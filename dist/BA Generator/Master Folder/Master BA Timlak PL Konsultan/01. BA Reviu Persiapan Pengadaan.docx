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46DAE" w14:textId="44253E54" w:rsidR="00F05D94" w:rsidRPr="005A1202" w:rsidRDefault="7EE60B70" w:rsidP="00604244">
      <w:pPr>
        <w:spacing w:before="32" w:line="276" w:lineRule="auto"/>
        <w:ind w:right="28"/>
        <w:jc w:val="center"/>
        <w:rPr>
          <w:rFonts w:ascii="Arial" w:eastAsia="Arial" w:hAnsi="Arial" w:cs="Arial"/>
          <w:b/>
          <w:bCs/>
          <w:sz w:val="22"/>
          <w:szCs w:val="22"/>
        </w:rPr>
      </w:pPr>
      <w:r w:rsidRPr="005A1202">
        <w:rPr>
          <w:rFonts w:ascii="Arial" w:eastAsia="Arial" w:hAnsi="Arial" w:cs="Arial"/>
          <w:b/>
          <w:bCs/>
          <w:spacing w:val="1"/>
          <w:sz w:val="22"/>
          <w:szCs w:val="22"/>
        </w:rPr>
        <w:t>B</w:t>
      </w:r>
      <w:r w:rsidRPr="005A1202">
        <w:rPr>
          <w:rFonts w:ascii="Arial" w:eastAsia="Arial" w:hAnsi="Arial" w:cs="Arial"/>
          <w:b/>
          <w:bCs/>
          <w:spacing w:val="-2"/>
          <w:sz w:val="22"/>
          <w:szCs w:val="22"/>
        </w:rPr>
        <w:t>E</w:t>
      </w:r>
      <w:r w:rsidRPr="005A1202">
        <w:rPr>
          <w:rFonts w:ascii="Arial" w:eastAsia="Arial" w:hAnsi="Arial" w:cs="Arial"/>
          <w:b/>
          <w:bCs/>
          <w:spacing w:val="1"/>
          <w:sz w:val="22"/>
          <w:szCs w:val="22"/>
        </w:rPr>
        <w:t>R</w:t>
      </w:r>
      <w:r w:rsidRPr="005A1202">
        <w:rPr>
          <w:rFonts w:ascii="Arial" w:eastAsia="Arial" w:hAnsi="Arial" w:cs="Arial"/>
          <w:b/>
          <w:bCs/>
          <w:spacing w:val="-1"/>
          <w:sz w:val="22"/>
          <w:szCs w:val="22"/>
        </w:rPr>
        <w:t>I</w:t>
      </w:r>
      <w:r w:rsidRPr="005A1202">
        <w:rPr>
          <w:rFonts w:ascii="Arial" w:eastAsia="Arial" w:hAnsi="Arial" w:cs="Arial"/>
          <w:b/>
          <w:bCs/>
          <w:spacing w:val="5"/>
          <w:sz w:val="22"/>
          <w:szCs w:val="22"/>
        </w:rPr>
        <w:t>T</w:t>
      </w:r>
      <w:r w:rsidRPr="005A1202">
        <w:rPr>
          <w:rFonts w:ascii="Arial" w:eastAsia="Arial" w:hAnsi="Arial" w:cs="Arial"/>
          <w:b/>
          <w:bCs/>
          <w:sz w:val="22"/>
          <w:szCs w:val="22"/>
        </w:rPr>
        <w:t xml:space="preserve">A </w:t>
      </w:r>
      <w:r w:rsidRPr="005A1202">
        <w:rPr>
          <w:rFonts w:ascii="Arial" w:eastAsia="Arial" w:hAnsi="Arial" w:cs="Arial"/>
          <w:b/>
          <w:bCs/>
          <w:spacing w:val="1"/>
          <w:sz w:val="22"/>
          <w:szCs w:val="22"/>
        </w:rPr>
        <w:t>A</w:t>
      </w:r>
      <w:r w:rsidRPr="005A1202">
        <w:rPr>
          <w:rFonts w:ascii="Arial" w:eastAsia="Arial" w:hAnsi="Arial" w:cs="Arial"/>
          <w:b/>
          <w:bCs/>
          <w:spacing w:val="-4"/>
          <w:sz w:val="22"/>
          <w:szCs w:val="22"/>
        </w:rPr>
        <w:t>C</w:t>
      </w:r>
      <w:r w:rsidRPr="005A1202">
        <w:rPr>
          <w:rFonts w:ascii="Arial" w:eastAsia="Arial" w:hAnsi="Arial" w:cs="Arial"/>
          <w:b/>
          <w:bCs/>
          <w:spacing w:val="1"/>
          <w:sz w:val="22"/>
          <w:szCs w:val="22"/>
        </w:rPr>
        <w:t>AR</w:t>
      </w:r>
      <w:r w:rsidRPr="005A1202">
        <w:rPr>
          <w:rFonts w:ascii="Arial" w:eastAsia="Arial" w:hAnsi="Arial" w:cs="Arial"/>
          <w:b/>
          <w:bCs/>
          <w:sz w:val="22"/>
          <w:szCs w:val="22"/>
        </w:rPr>
        <w:t>A</w:t>
      </w:r>
    </w:p>
    <w:p w14:paraId="50AEC1D5" w14:textId="77824831" w:rsidR="00F05D94" w:rsidRPr="005A1202" w:rsidRDefault="3FF3175E" w:rsidP="00604244">
      <w:pPr>
        <w:spacing w:before="32" w:line="276" w:lineRule="auto"/>
        <w:ind w:right="28"/>
        <w:jc w:val="center"/>
        <w:rPr>
          <w:rFonts w:ascii="Arial" w:eastAsia="Arial" w:hAnsi="Arial" w:cs="Arial"/>
          <w:b/>
          <w:bCs/>
          <w:spacing w:val="2"/>
          <w:sz w:val="22"/>
          <w:szCs w:val="22"/>
        </w:rPr>
      </w:pPr>
      <w:r w:rsidRPr="005A1202">
        <w:rPr>
          <w:rFonts w:ascii="Arial" w:eastAsia="Arial" w:hAnsi="Arial" w:cs="Arial"/>
          <w:b/>
          <w:bCs/>
          <w:spacing w:val="-2"/>
          <w:sz w:val="22"/>
          <w:szCs w:val="22"/>
        </w:rPr>
        <w:t>HASIL REVIU</w:t>
      </w:r>
      <w:r w:rsidR="69DFB3AC" w:rsidRPr="005A1202">
        <w:rPr>
          <w:rFonts w:ascii="Arial" w:eastAsia="Arial" w:hAnsi="Arial" w:cs="Arial"/>
          <w:b/>
          <w:bCs/>
          <w:spacing w:val="-2"/>
          <w:sz w:val="22"/>
          <w:szCs w:val="22"/>
        </w:rPr>
        <w:t xml:space="preserve"> </w:t>
      </w:r>
      <w:r w:rsidRPr="005A1202">
        <w:rPr>
          <w:rFonts w:ascii="Arial" w:eastAsia="Arial" w:hAnsi="Arial" w:cs="Arial"/>
          <w:b/>
          <w:bCs/>
          <w:spacing w:val="-2"/>
          <w:sz w:val="22"/>
          <w:szCs w:val="22"/>
        </w:rPr>
        <w:t xml:space="preserve">DOKUMEN PERSIAPAN </w:t>
      </w:r>
      <w:r w:rsidR="368AD954" w:rsidRPr="005A1202">
        <w:rPr>
          <w:rFonts w:ascii="Arial" w:eastAsia="Arial" w:hAnsi="Arial" w:cs="Arial"/>
          <w:b/>
          <w:bCs/>
          <w:spacing w:val="-2"/>
          <w:sz w:val="22"/>
          <w:szCs w:val="22"/>
        </w:rPr>
        <w:t>PENGADAAN</w:t>
      </w:r>
    </w:p>
    <w:p w14:paraId="5B4EF672" w14:textId="647287A4" w:rsidR="00924301" w:rsidRPr="001C3A01" w:rsidRDefault="7EE60B70" w:rsidP="00604244">
      <w:pPr>
        <w:spacing w:line="276" w:lineRule="auto"/>
        <w:ind w:right="28"/>
        <w:jc w:val="center"/>
        <w:rPr>
          <w:rFonts w:ascii="Arial" w:eastAsia="Arial" w:hAnsi="Arial" w:cs="Arial"/>
          <w:spacing w:val="-3"/>
          <w:sz w:val="22"/>
          <w:szCs w:val="22"/>
          <w:lang w:val="sv-SE"/>
        </w:rPr>
      </w:pPr>
      <w:r w:rsidRPr="005A1202">
        <w:rPr>
          <w:rFonts w:ascii="Arial" w:eastAsia="Arial" w:hAnsi="Arial" w:cs="Arial"/>
          <w:spacing w:val="1"/>
          <w:sz w:val="22"/>
          <w:szCs w:val="22"/>
        </w:rPr>
        <w:t>N</w:t>
      </w:r>
      <w:r w:rsidRPr="005A1202">
        <w:rPr>
          <w:rFonts w:ascii="Arial" w:eastAsia="Arial" w:hAnsi="Arial" w:cs="Arial"/>
          <w:spacing w:val="2"/>
          <w:sz w:val="22"/>
          <w:szCs w:val="22"/>
        </w:rPr>
        <w:t>o</w:t>
      </w:r>
      <w:r w:rsidRPr="005A1202">
        <w:rPr>
          <w:rFonts w:ascii="Arial" w:eastAsia="Arial" w:hAnsi="Arial" w:cs="Arial"/>
          <w:spacing w:val="-3"/>
          <w:sz w:val="22"/>
          <w:szCs w:val="22"/>
        </w:rPr>
        <w:t>m</w:t>
      </w:r>
      <w:r w:rsidRPr="005A1202">
        <w:rPr>
          <w:rFonts w:ascii="Arial" w:eastAsia="Arial" w:hAnsi="Arial" w:cs="Arial"/>
          <w:spacing w:val="2"/>
          <w:sz w:val="22"/>
          <w:szCs w:val="22"/>
        </w:rPr>
        <w:t>or</w:t>
      </w:r>
      <w:r w:rsidR="00C80926">
        <w:rPr>
          <w:rFonts w:ascii="Arial" w:eastAsia="Arial" w:hAnsi="Arial" w:cs="Arial"/>
          <w:spacing w:val="2"/>
          <w:sz w:val="22"/>
          <w:szCs w:val="22"/>
        </w:rPr>
        <w:t xml:space="preserve"> </w:t>
      </w:r>
      <w:r w:rsidRPr="005A1202">
        <w:rPr>
          <w:rFonts w:ascii="Arial" w:eastAsia="Arial" w:hAnsi="Arial" w:cs="Arial"/>
          <w:sz w:val="22"/>
          <w:szCs w:val="22"/>
        </w:rPr>
        <w:t xml:space="preserve">: </w:t>
      </w:r>
      <w:r w:rsidR="00BC4A0E">
        <w:rPr>
          <w:rFonts w:ascii="Arial" w:eastAsia="Arial" w:hAnsi="Arial" w:cs="Arial"/>
          <w:sz w:val="22"/>
          <w:szCs w:val="22"/>
          <w:lang w:val="en-US"/>
        </w:rPr>
        <w:t>{</w:t>
      </w:r>
      <w:proofErr w:type="spellStart"/>
      <w:r w:rsidR="00BC4A0E">
        <w:rPr>
          <w:rFonts w:ascii="Arial" w:eastAsia="Arial" w:hAnsi="Arial" w:cs="Arial"/>
          <w:sz w:val="22"/>
          <w:szCs w:val="22"/>
          <w:lang w:val="en-US"/>
        </w:rPr>
        <w:t>kode_klasifikasi</w:t>
      </w:r>
      <w:proofErr w:type="spellEnd"/>
      <w:r w:rsidR="00BC4A0E">
        <w:rPr>
          <w:rFonts w:ascii="Arial" w:eastAsia="Arial" w:hAnsi="Arial" w:cs="Arial"/>
          <w:sz w:val="22"/>
          <w:szCs w:val="22"/>
          <w:lang w:val="en-US"/>
        </w:rPr>
        <w:t>}</w:t>
      </w:r>
      <w:r w:rsidR="00BC4A0E" w:rsidRPr="00BC4A0E">
        <w:rPr>
          <w:rFonts w:ascii="Arial" w:eastAsia="Arial" w:hAnsi="Arial" w:cs="Arial"/>
          <w:sz w:val="22"/>
          <w:szCs w:val="22"/>
        </w:rPr>
        <w:t>/R/Bp2jk17/POKJA-</w:t>
      </w:r>
      <w:r w:rsidR="00BC4A0E">
        <w:rPr>
          <w:rFonts w:ascii="Arial" w:eastAsia="Arial" w:hAnsi="Arial" w:cs="Arial"/>
          <w:sz w:val="22"/>
          <w:szCs w:val="22"/>
          <w:lang w:val="en-US"/>
        </w:rPr>
        <w:t>{</w:t>
      </w:r>
      <w:proofErr w:type="spellStart"/>
      <w:r w:rsidR="00BC4A0E">
        <w:rPr>
          <w:rFonts w:ascii="Arial" w:eastAsia="Arial" w:hAnsi="Arial" w:cs="Arial"/>
          <w:sz w:val="22"/>
          <w:szCs w:val="22"/>
          <w:lang w:val="en-US"/>
        </w:rPr>
        <w:t>kode_pokja</w:t>
      </w:r>
      <w:proofErr w:type="spellEnd"/>
      <w:r w:rsidR="00BC4A0E">
        <w:rPr>
          <w:rFonts w:ascii="Arial" w:eastAsia="Arial" w:hAnsi="Arial" w:cs="Arial"/>
          <w:sz w:val="22"/>
          <w:szCs w:val="22"/>
          <w:lang w:val="en-US"/>
        </w:rPr>
        <w:t>}</w:t>
      </w:r>
      <w:r w:rsidR="00BC4A0E" w:rsidRPr="00BC4A0E">
        <w:rPr>
          <w:rFonts w:ascii="Arial" w:eastAsia="Arial" w:hAnsi="Arial" w:cs="Arial"/>
          <w:sz w:val="22"/>
          <w:szCs w:val="22"/>
        </w:rPr>
        <w:t>/2026/02</w:t>
      </w:r>
    </w:p>
    <w:p w14:paraId="453994A8" w14:textId="77777777" w:rsidR="0061777D" w:rsidRPr="006D69C9" w:rsidRDefault="0061777D" w:rsidP="003939EB">
      <w:pPr>
        <w:spacing w:after="200" w:line="276" w:lineRule="auto"/>
        <w:ind w:right="28"/>
        <w:jc w:val="both"/>
        <w:rPr>
          <w:rFonts w:ascii="Arial" w:eastAsia="Arial" w:hAnsi="Arial" w:cs="Arial"/>
          <w:spacing w:val="-2"/>
          <w:sz w:val="22"/>
          <w:szCs w:val="22"/>
          <w:lang w:val="sv-SE"/>
        </w:rPr>
      </w:pPr>
    </w:p>
    <w:p w14:paraId="3508DDE8" w14:textId="66358B87" w:rsidR="00214318" w:rsidRPr="005A1202" w:rsidRDefault="00214318" w:rsidP="003939EB">
      <w:pPr>
        <w:spacing w:after="200" w:line="276" w:lineRule="auto"/>
        <w:ind w:left="284" w:right="28"/>
        <w:jc w:val="both"/>
        <w:rPr>
          <w:rFonts w:ascii="Arial" w:eastAsia="Arial" w:hAnsi="Arial" w:cs="Arial"/>
          <w:sz w:val="22"/>
          <w:szCs w:val="22"/>
        </w:rPr>
      </w:pPr>
      <w:r w:rsidRPr="005A1202">
        <w:rPr>
          <w:rFonts w:ascii="Arial" w:eastAsia="Arial" w:hAnsi="Arial" w:cs="Arial"/>
          <w:spacing w:val="-2"/>
          <w:sz w:val="22"/>
          <w:szCs w:val="22"/>
        </w:rPr>
        <w:t>P</w:t>
      </w:r>
      <w:r w:rsidRPr="005A1202">
        <w:rPr>
          <w:rFonts w:ascii="Arial" w:eastAsia="Arial" w:hAnsi="Arial" w:cs="Arial"/>
          <w:spacing w:val="2"/>
          <w:sz w:val="22"/>
          <w:szCs w:val="22"/>
        </w:rPr>
        <w:t>ad</w:t>
      </w:r>
      <w:r w:rsidRPr="005A1202">
        <w:rPr>
          <w:rFonts w:ascii="Arial" w:eastAsia="Arial" w:hAnsi="Arial" w:cs="Arial"/>
          <w:sz w:val="22"/>
          <w:szCs w:val="22"/>
        </w:rPr>
        <w:t>a</w:t>
      </w:r>
      <w:r w:rsidRPr="005A1202">
        <w:rPr>
          <w:rFonts w:ascii="Arial" w:eastAsia="Arial" w:hAnsi="Arial" w:cs="Arial"/>
          <w:spacing w:val="1"/>
          <w:sz w:val="22"/>
          <w:szCs w:val="22"/>
        </w:rPr>
        <w:t xml:space="preserve"> </w:t>
      </w:r>
      <w:r w:rsidRPr="005A1202">
        <w:rPr>
          <w:rFonts w:ascii="Arial" w:eastAsia="Arial" w:hAnsi="Arial" w:cs="Arial"/>
          <w:spacing w:val="2"/>
          <w:sz w:val="22"/>
          <w:szCs w:val="22"/>
        </w:rPr>
        <w:t>h</w:t>
      </w:r>
      <w:r w:rsidRPr="005A1202">
        <w:rPr>
          <w:rFonts w:ascii="Arial" w:eastAsia="Arial" w:hAnsi="Arial" w:cs="Arial"/>
          <w:spacing w:val="-2"/>
          <w:sz w:val="22"/>
          <w:szCs w:val="22"/>
        </w:rPr>
        <w:t>a</w:t>
      </w:r>
      <w:r w:rsidRPr="005A1202">
        <w:rPr>
          <w:rFonts w:ascii="Arial" w:eastAsia="Arial" w:hAnsi="Arial" w:cs="Arial"/>
          <w:spacing w:val="2"/>
          <w:sz w:val="22"/>
          <w:szCs w:val="22"/>
        </w:rPr>
        <w:t>r</w:t>
      </w:r>
      <w:r w:rsidRPr="005A1202">
        <w:rPr>
          <w:rFonts w:ascii="Arial" w:eastAsia="Arial" w:hAnsi="Arial" w:cs="Arial"/>
          <w:sz w:val="22"/>
          <w:szCs w:val="22"/>
        </w:rPr>
        <w:t>i</w:t>
      </w:r>
      <w:r w:rsidRPr="005A1202">
        <w:rPr>
          <w:rFonts w:ascii="Arial" w:eastAsia="Arial" w:hAnsi="Arial" w:cs="Arial"/>
          <w:spacing w:val="4"/>
          <w:sz w:val="22"/>
          <w:szCs w:val="22"/>
        </w:rPr>
        <w:t xml:space="preserve"> </w:t>
      </w:r>
      <w:r w:rsidRPr="005A1202">
        <w:rPr>
          <w:rFonts w:ascii="Arial" w:eastAsia="Arial" w:hAnsi="Arial" w:cs="Arial"/>
          <w:spacing w:val="1"/>
          <w:sz w:val="22"/>
          <w:szCs w:val="22"/>
        </w:rPr>
        <w:t>i</w:t>
      </w:r>
      <w:r w:rsidRPr="005A1202">
        <w:rPr>
          <w:rFonts w:ascii="Arial" w:eastAsia="Arial" w:hAnsi="Arial" w:cs="Arial"/>
          <w:spacing w:val="-2"/>
          <w:sz w:val="22"/>
          <w:szCs w:val="22"/>
        </w:rPr>
        <w:t>n</w:t>
      </w:r>
      <w:r w:rsidRPr="005A1202">
        <w:rPr>
          <w:rFonts w:ascii="Arial" w:eastAsia="Arial" w:hAnsi="Arial" w:cs="Arial"/>
          <w:sz w:val="22"/>
          <w:szCs w:val="22"/>
        </w:rPr>
        <w:t>i</w:t>
      </w:r>
      <w:r w:rsidR="0061777D" w:rsidRPr="005A1202">
        <w:rPr>
          <w:rFonts w:ascii="Arial" w:eastAsia="Arial" w:hAnsi="Arial" w:cs="Arial"/>
          <w:spacing w:val="7"/>
          <w:sz w:val="22"/>
          <w:szCs w:val="22"/>
        </w:rPr>
        <w:t xml:space="preserve"> </w:t>
      </w:r>
      <w:r w:rsidR="00E23F2C" w:rsidRPr="00E23F2C">
        <w:rPr>
          <w:rFonts w:ascii="Arial" w:eastAsia="Arial" w:hAnsi="Arial" w:cs="Arial"/>
          <w:b/>
          <w:bCs/>
          <w:color w:val="000000" w:themeColor="text1"/>
          <w:spacing w:val="7"/>
          <w:sz w:val="22"/>
          <w:szCs w:val="22"/>
        </w:rPr>
        <w:t>{hari</w:t>
      </w:r>
      <w:r w:rsidR="00D33470">
        <w:rPr>
          <w:rFonts w:ascii="Arial" w:eastAsia="Arial" w:hAnsi="Arial" w:cs="Arial"/>
          <w:b/>
          <w:bCs/>
          <w:color w:val="000000" w:themeColor="text1"/>
          <w:spacing w:val="7"/>
          <w:sz w:val="22"/>
          <w:szCs w:val="22"/>
          <w:lang w:val="en-US"/>
        </w:rPr>
        <w:t>_</w:t>
      </w:r>
      <w:proofErr w:type="spellStart"/>
      <w:r w:rsidR="00927CC6">
        <w:rPr>
          <w:rFonts w:ascii="Arial" w:eastAsia="Arial" w:hAnsi="Arial" w:cs="Arial"/>
          <w:b/>
          <w:bCs/>
          <w:color w:val="000000" w:themeColor="text1"/>
          <w:spacing w:val="7"/>
          <w:sz w:val="22"/>
          <w:szCs w:val="22"/>
          <w:lang w:val="en-US"/>
        </w:rPr>
        <w:t>reviu</w:t>
      </w:r>
      <w:proofErr w:type="spellEnd"/>
      <w:r w:rsidR="00E23F2C" w:rsidRPr="00E23F2C">
        <w:rPr>
          <w:rFonts w:ascii="Arial" w:eastAsia="Arial" w:hAnsi="Arial" w:cs="Arial"/>
          <w:b/>
          <w:bCs/>
          <w:color w:val="000000" w:themeColor="text1"/>
          <w:spacing w:val="7"/>
          <w:sz w:val="22"/>
          <w:szCs w:val="22"/>
        </w:rPr>
        <w:t>}</w:t>
      </w:r>
      <w:r w:rsidR="00E23F2C">
        <w:rPr>
          <w:rFonts w:ascii="Arial" w:eastAsia="Arial" w:hAnsi="Arial" w:cs="Arial"/>
          <w:b/>
          <w:bCs/>
          <w:color w:val="000000" w:themeColor="text1"/>
          <w:spacing w:val="7"/>
          <w:sz w:val="22"/>
          <w:szCs w:val="22"/>
        </w:rPr>
        <w:t xml:space="preserve"> </w:t>
      </w:r>
      <w:r w:rsidR="00353605" w:rsidRPr="005A1202">
        <w:rPr>
          <w:rFonts w:ascii="Arial" w:eastAsia="Arial" w:hAnsi="Arial" w:cs="Arial"/>
          <w:spacing w:val="-1"/>
          <w:sz w:val="22"/>
          <w:szCs w:val="22"/>
        </w:rPr>
        <w:t>t</w:t>
      </w:r>
      <w:r w:rsidR="00353605" w:rsidRPr="005A1202">
        <w:rPr>
          <w:rFonts w:ascii="Arial" w:eastAsia="Arial" w:hAnsi="Arial" w:cs="Arial"/>
          <w:spacing w:val="-2"/>
          <w:sz w:val="22"/>
          <w:szCs w:val="22"/>
        </w:rPr>
        <w:t>a</w:t>
      </w:r>
      <w:r w:rsidR="00353605" w:rsidRPr="005A1202">
        <w:rPr>
          <w:rFonts w:ascii="Arial" w:eastAsia="Arial" w:hAnsi="Arial" w:cs="Arial"/>
          <w:spacing w:val="2"/>
          <w:sz w:val="22"/>
          <w:szCs w:val="22"/>
        </w:rPr>
        <w:t>n</w:t>
      </w:r>
      <w:r w:rsidR="00353605" w:rsidRPr="005A1202">
        <w:rPr>
          <w:rFonts w:ascii="Arial" w:eastAsia="Arial" w:hAnsi="Arial" w:cs="Arial"/>
          <w:spacing w:val="-2"/>
          <w:sz w:val="22"/>
          <w:szCs w:val="22"/>
        </w:rPr>
        <w:t>gg</w:t>
      </w:r>
      <w:r w:rsidR="00353605" w:rsidRPr="005A1202">
        <w:rPr>
          <w:rFonts w:ascii="Arial" w:eastAsia="Arial" w:hAnsi="Arial" w:cs="Arial"/>
          <w:spacing w:val="2"/>
          <w:sz w:val="22"/>
          <w:szCs w:val="22"/>
        </w:rPr>
        <w:t>a</w:t>
      </w:r>
      <w:r w:rsidR="00353605" w:rsidRPr="005A1202">
        <w:rPr>
          <w:rFonts w:ascii="Arial" w:eastAsia="Arial" w:hAnsi="Arial" w:cs="Arial"/>
          <w:sz w:val="22"/>
          <w:szCs w:val="22"/>
        </w:rPr>
        <w:t>l</w:t>
      </w:r>
      <w:r w:rsidR="00176047" w:rsidRPr="001C3A01">
        <w:rPr>
          <w:rFonts w:ascii="Arial" w:eastAsia="Arial" w:hAnsi="Arial" w:cs="Arial"/>
          <w:b/>
          <w:bCs/>
          <w:spacing w:val="5"/>
          <w:sz w:val="22"/>
          <w:szCs w:val="22"/>
        </w:rPr>
        <w:t xml:space="preserve"> </w:t>
      </w:r>
      <w:r w:rsidR="00E23F2C" w:rsidRPr="00E23F2C">
        <w:rPr>
          <w:rFonts w:ascii="Arial" w:eastAsia="Arial" w:hAnsi="Arial" w:cs="Arial"/>
          <w:b/>
          <w:bCs/>
          <w:spacing w:val="5"/>
          <w:sz w:val="22"/>
          <w:szCs w:val="22"/>
        </w:rPr>
        <w:t>{tanggal_</w:t>
      </w:r>
      <w:proofErr w:type="spellStart"/>
      <w:r w:rsidR="00D33470">
        <w:rPr>
          <w:rFonts w:ascii="Arial" w:eastAsia="Arial" w:hAnsi="Arial" w:cs="Arial"/>
          <w:b/>
          <w:bCs/>
          <w:spacing w:val="5"/>
          <w:sz w:val="22"/>
          <w:szCs w:val="22"/>
          <w:lang w:val="en-US"/>
        </w:rPr>
        <w:t>sebut</w:t>
      </w:r>
      <w:proofErr w:type="spellEnd"/>
      <w:r w:rsidR="00D33470">
        <w:rPr>
          <w:rFonts w:ascii="Arial" w:eastAsia="Arial" w:hAnsi="Arial" w:cs="Arial"/>
          <w:b/>
          <w:bCs/>
          <w:spacing w:val="5"/>
          <w:sz w:val="22"/>
          <w:szCs w:val="22"/>
          <w:lang w:val="en-US"/>
        </w:rPr>
        <w:t>_</w:t>
      </w:r>
      <w:r w:rsidR="00927CC6">
        <w:rPr>
          <w:rFonts w:ascii="Arial" w:eastAsia="Arial" w:hAnsi="Arial" w:cs="Arial"/>
          <w:b/>
          <w:bCs/>
          <w:spacing w:val="5"/>
          <w:sz w:val="22"/>
          <w:szCs w:val="22"/>
        </w:rPr>
        <w:t>reviu</w:t>
      </w:r>
      <w:r w:rsidR="00E23F2C" w:rsidRPr="00E23F2C">
        <w:rPr>
          <w:rFonts w:ascii="Arial" w:eastAsia="Arial" w:hAnsi="Arial" w:cs="Arial"/>
          <w:b/>
          <w:bCs/>
          <w:spacing w:val="5"/>
          <w:sz w:val="22"/>
          <w:szCs w:val="22"/>
        </w:rPr>
        <w:t>}</w:t>
      </w:r>
      <w:r w:rsidR="00E23F2C">
        <w:rPr>
          <w:rFonts w:ascii="Arial" w:eastAsia="Arial" w:hAnsi="Arial" w:cs="Arial"/>
          <w:b/>
          <w:bCs/>
          <w:spacing w:val="5"/>
          <w:sz w:val="22"/>
          <w:szCs w:val="22"/>
        </w:rPr>
        <w:t xml:space="preserve"> </w:t>
      </w:r>
      <w:r w:rsidR="00353605" w:rsidRPr="005A1202">
        <w:rPr>
          <w:rFonts w:ascii="Arial" w:eastAsia="Arial" w:hAnsi="Arial" w:cs="Arial"/>
          <w:spacing w:val="-2"/>
          <w:sz w:val="22"/>
          <w:szCs w:val="22"/>
        </w:rPr>
        <w:t>b</w:t>
      </w:r>
      <w:r w:rsidR="00353605" w:rsidRPr="005A1202">
        <w:rPr>
          <w:rFonts w:ascii="Arial" w:eastAsia="Arial" w:hAnsi="Arial" w:cs="Arial"/>
          <w:spacing w:val="2"/>
          <w:sz w:val="22"/>
          <w:szCs w:val="22"/>
        </w:rPr>
        <w:t>u</w:t>
      </w:r>
      <w:r w:rsidR="00353605" w:rsidRPr="005A1202">
        <w:rPr>
          <w:rFonts w:ascii="Arial" w:eastAsia="Arial" w:hAnsi="Arial" w:cs="Arial"/>
          <w:spacing w:val="-4"/>
          <w:sz w:val="22"/>
          <w:szCs w:val="22"/>
        </w:rPr>
        <w:t>l</w:t>
      </w:r>
      <w:r w:rsidR="00353605" w:rsidRPr="005A1202">
        <w:rPr>
          <w:rFonts w:ascii="Arial" w:eastAsia="Arial" w:hAnsi="Arial" w:cs="Arial"/>
          <w:spacing w:val="2"/>
          <w:sz w:val="22"/>
          <w:szCs w:val="22"/>
        </w:rPr>
        <w:t>a</w:t>
      </w:r>
      <w:r w:rsidR="00353605" w:rsidRPr="005A1202">
        <w:rPr>
          <w:rFonts w:ascii="Arial" w:eastAsia="Arial" w:hAnsi="Arial" w:cs="Arial"/>
          <w:sz w:val="22"/>
          <w:szCs w:val="22"/>
        </w:rPr>
        <w:t>n</w:t>
      </w:r>
      <w:r w:rsidR="00DD7622" w:rsidRPr="005A1202">
        <w:rPr>
          <w:rFonts w:ascii="Arial" w:eastAsia="Arial" w:hAnsi="Arial" w:cs="Arial"/>
          <w:spacing w:val="6"/>
          <w:sz w:val="22"/>
          <w:szCs w:val="22"/>
        </w:rPr>
        <w:t xml:space="preserve"> </w:t>
      </w:r>
      <w:r w:rsidR="00E23F2C" w:rsidRPr="00E23F2C">
        <w:rPr>
          <w:rFonts w:ascii="Arial" w:eastAsia="Arial" w:hAnsi="Arial" w:cs="Arial"/>
          <w:b/>
          <w:bCs/>
          <w:spacing w:val="6"/>
          <w:sz w:val="22"/>
          <w:szCs w:val="22"/>
        </w:rPr>
        <w:t>{bulan_</w:t>
      </w:r>
      <w:proofErr w:type="spellStart"/>
      <w:r w:rsidR="00D33470">
        <w:rPr>
          <w:rFonts w:ascii="Arial" w:eastAsia="Arial" w:hAnsi="Arial" w:cs="Arial"/>
          <w:b/>
          <w:bCs/>
          <w:spacing w:val="6"/>
          <w:sz w:val="22"/>
          <w:szCs w:val="22"/>
          <w:lang w:val="en-US"/>
        </w:rPr>
        <w:t>sebut</w:t>
      </w:r>
      <w:proofErr w:type="spellEnd"/>
      <w:r w:rsidR="00D33470">
        <w:rPr>
          <w:rFonts w:ascii="Arial" w:eastAsia="Arial" w:hAnsi="Arial" w:cs="Arial"/>
          <w:b/>
          <w:bCs/>
          <w:spacing w:val="6"/>
          <w:sz w:val="22"/>
          <w:szCs w:val="22"/>
          <w:lang w:val="en-US"/>
        </w:rPr>
        <w:t>_</w:t>
      </w:r>
      <w:r w:rsidR="00927CC6">
        <w:rPr>
          <w:rFonts w:ascii="Arial" w:eastAsia="Arial" w:hAnsi="Arial" w:cs="Arial"/>
          <w:b/>
          <w:bCs/>
          <w:spacing w:val="6"/>
          <w:sz w:val="22"/>
          <w:szCs w:val="22"/>
        </w:rPr>
        <w:t>reviu</w:t>
      </w:r>
      <w:r w:rsidR="00E23F2C" w:rsidRPr="00E23F2C">
        <w:rPr>
          <w:rFonts w:ascii="Arial" w:eastAsia="Arial" w:hAnsi="Arial" w:cs="Arial"/>
          <w:b/>
          <w:bCs/>
          <w:spacing w:val="6"/>
          <w:sz w:val="22"/>
          <w:szCs w:val="22"/>
        </w:rPr>
        <w:t>}</w:t>
      </w:r>
      <w:r w:rsidR="00E23F2C">
        <w:rPr>
          <w:rFonts w:ascii="Arial" w:eastAsia="Arial" w:hAnsi="Arial" w:cs="Arial"/>
          <w:b/>
          <w:bCs/>
          <w:spacing w:val="6"/>
          <w:sz w:val="22"/>
          <w:szCs w:val="22"/>
        </w:rPr>
        <w:t xml:space="preserve"> </w:t>
      </w:r>
      <w:r w:rsidRPr="005A1202">
        <w:rPr>
          <w:rFonts w:ascii="Arial" w:eastAsia="Arial" w:hAnsi="Arial" w:cs="Arial"/>
          <w:spacing w:val="-1"/>
          <w:sz w:val="22"/>
          <w:szCs w:val="22"/>
        </w:rPr>
        <w:t>t</w:t>
      </w:r>
      <w:r w:rsidRPr="005A1202">
        <w:rPr>
          <w:rFonts w:ascii="Arial" w:eastAsia="Arial" w:hAnsi="Arial" w:cs="Arial"/>
          <w:spacing w:val="2"/>
          <w:sz w:val="22"/>
          <w:szCs w:val="22"/>
        </w:rPr>
        <w:t>ah</w:t>
      </w:r>
      <w:r w:rsidRPr="005A1202">
        <w:rPr>
          <w:rFonts w:ascii="Arial" w:eastAsia="Arial" w:hAnsi="Arial" w:cs="Arial"/>
          <w:spacing w:val="-2"/>
          <w:sz w:val="22"/>
          <w:szCs w:val="22"/>
        </w:rPr>
        <w:t>u</w:t>
      </w:r>
      <w:r w:rsidRPr="005A1202">
        <w:rPr>
          <w:rFonts w:ascii="Arial" w:eastAsia="Arial" w:hAnsi="Arial" w:cs="Arial"/>
          <w:sz w:val="22"/>
          <w:szCs w:val="22"/>
        </w:rPr>
        <w:t>n</w:t>
      </w:r>
      <w:r w:rsidRPr="005A1202">
        <w:rPr>
          <w:rFonts w:ascii="Arial" w:eastAsia="Arial" w:hAnsi="Arial" w:cs="Arial"/>
          <w:spacing w:val="6"/>
          <w:sz w:val="22"/>
          <w:szCs w:val="22"/>
        </w:rPr>
        <w:t xml:space="preserve"> </w:t>
      </w:r>
      <w:r w:rsidR="00E23F2C" w:rsidRPr="00E23F2C">
        <w:rPr>
          <w:rFonts w:ascii="Arial" w:eastAsia="Arial" w:hAnsi="Arial" w:cs="Arial"/>
          <w:b/>
          <w:bCs/>
          <w:spacing w:val="1"/>
          <w:sz w:val="22"/>
          <w:szCs w:val="22"/>
        </w:rPr>
        <w:t>{tahun_</w:t>
      </w:r>
      <w:proofErr w:type="spellStart"/>
      <w:r w:rsidR="00D33470">
        <w:rPr>
          <w:rFonts w:ascii="Arial" w:eastAsia="Arial" w:hAnsi="Arial" w:cs="Arial"/>
          <w:b/>
          <w:bCs/>
          <w:spacing w:val="1"/>
          <w:sz w:val="22"/>
          <w:szCs w:val="22"/>
          <w:lang w:val="en-US"/>
        </w:rPr>
        <w:t>sebut</w:t>
      </w:r>
      <w:proofErr w:type="spellEnd"/>
      <w:r w:rsidR="00D33470">
        <w:rPr>
          <w:rFonts w:ascii="Arial" w:eastAsia="Arial" w:hAnsi="Arial" w:cs="Arial"/>
          <w:b/>
          <w:bCs/>
          <w:spacing w:val="1"/>
          <w:sz w:val="22"/>
          <w:szCs w:val="22"/>
          <w:lang w:val="en-US"/>
        </w:rPr>
        <w:t>_</w:t>
      </w:r>
      <w:r w:rsidR="00927CC6">
        <w:rPr>
          <w:rFonts w:ascii="Arial" w:eastAsia="Arial" w:hAnsi="Arial" w:cs="Arial"/>
          <w:b/>
          <w:bCs/>
          <w:spacing w:val="1"/>
          <w:sz w:val="22"/>
          <w:szCs w:val="22"/>
        </w:rPr>
        <w:t>reviu</w:t>
      </w:r>
      <w:r w:rsidR="00E23F2C" w:rsidRPr="00E23F2C">
        <w:rPr>
          <w:rFonts w:ascii="Arial" w:eastAsia="Arial" w:hAnsi="Arial" w:cs="Arial"/>
          <w:b/>
          <w:bCs/>
          <w:spacing w:val="1"/>
          <w:sz w:val="22"/>
          <w:szCs w:val="22"/>
        </w:rPr>
        <w:t>}</w:t>
      </w:r>
      <w:r w:rsidR="00E23F2C">
        <w:rPr>
          <w:rFonts w:ascii="Arial" w:eastAsia="Arial" w:hAnsi="Arial" w:cs="Arial"/>
          <w:b/>
          <w:bCs/>
          <w:spacing w:val="1"/>
          <w:sz w:val="22"/>
          <w:szCs w:val="22"/>
        </w:rPr>
        <w:t xml:space="preserve"> </w:t>
      </w:r>
      <w:r w:rsidRPr="005A1202">
        <w:rPr>
          <w:rFonts w:ascii="Arial" w:eastAsia="Arial" w:hAnsi="Arial" w:cs="Arial"/>
          <w:spacing w:val="-1"/>
          <w:sz w:val="22"/>
          <w:szCs w:val="22"/>
        </w:rPr>
        <w:t>t</w:t>
      </w:r>
      <w:r w:rsidRPr="005A1202">
        <w:rPr>
          <w:rFonts w:ascii="Arial" w:eastAsia="Arial" w:hAnsi="Arial" w:cs="Arial"/>
          <w:spacing w:val="2"/>
          <w:sz w:val="22"/>
          <w:szCs w:val="22"/>
        </w:rPr>
        <w:t>e</w:t>
      </w:r>
      <w:r w:rsidRPr="005A1202">
        <w:rPr>
          <w:rFonts w:ascii="Arial" w:eastAsia="Arial" w:hAnsi="Arial" w:cs="Arial"/>
          <w:spacing w:val="1"/>
          <w:sz w:val="22"/>
          <w:szCs w:val="22"/>
        </w:rPr>
        <w:t>l</w:t>
      </w:r>
      <w:r w:rsidRPr="005A1202">
        <w:rPr>
          <w:rFonts w:ascii="Arial" w:eastAsia="Arial" w:hAnsi="Arial" w:cs="Arial"/>
          <w:spacing w:val="-2"/>
          <w:sz w:val="22"/>
          <w:szCs w:val="22"/>
        </w:rPr>
        <w:t>a</w:t>
      </w:r>
      <w:r w:rsidRPr="005A1202">
        <w:rPr>
          <w:rFonts w:ascii="Arial" w:eastAsia="Arial" w:hAnsi="Arial" w:cs="Arial"/>
          <w:sz w:val="22"/>
          <w:szCs w:val="22"/>
        </w:rPr>
        <w:t xml:space="preserve">h </w:t>
      </w:r>
      <w:r w:rsidRPr="005A1202">
        <w:rPr>
          <w:rFonts w:ascii="Arial" w:eastAsia="Arial" w:hAnsi="Arial" w:cs="Arial"/>
          <w:spacing w:val="2"/>
          <w:sz w:val="22"/>
          <w:szCs w:val="22"/>
        </w:rPr>
        <w:t>d</w:t>
      </w:r>
      <w:r w:rsidRPr="005A1202">
        <w:rPr>
          <w:rFonts w:ascii="Arial" w:eastAsia="Arial" w:hAnsi="Arial" w:cs="Arial"/>
          <w:spacing w:val="1"/>
          <w:sz w:val="22"/>
          <w:szCs w:val="22"/>
        </w:rPr>
        <w:t>i</w:t>
      </w:r>
      <w:r w:rsidRPr="005A1202">
        <w:rPr>
          <w:rFonts w:ascii="Arial" w:eastAsia="Arial" w:hAnsi="Arial" w:cs="Arial"/>
          <w:spacing w:val="-4"/>
          <w:sz w:val="22"/>
          <w:szCs w:val="22"/>
        </w:rPr>
        <w:t>l</w:t>
      </w:r>
      <w:r w:rsidRPr="005A1202">
        <w:rPr>
          <w:rFonts w:ascii="Arial" w:eastAsia="Arial" w:hAnsi="Arial" w:cs="Arial"/>
          <w:spacing w:val="2"/>
          <w:sz w:val="22"/>
          <w:szCs w:val="22"/>
        </w:rPr>
        <w:t>a</w:t>
      </w:r>
      <w:r w:rsidRPr="005A1202">
        <w:rPr>
          <w:rFonts w:ascii="Arial" w:eastAsia="Arial" w:hAnsi="Arial" w:cs="Arial"/>
          <w:sz w:val="22"/>
          <w:szCs w:val="22"/>
        </w:rPr>
        <w:t>ks</w:t>
      </w:r>
      <w:r w:rsidRPr="005A1202">
        <w:rPr>
          <w:rFonts w:ascii="Arial" w:eastAsia="Arial" w:hAnsi="Arial" w:cs="Arial"/>
          <w:spacing w:val="-2"/>
          <w:sz w:val="22"/>
          <w:szCs w:val="22"/>
        </w:rPr>
        <w:t>a</w:t>
      </w:r>
      <w:r w:rsidRPr="005A1202">
        <w:rPr>
          <w:rFonts w:ascii="Arial" w:eastAsia="Arial" w:hAnsi="Arial" w:cs="Arial"/>
          <w:spacing w:val="2"/>
          <w:sz w:val="22"/>
          <w:szCs w:val="22"/>
        </w:rPr>
        <w:t>na</w:t>
      </w:r>
      <w:r w:rsidRPr="005A1202">
        <w:rPr>
          <w:rFonts w:ascii="Arial" w:eastAsia="Arial" w:hAnsi="Arial" w:cs="Arial"/>
          <w:spacing w:val="-5"/>
          <w:sz w:val="22"/>
          <w:szCs w:val="22"/>
        </w:rPr>
        <w:t>k</w:t>
      </w:r>
      <w:r w:rsidRPr="005A1202">
        <w:rPr>
          <w:rFonts w:ascii="Arial" w:eastAsia="Arial" w:hAnsi="Arial" w:cs="Arial"/>
          <w:spacing w:val="2"/>
          <w:sz w:val="22"/>
          <w:szCs w:val="22"/>
        </w:rPr>
        <w:t>a</w:t>
      </w:r>
      <w:r w:rsidRPr="005A1202">
        <w:rPr>
          <w:rFonts w:ascii="Arial" w:eastAsia="Arial" w:hAnsi="Arial" w:cs="Arial"/>
          <w:sz w:val="22"/>
          <w:szCs w:val="22"/>
        </w:rPr>
        <w:t>n</w:t>
      </w:r>
      <w:r w:rsidRPr="005A1202">
        <w:rPr>
          <w:rFonts w:ascii="Arial" w:eastAsia="Arial" w:hAnsi="Arial" w:cs="Arial"/>
          <w:spacing w:val="4"/>
          <w:sz w:val="22"/>
          <w:szCs w:val="22"/>
        </w:rPr>
        <w:t xml:space="preserve"> </w:t>
      </w:r>
      <w:r w:rsidRPr="005A1202">
        <w:rPr>
          <w:rFonts w:ascii="Arial" w:eastAsia="Arial" w:hAnsi="Arial" w:cs="Arial"/>
          <w:spacing w:val="-2"/>
          <w:sz w:val="22"/>
          <w:szCs w:val="22"/>
        </w:rPr>
        <w:t xml:space="preserve">reviu </w:t>
      </w:r>
      <w:r w:rsidRPr="005A1202">
        <w:rPr>
          <w:rFonts w:ascii="Arial" w:eastAsia="Arial" w:hAnsi="Arial" w:cs="Arial"/>
          <w:spacing w:val="2"/>
          <w:sz w:val="22"/>
          <w:szCs w:val="22"/>
        </w:rPr>
        <w:t>do</w:t>
      </w:r>
      <w:r w:rsidRPr="005A1202">
        <w:rPr>
          <w:rFonts w:ascii="Arial" w:eastAsia="Arial" w:hAnsi="Arial" w:cs="Arial"/>
          <w:spacing w:val="-5"/>
          <w:sz w:val="22"/>
          <w:szCs w:val="22"/>
        </w:rPr>
        <w:t>k</w:t>
      </w:r>
      <w:r w:rsidRPr="005A1202">
        <w:rPr>
          <w:rFonts w:ascii="Arial" w:eastAsia="Arial" w:hAnsi="Arial" w:cs="Arial"/>
          <w:spacing w:val="2"/>
          <w:sz w:val="22"/>
          <w:szCs w:val="22"/>
        </w:rPr>
        <w:t>u</w:t>
      </w:r>
      <w:r w:rsidRPr="005A1202">
        <w:rPr>
          <w:rFonts w:ascii="Arial" w:eastAsia="Arial" w:hAnsi="Arial" w:cs="Arial"/>
          <w:spacing w:val="-3"/>
          <w:sz w:val="22"/>
          <w:szCs w:val="22"/>
        </w:rPr>
        <w:t>m</w:t>
      </w:r>
      <w:r w:rsidRPr="005A1202">
        <w:rPr>
          <w:rFonts w:ascii="Arial" w:eastAsia="Arial" w:hAnsi="Arial" w:cs="Arial"/>
          <w:spacing w:val="2"/>
          <w:sz w:val="22"/>
          <w:szCs w:val="22"/>
        </w:rPr>
        <w:t>e</w:t>
      </w:r>
      <w:r w:rsidRPr="005A1202">
        <w:rPr>
          <w:rFonts w:ascii="Arial" w:eastAsia="Arial" w:hAnsi="Arial" w:cs="Arial"/>
          <w:sz w:val="22"/>
          <w:szCs w:val="22"/>
        </w:rPr>
        <w:t>n persiapan</w:t>
      </w:r>
      <w:r w:rsidRPr="005A1202">
        <w:rPr>
          <w:rFonts w:ascii="Arial" w:eastAsia="Arial" w:hAnsi="Arial" w:cs="Arial"/>
          <w:spacing w:val="3"/>
          <w:sz w:val="22"/>
          <w:szCs w:val="22"/>
        </w:rPr>
        <w:t xml:space="preserve"> </w:t>
      </w:r>
      <w:r w:rsidRPr="005A1202">
        <w:rPr>
          <w:rFonts w:ascii="Arial" w:eastAsia="Arial" w:hAnsi="Arial" w:cs="Arial"/>
          <w:spacing w:val="-2"/>
          <w:sz w:val="22"/>
          <w:szCs w:val="22"/>
        </w:rPr>
        <w:t>pe</w:t>
      </w:r>
      <w:r w:rsidRPr="005A1202">
        <w:rPr>
          <w:rFonts w:ascii="Arial" w:eastAsia="Arial" w:hAnsi="Arial" w:cs="Arial"/>
          <w:spacing w:val="2"/>
          <w:sz w:val="22"/>
          <w:szCs w:val="22"/>
        </w:rPr>
        <w:t>n</w:t>
      </w:r>
      <w:r w:rsidRPr="005A1202">
        <w:rPr>
          <w:rFonts w:ascii="Arial" w:eastAsia="Arial" w:hAnsi="Arial" w:cs="Arial"/>
          <w:spacing w:val="-2"/>
          <w:sz w:val="22"/>
          <w:szCs w:val="22"/>
        </w:rPr>
        <w:t>g</w:t>
      </w:r>
      <w:r w:rsidRPr="005A1202">
        <w:rPr>
          <w:rFonts w:ascii="Arial" w:eastAsia="Arial" w:hAnsi="Arial" w:cs="Arial"/>
          <w:spacing w:val="2"/>
          <w:sz w:val="22"/>
          <w:szCs w:val="22"/>
        </w:rPr>
        <w:t>a</w:t>
      </w:r>
      <w:r w:rsidRPr="005A1202">
        <w:rPr>
          <w:rFonts w:ascii="Arial" w:eastAsia="Arial" w:hAnsi="Arial" w:cs="Arial"/>
          <w:spacing w:val="-2"/>
          <w:sz w:val="22"/>
          <w:szCs w:val="22"/>
        </w:rPr>
        <w:t>d</w:t>
      </w:r>
      <w:r w:rsidRPr="005A1202">
        <w:rPr>
          <w:rFonts w:ascii="Arial" w:eastAsia="Arial" w:hAnsi="Arial" w:cs="Arial"/>
          <w:spacing w:val="2"/>
          <w:sz w:val="22"/>
          <w:szCs w:val="22"/>
        </w:rPr>
        <w:t>a</w:t>
      </w:r>
      <w:r w:rsidRPr="005A1202">
        <w:rPr>
          <w:rFonts w:ascii="Arial" w:eastAsia="Arial" w:hAnsi="Arial" w:cs="Arial"/>
          <w:spacing w:val="-2"/>
          <w:sz w:val="22"/>
          <w:szCs w:val="22"/>
        </w:rPr>
        <w:t>a</w:t>
      </w:r>
      <w:r w:rsidRPr="005A1202">
        <w:rPr>
          <w:rFonts w:ascii="Arial" w:eastAsia="Arial" w:hAnsi="Arial" w:cs="Arial"/>
          <w:sz w:val="22"/>
          <w:szCs w:val="22"/>
        </w:rPr>
        <w:t>n</w:t>
      </w:r>
      <w:r w:rsidRPr="005A1202">
        <w:rPr>
          <w:rFonts w:ascii="Arial" w:eastAsia="Arial" w:hAnsi="Arial" w:cs="Arial"/>
          <w:spacing w:val="2"/>
          <w:sz w:val="22"/>
          <w:szCs w:val="22"/>
        </w:rPr>
        <w:t xml:space="preserve"> oleh </w:t>
      </w:r>
      <w:r w:rsidRPr="005A1202">
        <w:rPr>
          <w:rFonts w:ascii="Arial" w:eastAsia="Arial" w:hAnsi="Arial" w:cs="Arial"/>
          <w:b/>
          <w:bCs/>
          <w:spacing w:val="2"/>
          <w:sz w:val="22"/>
          <w:szCs w:val="22"/>
        </w:rPr>
        <w:t>Kelompok Kerja</w:t>
      </w:r>
      <w:r w:rsidRPr="005A1202">
        <w:rPr>
          <w:rFonts w:ascii="Arial" w:eastAsia="Arial" w:hAnsi="Arial" w:cs="Arial"/>
          <w:b/>
          <w:bCs/>
          <w:spacing w:val="-2"/>
          <w:sz w:val="22"/>
          <w:szCs w:val="22"/>
        </w:rPr>
        <w:t xml:space="preserve"> Pemilihan </w:t>
      </w:r>
      <w:r w:rsidR="006D69C9">
        <w:rPr>
          <w:rFonts w:ascii="Arial" w:eastAsia="Arial" w:hAnsi="Arial" w:cs="Arial"/>
          <w:b/>
          <w:bCs/>
          <w:spacing w:val="2"/>
          <w:sz w:val="22"/>
          <w:szCs w:val="22"/>
        </w:rPr>
        <w:t xml:space="preserve">{kode_pokja} </w:t>
      </w:r>
      <w:r w:rsidRPr="00076073">
        <w:rPr>
          <w:rFonts w:ascii="Arial" w:eastAsia="Arial" w:hAnsi="Arial" w:cs="Arial"/>
          <w:b/>
          <w:bCs/>
          <w:spacing w:val="-2"/>
          <w:sz w:val="22"/>
          <w:szCs w:val="22"/>
        </w:rPr>
        <w:t>BP</w:t>
      </w:r>
      <w:r w:rsidRPr="00076073">
        <w:rPr>
          <w:rFonts w:ascii="Arial" w:eastAsia="Arial" w:hAnsi="Arial" w:cs="Arial"/>
          <w:b/>
          <w:bCs/>
          <w:spacing w:val="2"/>
          <w:sz w:val="22"/>
          <w:szCs w:val="22"/>
        </w:rPr>
        <w:t>2</w:t>
      </w:r>
      <w:r w:rsidRPr="00076073">
        <w:rPr>
          <w:rFonts w:ascii="Arial" w:eastAsia="Arial" w:hAnsi="Arial" w:cs="Arial"/>
          <w:b/>
          <w:bCs/>
          <w:sz w:val="22"/>
          <w:szCs w:val="22"/>
        </w:rPr>
        <w:t>JK</w:t>
      </w:r>
      <w:r w:rsidRPr="005A1202">
        <w:rPr>
          <w:rFonts w:ascii="Arial" w:eastAsia="Arial" w:hAnsi="Arial" w:cs="Arial"/>
          <w:b/>
          <w:bCs/>
          <w:sz w:val="22"/>
          <w:szCs w:val="22"/>
        </w:rPr>
        <w:t xml:space="preserve"> </w:t>
      </w:r>
      <w:r w:rsidRPr="005A1202">
        <w:rPr>
          <w:rFonts w:ascii="Arial" w:eastAsia="Arial" w:hAnsi="Arial" w:cs="Arial"/>
          <w:b/>
          <w:bCs/>
          <w:spacing w:val="2"/>
          <w:sz w:val="22"/>
          <w:szCs w:val="22"/>
        </w:rPr>
        <w:t>W</w:t>
      </w:r>
      <w:r w:rsidRPr="005A1202">
        <w:rPr>
          <w:rFonts w:ascii="Arial" w:eastAsia="Arial" w:hAnsi="Arial" w:cs="Arial"/>
          <w:b/>
          <w:bCs/>
          <w:spacing w:val="1"/>
          <w:sz w:val="22"/>
          <w:szCs w:val="22"/>
        </w:rPr>
        <w:t>il</w:t>
      </w:r>
      <w:r w:rsidRPr="005A1202">
        <w:rPr>
          <w:rFonts w:ascii="Arial" w:eastAsia="Arial" w:hAnsi="Arial" w:cs="Arial"/>
          <w:b/>
          <w:bCs/>
          <w:spacing w:val="2"/>
          <w:sz w:val="22"/>
          <w:szCs w:val="22"/>
        </w:rPr>
        <w:t>a</w:t>
      </w:r>
      <w:r w:rsidRPr="005A1202">
        <w:rPr>
          <w:rFonts w:ascii="Arial" w:eastAsia="Arial" w:hAnsi="Arial" w:cs="Arial"/>
          <w:b/>
          <w:bCs/>
          <w:spacing w:val="-5"/>
          <w:sz w:val="22"/>
          <w:szCs w:val="22"/>
        </w:rPr>
        <w:t>y</w:t>
      </w:r>
      <w:r w:rsidRPr="005A1202">
        <w:rPr>
          <w:rFonts w:ascii="Arial" w:eastAsia="Arial" w:hAnsi="Arial" w:cs="Arial"/>
          <w:b/>
          <w:bCs/>
          <w:spacing w:val="2"/>
          <w:sz w:val="22"/>
          <w:szCs w:val="22"/>
        </w:rPr>
        <w:t>a</w:t>
      </w:r>
      <w:r w:rsidRPr="005A1202">
        <w:rPr>
          <w:rFonts w:ascii="Arial" w:eastAsia="Arial" w:hAnsi="Arial" w:cs="Arial"/>
          <w:b/>
          <w:bCs/>
          <w:sz w:val="22"/>
          <w:szCs w:val="22"/>
        </w:rPr>
        <w:t>h</w:t>
      </w:r>
      <w:r w:rsidR="0061777D" w:rsidRPr="005A1202">
        <w:rPr>
          <w:rFonts w:ascii="Arial" w:eastAsia="Arial" w:hAnsi="Arial" w:cs="Arial"/>
          <w:b/>
          <w:bCs/>
          <w:sz w:val="22"/>
          <w:szCs w:val="22"/>
        </w:rPr>
        <w:t xml:space="preserve"> Kalimantan Selatan Tahun Anggaran </w:t>
      </w:r>
      <w:r w:rsidR="00DD2DEC">
        <w:rPr>
          <w:rFonts w:ascii="Arial" w:eastAsia="Arial" w:hAnsi="Arial" w:cs="Arial"/>
          <w:b/>
          <w:bCs/>
          <w:sz w:val="22"/>
          <w:szCs w:val="22"/>
        </w:rPr>
        <w:t>{tahun_anggaran}</w:t>
      </w:r>
      <w:r w:rsidR="0061777D" w:rsidRPr="001C3A01">
        <w:rPr>
          <w:rFonts w:ascii="Arial" w:eastAsia="Arial" w:hAnsi="Arial" w:cs="Arial"/>
          <w:color w:val="A6A6A6" w:themeColor="background1" w:themeShade="A6"/>
          <w:spacing w:val="-2"/>
          <w:sz w:val="22"/>
          <w:szCs w:val="22"/>
        </w:rPr>
        <w:t xml:space="preserve"> </w:t>
      </w:r>
      <w:r w:rsidRPr="005A1202">
        <w:rPr>
          <w:rFonts w:ascii="Arial" w:eastAsia="Arial" w:hAnsi="Arial" w:cs="Arial"/>
          <w:spacing w:val="-2"/>
          <w:sz w:val="22"/>
          <w:szCs w:val="22"/>
        </w:rPr>
        <w:t xml:space="preserve">untuk paket pekerjaan, </w:t>
      </w:r>
      <w:r w:rsidRPr="005A1202">
        <w:rPr>
          <w:rFonts w:ascii="Arial" w:eastAsia="Arial" w:hAnsi="Arial" w:cs="Arial"/>
          <w:spacing w:val="-5"/>
          <w:sz w:val="22"/>
          <w:szCs w:val="22"/>
        </w:rPr>
        <w:t>s</w:t>
      </w:r>
      <w:r w:rsidRPr="005A1202">
        <w:rPr>
          <w:rFonts w:ascii="Arial" w:eastAsia="Arial" w:hAnsi="Arial" w:cs="Arial"/>
          <w:spacing w:val="2"/>
          <w:sz w:val="22"/>
          <w:szCs w:val="22"/>
        </w:rPr>
        <w:t>e</w:t>
      </w:r>
      <w:r w:rsidRPr="005A1202">
        <w:rPr>
          <w:rFonts w:ascii="Arial" w:eastAsia="Arial" w:hAnsi="Arial" w:cs="Arial"/>
          <w:spacing w:val="-2"/>
          <w:sz w:val="22"/>
          <w:szCs w:val="22"/>
        </w:rPr>
        <w:t>b</w:t>
      </w:r>
      <w:r w:rsidRPr="005A1202">
        <w:rPr>
          <w:rFonts w:ascii="Arial" w:eastAsia="Arial" w:hAnsi="Arial" w:cs="Arial"/>
          <w:spacing w:val="2"/>
          <w:sz w:val="22"/>
          <w:szCs w:val="22"/>
        </w:rPr>
        <w:t>a</w:t>
      </w:r>
      <w:r w:rsidRPr="005A1202">
        <w:rPr>
          <w:rFonts w:ascii="Arial" w:eastAsia="Arial" w:hAnsi="Arial" w:cs="Arial"/>
          <w:spacing w:val="-2"/>
          <w:sz w:val="22"/>
          <w:szCs w:val="22"/>
        </w:rPr>
        <w:t>ga</w:t>
      </w:r>
      <w:r w:rsidRPr="005A1202">
        <w:rPr>
          <w:rFonts w:ascii="Arial" w:eastAsia="Arial" w:hAnsi="Arial" w:cs="Arial"/>
          <w:sz w:val="22"/>
          <w:szCs w:val="22"/>
        </w:rPr>
        <w:t xml:space="preserve">i </w:t>
      </w:r>
      <w:r w:rsidRPr="005A1202">
        <w:rPr>
          <w:rFonts w:ascii="Arial" w:eastAsia="Arial" w:hAnsi="Arial" w:cs="Arial"/>
          <w:spacing w:val="2"/>
          <w:sz w:val="22"/>
          <w:szCs w:val="22"/>
        </w:rPr>
        <w:t>be</w:t>
      </w:r>
      <w:r w:rsidRPr="005A1202">
        <w:rPr>
          <w:rFonts w:ascii="Arial" w:eastAsia="Arial" w:hAnsi="Arial" w:cs="Arial"/>
          <w:spacing w:val="-3"/>
          <w:sz w:val="22"/>
          <w:szCs w:val="22"/>
        </w:rPr>
        <w:t>r</w:t>
      </w:r>
      <w:r w:rsidRPr="005A1202">
        <w:rPr>
          <w:rFonts w:ascii="Arial" w:eastAsia="Arial" w:hAnsi="Arial" w:cs="Arial"/>
          <w:spacing w:val="1"/>
          <w:sz w:val="22"/>
          <w:szCs w:val="22"/>
        </w:rPr>
        <w:t>i</w:t>
      </w:r>
      <w:r w:rsidRPr="005A1202">
        <w:rPr>
          <w:rFonts w:ascii="Arial" w:eastAsia="Arial" w:hAnsi="Arial" w:cs="Arial"/>
          <w:sz w:val="22"/>
          <w:szCs w:val="22"/>
        </w:rPr>
        <w:t>k</w:t>
      </w:r>
      <w:r w:rsidRPr="005A1202">
        <w:rPr>
          <w:rFonts w:ascii="Arial" w:eastAsia="Arial" w:hAnsi="Arial" w:cs="Arial"/>
          <w:spacing w:val="2"/>
          <w:sz w:val="22"/>
          <w:szCs w:val="22"/>
        </w:rPr>
        <w:t>u</w:t>
      </w:r>
      <w:r w:rsidRPr="005A1202">
        <w:rPr>
          <w:rFonts w:ascii="Arial" w:eastAsia="Arial" w:hAnsi="Arial" w:cs="Arial"/>
          <w:spacing w:val="-1"/>
          <w:sz w:val="22"/>
          <w:szCs w:val="22"/>
        </w:rPr>
        <w:t>t</w:t>
      </w:r>
      <w:r w:rsidRPr="005A1202">
        <w:rPr>
          <w:rFonts w:ascii="Arial" w:eastAsia="Arial" w:hAnsi="Arial" w:cs="Arial"/>
          <w:sz w:val="22"/>
          <w:szCs w:val="22"/>
        </w:rPr>
        <w:t>:</w:t>
      </w:r>
    </w:p>
    <w:tbl>
      <w:tblPr>
        <w:tblW w:w="9036" w:type="dxa"/>
        <w:tblInd w:w="315" w:type="dxa"/>
        <w:tblCellMar>
          <w:left w:w="0" w:type="dxa"/>
          <w:right w:w="0" w:type="dxa"/>
        </w:tblCellMar>
        <w:tblLook w:val="04A0" w:firstRow="1" w:lastRow="0" w:firstColumn="1" w:lastColumn="0" w:noHBand="0" w:noVBand="1"/>
      </w:tblPr>
      <w:tblGrid>
        <w:gridCol w:w="1953"/>
        <w:gridCol w:w="305"/>
        <w:gridCol w:w="6778"/>
      </w:tblGrid>
      <w:tr w:rsidR="004D5FB2" w:rsidRPr="005A1202" w14:paraId="036F7B03" w14:textId="77777777" w:rsidTr="007F1899">
        <w:trPr>
          <w:trHeight w:val="300"/>
        </w:trPr>
        <w:tc>
          <w:tcPr>
            <w:tcW w:w="1953" w:type="dxa"/>
            <w:hideMark/>
          </w:tcPr>
          <w:p w14:paraId="3035D2D1" w14:textId="6112C597" w:rsidR="004D5FB2" w:rsidRPr="005A1202" w:rsidRDefault="004D5FB2" w:rsidP="00C60701">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Nama Paket</w:t>
            </w:r>
          </w:p>
        </w:tc>
        <w:tc>
          <w:tcPr>
            <w:tcW w:w="305" w:type="dxa"/>
            <w:hideMark/>
          </w:tcPr>
          <w:p w14:paraId="1BE564FC" w14:textId="77777777" w:rsidR="004D5FB2" w:rsidRPr="005A1202" w:rsidRDefault="004D5FB2" w:rsidP="004D5FB2">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298449A1" w14:textId="0C86FFA0" w:rsidR="004D5FB2" w:rsidRPr="003B3A7A" w:rsidRDefault="004C2E07" w:rsidP="00231216">
            <w:pPr>
              <w:ind w:right="28"/>
              <w:jc w:val="both"/>
              <w:rPr>
                <w:rFonts w:ascii="Arial" w:hAnsi="Arial" w:cs="Arial"/>
                <w:sz w:val="22"/>
                <w:szCs w:val="22"/>
              </w:rPr>
            </w:pPr>
            <w:r w:rsidRPr="004C2E07">
              <w:rPr>
                <w:rFonts w:ascii="Arial" w:hAnsi="Arial" w:cs="Arial"/>
                <w:sz w:val="22"/>
                <w:szCs w:val="22"/>
              </w:rPr>
              <w:t>{nama_paket}</w:t>
            </w:r>
          </w:p>
        </w:tc>
      </w:tr>
      <w:tr w:rsidR="00FB168F" w:rsidRPr="005A1202" w14:paraId="709221FA" w14:textId="77777777" w:rsidTr="007F1899">
        <w:trPr>
          <w:trHeight w:val="300"/>
        </w:trPr>
        <w:tc>
          <w:tcPr>
            <w:tcW w:w="1953" w:type="dxa"/>
            <w:hideMark/>
          </w:tcPr>
          <w:p w14:paraId="66CEDD0E" w14:textId="283317AF" w:rsidR="00FB168F" w:rsidRPr="005A1202" w:rsidRDefault="00FB168F" w:rsidP="00C60701">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Satuan Kerja</w:t>
            </w:r>
          </w:p>
        </w:tc>
        <w:tc>
          <w:tcPr>
            <w:tcW w:w="305" w:type="dxa"/>
            <w:hideMark/>
          </w:tcPr>
          <w:p w14:paraId="2903606B" w14:textId="77777777" w:rsidR="00FB168F" w:rsidRPr="005A1202" w:rsidRDefault="00FB168F" w:rsidP="00FB168F">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563C018C" w14:textId="094CB5A9" w:rsidR="00FB168F" w:rsidRPr="001C3A01" w:rsidRDefault="002F0978" w:rsidP="00FB168F">
            <w:pPr>
              <w:spacing w:line="276" w:lineRule="auto"/>
              <w:ind w:right="28"/>
              <w:jc w:val="both"/>
              <w:rPr>
                <w:rFonts w:ascii="Arial" w:eastAsia="Arial" w:hAnsi="Arial" w:cs="Arial"/>
                <w:spacing w:val="-2"/>
                <w:sz w:val="22"/>
                <w:szCs w:val="22"/>
                <w:lang w:val="sv-SE"/>
              </w:rPr>
            </w:pPr>
            <w:r w:rsidRPr="002F0978">
              <w:rPr>
                <w:rFonts w:ascii="Arial" w:eastAsia="Arial" w:hAnsi="Arial" w:cs="Arial"/>
                <w:spacing w:val="-2"/>
                <w:sz w:val="22"/>
                <w:szCs w:val="22"/>
                <w:lang w:val="ms-MY"/>
              </w:rPr>
              <w:t>{satuan_kerja}</w:t>
            </w:r>
          </w:p>
        </w:tc>
      </w:tr>
      <w:tr w:rsidR="00FB168F" w:rsidRPr="005A1202" w14:paraId="0FD8DF43" w14:textId="77777777" w:rsidTr="007F1899">
        <w:trPr>
          <w:trHeight w:val="300"/>
        </w:trPr>
        <w:tc>
          <w:tcPr>
            <w:tcW w:w="1953" w:type="dxa"/>
            <w:hideMark/>
          </w:tcPr>
          <w:p w14:paraId="312E5664" w14:textId="4B2068A5" w:rsidR="00FB168F" w:rsidRPr="005A1202" w:rsidRDefault="00FB168F" w:rsidP="00C60701">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Pejabat Pembuat Komitmen</w:t>
            </w:r>
          </w:p>
        </w:tc>
        <w:tc>
          <w:tcPr>
            <w:tcW w:w="305" w:type="dxa"/>
            <w:hideMark/>
          </w:tcPr>
          <w:p w14:paraId="59B4FF09" w14:textId="77777777" w:rsidR="00FB168F" w:rsidRPr="005A1202" w:rsidRDefault="00FB168F" w:rsidP="00FB168F">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0C49910A" w14:textId="4AD33619" w:rsidR="00FB168F" w:rsidRPr="004D5FB2" w:rsidRDefault="00EE600B" w:rsidP="00FB168F">
            <w:pPr>
              <w:spacing w:line="276" w:lineRule="auto"/>
              <w:ind w:right="28"/>
              <w:jc w:val="both"/>
              <w:rPr>
                <w:rFonts w:ascii="Arial" w:eastAsia="Arial" w:hAnsi="Arial" w:cs="Arial"/>
                <w:spacing w:val="-2"/>
                <w:sz w:val="22"/>
                <w:szCs w:val="22"/>
                <w:lang w:val="en-US"/>
              </w:rPr>
            </w:pPr>
            <w:r w:rsidRPr="00EE600B">
              <w:rPr>
                <w:rFonts w:ascii="Arial" w:eastAsia="Arial" w:hAnsi="Arial" w:cs="Arial"/>
                <w:spacing w:val="-2"/>
                <w:sz w:val="22"/>
                <w:szCs w:val="22"/>
                <w:lang w:val="ms-MY"/>
              </w:rPr>
              <w:t>{</w:t>
            </w:r>
            <w:r w:rsidR="00B652F8">
              <w:rPr>
                <w:rFonts w:ascii="Arial" w:eastAsia="Arial" w:hAnsi="Arial" w:cs="Arial"/>
                <w:spacing w:val="-2"/>
                <w:sz w:val="22"/>
                <w:szCs w:val="22"/>
                <w:lang w:val="ms-MY"/>
              </w:rPr>
              <w:t>ppk</w:t>
            </w:r>
            <w:r w:rsidRPr="00EE600B">
              <w:rPr>
                <w:rFonts w:ascii="Arial" w:eastAsia="Arial" w:hAnsi="Arial" w:cs="Arial"/>
                <w:spacing w:val="-2"/>
                <w:sz w:val="22"/>
                <w:szCs w:val="22"/>
                <w:lang w:val="ms-MY"/>
              </w:rPr>
              <w:t>}</w:t>
            </w:r>
          </w:p>
        </w:tc>
      </w:tr>
      <w:tr w:rsidR="004D5FB2" w:rsidRPr="005A1202" w14:paraId="038E987C" w14:textId="77777777" w:rsidTr="007F1899">
        <w:trPr>
          <w:trHeight w:val="300"/>
        </w:trPr>
        <w:tc>
          <w:tcPr>
            <w:tcW w:w="1953" w:type="dxa"/>
            <w:hideMark/>
          </w:tcPr>
          <w:p w14:paraId="0DF9D4C0" w14:textId="355B5424" w:rsidR="004D5FB2" w:rsidRPr="005A1202" w:rsidRDefault="004D5FB2" w:rsidP="00C60701">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Jenis Pengadaan Barang/Jasa</w:t>
            </w:r>
          </w:p>
        </w:tc>
        <w:tc>
          <w:tcPr>
            <w:tcW w:w="305" w:type="dxa"/>
            <w:hideMark/>
          </w:tcPr>
          <w:p w14:paraId="44638132" w14:textId="62F39D8C" w:rsidR="004D5FB2" w:rsidRPr="005A1202" w:rsidRDefault="004D5FB2" w:rsidP="004D5FB2">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6F45E7AF" w14:textId="218A6A2D" w:rsidR="004D5FB2" w:rsidRPr="004D5FB2" w:rsidRDefault="00936D0B" w:rsidP="00C60701">
            <w:pPr>
              <w:spacing w:line="276" w:lineRule="auto"/>
              <w:ind w:right="28"/>
              <w:rPr>
                <w:rFonts w:ascii="Arial" w:eastAsia="Arial" w:hAnsi="Arial" w:cs="Arial"/>
                <w:spacing w:val="-2"/>
                <w:sz w:val="22"/>
                <w:szCs w:val="22"/>
                <w:lang w:val="ms-MY"/>
              </w:rPr>
            </w:pPr>
            <w:r w:rsidRPr="00936D0B">
              <w:rPr>
                <w:rFonts w:ascii="Arial" w:hAnsi="Arial" w:cs="Arial"/>
                <w:sz w:val="22"/>
                <w:szCs w:val="22"/>
              </w:rPr>
              <w:t>{jenis_pengadaan}</w:t>
            </w:r>
          </w:p>
        </w:tc>
      </w:tr>
      <w:tr w:rsidR="004D5FB2" w:rsidRPr="005A1202" w14:paraId="7CAB0942" w14:textId="77777777" w:rsidTr="007F1899">
        <w:trPr>
          <w:trHeight w:val="300"/>
        </w:trPr>
        <w:tc>
          <w:tcPr>
            <w:tcW w:w="1953" w:type="dxa"/>
            <w:hideMark/>
          </w:tcPr>
          <w:p w14:paraId="107C779C" w14:textId="0BB7A686" w:rsidR="004D5FB2" w:rsidRPr="005A1202" w:rsidRDefault="004D5FB2" w:rsidP="00C60701">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Metode Pemilihan</w:t>
            </w:r>
          </w:p>
        </w:tc>
        <w:tc>
          <w:tcPr>
            <w:tcW w:w="305" w:type="dxa"/>
            <w:hideMark/>
          </w:tcPr>
          <w:p w14:paraId="120555BF" w14:textId="77777777" w:rsidR="004D5FB2" w:rsidRPr="005A1202" w:rsidRDefault="004D5FB2" w:rsidP="004D5FB2">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57F39D57" w14:textId="23C6EAFF" w:rsidR="004D5FB2" w:rsidRPr="004D5FB2" w:rsidRDefault="00BF6EDE" w:rsidP="004D5FB2">
            <w:pPr>
              <w:ind w:right="28"/>
              <w:jc w:val="both"/>
              <w:rPr>
                <w:rFonts w:ascii="Arial" w:hAnsi="Arial" w:cs="Arial"/>
                <w:sz w:val="22"/>
                <w:szCs w:val="22"/>
              </w:rPr>
            </w:pPr>
            <w:r w:rsidRPr="00BF6EDE">
              <w:rPr>
                <w:rFonts w:ascii="Arial" w:hAnsi="Arial" w:cs="Arial"/>
                <w:sz w:val="22"/>
                <w:szCs w:val="22"/>
              </w:rPr>
              <w:t>{metode_</w:t>
            </w:r>
            <w:proofErr w:type="spellStart"/>
            <w:r w:rsidR="004922D3">
              <w:rPr>
                <w:rFonts w:ascii="Arial" w:hAnsi="Arial" w:cs="Arial"/>
                <w:sz w:val="22"/>
                <w:szCs w:val="22"/>
                <w:lang w:val="en-US"/>
              </w:rPr>
              <w:t>pemilihan</w:t>
            </w:r>
            <w:proofErr w:type="spellEnd"/>
            <w:r w:rsidRPr="00BF6EDE">
              <w:rPr>
                <w:rFonts w:ascii="Arial" w:hAnsi="Arial" w:cs="Arial"/>
                <w:sz w:val="22"/>
                <w:szCs w:val="22"/>
              </w:rPr>
              <w:t>}</w:t>
            </w:r>
          </w:p>
        </w:tc>
      </w:tr>
      <w:tr w:rsidR="004D5FB2" w:rsidRPr="005A1202" w14:paraId="04B4DC84" w14:textId="77777777" w:rsidTr="007F1899">
        <w:trPr>
          <w:trHeight w:val="300"/>
        </w:trPr>
        <w:tc>
          <w:tcPr>
            <w:tcW w:w="1953" w:type="dxa"/>
            <w:hideMark/>
          </w:tcPr>
          <w:p w14:paraId="488F1F10" w14:textId="1F7C140F" w:rsidR="004D5FB2" w:rsidRPr="005A1202" w:rsidRDefault="004D5FB2" w:rsidP="00C60701">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Tahun Anggaran</w:t>
            </w:r>
          </w:p>
        </w:tc>
        <w:tc>
          <w:tcPr>
            <w:tcW w:w="305" w:type="dxa"/>
            <w:hideMark/>
          </w:tcPr>
          <w:p w14:paraId="35A78CD8" w14:textId="77777777" w:rsidR="004D5FB2" w:rsidRPr="005A1202" w:rsidRDefault="004D5FB2" w:rsidP="004D5FB2">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D61304C" w14:textId="18E6BD06" w:rsidR="004D5FB2" w:rsidRPr="004D5FB2" w:rsidRDefault="00552318" w:rsidP="004D5FB2">
            <w:pPr>
              <w:spacing w:line="276" w:lineRule="auto"/>
              <w:ind w:right="28"/>
              <w:jc w:val="both"/>
              <w:rPr>
                <w:rFonts w:ascii="Arial" w:eastAsia="Arial" w:hAnsi="Arial" w:cs="Arial"/>
                <w:spacing w:val="-2"/>
                <w:sz w:val="22"/>
                <w:szCs w:val="22"/>
                <w:lang w:val="ms-MY"/>
              </w:rPr>
            </w:pPr>
            <w:r>
              <w:rPr>
                <w:rFonts w:ascii="Arial" w:hAnsi="Arial" w:cs="Arial"/>
                <w:sz w:val="22"/>
                <w:szCs w:val="22"/>
              </w:rPr>
              <w:t>{tahun_anggaran}</w:t>
            </w:r>
          </w:p>
        </w:tc>
      </w:tr>
      <w:tr w:rsidR="004D5FB2" w:rsidRPr="005A1202" w14:paraId="6811063B" w14:textId="77777777" w:rsidTr="007F1899">
        <w:trPr>
          <w:trHeight w:val="300"/>
        </w:trPr>
        <w:tc>
          <w:tcPr>
            <w:tcW w:w="1953" w:type="dxa"/>
            <w:hideMark/>
          </w:tcPr>
          <w:p w14:paraId="297C742B" w14:textId="2A7B08C9" w:rsidR="004D5FB2" w:rsidRPr="005A1202" w:rsidRDefault="004D5FB2" w:rsidP="00C60701">
            <w:pPr>
              <w:spacing w:line="276" w:lineRule="auto"/>
              <w:ind w:left="101" w:right="28"/>
              <w:rPr>
                <w:rFonts w:ascii="Arial" w:eastAsia="Arial" w:hAnsi="Arial" w:cs="Arial"/>
                <w:spacing w:val="-2"/>
                <w:sz w:val="22"/>
                <w:szCs w:val="22"/>
                <w:lang w:val="ms-MY"/>
              </w:rPr>
            </w:pPr>
            <w:r w:rsidRPr="005A1202">
              <w:rPr>
                <w:rFonts w:ascii="Arial" w:eastAsia="Arial" w:hAnsi="Arial" w:cs="Arial"/>
                <w:spacing w:val="-2"/>
                <w:sz w:val="22"/>
                <w:szCs w:val="22"/>
                <w:lang w:val="ms-MY"/>
              </w:rPr>
              <w:t>Nilai Pagu Anggaran</w:t>
            </w:r>
          </w:p>
        </w:tc>
        <w:tc>
          <w:tcPr>
            <w:tcW w:w="305" w:type="dxa"/>
            <w:hideMark/>
          </w:tcPr>
          <w:p w14:paraId="268162A6" w14:textId="77777777" w:rsidR="004D5FB2" w:rsidRPr="005A1202" w:rsidRDefault="004D5FB2" w:rsidP="004D5FB2">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0AB0C53" w14:textId="7CA25757" w:rsidR="00F110DE" w:rsidRDefault="00F110DE" w:rsidP="004D5FB2">
            <w:pPr>
              <w:rPr>
                <w:rFonts w:ascii="Arial" w:hAnsi="Arial" w:cs="Arial"/>
                <w:sz w:val="22"/>
                <w:szCs w:val="22"/>
              </w:rPr>
            </w:pPr>
            <w:r w:rsidRPr="00F110DE">
              <w:rPr>
                <w:rFonts w:ascii="Arial" w:hAnsi="Arial" w:cs="Arial"/>
                <w:sz w:val="22"/>
                <w:szCs w:val="22"/>
              </w:rPr>
              <w:t>{nilai_</w:t>
            </w:r>
            <w:r w:rsidR="00341293">
              <w:rPr>
                <w:rFonts w:ascii="Arial" w:hAnsi="Arial" w:cs="Arial"/>
                <w:sz w:val="22"/>
                <w:szCs w:val="22"/>
              </w:rPr>
              <w:t>pagu</w:t>
            </w:r>
            <w:r w:rsidRPr="00F110DE">
              <w:rPr>
                <w:rFonts w:ascii="Arial" w:hAnsi="Arial" w:cs="Arial"/>
                <w:sz w:val="22"/>
                <w:szCs w:val="22"/>
              </w:rPr>
              <w:t>}</w:t>
            </w:r>
          </w:p>
          <w:p w14:paraId="350D015F" w14:textId="289F8895" w:rsidR="004D5FB2" w:rsidRPr="000E11F6" w:rsidRDefault="009539DA" w:rsidP="004D5FB2">
            <w:pPr>
              <w:rPr>
                <w:rFonts w:ascii="Arial" w:hAnsi="Arial" w:cs="Arial"/>
                <w:sz w:val="22"/>
                <w:szCs w:val="22"/>
              </w:rPr>
            </w:pPr>
            <w:r w:rsidRPr="00B76552">
              <w:rPr>
                <w:rFonts w:ascii="Arial" w:hAnsi="Arial" w:cs="Arial"/>
                <w:sz w:val="22"/>
                <w:szCs w:val="22"/>
              </w:rPr>
              <w:t>({terbilang_</w:t>
            </w:r>
            <w:r w:rsidR="00341293" w:rsidRPr="00B76552">
              <w:rPr>
                <w:rFonts w:ascii="Arial" w:hAnsi="Arial" w:cs="Arial"/>
                <w:sz w:val="22"/>
                <w:szCs w:val="22"/>
              </w:rPr>
              <w:t>pagu</w:t>
            </w:r>
            <w:r w:rsidRPr="00B76552">
              <w:rPr>
                <w:rFonts w:ascii="Arial" w:hAnsi="Arial" w:cs="Arial"/>
                <w:sz w:val="22"/>
                <w:szCs w:val="22"/>
              </w:rPr>
              <w:t>})</w:t>
            </w:r>
            <w:r>
              <w:rPr>
                <w:rFonts w:ascii="Arial" w:hAnsi="Arial" w:cs="Arial"/>
                <w:sz w:val="22"/>
                <w:szCs w:val="22"/>
              </w:rPr>
              <w:t xml:space="preserve"> </w:t>
            </w:r>
            <w:r w:rsidR="004D6D10" w:rsidRPr="000E11F6">
              <w:rPr>
                <w:rFonts w:ascii="Arial" w:hAnsi="Arial" w:cs="Arial"/>
                <w:sz w:val="22"/>
                <w:szCs w:val="22"/>
              </w:rPr>
              <w:t>termasuk pajak</w:t>
            </w:r>
          </w:p>
        </w:tc>
      </w:tr>
      <w:tr w:rsidR="009539DA" w:rsidRPr="005A1202" w14:paraId="2619A573" w14:textId="77777777" w:rsidTr="007F1899">
        <w:trPr>
          <w:trHeight w:val="300"/>
        </w:trPr>
        <w:tc>
          <w:tcPr>
            <w:tcW w:w="1953" w:type="dxa"/>
          </w:tcPr>
          <w:p w14:paraId="7028EC02" w14:textId="77777777" w:rsidR="009539DA" w:rsidRPr="005A1202" w:rsidRDefault="009539DA" w:rsidP="00C60701">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HPS</w:t>
            </w:r>
          </w:p>
        </w:tc>
        <w:tc>
          <w:tcPr>
            <w:tcW w:w="305" w:type="dxa"/>
          </w:tcPr>
          <w:p w14:paraId="6CF2FC1D" w14:textId="77777777" w:rsidR="009539DA" w:rsidRPr="005A1202" w:rsidRDefault="009539DA" w:rsidP="009539DA">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248FC124" w14:textId="42008349" w:rsidR="009539DA" w:rsidRDefault="009539DA" w:rsidP="009539DA">
            <w:pPr>
              <w:rPr>
                <w:rFonts w:ascii="Arial" w:hAnsi="Arial" w:cs="Arial"/>
                <w:sz w:val="22"/>
                <w:szCs w:val="22"/>
              </w:rPr>
            </w:pPr>
            <w:r w:rsidRPr="00F110DE">
              <w:rPr>
                <w:rFonts w:ascii="Arial" w:hAnsi="Arial" w:cs="Arial"/>
                <w:sz w:val="22"/>
                <w:szCs w:val="22"/>
              </w:rPr>
              <w:t>{nilai_</w:t>
            </w:r>
            <w:r w:rsidR="00341293">
              <w:rPr>
                <w:rFonts w:ascii="Arial" w:hAnsi="Arial" w:cs="Arial"/>
                <w:sz w:val="22"/>
                <w:szCs w:val="22"/>
              </w:rPr>
              <w:t>hps</w:t>
            </w:r>
            <w:r w:rsidRPr="00F110DE">
              <w:rPr>
                <w:rFonts w:ascii="Arial" w:hAnsi="Arial" w:cs="Arial"/>
                <w:sz w:val="22"/>
                <w:szCs w:val="22"/>
              </w:rPr>
              <w:t>}</w:t>
            </w:r>
          </w:p>
          <w:p w14:paraId="125BA812" w14:textId="1EE74B6F" w:rsidR="009539DA" w:rsidRPr="000E11F6" w:rsidRDefault="009539DA" w:rsidP="009539DA">
            <w:pPr>
              <w:spacing w:line="276" w:lineRule="auto"/>
              <w:ind w:right="28"/>
              <w:jc w:val="both"/>
              <w:rPr>
                <w:rFonts w:ascii="Arial" w:eastAsia="Arial" w:hAnsi="Arial" w:cs="Arial"/>
                <w:spacing w:val="-2"/>
                <w:sz w:val="22"/>
                <w:szCs w:val="22"/>
                <w:lang w:val="ms-MY"/>
              </w:rPr>
            </w:pPr>
            <w:r w:rsidRPr="009539DA">
              <w:rPr>
                <w:rFonts w:ascii="Arial" w:hAnsi="Arial" w:cs="Arial"/>
                <w:sz w:val="22"/>
                <w:szCs w:val="22"/>
              </w:rPr>
              <w:t>({terbilang_</w:t>
            </w:r>
            <w:r w:rsidR="00341293">
              <w:rPr>
                <w:rFonts w:ascii="Arial" w:hAnsi="Arial" w:cs="Arial"/>
                <w:sz w:val="22"/>
                <w:szCs w:val="22"/>
              </w:rPr>
              <w:t>hps</w:t>
            </w:r>
            <w:r w:rsidRPr="009539DA">
              <w:rPr>
                <w:rFonts w:ascii="Arial" w:hAnsi="Arial" w:cs="Arial"/>
                <w:sz w:val="22"/>
                <w:szCs w:val="22"/>
              </w:rPr>
              <w:t>})</w:t>
            </w:r>
            <w:r>
              <w:rPr>
                <w:rFonts w:ascii="Arial" w:hAnsi="Arial" w:cs="Arial"/>
                <w:sz w:val="22"/>
                <w:szCs w:val="22"/>
              </w:rPr>
              <w:t xml:space="preserve"> </w:t>
            </w:r>
            <w:r w:rsidRPr="000E11F6">
              <w:rPr>
                <w:rFonts w:ascii="Arial" w:hAnsi="Arial" w:cs="Arial"/>
                <w:sz w:val="22"/>
                <w:szCs w:val="22"/>
              </w:rPr>
              <w:t>termasuk pajak</w:t>
            </w:r>
          </w:p>
        </w:tc>
      </w:tr>
    </w:tbl>
    <w:p w14:paraId="5B6FAD86" w14:textId="77777777" w:rsidR="005773FB" w:rsidRPr="001C3A01" w:rsidRDefault="005773FB" w:rsidP="003939EB">
      <w:pPr>
        <w:spacing w:line="276" w:lineRule="auto"/>
        <w:ind w:left="101" w:right="28"/>
        <w:jc w:val="both"/>
        <w:rPr>
          <w:rFonts w:ascii="Arial" w:eastAsia="Arial" w:hAnsi="Arial" w:cs="Arial"/>
          <w:sz w:val="22"/>
          <w:szCs w:val="22"/>
          <w:lang w:val="ms-MY"/>
        </w:rPr>
      </w:pPr>
    </w:p>
    <w:p w14:paraId="68CE5F2D" w14:textId="3D1BDED6" w:rsidR="000F1F50" w:rsidRPr="005A1202" w:rsidRDefault="000F1F50" w:rsidP="003939EB">
      <w:pPr>
        <w:pStyle w:val="ListParagraph"/>
        <w:numPr>
          <w:ilvl w:val="0"/>
          <w:numId w:val="3"/>
        </w:numPr>
        <w:spacing w:line="276" w:lineRule="auto"/>
        <w:ind w:left="567" w:right="28" w:hanging="283"/>
        <w:jc w:val="both"/>
        <w:rPr>
          <w:rFonts w:ascii="Arial" w:eastAsia="Arial" w:hAnsi="Arial" w:cs="Arial"/>
          <w:sz w:val="22"/>
          <w:szCs w:val="22"/>
        </w:rPr>
      </w:pPr>
      <w:r w:rsidRPr="005A1202">
        <w:rPr>
          <w:rFonts w:ascii="Arial" w:eastAsia="Arial" w:hAnsi="Arial" w:cs="Arial"/>
          <w:b/>
          <w:bCs/>
          <w:spacing w:val="1"/>
          <w:sz w:val="22"/>
          <w:szCs w:val="22"/>
        </w:rPr>
        <w:t>D</w:t>
      </w:r>
      <w:r w:rsidRPr="005A1202">
        <w:rPr>
          <w:rFonts w:ascii="Arial" w:eastAsia="Arial" w:hAnsi="Arial" w:cs="Arial"/>
          <w:b/>
          <w:bCs/>
          <w:spacing w:val="2"/>
          <w:sz w:val="22"/>
          <w:szCs w:val="22"/>
        </w:rPr>
        <w:t>a</w:t>
      </w:r>
      <w:r w:rsidRPr="005A1202">
        <w:rPr>
          <w:rFonts w:ascii="Arial" w:eastAsia="Arial" w:hAnsi="Arial" w:cs="Arial"/>
          <w:b/>
          <w:bCs/>
          <w:spacing w:val="-2"/>
          <w:sz w:val="22"/>
          <w:szCs w:val="22"/>
        </w:rPr>
        <w:t>s</w:t>
      </w:r>
      <w:r w:rsidRPr="005A1202">
        <w:rPr>
          <w:rFonts w:ascii="Arial" w:eastAsia="Arial" w:hAnsi="Arial" w:cs="Arial"/>
          <w:b/>
          <w:bCs/>
          <w:spacing w:val="2"/>
          <w:sz w:val="22"/>
          <w:szCs w:val="22"/>
        </w:rPr>
        <w:t>a</w:t>
      </w:r>
      <w:r w:rsidRPr="005A1202">
        <w:rPr>
          <w:rFonts w:ascii="Arial" w:eastAsia="Arial" w:hAnsi="Arial" w:cs="Arial"/>
          <w:b/>
          <w:bCs/>
          <w:sz w:val="22"/>
          <w:szCs w:val="22"/>
        </w:rPr>
        <w:t>r</w:t>
      </w:r>
      <w:r w:rsidRPr="005A1202">
        <w:rPr>
          <w:rFonts w:ascii="Arial" w:eastAsia="Arial" w:hAnsi="Arial" w:cs="Arial"/>
          <w:b/>
          <w:bCs/>
          <w:spacing w:val="-1"/>
          <w:sz w:val="22"/>
          <w:szCs w:val="22"/>
        </w:rPr>
        <w:t xml:space="preserve"> </w:t>
      </w:r>
      <w:r w:rsidRPr="005A1202">
        <w:rPr>
          <w:rFonts w:ascii="Arial" w:eastAsia="Arial" w:hAnsi="Arial" w:cs="Arial"/>
          <w:b/>
          <w:bCs/>
          <w:spacing w:val="-2"/>
          <w:sz w:val="22"/>
          <w:szCs w:val="22"/>
        </w:rPr>
        <w:t>Reviu</w:t>
      </w:r>
      <w:r w:rsidRPr="005A1202">
        <w:rPr>
          <w:rFonts w:ascii="Arial" w:eastAsia="Arial" w:hAnsi="Arial" w:cs="Arial"/>
          <w:b/>
          <w:bCs/>
          <w:spacing w:val="1"/>
          <w:sz w:val="22"/>
          <w:szCs w:val="22"/>
        </w:rPr>
        <w:t xml:space="preserve"> D</w:t>
      </w:r>
      <w:r w:rsidRPr="005A1202">
        <w:rPr>
          <w:rFonts w:ascii="Arial" w:eastAsia="Arial" w:hAnsi="Arial" w:cs="Arial"/>
          <w:b/>
          <w:bCs/>
          <w:spacing w:val="-4"/>
          <w:sz w:val="22"/>
          <w:szCs w:val="22"/>
        </w:rPr>
        <w:t>o</w:t>
      </w:r>
      <w:r w:rsidRPr="005A1202">
        <w:rPr>
          <w:rFonts w:ascii="Arial" w:eastAsia="Arial" w:hAnsi="Arial" w:cs="Arial"/>
          <w:b/>
          <w:bCs/>
          <w:spacing w:val="2"/>
          <w:sz w:val="22"/>
          <w:szCs w:val="22"/>
        </w:rPr>
        <w:t>k</w:t>
      </w:r>
      <w:r w:rsidRPr="005A1202">
        <w:rPr>
          <w:rFonts w:ascii="Arial" w:eastAsia="Arial" w:hAnsi="Arial" w:cs="Arial"/>
          <w:b/>
          <w:bCs/>
          <w:sz w:val="22"/>
          <w:szCs w:val="22"/>
        </w:rPr>
        <w:t>um</w:t>
      </w:r>
      <w:r w:rsidRPr="005A1202">
        <w:rPr>
          <w:rFonts w:ascii="Arial" w:eastAsia="Arial" w:hAnsi="Arial" w:cs="Arial"/>
          <w:b/>
          <w:bCs/>
          <w:spacing w:val="2"/>
          <w:sz w:val="22"/>
          <w:szCs w:val="22"/>
        </w:rPr>
        <w:t>e</w:t>
      </w:r>
      <w:r w:rsidRPr="005A1202">
        <w:rPr>
          <w:rFonts w:ascii="Arial" w:eastAsia="Arial" w:hAnsi="Arial" w:cs="Arial"/>
          <w:b/>
          <w:bCs/>
          <w:sz w:val="22"/>
          <w:szCs w:val="22"/>
        </w:rPr>
        <w:t>n</w:t>
      </w:r>
      <w:r w:rsidRPr="005A1202">
        <w:rPr>
          <w:rFonts w:ascii="Arial" w:eastAsia="Arial" w:hAnsi="Arial" w:cs="Arial"/>
          <w:b/>
          <w:bCs/>
          <w:spacing w:val="1"/>
          <w:sz w:val="22"/>
          <w:szCs w:val="22"/>
        </w:rPr>
        <w:t xml:space="preserve"> Persiapan </w:t>
      </w:r>
      <w:r w:rsidRPr="005A1202">
        <w:rPr>
          <w:rFonts w:ascii="Arial" w:eastAsia="Arial" w:hAnsi="Arial" w:cs="Arial"/>
          <w:b/>
          <w:bCs/>
          <w:spacing w:val="-2"/>
          <w:sz w:val="22"/>
          <w:szCs w:val="22"/>
        </w:rPr>
        <w:t>P</w:t>
      </w:r>
      <w:r w:rsidRPr="005A1202">
        <w:rPr>
          <w:rFonts w:ascii="Arial" w:eastAsia="Arial" w:hAnsi="Arial" w:cs="Arial"/>
          <w:b/>
          <w:bCs/>
          <w:spacing w:val="2"/>
          <w:sz w:val="22"/>
          <w:szCs w:val="22"/>
        </w:rPr>
        <w:t>e</w:t>
      </w:r>
      <w:r w:rsidRPr="005A1202">
        <w:rPr>
          <w:rFonts w:ascii="Arial" w:eastAsia="Arial" w:hAnsi="Arial" w:cs="Arial"/>
          <w:b/>
          <w:bCs/>
          <w:spacing w:val="-4"/>
          <w:sz w:val="22"/>
          <w:szCs w:val="22"/>
        </w:rPr>
        <w:t>n</w:t>
      </w:r>
      <w:r w:rsidRPr="005A1202">
        <w:rPr>
          <w:rFonts w:ascii="Arial" w:eastAsia="Arial" w:hAnsi="Arial" w:cs="Arial"/>
          <w:b/>
          <w:bCs/>
          <w:sz w:val="22"/>
          <w:szCs w:val="22"/>
        </w:rPr>
        <w:t>g</w:t>
      </w:r>
      <w:r w:rsidRPr="005A1202">
        <w:rPr>
          <w:rFonts w:ascii="Arial" w:eastAsia="Arial" w:hAnsi="Arial" w:cs="Arial"/>
          <w:b/>
          <w:bCs/>
          <w:spacing w:val="3"/>
          <w:sz w:val="22"/>
          <w:szCs w:val="22"/>
        </w:rPr>
        <w:t>a</w:t>
      </w:r>
      <w:r w:rsidRPr="005A1202">
        <w:rPr>
          <w:rFonts w:ascii="Arial" w:eastAsia="Arial" w:hAnsi="Arial" w:cs="Arial"/>
          <w:b/>
          <w:bCs/>
          <w:spacing w:val="-4"/>
          <w:sz w:val="22"/>
          <w:szCs w:val="22"/>
        </w:rPr>
        <w:t>d</w:t>
      </w:r>
      <w:r w:rsidRPr="005A1202">
        <w:rPr>
          <w:rFonts w:ascii="Arial" w:eastAsia="Arial" w:hAnsi="Arial" w:cs="Arial"/>
          <w:b/>
          <w:bCs/>
          <w:spacing w:val="2"/>
          <w:sz w:val="22"/>
          <w:szCs w:val="22"/>
        </w:rPr>
        <w:t>aa</w:t>
      </w:r>
      <w:r w:rsidRPr="005A1202">
        <w:rPr>
          <w:rFonts w:ascii="Arial" w:eastAsia="Arial" w:hAnsi="Arial" w:cs="Arial"/>
          <w:b/>
          <w:bCs/>
          <w:sz w:val="22"/>
          <w:szCs w:val="22"/>
        </w:rPr>
        <w:t>n</w:t>
      </w:r>
    </w:p>
    <w:p w14:paraId="62AB137E" w14:textId="77777777" w:rsidR="00107ADD" w:rsidRPr="00107ADD" w:rsidRDefault="00107ADD" w:rsidP="00107ADD">
      <w:pPr>
        <w:pStyle w:val="ListParagraph"/>
        <w:numPr>
          <w:ilvl w:val="0"/>
          <w:numId w:val="1"/>
        </w:numPr>
        <w:jc w:val="both"/>
        <w:rPr>
          <w:rFonts w:ascii="Arial" w:eastAsia="Arial" w:hAnsi="Arial" w:cs="Arial"/>
          <w:sz w:val="22"/>
          <w:szCs w:val="22"/>
        </w:rPr>
      </w:pPr>
      <w:r w:rsidRPr="00107ADD">
        <w:rPr>
          <w:rFonts w:ascii="Arial" w:eastAsia="Arial" w:hAnsi="Arial" w:cs="Arial"/>
          <w:sz w:val="22"/>
          <w:szCs w:val="22"/>
        </w:rPr>
        <w:t>Peraturan Presiden Nomor 16 Tahun 2018 tentang Pengadaan Barang/Jasa Pemerintah sebagaimana telah beberapa kali diubah terakhir dengan Peraturan Presiden Nomor 46 Tahun 2025 tentang Perubahan Kedua atas Peraturan Presiden Nomor 16 Tahun 2018 tentang Pengadaan Barang/Jasa Pemerintah beserta perubahannya dan aturan turunannya;</w:t>
      </w:r>
    </w:p>
    <w:p w14:paraId="664054CF" w14:textId="290047B6" w:rsidR="000F1F50" w:rsidRPr="005A1202" w:rsidRDefault="000F1F50" w:rsidP="003939EB">
      <w:pPr>
        <w:pStyle w:val="ListParagraph"/>
        <w:numPr>
          <w:ilvl w:val="0"/>
          <w:numId w:val="1"/>
        </w:numPr>
        <w:spacing w:line="276" w:lineRule="auto"/>
        <w:ind w:right="28"/>
        <w:jc w:val="both"/>
        <w:rPr>
          <w:sz w:val="22"/>
          <w:szCs w:val="22"/>
        </w:rPr>
      </w:pPr>
      <w:r w:rsidRPr="005A1202">
        <w:rPr>
          <w:rFonts w:ascii="Arial" w:eastAsia="Arial" w:hAnsi="Arial" w:cs="Arial"/>
          <w:color w:val="000000" w:themeColor="text1"/>
          <w:sz w:val="22"/>
          <w:szCs w:val="22"/>
        </w:rPr>
        <w:t>Peraturan Lembaga Kebijakan Pengadaan</w:t>
      </w:r>
      <w:r w:rsidR="005174BE">
        <w:rPr>
          <w:rFonts w:ascii="Arial" w:eastAsia="Arial" w:hAnsi="Arial" w:cs="Arial"/>
          <w:color w:val="000000" w:themeColor="text1"/>
          <w:sz w:val="22"/>
          <w:szCs w:val="22"/>
        </w:rPr>
        <w:t xml:space="preserve"> </w:t>
      </w:r>
      <w:r w:rsidRPr="005A1202">
        <w:rPr>
          <w:rFonts w:ascii="Arial" w:eastAsia="Arial" w:hAnsi="Arial" w:cs="Arial"/>
          <w:color w:val="000000" w:themeColor="text1"/>
          <w:sz w:val="22"/>
          <w:szCs w:val="22"/>
        </w:rPr>
        <w:t>Barang/Jasa Pemerintah Republik Indonesia Nomor 12 Tahun 2021 tentang Pedoman Pelaksanaan Pengadaan Barang/Jasa Pemerintah Melalui Penyedia sebagaimana telah diubah dengan Peraturan Lembaga Nomor 4 Tahun 2024 tentang Perubahan atas Peraturan Lembaga Kebijakan Pengadaan Barang/Jasa Pemerintah Nomor 12 Tahun 2021 tentang Pedoman Pelaksanaan Pengadaan Barang/Jasa Pemerintah Melalui Penyedia</w:t>
      </w:r>
      <w:r w:rsidRPr="001C3A01">
        <w:rPr>
          <w:rFonts w:ascii="Arial" w:eastAsia="Arial" w:hAnsi="Arial" w:cs="Arial"/>
          <w:color w:val="000000" w:themeColor="text1"/>
          <w:sz w:val="22"/>
          <w:szCs w:val="22"/>
        </w:rPr>
        <w:t>;</w:t>
      </w:r>
    </w:p>
    <w:p w14:paraId="4D0265BC" w14:textId="578C48A2" w:rsidR="000F1F50" w:rsidRPr="005A1202" w:rsidRDefault="000F1F50" w:rsidP="003939EB">
      <w:pPr>
        <w:pStyle w:val="ListParagraph"/>
        <w:numPr>
          <w:ilvl w:val="0"/>
          <w:numId w:val="1"/>
        </w:numPr>
        <w:spacing w:before="2" w:line="276" w:lineRule="auto"/>
        <w:ind w:right="28"/>
        <w:jc w:val="both"/>
        <w:rPr>
          <w:rFonts w:ascii="Arial" w:eastAsia="Arial" w:hAnsi="Arial" w:cs="Arial"/>
          <w:sz w:val="22"/>
          <w:szCs w:val="22"/>
        </w:rPr>
      </w:pPr>
      <w:r w:rsidRPr="005A1202">
        <w:rPr>
          <w:rFonts w:ascii="Arial" w:eastAsia="Arial" w:hAnsi="Arial" w:cs="Arial"/>
          <w:spacing w:val="-2"/>
          <w:sz w:val="22"/>
          <w:szCs w:val="22"/>
        </w:rPr>
        <w:t>K</w:t>
      </w:r>
      <w:r w:rsidRPr="005A1202">
        <w:rPr>
          <w:rFonts w:ascii="Arial" w:eastAsia="Arial" w:hAnsi="Arial" w:cs="Arial"/>
          <w:spacing w:val="2"/>
          <w:sz w:val="22"/>
          <w:szCs w:val="22"/>
        </w:rPr>
        <w:t>epu</w:t>
      </w:r>
      <w:r w:rsidRPr="005A1202">
        <w:rPr>
          <w:rFonts w:ascii="Arial" w:eastAsia="Arial" w:hAnsi="Arial" w:cs="Arial"/>
          <w:spacing w:val="-6"/>
          <w:sz w:val="22"/>
          <w:szCs w:val="22"/>
        </w:rPr>
        <w:t>t</w:t>
      </w:r>
      <w:r w:rsidRPr="005A1202">
        <w:rPr>
          <w:rFonts w:ascii="Arial" w:eastAsia="Arial" w:hAnsi="Arial" w:cs="Arial"/>
          <w:spacing w:val="2"/>
          <w:sz w:val="22"/>
          <w:szCs w:val="22"/>
        </w:rPr>
        <w:t>u</w:t>
      </w:r>
      <w:r w:rsidRPr="005A1202">
        <w:rPr>
          <w:rFonts w:ascii="Arial" w:eastAsia="Arial" w:hAnsi="Arial" w:cs="Arial"/>
          <w:sz w:val="22"/>
          <w:szCs w:val="22"/>
        </w:rPr>
        <w:t>s</w:t>
      </w:r>
      <w:r w:rsidRPr="005A1202">
        <w:rPr>
          <w:rFonts w:ascii="Arial" w:eastAsia="Arial" w:hAnsi="Arial" w:cs="Arial"/>
          <w:spacing w:val="-2"/>
          <w:sz w:val="22"/>
          <w:szCs w:val="22"/>
        </w:rPr>
        <w:t>a</w:t>
      </w:r>
      <w:r w:rsidRPr="005A1202">
        <w:rPr>
          <w:rFonts w:ascii="Arial" w:eastAsia="Arial" w:hAnsi="Arial" w:cs="Arial"/>
          <w:sz w:val="22"/>
          <w:szCs w:val="22"/>
        </w:rPr>
        <w:t xml:space="preserve">n </w:t>
      </w:r>
      <w:r w:rsidRPr="005A1202">
        <w:rPr>
          <w:rFonts w:ascii="Arial" w:eastAsia="Arial" w:hAnsi="Arial" w:cs="Arial"/>
          <w:spacing w:val="2"/>
          <w:sz w:val="22"/>
          <w:szCs w:val="22"/>
        </w:rPr>
        <w:t>M</w:t>
      </w:r>
      <w:r w:rsidRPr="005A1202">
        <w:rPr>
          <w:rFonts w:ascii="Arial" w:eastAsia="Arial" w:hAnsi="Arial" w:cs="Arial"/>
          <w:spacing w:val="-2"/>
          <w:sz w:val="22"/>
          <w:szCs w:val="22"/>
        </w:rPr>
        <w:t>e</w:t>
      </w:r>
      <w:r w:rsidRPr="005A1202">
        <w:rPr>
          <w:rFonts w:ascii="Arial" w:eastAsia="Arial" w:hAnsi="Arial" w:cs="Arial"/>
          <w:spacing w:val="2"/>
          <w:sz w:val="22"/>
          <w:szCs w:val="22"/>
        </w:rPr>
        <w:t>n</w:t>
      </w:r>
      <w:r w:rsidRPr="005A1202">
        <w:rPr>
          <w:rFonts w:ascii="Arial" w:eastAsia="Arial" w:hAnsi="Arial" w:cs="Arial"/>
          <w:spacing w:val="-1"/>
          <w:sz w:val="22"/>
          <w:szCs w:val="22"/>
        </w:rPr>
        <w:t>t</w:t>
      </w:r>
      <w:r w:rsidRPr="005A1202">
        <w:rPr>
          <w:rFonts w:ascii="Arial" w:eastAsia="Arial" w:hAnsi="Arial" w:cs="Arial"/>
          <w:spacing w:val="-2"/>
          <w:sz w:val="22"/>
          <w:szCs w:val="22"/>
        </w:rPr>
        <w:t>e</w:t>
      </w:r>
      <w:r w:rsidRPr="005A1202">
        <w:rPr>
          <w:rFonts w:ascii="Arial" w:eastAsia="Arial" w:hAnsi="Arial" w:cs="Arial"/>
          <w:spacing w:val="2"/>
          <w:sz w:val="22"/>
          <w:szCs w:val="22"/>
        </w:rPr>
        <w:t>r</w:t>
      </w:r>
      <w:r w:rsidRPr="005A1202">
        <w:rPr>
          <w:rFonts w:ascii="Arial" w:eastAsia="Arial" w:hAnsi="Arial" w:cs="Arial"/>
          <w:sz w:val="22"/>
          <w:szCs w:val="22"/>
        </w:rPr>
        <w:t xml:space="preserve">i </w:t>
      </w:r>
      <w:r w:rsidRPr="005A1202">
        <w:rPr>
          <w:rFonts w:ascii="Arial" w:eastAsia="Arial" w:hAnsi="Arial" w:cs="Arial"/>
          <w:spacing w:val="-2"/>
          <w:sz w:val="22"/>
          <w:szCs w:val="22"/>
        </w:rPr>
        <w:t>P</w:t>
      </w:r>
      <w:r w:rsidRPr="005A1202">
        <w:rPr>
          <w:rFonts w:ascii="Arial" w:eastAsia="Arial" w:hAnsi="Arial" w:cs="Arial"/>
          <w:spacing w:val="2"/>
          <w:sz w:val="22"/>
          <w:szCs w:val="22"/>
        </w:rPr>
        <w:t>e</w:t>
      </w:r>
      <w:r w:rsidRPr="005A1202">
        <w:rPr>
          <w:rFonts w:ascii="Arial" w:eastAsia="Arial" w:hAnsi="Arial" w:cs="Arial"/>
          <w:sz w:val="22"/>
          <w:szCs w:val="22"/>
        </w:rPr>
        <w:t>k</w:t>
      </w:r>
      <w:r w:rsidRPr="005A1202">
        <w:rPr>
          <w:rFonts w:ascii="Arial" w:eastAsia="Arial" w:hAnsi="Arial" w:cs="Arial"/>
          <w:spacing w:val="-2"/>
          <w:sz w:val="22"/>
          <w:szCs w:val="22"/>
        </w:rPr>
        <w:t>e</w:t>
      </w:r>
      <w:r w:rsidRPr="005A1202">
        <w:rPr>
          <w:rFonts w:ascii="Arial" w:eastAsia="Arial" w:hAnsi="Arial" w:cs="Arial"/>
          <w:spacing w:val="2"/>
          <w:sz w:val="22"/>
          <w:szCs w:val="22"/>
        </w:rPr>
        <w:t>r</w:t>
      </w:r>
      <w:r w:rsidRPr="005A1202">
        <w:rPr>
          <w:rFonts w:ascii="Arial" w:eastAsia="Arial" w:hAnsi="Arial" w:cs="Arial"/>
          <w:spacing w:val="1"/>
          <w:sz w:val="22"/>
          <w:szCs w:val="22"/>
        </w:rPr>
        <w:t>j</w:t>
      </w:r>
      <w:r w:rsidRPr="005A1202">
        <w:rPr>
          <w:rFonts w:ascii="Arial" w:eastAsia="Arial" w:hAnsi="Arial" w:cs="Arial"/>
          <w:spacing w:val="-2"/>
          <w:sz w:val="22"/>
          <w:szCs w:val="22"/>
        </w:rPr>
        <w:t>aa</w:t>
      </w:r>
      <w:r w:rsidRPr="005A1202">
        <w:rPr>
          <w:rFonts w:ascii="Arial" w:eastAsia="Arial" w:hAnsi="Arial" w:cs="Arial"/>
          <w:sz w:val="22"/>
          <w:szCs w:val="22"/>
        </w:rPr>
        <w:t>n</w:t>
      </w:r>
      <w:r w:rsidRPr="005A1202">
        <w:rPr>
          <w:rFonts w:ascii="Arial" w:eastAsia="Arial" w:hAnsi="Arial" w:cs="Arial"/>
          <w:spacing w:val="48"/>
          <w:sz w:val="22"/>
          <w:szCs w:val="22"/>
        </w:rPr>
        <w:t xml:space="preserve"> </w:t>
      </w:r>
      <w:r w:rsidRPr="005A1202">
        <w:rPr>
          <w:rFonts w:ascii="Arial" w:eastAsia="Arial" w:hAnsi="Arial" w:cs="Arial"/>
          <w:spacing w:val="1"/>
          <w:sz w:val="22"/>
          <w:szCs w:val="22"/>
        </w:rPr>
        <w:t>U</w:t>
      </w:r>
      <w:r w:rsidRPr="005A1202">
        <w:rPr>
          <w:rFonts w:ascii="Arial" w:eastAsia="Arial" w:hAnsi="Arial" w:cs="Arial"/>
          <w:spacing w:val="-3"/>
          <w:sz w:val="22"/>
          <w:szCs w:val="22"/>
        </w:rPr>
        <w:t>m</w:t>
      </w:r>
      <w:r w:rsidRPr="005A1202">
        <w:rPr>
          <w:rFonts w:ascii="Arial" w:eastAsia="Arial" w:hAnsi="Arial" w:cs="Arial"/>
          <w:spacing w:val="2"/>
          <w:sz w:val="22"/>
          <w:szCs w:val="22"/>
        </w:rPr>
        <w:t>u</w:t>
      </w:r>
      <w:r w:rsidRPr="005A1202">
        <w:rPr>
          <w:rFonts w:ascii="Arial" w:eastAsia="Arial" w:hAnsi="Arial" w:cs="Arial"/>
          <w:sz w:val="22"/>
          <w:szCs w:val="22"/>
        </w:rPr>
        <w:t>m</w:t>
      </w:r>
      <w:r w:rsidRPr="005A1202">
        <w:rPr>
          <w:rFonts w:ascii="Arial" w:eastAsia="Arial" w:hAnsi="Arial" w:cs="Arial"/>
          <w:spacing w:val="48"/>
          <w:sz w:val="22"/>
          <w:szCs w:val="22"/>
        </w:rPr>
        <w:t xml:space="preserve"> </w:t>
      </w:r>
      <w:r w:rsidRPr="005A1202">
        <w:rPr>
          <w:rFonts w:ascii="Arial" w:eastAsia="Arial" w:hAnsi="Arial" w:cs="Arial"/>
          <w:spacing w:val="-2"/>
          <w:sz w:val="22"/>
          <w:szCs w:val="22"/>
        </w:rPr>
        <w:t>d</w:t>
      </w:r>
      <w:r w:rsidRPr="005A1202">
        <w:rPr>
          <w:rFonts w:ascii="Arial" w:eastAsia="Arial" w:hAnsi="Arial" w:cs="Arial"/>
          <w:spacing w:val="2"/>
          <w:sz w:val="22"/>
          <w:szCs w:val="22"/>
        </w:rPr>
        <w:t>a</w:t>
      </w:r>
      <w:r w:rsidRPr="005A1202">
        <w:rPr>
          <w:rFonts w:ascii="Arial" w:eastAsia="Arial" w:hAnsi="Arial" w:cs="Arial"/>
          <w:sz w:val="22"/>
          <w:szCs w:val="22"/>
        </w:rPr>
        <w:t>n</w:t>
      </w:r>
      <w:r w:rsidRPr="005A1202">
        <w:rPr>
          <w:rFonts w:ascii="Arial" w:eastAsia="Arial" w:hAnsi="Arial" w:cs="Arial"/>
          <w:spacing w:val="44"/>
          <w:sz w:val="22"/>
          <w:szCs w:val="22"/>
        </w:rPr>
        <w:t xml:space="preserve"> </w:t>
      </w:r>
      <w:r w:rsidRPr="005A1202">
        <w:rPr>
          <w:rFonts w:ascii="Arial" w:eastAsia="Arial" w:hAnsi="Arial" w:cs="Arial"/>
          <w:spacing w:val="-2"/>
          <w:sz w:val="22"/>
          <w:szCs w:val="22"/>
        </w:rPr>
        <w:t>P</w:t>
      </w:r>
      <w:r w:rsidRPr="005A1202">
        <w:rPr>
          <w:rFonts w:ascii="Arial" w:eastAsia="Arial" w:hAnsi="Arial" w:cs="Arial"/>
          <w:spacing w:val="2"/>
          <w:sz w:val="22"/>
          <w:szCs w:val="22"/>
        </w:rPr>
        <w:t>eru</w:t>
      </w:r>
      <w:r w:rsidRPr="005A1202">
        <w:rPr>
          <w:rFonts w:ascii="Arial" w:eastAsia="Arial" w:hAnsi="Arial" w:cs="Arial"/>
          <w:spacing w:val="-3"/>
          <w:sz w:val="22"/>
          <w:szCs w:val="22"/>
        </w:rPr>
        <w:t>m</w:t>
      </w:r>
      <w:r w:rsidRPr="005A1202">
        <w:rPr>
          <w:rFonts w:ascii="Arial" w:eastAsia="Arial" w:hAnsi="Arial" w:cs="Arial"/>
          <w:spacing w:val="2"/>
          <w:sz w:val="22"/>
          <w:szCs w:val="22"/>
        </w:rPr>
        <w:t>a</w:t>
      </w:r>
      <w:r w:rsidRPr="005A1202">
        <w:rPr>
          <w:rFonts w:ascii="Arial" w:eastAsia="Arial" w:hAnsi="Arial" w:cs="Arial"/>
          <w:spacing w:val="-2"/>
          <w:sz w:val="22"/>
          <w:szCs w:val="22"/>
        </w:rPr>
        <w:t>h</w:t>
      </w:r>
      <w:r w:rsidRPr="005A1202">
        <w:rPr>
          <w:rFonts w:ascii="Arial" w:eastAsia="Arial" w:hAnsi="Arial" w:cs="Arial"/>
          <w:spacing w:val="2"/>
          <w:sz w:val="22"/>
          <w:szCs w:val="22"/>
        </w:rPr>
        <w:t>a</w:t>
      </w:r>
      <w:r w:rsidR="005174BE">
        <w:rPr>
          <w:rFonts w:ascii="Arial" w:eastAsia="Arial" w:hAnsi="Arial" w:cs="Arial"/>
          <w:sz w:val="22"/>
          <w:szCs w:val="22"/>
        </w:rPr>
        <w:t>n</w:t>
      </w:r>
      <w:r w:rsidRPr="005A1202">
        <w:rPr>
          <w:rFonts w:ascii="Arial" w:eastAsia="Arial" w:hAnsi="Arial" w:cs="Arial"/>
          <w:spacing w:val="43"/>
          <w:sz w:val="22"/>
          <w:szCs w:val="22"/>
        </w:rPr>
        <w:t xml:space="preserve"> </w:t>
      </w:r>
      <w:r w:rsidRPr="005A1202">
        <w:rPr>
          <w:rFonts w:ascii="Arial" w:eastAsia="Arial" w:hAnsi="Arial" w:cs="Arial"/>
          <w:spacing w:val="1"/>
          <w:sz w:val="22"/>
          <w:szCs w:val="22"/>
        </w:rPr>
        <w:t>R</w:t>
      </w:r>
      <w:r w:rsidRPr="005A1202">
        <w:rPr>
          <w:rFonts w:ascii="Arial" w:eastAsia="Arial" w:hAnsi="Arial" w:cs="Arial"/>
          <w:spacing w:val="2"/>
          <w:sz w:val="22"/>
          <w:szCs w:val="22"/>
        </w:rPr>
        <w:t>a</w:t>
      </w:r>
      <w:r w:rsidRPr="005A1202">
        <w:rPr>
          <w:rFonts w:ascii="Arial" w:eastAsia="Arial" w:hAnsi="Arial" w:cs="Arial"/>
          <w:sz w:val="22"/>
          <w:szCs w:val="22"/>
        </w:rPr>
        <w:t>k</w:t>
      </w:r>
      <w:r w:rsidRPr="005A1202">
        <w:rPr>
          <w:rFonts w:ascii="Arial" w:eastAsia="Arial" w:hAnsi="Arial" w:cs="Arial"/>
          <w:spacing w:val="-5"/>
          <w:sz w:val="22"/>
          <w:szCs w:val="22"/>
        </w:rPr>
        <w:t>y</w:t>
      </w:r>
      <w:r w:rsidRPr="005A1202">
        <w:rPr>
          <w:rFonts w:ascii="Arial" w:eastAsia="Arial" w:hAnsi="Arial" w:cs="Arial"/>
          <w:spacing w:val="2"/>
          <w:sz w:val="22"/>
          <w:szCs w:val="22"/>
        </w:rPr>
        <w:t>a</w:t>
      </w:r>
      <w:r w:rsidRPr="005A1202">
        <w:rPr>
          <w:rFonts w:ascii="Arial" w:eastAsia="Arial" w:hAnsi="Arial" w:cs="Arial"/>
          <w:sz w:val="22"/>
          <w:szCs w:val="22"/>
        </w:rPr>
        <w:t xml:space="preserve">t </w:t>
      </w:r>
      <w:r w:rsidRPr="005A1202">
        <w:rPr>
          <w:rFonts w:ascii="Arial" w:eastAsia="Arial" w:hAnsi="Arial" w:cs="Arial"/>
          <w:spacing w:val="1"/>
          <w:sz w:val="22"/>
          <w:szCs w:val="22"/>
        </w:rPr>
        <w:t>N</w:t>
      </w:r>
      <w:r w:rsidRPr="005A1202">
        <w:rPr>
          <w:rFonts w:ascii="Arial" w:eastAsia="Arial" w:hAnsi="Arial" w:cs="Arial"/>
          <w:spacing w:val="2"/>
          <w:sz w:val="22"/>
          <w:szCs w:val="22"/>
        </w:rPr>
        <w:t>o</w:t>
      </w:r>
      <w:r w:rsidRPr="005A1202">
        <w:rPr>
          <w:rFonts w:ascii="Arial" w:eastAsia="Arial" w:hAnsi="Arial" w:cs="Arial"/>
          <w:spacing w:val="-3"/>
          <w:sz w:val="22"/>
          <w:szCs w:val="22"/>
        </w:rPr>
        <w:t>m</w:t>
      </w:r>
      <w:r w:rsidRPr="005A1202">
        <w:rPr>
          <w:rFonts w:ascii="Arial" w:eastAsia="Arial" w:hAnsi="Arial" w:cs="Arial"/>
          <w:spacing w:val="-2"/>
          <w:sz w:val="22"/>
          <w:szCs w:val="22"/>
        </w:rPr>
        <w:t>o</w:t>
      </w:r>
      <w:r w:rsidRPr="005A1202">
        <w:rPr>
          <w:rFonts w:ascii="Arial" w:eastAsia="Arial" w:hAnsi="Arial" w:cs="Arial"/>
          <w:sz w:val="22"/>
          <w:szCs w:val="22"/>
        </w:rPr>
        <w:t xml:space="preserve">r </w:t>
      </w:r>
      <w:r w:rsidRPr="005A1202">
        <w:rPr>
          <w:rFonts w:ascii="Arial" w:eastAsia="Arial" w:hAnsi="Arial" w:cs="Arial"/>
          <w:spacing w:val="2"/>
          <w:sz w:val="22"/>
          <w:szCs w:val="22"/>
        </w:rPr>
        <w:t>1</w:t>
      </w:r>
      <w:r w:rsidRPr="005A1202">
        <w:rPr>
          <w:rFonts w:ascii="Arial" w:eastAsia="Arial" w:hAnsi="Arial" w:cs="Arial"/>
          <w:spacing w:val="-2"/>
          <w:sz w:val="22"/>
          <w:szCs w:val="22"/>
        </w:rPr>
        <w:t>6</w:t>
      </w:r>
      <w:r w:rsidRPr="005A1202">
        <w:rPr>
          <w:rFonts w:ascii="Arial" w:eastAsia="Arial" w:hAnsi="Arial" w:cs="Arial"/>
          <w:spacing w:val="2"/>
          <w:sz w:val="22"/>
          <w:szCs w:val="22"/>
        </w:rPr>
        <w:t>20</w:t>
      </w:r>
      <w:r w:rsidRPr="005A1202">
        <w:rPr>
          <w:rFonts w:ascii="Arial" w:eastAsia="Arial" w:hAnsi="Arial" w:cs="Arial"/>
          <w:spacing w:val="-1"/>
          <w:sz w:val="22"/>
          <w:szCs w:val="22"/>
        </w:rPr>
        <w:t>/</w:t>
      </w:r>
      <w:r w:rsidRPr="005A1202">
        <w:rPr>
          <w:rFonts w:ascii="Arial" w:eastAsia="Arial" w:hAnsi="Arial" w:cs="Arial"/>
          <w:spacing w:val="-2"/>
          <w:sz w:val="22"/>
          <w:szCs w:val="22"/>
        </w:rPr>
        <w:t>KP</w:t>
      </w:r>
      <w:r w:rsidRPr="005A1202">
        <w:rPr>
          <w:rFonts w:ascii="Arial" w:eastAsia="Arial" w:hAnsi="Arial" w:cs="Arial"/>
          <w:sz w:val="22"/>
          <w:szCs w:val="22"/>
        </w:rPr>
        <w:t>T</w:t>
      </w:r>
      <w:r w:rsidRPr="005A1202">
        <w:rPr>
          <w:rFonts w:ascii="Arial" w:eastAsia="Arial" w:hAnsi="Arial" w:cs="Arial"/>
          <w:spacing w:val="-1"/>
          <w:sz w:val="22"/>
          <w:szCs w:val="22"/>
        </w:rPr>
        <w:t>S/</w:t>
      </w:r>
      <w:r w:rsidRPr="005A1202">
        <w:rPr>
          <w:rFonts w:ascii="Arial" w:eastAsia="Arial" w:hAnsi="Arial" w:cs="Arial"/>
          <w:spacing w:val="2"/>
          <w:sz w:val="22"/>
          <w:szCs w:val="22"/>
        </w:rPr>
        <w:t>M</w:t>
      </w:r>
      <w:r w:rsidRPr="005A1202">
        <w:rPr>
          <w:rFonts w:ascii="Arial" w:eastAsia="Arial" w:hAnsi="Arial" w:cs="Arial"/>
          <w:spacing w:val="-1"/>
          <w:sz w:val="22"/>
          <w:szCs w:val="22"/>
        </w:rPr>
        <w:t>/</w:t>
      </w:r>
      <w:r w:rsidRPr="005A1202">
        <w:rPr>
          <w:rFonts w:ascii="Arial" w:eastAsia="Arial" w:hAnsi="Arial" w:cs="Arial"/>
          <w:spacing w:val="2"/>
          <w:sz w:val="22"/>
          <w:szCs w:val="22"/>
        </w:rPr>
        <w:t>20</w:t>
      </w:r>
      <w:r w:rsidRPr="005A1202">
        <w:rPr>
          <w:rFonts w:ascii="Arial" w:eastAsia="Arial" w:hAnsi="Arial" w:cs="Arial"/>
          <w:spacing w:val="-2"/>
          <w:sz w:val="22"/>
          <w:szCs w:val="22"/>
        </w:rPr>
        <w:t>2</w:t>
      </w:r>
      <w:r w:rsidRPr="005A1202">
        <w:rPr>
          <w:rFonts w:ascii="Arial" w:eastAsia="Arial" w:hAnsi="Arial" w:cs="Arial"/>
          <w:sz w:val="22"/>
          <w:szCs w:val="22"/>
        </w:rPr>
        <w:t>1</w:t>
      </w:r>
      <w:r w:rsidRPr="005A1202">
        <w:rPr>
          <w:rFonts w:ascii="Arial" w:eastAsia="Arial" w:hAnsi="Arial" w:cs="Arial"/>
          <w:spacing w:val="5"/>
          <w:sz w:val="22"/>
          <w:szCs w:val="22"/>
        </w:rPr>
        <w:t xml:space="preserve"> </w:t>
      </w:r>
      <w:r w:rsidRPr="005A1202">
        <w:rPr>
          <w:rFonts w:ascii="Arial" w:eastAsia="Arial" w:hAnsi="Arial" w:cs="Arial"/>
          <w:spacing w:val="-4"/>
          <w:sz w:val="22"/>
          <w:szCs w:val="22"/>
        </w:rPr>
        <w:t>T</w:t>
      </w:r>
      <w:r w:rsidRPr="005A1202">
        <w:rPr>
          <w:rFonts w:ascii="Arial" w:eastAsia="Arial" w:hAnsi="Arial" w:cs="Arial"/>
          <w:spacing w:val="2"/>
          <w:sz w:val="22"/>
          <w:szCs w:val="22"/>
        </w:rPr>
        <w:t>en</w:t>
      </w:r>
      <w:r w:rsidRPr="005A1202">
        <w:rPr>
          <w:rFonts w:ascii="Arial" w:eastAsia="Arial" w:hAnsi="Arial" w:cs="Arial"/>
          <w:spacing w:val="-6"/>
          <w:sz w:val="22"/>
          <w:szCs w:val="22"/>
        </w:rPr>
        <w:t>t</w:t>
      </w:r>
      <w:r w:rsidRPr="005A1202">
        <w:rPr>
          <w:rFonts w:ascii="Arial" w:eastAsia="Arial" w:hAnsi="Arial" w:cs="Arial"/>
          <w:spacing w:val="2"/>
          <w:sz w:val="22"/>
          <w:szCs w:val="22"/>
        </w:rPr>
        <w:t>an</w:t>
      </w:r>
      <w:r w:rsidRPr="005A1202">
        <w:rPr>
          <w:rFonts w:ascii="Arial" w:eastAsia="Arial" w:hAnsi="Arial" w:cs="Arial"/>
          <w:sz w:val="22"/>
          <w:szCs w:val="22"/>
        </w:rPr>
        <w:t xml:space="preserve">g </w:t>
      </w:r>
      <w:r w:rsidRPr="005A1202">
        <w:rPr>
          <w:rFonts w:ascii="Arial" w:eastAsia="Arial" w:hAnsi="Arial" w:cs="Arial"/>
          <w:spacing w:val="3"/>
          <w:sz w:val="22"/>
          <w:szCs w:val="22"/>
        </w:rPr>
        <w:t>P</w:t>
      </w:r>
      <w:r w:rsidRPr="005A1202">
        <w:rPr>
          <w:rFonts w:ascii="Arial" w:eastAsia="Arial" w:hAnsi="Arial" w:cs="Arial"/>
          <w:spacing w:val="2"/>
          <w:sz w:val="22"/>
          <w:szCs w:val="22"/>
        </w:rPr>
        <w:t>e</w:t>
      </w:r>
      <w:r w:rsidRPr="005A1202">
        <w:rPr>
          <w:rFonts w:ascii="Arial" w:eastAsia="Arial" w:hAnsi="Arial" w:cs="Arial"/>
          <w:spacing w:val="-3"/>
          <w:sz w:val="22"/>
          <w:szCs w:val="22"/>
        </w:rPr>
        <w:t>m</w:t>
      </w:r>
      <w:r w:rsidRPr="005A1202">
        <w:rPr>
          <w:rFonts w:ascii="Arial" w:eastAsia="Arial" w:hAnsi="Arial" w:cs="Arial"/>
          <w:spacing w:val="2"/>
          <w:sz w:val="22"/>
          <w:szCs w:val="22"/>
        </w:rPr>
        <w:t>b</w:t>
      </w:r>
      <w:r w:rsidRPr="005A1202">
        <w:rPr>
          <w:rFonts w:ascii="Arial" w:eastAsia="Arial" w:hAnsi="Arial" w:cs="Arial"/>
          <w:spacing w:val="-2"/>
          <w:sz w:val="22"/>
          <w:szCs w:val="22"/>
        </w:rPr>
        <w:t>e</w:t>
      </w:r>
      <w:r w:rsidRPr="005A1202">
        <w:rPr>
          <w:rFonts w:ascii="Arial" w:eastAsia="Arial" w:hAnsi="Arial" w:cs="Arial"/>
          <w:spacing w:val="2"/>
          <w:sz w:val="22"/>
          <w:szCs w:val="22"/>
        </w:rPr>
        <w:t>n</w:t>
      </w:r>
      <w:r w:rsidRPr="005A1202">
        <w:rPr>
          <w:rFonts w:ascii="Arial" w:eastAsia="Arial" w:hAnsi="Arial" w:cs="Arial"/>
          <w:spacing w:val="-1"/>
          <w:sz w:val="22"/>
          <w:szCs w:val="22"/>
        </w:rPr>
        <w:t>t</w:t>
      </w:r>
      <w:r w:rsidRPr="005A1202">
        <w:rPr>
          <w:rFonts w:ascii="Arial" w:eastAsia="Arial" w:hAnsi="Arial" w:cs="Arial"/>
          <w:spacing w:val="2"/>
          <w:sz w:val="22"/>
          <w:szCs w:val="22"/>
        </w:rPr>
        <w:t>u</w:t>
      </w:r>
      <w:r w:rsidRPr="005A1202">
        <w:rPr>
          <w:rFonts w:ascii="Arial" w:eastAsia="Arial" w:hAnsi="Arial" w:cs="Arial"/>
          <w:spacing w:val="-5"/>
          <w:sz w:val="22"/>
          <w:szCs w:val="22"/>
        </w:rPr>
        <w:t>k</w:t>
      </w:r>
      <w:r w:rsidRPr="005A1202">
        <w:rPr>
          <w:rFonts w:ascii="Arial" w:eastAsia="Arial" w:hAnsi="Arial" w:cs="Arial"/>
          <w:spacing w:val="2"/>
          <w:sz w:val="22"/>
          <w:szCs w:val="22"/>
        </w:rPr>
        <w:t>a</w:t>
      </w:r>
      <w:r w:rsidRPr="005A1202">
        <w:rPr>
          <w:rFonts w:ascii="Arial" w:eastAsia="Arial" w:hAnsi="Arial" w:cs="Arial"/>
          <w:sz w:val="22"/>
          <w:szCs w:val="22"/>
        </w:rPr>
        <w:t xml:space="preserve">n </w:t>
      </w:r>
      <w:r w:rsidRPr="005A1202">
        <w:rPr>
          <w:rFonts w:ascii="Arial" w:eastAsia="Arial" w:hAnsi="Arial" w:cs="Arial"/>
          <w:spacing w:val="1"/>
          <w:sz w:val="22"/>
          <w:szCs w:val="22"/>
        </w:rPr>
        <w:t>U</w:t>
      </w:r>
      <w:r w:rsidRPr="005A1202">
        <w:rPr>
          <w:rFonts w:ascii="Arial" w:eastAsia="Arial" w:hAnsi="Arial" w:cs="Arial"/>
          <w:spacing w:val="2"/>
          <w:sz w:val="22"/>
          <w:szCs w:val="22"/>
        </w:rPr>
        <w:t>n</w:t>
      </w:r>
      <w:r w:rsidRPr="005A1202">
        <w:rPr>
          <w:rFonts w:ascii="Arial" w:eastAsia="Arial" w:hAnsi="Arial" w:cs="Arial"/>
          <w:spacing w:val="1"/>
          <w:sz w:val="22"/>
          <w:szCs w:val="22"/>
        </w:rPr>
        <w:t>i</w:t>
      </w:r>
      <w:r w:rsidRPr="005A1202">
        <w:rPr>
          <w:rFonts w:ascii="Arial" w:eastAsia="Arial" w:hAnsi="Arial" w:cs="Arial"/>
          <w:sz w:val="22"/>
          <w:szCs w:val="22"/>
        </w:rPr>
        <w:t>t</w:t>
      </w:r>
      <w:r w:rsidRPr="005A1202">
        <w:rPr>
          <w:rFonts w:ascii="Arial" w:eastAsia="Arial" w:hAnsi="Arial" w:cs="Arial"/>
          <w:spacing w:val="2"/>
          <w:sz w:val="22"/>
          <w:szCs w:val="22"/>
        </w:rPr>
        <w:t xml:space="preserve"> </w:t>
      </w:r>
      <w:r w:rsidRPr="005A1202">
        <w:rPr>
          <w:rFonts w:ascii="Arial" w:eastAsia="Arial" w:hAnsi="Arial" w:cs="Arial"/>
          <w:spacing w:val="-7"/>
          <w:sz w:val="22"/>
          <w:szCs w:val="22"/>
        </w:rPr>
        <w:t>K</w:t>
      </w:r>
      <w:r w:rsidRPr="005A1202">
        <w:rPr>
          <w:rFonts w:ascii="Arial" w:eastAsia="Arial" w:hAnsi="Arial" w:cs="Arial"/>
          <w:spacing w:val="-2"/>
          <w:sz w:val="22"/>
          <w:szCs w:val="22"/>
        </w:rPr>
        <w:t>e</w:t>
      </w:r>
      <w:r w:rsidRPr="005A1202">
        <w:rPr>
          <w:rFonts w:ascii="Arial" w:eastAsia="Arial" w:hAnsi="Arial" w:cs="Arial"/>
          <w:spacing w:val="2"/>
          <w:sz w:val="22"/>
          <w:szCs w:val="22"/>
        </w:rPr>
        <w:t>r</w:t>
      </w:r>
      <w:r w:rsidRPr="005A1202">
        <w:rPr>
          <w:rFonts w:ascii="Arial" w:eastAsia="Arial" w:hAnsi="Arial" w:cs="Arial"/>
          <w:spacing w:val="1"/>
          <w:sz w:val="22"/>
          <w:szCs w:val="22"/>
        </w:rPr>
        <w:t>j</w:t>
      </w:r>
      <w:r w:rsidRPr="005A1202">
        <w:rPr>
          <w:rFonts w:ascii="Arial" w:eastAsia="Arial" w:hAnsi="Arial" w:cs="Arial"/>
          <w:sz w:val="22"/>
          <w:szCs w:val="22"/>
        </w:rPr>
        <w:t>a</w:t>
      </w:r>
      <w:r w:rsidRPr="005A1202">
        <w:rPr>
          <w:rFonts w:ascii="Arial" w:eastAsia="Arial" w:hAnsi="Arial" w:cs="Arial"/>
          <w:spacing w:val="5"/>
          <w:sz w:val="22"/>
          <w:szCs w:val="22"/>
        </w:rPr>
        <w:t xml:space="preserve"> </w:t>
      </w:r>
      <w:r w:rsidRPr="005A1202">
        <w:rPr>
          <w:rFonts w:ascii="Arial" w:eastAsia="Arial" w:hAnsi="Arial" w:cs="Arial"/>
          <w:spacing w:val="-2"/>
          <w:sz w:val="22"/>
          <w:szCs w:val="22"/>
        </w:rPr>
        <w:t>Pe</w:t>
      </w:r>
      <w:r w:rsidRPr="005A1202">
        <w:rPr>
          <w:rFonts w:ascii="Arial" w:eastAsia="Arial" w:hAnsi="Arial" w:cs="Arial"/>
          <w:spacing w:val="2"/>
          <w:sz w:val="22"/>
          <w:szCs w:val="22"/>
        </w:rPr>
        <w:t>n</w:t>
      </w:r>
      <w:r w:rsidRPr="005A1202">
        <w:rPr>
          <w:rFonts w:ascii="Arial" w:eastAsia="Arial" w:hAnsi="Arial" w:cs="Arial"/>
          <w:spacing w:val="-2"/>
          <w:sz w:val="22"/>
          <w:szCs w:val="22"/>
        </w:rPr>
        <w:t>ga</w:t>
      </w:r>
      <w:r w:rsidRPr="005A1202">
        <w:rPr>
          <w:rFonts w:ascii="Arial" w:eastAsia="Arial" w:hAnsi="Arial" w:cs="Arial"/>
          <w:spacing w:val="2"/>
          <w:sz w:val="22"/>
          <w:szCs w:val="22"/>
        </w:rPr>
        <w:t>d</w:t>
      </w:r>
      <w:r w:rsidRPr="005A1202">
        <w:rPr>
          <w:rFonts w:ascii="Arial" w:eastAsia="Arial" w:hAnsi="Arial" w:cs="Arial"/>
          <w:spacing w:val="-2"/>
          <w:sz w:val="22"/>
          <w:szCs w:val="22"/>
        </w:rPr>
        <w:t>a</w:t>
      </w:r>
      <w:r w:rsidRPr="005A1202">
        <w:rPr>
          <w:rFonts w:ascii="Arial" w:eastAsia="Arial" w:hAnsi="Arial" w:cs="Arial"/>
          <w:spacing w:val="2"/>
          <w:sz w:val="22"/>
          <w:szCs w:val="22"/>
        </w:rPr>
        <w:t>a</w:t>
      </w:r>
      <w:r w:rsidRPr="005A1202">
        <w:rPr>
          <w:rFonts w:ascii="Arial" w:eastAsia="Arial" w:hAnsi="Arial" w:cs="Arial"/>
          <w:sz w:val="22"/>
          <w:szCs w:val="22"/>
        </w:rPr>
        <w:t>n</w:t>
      </w:r>
      <w:r w:rsidRPr="005A1202">
        <w:rPr>
          <w:rFonts w:ascii="Arial" w:eastAsia="Arial" w:hAnsi="Arial" w:cs="Arial"/>
          <w:spacing w:val="5"/>
          <w:sz w:val="22"/>
          <w:szCs w:val="22"/>
        </w:rPr>
        <w:t xml:space="preserve"> </w:t>
      </w:r>
      <w:r w:rsidRPr="005A1202">
        <w:rPr>
          <w:rFonts w:ascii="Arial" w:eastAsia="Arial" w:hAnsi="Arial" w:cs="Arial"/>
          <w:spacing w:val="-2"/>
          <w:sz w:val="22"/>
          <w:szCs w:val="22"/>
        </w:rPr>
        <w:t>Ba</w:t>
      </w:r>
      <w:r w:rsidRPr="005A1202">
        <w:rPr>
          <w:rFonts w:ascii="Arial" w:eastAsia="Arial" w:hAnsi="Arial" w:cs="Arial"/>
          <w:spacing w:val="2"/>
          <w:sz w:val="22"/>
          <w:szCs w:val="22"/>
        </w:rPr>
        <w:t>r</w:t>
      </w:r>
      <w:r w:rsidRPr="005A1202">
        <w:rPr>
          <w:rFonts w:ascii="Arial" w:eastAsia="Arial" w:hAnsi="Arial" w:cs="Arial"/>
          <w:spacing w:val="-2"/>
          <w:sz w:val="22"/>
          <w:szCs w:val="22"/>
        </w:rPr>
        <w:t>a</w:t>
      </w:r>
      <w:r w:rsidRPr="005A1202">
        <w:rPr>
          <w:rFonts w:ascii="Arial" w:eastAsia="Arial" w:hAnsi="Arial" w:cs="Arial"/>
          <w:spacing w:val="2"/>
          <w:sz w:val="22"/>
          <w:szCs w:val="22"/>
        </w:rPr>
        <w:t>n</w:t>
      </w:r>
      <w:r w:rsidRPr="005A1202">
        <w:rPr>
          <w:rFonts w:ascii="Arial" w:eastAsia="Arial" w:hAnsi="Arial" w:cs="Arial"/>
          <w:spacing w:val="-2"/>
          <w:sz w:val="22"/>
          <w:szCs w:val="22"/>
        </w:rPr>
        <w:t>g</w:t>
      </w:r>
      <w:r w:rsidRPr="005A1202">
        <w:rPr>
          <w:rFonts w:ascii="Arial" w:eastAsia="Arial" w:hAnsi="Arial" w:cs="Arial"/>
          <w:spacing w:val="-1"/>
          <w:sz w:val="22"/>
          <w:szCs w:val="22"/>
        </w:rPr>
        <w:t>/</w:t>
      </w:r>
      <w:r w:rsidRPr="005A1202">
        <w:rPr>
          <w:rFonts w:ascii="Arial" w:eastAsia="Arial" w:hAnsi="Arial" w:cs="Arial"/>
          <w:sz w:val="22"/>
          <w:szCs w:val="22"/>
        </w:rPr>
        <w:t>J</w:t>
      </w:r>
      <w:r w:rsidRPr="005A1202">
        <w:rPr>
          <w:rFonts w:ascii="Arial" w:eastAsia="Arial" w:hAnsi="Arial" w:cs="Arial"/>
          <w:spacing w:val="2"/>
          <w:sz w:val="22"/>
          <w:szCs w:val="22"/>
        </w:rPr>
        <w:t>a</w:t>
      </w:r>
      <w:r w:rsidRPr="005A1202">
        <w:rPr>
          <w:rFonts w:ascii="Arial" w:eastAsia="Arial" w:hAnsi="Arial" w:cs="Arial"/>
          <w:sz w:val="22"/>
          <w:szCs w:val="22"/>
        </w:rPr>
        <w:t xml:space="preserve">sa </w:t>
      </w:r>
      <w:r w:rsidRPr="005A1202">
        <w:rPr>
          <w:rFonts w:ascii="Arial" w:eastAsia="Arial" w:hAnsi="Arial" w:cs="Arial"/>
          <w:spacing w:val="2"/>
          <w:sz w:val="22"/>
          <w:szCs w:val="22"/>
        </w:rPr>
        <w:t>d</w:t>
      </w:r>
      <w:r w:rsidRPr="005A1202">
        <w:rPr>
          <w:rFonts w:ascii="Arial" w:eastAsia="Arial" w:hAnsi="Arial" w:cs="Arial"/>
          <w:spacing w:val="-2"/>
          <w:sz w:val="22"/>
          <w:szCs w:val="22"/>
        </w:rPr>
        <w:t>a</w:t>
      </w:r>
      <w:r w:rsidRPr="005A1202">
        <w:rPr>
          <w:rFonts w:ascii="Arial" w:eastAsia="Arial" w:hAnsi="Arial" w:cs="Arial"/>
          <w:sz w:val="22"/>
          <w:szCs w:val="22"/>
        </w:rPr>
        <w:t xml:space="preserve">n </w:t>
      </w:r>
      <w:r w:rsidRPr="005A1202">
        <w:rPr>
          <w:rFonts w:ascii="Arial" w:eastAsia="Arial" w:hAnsi="Arial" w:cs="Arial"/>
          <w:spacing w:val="1"/>
          <w:sz w:val="22"/>
          <w:szCs w:val="22"/>
        </w:rPr>
        <w:t>U</w:t>
      </w:r>
      <w:r w:rsidRPr="005A1202">
        <w:rPr>
          <w:rFonts w:ascii="Arial" w:eastAsia="Arial" w:hAnsi="Arial" w:cs="Arial"/>
          <w:spacing w:val="2"/>
          <w:sz w:val="22"/>
          <w:szCs w:val="22"/>
        </w:rPr>
        <w:t>n</w:t>
      </w:r>
      <w:r w:rsidRPr="005A1202">
        <w:rPr>
          <w:rFonts w:ascii="Arial" w:eastAsia="Arial" w:hAnsi="Arial" w:cs="Arial"/>
          <w:spacing w:val="1"/>
          <w:sz w:val="22"/>
          <w:szCs w:val="22"/>
        </w:rPr>
        <w:t>i</w:t>
      </w:r>
      <w:r w:rsidRPr="005A1202">
        <w:rPr>
          <w:rFonts w:ascii="Arial" w:eastAsia="Arial" w:hAnsi="Arial" w:cs="Arial"/>
          <w:sz w:val="22"/>
          <w:szCs w:val="22"/>
        </w:rPr>
        <w:t>t</w:t>
      </w:r>
      <w:r w:rsidRPr="005A1202">
        <w:rPr>
          <w:rFonts w:ascii="Arial" w:eastAsia="Arial" w:hAnsi="Arial" w:cs="Arial"/>
          <w:spacing w:val="2"/>
          <w:sz w:val="22"/>
          <w:szCs w:val="22"/>
        </w:rPr>
        <w:t xml:space="preserve"> </w:t>
      </w:r>
      <w:r w:rsidRPr="005A1202">
        <w:rPr>
          <w:rFonts w:ascii="Arial" w:eastAsia="Arial" w:hAnsi="Arial" w:cs="Arial"/>
          <w:spacing w:val="-2"/>
          <w:sz w:val="22"/>
          <w:szCs w:val="22"/>
        </w:rPr>
        <w:t>P</w:t>
      </w:r>
      <w:r w:rsidRPr="005A1202">
        <w:rPr>
          <w:rFonts w:ascii="Arial" w:eastAsia="Arial" w:hAnsi="Arial" w:cs="Arial"/>
          <w:spacing w:val="2"/>
          <w:sz w:val="22"/>
          <w:szCs w:val="22"/>
        </w:rPr>
        <w:t>e</w:t>
      </w:r>
      <w:r w:rsidRPr="005A1202">
        <w:rPr>
          <w:rFonts w:ascii="Arial" w:eastAsia="Arial" w:hAnsi="Arial" w:cs="Arial"/>
          <w:spacing w:val="-4"/>
          <w:sz w:val="22"/>
          <w:szCs w:val="22"/>
        </w:rPr>
        <w:t>l</w:t>
      </w:r>
      <w:r w:rsidRPr="005A1202">
        <w:rPr>
          <w:rFonts w:ascii="Arial" w:eastAsia="Arial" w:hAnsi="Arial" w:cs="Arial"/>
          <w:spacing w:val="2"/>
          <w:sz w:val="22"/>
          <w:szCs w:val="22"/>
        </w:rPr>
        <w:t>a</w:t>
      </w:r>
      <w:r w:rsidRPr="005A1202">
        <w:rPr>
          <w:rFonts w:ascii="Arial" w:eastAsia="Arial" w:hAnsi="Arial" w:cs="Arial"/>
          <w:sz w:val="22"/>
          <w:szCs w:val="22"/>
        </w:rPr>
        <w:t>ks</w:t>
      </w:r>
      <w:r w:rsidRPr="005A1202">
        <w:rPr>
          <w:rFonts w:ascii="Arial" w:eastAsia="Arial" w:hAnsi="Arial" w:cs="Arial"/>
          <w:spacing w:val="-2"/>
          <w:sz w:val="22"/>
          <w:szCs w:val="22"/>
        </w:rPr>
        <w:t>a</w:t>
      </w:r>
      <w:r w:rsidRPr="005A1202">
        <w:rPr>
          <w:rFonts w:ascii="Arial" w:eastAsia="Arial" w:hAnsi="Arial" w:cs="Arial"/>
          <w:spacing w:val="2"/>
          <w:sz w:val="22"/>
          <w:szCs w:val="22"/>
        </w:rPr>
        <w:t>n</w:t>
      </w:r>
      <w:r w:rsidRPr="005A1202">
        <w:rPr>
          <w:rFonts w:ascii="Arial" w:eastAsia="Arial" w:hAnsi="Arial" w:cs="Arial"/>
          <w:sz w:val="22"/>
          <w:szCs w:val="22"/>
        </w:rPr>
        <w:t>a T</w:t>
      </w:r>
      <w:r w:rsidRPr="005A1202">
        <w:rPr>
          <w:rFonts w:ascii="Arial" w:eastAsia="Arial" w:hAnsi="Arial" w:cs="Arial"/>
          <w:spacing w:val="3"/>
          <w:sz w:val="22"/>
          <w:szCs w:val="22"/>
        </w:rPr>
        <w:t>e</w:t>
      </w:r>
      <w:r w:rsidRPr="005A1202">
        <w:rPr>
          <w:rFonts w:ascii="Arial" w:eastAsia="Arial" w:hAnsi="Arial" w:cs="Arial"/>
          <w:spacing w:val="-5"/>
          <w:sz w:val="22"/>
          <w:szCs w:val="22"/>
        </w:rPr>
        <w:t>k</w:t>
      </w:r>
      <w:r w:rsidRPr="005A1202">
        <w:rPr>
          <w:rFonts w:ascii="Arial" w:eastAsia="Arial" w:hAnsi="Arial" w:cs="Arial"/>
          <w:spacing w:val="2"/>
          <w:sz w:val="22"/>
          <w:szCs w:val="22"/>
        </w:rPr>
        <w:t>n</w:t>
      </w:r>
      <w:r w:rsidRPr="005A1202">
        <w:rPr>
          <w:rFonts w:ascii="Arial" w:eastAsia="Arial" w:hAnsi="Arial" w:cs="Arial"/>
          <w:spacing w:val="1"/>
          <w:sz w:val="22"/>
          <w:szCs w:val="22"/>
        </w:rPr>
        <w:t>i</w:t>
      </w:r>
      <w:r w:rsidRPr="005A1202">
        <w:rPr>
          <w:rFonts w:ascii="Arial" w:eastAsia="Arial" w:hAnsi="Arial" w:cs="Arial"/>
          <w:sz w:val="22"/>
          <w:szCs w:val="22"/>
        </w:rPr>
        <w:t>s</w:t>
      </w:r>
      <w:r w:rsidRPr="005A1202">
        <w:rPr>
          <w:rFonts w:ascii="Arial" w:eastAsia="Arial" w:hAnsi="Arial" w:cs="Arial"/>
          <w:spacing w:val="3"/>
          <w:sz w:val="22"/>
          <w:szCs w:val="22"/>
        </w:rPr>
        <w:t xml:space="preserve"> </w:t>
      </w:r>
      <w:r w:rsidRPr="005A1202">
        <w:rPr>
          <w:rFonts w:ascii="Arial" w:eastAsia="Arial" w:hAnsi="Arial" w:cs="Arial"/>
          <w:spacing w:val="-2"/>
          <w:sz w:val="22"/>
          <w:szCs w:val="22"/>
        </w:rPr>
        <w:t>Pe</w:t>
      </w:r>
      <w:r w:rsidRPr="005A1202">
        <w:rPr>
          <w:rFonts w:ascii="Arial" w:eastAsia="Arial" w:hAnsi="Arial" w:cs="Arial"/>
          <w:spacing w:val="2"/>
          <w:sz w:val="22"/>
          <w:szCs w:val="22"/>
        </w:rPr>
        <w:t>n</w:t>
      </w:r>
      <w:r w:rsidRPr="005A1202">
        <w:rPr>
          <w:rFonts w:ascii="Arial" w:eastAsia="Arial" w:hAnsi="Arial" w:cs="Arial"/>
          <w:spacing w:val="-2"/>
          <w:sz w:val="22"/>
          <w:szCs w:val="22"/>
        </w:rPr>
        <w:t>g</w:t>
      </w:r>
      <w:r w:rsidRPr="005A1202">
        <w:rPr>
          <w:rFonts w:ascii="Arial" w:eastAsia="Arial" w:hAnsi="Arial" w:cs="Arial"/>
          <w:spacing w:val="2"/>
          <w:sz w:val="22"/>
          <w:szCs w:val="22"/>
        </w:rPr>
        <w:t>a</w:t>
      </w:r>
      <w:r w:rsidRPr="005A1202">
        <w:rPr>
          <w:rFonts w:ascii="Arial" w:eastAsia="Arial" w:hAnsi="Arial" w:cs="Arial"/>
          <w:spacing w:val="-2"/>
          <w:sz w:val="22"/>
          <w:szCs w:val="22"/>
        </w:rPr>
        <w:t>d</w:t>
      </w:r>
      <w:r w:rsidRPr="005A1202">
        <w:rPr>
          <w:rFonts w:ascii="Arial" w:eastAsia="Arial" w:hAnsi="Arial" w:cs="Arial"/>
          <w:spacing w:val="2"/>
          <w:sz w:val="22"/>
          <w:szCs w:val="22"/>
        </w:rPr>
        <w:t>a</w:t>
      </w:r>
      <w:r w:rsidRPr="005A1202">
        <w:rPr>
          <w:rFonts w:ascii="Arial" w:eastAsia="Arial" w:hAnsi="Arial" w:cs="Arial"/>
          <w:spacing w:val="-2"/>
          <w:sz w:val="22"/>
          <w:szCs w:val="22"/>
        </w:rPr>
        <w:t>a</w:t>
      </w:r>
      <w:r w:rsidRPr="005A1202">
        <w:rPr>
          <w:rFonts w:ascii="Arial" w:eastAsia="Arial" w:hAnsi="Arial" w:cs="Arial"/>
          <w:sz w:val="22"/>
          <w:szCs w:val="22"/>
        </w:rPr>
        <w:t>n</w:t>
      </w:r>
      <w:r w:rsidRPr="005A1202">
        <w:rPr>
          <w:rFonts w:ascii="Arial" w:eastAsia="Arial" w:hAnsi="Arial" w:cs="Arial"/>
          <w:spacing w:val="5"/>
          <w:sz w:val="22"/>
          <w:szCs w:val="22"/>
        </w:rPr>
        <w:t xml:space="preserve"> </w:t>
      </w:r>
      <w:r w:rsidRPr="005A1202">
        <w:rPr>
          <w:rFonts w:ascii="Arial" w:eastAsia="Arial" w:hAnsi="Arial" w:cs="Arial"/>
          <w:spacing w:val="-2"/>
          <w:sz w:val="22"/>
          <w:szCs w:val="22"/>
        </w:rPr>
        <w:t>B</w:t>
      </w:r>
      <w:r w:rsidRPr="005A1202">
        <w:rPr>
          <w:rFonts w:ascii="Arial" w:eastAsia="Arial" w:hAnsi="Arial" w:cs="Arial"/>
          <w:spacing w:val="2"/>
          <w:sz w:val="22"/>
          <w:szCs w:val="22"/>
        </w:rPr>
        <w:t>a</w:t>
      </w:r>
      <w:r w:rsidRPr="005A1202">
        <w:rPr>
          <w:rFonts w:ascii="Arial" w:eastAsia="Arial" w:hAnsi="Arial" w:cs="Arial"/>
          <w:spacing w:val="-3"/>
          <w:sz w:val="22"/>
          <w:szCs w:val="22"/>
        </w:rPr>
        <w:t>r</w:t>
      </w:r>
      <w:r w:rsidRPr="005A1202">
        <w:rPr>
          <w:rFonts w:ascii="Arial" w:eastAsia="Arial" w:hAnsi="Arial" w:cs="Arial"/>
          <w:spacing w:val="2"/>
          <w:sz w:val="22"/>
          <w:szCs w:val="22"/>
        </w:rPr>
        <w:t>an</w:t>
      </w:r>
      <w:r w:rsidRPr="005A1202">
        <w:rPr>
          <w:rFonts w:ascii="Arial" w:eastAsia="Arial" w:hAnsi="Arial" w:cs="Arial"/>
          <w:spacing w:val="-2"/>
          <w:sz w:val="22"/>
          <w:szCs w:val="22"/>
        </w:rPr>
        <w:t>g</w:t>
      </w:r>
      <w:r w:rsidRPr="005A1202">
        <w:rPr>
          <w:rFonts w:ascii="Arial" w:eastAsia="Arial" w:hAnsi="Arial" w:cs="Arial"/>
          <w:spacing w:val="-1"/>
          <w:sz w:val="22"/>
          <w:szCs w:val="22"/>
        </w:rPr>
        <w:t>/</w:t>
      </w:r>
      <w:r w:rsidRPr="005A1202">
        <w:rPr>
          <w:rFonts w:ascii="Arial" w:eastAsia="Arial" w:hAnsi="Arial" w:cs="Arial"/>
          <w:sz w:val="22"/>
          <w:szCs w:val="22"/>
        </w:rPr>
        <w:t>J</w:t>
      </w:r>
      <w:r w:rsidRPr="005A1202">
        <w:rPr>
          <w:rFonts w:ascii="Arial" w:eastAsia="Arial" w:hAnsi="Arial" w:cs="Arial"/>
          <w:spacing w:val="2"/>
          <w:sz w:val="22"/>
          <w:szCs w:val="22"/>
        </w:rPr>
        <w:t>a</w:t>
      </w:r>
      <w:r w:rsidRPr="005A1202">
        <w:rPr>
          <w:rFonts w:ascii="Arial" w:eastAsia="Arial" w:hAnsi="Arial" w:cs="Arial"/>
          <w:spacing w:val="-5"/>
          <w:sz w:val="22"/>
          <w:szCs w:val="22"/>
        </w:rPr>
        <w:t>s</w:t>
      </w:r>
      <w:r w:rsidRPr="005A1202">
        <w:rPr>
          <w:rFonts w:ascii="Arial" w:eastAsia="Arial" w:hAnsi="Arial" w:cs="Arial"/>
          <w:sz w:val="22"/>
          <w:szCs w:val="22"/>
        </w:rPr>
        <w:t xml:space="preserve">a </w:t>
      </w:r>
      <w:r w:rsidRPr="005A1202">
        <w:rPr>
          <w:rFonts w:ascii="Arial" w:eastAsia="Arial" w:hAnsi="Arial" w:cs="Arial"/>
          <w:spacing w:val="-2"/>
          <w:sz w:val="22"/>
          <w:szCs w:val="22"/>
        </w:rPr>
        <w:t>Ke</w:t>
      </w:r>
      <w:r w:rsidRPr="005A1202">
        <w:rPr>
          <w:rFonts w:ascii="Arial" w:eastAsia="Arial" w:hAnsi="Arial" w:cs="Arial"/>
          <w:spacing w:val="2"/>
          <w:sz w:val="22"/>
          <w:szCs w:val="22"/>
        </w:rPr>
        <w:t>men</w:t>
      </w:r>
      <w:r w:rsidRPr="005A1202">
        <w:rPr>
          <w:rFonts w:ascii="Arial" w:eastAsia="Arial" w:hAnsi="Arial" w:cs="Arial"/>
          <w:spacing w:val="-6"/>
          <w:sz w:val="22"/>
          <w:szCs w:val="22"/>
        </w:rPr>
        <w:t>t</w:t>
      </w:r>
      <w:r w:rsidRPr="005A1202">
        <w:rPr>
          <w:rFonts w:ascii="Arial" w:eastAsia="Arial" w:hAnsi="Arial" w:cs="Arial"/>
          <w:spacing w:val="2"/>
          <w:sz w:val="22"/>
          <w:szCs w:val="22"/>
        </w:rPr>
        <w:t>er</w:t>
      </w:r>
      <w:r w:rsidRPr="005A1202">
        <w:rPr>
          <w:rFonts w:ascii="Arial" w:eastAsia="Arial" w:hAnsi="Arial" w:cs="Arial"/>
          <w:spacing w:val="-4"/>
          <w:sz w:val="22"/>
          <w:szCs w:val="22"/>
        </w:rPr>
        <w:t>i</w:t>
      </w:r>
      <w:r w:rsidRPr="005A1202">
        <w:rPr>
          <w:rFonts w:ascii="Arial" w:eastAsia="Arial" w:hAnsi="Arial" w:cs="Arial"/>
          <w:spacing w:val="2"/>
          <w:sz w:val="22"/>
          <w:szCs w:val="22"/>
        </w:rPr>
        <w:t>a</w:t>
      </w:r>
      <w:r w:rsidRPr="005A1202">
        <w:rPr>
          <w:rFonts w:ascii="Arial" w:eastAsia="Arial" w:hAnsi="Arial" w:cs="Arial"/>
          <w:sz w:val="22"/>
          <w:szCs w:val="22"/>
        </w:rPr>
        <w:t>n</w:t>
      </w:r>
      <w:r w:rsidRPr="005A1202">
        <w:rPr>
          <w:rFonts w:ascii="Arial" w:eastAsia="Arial" w:hAnsi="Arial" w:cs="Arial"/>
          <w:spacing w:val="5"/>
          <w:sz w:val="22"/>
          <w:szCs w:val="22"/>
        </w:rPr>
        <w:t xml:space="preserve"> </w:t>
      </w:r>
      <w:r w:rsidRPr="005A1202">
        <w:rPr>
          <w:rFonts w:ascii="Arial" w:eastAsia="Arial" w:hAnsi="Arial" w:cs="Arial"/>
          <w:spacing w:val="-7"/>
          <w:sz w:val="22"/>
          <w:szCs w:val="22"/>
        </w:rPr>
        <w:t>P</w:t>
      </w:r>
      <w:r w:rsidRPr="005A1202">
        <w:rPr>
          <w:rFonts w:ascii="Arial" w:eastAsia="Arial" w:hAnsi="Arial" w:cs="Arial"/>
          <w:spacing w:val="2"/>
          <w:sz w:val="22"/>
          <w:szCs w:val="22"/>
        </w:rPr>
        <w:t>e</w:t>
      </w:r>
      <w:r w:rsidRPr="005A1202">
        <w:rPr>
          <w:rFonts w:ascii="Arial" w:eastAsia="Arial" w:hAnsi="Arial" w:cs="Arial"/>
          <w:sz w:val="22"/>
          <w:szCs w:val="22"/>
        </w:rPr>
        <w:t>k</w:t>
      </w:r>
      <w:r w:rsidRPr="005A1202">
        <w:rPr>
          <w:rFonts w:ascii="Arial" w:eastAsia="Arial" w:hAnsi="Arial" w:cs="Arial"/>
          <w:spacing w:val="2"/>
          <w:sz w:val="22"/>
          <w:szCs w:val="22"/>
        </w:rPr>
        <w:t>e</w:t>
      </w:r>
      <w:r w:rsidRPr="005A1202">
        <w:rPr>
          <w:rFonts w:ascii="Arial" w:eastAsia="Arial" w:hAnsi="Arial" w:cs="Arial"/>
          <w:spacing w:val="-3"/>
          <w:sz w:val="22"/>
          <w:szCs w:val="22"/>
        </w:rPr>
        <w:t>r</w:t>
      </w:r>
      <w:r w:rsidRPr="005A1202">
        <w:rPr>
          <w:rFonts w:ascii="Arial" w:eastAsia="Arial" w:hAnsi="Arial" w:cs="Arial"/>
          <w:spacing w:val="1"/>
          <w:sz w:val="22"/>
          <w:szCs w:val="22"/>
        </w:rPr>
        <w:t>j</w:t>
      </w:r>
      <w:r w:rsidRPr="005A1202">
        <w:rPr>
          <w:rFonts w:ascii="Arial" w:eastAsia="Arial" w:hAnsi="Arial" w:cs="Arial"/>
          <w:spacing w:val="-2"/>
          <w:sz w:val="22"/>
          <w:szCs w:val="22"/>
        </w:rPr>
        <w:t>a</w:t>
      </w:r>
      <w:r w:rsidRPr="005A1202">
        <w:rPr>
          <w:rFonts w:ascii="Arial" w:eastAsia="Arial" w:hAnsi="Arial" w:cs="Arial"/>
          <w:spacing w:val="2"/>
          <w:sz w:val="22"/>
          <w:szCs w:val="22"/>
        </w:rPr>
        <w:t>a</w:t>
      </w:r>
      <w:r w:rsidRPr="005A1202">
        <w:rPr>
          <w:rFonts w:ascii="Arial" w:eastAsia="Arial" w:hAnsi="Arial" w:cs="Arial"/>
          <w:sz w:val="22"/>
          <w:szCs w:val="22"/>
        </w:rPr>
        <w:t xml:space="preserve">n </w:t>
      </w:r>
      <w:r w:rsidRPr="005A1202">
        <w:rPr>
          <w:rFonts w:ascii="Arial" w:eastAsia="Arial" w:hAnsi="Arial" w:cs="Arial"/>
          <w:spacing w:val="1"/>
          <w:sz w:val="22"/>
          <w:szCs w:val="22"/>
        </w:rPr>
        <w:t>U</w:t>
      </w:r>
      <w:r w:rsidRPr="005A1202">
        <w:rPr>
          <w:rFonts w:ascii="Arial" w:eastAsia="Arial" w:hAnsi="Arial" w:cs="Arial"/>
          <w:spacing w:val="2"/>
          <w:sz w:val="22"/>
          <w:szCs w:val="22"/>
        </w:rPr>
        <w:t>m</w:t>
      </w:r>
      <w:r w:rsidRPr="005A1202">
        <w:rPr>
          <w:rFonts w:ascii="Arial" w:eastAsia="Arial" w:hAnsi="Arial" w:cs="Arial"/>
          <w:spacing w:val="-2"/>
          <w:sz w:val="22"/>
          <w:szCs w:val="22"/>
        </w:rPr>
        <w:t>u</w:t>
      </w:r>
      <w:r w:rsidRPr="005A1202">
        <w:rPr>
          <w:rFonts w:ascii="Arial" w:eastAsia="Arial" w:hAnsi="Arial" w:cs="Arial"/>
          <w:sz w:val="22"/>
          <w:szCs w:val="22"/>
        </w:rPr>
        <w:t>m</w:t>
      </w:r>
      <w:r w:rsidRPr="005A1202">
        <w:rPr>
          <w:rFonts w:ascii="Arial" w:eastAsia="Arial" w:hAnsi="Arial" w:cs="Arial"/>
          <w:spacing w:val="4"/>
          <w:sz w:val="22"/>
          <w:szCs w:val="22"/>
        </w:rPr>
        <w:t xml:space="preserve"> </w:t>
      </w:r>
      <w:r w:rsidRPr="005A1202">
        <w:rPr>
          <w:rFonts w:ascii="Arial" w:eastAsia="Arial" w:hAnsi="Arial" w:cs="Arial"/>
          <w:spacing w:val="-2"/>
          <w:sz w:val="22"/>
          <w:szCs w:val="22"/>
        </w:rPr>
        <w:t>da</w:t>
      </w:r>
      <w:r w:rsidRPr="005A1202">
        <w:rPr>
          <w:rFonts w:ascii="Arial" w:eastAsia="Arial" w:hAnsi="Arial" w:cs="Arial"/>
          <w:sz w:val="22"/>
          <w:szCs w:val="22"/>
        </w:rPr>
        <w:t xml:space="preserve">n </w:t>
      </w:r>
      <w:r w:rsidRPr="005A1202">
        <w:rPr>
          <w:rFonts w:ascii="Arial" w:eastAsia="Arial" w:hAnsi="Arial" w:cs="Arial"/>
          <w:spacing w:val="-2"/>
          <w:sz w:val="22"/>
          <w:szCs w:val="22"/>
        </w:rPr>
        <w:t>P</w:t>
      </w:r>
      <w:r w:rsidRPr="005A1202">
        <w:rPr>
          <w:rFonts w:ascii="Arial" w:eastAsia="Arial" w:hAnsi="Arial" w:cs="Arial"/>
          <w:spacing w:val="2"/>
          <w:sz w:val="22"/>
          <w:szCs w:val="22"/>
        </w:rPr>
        <w:t>eru</w:t>
      </w:r>
      <w:r w:rsidRPr="005A1202">
        <w:rPr>
          <w:rFonts w:ascii="Arial" w:eastAsia="Arial" w:hAnsi="Arial" w:cs="Arial"/>
          <w:spacing w:val="-3"/>
          <w:sz w:val="22"/>
          <w:szCs w:val="22"/>
        </w:rPr>
        <w:t>m</w:t>
      </w:r>
      <w:r w:rsidRPr="005A1202">
        <w:rPr>
          <w:rFonts w:ascii="Arial" w:eastAsia="Arial" w:hAnsi="Arial" w:cs="Arial"/>
          <w:spacing w:val="2"/>
          <w:sz w:val="22"/>
          <w:szCs w:val="22"/>
        </w:rPr>
        <w:t>a</w:t>
      </w:r>
      <w:r w:rsidRPr="005A1202">
        <w:rPr>
          <w:rFonts w:ascii="Arial" w:eastAsia="Arial" w:hAnsi="Arial" w:cs="Arial"/>
          <w:spacing w:val="-2"/>
          <w:sz w:val="22"/>
          <w:szCs w:val="22"/>
        </w:rPr>
        <w:t>ha</w:t>
      </w:r>
      <w:r w:rsidRPr="005A1202">
        <w:rPr>
          <w:rFonts w:ascii="Arial" w:eastAsia="Arial" w:hAnsi="Arial" w:cs="Arial"/>
          <w:sz w:val="22"/>
          <w:szCs w:val="22"/>
        </w:rPr>
        <w:t>n</w:t>
      </w:r>
      <w:r w:rsidRPr="005A1202">
        <w:rPr>
          <w:rFonts w:ascii="Arial" w:eastAsia="Arial" w:hAnsi="Arial" w:cs="Arial"/>
          <w:spacing w:val="2"/>
          <w:sz w:val="22"/>
          <w:szCs w:val="22"/>
        </w:rPr>
        <w:t xml:space="preserve"> </w:t>
      </w:r>
      <w:r w:rsidRPr="005A1202">
        <w:rPr>
          <w:rFonts w:ascii="Arial" w:eastAsia="Arial" w:hAnsi="Arial" w:cs="Arial"/>
          <w:spacing w:val="1"/>
          <w:sz w:val="22"/>
          <w:szCs w:val="22"/>
        </w:rPr>
        <w:t>R</w:t>
      </w:r>
      <w:r w:rsidRPr="005A1202">
        <w:rPr>
          <w:rFonts w:ascii="Arial" w:eastAsia="Arial" w:hAnsi="Arial" w:cs="Arial"/>
          <w:spacing w:val="2"/>
          <w:sz w:val="22"/>
          <w:szCs w:val="22"/>
        </w:rPr>
        <w:t>a</w:t>
      </w:r>
      <w:r w:rsidRPr="005A1202">
        <w:rPr>
          <w:rFonts w:ascii="Arial" w:eastAsia="Arial" w:hAnsi="Arial" w:cs="Arial"/>
          <w:sz w:val="22"/>
          <w:szCs w:val="22"/>
        </w:rPr>
        <w:t>k</w:t>
      </w:r>
      <w:r w:rsidRPr="005A1202">
        <w:rPr>
          <w:rFonts w:ascii="Arial" w:eastAsia="Arial" w:hAnsi="Arial" w:cs="Arial"/>
          <w:spacing w:val="-5"/>
          <w:sz w:val="22"/>
          <w:szCs w:val="22"/>
        </w:rPr>
        <w:t>y</w:t>
      </w:r>
      <w:r w:rsidRPr="005A1202">
        <w:rPr>
          <w:rFonts w:ascii="Arial" w:eastAsia="Arial" w:hAnsi="Arial" w:cs="Arial"/>
          <w:spacing w:val="2"/>
          <w:sz w:val="22"/>
          <w:szCs w:val="22"/>
        </w:rPr>
        <w:t>a</w:t>
      </w:r>
      <w:r w:rsidRPr="005A1202">
        <w:rPr>
          <w:rFonts w:ascii="Arial" w:eastAsia="Arial" w:hAnsi="Arial" w:cs="Arial"/>
          <w:spacing w:val="-1"/>
          <w:sz w:val="22"/>
          <w:szCs w:val="22"/>
        </w:rPr>
        <w:t>t</w:t>
      </w:r>
      <w:r w:rsidRPr="005A1202">
        <w:rPr>
          <w:rFonts w:ascii="Arial" w:eastAsia="Arial" w:hAnsi="Arial" w:cs="Arial"/>
          <w:sz w:val="22"/>
          <w:szCs w:val="22"/>
        </w:rPr>
        <w:t>;</w:t>
      </w:r>
    </w:p>
    <w:p w14:paraId="1CC65631" w14:textId="39DA1726" w:rsidR="00740B79" w:rsidRDefault="00107ADD" w:rsidP="003939EB">
      <w:pPr>
        <w:pStyle w:val="ListParagraph"/>
        <w:numPr>
          <w:ilvl w:val="0"/>
          <w:numId w:val="1"/>
        </w:numPr>
        <w:spacing w:before="2" w:line="276" w:lineRule="auto"/>
        <w:ind w:right="28"/>
        <w:jc w:val="both"/>
        <w:rPr>
          <w:rFonts w:ascii="Arial" w:eastAsia="Arial" w:hAnsi="Arial" w:cs="Arial"/>
          <w:sz w:val="22"/>
          <w:szCs w:val="22"/>
        </w:rPr>
      </w:pPr>
      <w:r w:rsidRPr="00107ADD">
        <w:rPr>
          <w:rFonts w:ascii="Arial" w:eastAsia="Arial" w:hAnsi="Arial" w:cs="Arial"/>
          <w:sz w:val="22"/>
          <w:szCs w:val="22"/>
        </w:rPr>
        <w:t>Standar Operasional Prosedur Nomor 02/SOP.04/2026 tanggal 12 Januari 2026 tentang Reviu Dokumen Persiapan Pengadaan dan Penyiapan Dokumen Pemilihan</w:t>
      </w:r>
      <w:r w:rsidR="000F1F50" w:rsidRPr="005A1202">
        <w:rPr>
          <w:rFonts w:ascii="Arial" w:eastAsia="Arial" w:hAnsi="Arial" w:cs="Arial"/>
          <w:sz w:val="22"/>
          <w:szCs w:val="22"/>
        </w:rPr>
        <w:t>;</w:t>
      </w:r>
    </w:p>
    <w:p w14:paraId="0DBDCF06" w14:textId="77777777" w:rsidR="004C27FF" w:rsidRDefault="004C27FF" w:rsidP="004C27FF">
      <w:pPr>
        <w:spacing w:before="2" w:line="276" w:lineRule="auto"/>
        <w:ind w:right="28"/>
        <w:jc w:val="both"/>
        <w:rPr>
          <w:rFonts w:ascii="Arial" w:eastAsia="Arial" w:hAnsi="Arial" w:cs="Arial"/>
          <w:sz w:val="22"/>
          <w:szCs w:val="22"/>
        </w:rPr>
      </w:pPr>
    </w:p>
    <w:p w14:paraId="2F44019A" w14:textId="77777777" w:rsidR="004C27FF" w:rsidRDefault="004C27FF" w:rsidP="004C27FF">
      <w:pPr>
        <w:spacing w:before="2" w:line="276" w:lineRule="auto"/>
        <w:ind w:right="28"/>
        <w:jc w:val="both"/>
        <w:rPr>
          <w:rFonts w:ascii="Arial" w:eastAsia="Arial" w:hAnsi="Arial" w:cs="Arial"/>
          <w:sz w:val="22"/>
          <w:szCs w:val="22"/>
        </w:rPr>
      </w:pPr>
    </w:p>
    <w:p w14:paraId="6FD64D51" w14:textId="77777777" w:rsidR="004C27FF" w:rsidRPr="004C27FF" w:rsidRDefault="004C27FF" w:rsidP="004C27FF">
      <w:pPr>
        <w:spacing w:before="2" w:line="276" w:lineRule="auto"/>
        <w:ind w:right="28"/>
        <w:jc w:val="both"/>
        <w:rPr>
          <w:rFonts w:ascii="Arial" w:eastAsia="Arial" w:hAnsi="Arial" w:cs="Arial"/>
          <w:sz w:val="22"/>
          <w:szCs w:val="22"/>
        </w:rPr>
      </w:pPr>
    </w:p>
    <w:p w14:paraId="1B278FBC" w14:textId="68B27208" w:rsidR="00740B79" w:rsidRPr="005A1202" w:rsidRDefault="00740B79" w:rsidP="003939EB">
      <w:pPr>
        <w:pStyle w:val="ListParagraph"/>
        <w:spacing w:before="2" w:line="276" w:lineRule="auto"/>
        <w:ind w:left="927" w:right="28"/>
        <w:jc w:val="right"/>
        <w:rPr>
          <w:rFonts w:ascii="Arial" w:eastAsia="Arial" w:hAnsi="Arial" w:cs="Arial"/>
          <w:sz w:val="22"/>
          <w:szCs w:val="22"/>
        </w:rPr>
      </w:pPr>
      <w:r w:rsidRPr="005A1202">
        <w:rPr>
          <w:rFonts w:ascii="Arial" w:eastAsia="Arial" w:hAnsi="Arial" w:cs="Arial"/>
          <w:sz w:val="22"/>
          <w:szCs w:val="22"/>
        </w:rPr>
        <w:t>e. Keputusan...</w:t>
      </w:r>
    </w:p>
    <w:p w14:paraId="7F5915F6" w14:textId="1E5753C0" w:rsidR="00895980" w:rsidRPr="005C5608" w:rsidRDefault="00895980" w:rsidP="003939EB">
      <w:pPr>
        <w:pStyle w:val="ListParagraph"/>
        <w:numPr>
          <w:ilvl w:val="0"/>
          <w:numId w:val="1"/>
        </w:numPr>
        <w:spacing w:line="276" w:lineRule="auto"/>
        <w:ind w:right="28"/>
        <w:jc w:val="both"/>
        <w:rPr>
          <w:rFonts w:ascii="Arial" w:eastAsia="Arial" w:hAnsi="Arial" w:cs="Arial"/>
          <w:sz w:val="22"/>
          <w:szCs w:val="22"/>
        </w:rPr>
      </w:pPr>
      <w:bookmarkStart w:id="0" w:name="_Hlk198203503"/>
      <w:r w:rsidRPr="005C5608">
        <w:rPr>
          <w:rFonts w:ascii="Arial" w:eastAsia="Arial" w:hAnsi="Arial" w:cs="Arial"/>
          <w:spacing w:val="-2"/>
          <w:sz w:val="22"/>
          <w:szCs w:val="22"/>
        </w:rPr>
        <w:lastRenderedPageBreak/>
        <w:t>K</w:t>
      </w:r>
      <w:r w:rsidRPr="005C5608">
        <w:rPr>
          <w:rFonts w:ascii="Arial" w:eastAsia="Arial" w:hAnsi="Arial" w:cs="Arial"/>
          <w:spacing w:val="2"/>
          <w:sz w:val="22"/>
          <w:szCs w:val="22"/>
        </w:rPr>
        <w:t>epu</w:t>
      </w:r>
      <w:r w:rsidRPr="005C5608">
        <w:rPr>
          <w:rFonts w:ascii="Arial" w:eastAsia="Arial" w:hAnsi="Arial" w:cs="Arial"/>
          <w:spacing w:val="-6"/>
          <w:sz w:val="22"/>
          <w:szCs w:val="22"/>
        </w:rPr>
        <w:t>t</w:t>
      </w:r>
      <w:r w:rsidRPr="005C5608">
        <w:rPr>
          <w:rFonts w:ascii="Arial" w:eastAsia="Arial" w:hAnsi="Arial" w:cs="Arial"/>
          <w:spacing w:val="2"/>
          <w:sz w:val="22"/>
          <w:szCs w:val="22"/>
        </w:rPr>
        <w:t>u</w:t>
      </w:r>
      <w:r w:rsidRPr="005C5608">
        <w:rPr>
          <w:rFonts w:ascii="Arial" w:eastAsia="Arial" w:hAnsi="Arial" w:cs="Arial"/>
          <w:sz w:val="22"/>
          <w:szCs w:val="22"/>
        </w:rPr>
        <w:t>s</w:t>
      </w:r>
      <w:r w:rsidRPr="005C5608">
        <w:rPr>
          <w:rFonts w:ascii="Arial" w:eastAsia="Arial" w:hAnsi="Arial" w:cs="Arial"/>
          <w:spacing w:val="-2"/>
          <w:sz w:val="22"/>
          <w:szCs w:val="22"/>
        </w:rPr>
        <w:t>a</w:t>
      </w:r>
      <w:r w:rsidRPr="005C5608">
        <w:rPr>
          <w:rFonts w:ascii="Arial" w:eastAsia="Arial" w:hAnsi="Arial" w:cs="Arial"/>
          <w:sz w:val="22"/>
          <w:szCs w:val="22"/>
        </w:rPr>
        <w:t xml:space="preserve">n </w:t>
      </w:r>
      <w:r w:rsidRPr="005C5608">
        <w:rPr>
          <w:rFonts w:ascii="Arial" w:eastAsia="Arial" w:hAnsi="Arial" w:cs="Arial"/>
          <w:spacing w:val="-2"/>
          <w:sz w:val="22"/>
          <w:szCs w:val="22"/>
        </w:rPr>
        <w:t>K</w:t>
      </w:r>
      <w:r w:rsidRPr="005C5608">
        <w:rPr>
          <w:rFonts w:ascii="Arial" w:eastAsia="Arial" w:hAnsi="Arial" w:cs="Arial"/>
          <w:spacing w:val="2"/>
          <w:sz w:val="22"/>
          <w:szCs w:val="22"/>
        </w:rPr>
        <w:t>ep</w:t>
      </w:r>
      <w:r w:rsidRPr="005C5608">
        <w:rPr>
          <w:rFonts w:ascii="Arial" w:eastAsia="Arial" w:hAnsi="Arial" w:cs="Arial"/>
          <w:spacing w:val="-2"/>
          <w:sz w:val="22"/>
          <w:szCs w:val="22"/>
        </w:rPr>
        <w:t>a</w:t>
      </w:r>
      <w:r w:rsidRPr="005C5608">
        <w:rPr>
          <w:rFonts w:ascii="Arial" w:eastAsia="Arial" w:hAnsi="Arial" w:cs="Arial"/>
          <w:spacing w:val="1"/>
          <w:sz w:val="22"/>
          <w:szCs w:val="22"/>
        </w:rPr>
        <w:t>l</w:t>
      </w:r>
      <w:r w:rsidRPr="005C5608">
        <w:rPr>
          <w:rFonts w:ascii="Arial" w:eastAsia="Arial" w:hAnsi="Arial" w:cs="Arial"/>
          <w:sz w:val="22"/>
          <w:szCs w:val="22"/>
        </w:rPr>
        <w:t xml:space="preserve">a </w:t>
      </w:r>
      <w:r w:rsidRPr="005C5608">
        <w:rPr>
          <w:rFonts w:ascii="Arial" w:eastAsia="Arial" w:hAnsi="Arial" w:cs="Arial"/>
          <w:spacing w:val="-2"/>
          <w:sz w:val="22"/>
          <w:szCs w:val="22"/>
        </w:rPr>
        <w:t>BP</w:t>
      </w:r>
      <w:r w:rsidRPr="005C5608">
        <w:rPr>
          <w:rFonts w:ascii="Arial" w:eastAsia="Arial" w:hAnsi="Arial" w:cs="Arial"/>
          <w:spacing w:val="2"/>
          <w:sz w:val="22"/>
          <w:szCs w:val="22"/>
        </w:rPr>
        <w:t>2</w:t>
      </w:r>
      <w:r w:rsidRPr="005C5608">
        <w:rPr>
          <w:rFonts w:ascii="Arial" w:eastAsia="Arial" w:hAnsi="Arial" w:cs="Arial"/>
          <w:sz w:val="22"/>
          <w:szCs w:val="22"/>
        </w:rPr>
        <w:t>JK</w:t>
      </w:r>
      <w:r w:rsidR="00FD26B2" w:rsidRPr="005C5608">
        <w:rPr>
          <w:rFonts w:ascii="Arial" w:eastAsia="Arial" w:hAnsi="Arial" w:cs="Arial"/>
          <w:sz w:val="22"/>
          <w:szCs w:val="22"/>
        </w:rPr>
        <w:t xml:space="preserve"> </w:t>
      </w:r>
      <w:r w:rsidRPr="005C5608">
        <w:rPr>
          <w:rFonts w:ascii="Arial" w:eastAsia="Arial" w:hAnsi="Arial" w:cs="Arial"/>
          <w:spacing w:val="2"/>
          <w:sz w:val="22"/>
          <w:szCs w:val="22"/>
        </w:rPr>
        <w:t>W</w:t>
      </w:r>
      <w:r w:rsidRPr="005C5608">
        <w:rPr>
          <w:rFonts w:ascii="Arial" w:eastAsia="Arial" w:hAnsi="Arial" w:cs="Arial"/>
          <w:spacing w:val="1"/>
          <w:sz w:val="22"/>
          <w:szCs w:val="22"/>
        </w:rPr>
        <w:t>il</w:t>
      </w:r>
      <w:r w:rsidRPr="005C5608">
        <w:rPr>
          <w:rFonts w:ascii="Arial" w:eastAsia="Arial" w:hAnsi="Arial" w:cs="Arial"/>
          <w:spacing w:val="2"/>
          <w:sz w:val="22"/>
          <w:szCs w:val="22"/>
        </w:rPr>
        <w:t>a</w:t>
      </w:r>
      <w:r w:rsidRPr="005C5608">
        <w:rPr>
          <w:rFonts w:ascii="Arial" w:eastAsia="Arial" w:hAnsi="Arial" w:cs="Arial"/>
          <w:spacing w:val="-5"/>
          <w:sz w:val="22"/>
          <w:szCs w:val="22"/>
        </w:rPr>
        <w:t>y</w:t>
      </w:r>
      <w:r w:rsidRPr="005C5608">
        <w:rPr>
          <w:rFonts w:ascii="Arial" w:eastAsia="Arial" w:hAnsi="Arial" w:cs="Arial"/>
          <w:spacing w:val="2"/>
          <w:sz w:val="22"/>
          <w:szCs w:val="22"/>
        </w:rPr>
        <w:t>a</w:t>
      </w:r>
      <w:r w:rsidRPr="005C5608">
        <w:rPr>
          <w:rFonts w:ascii="Arial" w:eastAsia="Arial" w:hAnsi="Arial" w:cs="Arial"/>
          <w:sz w:val="22"/>
          <w:szCs w:val="22"/>
        </w:rPr>
        <w:t>h Kalimantan Selatan/Kepala UPTPBJ Kalimantan Selatan Kementerian Pekerjaan Umum</w:t>
      </w:r>
      <w:r w:rsidRPr="005C5608">
        <w:rPr>
          <w:rFonts w:ascii="Arial" w:eastAsia="Arial" w:hAnsi="Arial" w:cs="Arial"/>
          <w:spacing w:val="1"/>
          <w:sz w:val="22"/>
          <w:szCs w:val="22"/>
        </w:rPr>
        <w:t xml:space="preserve"> N</w:t>
      </w:r>
      <w:r w:rsidRPr="005C5608">
        <w:rPr>
          <w:rFonts w:ascii="Arial" w:eastAsia="Arial" w:hAnsi="Arial" w:cs="Arial"/>
          <w:spacing w:val="2"/>
          <w:sz w:val="22"/>
          <w:szCs w:val="22"/>
        </w:rPr>
        <w:t>o</w:t>
      </w:r>
      <w:r w:rsidRPr="005C5608">
        <w:rPr>
          <w:rFonts w:ascii="Arial" w:eastAsia="Arial" w:hAnsi="Arial" w:cs="Arial"/>
          <w:spacing w:val="-3"/>
          <w:sz w:val="22"/>
          <w:szCs w:val="22"/>
        </w:rPr>
        <w:t>m</w:t>
      </w:r>
      <w:r w:rsidRPr="005C5608">
        <w:rPr>
          <w:rFonts w:ascii="Arial" w:eastAsia="Arial" w:hAnsi="Arial" w:cs="Arial"/>
          <w:spacing w:val="2"/>
          <w:sz w:val="22"/>
          <w:szCs w:val="22"/>
        </w:rPr>
        <w:t>o</w:t>
      </w:r>
      <w:r w:rsidRPr="005C5608">
        <w:rPr>
          <w:rFonts w:ascii="Arial" w:eastAsia="Arial" w:hAnsi="Arial" w:cs="Arial"/>
          <w:sz w:val="22"/>
          <w:szCs w:val="22"/>
        </w:rPr>
        <w:t xml:space="preserve">r </w:t>
      </w:r>
      <w:r w:rsidR="00606B5F" w:rsidRPr="00606B5F">
        <w:rPr>
          <w:rFonts w:ascii="Arial" w:eastAsia="Arial" w:hAnsi="Arial" w:cs="Arial"/>
          <w:sz w:val="22"/>
          <w:szCs w:val="22"/>
        </w:rPr>
        <w:t>{nomor_sk_pokja}</w:t>
      </w:r>
      <w:r w:rsidR="00606B5F">
        <w:rPr>
          <w:rFonts w:ascii="Arial" w:eastAsia="Arial" w:hAnsi="Arial" w:cs="Arial"/>
          <w:sz w:val="22"/>
          <w:szCs w:val="22"/>
        </w:rPr>
        <w:t xml:space="preserve"> </w:t>
      </w:r>
      <w:r w:rsidRPr="005C5608">
        <w:rPr>
          <w:rFonts w:ascii="Arial" w:eastAsia="Arial" w:hAnsi="Arial" w:cs="Arial"/>
          <w:spacing w:val="-1"/>
          <w:sz w:val="22"/>
          <w:szCs w:val="22"/>
        </w:rPr>
        <w:t>t</w:t>
      </w:r>
      <w:r w:rsidRPr="005C5608">
        <w:rPr>
          <w:rFonts w:ascii="Arial" w:eastAsia="Arial" w:hAnsi="Arial" w:cs="Arial"/>
          <w:spacing w:val="2"/>
          <w:sz w:val="22"/>
          <w:szCs w:val="22"/>
        </w:rPr>
        <w:t>an</w:t>
      </w:r>
      <w:r w:rsidRPr="005C5608">
        <w:rPr>
          <w:rFonts w:ascii="Arial" w:eastAsia="Arial" w:hAnsi="Arial" w:cs="Arial"/>
          <w:spacing w:val="-2"/>
          <w:sz w:val="22"/>
          <w:szCs w:val="22"/>
        </w:rPr>
        <w:t>gg</w:t>
      </w:r>
      <w:r w:rsidRPr="005C5608">
        <w:rPr>
          <w:rFonts w:ascii="Arial" w:eastAsia="Arial" w:hAnsi="Arial" w:cs="Arial"/>
          <w:spacing w:val="2"/>
          <w:sz w:val="22"/>
          <w:szCs w:val="22"/>
        </w:rPr>
        <w:t>a</w:t>
      </w:r>
      <w:r w:rsidRPr="005C5608">
        <w:rPr>
          <w:rFonts w:ascii="Arial" w:eastAsia="Arial" w:hAnsi="Arial" w:cs="Arial"/>
          <w:sz w:val="22"/>
          <w:szCs w:val="22"/>
        </w:rPr>
        <w:t>l</w:t>
      </w:r>
      <w:r w:rsidRPr="005C5608">
        <w:rPr>
          <w:rFonts w:ascii="Arial" w:eastAsia="Arial" w:hAnsi="Arial" w:cs="Arial"/>
          <w:spacing w:val="4"/>
          <w:sz w:val="22"/>
          <w:szCs w:val="22"/>
        </w:rPr>
        <w:t xml:space="preserve"> </w:t>
      </w:r>
      <w:r w:rsidR="00196587" w:rsidRPr="00606B5F">
        <w:rPr>
          <w:rFonts w:ascii="Arial" w:eastAsia="Arial" w:hAnsi="Arial" w:cs="Arial"/>
          <w:sz w:val="22"/>
          <w:szCs w:val="22"/>
        </w:rPr>
        <w:t>{</w:t>
      </w:r>
      <w:r w:rsidR="00196587">
        <w:rPr>
          <w:rFonts w:ascii="Arial" w:eastAsia="Arial" w:hAnsi="Arial" w:cs="Arial"/>
          <w:sz w:val="22"/>
          <w:szCs w:val="22"/>
        </w:rPr>
        <w:t>tanggal</w:t>
      </w:r>
      <w:r w:rsidR="00196587" w:rsidRPr="00606B5F">
        <w:rPr>
          <w:rFonts w:ascii="Arial" w:eastAsia="Arial" w:hAnsi="Arial" w:cs="Arial"/>
          <w:sz w:val="22"/>
          <w:szCs w:val="22"/>
        </w:rPr>
        <w:t>_sk_pokja}</w:t>
      </w:r>
      <w:r w:rsidR="00196587">
        <w:rPr>
          <w:rFonts w:ascii="Arial" w:eastAsia="Arial" w:hAnsi="Arial" w:cs="Arial"/>
          <w:sz w:val="22"/>
          <w:szCs w:val="22"/>
        </w:rPr>
        <w:t xml:space="preserve"> </w:t>
      </w:r>
      <w:r w:rsidR="00FD26B2" w:rsidRPr="005C5608">
        <w:rPr>
          <w:rFonts w:ascii="Arial" w:eastAsia="Arial" w:hAnsi="Arial" w:cs="Arial"/>
          <w:spacing w:val="-2"/>
          <w:sz w:val="22"/>
          <w:szCs w:val="22"/>
        </w:rPr>
        <w:t xml:space="preserve"> </w:t>
      </w:r>
      <w:r w:rsidRPr="005C5608">
        <w:rPr>
          <w:rFonts w:ascii="Arial" w:eastAsia="Arial" w:hAnsi="Arial" w:cs="Arial"/>
          <w:spacing w:val="-1"/>
          <w:sz w:val="22"/>
          <w:szCs w:val="22"/>
        </w:rPr>
        <w:t>t</w:t>
      </w:r>
      <w:r w:rsidRPr="005C5608">
        <w:rPr>
          <w:rFonts w:ascii="Arial" w:eastAsia="Arial" w:hAnsi="Arial" w:cs="Arial"/>
          <w:spacing w:val="2"/>
          <w:sz w:val="22"/>
          <w:szCs w:val="22"/>
        </w:rPr>
        <w:t>en</w:t>
      </w:r>
      <w:r w:rsidRPr="005C5608">
        <w:rPr>
          <w:rFonts w:ascii="Arial" w:eastAsia="Arial" w:hAnsi="Arial" w:cs="Arial"/>
          <w:spacing w:val="-6"/>
          <w:sz w:val="22"/>
          <w:szCs w:val="22"/>
        </w:rPr>
        <w:t>t</w:t>
      </w:r>
      <w:r w:rsidRPr="005C5608">
        <w:rPr>
          <w:rFonts w:ascii="Arial" w:eastAsia="Arial" w:hAnsi="Arial" w:cs="Arial"/>
          <w:spacing w:val="2"/>
          <w:sz w:val="22"/>
          <w:szCs w:val="22"/>
        </w:rPr>
        <w:t>an</w:t>
      </w:r>
      <w:r w:rsidRPr="005C5608">
        <w:rPr>
          <w:rFonts w:ascii="Arial" w:eastAsia="Arial" w:hAnsi="Arial" w:cs="Arial"/>
          <w:sz w:val="22"/>
          <w:szCs w:val="22"/>
        </w:rPr>
        <w:t xml:space="preserve">g </w:t>
      </w:r>
      <w:r w:rsidRPr="005C5608">
        <w:rPr>
          <w:rFonts w:ascii="Arial" w:eastAsia="Arial" w:hAnsi="Arial" w:cs="Arial"/>
          <w:spacing w:val="-2"/>
          <w:sz w:val="22"/>
          <w:szCs w:val="22"/>
        </w:rPr>
        <w:t>P</w:t>
      </w:r>
      <w:r w:rsidRPr="005C5608">
        <w:rPr>
          <w:rFonts w:ascii="Arial" w:eastAsia="Arial" w:hAnsi="Arial" w:cs="Arial"/>
          <w:spacing w:val="2"/>
          <w:sz w:val="22"/>
          <w:szCs w:val="22"/>
        </w:rPr>
        <w:t>e</w:t>
      </w:r>
      <w:r w:rsidRPr="005C5608">
        <w:rPr>
          <w:rFonts w:ascii="Arial" w:eastAsia="Arial" w:hAnsi="Arial" w:cs="Arial"/>
          <w:spacing w:val="-2"/>
          <w:sz w:val="22"/>
          <w:szCs w:val="22"/>
        </w:rPr>
        <w:t>n</w:t>
      </w:r>
      <w:r w:rsidRPr="005C5608">
        <w:rPr>
          <w:rFonts w:ascii="Arial" w:eastAsia="Arial" w:hAnsi="Arial" w:cs="Arial"/>
          <w:spacing w:val="2"/>
          <w:sz w:val="22"/>
          <w:szCs w:val="22"/>
        </w:rPr>
        <w:t>e</w:t>
      </w:r>
      <w:r w:rsidRPr="005C5608">
        <w:rPr>
          <w:rFonts w:ascii="Arial" w:eastAsia="Arial" w:hAnsi="Arial" w:cs="Arial"/>
          <w:spacing w:val="-1"/>
          <w:sz w:val="22"/>
          <w:szCs w:val="22"/>
        </w:rPr>
        <w:t>t</w:t>
      </w:r>
      <w:r w:rsidRPr="005C5608">
        <w:rPr>
          <w:rFonts w:ascii="Arial" w:eastAsia="Arial" w:hAnsi="Arial" w:cs="Arial"/>
          <w:spacing w:val="2"/>
          <w:sz w:val="22"/>
          <w:szCs w:val="22"/>
        </w:rPr>
        <w:t>a</w:t>
      </w:r>
      <w:r w:rsidRPr="005C5608">
        <w:rPr>
          <w:rFonts w:ascii="Arial" w:eastAsia="Arial" w:hAnsi="Arial" w:cs="Arial"/>
          <w:spacing w:val="-2"/>
          <w:sz w:val="22"/>
          <w:szCs w:val="22"/>
        </w:rPr>
        <w:t>pa</w:t>
      </w:r>
      <w:r w:rsidRPr="005C5608">
        <w:rPr>
          <w:rFonts w:ascii="Arial" w:eastAsia="Arial" w:hAnsi="Arial" w:cs="Arial"/>
          <w:sz w:val="22"/>
          <w:szCs w:val="22"/>
        </w:rPr>
        <w:t>n</w:t>
      </w:r>
      <w:r w:rsidRPr="005C5608">
        <w:rPr>
          <w:rFonts w:ascii="Arial" w:eastAsia="Arial" w:hAnsi="Arial" w:cs="Arial"/>
          <w:spacing w:val="3"/>
          <w:sz w:val="22"/>
          <w:szCs w:val="22"/>
        </w:rPr>
        <w:t xml:space="preserve"> </w:t>
      </w:r>
      <w:r w:rsidRPr="005C5608">
        <w:rPr>
          <w:rFonts w:ascii="Arial" w:eastAsia="Arial" w:hAnsi="Arial" w:cs="Arial"/>
          <w:spacing w:val="2"/>
          <w:sz w:val="22"/>
          <w:szCs w:val="22"/>
        </w:rPr>
        <w:t>d</w:t>
      </w:r>
      <w:r w:rsidRPr="005C5608">
        <w:rPr>
          <w:rFonts w:ascii="Arial" w:eastAsia="Arial" w:hAnsi="Arial" w:cs="Arial"/>
          <w:spacing w:val="-2"/>
          <w:sz w:val="22"/>
          <w:szCs w:val="22"/>
        </w:rPr>
        <w:t>a</w:t>
      </w:r>
      <w:r w:rsidRPr="005C5608">
        <w:rPr>
          <w:rFonts w:ascii="Arial" w:eastAsia="Arial" w:hAnsi="Arial" w:cs="Arial"/>
          <w:sz w:val="22"/>
          <w:szCs w:val="22"/>
        </w:rPr>
        <w:t>n</w:t>
      </w:r>
      <w:r w:rsidRPr="005C5608">
        <w:rPr>
          <w:rFonts w:ascii="Arial" w:eastAsia="Arial" w:hAnsi="Arial" w:cs="Arial"/>
          <w:spacing w:val="3"/>
          <w:sz w:val="22"/>
          <w:szCs w:val="22"/>
        </w:rPr>
        <w:t xml:space="preserve"> </w:t>
      </w:r>
      <w:r w:rsidRPr="005C5608">
        <w:rPr>
          <w:rFonts w:ascii="Arial" w:eastAsia="Arial" w:hAnsi="Arial" w:cs="Arial"/>
          <w:spacing w:val="1"/>
          <w:sz w:val="22"/>
          <w:szCs w:val="22"/>
        </w:rPr>
        <w:t>P</w:t>
      </w:r>
      <w:r w:rsidRPr="005C5608">
        <w:rPr>
          <w:rFonts w:ascii="Arial" w:eastAsia="Arial" w:hAnsi="Arial" w:cs="Arial"/>
          <w:spacing w:val="2"/>
          <w:sz w:val="22"/>
          <w:szCs w:val="22"/>
        </w:rPr>
        <w:t>enu</w:t>
      </w:r>
      <w:r w:rsidRPr="005C5608">
        <w:rPr>
          <w:rFonts w:ascii="Arial" w:eastAsia="Arial" w:hAnsi="Arial" w:cs="Arial"/>
          <w:spacing w:val="-2"/>
          <w:sz w:val="22"/>
          <w:szCs w:val="22"/>
        </w:rPr>
        <w:t>g</w:t>
      </w:r>
      <w:r w:rsidRPr="005C5608">
        <w:rPr>
          <w:rFonts w:ascii="Arial" w:eastAsia="Arial" w:hAnsi="Arial" w:cs="Arial"/>
          <w:spacing w:val="2"/>
          <w:sz w:val="22"/>
          <w:szCs w:val="22"/>
        </w:rPr>
        <w:t>a</w:t>
      </w:r>
      <w:r w:rsidRPr="005C5608">
        <w:rPr>
          <w:rFonts w:ascii="Arial" w:eastAsia="Arial" w:hAnsi="Arial" w:cs="Arial"/>
          <w:spacing w:val="-5"/>
          <w:sz w:val="22"/>
          <w:szCs w:val="22"/>
        </w:rPr>
        <w:t>s</w:t>
      </w:r>
      <w:r w:rsidRPr="005C5608">
        <w:rPr>
          <w:rFonts w:ascii="Arial" w:eastAsia="Arial" w:hAnsi="Arial" w:cs="Arial"/>
          <w:spacing w:val="2"/>
          <w:sz w:val="22"/>
          <w:szCs w:val="22"/>
        </w:rPr>
        <w:t>a</w:t>
      </w:r>
      <w:r w:rsidRPr="005C5608">
        <w:rPr>
          <w:rFonts w:ascii="Arial" w:eastAsia="Arial" w:hAnsi="Arial" w:cs="Arial"/>
          <w:sz w:val="22"/>
          <w:szCs w:val="22"/>
        </w:rPr>
        <w:t>n</w:t>
      </w:r>
      <w:r w:rsidRPr="005C5608">
        <w:rPr>
          <w:rFonts w:ascii="Arial" w:eastAsia="Arial" w:hAnsi="Arial" w:cs="Arial"/>
          <w:spacing w:val="3"/>
          <w:sz w:val="22"/>
          <w:szCs w:val="22"/>
        </w:rPr>
        <w:t xml:space="preserve"> </w:t>
      </w:r>
      <w:r w:rsidRPr="005C5608">
        <w:rPr>
          <w:rFonts w:ascii="Arial" w:eastAsia="Arial" w:hAnsi="Arial" w:cs="Arial"/>
          <w:spacing w:val="-2"/>
          <w:sz w:val="22"/>
          <w:szCs w:val="22"/>
        </w:rPr>
        <w:t xml:space="preserve">Kelompok Kerja Pemilihan </w:t>
      </w:r>
      <w:r w:rsidR="002E0311">
        <w:rPr>
          <w:rFonts w:ascii="Arial" w:eastAsia="Arial" w:hAnsi="Arial" w:cs="Arial"/>
          <w:spacing w:val="-2"/>
          <w:sz w:val="22"/>
          <w:szCs w:val="22"/>
        </w:rPr>
        <w:t>{kode_pokja}</w:t>
      </w:r>
      <w:r w:rsidRPr="005C5608">
        <w:rPr>
          <w:rFonts w:ascii="Arial" w:eastAsia="Arial" w:hAnsi="Arial" w:cs="Arial"/>
          <w:spacing w:val="-2"/>
          <w:sz w:val="22"/>
          <w:szCs w:val="22"/>
        </w:rPr>
        <w:t xml:space="preserve"> BP2JK Wilayah Kalimantan Selatan Kementerian Pekerjaan Umum Tahun Anggaran </w:t>
      </w:r>
      <w:r w:rsidR="002E0311">
        <w:rPr>
          <w:rFonts w:ascii="Arial" w:eastAsia="Arial" w:hAnsi="Arial" w:cs="Arial"/>
          <w:spacing w:val="-2"/>
          <w:sz w:val="22"/>
          <w:szCs w:val="22"/>
        </w:rPr>
        <w:t>{tahun_anggaran}</w:t>
      </w:r>
      <w:r w:rsidRPr="005C5608">
        <w:rPr>
          <w:rFonts w:ascii="Arial" w:eastAsia="Arial" w:hAnsi="Arial" w:cs="Arial"/>
          <w:spacing w:val="-2"/>
          <w:sz w:val="22"/>
          <w:szCs w:val="22"/>
        </w:rPr>
        <w:t>;</w:t>
      </w:r>
    </w:p>
    <w:p w14:paraId="17AC73B5" w14:textId="2D5E9DFB" w:rsidR="00895980" w:rsidRPr="005C5608" w:rsidRDefault="00895980" w:rsidP="003939EB">
      <w:pPr>
        <w:pStyle w:val="ListParagraph"/>
        <w:numPr>
          <w:ilvl w:val="0"/>
          <w:numId w:val="1"/>
        </w:numPr>
        <w:spacing w:line="276" w:lineRule="auto"/>
        <w:ind w:right="28"/>
        <w:jc w:val="both"/>
        <w:rPr>
          <w:rFonts w:ascii="Arial" w:eastAsia="Arial" w:hAnsi="Arial" w:cs="Arial"/>
          <w:sz w:val="22"/>
          <w:szCs w:val="22"/>
        </w:rPr>
      </w:pPr>
      <w:r w:rsidRPr="005C5608">
        <w:rPr>
          <w:rFonts w:ascii="Arial" w:eastAsia="Arial" w:hAnsi="Arial" w:cs="Arial"/>
          <w:spacing w:val="-2"/>
          <w:sz w:val="22"/>
          <w:szCs w:val="22"/>
        </w:rPr>
        <w:t>K</w:t>
      </w:r>
      <w:r w:rsidRPr="005C5608">
        <w:rPr>
          <w:rFonts w:ascii="Arial" w:eastAsia="Arial" w:hAnsi="Arial" w:cs="Arial"/>
          <w:spacing w:val="2"/>
          <w:sz w:val="22"/>
          <w:szCs w:val="22"/>
        </w:rPr>
        <w:t>epu</w:t>
      </w:r>
      <w:r w:rsidRPr="005C5608">
        <w:rPr>
          <w:rFonts w:ascii="Arial" w:eastAsia="Arial" w:hAnsi="Arial" w:cs="Arial"/>
          <w:spacing w:val="-6"/>
          <w:sz w:val="22"/>
          <w:szCs w:val="22"/>
        </w:rPr>
        <w:t>t</w:t>
      </w:r>
      <w:r w:rsidRPr="005C5608">
        <w:rPr>
          <w:rFonts w:ascii="Arial" w:eastAsia="Arial" w:hAnsi="Arial" w:cs="Arial"/>
          <w:spacing w:val="2"/>
          <w:sz w:val="22"/>
          <w:szCs w:val="22"/>
        </w:rPr>
        <w:t>u</w:t>
      </w:r>
      <w:r w:rsidRPr="005C5608">
        <w:rPr>
          <w:rFonts w:ascii="Arial" w:eastAsia="Arial" w:hAnsi="Arial" w:cs="Arial"/>
          <w:sz w:val="22"/>
          <w:szCs w:val="22"/>
        </w:rPr>
        <w:t>s</w:t>
      </w:r>
      <w:r w:rsidRPr="005C5608">
        <w:rPr>
          <w:rFonts w:ascii="Arial" w:eastAsia="Arial" w:hAnsi="Arial" w:cs="Arial"/>
          <w:spacing w:val="-2"/>
          <w:sz w:val="22"/>
          <w:szCs w:val="22"/>
        </w:rPr>
        <w:t>a</w:t>
      </w:r>
      <w:r w:rsidRPr="005C5608">
        <w:rPr>
          <w:rFonts w:ascii="Arial" w:eastAsia="Arial" w:hAnsi="Arial" w:cs="Arial"/>
          <w:sz w:val="22"/>
          <w:szCs w:val="22"/>
        </w:rPr>
        <w:t xml:space="preserve">n </w:t>
      </w:r>
      <w:r w:rsidRPr="005C5608">
        <w:rPr>
          <w:rFonts w:ascii="Arial" w:eastAsia="Arial" w:hAnsi="Arial" w:cs="Arial"/>
          <w:spacing w:val="-2"/>
          <w:sz w:val="22"/>
          <w:szCs w:val="22"/>
        </w:rPr>
        <w:t>K</w:t>
      </w:r>
      <w:r w:rsidRPr="005C5608">
        <w:rPr>
          <w:rFonts w:ascii="Arial" w:eastAsia="Arial" w:hAnsi="Arial" w:cs="Arial"/>
          <w:spacing w:val="2"/>
          <w:sz w:val="22"/>
          <w:szCs w:val="22"/>
        </w:rPr>
        <w:t>ep</w:t>
      </w:r>
      <w:r w:rsidRPr="005C5608">
        <w:rPr>
          <w:rFonts w:ascii="Arial" w:eastAsia="Arial" w:hAnsi="Arial" w:cs="Arial"/>
          <w:spacing w:val="-2"/>
          <w:sz w:val="22"/>
          <w:szCs w:val="22"/>
        </w:rPr>
        <w:t>a</w:t>
      </w:r>
      <w:r w:rsidRPr="005C5608">
        <w:rPr>
          <w:rFonts w:ascii="Arial" w:eastAsia="Arial" w:hAnsi="Arial" w:cs="Arial"/>
          <w:spacing w:val="1"/>
          <w:sz w:val="22"/>
          <w:szCs w:val="22"/>
        </w:rPr>
        <w:t>l</w:t>
      </w:r>
      <w:r w:rsidRPr="005C5608">
        <w:rPr>
          <w:rFonts w:ascii="Arial" w:eastAsia="Arial" w:hAnsi="Arial" w:cs="Arial"/>
          <w:sz w:val="22"/>
          <w:szCs w:val="22"/>
        </w:rPr>
        <w:t xml:space="preserve">a </w:t>
      </w:r>
      <w:r w:rsidRPr="005C5608">
        <w:rPr>
          <w:rFonts w:ascii="Arial" w:eastAsia="Arial" w:hAnsi="Arial" w:cs="Arial"/>
          <w:spacing w:val="-2"/>
          <w:sz w:val="22"/>
          <w:szCs w:val="22"/>
        </w:rPr>
        <w:t>BP</w:t>
      </w:r>
      <w:r w:rsidRPr="005C5608">
        <w:rPr>
          <w:rFonts w:ascii="Arial" w:eastAsia="Arial" w:hAnsi="Arial" w:cs="Arial"/>
          <w:spacing w:val="2"/>
          <w:sz w:val="22"/>
          <w:szCs w:val="22"/>
        </w:rPr>
        <w:t>2</w:t>
      </w:r>
      <w:r w:rsidRPr="005C5608">
        <w:rPr>
          <w:rFonts w:ascii="Arial" w:eastAsia="Arial" w:hAnsi="Arial" w:cs="Arial"/>
          <w:sz w:val="22"/>
          <w:szCs w:val="22"/>
        </w:rPr>
        <w:t xml:space="preserve">JK </w:t>
      </w:r>
      <w:r w:rsidRPr="005C5608">
        <w:rPr>
          <w:rFonts w:ascii="Arial" w:eastAsia="Arial" w:hAnsi="Arial" w:cs="Arial"/>
          <w:spacing w:val="2"/>
          <w:sz w:val="22"/>
          <w:szCs w:val="22"/>
        </w:rPr>
        <w:t>W</w:t>
      </w:r>
      <w:r w:rsidRPr="005C5608">
        <w:rPr>
          <w:rFonts w:ascii="Arial" w:eastAsia="Arial" w:hAnsi="Arial" w:cs="Arial"/>
          <w:spacing w:val="1"/>
          <w:sz w:val="22"/>
          <w:szCs w:val="22"/>
        </w:rPr>
        <w:t>il</w:t>
      </w:r>
      <w:r w:rsidRPr="005C5608">
        <w:rPr>
          <w:rFonts w:ascii="Arial" w:eastAsia="Arial" w:hAnsi="Arial" w:cs="Arial"/>
          <w:spacing w:val="2"/>
          <w:sz w:val="22"/>
          <w:szCs w:val="22"/>
        </w:rPr>
        <w:t>a</w:t>
      </w:r>
      <w:r w:rsidRPr="005C5608">
        <w:rPr>
          <w:rFonts w:ascii="Arial" w:eastAsia="Arial" w:hAnsi="Arial" w:cs="Arial"/>
          <w:spacing w:val="-5"/>
          <w:sz w:val="22"/>
          <w:szCs w:val="22"/>
        </w:rPr>
        <w:t>y</w:t>
      </w:r>
      <w:r w:rsidRPr="005C5608">
        <w:rPr>
          <w:rFonts w:ascii="Arial" w:eastAsia="Arial" w:hAnsi="Arial" w:cs="Arial"/>
          <w:spacing w:val="2"/>
          <w:sz w:val="22"/>
          <w:szCs w:val="22"/>
        </w:rPr>
        <w:t>a</w:t>
      </w:r>
      <w:r w:rsidRPr="005C5608">
        <w:rPr>
          <w:rFonts w:ascii="Arial" w:eastAsia="Arial" w:hAnsi="Arial" w:cs="Arial"/>
          <w:sz w:val="22"/>
          <w:szCs w:val="22"/>
        </w:rPr>
        <w:t xml:space="preserve">h Kalimantan Selatan/Kepala UPTPBJ Kalimantan Selatan Kementerian Pekerjaan Umum </w:t>
      </w:r>
      <w:r w:rsidRPr="005C5608">
        <w:rPr>
          <w:rFonts w:ascii="Arial" w:eastAsia="Arial" w:hAnsi="Arial" w:cs="Arial"/>
          <w:spacing w:val="1"/>
          <w:sz w:val="22"/>
          <w:szCs w:val="22"/>
        </w:rPr>
        <w:t>N</w:t>
      </w:r>
      <w:r w:rsidRPr="005C5608">
        <w:rPr>
          <w:rFonts w:ascii="Arial" w:eastAsia="Arial" w:hAnsi="Arial" w:cs="Arial"/>
          <w:spacing w:val="2"/>
          <w:sz w:val="22"/>
          <w:szCs w:val="22"/>
        </w:rPr>
        <w:t>o</w:t>
      </w:r>
      <w:r w:rsidRPr="005C5608">
        <w:rPr>
          <w:rFonts w:ascii="Arial" w:eastAsia="Arial" w:hAnsi="Arial" w:cs="Arial"/>
          <w:spacing w:val="-3"/>
          <w:sz w:val="22"/>
          <w:szCs w:val="22"/>
        </w:rPr>
        <w:t>m</w:t>
      </w:r>
      <w:r w:rsidRPr="005C5608">
        <w:rPr>
          <w:rFonts w:ascii="Arial" w:eastAsia="Arial" w:hAnsi="Arial" w:cs="Arial"/>
          <w:spacing w:val="2"/>
          <w:sz w:val="22"/>
          <w:szCs w:val="22"/>
        </w:rPr>
        <w:t>o</w:t>
      </w:r>
      <w:r w:rsidRPr="005C5608">
        <w:rPr>
          <w:rFonts w:ascii="Arial" w:eastAsia="Arial" w:hAnsi="Arial" w:cs="Arial"/>
          <w:sz w:val="22"/>
          <w:szCs w:val="22"/>
        </w:rPr>
        <w:t xml:space="preserve">r </w:t>
      </w:r>
      <w:r w:rsidR="00196587" w:rsidRPr="00606B5F">
        <w:rPr>
          <w:rFonts w:ascii="Arial" w:eastAsia="Arial" w:hAnsi="Arial" w:cs="Arial"/>
          <w:sz w:val="22"/>
          <w:szCs w:val="22"/>
        </w:rPr>
        <w:t>{nomor_sk_</w:t>
      </w:r>
      <w:r w:rsidR="00196587">
        <w:rPr>
          <w:rFonts w:ascii="Arial" w:eastAsia="Arial" w:hAnsi="Arial" w:cs="Arial"/>
          <w:sz w:val="22"/>
          <w:szCs w:val="22"/>
        </w:rPr>
        <w:t>timlak</w:t>
      </w:r>
      <w:r w:rsidR="00196587" w:rsidRPr="00606B5F">
        <w:rPr>
          <w:rFonts w:ascii="Arial" w:eastAsia="Arial" w:hAnsi="Arial" w:cs="Arial"/>
          <w:sz w:val="22"/>
          <w:szCs w:val="22"/>
        </w:rPr>
        <w:t>}</w:t>
      </w:r>
      <w:r w:rsidR="00196587">
        <w:rPr>
          <w:rFonts w:ascii="Arial" w:eastAsia="Arial" w:hAnsi="Arial" w:cs="Arial"/>
          <w:sz w:val="22"/>
          <w:szCs w:val="22"/>
        </w:rPr>
        <w:t xml:space="preserve"> </w:t>
      </w:r>
      <w:r w:rsidRPr="005C5608">
        <w:rPr>
          <w:rFonts w:ascii="Arial" w:eastAsia="Arial" w:hAnsi="Arial" w:cs="Arial"/>
          <w:spacing w:val="-1"/>
          <w:sz w:val="22"/>
          <w:szCs w:val="22"/>
        </w:rPr>
        <w:t>t</w:t>
      </w:r>
      <w:r w:rsidRPr="005C5608">
        <w:rPr>
          <w:rFonts w:ascii="Arial" w:eastAsia="Arial" w:hAnsi="Arial" w:cs="Arial"/>
          <w:spacing w:val="2"/>
          <w:sz w:val="22"/>
          <w:szCs w:val="22"/>
        </w:rPr>
        <w:t>an</w:t>
      </w:r>
      <w:r w:rsidRPr="005C5608">
        <w:rPr>
          <w:rFonts w:ascii="Arial" w:eastAsia="Arial" w:hAnsi="Arial" w:cs="Arial"/>
          <w:spacing w:val="-2"/>
          <w:sz w:val="22"/>
          <w:szCs w:val="22"/>
        </w:rPr>
        <w:t>gg</w:t>
      </w:r>
      <w:r w:rsidRPr="005C5608">
        <w:rPr>
          <w:rFonts w:ascii="Arial" w:eastAsia="Arial" w:hAnsi="Arial" w:cs="Arial"/>
          <w:spacing w:val="2"/>
          <w:sz w:val="22"/>
          <w:szCs w:val="22"/>
        </w:rPr>
        <w:t>a</w:t>
      </w:r>
      <w:r w:rsidRPr="005C5608">
        <w:rPr>
          <w:rFonts w:ascii="Arial" w:eastAsia="Arial" w:hAnsi="Arial" w:cs="Arial"/>
          <w:sz w:val="22"/>
          <w:szCs w:val="22"/>
        </w:rPr>
        <w:t>l</w:t>
      </w:r>
      <w:r w:rsidRPr="005C5608">
        <w:rPr>
          <w:rFonts w:ascii="Arial" w:eastAsia="Arial" w:hAnsi="Arial" w:cs="Arial"/>
          <w:spacing w:val="4"/>
          <w:sz w:val="22"/>
          <w:szCs w:val="22"/>
        </w:rPr>
        <w:t xml:space="preserve"> </w:t>
      </w:r>
      <w:r w:rsidR="00196587" w:rsidRPr="00606B5F">
        <w:rPr>
          <w:rFonts w:ascii="Arial" w:eastAsia="Arial" w:hAnsi="Arial" w:cs="Arial"/>
          <w:sz w:val="22"/>
          <w:szCs w:val="22"/>
        </w:rPr>
        <w:t>{</w:t>
      </w:r>
      <w:r w:rsidR="00196587">
        <w:rPr>
          <w:rFonts w:ascii="Arial" w:eastAsia="Arial" w:hAnsi="Arial" w:cs="Arial"/>
          <w:sz w:val="22"/>
          <w:szCs w:val="22"/>
        </w:rPr>
        <w:t>tanggal</w:t>
      </w:r>
      <w:r w:rsidR="00196587" w:rsidRPr="00606B5F">
        <w:rPr>
          <w:rFonts w:ascii="Arial" w:eastAsia="Arial" w:hAnsi="Arial" w:cs="Arial"/>
          <w:sz w:val="22"/>
          <w:szCs w:val="22"/>
        </w:rPr>
        <w:t>_sk_</w:t>
      </w:r>
      <w:r w:rsidR="00196587">
        <w:rPr>
          <w:rFonts w:ascii="Arial" w:eastAsia="Arial" w:hAnsi="Arial" w:cs="Arial"/>
          <w:sz w:val="22"/>
          <w:szCs w:val="22"/>
        </w:rPr>
        <w:t>timlak</w:t>
      </w:r>
      <w:r w:rsidR="00196587" w:rsidRPr="00606B5F">
        <w:rPr>
          <w:rFonts w:ascii="Arial" w:eastAsia="Arial" w:hAnsi="Arial" w:cs="Arial"/>
          <w:sz w:val="22"/>
          <w:szCs w:val="22"/>
        </w:rPr>
        <w:t>}</w:t>
      </w:r>
      <w:r w:rsidR="00196587">
        <w:rPr>
          <w:rFonts w:ascii="Arial" w:eastAsia="Arial" w:hAnsi="Arial" w:cs="Arial"/>
          <w:sz w:val="22"/>
          <w:szCs w:val="22"/>
        </w:rPr>
        <w:t xml:space="preserve"> </w:t>
      </w:r>
      <w:r w:rsidRPr="005C5608">
        <w:rPr>
          <w:rFonts w:ascii="Arial" w:eastAsia="Arial" w:hAnsi="Arial" w:cs="Arial"/>
          <w:spacing w:val="-1"/>
          <w:sz w:val="22"/>
          <w:szCs w:val="22"/>
        </w:rPr>
        <w:t>t</w:t>
      </w:r>
      <w:r w:rsidRPr="005C5608">
        <w:rPr>
          <w:rFonts w:ascii="Arial" w:eastAsia="Arial" w:hAnsi="Arial" w:cs="Arial"/>
          <w:spacing w:val="2"/>
          <w:sz w:val="22"/>
          <w:szCs w:val="22"/>
        </w:rPr>
        <w:t>en</w:t>
      </w:r>
      <w:r w:rsidRPr="005C5608">
        <w:rPr>
          <w:rFonts w:ascii="Arial" w:eastAsia="Arial" w:hAnsi="Arial" w:cs="Arial"/>
          <w:spacing w:val="-6"/>
          <w:sz w:val="22"/>
          <w:szCs w:val="22"/>
        </w:rPr>
        <w:t>t</w:t>
      </w:r>
      <w:r w:rsidRPr="005C5608">
        <w:rPr>
          <w:rFonts w:ascii="Arial" w:eastAsia="Arial" w:hAnsi="Arial" w:cs="Arial"/>
          <w:spacing w:val="2"/>
          <w:sz w:val="22"/>
          <w:szCs w:val="22"/>
        </w:rPr>
        <w:t>an</w:t>
      </w:r>
      <w:r w:rsidRPr="005C5608">
        <w:rPr>
          <w:rFonts w:ascii="Arial" w:eastAsia="Arial" w:hAnsi="Arial" w:cs="Arial"/>
          <w:sz w:val="22"/>
          <w:szCs w:val="22"/>
        </w:rPr>
        <w:t xml:space="preserve">g </w:t>
      </w:r>
      <w:r w:rsidRPr="005C5608">
        <w:rPr>
          <w:rFonts w:ascii="Arial" w:eastAsia="Arial" w:hAnsi="Arial" w:cs="Arial"/>
          <w:spacing w:val="-2"/>
          <w:sz w:val="22"/>
          <w:szCs w:val="22"/>
        </w:rPr>
        <w:t>P</w:t>
      </w:r>
      <w:r w:rsidRPr="005C5608">
        <w:rPr>
          <w:rFonts w:ascii="Arial" w:eastAsia="Arial" w:hAnsi="Arial" w:cs="Arial"/>
          <w:spacing w:val="2"/>
          <w:sz w:val="22"/>
          <w:szCs w:val="22"/>
        </w:rPr>
        <w:t>e</w:t>
      </w:r>
      <w:r w:rsidRPr="005C5608">
        <w:rPr>
          <w:rFonts w:ascii="Arial" w:eastAsia="Arial" w:hAnsi="Arial" w:cs="Arial"/>
          <w:spacing w:val="-2"/>
          <w:sz w:val="22"/>
          <w:szCs w:val="22"/>
        </w:rPr>
        <w:t>n</w:t>
      </w:r>
      <w:r w:rsidRPr="005C5608">
        <w:rPr>
          <w:rFonts w:ascii="Arial" w:eastAsia="Arial" w:hAnsi="Arial" w:cs="Arial"/>
          <w:spacing w:val="2"/>
          <w:sz w:val="22"/>
          <w:szCs w:val="22"/>
        </w:rPr>
        <w:t>e</w:t>
      </w:r>
      <w:r w:rsidRPr="005C5608">
        <w:rPr>
          <w:rFonts w:ascii="Arial" w:eastAsia="Arial" w:hAnsi="Arial" w:cs="Arial"/>
          <w:spacing w:val="-1"/>
          <w:sz w:val="22"/>
          <w:szCs w:val="22"/>
        </w:rPr>
        <w:t>t</w:t>
      </w:r>
      <w:r w:rsidRPr="005C5608">
        <w:rPr>
          <w:rFonts w:ascii="Arial" w:eastAsia="Arial" w:hAnsi="Arial" w:cs="Arial"/>
          <w:spacing w:val="2"/>
          <w:sz w:val="22"/>
          <w:szCs w:val="22"/>
        </w:rPr>
        <w:t>a</w:t>
      </w:r>
      <w:r w:rsidRPr="005C5608">
        <w:rPr>
          <w:rFonts w:ascii="Arial" w:eastAsia="Arial" w:hAnsi="Arial" w:cs="Arial"/>
          <w:spacing w:val="-2"/>
          <w:sz w:val="22"/>
          <w:szCs w:val="22"/>
        </w:rPr>
        <w:t>pa</w:t>
      </w:r>
      <w:r w:rsidRPr="005C5608">
        <w:rPr>
          <w:rFonts w:ascii="Arial" w:eastAsia="Arial" w:hAnsi="Arial" w:cs="Arial"/>
          <w:sz w:val="22"/>
          <w:szCs w:val="22"/>
        </w:rPr>
        <w:t>n</w:t>
      </w:r>
      <w:r w:rsidRPr="005C5608">
        <w:rPr>
          <w:rFonts w:ascii="Arial" w:eastAsia="Arial" w:hAnsi="Arial" w:cs="Arial"/>
          <w:spacing w:val="3"/>
          <w:sz w:val="22"/>
          <w:szCs w:val="22"/>
        </w:rPr>
        <w:t xml:space="preserve"> Tim Pelaksana </w:t>
      </w:r>
      <w:r w:rsidR="001237C6">
        <w:rPr>
          <w:rFonts w:ascii="Arial" w:eastAsia="Arial" w:hAnsi="Arial" w:cs="Arial"/>
          <w:spacing w:val="3"/>
          <w:sz w:val="22"/>
          <w:szCs w:val="22"/>
        </w:rPr>
        <w:t>{kode_pok</w:t>
      </w:r>
      <w:r w:rsidR="00001149">
        <w:rPr>
          <w:rFonts w:ascii="Arial" w:eastAsia="Arial" w:hAnsi="Arial" w:cs="Arial"/>
          <w:spacing w:val="3"/>
          <w:sz w:val="22"/>
          <w:szCs w:val="22"/>
        </w:rPr>
        <w:t>ja</w:t>
      </w:r>
      <w:r w:rsidR="001237C6">
        <w:rPr>
          <w:rFonts w:ascii="Arial" w:eastAsia="Arial" w:hAnsi="Arial" w:cs="Arial"/>
          <w:spacing w:val="3"/>
          <w:sz w:val="22"/>
          <w:szCs w:val="22"/>
        </w:rPr>
        <w:t>}</w:t>
      </w:r>
      <w:r w:rsidRPr="005C5608">
        <w:rPr>
          <w:rFonts w:ascii="Arial" w:eastAsia="Arial" w:hAnsi="Arial" w:cs="Arial"/>
          <w:spacing w:val="3"/>
          <w:sz w:val="22"/>
          <w:szCs w:val="22"/>
        </w:rPr>
        <w:t xml:space="preserve"> BP2JK Wilayah </w:t>
      </w:r>
      <w:r w:rsidRPr="005C5608">
        <w:rPr>
          <w:rFonts w:ascii="Arial" w:eastAsia="Arial" w:hAnsi="Arial" w:cs="Arial"/>
          <w:spacing w:val="-2"/>
          <w:sz w:val="22"/>
          <w:szCs w:val="22"/>
        </w:rPr>
        <w:t xml:space="preserve">Wilayah Kalimantan Selatan Kementerian Pekerjaan Umum Tahun Anggaran </w:t>
      </w:r>
      <w:r w:rsidR="001237C6">
        <w:rPr>
          <w:rFonts w:ascii="Arial" w:eastAsia="Arial" w:hAnsi="Arial" w:cs="Arial"/>
          <w:spacing w:val="-2"/>
          <w:sz w:val="22"/>
          <w:szCs w:val="22"/>
        </w:rPr>
        <w:t>{tahun_anggaran}</w:t>
      </w:r>
      <w:r w:rsidRPr="005C5608">
        <w:rPr>
          <w:rFonts w:ascii="Arial" w:eastAsia="Arial" w:hAnsi="Arial" w:cs="Arial"/>
          <w:spacing w:val="-2"/>
          <w:sz w:val="22"/>
          <w:szCs w:val="22"/>
        </w:rPr>
        <w:t>;</w:t>
      </w:r>
      <w:r w:rsidRPr="005C5608">
        <w:rPr>
          <w:rFonts w:ascii="Arial" w:eastAsia="Arial" w:hAnsi="Arial" w:cs="Arial"/>
          <w:sz w:val="22"/>
          <w:szCs w:val="22"/>
        </w:rPr>
        <w:t xml:space="preserve"> dan</w:t>
      </w:r>
    </w:p>
    <w:bookmarkEnd w:id="0"/>
    <w:p w14:paraId="3A015904" w14:textId="2784EF7F" w:rsidR="000F1F50" w:rsidRPr="005C5608" w:rsidRDefault="000F1F50" w:rsidP="003939EB">
      <w:pPr>
        <w:pStyle w:val="ListParagraph"/>
        <w:numPr>
          <w:ilvl w:val="0"/>
          <w:numId w:val="1"/>
        </w:numPr>
        <w:spacing w:line="276" w:lineRule="auto"/>
        <w:ind w:right="28"/>
        <w:jc w:val="both"/>
        <w:rPr>
          <w:rFonts w:ascii="Arial" w:eastAsia="Arial" w:hAnsi="Arial" w:cs="Arial"/>
          <w:sz w:val="22"/>
          <w:szCs w:val="22"/>
        </w:rPr>
      </w:pPr>
      <w:r w:rsidRPr="005C5608">
        <w:rPr>
          <w:rFonts w:ascii="Arial" w:eastAsia="Arial" w:hAnsi="Arial" w:cs="Arial"/>
          <w:sz w:val="22"/>
          <w:szCs w:val="22"/>
        </w:rPr>
        <w:t xml:space="preserve">Undangan Rapat Pembahasan Reviu Dokumen Persiapan Pengadaan dan Penyiapan Dokumen Pemilihan Nomor </w:t>
      </w:r>
      <w:r w:rsidR="00F91004">
        <w:rPr>
          <w:rFonts w:ascii="Arial" w:eastAsia="Arial" w:hAnsi="Arial" w:cs="Arial"/>
          <w:sz w:val="22"/>
          <w:szCs w:val="22"/>
        </w:rPr>
        <w:t>{nomor_undangan_rapat}</w:t>
      </w:r>
      <w:r w:rsidR="0061777D" w:rsidRPr="005C5608">
        <w:rPr>
          <w:rFonts w:ascii="Arial" w:eastAsia="Arial" w:hAnsi="Arial" w:cs="Arial"/>
          <w:sz w:val="22"/>
          <w:szCs w:val="22"/>
        </w:rPr>
        <w:t xml:space="preserve"> </w:t>
      </w:r>
      <w:r w:rsidR="00A40573" w:rsidRPr="005C5608">
        <w:rPr>
          <w:rFonts w:ascii="Arial" w:eastAsia="Arial" w:hAnsi="Arial" w:cs="Arial"/>
          <w:sz w:val="22"/>
          <w:szCs w:val="22"/>
        </w:rPr>
        <w:t>t</w:t>
      </w:r>
      <w:r w:rsidRPr="005C5608">
        <w:rPr>
          <w:rFonts w:ascii="Arial" w:eastAsia="Arial" w:hAnsi="Arial" w:cs="Arial"/>
          <w:sz w:val="22"/>
          <w:szCs w:val="22"/>
        </w:rPr>
        <w:t xml:space="preserve">anggal </w:t>
      </w:r>
      <w:r w:rsidR="00F91004">
        <w:rPr>
          <w:rFonts w:ascii="Arial" w:eastAsia="Arial" w:hAnsi="Arial" w:cs="Arial"/>
          <w:sz w:val="22"/>
          <w:szCs w:val="22"/>
        </w:rPr>
        <w:t>{tanggal_</w:t>
      </w:r>
      <w:r w:rsidR="00AA302C">
        <w:rPr>
          <w:rFonts w:ascii="Arial" w:eastAsia="Arial" w:hAnsi="Arial" w:cs="Arial"/>
          <w:spacing w:val="-2"/>
          <w:sz w:val="22"/>
          <w:szCs w:val="22"/>
        </w:rPr>
        <w:t>reviu</w:t>
      </w:r>
      <w:r w:rsidR="00F91004">
        <w:rPr>
          <w:rFonts w:ascii="Arial" w:eastAsia="Arial" w:hAnsi="Arial" w:cs="Arial"/>
          <w:sz w:val="22"/>
          <w:szCs w:val="22"/>
        </w:rPr>
        <w:t>}</w:t>
      </w:r>
      <w:r w:rsidR="00A2468E" w:rsidRPr="00F91004">
        <w:rPr>
          <w:rFonts w:ascii="Arial" w:eastAsia="Arial" w:hAnsi="Arial" w:cs="Arial"/>
          <w:sz w:val="22"/>
          <w:szCs w:val="22"/>
        </w:rPr>
        <w:t>.</w:t>
      </w:r>
    </w:p>
    <w:p w14:paraId="70C8BC8A" w14:textId="77777777" w:rsidR="00673373" w:rsidRPr="005A1202" w:rsidRDefault="00673373" w:rsidP="003939EB">
      <w:pPr>
        <w:pStyle w:val="ListParagraph"/>
        <w:spacing w:line="276" w:lineRule="auto"/>
        <w:ind w:left="927" w:right="28"/>
        <w:jc w:val="both"/>
        <w:rPr>
          <w:rFonts w:ascii="Arial" w:eastAsia="Arial" w:hAnsi="Arial" w:cs="Arial"/>
          <w:sz w:val="22"/>
          <w:szCs w:val="22"/>
        </w:rPr>
      </w:pPr>
    </w:p>
    <w:p w14:paraId="15107DF8" w14:textId="77777777" w:rsidR="001E29B0" w:rsidRPr="005A1202" w:rsidRDefault="7EE60B70" w:rsidP="003939EB">
      <w:pPr>
        <w:pStyle w:val="ListParagraph"/>
        <w:numPr>
          <w:ilvl w:val="0"/>
          <w:numId w:val="3"/>
        </w:numPr>
        <w:spacing w:line="276" w:lineRule="auto"/>
        <w:ind w:left="567" w:right="28" w:hanging="283"/>
        <w:jc w:val="both"/>
        <w:rPr>
          <w:rFonts w:ascii="Arial" w:eastAsia="Arial" w:hAnsi="Arial" w:cs="Arial"/>
          <w:sz w:val="22"/>
          <w:szCs w:val="22"/>
        </w:rPr>
      </w:pPr>
      <w:r w:rsidRPr="005A1202">
        <w:rPr>
          <w:rFonts w:ascii="Arial" w:eastAsia="Arial" w:hAnsi="Arial" w:cs="Arial"/>
          <w:b/>
          <w:bCs/>
          <w:spacing w:val="1"/>
          <w:sz w:val="22"/>
          <w:szCs w:val="22"/>
        </w:rPr>
        <w:t>B</w:t>
      </w:r>
      <w:r w:rsidRPr="005A1202">
        <w:rPr>
          <w:rFonts w:ascii="Arial" w:eastAsia="Arial" w:hAnsi="Arial" w:cs="Arial"/>
          <w:b/>
          <w:bCs/>
          <w:spacing w:val="2"/>
          <w:sz w:val="22"/>
          <w:szCs w:val="22"/>
        </w:rPr>
        <w:t>a</w:t>
      </w:r>
      <w:r w:rsidRPr="005A1202">
        <w:rPr>
          <w:rFonts w:ascii="Arial" w:eastAsia="Arial" w:hAnsi="Arial" w:cs="Arial"/>
          <w:b/>
          <w:bCs/>
          <w:spacing w:val="-3"/>
          <w:sz w:val="22"/>
          <w:szCs w:val="22"/>
        </w:rPr>
        <w:t>t</w:t>
      </w:r>
      <w:r w:rsidRPr="005A1202">
        <w:rPr>
          <w:rFonts w:ascii="Arial" w:eastAsia="Arial" w:hAnsi="Arial" w:cs="Arial"/>
          <w:b/>
          <w:bCs/>
          <w:spacing w:val="2"/>
          <w:sz w:val="22"/>
          <w:szCs w:val="22"/>
        </w:rPr>
        <w:t>a</w:t>
      </w:r>
      <w:r w:rsidRPr="005A1202">
        <w:rPr>
          <w:rFonts w:ascii="Arial" w:eastAsia="Arial" w:hAnsi="Arial" w:cs="Arial"/>
          <w:b/>
          <w:bCs/>
          <w:spacing w:val="-2"/>
          <w:sz w:val="22"/>
          <w:szCs w:val="22"/>
        </w:rPr>
        <w:t>s</w:t>
      </w:r>
      <w:r w:rsidRPr="005A1202">
        <w:rPr>
          <w:rFonts w:ascii="Arial" w:eastAsia="Arial" w:hAnsi="Arial" w:cs="Arial"/>
          <w:b/>
          <w:bCs/>
          <w:spacing w:val="2"/>
          <w:sz w:val="22"/>
          <w:szCs w:val="22"/>
        </w:rPr>
        <w:t>a</w:t>
      </w:r>
      <w:r w:rsidRPr="005A1202">
        <w:rPr>
          <w:rFonts w:ascii="Arial" w:eastAsia="Arial" w:hAnsi="Arial" w:cs="Arial"/>
          <w:b/>
          <w:bCs/>
          <w:sz w:val="22"/>
          <w:szCs w:val="22"/>
        </w:rPr>
        <w:t>n d</w:t>
      </w:r>
      <w:r w:rsidRPr="005A1202">
        <w:rPr>
          <w:rFonts w:ascii="Arial" w:eastAsia="Arial" w:hAnsi="Arial" w:cs="Arial"/>
          <w:b/>
          <w:bCs/>
          <w:spacing w:val="2"/>
          <w:sz w:val="22"/>
          <w:szCs w:val="22"/>
        </w:rPr>
        <w:t>a</w:t>
      </w:r>
      <w:r w:rsidRPr="005A1202">
        <w:rPr>
          <w:rFonts w:ascii="Arial" w:eastAsia="Arial" w:hAnsi="Arial" w:cs="Arial"/>
          <w:b/>
          <w:bCs/>
          <w:sz w:val="22"/>
          <w:szCs w:val="22"/>
        </w:rPr>
        <w:t>n R</w:t>
      </w:r>
      <w:r w:rsidRPr="005A1202">
        <w:rPr>
          <w:rFonts w:ascii="Arial" w:eastAsia="Arial" w:hAnsi="Arial" w:cs="Arial"/>
          <w:b/>
          <w:bCs/>
          <w:spacing w:val="-4"/>
          <w:sz w:val="22"/>
          <w:szCs w:val="22"/>
        </w:rPr>
        <w:t>u</w:t>
      </w:r>
      <w:r w:rsidRPr="005A1202">
        <w:rPr>
          <w:rFonts w:ascii="Arial" w:eastAsia="Arial" w:hAnsi="Arial" w:cs="Arial"/>
          <w:b/>
          <w:bCs/>
          <w:spacing w:val="2"/>
          <w:sz w:val="22"/>
          <w:szCs w:val="22"/>
        </w:rPr>
        <w:t>a</w:t>
      </w:r>
      <w:r w:rsidRPr="005A1202">
        <w:rPr>
          <w:rFonts w:ascii="Arial" w:eastAsia="Arial" w:hAnsi="Arial" w:cs="Arial"/>
          <w:b/>
          <w:bCs/>
          <w:sz w:val="22"/>
          <w:szCs w:val="22"/>
        </w:rPr>
        <w:t>ng Lin</w:t>
      </w:r>
      <w:r w:rsidRPr="005A1202">
        <w:rPr>
          <w:rFonts w:ascii="Arial" w:eastAsia="Arial" w:hAnsi="Arial" w:cs="Arial"/>
          <w:b/>
          <w:bCs/>
          <w:spacing w:val="-4"/>
          <w:sz w:val="22"/>
          <w:szCs w:val="22"/>
        </w:rPr>
        <w:t>g</w:t>
      </w:r>
      <w:r w:rsidRPr="005A1202">
        <w:rPr>
          <w:rFonts w:ascii="Arial" w:eastAsia="Arial" w:hAnsi="Arial" w:cs="Arial"/>
          <w:b/>
          <w:bCs/>
          <w:spacing w:val="2"/>
          <w:sz w:val="22"/>
          <w:szCs w:val="22"/>
        </w:rPr>
        <w:t>k</w:t>
      </w:r>
      <w:r w:rsidRPr="005A1202">
        <w:rPr>
          <w:rFonts w:ascii="Arial" w:eastAsia="Arial" w:hAnsi="Arial" w:cs="Arial"/>
          <w:b/>
          <w:bCs/>
          <w:sz w:val="22"/>
          <w:szCs w:val="22"/>
        </w:rPr>
        <w:t>up</w:t>
      </w:r>
      <w:r w:rsidRPr="005A1202">
        <w:rPr>
          <w:rFonts w:ascii="Arial" w:eastAsia="Arial" w:hAnsi="Arial" w:cs="Arial"/>
          <w:b/>
          <w:bCs/>
          <w:spacing w:val="3"/>
          <w:sz w:val="22"/>
          <w:szCs w:val="22"/>
        </w:rPr>
        <w:t xml:space="preserve"> </w:t>
      </w:r>
      <w:r w:rsidR="0024275C" w:rsidRPr="005A1202">
        <w:rPr>
          <w:rFonts w:ascii="Arial" w:eastAsia="Arial" w:hAnsi="Arial" w:cs="Arial"/>
          <w:b/>
          <w:bCs/>
          <w:spacing w:val="-2"/>
          <w:sz w:val="22"/>
          <w:szCs w:val="22"/>
        </w:rPr>
        <w:t>Reviu</w:t>
      </w:r>
      <w:r w:rsidRPr="005A1202">
        <w:rPr>
          <w:rFonts w:ascii="Arial" w:eastAsia="Arial" w:hAnsi="Arial" w:cs="Arial"/>
          <w:b/>
          <w:spacing w:val="-2"/>
          <w:sz w:val="22"/>
          <w:szCs w:val="22"/>
        </w:rPr>
        <w:t xml:space="preserve"> </w:t>
      </w:r>
      <w:r w:rsidRPr="005A1202">
        <w:rPr>
          <w:rFonts w:ascii="Arial" w:eastAsia="Arial" w:hAnsi="Arial" w:cs="Arial"/>
          <w:b/>
          <w:bCs/>
          <w:spacing w:val="1"/>
          <w:sz w:val="22"/>
          <w:szCs w:val="22"/>
        </w:rPr>
        <w:t>D</w:t>
      </w:r>
      <w:r w:rsidRPr="005A1202">
        <w:rPr>
          <w:rFonts w:ascii="Arial" w:eastAsia="Arial" w:hAnsi="Arial" w:cs="Arial"/>
          <w:b/>
          <w:bCs/>
          <w:spacing w:val="-4"/>
          <w:sz w:val="22"/>
          <w:szCs w:val="22"/>
        </w:rPr>
        <w:t>o</w:t>
      </w:r>
      <w:r w:rsidRPr="005A1202">
        <w:rPr>
          <w:rFonts w:ascii="Arial" w:eastAsia="Arial" w:hAnsi="Arial" w:cs="Arial"/>
          <w:b/>
          <w:bCs/>
          <w:spacing w:val="2"/>
          <w:sz w:val="22"/>
          <w:szCs w:val="22"/>
        </w:rPr>
        <w:t>k</w:t>
      </w:r>
      <w:r w:rsidRPr="005A1202">
        <w:rPr>
          <w:rFonts w:ascii="Arial" w:eastAsia="Arial" w:hAnsi="Arial" w:cs="Arial"/>
          <w:b/>
          <w:bCs/>
          <w:spacing w:val="-4"/>
          <w:sz w:val="22"/>
          <w:szCs w:val="22"/>
        </w:rPr>
        <w:t>u</w:t>
      </w:r>
      <w:r w:rsidRPr="005A1202">
        <w:rPr>
          <w:rFonts w:ascii="Arial" w:eastAsia="Arial" w:hAnsi="Arial" w:cs="Arial"/>
          <w:b/>
          <w:bCs/>
          <w:sz w:val="22"/>
          <w:szCs w:val="22"/>
        </w:rPr>
        <w:t>m</w:t>
      </w:r>
      <w:r w:rsidRPr="005A1202">
        <w:rPr>
          <w:rFonts w:ascii="Arial" w:eastAsia="Arial" w:hAnsi="Arial" w:cs="Arial"/>
          <w:b/>
          <w:bCs/>
          <w:spacing w:val="2"/>
          <w:sz w:val="22"/>
          <w:szCs w:val="22"/>
        </w:rPr>
        <w:t>e</w:t>
      </w:r>
      <w:r w:rsidRPr="005A1202">
        <w:rPr>
          <w:rFonts w:ascii="Arial" w:eastAsia="Arial" w:hAnsi="Arial" w:cs="Arial"/>
          <w:b/>
          <w:bCs/>
          <w:sz w:val="22"/>
          <w:szCs w:val="22"/>
        </w:rPr>
        <w:t>n</w:t>
      </w:r>
      <w:r w:rsidRPr="005A1202">
        <w:rPr>
          <w:rFonts w:ascii="Arial" w:eastAsia="Arial" w:hAnsi="Arial" w:cs="Arial"/>
          <w:b/>
          <w:bCs/>
          <w:spacing w:val="1"/>
          <w:sz w:val="22"/>
          <w:szCs w:val="22"/>
        </w:rPr>
        <w:t xml:space="preserve"> </w:t>
      </w:r>
      <w:r w:rsidR="5C42476C" w:rsidRPr="005A1202">
        <w:rPr>
          <w:rFonts w:ascii="Arial" w:eastAsia="Arial" w:hAnsi="Arial" w:cs="Arial"/>
          <w:b/>
          <w:bCs/>
          <w:spacing w:val="1"/>
          <w:sz w:val="22"/>
          <w:szCs w:val="22"/>
        </w:rPr>
        <w:t xml:space="preserve">Persiapan </w:t>
      </w:r>
      <w:r w:rsidRPr="005A1202">
        <w:rPr>
          <w:rFonts w:ascii="Arial" w:eastAsia="Arial" w:hAnsi="Arial" w:cs="Arial"/>
          <w:b/>
          <w:bCs/>
          <w:spacing w:val="-2"/>
          <w:sz w:val="22"/>
          <w:szCs w:val="22"/>
        </w:rPr>
        <w:t>P</w:t>
      </w:r>
      <w:r w:rsidRPr="005A1202">
        <w:rPr>
          <w:rFonts w:ascii="Arial" w:eastAsia="Arial" w:hAnsi="Arial" w:cs="Arial"/>
          <w:b/>
          <w:bCs/>
          <w:spacing w:val="2"/>
          <w:sz w:val="22"/>
          <w:szCs w:val="22"/>
        </w:rPr>
        <w:t>e</w:t>
      </w:r>
      <w:r w:rsidRPr="005A1202">
        <w:rPr>
          <w:rFonts w:ascii="Arial" w:eastAsia="Arial" w:hAnsi="Arial" w:cs="Arial"/>
          <w:b/>
          <w:bCs/>
          <w:sz w:val="22"/>
          <w:szCs w:val="22"/>
        </w:rPr>
        <w:t>n</w:t>
      </w:r>
      <w:r w:rsidRPr="005A1202">
        <w:rPr>
          <w:rFonts w:ascii="Arial" w:eastAsia="Arial" w:hAnsi="Arial" w:cs="Arial"/>
          <w:b/>
          <w:bCs/>
          <w:spacing w:val="1"/>
          <w:sz w:val="22"/>
          <w:szCs w:val="22"/>
        </w:rPr>
        <w:t>g</w:t>
      </w:r>
      <w:r w:rsidRPr="005A1202">
        <w:rPr>
          <w:rFonts w:ascii="Arial" w:eastAsia="Arial" w:hAnsi="Arial" w:cs="Arial"/>
          <w:b/>
          <w:bCs/>
          <w:spacing w:val="2"/>
          <w:sz w:val="22"/>
          <w:szCs w:val="22"/>
        </w:rPr>
        <w:t>a</w:t>
      </w:r>
      <w:r w:rsidRPr="005A1202">
        <w:rPr>
          <w:rFonts w:ascii="Arial" w:eastAsia="Arial" w:hAnsi="Arial" w:cs="Arial"/>
          <w:b/>
          <w:bCs/>
          <w:spacing w:val="-4"/>
          <w:sz w:val="22"/>
          <w:szCs w:val="22"/>
        </w:rPr>
        <w:t>d</w:t>
      </w:r>
      <w:r w:rsidRPr="005A1202">
        <w:rPr>
          <w:rFonts w:ascii="Arial" w:eastAsia="Arial" w:hAnsi="Arial" w:cs="Arial"/>
          <w:b/>
          <w:bCs/>
          <w:spacing w:val="2"/>
          <w:sz w:val="22"/>
          <w:szCs w:val="22"/>
        </w:rPr>
        <w:t>a</w:t>
      </w:r>
      <w:r w:rsidRPr="005A1202">
        <w:rPr>
          <w:rFonts w:ascii="Arial" w:eastAsia="Arial" w:hAnsi="Arial" w:cs="Arial"/>
          <w:b/>
          <w:bCs/>
          <w:spacing w:val="-2"/>
          <w:sz w:val="22"/>
          <w:szCs w:val="22"/>
        </w:rPr>
        <w:t>a</w:t>
      </w:r>
      <w:r w:rsidRPr="005A1202">
        <w:rPr>
          <w:rFonts w:ascii="Arial" w:eastAsia="Arial" w:hAnsi="Arial" w:cs="Arial"/>
          <w:b/>
          <w:bCs/>
          <w:sz w:val="22"/>
          <w:szCs w:val="22"/>
        </w:rPr>
        <w:t>n</w:t>
      </w:r>
    </w:p>
    <w:p w14:paraId="48F485AC" w14:textId="0F286665" w:rsidR="001E29B0" w:rsidRPr="005A1202" w:rsidRDefault="001E29B0" w:rsidP="003939EB">
      <w:pPr>
        <w:pStyle w:val="ListParagraph"/>
        <w:spacing w:line="276" w:lineRule="auto"/>
        <w:ind w:left="567" w:right="28"/>
        <w:jc w:val="both"/>
        <w:rPr>
          <w:rFonts w:ascii="Arial" w:eastAsia="Arial" w:hAnsi="Arial" w:cs="Arial"/>
          <w:spacing w:val="-2"/>
          <w:sz w:val="22"/>
          <w:szCs w:val="22"/>
        </w:rPr>
      </w:pPr>
      <w:r w:rsidRPr="005A1202">
        <w:rPr>
          <w:rFonts w:ascii="Arial" w:eastAsia="Arial" w:hAnsi="Arial" w:cs="Arial"/>
          <w:spacing w:val="-2"/>
          <w:sz w:val="22"/>
          <w:szCs w:val="22"/>
        </w:rPr>
        <w:t xml:space="preserve">Reviu Dokumen Persiapan Pengadaan dilaksanakan oleh Pokja Pemilihan bersama dengan Tim Pelaksana dan Pejabat Pembuat Komitmen. Pemeriksaan mengenai kelengkapan berkas yang disampaikan maupun substansinya </w:t>
      </w:r>
      <w:r w:rsidRPr="005A1202">
        <w:rPr>
          <w:rFonts w:ascii="Arial" w:eastAsia="Arial" w:hAnsi="Arial" w:cs="Arial"/>
          <w:sz w:val="22"/>
          <w:szCs w:val="22"/>
        </w:rPr>
        <w:t xml:space="preserve">sesuai </w:t>
      </w:r>
      <w:r w:rsidR="007D483B" w:rsidRPr="005A1202">
        <w:rPr>
          <w:rFonts w:ascii="Arial" w:eastAsia="Arial" w:hAnsi="Arial" w:cs="Arial"/>
          <w:sz w:val="22"/>
          <w:szCs w:val="22"/>
        </w:rPr>
        <w:t>dengan peraturan perundang</w:t>
      </w:r>
      <w:r w:rsidR="000F1F50" w:rsidRPr="005A1202">
        <w:rPr>
          <w:rFonts w:ascii="Arial" w:eastAsia="Arial" w:hAnsi="Arial" w:cs="Arial"/>
          <w:sz w:val="22"/>
          <w:szCs w:val="22"/>
        </w:rPr>
        <w:t>-</w:t>
      </w:r>
      <w:r w:rsidRPr="005A1202">
        <w:rPr>
          <w:rFonts w:ascii="Arial" w:eastAsia="Arial" w:hAnsi="Arial" w:cs="Arial"/>
          <w:sz w:val="22"/>
          <w:szCs w:val="22"/>
        </w:rPr>
        <w:t>undangan terkait Pengadaan Barang/Jasa Pemerintah</w:t>
      </w:r>
      <w:r w:rsidRPr="005A1202">
        <w:rPr>
          <w:rFonts w:ascii="Arial" w:eastAsia="Arial" w:hAnsi="Arial" w:cs="Arial"/>
          <w:spacing w:val="-2"/>
          <w:sz w:val="22"/>
          <w:szCs w:val="22"/>
        </w:rPr>
        <w:t>.</w:t>
      </w:r>
    </w:p>
    <w:p w14:paraId="695E0FDA" w14:textId="77777777" w:rsidR="001E29B0" w:rsidRPr="005A1202" w:rsidRDefault="001E29B0" w:rsidP="003939EB">
      <w:pPr>
        <w:pStyle w:val="ListParagraph"/>
        <w:spacing w:line="276" w:lineRule="auto"/>
        <w:ind w:left="567" w:right="28"/>
        <w:jc w:val="both"/>
        <w:rPr>
          <w:rFonts w:ascii="Arial" w:eastAsia="Arial" w:hAnsi="Arial" w:cs="Arial"/>
          <w:sz w:val="22"/>
          <w:szCs w:val="22"/>
        </w:rPr>
      </w:pPr>
    </w:p>
    <w:p w14:paraId="5C180585" w14:textId="77777777" w:rsidR="005F4954" w:rsidRPr="005A1202" w:rsidRDefault="005F4954" w:rsidP="003939EB">
      <w:pPr>
        <w:pStyle w:val="ListParagraph"/>
        <w:spacing w:line="276" w:lineRule="auto"/>
        <w:ind w:left="567" w:right="28"/>
        <w:jc w:val="both"/>
        <w:rPr>
          <w:rFonts w:ascii="Arial" w:eastAsia="Arial" w:hAnsi="Arial" w:cs="Arial"/>
          <w:sz w:val="22"/>
          <w:szCs w:val="22"/>
        </w:rPr>
      </w:pPr>
    </w:p>
    <w:p w14:paraId="1D4BD643" w14:textId="77777777" w:rsidR="005F4954" w:rsidRPr="005A1202" w:rsidRDefault="005F4954" w:rsidP="003939EB">
      <w:pPr>
        <w:pStyle w:val="ListParagraph"/>
        <w:spacing w:line="276" w:lineRule="auto"/>
        <w:ind w:left="567" w:right="28"/>
        <w:jc w:val="both"/>
        <w:rPr>
          <w:rFonts w:ascii="Arial" w:eastAsia="Arial" w:hAnsi="Arial" w:cs="Arial"/>
          <w:sz w:val="22"/>
          <w:szCs w:val="22"/>
        </w:rPr>
      </w:pPr>
    </w:p>
    <w:p w14:paraId="79FD32FB" w14:textId="77777777" w:rsidR="005F4954" w:rsidRPr="005A1202" w:rsidRDefault="005F4954" w:rsidP="003939EB">
      <w:pPr>
        <w:pStyle w:val="ListParagraph"/>
        <w:spacing w:line="276" w:lineRule="auto"/>
        <w:ind w:left="567" w:right="28"/>
        <w:jc w:val="both"/>
        <w:rPr>
          <w:rFonts w:ascii="Arial" w:eastAsia="Arial" w:hAnsi="Arial" w:cs="Arial"/>
          <w:sz w:val="22"/>
          <w:szCs w:val="22"/>
        </w:rPr>
      </w:pPr>
    </w:p>
    <w:p w14:paraId="7C0A5A29" w14:textId="77777777" w:rsidR="005F4954" w:rsidRDefault="005F4954" w:rsidP="007A01FA">
      <w:pPr>
        <w:spacing w:line="276" w:lineRule="auto"/>
        <w:ind w:right="28"/>
        <w:jc w:val="both"/>
        <w:rPr>
          <w:rFonts w:ascii="Arial" w:eastAsia="Arial" w:hAnsi="Arial" w:cs="Arial"/>
          <w:sz w:val="22"/>
          <w:szCs w:val="22"/>
        </w:rPr>
      </w:pPr>
    </w:p>
    <w:p w14:paraId="54FF187C" w14:textId="77777777" w:rsidR="007A01FA" w:rsidRPr="007A01FA" w:rsidRDefault="007A01FA" w:rsidP="007A01FA">
      <w:pPr>
        <w:spacing w:line="276" w:lineRule="auto"/>
        <w:ind w:right="28"/>
        <w:jc w:val="both"/>
        <w:rPr>
          <w:rFonts w:ascii="Arial" w:eastAsia="Arial" w:hAnsi="Arial" w:cs="Arial"/>
          <w:sz w:val="22"/>
          <w:szCs w:val="22"/>
        </w:rPr>
      </w:pPr>
    </w:p>
    <w:p w14:paraId="77DC02D4" w14:textId="77777777" w:rsidR="005F4954" w:rsidRPr="005A1202" w:rsidRDefault="005F4954" w:rsidP="003939EB">
      <w:pPr>
        <w:pStyle w:val="ListParagraph"/>
        <w:spacing w:line="276" w:lineRule="auto"/>
        <w:ind w:left="567" w:right="28"/>
        <w:jc w:val="both"/>
        <w:rPr>
          <w:rFonts w:ascii="Arial" w:eastAsia="Arial" w:hAnsi="Arial" w:cs="Arial"/>
          <w:sz w:val="22"/>
          <w:szCs w:val="22"/>
        </w:rPr>
      </w:pPr>
    </w:p>
    <w:p w14:paraId="245E953B" w14:textId="77777777" w:rsidR="005F4954" w:rsidRPr="005A1202" w:rsidRDefault="005F4954" w:rsidP="003939EB">
      <w:pPr>
        <w:pStyle w:val="ListParagraph"/>
        <w:spacing w:line="276" w:lineRule="auto"/>
        <w:ind w:left="567" w:right="28"/>
        <w:jc w:val="both"/>
        <w:rPr>
          <w:rFonts w:ascii="Arial" w:eastAsia="Arial" w:hAnsi="Arial" w:cs="Arial"/>
          <w:sz w:val="22"/>
          <w:szCs w:val="22"/>
        </w:rPr>
      </w:pPr>
    </w:p>
    <w:p w14:paraId="35914F7A" w14:textId="77777777" w:rsidR="005F4954" w:rsidRPr="005A1202" w:rsidRDefault="005F4954" w:rsidP="003939EB">
      <w:pPr>
        <w:pStyle w:val="ListParagraph"/>
        <w:spacing w:line="276" w:lineRule="auto"/>
        <w:ind w:left="567" w:right="28"/>
        <w:jc w:val="both"/>
        <w:rPr>
          <w:rFonts w:ascii="Arial" w:eastAsia="Arial" w:hAnsi="Arial" w:cs="Arial"/>
          <w:sz w:val="22"/>
          <w:szCs w:val="22"/>
        </w:rPr>
      </w:pPr>
    </w:p>
    <w:p w14:paraId="5962D3E3" w14:textId="77777777" w:rsidR="005F4954" w:rsidRPr="005A1202" w:rsidRDefault="005F4954" w:rsidP="003939EB">
      <w:pPr>
        <w:pStyle w:val="ListParagraph"/>
        <w:spacing w:line="276" w:lineRule="auto"/>
        <w:ind w:left="567" w:right="28"/>
        <w:jc w:val="both"/>
        <w:rPr>
          <w:rFonts w:ascii="Arial" w:eastAsia="Arial" w:hAnsi="Arial" w:cs="Arial"/>
          <w:sz w:val="22"/>
          <w:szCs w:val="22"/>
        </w:rPr>
      </w:pPr>
    </w:p>
    <w:p w14:paraId="0465D100" w14:textId="77777777" w:rsidR="005F4954" w:rsidRPr="005A1202" w:rsidRDefault="005F4954" w:rsidP="003939EB">
      <w:pPr>
        <w:pStyle w:val="ListParagraph"/>
        <w:spacing w:line="276" w:lineRule="auto"/>
        <w:ind w:left="567" w:right="28"/>
        <w:jc w:val="both"/>
        <w:rPr>
          <w:rFonts w:ascii="Arial" w:eastAsia="Arial" w:hAnsi="Arial" w:cs="Arial"/>
          <w:sz w:val="22"/>
          <w:szCs w:val="22"/>
        </w:rPr>
      </w:pPr>
    </w:p>
    <w:p w14:paraId="5E082B73" w14:textId="77777777" w:rsidR="005F4954" w:rsidRPr="005A1202" w:rsidRDefault="005F4954" w:rsidP="003939EB">
      <w:pPr>
        <w:pStyle w:val="ListParagraph"/>
        <w:spacing w:line="276" w:lineRule="auto"/>
        <w:ind w:left="567" w:right="28"/>
        <w:jc w:val="both"/>
        <w:rPr>
          <w:rFonts w:ascii="Arial" w:eastAsia="Arial" w:hAnsi="Arial" w:cs="Arial"/>
          <w:sz w:val="22"/>
          <w:szCs w:val="22"/>
        </w:rPr>
      </w:pPr>
    </w:p>
    <w:p w14:paraId="602A629C" w14:textId="77777777" w:rsidR="005F4954" w:rsidRPr="005A1202" w:rsidRDefault="005F4954" w:rsidP="003939EB">
      <w:pPr>
        <w:pStyle w:val="ListParagraph"/>
        <w:spacing w:line="276" w:lineRule="auto"/>
        <w:ind w:left="567" w:right="28"/>
        <w:jc w:val="both"/>
        <w:rPr>
          <w:rFonts w:ascii="Arial" w:eastAsia="Arial" w:hAnsi="Arial" w:cs="Arial"/>
          <w:sz w:val="22"/>
          <w:szCs w:val="22"/>
        </w:rPr>
      </w:pPr>
    </w:p>
    <w:p w14:paraId="2DB05721" w14:textId="77777777" w:rsidR="005F4954" w:rsidRPr="005A1202" w:rsidRDefault="005F4954" w:rsidP="003939EB">
      <w:pPr>
        <w:pStyle w:val="ListParagraph"/>
        <w:spacing w:line="276" w:lineRule="auto"/>
        <w:ind w:left="567" w:right="28"/>
        <w:jc w:val="both"/>
        <w:rPr>
          <w:rFonts w:ascii="Arial" w:eastAsia="Arial" w:hAnsi="Arial" w:cs="Arial"/>
          <w:sz w:val="22"/>
          <w:szCs w:val="22"/>
        </w:rPr>
      </w:pPr>
    </w:p>
    <w:p w14:paraId="09B1B004" w14:textId="77777777" w:rsidR="005F4954" w:rsidRPr="005A1202" w:rsidRDefault="005F4954" w:rsidP="003939EB">
      <w:pPr>
        <w:pStyle w:val="ListParagraph"/>
        <w:spacing w:line="276" w:lineRule="auto"/>
        <w:ind w:left="567" w:right="28"/>
        <w:jc w:val="both"/>
        <w:rPr>
          <w:rFonts w:ascii="Arial" w:eastAsia="Arial" w:hAnsi="Arial" w:cs="Arial"/>
          <w:sz w:val="22"/>
          <w:szCs w:val="22"/>
        </w:rPr>
      </w:pPr>
    </w:p>
    <w:p w14:paraId="039AE9D1" w14:textId="77777777" w:rsidR="005F4954" w:rsidRPr="005A1202" w:rsidRDefault="005F4954" w:rsidP="003939EB">
      <w:pPr>
        <w:pStyle w:val="ListParagraph"/>
        <w:spacing w:line="276" w:lineRule="auto"/>
        <w:ind w:left="567" w:right="28"/>
        <w:jc w:val="both"/>
        <w:rPr>
          <w:rFonts w:ascii="Arial" w:eastAsia="Arial" w:hAnsi="Arial" w:cs="Arial"/>
          <w:sz w:val="22"/>
          <w:szCs w:val="22"/>
        </w:rPr>
      </w:pPr>
    </w:p>
    <w:p w14:paraId="0EB4551D" w14:textId="77777777" w:rsidR="005F4954" w:rsidRPr="005A1202" w:rsidRDefault="005F4954" w:rsidP="003939EB">
      <w:pPr>
        <w:pStyle w:val="ListParagraph"/>
        <w:spacing w:line="276" w:lineRule="auto"/>
        <w:ind w:left="567" w:right="28"/>
        <w:jc w:val="both"/>
        <w:rPr>
          <w:rFonts w:ascii="Arial" w:eastAsia="Arial" w:hAnsi="Arial" w:cs="Arial"/>
          <w:sz w:val="22"/>
          <w:szCs w:val="22"/>
        </w:rPr>
      </w:pPr>
    </w:p>
    <w:p w14:paraId="116CBD1E" w14:textId="77777777" w:rsidR="005F4954" w:rsidRPr="005A1202" w:rsidRDefault="005F4954" w:rsidP="003939EB">
      <w:pPr>
        <w:pStyle w:val="ListParagraph"/>
        <w:spacing w:line="276" w:lineRule="auto"/>
        <w:ind w:left="567" w:right="28"/>
        <w:jc w:val="both"/>
        <w:rPr>
          <w:rFonts w:ascii="Arial" w:eastAsia="Arial" w:hAnsi="Arial" w:cs="Arial"/>
          <w:sz w:val="22"/>
          <w:szCs w:val="22"/>
        </w:rPr>
      </w:pPr>
    </w:p>
    <w:p w14:paraId="7947C5AB" w14:textId="77777777" w:rsidR="005F4954" w:rsidRPr="005A1202" w:rsidRDefault="005F4954" w:rsidP="003939EB">
      <w:pPr>
        <w:pStyle w:val="ListParagraph"/>
        <w:spacing w:line="276" w:lineRule="auto"/>
        <w:ind w:left="567" w:right="28"/>
        <w:jc w:val="both"/>
        <w:rPr>
          <w:rFonts w:ascii="Arial" w:eastAsia="Arial" w:hAnsi="Arial" w:cs="Arial"/>
          <w:sz w:val="22"/>
          <w:szCs w:val="22"/>
        </w:rPr>
      </w:pPr>
    </w:p>
    <w:p w14:paraId="65ABE350" w14:textId="77777777" w:rsidR="005F4954" w:rsidRPr="005A1202" w:rsidRDefault="005F4954" w:rsidP="003939EB">
      <w:pPr>
        <w:pStyle w:val="ListParagraph"/>
        <w:spacing w:line="276" w:lineRule="auto"/>
        <w:ind w:left="567" w:right="28"/>
        <w:jc w:val="both"/>
        <w:rPr>
          <w:rFonts w:ascii="Arial" w:eastAsia="Arial" w:hAnsi="Arial" w:cs="Arial"/>
          <w:sz w:val="22"/>
          <w:szCs w:val="22"/>
        </w:rPr>
      </w:pPr>
    </w:p>
    <w:p w14:paraId="3CFAEC45" w14:textId="77777777" w:rsidR="005F4954" w:rsidRPr="005A1202" w:rsidRDefault="005F4954" w:rsidP="003939EB">
      <w:pPr>
        <w:pStyle w:val="ListParagraph"/>
        <w:spacing w:line="276" w:lineRule="auto"/>
        <w:ind w:left="567" w:right="28"/>
        <w:jc w:val="both"/>
        <w:rPr>
          <w:rFonts w:ascii="Arial" w:eastAsia="Arial" w:hAnsi="Arial" w:cs="Arial"/>
          <w:sz w:val="22"/>
          <w:szCs w:val="22"/>
        </w:rPr>
      </w:pPr>
    </w:p>
    <w:p w14:paraId="15E4D585" w14:textId="77777777" w:rsidR="005F4954" w:rsidRPr="005A1202" w:rsidRDefault="005F4954" w:rsidP="003939EB">
      <w:pPr>
        <w:pStyle w:val="ListParagraph"/>
        <w:spacing w:line="276" w:lineRule="auto"/>
        <w:ind w:left="567" w:right="28"/>
        <w:jc w:val="both"/>
        <w:rPr>
          <w:rFonts w:ascii="Arial" w:eastAsia="Arial" w:hAnsi="Arial" w:cs="Arial"/>
          <w:sz w:val="22"/>
          <w:szCs w:val="22"/>
        </w:rPr>
      </w:pPr>
    </w:p>
    <w:p w14:paraId="5DE2FFDF" w14:textId="77777777" w:rsidR="005F4954" w:rsidRPr="005A1202" w:rsidRDefault="005F4954" w:rsidP="003939EB">
      <w:pPr>
        <w:pStyle w:val="ListParagraph"/>
        <w:spacing w:line="276" w:lineRule="auto"/>
        <w:ind w:left="567" w:right="28"/>
        <w:jc w:val="both"/>
        <w:rPr>
          <w:rFonts w:ascii="Arial" w:eastAsia="Arial" w:hAnsi="Arial" w:cs="Arial"/>
          <w:sz w:val="22"/>
          <w:szCs w:val="22"/>
        </w:rPr>
      </w:pPr>
    </w:p>
    <w:p w14:paraId="690E46B1" w14:textId="77777777" w:rsidR="005F4954" w:rsidRPr="005A1202" w:rsidRDefault="005F4954" w:rsidP="003939EB">
      <w:pPr>
        <w:pStyle w:val="ListParagraph"/>
        <w:spacing w:line="276" w:lineRule="auto"/>
        <w:ind w:left="567" w:right="28"/>
        <w:jc w:val="both"/>
        <w:rPr>
          <w:rFonts w:ascii="Arial" w:eastAsia="Arial" w:hAnsi="Arial" w:cs="Arial"/>
          <w:sz w:val="22"/>
          <w:szCs w:val="22"/>
        </w:rPr>
      </w:pPr>
    </w:p>
    <w:p w14:paraId="145460C8" w14:textId="77777777" w:rsidR="005F4954" w:rsidRPr="005A1202" w:rsidRDefault="005F4954" w:rsidP="003939EB">
      <w:pPr>
        <w:pStyle w:val="ListParagraph"/>
        <w:spacing w:line="276" w:lineRule="auto"/>
        <w:ind w:left="567" w:right="28"/>
        <w:jc w:val="both"/>
        <w:rPr>
          <w:rFonts w:ascii="Arial" w:eastAsia="Arial" w:hAnsi="Arial" w:cs="Arial"/>
          <w:sz w:val="22"/>
          <w:szCs w:val="22"/>
        </w:rPr>
      </w:pPr>
    </w:p>
    <w:p w14:paraId="32E5E73F" w14:textId="77777777" w:rsidR="005F4954" w:rsidRPr="005A1202" w:rsidRDefault="005F4954" w:rsidP="003939EB">
      <w:pPr>
        <w:pStyle w:val="ListParagraph"/>
        <w:spacing w:line="276" w:lineRule="auto"/>
        <w:ind w:left="567" w:right="28"/>
        <w:jc w:val="both"/>
        <w:rPr>
          <w:rFonts w:ascii="Arial" w:eastAsia="Arial" w:hAnsi="Arial" w:cs="Arial"/>
          <w:sz w:val="22"/>
          <w:szCs w:val="22"/>
        </w:rPr>
      </w:pPr>
    </w:p>
    <w:p w14:paraId="0A0161AF" w14:textId="77777777" w:rsidR="005F4954" w:rsidRPr="005A1202" w:rsidRDefault="005F4954" w:rsidP="003939EB">
      <w:pPr>
        <w:pStyle w:val="ListParagraph"/>
        <w:spacing w:line="276" w:lineRule="auto"/>
        <w:ind w:left="567" w:right="28"/>
        <w:jc w:val="both"/>
        <w:rPr>
          <w:rFonts w:ascii="Arial" w:eastAsia="Arial" w:hAnsi="Arial" w:cs="Arial"/>
          <w:sz w:val="22"/>
          <w:szCs w:val="22"/>
        </w:rPr>
      </w:pPr>
    </w:p>
    <w:p w14:paraId="6B9353A3" w14:textId="77777777" w:rsidR="005F4954" w:rsidRPr="005A1202" w:rsidRDefault="005F4954" w:rsidP="003939EB">
      <w:pPr>
        <w:pStyle w:val="ListParagraph"/>
        <w:spacing w:line="276" w:lineRule="auto"/>
        <w:ind w:left="567" w:right="28"/>
        <w:jc w:val="right"/>
        <w:rPr>
          <w:rFonts w:ascii="Arial" w:eastAsia="Arial" w:hAnsi="Arial" w:cs="Arial"/>
          <w:i/>
          <w:iCs/>
          <w:sz w:val="22"/>
          <w:szCs w:val="22"/>
        </w:rPr>
      </w:pPr>
    </w:p>
    <w:p w14:paraId="487B1652" w14:textId="6427F29D" w:rsidR="00990DBA" w:rsidRPr="005A1202" w:rsidRDefault="005F4954" w:rsidP="003939EB">
      <w:pPr>
        <w:pStyle w:val="ListParagraph"/>
        <w:spacing w:line="276" w:lineRule="auto"/>
        <w:ind w:left="567" w:right="28"/>
        <w:jc w:val="right"/>
        <w:rPr>
          <w:rFonts w:ascii="Arial" w:eastAsia="Arial" w:hAnsi="Arial" w:cs="Arial"/>
          <w:i/>
          <w:iCs/>
          <w:sz w:val="22"/>
          <w:szCs w:val="22"/>
        </w:rPr>
        <w:sectPr w:rsidR="00990DBA" w:rsidRPr="005A1202" w:rsidSect="00B1684A">
          <w:footerReference w:type="default" r:id="rId11"/>
          <w:headerReference w:type="first" r:id="rId12"/>
          <w:footerReference w:type="first" r:id="rId13"/>
          <w:pgSz w:w="11907" w:h="16840" w:code="9"/>
          <w:pgMar w:top="1134" w:right="1134" w:bottom="1418" w:left="1418" w:header="720" w:footer="284" w:gutter="0"/>
          <w:cols w:space="720"/>
          <w:titlePg/>
          <w:docGrid w:linePitch="272"/>
        </w:sectPr>
      </w:pPr>
      <w:r w:rsidRPr="005A1202">
        <w:rPr>
          <w:rFonts w:ascii="Arial" w:eastAsia="Arial" w:hAnsi="Arial" w:cs="Arial"/>
          <w:i/>
          <w:iCs/>
          <w:sz w:val="22"/>
          <w:szCs w:val="22"/>
        </w:rPr>
        <w:t>3. Hasil...</w:t>
      </w:r>
    </w:p>
    <w:p w14:paraId="5F9DF405" w14:textId="6B037FA4" w:rsidR="00976CF9" w:rsidRPr="002E65A6" w:rsidRDefault="003B2255" w:rsidP="003939EB">
      <w:pPr>
        <w:pStyle w:val="ListParagraph"/>
        <w:numPr>
          <w:ilvl w:val="0"/>
          <w:numId w:val="3"/>
        </w:numPr>
        <w:spacing w:line="276" w:lineRule="auto"/>
        <w:ind w:left="567" w:right="28" w:hanging="283"/>
        <w:jc w:val="both"/>
        <w:rPr>
          <w:rFonts w:ascii="Arial" w:hAnsi="Arial" w:cs="Arial"/>
          <w:sz w:val="22"/>
          <w:szCs w:val="22"/>
        </w:rPr>
      </w:pPr>
      <w:r w:rsidRPr="002E65A6">
        <w:rPr>
          <w:rFonts w:ascii="Arial" w:hAnsi="Arial" w:cs="Arial"/>
          <w:b/>
          <w:bCs/>
          <w:sz w:val="22"/>
          <w:szCs w:val="22"/>
        </w:rPr>
        <w:lastRenderedPageBreak/>
        <w:t>Hasil Reviu</w:t>
      </w:r>
      <w:r w:rsidR="00976CF9" w:rsidRPr="002E65A6">
        <w:rPr>
          <w:rFonts w:ascii="Arial" w:hAnsi="Arial" w:cs="Arial"/>
          <w:b/>
          <w:bCs/>
          <w:sz w:val="22"/>
          <w:szCs w:val="22"/>
        </w:rPr>
        <w:t xml:space="preserve"> Dokumen Persiapan Pengadaan</w:t>
      </w:r>
    </w:p>
    <w:tbl>
      <w:tblPr>
        <w:tblStyle w:val="TableGrid"/>
        <w:tblW w:w="4813" w:type="pct"/>
        <w:jc w:val="center"/>
        <w:tblLook w:val="04A0" w:firstRow="1" w:lastRow="0" w:firstColumn="1" w:lastColumn="0" w:noHBand="0" w:noVBand="1"/>
      </w:tblPr>
      <w:tblGrid>
        <w:gridCol w:w="704"/>
        <w:gridCol w:w="2974"/>
        <w:gridCol w:w="2411"/>
        <w:gridCol w:w="2339"/>
        <w:gridCol w:w="2908"/>
        <w:gridCol w:w="2408"/>
      </w:tblGrid>
      <w:tr w:rsidR="00AD5009" w:rsidRPr="002E65A6" w14:paraId="3AA7F6FC" w14:textId="19889104" w:rsidTr="000A2387">
        <w:trPr>
          <w:trHeight w:val="367"/>
          <w:tblHeader/>
          <w:jc w:val="center"/>
        </w:trPr>
        <w:tc>
          <w:tcPr>
            <w:tcW w:w="256" w:type="pct"/>
            <w:vMerge w:val="restart"/>
            <w:vAlign w:val="center"/>
          </w:tcPr>
          <w:p w14:paraId="5B6719A9" w14:textId="4EB43174" w:rsidR="00AD5009" w:rsidRPr="002E65A6" w:rsidRDefault="00AD5009" w:rsidP="00D34C69">
            <w:pPr>
              <w:pStyle w:val="ListParagraph"/>
              <w:ind w:left="0" w:right="28"/>
              <w:jc w:val="center"/>
              <w:rPr>
                <w:rFonts w:ascii="Arial" w:hAnsi="Arial" w:cs="Arial"/>
                <w:b/>
                <w:bCs/>
                <w:sz w:val="22"/>
                <w:szCs w:val="22"/>
              </w:rPr>
            </w:pPr>
            <w:r w:rsidRPr="002E65A6">
              <w:rPr>
                <w:rFonts w:ascii="Arial" w:hAnsi="Arial" w:cs="Arial"/>
                <w:b/>
                <w:bCs/>
                <w:sz w:val="22"/>
                <w:szCs w:val="22"/>
              </w:rPr>
              <w:t>No.</w:t>
            </w:r>
          </w:p>
        </w:tc>
        <w:tc>
          <w:tcPr>
            <w:tcW w:w="1082" w:type="pct"/>
            <w:vMerge w:val="restart"/>
            <w:vAlign w:val="center"/>
          </w:tcPr>
          <w:p w14:paraId="1D505E56" w14:textId="77777777" w:rsidR="00AD5009" w:rsidRPr="002E65A6" w:rsidRDefault="00AD5009" w:rsidP="00D34C69">
            <w:pPr>
              <w:pStyle w:val="ListParagraph"/>
              <w:ind w:left="0" w:right="28"/>
              <w:jc w:val="center"/>
              <w:rPr>
                <w:rFonts w:ascii="Arial" w:hAnsi="Arial" w:cs="Arial"/>
                <w:b/>
                <w:bCs/>
                <w:sz w:val="22"/>
                <w:szCs w:val="22"/>
              </w:rPr>
            </w:pPr>
            <w:r w:rsidRPr="002E65A6">
              <w:rPr>
                <w:rFonts w:ascii="Arial" w:hAnsi="Arial" w:cs="Arial"/>
                <w:b/>
                <w:bCs/>
                <w:sz w:val="22"/>
                <w:szCs w:val="22"/>
              </w:rPr>
              <w:t>Uraian Dokumen</w:t>
            </w:r>
          </w:p>
        </w:tc>
        <w:tc>
          <w:tcPr>
            <w:tcW w:w="2786" w:type="pct"/>
            <w:gridSpan w:val="3"/>
          </w:tcPr>
          <w:p w14:paraId="2F3FB8F9" w14:textId="6C1F55B9" w:rsidR="00AD5009" w:rsidRPr="002E65A6" w:rsidRDefault="00AD5009" w:rsidP="00D34C69">
            <w:pPr>
              <w:pStyle w:val="ListParagraph"/>
              <w:ind w:left="0" w:right="28"/>
              <w:jc w:val="center"/>
              <w:rPr>
                <w:rFonts w:ascii="Arial" w:hAnsi="Arial" w:cs="Arial"/>
                <w:b/>
                <w:bCs/>
                <w:sz w:val="22"/>
                <w:szCs w:val="22"/>
              </w:rPr>
            </w:pPr>
            <w:proofErr w:type="spellStart"/>
            <w:r w:rsidRPr="002E65A6">
              <w:rPr>
                <w:rFonts w:ascii="Arial" w:hAnsi="Arial" w:cs="Arial"/>
                <w:b/>
                <w:bCs/>
                <w:sz w:val="22"/>
                <w:szCs w:val="22"/>
                <w:lang w:val="en-US"/>
              </w:rPr>
              <w:t>Catatan</w:t>
            </w:r>
            <w:proofErr w:type="spellEnd"/>
            <w:r w:rsidRPr="002E65A6">
              <w:rPr>
                <w:rFonts w:ascii="Arial" w:hAnsi="Arial" w:cs="Arial"/>
                <w:b/>
                <w:bCs/>
                <w:sz w:val="22"/>
                <w:szCs w:val="22"/>
                <w:lang w:val="en-US"/>
              </w:rPr>
              <w:t>/</w:t>
            </w:r>
            <w:r w:rsidRPr="002E65A6">
              <w:rPr>
                <w:rFonts w:ascii="Arial" w:hAnsi="Arial" w:cs="Arial"/>
                <w:b/>
                <w:bCs/>
                <w:sz w:val="22"/>
                <w:szCs w:val="22"/>
              </w:rPr>
              <w:t>Tanggapan</w:t>
            </w:r>
          </w:p>
        </w:tc>
        <w:tc>
          <w:tcPr>
            <w:tcW w:w="876" w:type="pct"/>
            <w:vMerge w:val="restart"/>
            <w:vAlign w:val="center"/>
          </w:tcPr>
          <w:p w14:paraId="272FF98E" w14:textId="2C5A7682" w:rsidR="00AD5009" w:rsidRPr="002E65A6" w:rsidRDefault="00AD5009" w:rsidP="00AD5009">
            <w:pPr>
              <w:pStyle w:val="ListParagraph"/>
              <w:ind w:left="0" w:right="28"/>
              <w:jc w:val="center"/>
              <w:rPr>
                <w:rFonts w:ascii="Arial" w:hAnsi="Arial" w:cs="Arial"/>
                <w:b/>
                <w:bCs/>
                <w:sz w:val="22"/>
                <w:szCs w:val="22"/>
                <w:lang w:val="en-US"/>
              </w:rPr>
            </w:pPr>
            <w:proofErr w:type="spellStart"/>
            <w:r w:rsidRPr="002E65A6">
              <w:rPr>
                <w:rFonts w:ascii="Arial" w:hAnsi="Arial" w:cs="Arial"/>
                <w:b/>
                <w:bCs/>
                <w:sz w:val="22"/>
                <w:szCs w:val="22"/>
                <w:lang w:val="en-US"/>
              </w:rPr>
              <w:t>Tindak</w:t>
            </w:r>
            <w:proofErr w:type="spellEnd"/>
            <w:r w:rsidRPr="002E65A6">
              <w:rPr>
                <w:rFonts w:ascii="Arial" w:hAnsi="Arial" w:cs="Arial"/>
                <w:b/>
                <w:bCs/>
                <w:sz w:val="22"/>
                <w:szCs w:val="22"/>
                <w:lang w:val="en-US"/>
              </w:rPr>
              <w:t xml:space="preserve"> </w:t>
            </w:r>
            <w:proofErr w:type="spellStart"/>
            <w:r w:rsidRPr="002E65A6">
              <w:rPr>
                <w:rFonts w:ascii="Arial" w:hAnsi="Arial" w:cs="Arial"/>
                <w:b/>
                <w:bCs/>
                <w:sz w:val="22"/>
                <w:szCs w:val="22"/>
                <w:lang w:val="en-US"/>
              </w:rPr>
              <w:t>Lanjut</w:t>
            </w:r>
            <w:proofErr w:type="spellEnd"/>
          </w:p>
        </w:tc>
      </w:tr>
      <w:tr w:rsidR="00AD5009" w:rsidRPr="002E65A6" w14:paraId="33EC6E7E" w14:textId="2C0B7C3C" w:rsidTr="000A2387">
        <w:trPr>
          <w:trHeight w:val="415"/>
          <w:tblHeader/>
          <w:jc w:val="center"/>
        </w:trPr>
        <w:tc>
          <w:tcPr>
            <w:tcW w:w="256" w:type="pct"/>
            <w:vMerge/>
            <w:vAlign w:val="center"/>
          </w:tcPr>
          <w:p w14:paraId="58BAE2CF" w14:textId="77777777" w:rsidR="00AD5009" w:rsidRPr="002E65A6" w:rsidRDefault="00AD5009" w:rsidP="00D34C69">
            <w:pPr>
              <w:pStyle w:val="ListParagraph"/>
              <w:ind w:left="0" w:right="28"/>
              <w:jc w:val="center"/>
              <w:rPr>
                <w:rFonts w:ascii="Arial" w:hAnsi="Arial" w:cs="Arial"/>
                <w:b/>
                <w:bCs/>
                <w:sz w:val="22"/>
                <w:szCs w:val="22"/>
              </w:rPr>
            </w:pPr>
          </w:p>
        </w:tc>
        <w:tc>
          <w:tcPr>
            <w:tcW w:w="1082" w:type="pct"/>
            <w:vMerge/>
            <w:vAlign w:val="center"/>
          </w:tcPr>
          <w:p w14:paraId="149C010F" w14:textId="77777777" w:rsidR="00AD5009" w:rsidRPr="002E65A6" w:rsidRDefault="00AD5009" w:rsidP="00D34C69">
            <w:pPr>
              <w:pStyle w:val="ListParagraph"/>
              <w:ind w:left="0" w:right="28"/>
              <w:jc w:val="center"/>
              <w:rPr>
                <w:rFonts w:ascii="Arial" w:hAnsi="Arial" w:cs="Arial"/>
                <w:b/>
                <w:bCs/>
                <w:sz w:val="22"/>
                <w:szCs w:val="22"/>
              </w:rPr>
            </w:pPr>
          </w:p>
        </w:tc>
        <w:tc>
          <w:tcPr>
            <w:tcW w:w="877" w:type="pct"/>
            <w:vAlign w:val="center"/>
          </w:tcPr>
          <w:p w14:paraId="5B84127E" w14:textId="2E63E230" w:rsidR="00AD5009" w:rsidRPr="002E65A6" w:rsidRDefault="00AD5009" w:rsidP="00D34C69">
            <w:pPr>
              <w:pStyle w:val="ListParagraph"/>
              <w:ind w:left="0" w:right="28"/>
              <w:jc w:val="center"/>
              <w:rPr>
                <w:rFonts w:ascii="Arial" w:hAnsi="Arial" w:cs="Arial"/>
                <w:b/>
                <w:bCs/>
                <w:sz w:val="22"/>
                <w:szCs w:val="22"/>
              </w:rPr>
            </w:pPr>
            <w:r w:rsidRPr="002E65A6">
              <w:rPr>
                <w:rFonts w:ascii="Arial" w:hAnsi="Arial" w:cs="Arial"/>
                <w:b/>
                <w:bCs/>
                <w:sz w:val="22"/>
                <w:szCs w:val="22"/>
              </w:rPr>
              <w:t xml:space="preserve">Tim Pelaksana </w:t>
            </w:r>
          </w:p>
        </w:tc>
        <w:tc>
          <w:tcPr>
            <w:tcW w:w="851" w:type="pct"/>
            <w:vAlign w:val="center"/>
          </w:tcPr>
          <w:p w14:paraId="3FE15878" w14:textId="38441251" w:rsidR="00AD5009" w:rsidRPr="002E65A6" w:rsidRDefault="00AD5009" w:rsidP="00D34C69">
            <w:pPr>
              <w:pStyle w:val="ListParagraph"/>
              <w:ind w:left="0" w:right="28"/>
              <w:jc w:val="center"/>
              <w:rPr>
                <w:rFonts w:ascii="Arial" w:hAnsi="Arial" w:cs="Arial"/>
                <w:b/>
                <w:bCs/>
                <w:sz w:val="22"/>
                <w:szCs w:val="22"/>
              </w:rPr>
            </w:pPr>
            <w:r w:rsidRPr="002E65A6">
              <w:rPr>
                <w:rFonts w:ascii="Arial" w:hAnsi="Arial" w:cs="Arial"/>
                <w:b/>
                <w:bCs/>
                <w:sz w:val="22"/>
                <w:szCs w:val="22"/>
              </w:rPr>
              <w:t>Pokja</w:t>
            </w:r>
          </w:p>
        </w:tc>
        <w:tc>
          <w:tcPr>
            <w:tcW w:w="1058" w:type="pct"/>
            <w:vAlign w:val="center"/>
          </w:tcPr>
          <w:p w14:paraId="430BBA07" w14:textId="36178424" w:rsidR="00AD5009" w:rsidRPr="002E65A6" w:rsidRDefault="00AD5009" w:rsidP="00D34C69">
            <w:pPr>
              <w:pStyle w:val="ListParagraph"/>
              <w:ind w:left="0" w:right="28"/>
              <w:jc w:val="center"/>
              <w:rPr>
                <w:rFonts w:ascii="Arial" w:hAnsi="Arial" w:cs="Arial"/>
                <w:b/>
                <w:bCs/>
                <w:sz w:val="22"/>
                <w:szCs w:val="22"/>
              </w:rPr>
            </w:pPr>
            <w:r w:rsidRPr="002E65A6">
              <w:rPr>
                <w:rFonts w:ascii="Arial" w:hAnsi="Arial" w:cs="Arial"/>
                <w:b/>
                <w:bCs/>
                <w:sz w:val="22"/>
                <w:szCs w:val="22"/>
              </w:rPr>
              <w:t>PPK</w:t>
            </w:r>
          </w:p>
        </w:tc>
        <w:tc>
          <w:tcPr>
            <w:tcW w:w="876" w:type="pct"/>
            <w:vMerge/>
          </w:tcPr>
          <w:p w14:paraId="4FA9E73B" w14:textId="77777777" w:rsidR="00AD5009" w:rsidRPr="002E65A6" w:rsidRDefault="00AD5009" w:rsidP="00D34C69">
            <w:pPr>
              <w:pStyle w:val="ListParagraph"/>
              <w:ind w:left="0" w:right="28"/>
              <w:jc w:val="center"/>
              <w:rPr>
                <w:rFonts w:ascii="Arial" w:hAnsi="Arial" w:cs="Arial"/>
                <w:b/>
                <w:bCs/>
                <w:sz w:val="22"/>
                <w:szCs w:val="22"/>
              </w:rPr>
            </w:pPr>
          </w:p>
        </w:tc>
      </w:tr>
      <w:tr w:rsidR="003633E0" w:rsidRPr="002E65A6" w14:paraId="200C31FB" w14:textId="77777777" w:rsidTr="003633E0">
        <w:trPr>
          <w:trHeight w:val="176"/>
          <w:jc w:val="center"/>
        </w:trPr>
        <w:tc>
          <w:tcPr>
            <w:tcW w:w="256" w:type="pct"/>
          </w:tcPr>
          <w:p w14:paraId="6AC93D7D" w14:textId="18AC2369" w:rsidR="003633E0" w:rsidRPr="002E65A6" w:rsidRDefault="003633E0" w:rsidP="003633E0">
            <w:pPr>
              <w:pStyle w:val="ListParagraph"/>
              <w:ind w:left="0" w:right="28"/>
              <w:jc w:val="center"/>
              <w:rPr>
                <w:rFonts w:ascii="Arial" w:hAnsi="Arial" w:cs="Arial"/>
                <w:sz w:val="22"/>
                <w:szCs w:val="22"/>
              </w:rPr>
            </w:pPr>
            <w:r w:rsidRPr="002E65A6">
              <w:rPr>
                <w:rFonts w:ascii="Arial" w:hAnsi="Arial" w:cs="Arial"/>
                <w:sz w:val="22"/>
                <w:szCs w:val="22"/>
              </w:rPr>
              <w:t>1.</w:t>
            </w:r>
          </w:p>
        </w:tc>
        <w:tc>
          <w:tcPr>
            <w:tcW w:w="1082" w:type="pct"/>
          </w:tcPr>
          <w:p w14:paraId="4548E79C" w14:textId="1B11DD32" w:rsidR="003633E0" w:rsidRPr="002E65A6" w:rsidRDefault="003633E0" w:rsidP="003633E0">
            <w:pPr>
              <w:pStyle w:val="ListParagraph"/>
              <w:ind w:left="0" w:right="28"/>
              <w:rPr>
                <w:rFonts w:ascii="Arial" w:hAnsi="Arial" w:cs="Arial"/>
                <w:sz w:val="22"/>
                <w:szCs w:val="22"/>
                <w:lang w:val="sv-SE"/>
              </w:rPr>
            </w:pPr>
            <w:r w:rsidRPr="002E65A6">
              <w:rPr>
                <w:rFonts w:ascii="Arial" w:hAnsi="Arial" w:cs="Arial"/>
                <w:sz w:val="22"/>
                <w:szCs w:val="22"/>
                <w:lang w:val="sv-SE"/>
              </w:rPr>
              <w:t>Surat usulan tender dari Kasatker</w:t>
            </w:r>
          </w:p>
        </w:tc>
        <w:tc>
          <w:tcPr>
            <w:tcW w:w="877" w:type="pct"/>
            <w:vAlign w:val="center"/>
          </w:tcPr>
          <w:p w14:paraId="18EA279D" w14:textId="00641002" w:rsidR="003633E0" w:rsidRPr="002E65A6" w:rsidRDefault="003633E0" w:rsidP="003633E0">
            <w:pPr>
              <w:ind w:right="28"/>
              <w:jc w:val="center"/>
              <w:rPr>
                <w:rFonts w:ascii="Arial" w:hAnsi="Arial" w:cs="Arial"/>
                <w:sz w:val="22"/>
                <w:szCs w:val="22"/>
                <w:lang w:val="en-US"/>
              </w:rPr>
            </w:pPr>
            <w:r w:rsidRPr="002E65A6">
              <w:rPr>
                <w:rFonts w:ascii="Arial" w:hAnsi="Arial" w:cs="Arial"/>
                <w:sz w:val="22"/>
                <w:szCs w:val="22"/>
                <w:lang w:val="en-US"/>
              </w:rPr>
              <w:t>-</w:t>
            </w:r>
          </w:p>
        </w:tc>
        <w:tc>
          <w:tcPr>
            <w:tcW w:w="851" w:type="pct"/>
            <w:vAlign w:val="center"/>
          </w:tcPr>
          <w:p w14:paraId="69FE60A3" w14:textId="18285391" w:rsidR="003633E0" w:rsidRPr="002E65A6" w:rsidRDefault="003633E0" w:rsidP="003633E0">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1058" w:type="pct"/>
            <w:vAlign w:val="center"/>
          </w:tcPr>
          <w:p w14:paraId="5ECE4CAB" w14:textId="5E1AAEA0" w:rsidR="003633E0" w:rsidRPr="002E65A6" w:rsidRDefault="003633E0" w:rsidP="003633E0">
            <w:pPr>
              <w:ind w:right="28"/>
              <w:jc w:val="center"/>
              <w:rPr>
                <w:rFonts w:ascii="Arial" w:hAnsi="Arial" w:cs="Arial"/>
                <w:sz w:val="22"/>
                <w:szCs w:val="22"/>
                <w:lang w:val="en-US"/>
              </w:rPr>
            </w:pPr>
            <w:r w:rsidRPr="002E65A6">
              <w:rPr>
                <w:rFonts w:ascii="Arial" w:hAnsi="Arial" w:cs="Arial"/>
                <w:sz w:val="22"/>
                <w:szCs w:val="22"/>
                <w:lang w:val="en-US"/>
              </w:rPr>
              <w:t>-</w:t>
            </w:r>
          </w:p>
        </w:tc>
        <w:tc>
          <w:tcPr>
            <w:tcW w:w="876" w:type="pct"/>
            <w:vAlign w:val="center"/>
          </w:tcPr>
          <w:p w14:paraId="2B6014D6" w14:textId="40AA1EDF" w:rsidR="003633E0" w:rsidRPr="002E65A6" w:rsidRDefault="003633E0" w:rsidP="003633E0">
            <w:pPr>
              <w:ind w:right="28"/>
              <w:jc w:val="center"/>
              <w:rPr>
                <w:rFonts w:ascii="Arial" w:hAnsi="Arial" w:cs="Arial"/>
                <w:sz w:val="22"/>
                <w:szCs w:val="22"/>
                <w:lang w:val="en-US"/>
              </w:rPr>
            </w:pPr>
            <w:r w:rsidRPr="002E65A6">
              <w:rPr>
                <w:rFonts w:ascii="Arial" w:hAnsi="Arial" w:cs="Arial"/>
                <w:sz w:val="22"/>
                <w:szCs w:val="22"/>
                <w:lang w:val="en-US"/>
              </w:rPr>
              <w:t>-</w:t>
            </w:r>
          </w:p>
        </w:tc>
      </w:tr>
      <w:tr w:rsidR="00445292" w:rsidRPr="002E65A6" w14:paraId="4714AD2B" w14:textId="77777777" w:rsidTr="00D724EC">
        <w:trPr>
          <w:trHeight w:val="176"/>
          <w:jc w:val="center"/>
        </w:trPr>
        <w:tc>
          <w:tcPr>
            <w:tcW w:w="256" w:type="pct"/>
          </w:tcPr>
          <w:p w14:paraId="0EE634AA" w14:textId="3FB7CA83" w:rsidR="00445292" w:rsidRPr="002E65A6" w:rsidRDefault="00445292" w:rsidP="00445292">
            <w:pPr>
              <w:pStyle w:val="ListParagraph"/>
              <w:ind w:left="0" w:right="28"/>
              <w:jc w:val="center"/>
              <w:rPr>
                <w:rFonts w:ascii="Arial" w:hAnsi="Arial" w:cs="Arial"/>
                <w:sz w:val="22"/>
                <w:szCs w:val="22"/>
              </w:rPr>
            </w:pPr>
            <w:r w:rsidRPr="002E65A6">
              <w:rPr>
                <w:rFonts w:ascii="Arial" w:hAnsi="Arial" w:cs="Arial"/>
                <w:sz w:val="22"/>
                <w:szCs w:val="22"/>
              </w:rPr>
              <w:t>2.</w:t>
            </w:r>
          </w:p>
        </w:tc>
        <w:tc>
          <w:tcPr>
            <w:tcW w:w="1082" w:type="pct"/>
          </w:tcPr>
          <w:p w14:paraId="307F265D" w14:textId="2E7DD925" w:rsidR="00445292" w:rsidRPr="002E65A6" w:rsidRDefault="00445292" w:rsidP="00445292">
            <w:pPr>
              <w:pStyle w:val="ListParagraph"/>
              <w:ind w:left="0" w:right="28"/>
              <w:rPr>
                <w:rFonts w:ascii="Arial" w:hAnsi="Arial" w:cs="Arial"/>
                <w:sz w:val="22"/>
                <w:szCs w:val="22"/>
                <w:lang w:val="en-US"/>
              </w:rPr>
            </w:pPr>
            <w:r w:rsidRPr="002E65A6">
              <w:rPr>
                <w:rFonts w:ascii="Arial" w:hAnsi="Arial" w:cs="Arial"/>
                <w:sz w:val="22"/>
                <w:szCs w:val="22"/>
                <w:lang w:val="en-US"/>
              </w:rPr>
              <w:t xml:space="preserve">Surat </w:t>
            </w:r>
            <w:proofErr w:type="spellStart"/>
            <w:r w:rsidRPr="002E65A6">
              <w:rPr>
                <w:rFonts w:ascii="Arial" w:hAnsi="Arial" w:cs="Arial"/>
                <w:sz w:val="22"/>
                <w:szCs w:val="22"/>
                <w:lang w:val="en-US"/>
              </w:rPr>
              <w:t>usulan</w:t>
            </w:r>
            <w:proofErr w:type="spellEnd"/>
            <w:r w:rsidRPr="002E65A6">
              <w:rPr>
                <w:rFonts w:ascii="Arial" w:hAnsi="Arial" w:cs="Arial"/>
                <w:sz w:val="22"/>
                <w:szCs w:val="22"/>
                <w:lang w:val="en-US"/>
              </w:rPr>
              <w:t xml:space="preserve"> tender </w:t>
            </w:r>
            <w:proofErr w:type="spellStart"/>
            <w:r w:rsidRPr="002E65A6">
              <w:rPr>
                <w:rFonts w:ascii="Arial" w:hAnsi="Arial" w:cs="Arial"/>
                <w:sz w:val="22"/>
                <w:szCs w:val="22"/>
                <w:lang w:val="en-US"/>
              </w:rPr>
              <w:t>dari</w:t>
            </w:r>
            <w:proofErr w:type="spellEnd"/>
            <w:r w:rsidRPr="002E65A6">
              <w:rPr>
                <w:rFonts w:ascii="Arial" w:hAnsi="Arial" w:cs="Arial"/>
                <w:sz w:val="22"/>
                <w:szCs w:val="22"/>
                <w:lang w:val="en-US"/>
              </w:rPr>
              <w:t xml:space="preserve"> PPK</w:t>
            </w:r>
          </w:p>
        </w:tc>
        <w:tc>
          <w:tcPr>
            <w:tcW w:w="877" w:type="pct"/>
            <w:vAlign w:val="center"/>
          </w:tcPr>
          <w:p w14:paraId="18EF9800" w14:textId="1F973A49" w:rsidR="00445292" w:rsidRPr="002E65A6" w:rsidRDefault="00445292" w:rsidP="00445292">
            <w:pPr>
              <w:ind w:right="28"/>
              <w:jc w:val="center"/>
              <w:rPr>
                <w:rFonts w:ascii="Arial" w:hAnsi="Arial" w:cs="Arial"/>
                <w:sz w:val="22"/>
                <w:szCs w:val="22"/>
                <w:lang w:val="en-US"/>
              </w:rPr>
            </w:pPr>
            <w:r w:rsidRPr="002E65A6">
              <w:rPr>
                <w:rFonts w:ascii="Arial" w:hAnsi="Arial" w:cs="Arial"/>
                <w:sz w:val="22"/>
                <w:szCs w:val="22"/>
                <w:lang w:val="en-US"/>
              </w:rPr>
              <w:t>-</w:t>
            </w:r>
          </w:p>
        </w:tc>
        <w:tc>
          <w:tcPr>
            <w:tcW w:w="851" w:type="pct"/>
            <w:vAlign w:val="center"/>
          </w:tcPr>
          <w:p w14:paraId="3AA70627" w14:textId="308C5229" w:rsidR="00445292" w:rsidRPr="002E65A6" w:rsidRDefault="00445292" w:rsidP="00445292">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1058" w:type="pct"/>
            <w:vAlign w:val="center"/>
          </w:tcPr>
          <w:p w14:paraId="34A3CAF4" w14:textId="261815E1" w:rsidR="00445292" w:rsidRPr="002E65A6" w:rsidRDefault="00445292" w:rsidP="00445292">
            <w:pPr>
              <w:ind w:right="28"/>
              <w:jc w:val="center"/>
              <w:rPr>
                <w:rFonts w:ascii="Arial" w:hAnsi="Arial" w:cs="Arial"/>
                <w:sz w:val="22"/>
                <w:szCs w:val="22"/>
                <w:lang w:val="en-US"/>
              </w:rPr>
            </w:pPr>
            <w:r w:rsidRPr="002E65A6">
              <w:rPr>
                <w:rFonts w:ascii="Arial" w:hAnsi="Arial" w:cs="Arial"/>
                <w:sz w:val="22"/>
                <w:szCs w:val="22"/>
                <w:lang w:val="en-US"/>
              </w:rPr>
              <w:t>-</w:t>
            </w:r>
          </w:p>
        </w:tc>
        <w:tc>
          <w:tcPr>
            <w:tcW w:w="876" w:type="pct"/>
            <w:vAlign w:val="center"/>
          </w:tcPr>
          <w:p w14:paraId="0AADC2BE" w14:textId="3B657E55" w:rsidR="00445292" w:rsidRPr="002E65A6" w:rsidRDefault="00445292" w:rsidP="00445292">
            <w:pPr>
              <w:ind w:right="28"/>
              <w:jc w:val="center"/>
              <w:rPr>
                <w:rFonts w:ascii="Arial" w:hAnsi="Arial" w:cs="Arial"/>
                <w:sz w:val="22"/>
                <w:szCs w:val="22"/>
                <w:lang w:val="en-US"/>
              </w:rPr>
            </w:pPr>
            <w:r w:rsidRPr="002E65A6">
              <w:rPr>
                <w:rFonts w:ascii="Arial" w:hAnsi="Arial" w:cs="Arial"/>
                <w:sz w:val="22"/>
                <w:szCs w:val="22"/>
                <w:lang w:val="en-US"/>
              </w:rPr>
              <w:t>-</w:t>
            </w:r>
          </w:p>
        </w:tc>
      </w:tr>
      <w:tr w:rsidR="00445292" w:rsidRPr="002E65A6" w14:paraId="0BF1556E" w14:textId="7FFE0F83" w:rsidTr="00D724EC">
        <w:trPr>
          <w:trHeight w:val="176"/>
          <w:jc w:val="center"/>
        </w:trPr>
        <w:tc>
          <w:tcPr>
            <w:tcW w:w="256" w:type="pct"/>
          </w:tcPr>
          <w:p w14:paraId="1057AA59" w14:textId="332BD2B3" w:rsidR="00445292" w:rsidRPr="002E65A6" w:rsidRDefault="00445292" w:rsidP="00445292">
            <w:pPr>
              <w:pStyle w:val="ListParagraph"/>
              <w:ind w:left="0" w:right="28"/>
              <w:jc w:val="center"/>
              <w:rPr>
                <w:rFonts w:ascii="Arial" w:hAnsi="Arial" w:cs="Arial"/>
                <w:sz w:val="22"/>
                <w:szCs w:val="22"/>
              </w:rPr>
            </w:pPr>
            <w:r w:rsidRPr="002E65A6">
              <w:rPr>
                <w:rFonts w:ascii="Arial" w:hAnsi="Arial" w:cs="Arial"/>
                <w:sz w:val="22"/>
                <w:szCs w:val="22"/>
              </w:rPr>
              <w:t>3.</w:t>
            </w:r>
          </w:p>
        </w:tc>
        <w:tc>
          <w:tcPr>
            <w:tcW w:w="1082" w:type="pct"/>
          </w:tcPr>
          <w:p w14:paraId="3544CAC0" w14:textId="70863B7C" w:rsidR="00445292" w:rsidRPr="002E65A6" w:rsidRDefault="00445292" w:rsidP="00445292">
            <w:pPr>
              <w:pStyle w:val="ListParagraph"/>
              <w:ind w:left="0" w:right="28"/>
              <w:rPr>
                <w:rFonts w:ascii="Arial" w:hAnsi="Arial" w:cs="Arial"/>
                <w:sz w:val="22"/>
                <w:szCs w:val="22"/>
                <w:lang w:val="en-US"/>
              </w:rPr>
            </w:pPr>
            <w:proofErr w:type="spellStart"/>
            <w:r w:rsidRPr="002E65A6">
              <w:rPr>
                <w:rFonts w:ascii="Arial" w:hAnsi="Arial" w:cs="Arial"/>
                <w:sz w:val="22"/>
                <w:szCs w:val="22"/>
                <w:lang w:val="en-US"/>
              </w:rPr>
              <w:t>Kerangka</w:t>
            </w:r>
            <w:proofErr w:type="spellEnd"/>
            <w:r w:rsidRPr="002E65A6">
              <w:rPr>
                <w:rFonts w:ascii="Arial" w:hAnsi="Arial" w:cs="Arial"/>
                <w:sz w:val="22"/>
                <w:szCs w:val="22"/>
                <w:lang w:val="en-US"/>
              </w:rPr>
              <w:t xml:space="preserve"> </w:t>
            </w:r>
            <w:proofErr w:type="spellStart"/>
            <w:r w:rsidRPr="002E65A6">
              <w:rPr>
                <w:rFonts w:ascii="Arial" w:hAnsi="Arial" w:cs="Arial"/>
                <w:sz w:val="22"/>
                <w:szCs w:val="22"/>
                <w:lang w:val="en-US"/>
              </w:rPr>
              <w:t>Acuan</w:t>
            </w:r>
            <w:proofErr w:type="spellEnd"/>
            <w:r w:rsidRPr="002E65A6">
              <w:rPr>
                <w:rFonts w:ascii="Arial" w:hAnsi="Arial" w:cs="Arial"/>
                <w:sz w:val="22"/>
                <w:szCs w:val="22"/>
                <w:lang w:val="en-US"/>
              </w:rPr>
              <w:t xml:space="preserve"> </w:t>
            </w:r>
            <w:proofErr w:type="spellStart"/>
            <w:r w:rsidRPr="002E65A6">
              <w:rPr>
                <w:rFonts w:ascii="Arial" w:hAnsi="Arial" w:cs="Arial"/>
                <w:sz w:val="22"/>
                <w:szCs w:val="22"/>
                <w:lang w:val="en-US"/>
              </w:rPr>
              <w:t>Kerja</w:t>
            </w:r>
            <w:proofErr w:type="spellEnd"/>
            <w:r w:rsidRPr="002E65A6">
              <w:rPr>
                <w:rFonts w:ascii="Arial" w:hAnsi="Arial" w:cs="Arial"/>
                <w:sz w:val="22"/>
                <w:szCs w:val="22"/>
                <w:lang w:val="en-US"/>
              </w:rPr>
              <w:t xml:space="preserve"> (</w:t>
            </w:r>
            <w:r w:rsidRPr="002E65A6">
              <w:rPr>
                <w:rFonts w:ascii="Arial" w:hAnsi="Arial" w:cs="Arial"/>
                <w:sz w:val="22"/>
                <w:szCs w:val="22"/>
              </w:rPr>
              <w:t>KAK</w:t>
            </w:r>
            <w:r w:rsidRPr="002E65A6">
              <w:rPr>
                <w:rFonts w:ascii="Arial" w:hAnsi="Arial" w:cs="Arial"/>
                <w:sz w:val="22"/>
                <w:szCs w:val="22"/>
                <w:lang w:val="en-US"/>
              </w:rPr>
              <w:t>)</w:t>
            </w:r>
          </w:p>
        </w:tc>
        <w:tc>
          <w:tcPr>
            <w:tcW w:w="877" w:type="pct"/>
            <w:vAlign w:val="center"/>
          </w:tcPr>
          <w:p w14:paraId="63179153" w14:textId="129A4E33" w:rsidR="00445292" w:rsidRPr="002E65A6" w:rsidRDefault="00445292" w:rsidP="00445292">
            <w:pPr>
              <w:ind w:right="28"/>
              <w:jc w:val="center"/>
              <w:rPr>
                <w:rFonts w:ascii="Arial" w:hAnsi="Arial" w:cs="Arial"/>
                <w:sz w:val="22"/>
                <w:szCs w:val="22"/>
                <w:lang w:val="en-US"/>
              </w:rPr>
            </w:pPr>
            <w:r w:rsidRPr="002E65A6">
              <w:rPr>
                <w:rFonts w:ascii="Arial" w:hAnsi="Arial" w:cs="Arial"/>
                <w:sz w:val="22"/>
                <w:szCs w:val="22"/>
                <w:lang w:val="en-US"/>
              </w:rPr>
              <w:t>-</w:t>
            </w:r>
          </w:p>
        </w:tc>
        <w:tc>
          <w:tcPr>
            <w:tcW w:w="851" w:type="pct"/>
            <w:vAlign w:val="center"/>
          </w:tcPr>
          <w:p w14:paraId="2B22F800" w14:textId="44B6C874" w:rsidR="00445292" w:rsidRPr="002E65A6" w:rsidRDefault="00445292" w:rsidP="00445292">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1058" w:type="pct"/>
            <w:vAlign w:val="center"/>
          </w:tcPr>
          <w:p w14:paraId="7790E014" w14:textId="3334E062" w:rsidR="00445292" w:rsidRPr="002E65A6" w:rsidRDefault="00445292" w:rsidP="00445292">
            <w:pPr>
              <w:ind w:right="28"/>
              <w:jc w:val="center"/>
              <w:rPr>
                <w:rFonts w:ascii="Arial" w:hAnsi="Arial" w:cs="Arial"/>
                <w:sz w:val="22"/>
                <w:szCs w:val="22"/>
                <w:lang w:val="en-US"/>
              </w:rPr>
            </w:pPr>
            <w:r w:rsidRPr="002E65A6">
              <w:rPr>
                <w:rFonts w:ascii="Arial" w:hAnsi="Arial" w:cs="Arial"/>
                <w:sz w:val="22"/>
                <w:szCs w:val="22"/>
                <w:lang w:val="en-US"/>
              </w:rPr>
              <w:t>-</w:t>
            </w:r>
          </w:p>
        </w:tc>
        <w:tc>
          <w:tcPr>
            <w:tcW w:w="876" w:type="pct"/>
            <w:vAlign w:val="center"/>
          </w:tcPr>
          <w:p w14:paraId="50A61D7C" w14:textId="0E90EC11" w:rsidR="00445292" w:rsidRPr="002E65A6" w:rsidRDefault="00445292" w:rsidP="00445292">
            <w:pPr>
              <w:ind w:right="28"/>
              <w:jc w:val="center"/>
              <w:rPr>
                <w:rFonts w:ascii="Arial" w:hAnsi="Arial" w:cs="Arial"/>
                <w:sz w:val="22"/>
                <w:szCs w:val="22"/>
                <w:lang w:val="en-US"/>
              </w:rPr>
            </w:pPr>
            <w:r w:rsidRPr="002E65A6">
              <w:rPr>
                <w:rFonts w:ascii="Arial" w:hAnsi="Arial" w:cs="Arial"/>
                <w:sz w:val="22"/>
                <w:szCs w:val="22"/>
                <w:lang w:val="en-US"/>
              </w:rPr>
              <w:t>-</w:t>
            </w:r>
          </w:p>
        </w:tc>
      </w:tr>
      <w:tr w:rsidR="00445292" w:rsidRPr="002E65A6" w14:paraId="075C8E7C" w14:textId="77777777" w:rsidTr="000A2387">
        <w:trPr>
          <w:trHeight w:val="156"/>
          <w:jc w:val="center"/>
        </w:trPr>
        <w:tc>
          <w:tcPr>
            <w:tcW w:w="256" w:type="pct"/>
          </w:tcPr>
          <w:p w14:paraId="4AF10339" w14:textId="2E2B0432" w:rsidR="00445292" w:rsidRPr="002E65A6" w:rsidRDefault="00445292" w:rsidP="00445292">
            <w:pPr>
              <w:pStyle w:val="ListParagraph"/>
              <w:ind w:left="0" w:right="28"/>
              <w:jc w:val="center"/>
              <w:rPr>
                <w:rFonts w:ascii="Arial" w:hAnsi="Arial" w:cs="Arial"/>
                <w:sz w:val="22"/>
                <w:szCs w:val="22"/>
              </w:rPr>
            </w:pPr>
            <w:r w:rsidRPr="002E65A6">
              <w:rPr>
                <w:rFonts w:ascii="Arial" w:hAnsi="Arial" w:cs="Arial"/>
                <w:sz w:val="22"/>
                <w:szCs w:val="22"/>
              </w:rPr>
              <w:t>4.</w:t>
            </w:r>
          </w:p>
        </w:tc>
        <w:tc>
          <w:tcPr>
            <w:tcW w:w="1082" w:type="pct"/>
          </w:tcPr>
          <w:p w14:paraId="1B1577A7" w14:textId="18087C65" w:rsidR="00445292" w:rsidRPr="002E65A6" w:rsidRDefault="00445292" w:rsidP="00445292">
            <w:pPr>
              <w:pStyle w:val="ListParagraph"/>
              <w:ind w:left="0" w:right="28"/>
              <w:rPr>
                <w:rFonts w:ascii="Arial" w:hAnsi="Arial" w:cs="Arial"/>
                <w:sz w:val="22"/>
                <w:szCs w:val="22"/>
              </w:rPr>
            </w:pPr>
            <w:r w:rsidRPr="002E65A6">
              <w:rPr>
                <w:rFonts w:ascii="Arial" w:hAnsi="Arial" w:cs="Arial"/>
                <w:sz w:val="22"/>
                <w:szCs w:val="22"/>
              </w:rPr>
              <w:t>Identifikasi kebutuhan</w:t>
            </w:r>
          </w:p>
        </w:tc>
        <w:tc>
          <w:tcPr>
            <w:tcW w:w="877" w:type="pct"/>
            <w:vAlign w:val="center"/>
          </w:tcPr>
          <w:p w14:paraId="219C0242" w14:textId="322769F5" w:rsidR="00445292" w:rsidRPr="002E65A6" w:rsidRDefault="00445292" w:rsidP="00445292">
            <w:pPr>
              <w:ind w:right="28"/>
              <w:jc w:val="center"/>
              <w:rPr>
                <w:rFonts w:ascii="Arial" w:hAnsi="Arial" w:cs="Arial"/>
                <w:sz w:val="22"/>
                <w:szCs w:val="22"/>
              </w:rPr>
            </w:pPr>
            <w:r w:rsidRPr="002E65A6">
              <w:rPr>
                <w:rFonts w:ascii="Arial" w:hAnsi="Arial" w:cs="Arial"/>
                <w:sz w:val="22"/>
                <w:szCs w:val="22"/>
                <w:lang w:val="en-US"/>
              </w:rPr>
              <w:t>-</w:t>
            </w:r>
          </w:p>
        </w:tc>
        <w:tc>
          <w:tcPr>
            <w:tcW w:w="851" w:type="pct"/>
            <w:vAlign w:val="center"/>
          </w:tcPr>
          <w:p w14:paraId="790F677A" w14:textId="2D18A80F" w:rsidR="00445292" w:rsidRPr="002E65A6" w:rsidRDefault="00445292" w:rsidP="00445292">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1058" w:type="pct"/>
            <w:vAlign w:val="center"/>
          </w:tcPr>
          <w:p w14:paraId="5F01BACA" w14:textId="25F408F0" w:rsidR="00445292" w:rsidRPr="002E65A6" w:rsidRDefault="00445292" w:rsidP="00445292">
            <w:pPr>
              <w:ind w:right="28"/>
              <w:jc w:val="center"/>
              <w:rPr>
                <w:rFonts w:ascii="Arial" w:hAnsi="Arial" w:cs="Arial"/>
                <w:sz w:val="22"/>
                <w:szCs w:val="22"/>
                <w:lang w:val="en-US"/>
              </w:rPr>
            </w:pPr>
            <w:r w:rsidRPr="002E65A6">
              <w:rPr>
                <w:rFonts w:ascii="Arial" w:hAnsi="Arial" w:cs="Arial"/>
                <w:sz w:val="22"/>
                <w:szCs w:val="22"/>
                <w:lang w:val="en-US"/>
              </w:rPr>
              <w:t>-</w:t>
            </w:r>
          </w:p>
        </w:tc>
        <w:tc>
          <w:tcPr>
            <w:tcW w:w="876" w:type="pct"/>
            <w:vAlign w:val="center"/>
          </w:tcPr>
          <w:p w14:paraId="6067C0CE" w14:textId="1E07AF97" w:rsidR="00445292" w:rsidRPr="002E65A6" w:rsidRDefault="00445292" w:rsidP="00445292">
            <w:pPr>
              <w:ind w:right="28"/>
              <w:jc w:val="center"/>
              <w:rPr>
                <w:rFonts w:ascii="Arial" w:hAnsi="Arial" w:cs="Arial"/>
                <w:sz w:val="22"/>
                <w:szCs w:val="22"/>
                <w:lang w:val="en-US"/>
              </w:rPr>
            </w:pPr>
            <w:r w:rsidRPr="002E65A6">
              <w:rPr>
                <w:rFonts w:ascii="Arial" w:hAnsi="Arial" w:cs="Arial"/>
                <w:sz w:val="22"/>
                <w:szCs w:val="22"/>
                <w:lang w:val="en-US"/>
              </w:rPr>
              <w:t>-</w:t>
            </w:r>
          </w:p>
        </w:tc>
      </w:tr>
      <w:tr w:rsidR="00445292" w:rsidRPr="002E65A6" w14:paraId="56EC29FA" w14:textId="77777777" w:rsidTr="000A2387">
        <w:trPr>
          <w:trHeight w:val="156"/>
          <w:jc w:val="center"/>
        </w:trPr>
        <w:tc>
          <w:tcPr>
            <w:tcW w:w="256" w:type="pct"/>
          </w:tcPr>
          <w:p w14:paraId="382B681F" w14:textId="716F543C" w:rsidR="00445292" w:rsidRPr="002E65A6" w:rsidRDefault="00445292" w:rsidP="00445292">
            <w:pPr>
              <w:pStyle w:val="ListParagraph"/>
              <w:ind w:left="0" w:right="28"/>
              <w:jc w:val="center"/>
              <w:rPr>
                <w:rFonts w:ascii="Arial" w:hAnsi="Arial" w:cs="Arial"/>
                <w:sz w:val="22"/>
                <w:szCs w:val="22"/>
              </w:rPr>
            </w:pPr>
            <w:r w:rsidRPr="002E65A6">
              <w:rPr>
                <w:rFonts w:ascii="Arial" w:hAnsi="Arial" w:cs="Arial"/>
                <w:sz w:val="22"/>
                <w:szCs w:val="22"/>
              </w:rPr>
              <w:t>5.</w:t>
            </w:r>
          </w:p>
        </w:tc>
        <w:tc>
          <w:tcPr>
            <w:tcW w:w="1082" w:type="pct"/>
          </w:tcPr>
          <w:p w14:paraId="7446350B" w14:textId="3BF4FC2C" w:rsidR="00445292" w:rsidRPr="002E65A6" w:rsidRDefault="00445292" w:rsidP="00445292">
            <w:pPr>
              <w:pStyle w:val="ListParagraph"/>
              <w:ind w:left="0" w:right="28"/>
              <w:rPr>
                <w:rFonts w:ascii="Arial" w:hAnsi="Arial" w:cs="Arial"/>
                <w:sz w:val="22"/>
                <w:szCs w:val="22"/>
              </w:rPr>
            </w:pPr>
            <w:r w:rsidRPr="002E65A6">
              <w:rPr>
                <w:rFonts w:ascii="Arial" w:hAnsi="Arial" w:cs="Arial"/>
                <w:sz w:val="22"/>
                <w:szCs w:val="22"/>
              </w:rPr>
              <w:t>Uraian Singkat</w:t>
            </w:r>
          </w:p>
        </w:tc>
        <w:tc>
          <w:tcPr>
            <w:tcW w:w="877" w:type="pct"/>
            <w:vAlign w:val="center"/>
          </w:tcPr>
          <w:p w14:paraId="446DD84A" w14:textId="27E7E383" w:rsidR="00445292" w:rsidRPr="002E65A6" w:rsidRDefault="00445292" w:rsidP="00445292">
            <w:pPr>
              <w:ind w:right="28"/>
              <w:jc w:val="center"/>
              <w:rPr>
                <w:rFonts w:ascii="Arial" w:hAnsi="Arial" w:cs="Arial"/>
                <w:sz w:val="22"/>
                <w:szCs w:val="22"/>
              </w:rPr>
            </w:pPr>
            <w:r w:rsidRPr="002E65A6">
              <w:rPr>
                <w:rFonts w:ascii="Arial" w:hAnsi="Arial" w:cs="Arial"/>
                <w:sz w:val="22"/>
                <w:szCs w:val="22"/>
                <w:lang w:val="en-US"/>
              </w:rPr>
              <w:t>-</w:t>
            </w:r>
          </w:p>
        </w:tc>
        <w:tc>
          <w:tcPr>
            <w:tcW w:w="851" w:type="pct"/>
            <w:vAlign w:val="center"/>
          </w:tcPr>
          <w:p w14:paraId="450F5AEF" w14:textId="060FE026" w:rsidR="00445292" w:rsidRPr="002E65A6" w:rsidRDefault="00445292" w:rsidP="00445292">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1058" w:type="pct"/>
            <w:vAlign w:val="center"/>
          </w:tcPr>
          <w:p w14:paraId="79206AAC" w14:textId="2A16D731" w:rsidR="00445292" w:rsidRPr="002E65A6" w:rsidRDefault="00445292" w:rsidP="00445292">
            <w:pPr>
              <w:ind w:right="28"/>
              <w:jc w:val="center"/>
              <w:rPr>
                <w:rFonts w:ascii="Arial" w:hAnsi="Arial" w:cs="Arial"/>
                <w:sz w:val="22"/>
                <w:szCs w:val="22"/>
                <w:lang w:val="en-US"/>
              </w:rPr>
            </w:pPr>
            <w:r w:rsidRPr="002E65A6">
              <w:rPr>
                <w:rFonts w:ascii="Arial" w:hAnsi="Arial" w:cs="Arial"/>
                <w:sz w:val="22"/>
                <w:szCs w:val="22"/>
                <w:lang w:val="en-US"/>
              </w:rPr>
              <w:t>-</w:t>
            </w:r>
          </w:p>
        </w:tc>
        <w:tc>
          <w:tcPr>
            <w:tcW w:w="876" w:type="pct"/>
            <w:vAlign w:val="center"/>
          </w:tcPr>
          <w:p w14:paraId="6BA93F3E" w14:textId="494A2DEB" w:rsidR="00445292" w:rsidRPr="002E65A6" w:rsidRDefault="00445292" w:rsidP="00445292">
            <w:pPr>
              <w:ind w:right="28"/>
              <w:jc w:val="center"/>
              <w:rPr>
                <w:rFonts w:ascii="Arial" w:hAnsi="Arial" w:cs="Arial"/>
                <w:sz w:val="22"/>
                <w:szCs w:val="22"/>
                <w:lang w:val="en-US"/>
              </w:rPr>
            </w:pPr>
            <w:r w:rsidRPr="002E65A6">
              <w:rPr>
                <w:rFonts w:ascii="Arial" w:hAnsi="Arial" w:cs="Arial"/>
                <w:sz w:val="22"/>
                <w:szCs w:val="22"/>
                <w:lang w:val="en-US"/>
              </w:rPr>
              <w:t>-</w:t>
            </w:r>
          </w:p>
        </w:tc>
      </w:tr>
      <w:tr w:rsidR="00445292" w:rsidRPr="002E65A6" w14:paraId="5A9D0AC9" w14:textId="77777777" w:rsidTr="000A2387">
        <w:trPr>
          <w:trHeight w:val="156"/>
          <w:jc w:val="center"/>
        </w:trPr>
        <w:tc>
          <w:tcPr>
            <w:tcW w:w="256" w:type="pct"/>
          </w:tcPr>
          <w:p w14:paraId="791A6501" w14:textId="21A6FD22" w:rsidR="00445292" w:rsidRPr="002E65A6" w:rsidRDefault="00445292" w:rsidP="00445292">
            <w:pPr>
              <w:pStyle w:val="ListParagraph"/>
              <w:ind w:left="0" w:right="28"/>
              <w:jc w:val="center"/>
              <w:rPr>
                <w:rFonts w:ascii="Arial" w:hAnsi="Arial" w:cs="Arial"/>
                <w:sz w:val="22"/>
                <w:szCs w:val="22"/>
              </w:rPr>
            </w:pPr>
            <w:r w:rsidRPr="002E65A6">
              <w:rPr>
                <w:rFonts w:ascii="Arial" w:hAnsi="Arial" w:cs="Arial"/>
                <w:sz w:val="22"/>
                <w:szCs w:val="22"/>
              </w:rPr>
              <w:t>6.</w:t>
            </w:r>
          </w:p>
        </w:tc>
        <w:tc>
          <w:tcPr>
            <w:tcW w:w="1082" w:type="pct"/>
          </w:tcPr>
          <w:p w14:paraId="04A1DCBD" w14:textId="5E24799B" w:rsidR="00445292" w:rsidRPr="002E65A6" w:rsidRDefault="00445292" w:rsidP="00445292">
            <w:pPr>
              <w:pStyle w:val="ListParagraph"/>
              <w:ind w:left="0" w:right="28"/>
              <w:rPr>
                <w:rFonts w:ascii="Arial" w:hAnsi="Arial" w:cs="Arial"/>
                <w:sz w:val="22"/>
                <w:szCs w:val="22"/>
              </w:rPr>
            </w:pPr>
            <w:r w:rsidRPr="002E65A6">
              <w:rPr>
                <w:rFonts w:ascii="Arial" w:hAnsi="Arial" w:cs="Arial"/>
                <w:sz w:val="22"/>
                <w:szCs w:val="22"/>
              </w:rPr>
              <w:t>Rekapitulasi TKDN</w:t>
            </w:r>
          </w:p>
        </w:tc>
        <w:tc>
          <w:tcPr>
            <w:tcW w:w="877" w:type="pct"/>
            <w:vAlign w:val="center"/>
          </w:tcPr>
          <w:p w14:paraId="509DFE6C" w14:textId="3DD07646" w:rsidR="00445292" w:rsidRPr="002E65A6" w:rsidRDefault="00445292" w:rsidP="00445292">
            <w:pPr>
              <w:ind w:right="28"/>
              <w:jc w:val="center"/>
              <w:rPr>
                <w:rFonts w:ascii="Arial" w:hAnsi="Arial" w:cs="Arial"/>
                <w:sz w:val="22"/>
                <w:szCs w:val="22"/>
              </w:rPr>
            </w:pPr>
            <w:r w:rsidRPr="002E65A6">
              <w:rPr>
                <w:rFonts w:ascii="Arial" w:hAnsi="Arial" w:cs="Arial"/>
                <w:sz w:val="22"/>
                <w:szCs w:val="22"/>
                <w:lang w:val="en-US"/>
              </w:rPr>
              <w:t>-</w:t>
            </w:r>
          </w:p>
        </w:tc>
        <w:tc>
          <w:tcPr>
            <w:tcW w:w="851" w:type="pct"/>
            <w:vAlign w:val="center"/>
          </w:tcPr>
          <w:p w14:paraId="5836652D" w14:textId="01563679" w:rsidR="00445292" w:rsidRPr="002E65A6" w:rsidRDefault="00445292" w:rsidP="00445292">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1058" w:type="pct"/>
            <w:vAlign w:val="center"/>
          </w:tcPr>
          <w:p w14:paraId="39D4576C" w14:textId="637467AB" w:rsidR="00445292" w:rsidRPr="002E65A6" w:rsidRDefault="00445292" w:rsidP="00445292">
            <w:pPr>
              <w:ind w:right="28"/>
              <w:jc w:val="center"/>
              <w:rPr>
                <w:rFonts w:ascii="Arial" w:hAnsi="Arial" w:cs="Arial"/>
                <w:sz w:val="22"/>
                <w:szCs w:val="22"/>
                <w:lang w:val="en-US"/>
              </w:rPr>
            </w:pPr>
            <w:r w:rsidRPr="002E65A6">
              <w:rPr>
                <w:rFonts w:ascii="Arial" w:hAnsi="Arial" w:cs="Arial"/>
                <w:sz w:val="22"/>
                <w:szCs w:val="22"/>
                <w:lang w:val="en-US"/>
              </w:rPr>
              <w:t>-</w:t>
            </w:r>
          </w:p>
        </w:tc>
        <w:tc>
          <w:tcPr>
            <w:tcW w:w="876" w:type="pct"/>
            <w:vAlign w:val="center"/>
          </w:tcPr>
          <w:p w14:paraId="222AAF8A" w14:textId="03B9EF4E" w:rsidR="00445292" w:rsidRPr="002E65A6" w:rsidRDefault="00445292" w:rsidP="00445292">
            <w:pPr>
              <w:ind w:right="28"/>
              <w:jc w:val="center"/>
              <w:rPr>
                <w:rFonts w:ascii="Arial" w:hAnsi="Arial" w:cs="Arial"/>
                <w:sz w:val="22"/>
                <w:szCs w:val="22"/>
                <w:lang w:val="en-US"/>
              </w:rPr>
            </w:pPr>
            <w:r w:rsidRPr="002E65A6">
              <w:rPr>
                <w:rFonts w:ascii="Arial" w:hAnsi="Arial" w:cs="Arial"/>
                <w:sz w:val="22"/>
                <w:szCs w:val="22"/>
                <w:lang w:val="en-US"/>
              </w:rPr>
              <w:t>-</w:t>
            </w:r>
          </w:p>
        </w:tc>
      </w:tr>
      <w:tr w:rsidR="00445292" w:rsidRPr="002E65A6" w14:paraId="22081807" w14:textId="77777777" w:rsidTr="000A2387">
        <w:trPr>
          <w:trHeight w:val="156"/>
          <w:jc w:val="center"/>
        </w:trPr>
        <w:tc>
          <w:tcPr>
            <w:tcW w:w="256" w:type="pct"/>
          </w:tcPr>
          <w:p w14:paraId="3E6C9F9C" w14:textId="0F7C7A3B" w:rsidR="00445292" w:rsidRPr="002E65A6" w:rsidRDefault="00445292" w:rsidP="00445292">
            <w:pPr>
              <w:pStyle w:val="ListParagraph"/>
              <w:ind w:left="0" w:right="28"/>
              <w:jc w:val="center"/>
              <w:rPr>
                <w:rFonts w:ascii="Arial" w:hAnsi="Arial" w:cs="Arial"/>
                <w:sz w:val="22"/>
                <w:szCs w:val="22"/>
              </w:rPr>
            </w:pPr>
            <w:r w:rsidRPr="002E65A6">
              <w:rPr>
                <w:rFonts w:ascii="Arial" w:hAnsi="Arial" w:cs="Arial"/>
                <w:sz w:val="22"/>
                <w:szCs w:val="22"/>
              </w:rPr>
              <w:t>7.</w:t>
            </w:r>
          </w:p>
        </w:tc>
        <w:tc>
          <w:tcPr>
            <w:tcW w:w="1082" w:type="pct"/>
          </w:tcPr>
          <w:p w14:paraId="68340753" w14:textId="2501D274" w:rsidR="00445292" w:rsidRPr="002E65A6" w:rsidRDefault="00445292" w:rsidP="00445292">
            <w:pPr>
              <w:pStyle w:val="ListParagraph"/>
              <w:ind w:left="0" w:right="28"/>
              <w:rPr>
                <w:rFonts w:ascii="Arial" w:hAnsi="Arial" w:cs="Arial"/>
                <w:sz w:val="22"/>
                <w:szCs w:val="22"/>
              </w:rPr>
            </w:pPr>
            <w:r w:rsidRPr="002E65A6">
              <w:rPr>
                <w:rFonts w:ascii="Arial" w:hAnsi="Arial" w:cs="Arial"/>
                <w:sz w:val="22"/>
                <w:szCs w:val="22"/>
              </w:rPr>
              <w:t>BOQ Kosongan</w:t>
            </w:r>
          </w:p>
        </w:tc>
        <w:tc>
          <w:tcPr>
            <w:tcW w:w="877" w:type="pct"/>
            <w:vAlign w:val="center"/>
          </w:tcPr>
          <w:p w14:paraId="2F09EB52" w14:textId="0F1E3CA9" w:rsidR="00445292" w:rsidRPr="002E65A6" w:rsidRDefault="00445292" w:rsidP="00445292">
            <w:pPr>
              <w:ind w:right="28"/>
              <w:jc w:val="center"/>
              <w:rPr>
                <w:rFonts w:ascii="Arial" w:hAnsi="Arial" w:cs="Arial"/>
                <w:sz w:val="22"/>
                <w:szCs w:val="22"/>
              </w:rPr>
            </w:pPr>
            <w:r w:rsidRPr="002E65A6">
              <w:rPr>
                <w:rFonts w:ascii="Arial" w:hAnsi="Arial" w:cs="Arial"/>
                <w:sz w:val="22"/>
                <w:szCs w:val="22"/>
                <w:lang w:val="en-US"/>
              </w:rPr>
              <w:t>-</w:t>
            </w:r>
          </w:p>
        </w:tc>
        <w:tc>
          <w:tcPr>
            <w:tcW w:w="851" w:type="pct"/>
            <w:vAlign w:val="center"/>
          </w:tcPr>
          <w:p w14:paraId="2A957F68" w14:textId="1609D126" w:rsidR="00445292" w:rsidRPr="002E65A6" w:rsidRDefault="00445292" w:rsidP="00445292">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1058" w:type="pct"/>
            <w:vAlign w:val="center"/>
          </w:tcPr>
          <w:p w14:paraId="444591B9" w14:textId="11A969A9" w:rsidR="00445292" w:rsidRPr="002E65A6" w:rsidRDefault="00445292" w:rsidP="00445292">
            <w:pPr>
              <w:ind w:right="28"/>
              <w:jc w:val="center"/>
              <w:rPr>
                <w:rFonts w:ascii="Arial" w:hAnsi="Arial" w:cs="Arial"/>
                <w:sz w:val="22"/>
                <w:szCs w:val="22"/>
                <w:lang w:val="en-US"/>
              </w:rPr>
            </w:pPr>
            <w:r w:rsidRPr="002E65A6">
              <w:rPr>
                <w:rFonts w:ascii="Arial" w:hAnsi="Arial" w:cs="Arial"/>
                <w:sz w:val="22"/>
                <w:szCs w:val="22"/>
                <w:lang w:val="en-US"/>
              </w:rPr>
              <w:t>-</w:t>
            </w:r>
          </w:p>
        </w:tc>
        <w:tc>
          <w:tcPr>
            <w:tcW w:w="876" w:type="pct"/>
            <w:vAlign w:val="center"/>
          </w:tcPr>
          <w:p w14:paraId="3BF430FC" w14:textId="2B473D7B" w:rsidR="00445292" w:rsidRPr="002E65A6" w:rsidRDefault="00445292" w:rsidP="00445292">
            <w:pPr>
              <w:ind w:right="28"/>
              <w:jc w:val="center"/>
              <w:rPr>
                <w:rFonts w:ascii="Arial" w:hAnsi="Arial" w:cs="Arial"/>
                <w:sz w:val="22"/>
                <w:szCs w:val="22"/>
                <w:lang w:val="en-US"/>
              </w:rPr>
            </w:pPr>
            <w:r w:rsidRPr="002E65A6">
              <w:rPr>
                <w:rFonts w:ascii="Arial" w:hAnsi="Arial" w:cs="Arial"/>
                <w:sz w:val="22"/>
                <w:szCs w:val="22"/>
                <w:lang w:val="en-US"/>
              </w:rPr>
              <w:t>-</w:t>
            </w:r>
          </w:p>
        </w:tc>
      </w:tr>
      <w:tr w:rsidR="00445292" w:rsidRPr="002E65A6" w14:paraId="76162693" w14:textId="0E008F86" w:rsidTr="000A2387">
        <w:trPr>
          <w:trHeight w:val="156"/>
          <w:jc w:val="center"/>
        </w:trPr>
        <w:tc>
          <w:tcPr>
            <w:tcW w:w="256" w:type="pct"/>
          </w:tcPr>
          <w:p w14:paraId="446721AC" w14:textId="40BFA6CA" w:rsidR="00445292" w:rsidRPr="002E65A6" w:rsidRDefault="00445292" w:rsidP="00445292">
            <w:pPr>
              <w:pStyle w:val="ListParagraph"/>
              <w:ind w:left="0" w:right="28"/>
              <w:jc w:val="center"/>
              <w:rPr>
                <w:rFonts w:ascii="Arial" w:hAnsi="Arial" w:cs="Arial"/>
                <w:sz w:val="22"/>
                <w:szCs w:val="22"/>
              </w:rPr>
            </w:pPr>
            <w:r w:rsidRPr="002E65A6">
              <w:rPr>
                <w:rFonts w:ascii="Arial" w:hAnsi="Arial" w:cs="Arial"/>
                <w:sz w:val="22"/>
                <w:szCs w:val="22"/>
              </w:rPr>
              <w:t>8.</w:t>
            </w:r>
          </w:p>
        </w:tc>
        <w:tc>
          <w:tcPr>
            <w:tcW w:w="1082" w:type="pct"/>
          </w:tcPr>
          <w:p w14:paraId="73E81C6C" w14:textId="5F8478AC" w:rsidR="00445292" w:rsidRPr="002E65A6" w:rsidRDefault="00445292" w:rsidP="00445292">
            <w:pPr>
              <w:pStyle w:val="ListParagraph"/>
              <w:ind w:left="0" w:right="28"/>
              <w:rPr>
                <w:rFonts w:ascii="Arial" w:hAnsi="Arial" w:cs="Arial"/>
                <w:sz w:val="22"/>
                <w:szCs w:val="22"/>
              </w:rPr>
            </w:pPr>
            <w:r w:rsidRPr="002E65A6">
              <w:rPr>
                <w:rFonts w:ascii="Arial" w:hAnsi="Arial" w:cs="Arial"/>
                <w:sz w:val="22"/>
                <w:szCs w:val="22"/>
              </w:rPr>
              <w:t>Harga Perkiraan Sendiri (HPS)</w:t>
            </w:r>
          </w:p>
        </w:tc>
        <w:tc>
          <w:tcPr>
            <w:tcW w:w="877" w:type="pct"/>
            <w:vAlign w:val="center"/>
          </w:tcPr>
          <w:p w14:paraId="760024B2" w14:textId="670E5D4A" w:rsidR="00445292" w:rsidRPr="002E65A6" w:rsidRDefault="00445292" w:rsidP="00445292">
            <w:pPr>
              <w:ind w:right="28"/>
              <w:jc w:val="center"/>
              <w:rPr>
                <w:rFonts w:ascii="Arial" w:hAnsi="Arial" w:cs="Arial"/>
                <w:sz w:val="22"/>
                <w:szCs w:val="22"/>
                <w:lang w:val="en-US"/>
              </w:rPr>
            </w:pPr>
            <w:r w:rsidRPr="002E65A6">
              <w:rPr>
                <w:rFonts w:ascii="Arial" w:hAnsi="Arial" w:cs="Arial"/>
                <w:sz w:val="22"/>
                <w:szCs w:val="22"/>
                <w:lang w:val="en-US"/>
              </w:rPr>
              <w:t>-</w:t>
            </w:r>
          </w:p>
        </w:tc>
        <w:tc>
          <w:tcPr>
            <w:tcW w:w="851" w:type="pct"/>
            <w:vAlign w:val="center"/>
          </w:tcPr>
          <w:p w14:paraId="2A974902" w14:textId="2D1DD645" w:rsidR="00445292" w:rsidRPr="002E65A6" w:rsidRDefault="00445292" w:rsidP="00445292">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1058" w:type="pct"/>
            <w:vAlign w:val="center"/>
          </w:tcPr>
          <w:p w14:paraId="08D88941" w14:textId="6CB1EE9A" w:rsidR="00445292" w:rsidRPr="002E65A6" w:rsidRDefault="00445292" w:rsidP="00445292">
            <w:pPr>
              <w:ind w:right="28"/>
              <w:jc w:val="center"/>
              <w:rPr>
                <w:rFonts w:ascii="Arial" w:hAnsi="Arial" w:cs="Arial"/>
                <w:sz w:val="22"/>
                <w:szCs w:val="22"/>
                <w:lang w:val="en-US"/>
              </w:rPr>
            </w:pPr>
            <w:r w:rsidRPr="002E65A6">
              <w:rPr>
                <w:rFonts w:ascii="Arial" w:hAnsi="Arial" w:cs="Arial"/>
                <w:sz w:val="22"/>
                <w:szCs w:val="22"/>
                <w:lang w:val="en-US"/>
              </w:rPr>
              <w:t>-</w:t>
            </w:r>
          </w:p>
        </w:tc>
        <w:tc>
          <w:tcPr>
            <w:tcW w:w="876" w:type="pct"/>
            <w:vAlign w:val="center"/>
          </w:tcPr>
          <w:p w14:paraId="468EBA7B" w14:textId="011B8C79" w:rsidR="00445292" w:rsidRPr="002E65A6" w:rsidRDefault="00445292" w:rsidP="00445292">
            <w:pPr>
              <w:ind w:right="28"/>
              <w:jc w:val="center"/>
              <w:rPr>
                <w:rFonts w:ascii="Arial" w:hAnsi="Arial" w:cs="Arial"/>
                <w:sz w:val="22"/>
                <w:szCs w:val="22"/>
                <w:lang w:val="en-US"/>
              </w:rPr>
            </w:pPr>
            <w:r w:rsidRPr="002E65A6">
              <w:rPr>
                <w:rFonts w:ascii="Arial" w:hAnsi="Arial" w:cs="Arial"/>
                <w:sz w:val="22"/>
                <w:szCs w:val="22"/>
                <w:lang w:val="en-US"/>
              </w:rPr>
              <w:t>-</w:t>
            </w:r>
          </w:p>
        </w:tc>
      </w:tr>
      <w:tr w:rsidR="00A33FC4" w:rsidRPr="002E65A6" w14:paraId="2EC057C3" w14:textId="3D77518F" w:rsidTr="000A2387">
        <w:trPr>
          <w:jc w:val="center"/>
        </w:trPr>
        <w:tc>
          <w:tcPr>
            <w:tcW w:w="256" w:type="pct"/>
          </w:tcPr>
          <w:p w14:paraId="4AD2DCCC" w14:textId="0B27FA80" w:rsidR="00A33FC4" w:rsidRPr="002E65A6" w:rsidRDefault="005E14E2" w:rsidP="00A33FC4">
            <w:pPr>
              <w:pStyle w:val="ListParagraph"/>
              <w:ind w:left="0" w:right="28"/>
              <w:jc w:val="center"/>
              <w:rPr>
                <w:rFonts w:ascii="Arial" w:hAnsi="Arial" w:cs="Arial"/>
                <w:sz w:val="22"/>
                <w:szCs w:val="22"/>
              </w:rPr>
            </w:pPr>
            <w:r w:rsidRPr="002E65A6">
              <w:rPr>
                <w:rFonts w:ascii="Arial" w:hAnsi="Arial" w:cs="Arial"/>
                <w:sz w:val="22"/>
                <w:szCs w:val="22"/>
              </w:rPr>
              <w:t>9</w:t>
            </w:r>
            <w:r w:rsidR="00A33FC4" w:rsidRPr="002E65A6">
              <w:rPr>
                <w:rFonts w:ascii="Arial" w:hAnsi="Arial" w:cs="Arial"/>
                <w:sz w:val="22"/>
                <w:szCs w:val="22"/>
              </w:rPr>
              <w:t>.</w:t>
            </w:r>
          </w:p>
        </w:tc>
        <w:tc>
          <w:tcPr>
            <w:tcW w:w="1082" w:type="pct"/>
          </w:tcPr>
          <w:p w14:paraId="7D2147F2" w14:textId="08ADBF1C" w:rsidR="00A33FC4" w:rsidRPr="002E65A6" w:rsidRDefault="00A33FC4" w:rsidP="00A33FC4">
            <w:pPr>
              <w:pStyle w:val="ListParagraph"/>
              <w:ind w:left="0" w:right="28"/>
              <w:rPr>
                <w:rFonts w:ascii="Arial" w:hAnsi="Arial" w:cs="Arial"/>
                <w:sz w:val="22"/>
                <w:szCs w:val="22"/>
              </w:rPr>
            </w:pPr>
            <w:r w:rsidRPr="002E65A6">
              <w:rPr>
                <w:rFonts w:ascii="Arial" w:hAnsi="Arial" w:cs="Arial"/>
                <w:sz w:val="22"/>
                <w:szCs w:val="22"/>
              </w:rPr>
              <w:t>Rancangan Kontrak:</w:t>
            </w:r>
          </w:p>
        </w:tc>
        <w:tc>
          <w:tcPr>
            <w:tcW w:w="877" w:type="pct"/>
            <w:vAlign w:val="center"/>
          </w:tcPr>
          <w:p w14:paraId="50EBE070" w14:textId="67467D63" w:rsidR="00A33FC4" w:rsidRPr="002E65A6" w:rsidRDefault="00A33FC4" w:rsidP="00A33FC4">
            <w:pPr>
              <w:ind w:right="28"/>
              <w:jc w:val="center"/>
              <w:rPr>
                <w:rFonts w:ascii="Arial" w:hAnsi="Arial" w:cs="Arial"/>
                <w:sz w:val="22"/>
                <w:szCs w:val="22"/>
                <w:lang w:val="en-US"/>
              </w:rPr>
            </w:pPr>
            <w:r w:rsidRPr="002E65A6">
              <w:rPr>
                <w:rFonts w:ascii="Arial" w:hAnsi="Arial" w:cs="Arial"/>
                <w:sz w:val="22"/>
                <w:szCs w:val="22"/>
                <w:lang w:val="en-US"/>
              </w:rPr>
              <w:t>-</w:t>
            </w:r>
          </w:p>
        </w:tc>
        <w:tc>
          <w:tcPr>
            <w:tcW w:w="851" w:type="pct"/>
            <w:vAlign w:val="center"/>
          </w:tcPr>
          <w:p w14:paraId="00D1FCFD" w14:textId="762E2D7A"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1058" w:type="pct"/>
            <w:vAlign w:val="center"/>
          </w:tcPr>
          <w:p w14:paraId="12E322F2" w14:textId="0BFF2228"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876" w:type="pct"/>
            <w:vAlign w:val="center"/>
          </w:tcPr>
          <w:p w14:paraId="2580A009" w14:textId="5B98A6F1"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r>
      <w:tr w:rsidR="00A33FC4" w:rsidRPr="002E65A6" w14:paraId="1A8B88B6" w14:textId="07D9CB62" w:rsidTr="000A2387">
        <w:trPr>
          <w:jc w:val="center"/>
        </w:trPr>
        <w:tc>
          <w:tcPr>
            <w:tcW w:w="256" w:type="pct"/>
          </w:tcPr>
          <w:p w14:paraId="23F39B83" w14:textId="77777777" w:rsidR="00A33FC4" w:rsidRPr="002E65A6" w:rsidRDefault="00A33FC4" w:rsidP="00A33FC4">
            <w:pPr>
              <w:pStyle w:val="ListParagraph"/>
              <w:ind w:left="0" w:right="28"/>
              <w:jc w:val="center"/>
              <w:rPr>
                <w:rFonts w:ascii="Arial" w:hAnsi="Arial" w:cs="Arial"/>
                <w:sz w:val="22"/>
                <w:szCs w:val="22"/>
              </w:rPr>
            </w:pPr>
          </w:p>
        </w:tc>
        <w:tc>
          <w:tcPr>
            <w:tcW w:w="1082" w:type="pct"/>
          </w:tcPr>
          <w:p w14:paraId="53A1AD3E" w14:textId="17305F09" w:rsidR="00A33FC4" w:rsidRPr="002E65A6" w:rsidRDefault="00A33FC4" w:rsidP="00A33FC4">
            <w:pPr>
              <w:pStyle w:val="ListParagraph"/>
              <w:numPr>
                <w:ilvl w:val="0"/>
                <w:numId w:val="25"/>
              </w:numPr>
              <w:ind w:left="306" w:right="28" w:hanging="306"/>
              <w:rPr>
                <w:rFonts w:ascii="Arial" w:hAnsi="Arial" w:cs="Arial"/>
                <w:sz w:val="22"/>
                <w:szCs w:val="22"/>
              </w:rPr>
            </w:pPr>
            <w:r w:rsidRPr="002E65A6">
              <w:rPr>
                <w:rFonts w:ascii="Arial" w:hAnsi="Arial" w:cs="Arial"/>
                <w:sz w:val="22"/>
                <w:szCs w:val="22"/>
              </w:rPr>
              <w:t>Naskah Perjanjian;</w:t>
            </w:r>
          </w:p>
        </w:tc>
        <w:tc>
          <w:tcPr>
            <w:tcW w:w="877" w:type="pct"/>
            <w:vAlign w:val="center"/>
          </w:tcPr>
          <w:p w14:paraId="6958FA8F" w14:textId="3A50A3F9" w:rsidR="00A33FC4" w:rsidRPr="002E65A6" w:rsidRDefault="00A33FC4" w:rsidP="00A33FC4">
            <w:pPr>
              <w:ind w:right="28"/>
              <w:jc w:val="center"/>
              <w:rPr>
                <w:rFonts w:ascii="Arial" w:hAnsi="Arial" w:cs="Arial"/>
                <w:sz w:val="22"/>
                <w:szCs w:val="22"/>
                <w:lang w:val="en-US"/>
              </w:rPr>
            </w:pPr>
            <w:r w:rsidRPr="002E65A6">
              <w:rPr>
                <w:rFonts w:ascii="Arial" w:hAnsi="Arial" w:cs="Arial"/>
                <w:sz w:val="22"/>
                <w:szCs w:val="22"/>
                <w:lang w:val="en-US"/>
              </w:rPr>
              <w:t>-</w:t>
            </w:r>
          </w:p>
        </w:tc>
        <w:tc>
          <w:tcPr>
            <w:tcW w:w="851" w:type="pct"/>
            <w:vAlign w:val="center"/>
          </w:tcPr>
          <w:p w14:paraId="7C801200" w14:textId="5A8B30EE"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1058" w:type="pct"/>
            <w:vAlign w:val="center"/>
          </w:tcPr>
          <w:p w14:paraId="583F96DD" w14:textId="5B9B4207"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876" w:type="pct"/>
            <w:vAlign w:val="center"/>
          </w:tcPr>
          <w:p w14:paraId="495C2466" w14:textId="4C28E78A"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r>
      <w:tr w:rsidR="00B233E2" w:rsidRPr="002E65A6" w14:paraId="564F0B51" w14:textId="2C533C47" w:rsidTr="000A2387">
        <w:trPr>
          <w:jc w:val="center"/>
        </w:trPr>
        <w:tc>
          <w:tcPr>
            <w:tcW w:w="256" w:type="pct"/>
          </w:tcPr>
          <w:p w14:paraId="76085B39" w14:textId="77777777" w:rsidR="00B233E2" w:rsidRPr="002E65A6" w:rsidRDefault="00B233E2" w:rsidP="00B233E2">
            <w:pPr>
              <w:pStyle w:val="ListParagraph"/>
              <w:ind w:left="0" w:right="28"/>
              <w:jc w:val="center"/>
              <w:rPr>
                <w:rFonts w:ascii="Arial" w:hAnsi="Arial" w:cs="Arial"/>
                <w:sz w:val="22"/>
                <w:szCs w:val="22"/>
              </w:rPr>
            </w:pPr>
          </w:p>
        </w:tc>
        <w:tc>
          <w:tcPr>
            <w:tcW w:w="1082" w:type="pct"/>
          </w:tcPr>
          <w:p w14:paraId="39A080E2" w14:textId="083CE0FD" w:rsidR="00B233E2" w:rsidRPr="002E65A6" w:rsidRDefault="00B233E2" w:rsidP="00B233E2">
            <w:pPr>
              <w:pStyle w:val="ListParagraph"/>
              <w:numPr>
                <w:ilvl w:val="0"/>
                <w:numId w:val="25"/>
              </w:numPr>
              <w:ind w:left="306" w:right="28" w:hanging="306"/>
              <w:rPr>
                <w:rFonts w:ascii="Arial" w:hAnsi="Arial" w:cs="Arial"/>
                <w:sz w:val="22"/>
                <w:szCs w:val="22"/>
              </w:rPr>
            </w:pPr>
            <w:r w:rsidRPr="002E65A6">
              <w:rPr>
                <w:rFonts w:ascii="Arial" w:hAnsi="Arial" w:cs="Arial"/>
                <w:sz w:val="22"/>
                <w:szCs w:val="22"/>
              </w:rPr>
              <w:t>Syarat-Syarat Khusus Kontrak;</w:t>
            </w:r>
          </w:p>
        </w:tc>
        <w:tc>
          <w:tcPr>
            <w:tcW w:w="877" w:type="pct"/>
            <w:vAlign w:val="center"/>
          </w:tcPr>
          <w:p w14:paraId="2EA721B6" w14:textId="0079BE79" w:rsidR="00B233E2" w:rsidRPr="002E65A6" w:rsidRDefault="00B233E2" w:rsidP="00B233E2">
            <w:pPr>
              <w:ind w:right="28"/>
              <w:jc w:val="center"/>
              <w:rPr>
                <w:rFonts w:ascii="Arial" w:hAnsi="Arial" w:cs="Arial"/>
                <w:sz w:val="22"/>
                <w:szCs w:val="22"/>
                <w:lang w:val="en-US"/>
              </w:rPr>
            </w:pPr>
            <w:r w:rsidRPr="002E65A6">
              <w:rPr>
                <w:rFonts w:ascii="Arial" w:hAnsi="Arial" w:cs="Arial"/>
                <w:sz w:val="22"/>
                <w:szCs w:val="22"/>
                <w:lang w:val="en-US"/>
              </w:rPr>
              <w:t>-</w:t>
            </w:r>
          </w:p>
        </w:tc>
        <w:tc>
          <w:tcPr>
            <w:tcW w:w="851" w:type="pct"/>
            <w:vAlign w:val="center"/>
          </w:tcPr>
          <w:p w14:paraId="5D7D3C96" w14:textId="0B8EA5B7" w:rsidR="00B233E2" w:rsidRPr="002E65A6" w:rsidRDefault="00B233E2" w:rsidP="00B233E2">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1058" w:type="pct"/>
            <w:vAlign w:val="center"/>
          </w:tcPr>
          <w:p w14:paraId="288A2235" w14:textId="6E4E74B8" w:rsidR="00B233E2" w:rsidRPr="002E65A6" w:rsidRDefault="00B233E2" w:rsidP="00B233E2">
            <w:pPr>
              <w:ind w:right="28"/>
              <w:jc w:val="center"/>
              <w:rPr>
                <w:rFonts w:ascii="Arial" w:hAnsi="Arial" w:cs="Arial"/>
                <w:sz w:val="22"/>
                <w:szCs w:val="22"/>
                <w:lang w:val="en-US"/>
              </w:rPr>
            </w:pPr>
            <w:r w:rsidRPr="002E65A6">
              <w:rPr>
                <w:rFonts w:ascii="Arial" w:hAnsi="Arial" w:cs="Arial"/>
                <w:sz w:val="22"/>
                <w:szCs w:val="22"/>
                <w:lang w:val="en-US"/>
              </w:rPr>
              <w:t>-</w:t>
            </w:r>
          </w:p>
        </w:tc>
        <w:tc>
          <w:tcPr>
            <w:tcW w:w="876" w:type="pct"/>
            <w:vAlign w:val="center"/>
          </w:tcPr>
          <w:p w14:paraId="103C4178" w14:textId="129310D5" w:rsidR="00B233E2" w:rsidRPr="002E65A6" w:rsidRDefault="00B233E2" w:rsidP="00B233E2">
            <w:pPr>
              <w:ind w:right="28"/>
              <w:jc w:val="center"/>
              <w:rPr>
                <w:rFonts w:ascii="Arial" w:hAnsi="Arial" w:cs="Arial"/>
                <w:sz w:val="22"/>
                <w:szCs w:val="22"/>
                <w:lang w:val="en-US"/>
              </w:rPr>
            </w:pPr>
            <w:r w:rsidRPr="002E65A6">
              <w:rPr>
                <w:rFonts w:ascii="Arial" w:hAnsi="Arial" w:cs="Arial"/>
                <w:sz w:val="22"/>
                <w:szCs w:val="22"/>
                <w:lang w:val="en-US"/>
              </w:rPr>
              <w:t>-</w:t>
            </w:r>
          </w:p>
        </w:tc>
      </w:tr>
      <w:tr w:rsidR="00A33FC4" w:rsidRPr="002E65A6" w14:paraId="68C50468" w14:textId="21E915AA" w:rsidTr="000A2387">
        <w:trPr>
          <w:jc w:val="center"/>
        </w:trPr>
        <w:tc>
          <w:tcPr>
            <w:tcW w:w="256" w:type="pct"/>
          </w:tcPr>
          <w:p w14:paraId="317207E1" w14:textId="77777777" w:rsidR="00A33FC4" w:rsidRPr="002E65A6" w:rsidRDefault="00A33FC4" w:rsidP="00A33FC4">
            <w:pPr>
              <w:pStyle w:val="ListParagraph"/>
              <w:ind w:left="0" w:right="28"/>
              <w:jc w:val="center"/>
              <w:rPr>
                <w:rFonts w:ascii="Arial" w:hAnsi="Arial" w:cs="Arial"/>
                <w:sz w:val="22"/>
                <w:szCs w:val="22"/>
              </w:rPr>
            </w:pPr>
          </w:p>
        </w:tc>
        <w:tc>
          <w:tcPr>
            <w:tcW w:w="1082" w:type="pct"/>
          </w:tcPr>
          <w:p w14:paraId="7EA51A53" w14:textId="50CC2889" w:rsidR="00A33FC4" w:rsidRPr="002E65A6" w:rsidRDefault="00A33FC4" w:rsidP="00A33FC4">
            <w:pPr>
              <w:pStyle w:val="ListParagraph"/>
              <w:numPr>
                <w:ilvl w:val="0"/>
                <w:numId w:val="25"/>
              </w:numPr>
              <w:ind w:left="306" w:right="28" w:hanging="306"/>
              <w:rPr>
                <w:rFonts w:ascii="Arial" w:hAnsi="Arial" w:cs="Arial"/>
                <w:sz w:val="22"/>
                <w:szCs w:val="22"/>
              </w:rPr>
            </w:pPr>
            <w:r w:rsidRPr="002E65A6">
              <w:rPr>
                <w:rFonts w:ascii="Arial" w:hAnsi="Arial" w:cs="Arial"/>
                <w:sz w:val="22"/>
                <w:szCs w:val="22"/>
              </w:rPr>
              <w:t>Syarat-Syarat Umum Kontrak</w:t>
            </w:r>
          </w:p>
        </w:tc>
        <w:tc>
          <w:tcPr>
            <w:tcW w:w="877" w:type="pct"/>
            <w:vAlign w:val="center"/>
          </w:tcPr>
          <w:p w14:paraId="29CBB859" w14:textId="03FE942C" w:rsidR="00A33FC4" w:rsidRPr="002E65A6" w:rsidRDefault="00A33FC4" w:rsidP="00A33FC4">
            <w:pPr>
              <w:ind w:right="28"/>
              <w:jc w:val="center"/>
              <w:rPr>
                <w:rFonts w:ascii="Arial" w:hAnsi="Arial" w:cs="Arial"/>
                <w:sz w:val="22"/>
                <w:szCs w:val="22"/>
                <w:lang w:val="en-US"/>
              </w:rPr>
            </w:pPr>
            <w:r w:rsidRPr="002E65A6">
              <w:rPr>
                <w:rFonts w:ascii="Arial" w:hAnsi="Arial" w:cs="Arial"/>
                <w:sz w:val="22"/>
                <w:szCs w:val="22"/>
                <w:lang w:val="en-US"/>
              </w:rPr>
              <w:t>-</w:t>
            </w:r>
          </w:p>
        </w:tc>
        <w:tc>
          <w:tcPr>
            <w:tcW w:w="851" w:type="pct"/>
            <w:vAlign w:val="center"/>
          </w:tcPr>
          <w:p w14:paraId="1EEFEF52" w14:textId="4F18A2AB"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1058" w:type="pct"/>
            <w:vAlign w:val="center"/>
          </w:tcPr>
          <w:p w14:paraId="75BCD85B" w14:textId="5946112E"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876" w:type="pct"/>
            <w:vAlign w:val="center"/>
          </w:tcPr>
          <w:p w14:paraId="05F0E6BD" w14:textId="633A3910"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r>
      <w:tr w:rsidR="00A33FC4" w:rsidRPr="002E65A6" w14:paraId="71D15E4E" w14:textId="16EE9514" w:rsidTr="000A2387">
        <w:trPr>
          <w:jc w:val="center"/>
        </w:trPr>
        <w:tc>
          <w:tcPr>
            <w:tcW w:w="256" w:type="pct"/>
          </w:tcPr>
          <w:p w14:paraId="6946F29B" w14:textId="18BBF655" w:rsidR="00A33FC4" w:rsidRPr="002E65A6" w:rsidRDefault="005E14E2" w:rsidP="00A33FC4">
            <w:pPr>
              <w:pStyle w:val="ListParagraph"/>
              <w:ind w:left="0" w:right="28"/>
              <w:jc w:val="center"/>
              <w:rPr>
                <w:rFonts w:ascii="Arial" w:hAnsi="Arial" w:cs="Arial"/>
                <w:sz w:val="22"/>
                <w:szCs w:val="22"/>
              </w:rPr>
            </w:pPr>
            <w:r w:rsidRPr="002E65A6">
              <w:rPr>
                <w:rFonts w:ascii="Arial" w:hAnsi="Arial" w:cs="Arial"/>
                <w:sz w:val="22"/>
                <w:szCs w:val="22"/>
              </w:rPr>
              <w:t>10</w:t>
            </w:r>
            <w:r w:rsidR="00A33FC4" w:rsidRPr="002E65A6">
              <w:rPr>
                <w:rFonts w:ascii="Arial" w:hAnsi="Arial" w:cs="Arial"/>
                <w:sz w:val="22"/>
                <w:szCs w:val="22"/>
              </w:rPr>
              <w:t>.</w:t>
            </w:r>
          </w:p>
        </w:tc>
        <w:tc>
          <w:tcPr>
            <w:tcW w:w="1082" w:type="pct"/>
          </w:tcPr>
          <w:p w14:paraId="61D60291" w14:textId="17578642" w:rsidR="00A33FC4" w:rsidRPr="002E65A6" w:rsidRDefault="00A33FC4" w:rsidP="00A33FC4">
            <w:pPr>
              <w:ind w:right="28"/>
              <w:rPr>
                <w:rFonts w:ascii="Arial" w:hAnsi="Arial" w:cs="Arial"/>
                <w:sz w:val="22"/>
                <w:szCs w:val="22"/>
              </w:rPr>
            </w:pPr>
            <w:r w:rsidRPr="002E65A6">
              <w:rPr>
                <w:rFonts w:ascii="Arial" w:hAnsi="Arial" w:cs="Arial"/>
                <w:sz w:val="22"/>
                <w:szCs w:val="22"/>
              </w:rPr>
              <w:t>Dokumen Anggaran Belanja (DIPA atau RKA-KL yang telah ditetapkan)</w:t>
            </w:r>
          </w:p>
        </w:tc>
        <w:tc>
          <w:tcPr>
            <w:tcW w:w="877" w:type="pct"/>
            <w:vAlign w:val="center"/>
          </w:tcPr>
          <w:p w14:paraId="0D94DA58" w14:textId="20F1E407"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851" w:type="pct"/>
            <w:vAlign w:val="center"/>
          </w:tcPr>
          <w:p w14:paraId="6A2D61D8" w14:textId="0D5B60FC"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1058" w:type="pct"/>
            <w:vAlign w:val="center"/>
          </w:tcPr>
          <w:p w14:paraId="6A0F8E42" w14:textId="0ED33A06"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876" w:type="pct"/>
            <w:vAlign w:val="center"/>
          </w:tcPr>
          <w:p w14:paraId="59D9EB58" w14:textId="518DC5A6"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r>
      <w:tr w:rsidR="00A33FC4" w:rsidRPr="002E65A6" w14:paraId="52F9D2D4" w14:textId="415B7E2F" w:rsidTr="000A2387">
        <w:trPr>
          <w:jc w:val="center"/>
        </w:trPr>
        <w:tc>
          <w:tcPr>
            <w:tcW w:w="256" w:type="pct"/>
          </w:tcPr>
          <w:p w14:paraId="21174923" w14:textId="1CA0DD4E" w:rsidR="00A33FC4" w:rsidRPr="002E65A6" w:rsidRDefault="005E14E2" w:rsidP="00A33FC4">
            <w:pPr>
              <w:pStyle w:val="ListParagraph"/>
              <w:ind w:left="0" w:right="28"/>
              <w:jc w:val="center"/>
              <w:rPr>
                <w:rFonts w:ascii="Arial" w:hAnsi="Arial" w:cs="Arial"/>
                <w:sz w:val="22"/>
                <w:szCs w:val="22"/>
              </w:rPr>
            </w:pPr>
            <w:r w:rsidRPr="002E65A6">
              <w:rPr>
                <w:rFonts w:ascii="Arial" w:hAnsi="Arial" w:cs="Arial"/>
                <w:sz w:val="22"/>
                <w:szCs w:val="22"/>
              </w:rPr>
              <w:t>11</w:t>
            </w:r>
            <w:r w:rsidR="00A33FC4" w:rsidRPr="002E65A6">
              <w:rPr>
                <w:rFonts w:ascii="Arial" w:hAnsi="Arial" w:cs="Arial"/>
                <w:sz w:val="22"/>
                <w:szCs w:val="22"/>
              </w:rPr>
              <w:t>.</w:t>
            </w:r>
          </w:p>
        </w:tc>
        <w:tc>
          <w:tcPr>
            <w:tcW w:w="1082" w:type="pct"/>
          </w:tcPr>
          <w:p w14:paraId="3E283F2C" w14:textId="77FE1140" w:rsidR="00A33FC4" w:rsidRPr="002E65A6" w:rsidRDefault="00A33FC4" w:rsidP="00A33FC4">
            <w:pPr>
              <w:pStyle w:val="ListParagraph"/>
              <w:ind w:left="0" w:right="28"/>
              <w:rPr>
                <w:rFonts w:ascii="Arial" w:hAnsi="Arial" w:cs="Arial"/>
                <w:sz w:val="22"/>
                <w:szCs w:val="22"/>
              </w:rPr>
            </w:pPr>
            <w:r w:rsidRPr="002E65A6">
              <w:rPr>
                <w:rFonts w:ascii="Arial" w:hAnsi="Arial" w:cs="Arial"/>
                <w:sz w:val="22"/>
                <w:szCs w:val="22"/>
              </w:rPr>
              <w:t>ID paket RUP</w:t>
            </w:r>
          </w:p>
        </w:tc>
        <w:tc>
          <w:tcPr>
            <w:tcW w:w="877" w:type="pct"/>
            <w:vAlign w:val="center"/>
          </w:tcPr>
          <w:p w14:paraId="6F1903EF" w14:textId="3F2F1B99"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851" w:type="pct"/>
            <w:vAlign w:val="center"/>
          </w:tcPr>
          <w:p w14:paraId="290C44DE" w14:textId="4C07DC22"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1058" w:type="pct"/>
            <w:vAlign w:val="center"/>
          </w:tcPr>
          <w:p w14:paraId="56BAAFDF" w14:textId="3FA3BDE2"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876" w:type="pct"/>
            <w:vAlign w:val="center"/>
          </w:tcPr>
          <w:p w14:paraId="6E04A00C" w14:textId="49997622"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r>
      <w:tr w:rsidR="00445292" w:rsidRPr="002E65A6" w14:paraId="6B6DF22F" w14:textId="1A72D4A5" w:rsidTr="000A2387">
        <w:trPr>
          <w:jc w:val="center"/>
        </w:trPr>
        <w:tc>
          <w:tcPr>
            <w:tcW w:w="256" w:type="pct"/>
          </w:tcPr>
          <w:p w14:paraId="551A0088" w14:textId="41C173C0" w:rsidR="00445292" w:rsidRPr="002E65A6" w:rsidRDefault="00445292" w:rsidP="00445292">
            <w:pPr>
              <w:pStyle w:val="ListParagraph"/>
              <w:ind w:left="0" w:right="28"/>
              <w:jc w:val="center"/>
              <w:rPr>
                <w:rFonts w:ascii="Arial" w:hAnsi="Arial" w:cs="Arial"/>
                <w:sz w:val="22"/>
                <w:szCs w:val="22"/>
              </w:rPr>
            </w:pPr>
            <w:r w:rsidRPr="002E65A6">
              <w:rPr>
                <w:rFonts w:ascii="Arial" w:hAnsi="Arial" w:cs="Arial"/>
                <w:sz w:val="22"/>
                <w:szCs w:val="22"/>
              </w:rPr>
              <w:t>12.</w:t>
            </w:r>
          </w:p>
        </w:tc>
        <w:tc>
          <w:tcPr>
            <w:tcW w:w="1082" w:type="pct"/>
          </w:tcPr>
          <w:p w14:paraId="6965C545" w14:textId="194A51C6" w:rsidR="00445292" w:rsidRPr="002E65A6" w:rsidRDefault="00445292" w:rsidP="00445292">
            <w:pPr>
              <w:pStyle w:val="ListParagraph"/>
              <w:ind w:left="0" w:right="28"/>
              <w:rPr>
                <w:rFonts w:ascii="Arial" w:hAnsi="Arial" w:cs="Arial"/>
                <w:sz w:val="22"/>
                <w:szCs w:val="22"/>
              </w:rPr>
            </w:pPr>
            <w:r w:rsidRPr="002E65A6">
              <w:rPr>
                <w:rFonts w:ascii="Arial" w:hAnsi="Arial" w:cs="Arial"/>
                <w:sz w:val="22"/>
                <w:szCs w:val="22"/>
              </w:rPr>
              <w:t>Waktu Penggunaan Barang/Jasa</w:t>
            </w:r>
          </w:p>
        </w:tc>
        <w:tc>
          <w:tcPr>
            <w:tcW w:w="877" w:type="pct"/>
            <w:vAlign w:val="center"/>
          </w:tcPr>
          <w:p w14:paraId="10B664BF" w14:textId="5AD8AE77" w:rsidR="00445292" w:rsidRPr="002E65A6" w:rsidRDefault="00445292" w:rsidP="00445292">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851" w:type="pct"/>
            <w:vAlign w:val="center"/>
          </w:tcPr>
          <w:p w14:paraId="004DDFF5" w14:textId="45A9F029" w:rsidR="00445292" w:rsidRPr="002E65A6" w:rsidRDefault="00445292" w:rsidP="00445292">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1058" w:type="pct"/>
            <w:vAlign w:val="center"/>
          </w:tcPr>
          <w:p w14:paraId="46955F18" w14:textId="236F2213" w:rsidR="00445292" w:rsidRPr="002E65A6" w:rsidRDefault="00445292" w:rsidP="00445292">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876" w:type="pct"/>
            <w:vAlign w:val="center"/>
          </w:tcPr>
          <w:p w14:paraId="42546B20" w14:textId="797AE9D2" w:rsidR="00445292" w:rsidRPr="002E65A6" w:rsidRDefault="00445292" w:rsidP="00445292">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r>
      <w:tr w:rsidR="00A33FC4" w:rsidRPr="002E65A6" w14:paraId="2A9F2BC3" w14:textId="0495B9A9" w:rsidTr="000A2387">
        <w:trPr>
          <w:jc w:val="center"/>
        </w:trPr>
        <w:tc>
          <w:tcPr>
            <w:tcW w:w="256" w:type="pct"/>
          </w:tcPr>
          <w:p w14:paraId="73F0F4D3" w14:textId="757BBD31" w:rsidR="00A33FC4" w:rsidRPr="002E65A6" w:rsidRDefault="005E14E2" w:rsidP="00A33FC4">
            <w:pPr>
              <w:pStyle w:val="ListParagraph"/>
              <w:ind w:left="0" w:right="28"/>
              <w:jc w:val="center"/>
              <w:rPr>
                <w:rFonts w:ascii="Arial" w:hAnsi="Arial" w:cs="Arial"/>
                <w:sz w:val="22"/>
                <w:szCs w:val="22"/>
              </w:rPr>
            </w:pPr>
            <w:r w:rsidRPr="002E65A6">
              <w:rPr>
                <w:rFonts w:ascii="Arial" w:hAnsi="Arial" w:cs="Arial"/>
                <w:sz w:val="22"/>
                <w:szCs w:val="22"/>
              </w:rPr>
              <w:t>13</w:t>
            </w:r>
            <w:r w:rsidR="00A33FC4" w:rsidRPr="002E65A6">
              <w:rPr>
                <w:rFonts w:ascii="Arial" w:hAnsi="Arial" w:cs="Arial"/>
                <w:sz w:val="22"/>
                <w:szCs w:val="22"/>
              </w:rPr>
              <w:t>.</w:t>
            </w:r>
          </w:p>
        </w:tc>
        <w:tc>
          <w:tcPr>
            <w:tcW w:w="1082" w:type="pct"/>
          </w:tcPr>
          <w:p w14:paraId="106FF13A" w14:textId="3367656E" w:rsidR="00A33FC4" w:rsidRPr="002E65A6" w:rsidRDefault="00A33FC4" w:rsidP="00A33FC4">
            <w:pPr>
              <w:pStyle w:val="ListParagraph"/>
              <w:ind w:left="0" w:right="28"/>
              <w:rPr>
                <w:rFonts w:ascii="Arial" w:hAnsi="Arial" w:cs="Arial"/>
                <w:sz w:val="22"/>
                <w:szCs w:val="22"/>
              </w:rPr>
            </w:pPr>
            <w:r w:rsidRPr="002E65A6">
              <w:rPr>
                <w:rFonts w:ascii="Arial" w:hAnsi="Arial" w:cs="Arial"/>
                <w:sz w:val="22"/>
                <w:szCs w:val="22"/>
              </w:rPr>
              <w:t>Analisis Pasar</w:t>
            </w:r>
          </w:p>
        </w:tc>
        <w:tc>
          <w:tcPr>
            <w:tcW w:w="877" w:type="pct"/>
            <w:vAlign w:val="center"/>
          </w:tcPr>
          <w:p w14:paraId="73B1F7E3" w14:textId="13BDC8BC"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851" w:type="pct"/>
            <w:vAlign w:val="center"/>
          </w:tcPr>
          <w:p w14:paraId="3185E69C" w14:textId="622BA18B"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1058" w:type="pct"/>
            <w:vAlign w:val="center"/>
          </w:tcPr>
          <w:p w14:paraId="78ECAC69" w14:textId="626D2FB3"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876" w:type="pct"/>
            <w:vAlign w:val="center"/>
          </w:tcPr>
          <w:p w14:paraId="7F00490E" w14:textId="55C7FD0E"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r>
      <w:tr w:rsidR="00A33FC4" w:rsidRPr="002E65A6" w14:paraId="682D01E4" w14:textId="113E8263" w:rsidTr="000A2387">
        <w:trPr>
          <w:jc w:val="center"/>
        </w:trPr>
        <w:tc>
          <w:tcPr>
            <w:tcW w:w="256" w:type="pct"/>
          </w:tcPr>
          <w:p w14:paraId="375E95CE" w14:textId="0E9F3E3D" w:rsidR="00A33FC4" w:rsidRPr="002E65A6" w:rsidRDefault="00360310" w:rsidP="00A33FC4">
            <w:pPr>
              <w:pStyle w:val="ListParagraph"/>
              <w:ind w:left="0" w:right="28"/>
              <w:jc w:val="center"/>
              <w:rPr>
                <w:rFonts w:ascii="Arial" w:hAnsi="Arial" w:cs="Arial"/>
                <w:sz w:val="22"/>
                <w:szCs w:val="22"/>
              </w:rPr>
            </w:pPr>
            <w:r w:rsidRPr="002E65A6">
              <w:rPr>
                <w:rFonts w:ascii="Arial" w:hAnsi="Arial" w:cs="Arial"/>
                <w:sz w:val="22"/>
                <w:szCs w:val="22"/>
              </w:rPr>
              <w:t>1</w:t>
            </w:r>
            <w:r w:rsidR="005E14E2" w:rsidRPr="002E65A6">
              <w:rPr>
                <w:rFonts w:ascii="Arial" w:hAnsi="Arial" w:cs="Arial"/>
                <w:sz w:val="22"/>
                <w:szCs w:val="22"/>
              </w:rPr>
              <w:t>4</w:t>
            </w:r>
            <w:r w:rsidR="00A33FC4" w:rsidRPr="002E65A6">
              <w:rPr>
                <w:rFonts w:ascii="Arial" w:hAnsi="Arial" w:cs="Arial"/>
                <w:sz w:val="22"/>
                <w:szCs w:val="22"/>
              </w:rPr>
              <w:t>.</w:t>
            </w:r>
          </w:p>
        </w:tc>
        <w:tc>
          <w:tcPr>
            <w:tcW w:w="1082" w:type="pct"/>
          </w:tcPr>
          <w:p w14:paraId="70DBA529" w14:textId="2E21A29E" w:rsidR="00A33FC4" w:rsidRPr="002E65A6" w:rsidRDefault="00A33FC4" w:rsidP="00A33FC4">
            <w:pPr>
              <w:pStyle w:val="ListParagraph"/>
              <w:ind w:left="0" w:right="28"/>
              <w:rPr>
                <w:rFonts w:ascii="Arial" w:hAnsi="Arial" w:cs="Arial"/>
                <w:sz w:val="22"/>
                <w:szCs w:val="22"/>
              </w:rPr>
            </w:pPr>
            <w:r w:rsidRPr="002E65A6">
              <w:rPr>
                <w:rFonts w:ascii="Arial" w:hAnsi="Arial" w:cs="Arial"/>
                <w:sz w:val="22"/>
                <w:szCs w:val="22"/>
              </w:rPr>
              <w:t>SK Penetapan PPK</w:t>
            </w:r>
          </w:p>
        </w:tc>
        <w:tc>
          <w:tcPr>
            <w:tcW w:w="877" w:type="pct"/>
            <w:vAlign w:val="center"/>
          </w:tcPr>
          <w:p w14:paraId="75DC8DD2" w14:textId="69F1696C" w:rsidR="00A33FC4" w:rsidRPr="002E65A6" w:rsidRDefault="00A33FC4" w:rsidP="00A33FC4">
            <w:pPr>
              <w:pStyle w:val="ListParagraph"/>
              <w:ind w:left="457" w:right="28" w:hanging="425"/>
              <w:jc w:val="center"/>
              <w:rPr>
                <w:rFonts w:ascii="Arial" w:hAnsi="Arial" w:cs="Arial"/>
                <w:sz w:val="22"/>
                <w:szCs w:val="22"/>
                <w:lang w:val="en-US"/>
              </w:rPr>
            </w:pPr>
            <w:r w:rsidRPr="002E65A6">
              <w:rPr>
                <w:rFonts w:ascii="Arial" w:hAnsi="Arial" w:cs="Arial"/>
                <w:sz w:val="22"/>
                <w:szCs w:val="22"/>
                <w:lang w:val="en-US"/>
              </w:rPr>
              <w:t>-</w:t>
            </w:r>
          </w:p>
        </w:tc>
        <w:tc>
          <w:tcPr>
            <w:tcW w:w="851" w:type="pct"/>
            <w:vAlign w:val="center"/>
          </w:tcPr>
          <w:p w14:paraId="355C1892" w14:textId="08F327AD"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1058" w:type="pct"/>
            <w:vAlign w:val="center"/>
          </w:tcPr>
          <w:p w14:paraId="29276A7D" w14:textId="560392EE"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876" w:type="pct"/>
            <w:vAlign w:val="center"/>
          </w:tcPr>
          <w:p w14:paraId="261CCD7C" w14:textId="4915EF93"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r>
      <w:tr w:rsidR="00A33FC4" w:rsidRPr="002E65A6" w14:paraId="25806B16" w14:textId="29824FFB" w:rsidTr="000A2387">
        <w:trPr>
          <w:jc w:val="center"/>
        </w:trPr>
        <w:tc>
          <w:tcPr>
            <w:tcW w:w="256" w:type="pct"/>
          </w:tcPr>
          <w:p w14:paraId="1F5F3272" w14:textId="7FB1D207" w:rsidR="00A33FC4" w:rsidRPr="002E65A6" w:rsidRDefault="00360310" w:rsidP="00A33FC4">
            <w:pPr>
              <w:pStyle w:val="ListParagraph"/>
              <w:ind w:left="0" w:right="28"/>
              <w:jc w:val="center"/>
              <w:rPr>
                <w:rFonts w:ascii="Arial" w:hAnsi="Arial" w:cs="Arial"/>
                <w:sz w:val="22"/>
                <w:szCs w:val="22"/>
              </w:rPr>
            </w:pPr>
            <w:r w:rsidRPr="002E65A6">
              <w:rPr>
                <w:rFonts w:ascii="Arial" w:hAnsi="Arial" w:cs="Arial"/>
                <w:sz w:val="22"/>
                <w:szCs w:val="22"/>
              </w:rPr>
              <w:t>1</w:t>
            </w:r>
            <w:r w:rsidR="005E14E2" w:rsidRPr="002E65A6">
              <w:rPr>
                <w:rFonts w:ascii="Arial" w:hAnsi="Arial" w:cs="Arial"/>
                <w:sz w:val="22"/>
                <w:szCs w:val="22"/>
              </w:rPr>
              <w:t>5</w:t>
            </w:r>
            <w:r w:rsidR="00A33FC4" w:rsidRPr="002E65A6">
              <w:rPr>
                <w:rFonts w:ascii="Arial" w:hAnsi="Arial" w:cs="Arial"/>
                <w:sz w:val="22"/>
                <w:szCs w:val="22"/>
              </w:rPr>
              <w:t>.</w:t>
            </w:r>
          </w:p>
        </w:tc>
        <w:tc>
          <w:tcPr>
            <w:tcW w:w="1082" w:type="pct"/>
          </w:tcPr>
          <w:p w14:paraId="221EF930" w14:textId="0242A878" w:rsidR="00A33FC4" w:rsidRPr="002E65A6" w:rsidRDefault="00A33FC4" w:rsidP="00A33FC4">
            <w:pPr>
              <w:pStyle w:val="ListParagraph"/>
              <w:ind w:left="0" w:right="28"/>
              <w:rPr>
                <w:rFonts w:ascii="Arial" w:hAnsi="Arial" w:cs="Arial"/>
                <w:strike/>
                <w:sz w:val="22"/>
                <w:szCs w:val="22"/>
              </w:rPr>
            </w:pPr>
            <w:r w:rsidRPr="002E65A6">
              <w:rPr>
                <w:rFonts w:ascii="Arial" w:hAnsi="Arial" w:cs="Arial"/>
                <w:strike/>
                <w:sz w:val="22"/>
                <w:szCs w:val="22"/>
              </w:rPr>
              <w:t>Surat Izin MYC*</w:t>
            </w:r>
          </w:p>
        </w:tc>
        <w:tc>
          <w:tcPr>
            <w:tcW w:w="877" w:type="pct"/>
            <w:vAlign w:val="center"/>
          </w:tcPr>
          <w:p w14:paraId="63520DAA" w14:textId="0A602E5A"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851" w:type="pct"/>
            <w:vAlign w:val="center"/>
          </w:tcPr>
          <w:p w14:paraId="194A5BA4" w14:textId="51226CCB"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1058" w:type="pct"/>
            <w:vAlign w:val="center"/>
          </w:tcPr>
          <w:p w14:paraId="54AA54B4" w14:textId="17A86B7F"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876" w:type="pct"/>
            <w:vAlign w:val="center"/>
          </w:tcPr>
          <w:p w14:paraId="07431067" w14:textId="6A354FE1"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r>
      <w:tr w:rsidR="00A33FC4" w:rsidRPr="002E65A6" w14:paraId="48A3CFD4" w14:textId="7650985E" w:rsidTr="000A2387">
        <w:trPr>
          <w:jc w:val="center"/>
        </w:trPr>
        <w:tc>
          <w:tcPr>
            <w:tcW w:w="256" w:type="pct"/>
          </w:tcPr>
          <w:p w14:paraId="4A9901D5" w14:textId="3CBF5A34" w:rsidR="00A33FC4" w:rsidRPr="002E65A6" w:rsidRDefault="00A33FC4" w:rsidP="00A33FC4">
            <w:pPr>
              <w:pStyle w:val="ListParagraph"/>
              <w:ind w:left="0" w:right="28"/>
              <w:jc w:val="center"/>
              <w:rPr>
                <w:rFonts w:ascii="Arial" w:hAnsi="Arial" w:cs="Arial"/>
                <w:sz w:val="22"/>
                <w:szCs w:val="22"/>
              </w:rPr>
            </w:pPr>
            <w:r w:rsidRPr="002E65A6">
              <w:rPr>
                <w:rFonts w:ascii="Arial" w:hAnsi="Arial" w:cs="Arial"/>
                <w:sz w:val="22"/>
                <w:szCs w:val="22"/>
              </w:rPr>
              <w:t>1</w:t>
            </w:r>
            <w:r w:rsidR="005E14E2" w:rsidRPr="002E65A6">
              <w:rPr>
                <w:rFonts w:ascii="Arial" w:hAnsi="Arial" w:cs="Arial"/>
                <w:sz w:val="22"/>
                <w:szCs w:val="22"/>
              </w:rPr>
              <w:t>6</w:t>
            </w:r>
            <w:r w:rsidRPr="002E65A6">
              <w:rPr>
                <w:rFonts w:ascii="Arial" w:hAnsi="Arial" w:cs="Arial"/>
                <w:sz w:val="22"/>
                <w:szCs w:val="22"/>
              </w:rPr>
              <w:t>.</w:t>
            </w:r>
          </w:p>
        </w:tc>
        <w:tc>
          <w:tcPr>
            <w:tcW w:w="1082" w:type="pct"/>
          </w:tcPr>
          <w:p w14:paraId="69750D7C" w14:textId="0729F190" w:rsidR="00A33FC4" w:rsidRPr="002E65A6" w:rsidRDefault="00A33FC4" w:rsidP="00A33FC4">
            <w:pPr>
              <w:pStyle w:val="ListParagraph"/>
              <w:ind w:left="0" w:right="28"/>
              <w:rPr>
                <w:rFonts w:ascii="Arial" w:hAnsi="Arial" w:cs="Arial"/>
                <w:strike/>
                <w:sz w:val="22"/>
                <w:szCs w:val="22"/>
              </w:rPr>
            </w:pPr>
            <w:r w:rsidRPr="002E65A6">
              <w:rPr>
                <w:rFonts w:ascii="Arial" w:hAnsi="Arial" w:cs="Arial"/>
                <w:strike/>
                <w:sz w:val="22"/>
                <w:szCs w:val="22"/>
              </w:rPr>
              <w:t>Rencana Perkiraan Biaya (RPB)*</w:t>
            </w:r>
          </w:p>
        </w:tc>
        <w:tc>
          <w:tcPr>
            <w:tcW w:w="877" w:type="pct"/>
            <w:vAlign w:val="center"/>
          </w:tcPr>
          <w:p w14:paraId="1A347587" w14:textId="77777777"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p w14:paraId="711EBCF2" w14:textId="77777777" w:rsidR="007A01FA" w:rsidRPr="002E65A6" w:rsidRDefault="007A01FA" w:rsidP="00A33FC4">
            <w:pPr>
              <w:pStyle w:val="ListParagraph"/>
              <w:ind w:left="0" w:right="28"/>
              <w:jc w:val="center"/>
              <w:rPr>
                <w:rFonts w:ascii="Arial" w:hAnsi="Arial" w:cs="Arial"/>
                <w:sz w:val="22"/>
                <w:szCs w:val="22"/>
                <w:lang w:val="en-US"/>
              </w:rPr>
            </w:pPr>
          </w:p>
          <w:p w14:paraId="578CDE4B" w14:textId="1665608F" w:rsidR="007A01FA" w:rsidRPr="002E65A6" w:rsidRDefault="007A01FA" w:rsidP="00A33FC4">
            <w:pPr>
              <w:pStyle w:val="ListParagraph"/>
              <w:ind w:left="0" w:right="28"/>
              <w:jc w:val="center"/>
              <w:rPr>
                <w:rFonts w:ascii="Arial" w:hAnsi="Arial" w:cs="Arial"/>
                <w:sz w:val="22"/>
                <w:szCs w:val="22"/>
                <w:lang w:val="en-US"/>
              </w:rPr>
            </w:pPr>
          </w:p>
        </w:tc>
        <w:tc>
          <w:tcPr>
            <w:tcW w:w="851" w:type="pct"/>
            <w:vAlign w:val="center"/>
          </w:tcPr>
          <w:p w14:paraId="4A9333B9" w14:textId="16A1F019"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1058" w:type="pct"/>
            <w:vAlign w:val="center"/>
          </w:tcPr>
          <w:p w14:paraId="0C342CB5" w14:textId="45B04A5C"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876" w:type="pct"/>
            <w:vAlign w:val="center"/>
          </w:tcPr>
          <w:p w14:paraId="0CF24F67" w14:textId="7DCE1851"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r>
      <w:tr w:rsidR="00A33FC4" w:rsidRPr="002E65A6" w14:paraId="2655E8B2" w14:textId="77777777" w:rsidTr="000A2387">
        <w:trPr>
          <w:jc w:val="center"/>
        </w:trPr>
        <w:tc>
          <w:tcPr>
            <w:tcW w:w="256" w:type="pct"/>
          </w:tcPr>
          <w:p w14:paraId="16A9BA3A" w14:textId="1CB657E1" w:rsidR="00A33FC4" w:rsidRPr="002E65A6" w:rsidRDefault="00A33FC4" w:rsidP="00A33FC4">
            <w:pPr>
              <w:pStyle w:val="ListParagraph"/>
              <w:ind w:left="0" w:right="28"/>
              <w:jc w:val="center"/>
              <w:rPr>
                <w:rFonts w:ascii="Arial" w:hAnsi="Arial" w:cs="Arial"/>
                <w:sz w:val="22"/>
                <w:szCs w:val="22"/>
                <w:lang w:val="en-US"/>
              </w:rPr>
            </w:pPr>
            <w:r w:rsidRPr="002E65A6">
              <w:rPr>
                <w:rFonts w:ascii="Arial" w:hAnsi="Arial" w:cs="Arial"/>
                <w:sz w:val="22"/>
                <w:szCs w:val="22"/>
                <w:lang w:val="en-US"/>
              </w:rPr>
              <w:t>1</w:t>
            </w:r>
            <w:r w:rsidR="005E14E2" w:rsidRPr="002E65A6">
              <w:rPr>
                <w:rFonts w:ascii="Arial" w:hAnsi="Arial" w:cs="Arial"/>
                <w:sz w:val="22"/>
                <w:szCs w:val="22"/>
                <w:lang w:val="en-US"/>
              </w:rPr>
              <w:t>7</w:t>
            </w:r>
            <w:r w:rsidRPr="002E65A6">
              <w:rPr>
                <w:rFonts w:ascii="Arial" w:hAnsi="Arial" w:cs="Arial"/>
                <w:sz w:val="22"/>
                <w:szCs w:val="22"/>
                <w:lang w:val="en-US"/>
              </w:rPr>
              <w:t>.</w:t>
            </w:r>
          </w:p>
        </w:tc>
        <w:tc>
          <w:tcPr>
            <w:tcW w:w="1082" w:type="pct"/>
          </w:tcPr>
          <w:p w14:paraId="0859F666" w14:textId="4721B3DA" w:rsidR="00A33FC4" w:rsidRPr="002E65A6" w:rsidRDefault="00A33FC4" w:rsidP="00A33FC4">
            <w:pPr>
              <w:pStyle w:val="ListParagraph"/>
              <w:ind w:left="0" w:right="28"/>
              <w:rPr>
                <w:rFonts w:ascii="Arial" w:hAnsi="Arial" w:cs="Arial"/>
                <w:sz w:val="22"/>
                <w:szCs w:val="22"/>
                <w:lang w:val="en-US"/>
              </w:rPr>
            </w:pPr>
            <w:proofErr w:type="spellStart"/>
            <w:r w:rsidRPr="002E65A6">
              <w:rPr>
                <w:rFonts w:ascii="Arial" w:hAnsi="Arial" w:cs="Arial"/>
                <w:sz w:val="22"/>
                <w:szCs w:val="22"/>
                <w:lang w:val="en-US"/>
              </w:rPr>
              <w:t>Dokumen</w:t>
            </w:r>
            <w:proofErr w:type="spellEnd"/>
            <w:r w:rsidRPr="002E65A6">
              <w:rPr>
                <w:rFonts w:ascii="Arial" w:hAnsi="Arial" w:cs="Arial"/>
                <w:sz w:val="22"/>
                <w:szCs w:val="22"/>
                <w:lang w:val="en-US"/>
              </w:rPr>
              <w:t xml:space="preserve"> </w:t>
            </w:r>
            <w:proofErr w:type="spellStart"/>
            <w:r w:rsidRPr="002E65A6">
              <w:rPr>
                <w:rFonts w:ascii="Arial" w:hAnsi="Arial" w:cs="Arial"/>
                <w:sz w:val="22"/>
                <w:szCs w:val="22"/>
                <w:lang w:val="en-US"/>
              </w:rPr>
              <w:t>Pengadaan</w:t>
            </w:r>
            <w:proofErr w:type="spellEnd"/>
          </w:p>
        </w:tc>
        <w:tc>
          <w:tcPr>
            <w:tcW w:w="877" w:type="pct"/>
            <w:vAlign w:val="center"/>
          </w:tcPr>
          <w:p w14:paraId="7E4E6AC9" w14:textId="03501973" w:rsidR="00A33FC4" w:rsidRPr="002E65A6" w:rsidRDefault="00A33FC4" w:rsidP="00A33FC4">
            <w:pPr>
              <w:pStyle w:val="ListParagraph"/>
              <w:ind w:left="0" w:right="28"/>
              <w:jc w:val="center"/>
              <w:rPr>
                <w:rFonts w:ascii="Arial" w:hAnsi="Arial" w:cs="Arial"/>
                <w:sz w:val="22"/>
                <w:szCs w:val="22"/>
                <w:lang w:val="en-US"/>
              </w:rPr>
            </w:pPr>
          </w:p>
        </w:tc>
        <w:tc>
          <w:tcPr>
            <w:tcW w:w="851" w:type="pct"/>
            <w:vAlign w:val="center"/>
          </w:tcPr>
          <w:p w14:paraId="2163A904" w14:textId="355E7235" w:rsidR="00A33FC4" w:rsidRPr="002E65A6" w:rsidRDefault="00A33FC4" w:rsidP="00A33FC4">
            <w:pPr>
              <w:pStyle w:val="ListParagraph"/>
              <w:ind w:left="0" w:right="28"/>
              <w:jc w:val="center"/>
              <w:rPr>
                <w:rFonts w:ascii="Arial" w:hAnsi="Arial" w:cs="Arial"/>
                <w:sz w:val="22"/>
                <w:szCs w:val="22"/>
                <w:lang w:val="en-US"/>
              </w:rPr>
            </w:pPr>
          </w:p>
        </w:tc>
        <w:tc>
          <w:tcPr>
            <w:tcW w:w="1058" w:type="pct"/>
            <w:vAlign w:val="center"/>
          </w:tcPr>
          <w:p w14:paraId="0757CC02" w14:textId="4EA5453F" w:rsidR="00A33FC4" w:rsidRPr="002E65A6" w:rsidRDefault="00A33FC4" w:rsidP="00A33FC4">
            <w:pPr>
              <w:pStyle w:val="ListParagraph"/>
              <w:ind w:left="0" w:right="28"/>
              <w:jc w:val="center"/>
              <w:rPr>
                <w:rFonts w:ascii="Arial" w:hAnsi="Arial" w:cs="Arial"/>
                <w:sz w:val="22"/>
                <w:szCs w:val="22"/>
                <w:lang w:val="en-US"/>
              </w:rPr>
            </w:pPr>
          </w:p>
        </w:tc>
        <w:tc>
          <w:tcPr>
            <w:tcW w:w="876" w:type="pct"/>
            <w:vAlign w:val="center"/>
          </w:tcPr>
          <w:p w14:paraId="4E3A1C20" w14:textId="7BAD9E77" w:rsidR="00A33FC4" w:rsidRPr="002E65A6" w:rsidRDefault="00A33FC4" w:rsidP="00A33FC4">
            <w:pPr>
              <w:pStyle w:val="ListParagraph"/>
              <w:ind w:left="0" w:right="28"/>
              <w:jc w:val="center"/>
              <w:rPr>
                <w:rFonts w:ascii="Arial" w:hAnsi="Arial" w:cs="Arial"/>
                <w:sz w:val="22"/>
                <w:szCs w:val="22"/>
                <w:lang w:val="en-US"/>
              </w:rPr>
            </w:pPr>
          </w:p>
        </w:tc>
      </w:tr>
      <w:tr w:rsidR="00B233E2" w:rsidRPr="002E65A6" w14:paraId="2D998FAB" w14:textId="77777777" w:rsidTr="000A2387">
        <w:trPr>
          <w:jc w:val="center"/>
        </w:trPr>
        <w:tc>
          <w:tcPr>
            <w:tcW w:w="256" w:type="pct"/>
          </w:tcPr>
          <w:p w14:paraId="4F56036B" w14:textId="77777777" w:rsidR="00B233E2" w:rsidRPr="002E65A6" w:rsidRDefault="00B233E2" w:rsidP="00B233E2">
            <w:pPr>
              <w:pStyle w:val="ListParagraph"/>
              <w:ind w:left="0" w:right="28"/>
              <w:jc w:val="center"/>
              <w:rPr>
                <w:rFonts w:ascii="Arial" w:hAnsi="Arial" w:cs="Arial"/>
                <w:sz w:val="22"/>
                <w:szCs w:val="22"/>
                <w:lang w:val="en-US"/>
              </w:rPr>
            </w:pPr>
          </w:p>
        </w:tc>
        <w:tc>
          <w:tcPr>
            <w:tcW w:w="1082" w:type="pct"/>
          </w:tcPr>
          <w:p w14:paraId="31CE0BFE" w14:textId="629C89FD" w:rsidR="00B233E2" w:rsidRPr="002E65A6" w:rsidRDefault="00B233E2" w:rsidP="00B233E2">
            <w:pPr>
              <w:pStyle w:val="ListParagraph"/>
              <w:numPr>
                <w:ilvl w:val="1"/>
                <w:numId w:val="1"/>
              </w:numPr>
              <w:ind w:left="318" w:right="28"/>
              <w:rPr>
                <w:rFonts w:ascii="Arial" w:hAnsi="Arial" w:cs="Arial"/>
                <w:sz w:val="22"/>
                <w:szCs w:val="22"/>
                <w:lang w:val="en-US"/>
              </w:rPr>
            </w:pPr>
            <w:proofErr w:type="spellStart"/>
            <w:r w:rsidRPr="002E65A6">
              <w:rPr>
                <w:rFonts w:ascii="Arial" w:hAnsi="Arial" w:cs="Arial"/>
                <w:sz w:val="22"/>
                <w:szCs w:val="22"/>
                <w:lang w:val="en-US"/>
              </w:rPr>
              <w:t>Dokumen</w:t>
            </w:r>
            <w:proofErr w:type="spellEnd"/>
            <w:r w:rsidRPr="002E65A6">
              <w:rPr>
                <w:rFonts w:ascii="Arial" w:hAnsi="Arial" w:cs="Arial"/>
                <w:sz w:val="22"/>
                <w:szCs w:val="22"/>
                <w:lang w:val="en-US"/>
              </w:rPr>
              <w:t xml:space="preserve"> </w:t>
            </w:r>
            <w:proofErr w:type="spellStart"/>
            <w:r w:rsidRPr="002E65A6">
              <w:rPr>
                <w:rFonts w:ascii="Arial" w:hAnsi="Arial" w:cs="Arial"/>
                <w:sz w:val="22"/>
                <w:szCs w:val="22"/>
                <w:lang w:val="en-US"/>
              </w:rPr>
              <w:t>Kualifikasi</w:t>
            </w:r>
            <w:proofErr w:type="spellEnd"/>
          </w:p>
        </w:tc>
        <w:tc>
          <w:tcPr>
            <w:tcW w:w="877" w:type="pct"/>
            <w:vAlign w:val="center"/>
          </w:tcPr>
          <w:p w14:paraId="48AEED3C" w14:textId="096FF8A3" w:rsidR="00B233E2" w:rsidRPr="002E65A6" w:rsidRDefault="00B233E2" w:rsidP="00B233E2">
            <w:pPr>
              <w:ind w:right="28"/>
              <w:jc w:val="center"/>
              <w:rPr>
                <w:rFonts w:ascii="Arial" w:hAnsi="Arial" w:cs="Arial"/>
                <w:sz w:val="22"/>
                <w:szCs w:val="22"/>
                <w:lang w:val="en-US"/>
              </w:rPr>
            </w:pPr>
            <w:r w:rsidRPr="002E65A6">
              <w:rPr>
                <w:rFonts w:ascii="Arial" w:hAnsi="Arial" w:cs="Arial"/>
                <w:sz w:val="22"/>
                <w:szCs w:val="22"/>
                <w:lang w:val="en-US"/>
              </w:rPr>
              <w:t>-</w:t>
            </w:r>
          </w:p>
        </w:tc>
        <w:tc>
          <w:tcPr>
            <w:tcW w:w="851" w:type="pct"/>
            <w:vAlign w:val="center"/>
          </w:tcPr>
          <w:p w14:paraId="79CFE817" w14:textId="130CEB01" w:rsidR="00B233E2" w:rsidRPr="002E65A6" w:rsidRDefault="00B233E2" w:rsidP="00B233E2">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1058" w:type="pct"/>
            <w:vAlign w:val="center"/>
          </w:tcPr>
          <w:p w14:paraId="3807BDA1" w14:textId="2D3824AE" w:rsidR="00B233E2" w:rsidRPr="002E65A6" w:rsidRDefault="00B233E2" w:rsidP="00B233E2">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876" w:type="pct"/>
            <w:vAlign w:val="center"/>
          </w:tcPr>
          <w:p w14:paraId="1C02AC52" w14:textId="0E00AD4C" w:rsidR="00B233E2" w:rsidRPr="002E65A6" w:rsidRDefault="00B233E2" w:rsidP="00B233E2">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r>
      <w:tr w:rsidR="00B233E2" w:rsidRPr="002E65A6" w14:paraId="21ABFE44" w14:textId="77777777" w:rsidTr="000A2387">
        <w:trPr>
          <w:jc w:val="center"/>
        </w:trPr>
        <w:tc>
          <w:tcPr>
            <w:tcW w:w="256" w:type="pct"/>
          </w:tcPr>
          <w:p w14:paraId="25422AFD" w14:textId="77777777" w:rsidR="00B233E2" w:rsidRPr="002E65A6" w:rsidRDefault="00B233E2" w:rsidP="00B233E2">
            <w:pPr>
              <w:pStyle w:val="ListParagraph"/>
              <w:ind w:left="0" w:right="28"/>
              <w:jc w:val="center"/>
              <w:rPr>
                <w:rFonts w:ascii="Arial" w:hAnsi="Arial" w:cs="Arial"/>
                <w:sz w:val="22"/>
                <w:szCs w:val="22"/>
                <w:lang w:val="en-US"/>
              </w:rPr>
            </w:pPr>
          </w:p>
        </w:tc>
        <w:tc>
          <w:tcPr>
            <w:tcW w:w="1082" w:type="pct"/>
          </w:tcPr>
          <w:p w14:paraId="7677EA06" w14:textId="5FEAAC3A" w:rsidR="00B233E2" w:rsidRPr="002E65A6" w:rsidRDefault="00B233E2" w:rsidP="00B233E2">
            <w:pPr>
              <w:pStyle w:val="ListParagraph"/>
              <w:numPr>
                <w:ilvl w:val="1"/>
                <w:numId w:val="1"/>
              </w:numPr>
              <w:ind w:left="318" w:right="28"/>
              <w:rPr>
                <w:rFonts w:ascii="Arial" w:hAnsi="Arial" w:cs="Arial"/>
                <w:sz w:val="22"/>
                <w:szCs w:val="22"/>
                <w:lang w:val="en-US"/>
              </w:rPr>
            </w:pPr>
            <w:proofErr w:type="spellStart"/>
            <w:r w:rsidRPr="002E65A6">
              <w:rPr>
                <w:rFonts w:ascii="Arial" w:hAnsi="Arial" w:cs="Arial"/>
                <w:sz w:val="22"/>
                <w:szCs w:val="22"/>
                <w:lang w:val="en-US"/>
              </w:rPr>
              <w:t>Dokumen</w:t>
            </w:r>
            <w:proofErr w:type="spellEnd"/>
            <w:r w:rsidRPr="002E65A6">
              <w:rPr>
                <w:rFonts w:ascii="Arial" w:hAnsi="Arial" w:cs="Arial"/>
                <w:sz w:val="22"/>
                <w:szCs w:val="22"/>
                <w:lang w:val="en-US"/>
              </w:rPr>
              <w:t xml:space="preserve"> </w:t>
            </w:r>
            <w:proofErr w:type="spellStart"/>
            <w:r w:rsidRPr="002E65A6">
              <w:rPr>
                <w:rFonts w:ascii="Arial" w:hAnsi="Arial" w:cs="Arial"/>
                <w:sz w:val="22"/>
                <w:szCs w:val="22"/>
                <w:lang w:val="en-US"/>
              </w:rPr>
              <w:t>Seleksi</w:t>
            </w:r>
            <w:proofErr w:type="spellEnd"/>
          </w:p>
        </w:tc>
        <w:tc>
          <w:tcPr>
            <w:tcW w:w="877" w:type="pct"/>
            <w:vAlign w:val="center"/>
          </w:tcPr>
          <w:p w14:paraId="7159D845" w14:textId="7D9390C8" w:rsidR="00B233E2" w:rsidRPr="002E65A6" w:rsidRDefault="00B233E2" w:rsidP="00B233E2">
            <w:pPr>
              <w:ind w:right="28"/>
              <w:rPr>
                <w:rFonts w:ascii="Arial" w:hAnsi="Arial" w:cs="Arial"/>
                <w:sz w:val="22"/>
                <w:szCs w:val="22"/>
                <w:lang w:val="en-US"/>
              </w:rPr>
            </w:pPr>
            <w:r w:rsidRPr="002E65A6">
              <w:rPr>
                <w:rFonts w:ascii="Arial" w:hAnsi="Arial" w:cs="Arial"/>
                <w:sz w:val="22"/>
                <w:szCs w:val="22"/>
                <w:lang w:val="en-US"/>
              </w:rPr>
              <w:t>-</w:t>
            </w:r>
          </w:p>
        </w:tc>
        <w:tc>
          <w:tcPr>
            <w:tcW w:w="851" w:type="pct"/>
            <w:vAlign w:val="center"/>
          </w:tcPr>
          <w:p w14:paraId="1ECAC515" w14:textId="394C6EA6" w:rsidR="00B233E2" w:rsidRPr="002E65A6" w:rsidRDefault="00B233E2" w:rsidP="00B233E2">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1058" w:type="pct"/>
            <w:vAlign w:val="center"/>
          </w:tcPr>
          <w:p w14:paraId="63F76D66" w14:textId="0BD5388E" w:rsidR="00B233E2" w:rsidRPr="002E65A6" w:rsidRDefault="00B233E2" w:rsidP="00B233E2">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c>
          <w:tcPr>
            <w:tcW w:w="876" w:type="pct"/>
            <w:vAlign w:val="center"/>
          </w:tcPr>
          <w:p w14:paraId="262CD9CB" w14:textId="7CD510B7" w:rsidR="00B233E2" w:rsidRPr="002E65A6" w:rsidRDefault="00B233E2" w:rsidP="00B233E2">
            <w:pPr>
              <w:pStyle w:val="ListParagraph"/>
              <w:ind w:left="0" w:right="28"/>
              <w:jc w:val="center"/>
              <w:rPr>
                <w:rFonts w:ascii="Arial" w:hAnsi="Arial" w:cs="Arial"/>
                <w:sz w:val="22"/>
                <w:szCs w:val="22"/>
                <w:lang w:val="en-US"/>
              </w:rPr>
            </w:pPr>
            <w:r w:rsidRPr="002E65A6">
              <w:rPr>
                <w:rFonts w:ascii="Arial" w:hAnsi="Arial" w:cs="Arial"/>
                <w:sz w:val="22"/>
                <w:szCs w:val="22"/>
                <w:lang w:val="en-US"/>
              </w:rPr>
              <w:t>-</w:t>
            </w:r>
          </w:p>
        </w:tc>
      </w:tr>
    </w:tbl>
    <w:p w14:paraId="72817D60" w14:textId="1D8BBC8A" w:rsidR="00CA621F" w:rsidRPr="002E65A6" w:rsidRDefault="006E4370" w:rsidP="0003347F">
      <w:pPr>
        <w:pBdr>
          <w:top w:val="nil"/>
          <w:left w:val="nil"/>
          <w:bottom w:val="nil"/>
          <w:right w:val="nil"/>
          <w:between w:val="nil"/>
        </w:pBdr>
        <w:spacing w:before="2" w:line="276" w:lineRule="auto"/>
        <w:ind w:left="284" w:right="28"/>
        <w:jc w:val="both"/>
        <w:rPr>
          <w:rFonts w:ascii="Arial" w:eastAsia="Arial" w:hAnsi="Arial" w:cs="Arial"/>
          <w:sz w:val="22"/>
          <w:szCs w:val="22"/>
        </w:rPr>
      </w:pPr>
      <w:r w:rsidRPr="002E65A6">
        <w:rPr>
          <w:rFonts w:ascii="Arial" w:eastAsia="Arial" w:hAnsi="Arial" w:cs="Arial"/>
          <w:sz w:val="22"/>
          <w:szCs w:val="22"/>
        </w:rPr>
        <w:t>*</w:t>
      </w:r>
      <w:r w:rsidR="009F28CB" w:rsidRPr="002E65A6">
        <w:rPr>
          <w:rFonts w:ascii="Arial" w:eastAsia="Arial" w:hAnsi="Arial" w:cs="Arial"/>
          <w:sz w:val="22"/>
          <w:szCs w:val="22"/>
        </w:rPr>
        <w:t xml:space="preserve">Menyesuaikan dengan </w:t>
      </w:r>
      <w:r w:rsidR="00444CEA" w:rsidRPr="002E65A6">
        <w:rPr>
          <w:rFonts w:ascii="Arial" w:eastAsia="Arial" w:hAnsi="Arial" w:cs="Arial"/>
          <w:sz w:val="22"/>
          <w:szCs w:val="22"/>
          <w:lang w:val="sv-SE"/>
        </w:rPr>
        <w:t>jasa konsultansi konstruksi yang akan di</w:t>
      </w:r>
      <w:r w:rsidR="004C0F2B" w:rsidRPr="002E65A6">
        <w:rPr>
          <w:rFonts w:ascii="Arial" w:eastAsia="Arial" w:hAnsi="Arial" w:cs="Arial"/>
          <w:sz w:val="22"/>
          <w:szCs w:val="22"/>
          <w:lang w:val="sv-SE"/>
        </w:rPr>
        <w:t>seleksikan</w:t>
      </w:r>
      <w:r w:rsidR="009F28CB" w:rsidRPr="002E65A6">
        <w:rPr>
          <w:rFonts w:ascii="Arial" w:eastAsia="Arial" w:hAnsi="Arial" w:cs="Arial"/>
          <w:sz w:val="22"/>
          <w:szCs w:val="22"/>
        </w:rPr>
        <w:t xml:space="preserve"> </w:t>
      </w:r>
    </w:p>
    <w:p w14:paraId="1A644746" w14:textId="2ACA98FD" w:rsidR="27946D2C" w:rsidRPr="002E65A6" w:rsidRDefault="27946D2C" w:rsidP="00DE1B42">
      <w:pPr>
        <w:pBdr>
          <w:top w:val="nil"/>
          <w:left w:val="nil"/>
          <w:bottom w:val="nil"/>
          <w:right w:val="nil"/>
          <w:between w:val="nil"/>
        </w:pBdr>
        <w:spacing w:line="276" w:lineRule="auto"/>
        <w:ind w:right="28"/>
        <w:jc w:val="both"/>
        <w:rPr>
          <w:rFonts w:ascii="Arial" w:eastAsia="Arial" w:hAnsi="Arial" w:cs="Arial"/>
          <w:sz w:val="22"/>
          <w:szCs w:val="22"/>
        </w:rPr>
      </w:pPr>
    </w:p>
    <w:p w14:paraId="4E98B2AB" w14:textId="4A604E25" w:rsidR="00B32F6F" w:rsidRPr="001C3A01" w:rsidRDefault="007E20F3" w:rsidP="00713901">
      <w:pPr>
        <w:spacing w:line="276" w:lineRule="auto"/>
        <w:ind w:left="284" w:right="254"/>
        <w:jc w:val="both"/>
        <w:rPr>
          <w:rFonts w:ascii="Arial" w:eastAsia="Arial" w:hAnsi="Arial" w:cs="Arial"/>
          <w:sz w:val="22"/>
          <w:szCs w:val="22"/>
        </w:rPr>
      </w:pPr>
      <w:r w:rsidRPr="007E20F3">
        <w:rPr>
          <w:rFonts w:ascii="Arial" w:eastAsia="Arial" w:hAnsi="Arial" w:cs="Arial"/>
          <w:sz w:val="22"/>
          <w:szCs w:val="22"/>
        </w:rPr>
        <w:t>Berdasarkan Pembahasan Reviu Dokumen Persiapan Pengadaan dan Dokumen Pemilihan yang telah dilakukan, Pokja Pemilihan, Tim Pelaksana dan PPK sepakat terhadap Dokumen Persiapan Pengadaan dan Dokumen Pemilihan. Kemudian proses penayangan menunggu Surat Penunjukan Penyedia dari Pejabat yang berwenang</w:t>
      </w:r>
      <w:r w:rsidR="00567257" w:rsidRPr="002E65A6">
        <w:rPr>
          <w:rFonts w:ascii="Arial" w:eastAsia="Arial" w:hAnsi="Arial" w:cs="Arial"/>
          <w:sz w:val="22"/>
          <w:szCs w:val="22"/>
        </w:rPr>
        <w:t>.</w:t>
      </w:r>
      <w:r w:rsidR="00567257" w:rsidRPr="005A1202">
        <w:rPr>
          <w:rFonts w:ascii="Arial" w:eastAsia="Arial" w:hAnsi="Arial" w:cs="Arial"/>
          <w:sz w:val="22"/>
          <w:szCs w:val="22"/>
        </w:rPr>
        <w:t> </w:t>
      </w:r>
      <w:r w:rsidR="00567257" w:rsidRPr="001C3A01">
        <w:rPr>
          <w:rFonts w:ascii="Arial" w:eastAsia="Arial" w:hAnsi="Arial" w:cs="Arial"/>
          <w:sz w:val="22"/>
          <w:szCs w:val="22"/>
        </w:rPr>
        <w:t> </w:t>
      </w:r>
    </w:p>
    <w:p w14:paraId="0DBB3197" w14:textId="77777777" w:rsidR="007A01FA" w:rsidRPr="001C3A01" w:rsidRDefault="007A01FA" w:rsidP="00AE6EED">
      <w:pPr>
        <w:spacing w:before="2" w:line="276" w:lineRule="auto"/>
        <w:ind w:right="28"/>
        <w:jc w:val="right"/>
        <w:rPr>
          <w:rFonts w:ascii="Arial" w:eastAsia="Arial" w:hAnsi="Arial" w:cs="Arial"/>
          <w:i/>
          <w:iCs/>
          <w:sz w:val="22"/>
          <w:szCs w:val="22"/>
        </w:rPr>
      </w:pPr>
    </w:p>
    <w:p w14:paraId="3DD5BF57" w14:textId="77777777" w:rsidR="007A01FA" w:rsidRPr="001C3A01" w:rsidRDefault="007A01FA" w:rsidP="00AE6EED">
      <w:pPr>
        <w:spacing w:before="2" w:line="276" w:lineRule="auto"/>
        <w:ind w:right="28"/>
        <w:jc w:val="right"/>
        <w:rPr>
          <w:rFonts w:ascii="Arial" w:eastAsia="Arial" w:hAnsi="Arial" w:cs="Arial"/>
          <w:i/>
          <w:iCs/>
          <w:sz w:val="22"/>
          <w:szCs w:val="22"/>
        </w:rPr>
      </w:pPr>
    </w:p>
    <w:p w14:paraId="23BD5B3D" w14:textId="77777777" w:rsidR="007A01FA" w:rsidRPr="001C3A01" w:rsidRDefault="007A01FA" w:rsidP="00AE6EED">
      <w:pPr>
        <w:spacing w:before="2" w:line="276" w:lineRule="auto"/>
        <w:ind w:right="28"/>
        <w:jc w:val="right"/>
        <w:rPr>
          <w:rFonts w:ascii="Arial" w:eastAsia="Arial" w:hAnsi="Arial" w:cs="Arial"/>
          <w:i/>
          <w:iCs/>
          <w:sz w:val="22"/>
          <w:szCs w:val="22"/>
        </w:rPr>
      </w:pPr>
    </w:p>
    <w:p w14:paraId="74BF4002" w14:textId="77777777" w:rsidR="007A01FA" w:rsidRPr="001C3A01" w:rsidRDefault="007A01FA" w:rsidP="00AE6EED">
      <w:pPr>
        <w:spacing w:before="2" w:line="276" w:lineRule="auto"/>
        <w:ind w:right="28"/>
        <w:jc w:val="right"/>
        <w:rPr>
          <w:rFonts w:ascii="Arial" w:eastAsia="Arial" w:hAnsi="Arial" w:cs="Arial"/>
          <w:i/>
          <w:iCs/>
          <w:sz w:val="22"/>
          <w:szCs w:val="22"/>
        </w:rPr>
      </w:pPr>
    </w:p>
    <w:p w14:paraId="030FCB26" w14:textId="77777777" w:rsidR="007A01FA" w:rsidRPr="001C3A01" w:rsidRDefault="007A01FA" w:rsidP="00AE6EED">
      <w:pPr>
        <w:spacing w:before="2" w:line="276" w:lineRule="auto"/>
        <w:ind w:right="28"/>
        <w:jc w:val="right"/>
        <w:rPr>
          <w:rFonts w:ascii="Arial" w:eastAsia="Arial" w:hAnsi="Arial" w:cs="Arial"/>
          <w:i/>
          <w:iCs/>
          <w:sz w:val="22"/>
          <w:szCs w:val="22"/>
        </w:rPr>
      </w:pPr>
    </w:p>
    <w:p w14:paraId="2FC4DE72" w14:textId="77777777" w:rsidR="007A01FA" w:rsidRPr="001C3A01" w:rsidRDefault="007A01FA" w:rsidP="00AE6EED">
      <w:pPr>
        <w:spacing w:before="2" w:line="276" w:lineRule="auto"/>
        <w:ind w:right="28"/>
        <w:jc w:val="right"/>
        <w:rPr>
          <w:rFonts w:ascii="Arial" w:eastAsia="Arial" w:hAnsi="Arial" w:cs="Arial"/>
          <w:i/>
          <w:iCs/>
          <w:sz w:val="22"/>
          <w:szCs w:val="22"/>
        </w:rPr>
      </w:pPr>
    </w:p>
    <w:p w14:paraId="60564264" w14:textId="77777777" w:rsidR="007A01FA" w:rsidRPr="001C3A01" w:rsidRDefault="007A01FA" w:rsidP="00AE6EED">
      <w:pPr>
        <w:spacing w:before="2" w:line="276" w:lineRule="auto"/>
        <w:ind w:right="28"/>
        <w:jc w:val="right"/>
        <w:rPr>
          <w:rFonts w:ascii="Arial" w:eastAsia="Arial" w:hAnsi="Arial" w:cs="Arial"/>
          <w:i/>
          <w:iCs/>
          <w:sz w:val="22"/>
          <w:szCs w:val="22"/>
        </w:rPr>
      </w:pPr>
    </w:p>
    <w:p w14:paraId="2690117C" w14:textId="77777777" w:rsidR="007A01FA" w:rsidRPr="001C3A01" w:rsidRDefault="007A01FA" w:rsidP="00AE6EED">
      <w:pPr>
        <w:spacing w:before="2" w:line="276" w:lineRule="auto"/>
        <w:ind w:right="28"/>
        <w:jc w:val="right"/>
        <w:rPr>
          <w:rFonts w:ascii="Arial" w:eastAsia="Arial" w:hAnsi="Arial" w:cs="Arial"/>
          <w:i/>
          <w:iCs/>
          <w:sz w:val="22"/>
          <w:szCs w:val="22"/>
        </w:rPr>
      </w:pPr>
    </w:p>
    <w:p w14:paraId="6FA14747" w14:textId="77777777" w:rsidR="007A01FA" w:rsidRPr="001C3A01" w:rsidRDefault="007A01FA" w:rsidP="00AE6EED">
      <w:pPr>
        <w:spacing w:before="2" w:line="276" w:lineRule="auto"/>
        <w:ind w:right="28"/>
        <w:jc w:val="right"/>
        <w:rPr>
          <w:rFonts w:ascii="Arial" w:eastAsia="Arial" w:hAnsi="Arial" w:cs="Arial"/>
          <w:i/>
          <w:iCs/>
          <w:sz w:val="22"/>
          <w:szCs w:val="22"/>
        </w:rPr>
      </w:pPr>
    </w:p>
    <w:p w14:paraId="214CA952" w14:textId="77777777" w:rsidR="007A01FA" w:rsidRPr="001C3A01" w:rsidRDefault="007A01FA" w:rsidP="00AE6EED">
      <w:pPr>
        <w:spacing w:before="2" w:line="276" w:lineRule="auto"/>
        <w:ind w:right="28"/>
        <w:jc w:val="right"/>
        <w:rPr>
          <w:rFonts w:ascii="Arial" w:eastAsia="Arial" w:hAnsi="Arial" w:cs="Arial"/>
          <w:i/>
          <w:iCs/>
          <w:sz w:val="22"/>
          <w:szCs w:val="22"/>
        </w:rPr>
      </w:pPr>
    </w:p>
    <w:p w14:paraId="027A0528" w14:textId="77777777" w:rsidR="007A01FA" w:rsidRPr="001C3A01" w:rsidRDefault="007A01FA" w:rsidP="00AE6EED">
      <w:pPr>
        <w:spacing w:before="2" w:line="276" w:lineRule="auto"/>
        <w:ind w:right="28"/>
        <w:jc w:val="right"/>
        <w:rPr>
          <w:rFonts w:ascii="Arial" w:eastAsia="Arial" w:hAnsi="Arial" w:cs="Arial"/>
          <w:i/>
          <w:iCs/>
          <w:sz w:val="22"/>
          <w:szCs w:val="22"/>
        </w:rPr>
      </w:pPr>
    </w:p>
    <w:p w14:paraId="7A720D82" w14:textId="77777777" w:rsidR="007A01FA" w:rsidRPr="001C3A01" w:rsidRDefault="007A01FA" w:rsidP="00AE6EED">
      <w:pPr>
        <w:spacing w:before="2" w:line="276" w:lineRule="auto"/>
        <w:ind w:right="28"/>
        <w:jc w:val="right"/>
        <w:rPr>
          <w:rFonts w:ascii="Arial" w:eastAsia="Arial" w:hAnsi="Arial" w:cs="Arial"/>
          <w:i/>
          <w:iCs/>
          <w:sz w:val="22"/>
          <w:szCs w:val="22"/>
        </w:rPr>
      </w:pPr>
    </w:p>
    <w:p w14:paraId="5284EF61" w14:textId="77777777" w:rsidR="007A01FA" w:rsidRPr="001C3A01" w:rsidRDefault="007A01FA" w:rsidP="00AE6EED">
      <w:pPr>
        <w:spacing w:before="2" w:line="276" w:lineRule="auto"/>
        <w:ind w:right="28"/>
        <w:jc w:val="right"/>
        <w:rPr>
          <w:rFonts w:ascii="Arial" w:eastAsia="Arial" w:hAnsi="Arial" w:cs="Arial"/>
          <w:i/>
          <w:iCs/>
          <w:sz w:val="22"/>
          <w:szCs w:val="22"/>
        </w:rPr>
      </w:pPr>
    </w:p>
    <w:p w14:paraId="45E33F4A" w14:textId="77777777" w:rsidR="007A01FA" w:rsidRPr="001C3A01" w:rsidRDefault="007A01FA" w:rsidP="00AE6EED">
      <w:pPr>
        <w:spacing w:before="2" w:line="276" w:lineRule="auto"/>
        <w:ind w:right="28"/>
        <w:jc w:val="right"/>
        <w:rPr>
          <w:rFonts w:ascii="Arial" w:eastAsia="Arial" w:hAnsi="Arial" w:cs="Arial"/>
          <w:i/>
          <w:iCs/>
          <w:sz w:val="22"/>
          <w:szCs w:val="22"/>
        </w:rPr>
      </w:pPr>
    </w:p>
    <w:p w14:paraId="265BD287" w14:textId="77777777" w:rsidR="007A01FA" w:rsidRPr="001C3A01" w:rsidRDefault="007A01FA" w:rsidP="00AE6EED">
      <w:pPr>
        <w:spacing w:before="2" w:line="276" w:lineRule="auto"/>
        <w:ind w:right="28"/>
        <w:jc w:val="right"/>
        <w:rPr>
          <w:rFonts w:ascii="Arial" w:eastAsia="Arial" w:hAnsi="Arial" w:cs="Arial"/>
          <w:i/>
          <w:iCs/>
          <w:sz w:val="22"/>
          <w:szCs w:val="22"/>
        </w:rPr>
      </w:pPr>
    </w:p>
    <w:p w14:paraId="72925532" w14:textId="77777777" w:rsidR="007A01FA" w:rsidRPr="001C3A01" w:rsidRDefault="007A01FA" w:rsidP="00AE6EED">
      <w:pPr>
        <w:spacing w:before="2" w:line="276" w:lineRule="auto"/>
        <w:ind w:right="28"/>
        <w:jc w:val="right"/>
        <w:rPr>
          <w:rFonts w:ascii="Arial" w:eastAsia="Arial" w:hAnsi="Arial" w:cs="Arial"/>
          <w:i/>
          <w:iCs/>
          <w:sz w:val="22"/>
          <w:szCs w:val="22"/>
        </w:rPr>
      </w:pPr>
    </w:p>
    <w:p w14:paraId="656D84E4" w14:textId="77777777" w:rsidR="007A01FA" w:rsidRPr="001C3A01" w:rsidRDefault="007A01FA" w:rsidP="00AE6EED">
      <w:pPr>
        <w:spacing w:before="2" w:line="276" w:lineRule="auto"/>
        <w:ind w:right="28"/>
        <w:jc w:val="right"/>
        <w:rPr>
          <w:rFonts w:ascii="Arial" w:eastAsia="Arial" w:hAnsi="Arial" w:cs="Arial"/>
          <w:i/>
          <w:iCs/>
          <w:sz w:val="22"/>
          <w:szCs w:val="22"/>
        </w:rPr>
      </w:pPr>
    </w:p>
    <w:p w14:paraId="57B48EA5" w14:textId="77777777" w:rsidR="007A01FA" w:rsidRPr="001C3A01" w:rsidRDefault="007A01FA" w:rsidP="00AE6EED">
      <w:pPr>
        <w:spacing w:before="2" w:line="276" w:lineRule="auto"/>
        <w:ind w:right="28"/>
        <w:jc w:val="right"/>
        <w:rPr>
          <w:rFonts w:ascii="Arial" w:eastAsia="Arial" w:hAnsi="Arial" w:cs="Arial"/>
          <w:i/>
          <w:iCs/>
          <w:sz w:val="22"/>
          <w:szCs w:val="22"/>
        </w:rPr>
      </w:pPr>
    </w:p>
    <w:p w14:paraId="2A13EE9C" w14:textId="77777777" w:rsidR="007A01FA" w:rsidRPr="001C3A01" w:rsidRDefault="007A01FA" w:rsidP="00AE6EED">
      <w:pPr>
        <w:spacing w:before="2" w:line="276" w:lineRule="auto"/>
        <w:ind w:right="28"/>
        <w:jc w:val="right"/>
        <w:rPr>
          <w:rFonts w:ascii="Arial" w:eastAsia="Arial" w:hAnsi="Arial" w:cs="Arial"/>
          <w:i/>
          <w:iCs/>
          <w:sz w:val="22"/>
          <w:szCs w:val="22"/>
        </w:rPr>
      </w:pPr>
    </w:p>
    <w:p w14:paraId="49BC8BFE" w14:textId="59B5A93E" w:rsidR="00A7132A" w:rsidRPr="001C3A01" w:rsidRDefault="0082185E" w:rsidP="00AE6EED">
      <w:pPr>
        <w:spacing w:before="2" w:line="276" w:lineRule="auto"/>
        <w:ind w:right="28"/>
        <w:jc w:val="right"/>
        <w:rPr>
          <w:rFonts w:ascii="Arial" w:eastAsia="Arial" w:hAnsi="Arial" w:cs="Arial"/>
          <w:i/>
          <w:iCs/>
          <w:sz w:val="22"/>
          <w:szCs w:val="22"/>
        </w:rPr>
      </w:pPr>
      <w:r w:rsidRPr="001C3A01">
        <w:rPr>
          <w:rFonts w:ascii="Arial" w:eastAsia="Arial" w:hAnsi="Arial" w:cs="Arial"/>
          <w:i/>
          <w:iCs/>
          <w:sz w:val="22"/>
          <w:szCs w:val="22"/>
        </w:rPr>
        <w:t>Demikian…</w:t>
      </w:r>
    </w:p>
    <w:p w14:paraId="50EEBADD" w14:textId="77777777" w:rsidR="00A7132A" w:rsidRPr="001C3A01" w:rsidRDefault="00A7132A" w:rsidP="003F601C">
      <w:pPr>
        <w:spacing w:before="2" w:line="276" w:lineRule="auto"/>
        <w:ind w:left="567" w:right="28"/>
        <w:jc w:val="right"/>
        <w:rPr>
          <w:rFonts w:ascii="Arial" w:eastAsia="Arial" w:hAnsi="Arial" w:cs="Arial"/>
          <w:i/>
          <w:iCs/>
          <w:sz w:val="22"/>
          <w:szCs w:val="22"/>
        </w:rPr>
        <w:sectPr w:rsidR="00A7132A" w:rsidRPr="001C3A01" w:rsidSect="005F4954">
          <w:pgSz w:w="16840" w:h="11907" w:orient="landscape" w:code="9"/>
          <w:pgMar w:top="1418" w:right="1134" w:bottom="1134" w:left="1418" w:header="720" w:footer="284" w:gutter="0"/>
          <w:cols w:space="720"/>
          <w:docGrid w:linePitch="272"/>
        </w:sectPr>
      </w:pPr>
    </w:p>
    <w:p w14:paraId="7884E845" w14:textId="77777777" w:rsidR="00640CD6" w:rsidRPr="001C3A01" w:rsidRDefault="00640CD6" w:rsidP="00DE1B42">
      <w:pPr>
        <w:spacing w:line="276" w:lineRule="auto"/>
        <w:ind w:left="567" w:right="74"/>
        <w:jc w:val="both"/>
        <w:rPr>
          <w:rFonts w:ascii="Arial" w:eastAsia="Arial" w:hAnsi="Arial" w:cs="Arial"/>
          <w:sz w:val="22"/>
          <w:szCs w:val="22"/>
        </w:rPr>
      </w:pPr>
      <w:r w:rsidRPr="005A1202">
        <w:rPr>
          <w:rFonts w:ascii="Arial" w:eastAsia="Arial" w:hAnsi="Arial" w:cs="Arial"/>
          <w:sz w:val="22"/>
          <w:szCs w:val="22"/>
        </w:rPr>
        <w:lastRenderedPageBreak/>
        <w:t>Demikian berita acara reviu dokumen persiapan pengadaan dibuat untuk dipergunakan sebagaimana mestinya.</w:t>
      </w:r>
      <w:r w:rsidRPr="001C3A01">
        <w:rPr>
          <w:rFonts w:ascii="Arial" w:eastAsia="Arial" w:hAnsi="Arial" w:cs="Arial"/>
          <w:sz w:val="22"/>
          <w:szCs w:val="22"/>
        </w:rPr>
        <w:t> </w:t>
      </w:r>
    </w:p>
    <w:p w14:paraId="1DCFA5CA" w14:textId="77777777" w:rsidR="00640CD6" w:rsidRPr="005A1202" w:rsidRDefault="00640CD6" w:rsidP="00DE1B42">
      <w:pPr>
        <w:spacing w:line="276" w:lineRule="auto"/>
        <w:ind w:left="567" w:right="74"/>
        <w:jc w:val="both"/>
        <w:rPr>
          <w:rFonts w:ascii="Arial" w:eastAsia="Arial" w:hAnsi="Arial" w:cs="Arial"/>
          <w:b/>
          <w:bCs/>
          <w:sz w:val="22"/>
          <w:szCs w:val="22"/>
          <w:lang w:val="ms-MY"/>
        </w:rPr>
      </w:pPr>
    </w:p>
    <w:p w14:paraId="2DDD4748" w14:textId="54144822" w:rsidR="00640CD6" w:rsidRPr="005A1202" w:rsidRDefault="00A86BD7" w:rsidP="00EC249E">
      <w:pPr>
        <w:spacing w:line="276" w:lineRule="auto"/>
        <w:ind w:left="567" w:right="74"/>
        <w:jc w:val="center"/>
        <w:rPr>
          <w:rFonts w:ascii="Arial" w:eastAsia="Arial" w:hAnsi="Arial" w:cs="Arial"/>
          <w:b/>
          <w:bCs/>
          <w:sz w:val="22"/>
          <w:szCs w:val="22"/>
          <w:lang w:val="ms-MY"/>
        </w:rPr>
      </w:pPr>
      <w:r w:rsidRPr="0061777D">
        <w:rPr>
          <w:rFonts w:ascii="Arial" w:eastAsia="Arial" w:hAnsi="Arial" w:cs="Arial"/>
          <w:b/>
          <w:bCs/>
          <w:sz w:val="22"/>
          <w:szCs w:val="22"/>
          <w:lang w:val="ms-MY"/>
        </w:rPr>
        <w:t>KELOMPOK KERJA PEMILIHA</w:t>
      </w:r>
      <w:r w:rsidRPr="00142746">
        <w:rPr>
          <w:rFonts w:ascii="Arial" w:eastAsia="Arial" w:hAnsi="Arial" w:cs="Arial"/>
          <w:b/>
          <w:bCs/>
          <w:sz w:val="22"/>
          <w:szCs w:val="22"/>
          <w:lang w:val="ms-MY"/>
        </w:rPr>
        <w:t xml:space="preserve">N </w:t>
      </w:r>
      <w:r>
        <w:rPr>
          <w:rFonts w:ascii="Arial" w:eastAsia="Arial" w:hAnsi="Arial" w:cs="Arial"/>
          <w:b/>
          <w:bCs/>
          <w:sz w:val="22"/>
          <w:szCs w:val="22"/>
        </w:rPr>
        <w:t xml:space="preserve">{kode_pokja} </w:t>
      </w:r>
      <w:r w:rsidRPr="0061777D">
        <w:rPr>
          <w:rFonts w:ascii="Arial" w:eastAsia="Arial" w:hAnsi="Arial" w:cs="Arial"/>
          <w:b/>
          <w:bCs/>
          <w:sz w:val="22"/>
          <w:szCs w:val="22"/>
          <w:lang w:val="ms-MY"/>
        </w:rPr>
        <w:t xml:space="preserve">BP2JK WILAYAH KALIMANTAN SELATAN TAHUN ANGGARAN </w:t>
      </w:r>
      <w:r>
        <w:rPr>
          <w:rFonts w:ascii="Arial" w:eastAsia="Arial" w:hAnsi="Arial" w:cs="Arial"/>
          <w:b/>
          <w:bCs/>
          <w:sz w:val="22"/>
          <w:szCs w:val="22"/>
        </w:rPr>
        <w:t>{tahun_anggaran}</w:t>
      </w:r>
    </w:p>
    <w:p w14:paraId="1BBCF7B2" w14:textId="77777777" w:rsidR="00FC58C6" w:rsidRPr="005A1202" w:rsidRDefault="00FC58C6" w:rsidP="00FC58C6">
      <w:pPr>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640CD6" w:rsidRPr="005A1202" w14:paraId="73AE9913" w14:textId="77777777" w:rsidTr="00DE1B42">
        <w:trPr>
          <w:trHeight w:val="646"/>
          <w:tblHeader/>
        </w:trPr>
        <w:tc>
          <w:tcPr>
            <w:tcW w:w="596" w:type="dxa"/>
            <w:tcBorders>
              <w:bottom w:val="single" w:sz="4" w:space="0" w:color="auto"/>
            </w:tcBorders>
            <w:vAlign w:val="center"/>
          </w:tcPr>
          <w:p w14:paraId="4A4BEA8A" w14:textId="77777777" w:rsidR="00640CD6" w:rsidRPr="005A1202" w:rsidRDefault="00640CD6" w:rsidP="00DE1B42">
            <w:pPr>
              <w:pStyle w:val="ListParagraph"/>
              <w:ind w:left="0"/>
              <w:jc w:val="center"/>
              <w:rPr>
                <w:rFonts w:ascii="Arial" w:hAnsi="Arial" w:cs="Arial"/>
                <w:b/>
                <w:sz w:val="22"/>
                <w:szCs w:val="22"/>
              </w:rPr>
            </w:pPr>
            <w:r w:rsidRPr="005A1202">
              <w:rPr>
                <w:rFonts w:ascii="Arial" w:hAnsi="Arial" w:cs="Arial"/>
                <w:b/>
                <w:bCs/>
                <w:sz w:val="22"/>
                <w:szCs w:val="22"/>
              </w:rPr>
              <w:t>No</w:t>
            </w:r>
          </w:p>
        </w:tc>
        <w:tc>
          <w:tcPr>
            <w:tcW w:w="4507" w:type="dxa"/>
            <w:tcBorders>
              <w:bottom w:val="single" w:sz="4" w:space="0" w:color="auto"/>
            </w:tcBorders>
            <w:vAlign w:val="center"/>
          </w:tcPr>
          <w:p w14:paraId="5D717F7B" w14:textId="77777777" w:rsidR="00640CD6" w:rsidRPr="005A1202" w:rsidRDefault="00640CD6" w:rsidP="00DE1B42">
            <w:pPr>
              <w:pStyle w:val="ListParagraph"/>
              <w:ind w:left="0"/>
              <w:jc w:val="center"/>
              <w:rPr>
                <w:rFonts w:ascii="Arial" w:hAnsi="Arial" w:cs="Arial"/>
                <w:b/>
                <w:sz w:val="22"/>
                <w:szCs w:val="22"/>
              </w:rPr>
            </w:pPr>
            <w:r w:rsidRPr="005A1202">
              <w:rPr>
                <w:rFonts w:ascii="Arial" w:hAnsi="Arial" w:cs="Arial"/>
                <w:b/>
                <w:bCs/>
                <w:sz w:val="22"/>
                <w:szCs w:val="22"/>
              </w:rPr>
              <w:t>Nama</w:t>
            </w:r>
          </w:p>
        </w:tc>
        <w:tc>
          <w:tcPr>
            <w:tcW w:w="2269" w:type="dxa"/>
            <w:tcBorders>
              <w:bottom w:val="single" w:sz="4" w:space="0" w:color="auto"/>
            </w:tcBorders>
            <w:vAlign w:val="center"/>
          </w:tcPr>
          <w:p w14:paraId="6634793C" w14:textId="77777777" w:rsidR="00640CD6" w:rsidRPr="005A1202" w:rsidRDefault="00640CD6" w:rsidP="00DE1B42">
            <w:pPr>
              <w:pStyle w:val="ListParagraph"/>
              <w:ind w:left="0"/>
              <w:jc w:val="center"/>
              <w:rPr>
                <w:rFonts w:ascii="Arial" w:hAnsi="Arial" w:cs="Arial"/>
                <w:b/>
                <w:sz w:val="22"/>
                <w:szCs w:val="22"/>
              </w:rPr>
            </w:pPr>
            <w:r w:rsidRPr="005A1202">
              <w:rPr>
                <w:rFonts w:ascii="Arial" w:hAnsi="Arial" w:cs="Arial"/>
                <w:b/>
                <w:bCs/>
                <w:sz w:val="22"/>
                <w:szCs w:val="22"/>
              </w:rPr>
              <w:t>Jabatan</w:t>
            </w:r>
          </w:p>
        </w:tc>
        <w:tc>
          <w:tcPr>
            <w:tcW w:w="1417" w:type="dxa"/>
            <w:tcBorders>
              <w:bottom w:val="single" w:sz="4" w:space="0" w:color="auto"/>
            </w:tcBorders>
            <w:vAlign w:val="center"/>
          </w:tcPr>
          <w:p w14:paraId="061BCDB0" w14:textId="77777777" w:rsidR="00640CD6" w:rsidRPr="005A1202" w:rsidRDefault="00640CD6" w:rsidP="00DE1B42">
            <w:pPr>
              <w:pStyle w:val="ListParagraph"/>
              <w:ind w:left="0"/>
              <w:jc w:val="center"/>
              <w:rPr>
                <w:rFonts w:ascii="Arial" w:hAnsi="Arial" w:cs="Arial"/>
                <w:b/>
                <w:sz w:val="22"/>
                <w:szCs w:val="22"/>
              </w:rPr>
            </w:pPr>
            <w:r w:rsidRPr="005A1202">
              <w:rPr>
                <w:rFonts w:ascii="Arial" w:hAnsi="Arial" w:cs="Arial"/>
                <w:b/>
                <w:bCs/>
                <w:sz w:val="22"/>
                <w:szCs w:val="22"/>
              </w:rPr>
              <w:t>Tanda Tangan</w:t>
            </w:r>
          </w:p>
        </w:tc>
      </w:tr>
      <w:tr w:rsidR="0010190A" w:rsidRPr="005A1202" w14:paraId="7C5A9011" w14:textId="77777777" w:rsidTr="00DE1B42">
        <w:trPr>
          <w:trHeight w:val="838"/>
        </w:trPr>
        <w:tc>
          <w:tcPr>
            <w:tcW w:w="596" w:type="dxa"/>
            <w:tcBorders>
              <w:top w:val="single" w:sz="4" w:space="0" w:color="auto"/>
              <w:bottom w:val="single" w:sz="4" w:space="0" w:color="auto"/>
            </w:tcBorders>
            <w:vAlign w:val="center"/>
          </w:tcPr>
          <w:p w14:paraId="0C335A54" w14:textId="256E3072" w:rsidR="0010190A" w:rsidRPr="005A1202" w:rsidRDefault="0010190A" w:rsidP="0010190A">
            <w:pPr>
              <w:jc w:val="center"/>
              <w:rPr>
                <w:rFonts w:ascii="Arial" w:hAnsi="Arial" w:cs="Arial"/>
                <w:sz w:val="22"/>
                <w:szCs w:val="22"/>
              </w:rPr>
            </w:pPr>
            <w:r w:rsidRPr="005A1202">
              <w:rPr>
                <w:rFonts w:ascii="Arial" w:hAnsi="Arial" w:cs="Arial"/>
                <w:sz w:val="22"/>
                <w:szCs w:val="22"/>
              </w:rPr>
              <w:t>1.</w:t>
            </w:r>
          </w:p>
        </w:tc>
        <w:tc>
          <w:tcPr>
            <w:tcW w:w="4507" w:type="dxa"/>
            <w:tcBorders>
              <w:top w:val="single" w:sz="4" w:space="0" w:color="auto"/>
              <w:bottom w:val="single" w:sz="4" w:space="0" w:color="auto"/>
            </w:tcBorders>
            <w:vAlign w:val="center"/>
          </w:tcPr>
          <w:p w14:paraId="570A9BCF" w14:textId="63BF8BA9" w:rsidR="0010190A" w:rsidRPr="00122E55" w:rsidRDefault="0010190A" w:rsidP="003D345C">
            <w:pPr>
              <w:tabs>
                <w:tab w:val="left" w:pos="6145"/>
              </w:tabs>
              <w:spacing w:line="276" w:lineRule="auto"/>
              <w:contextualSpacing/>
              <w:jc w:val="both"/>
              <w:rPr>
                <w:rFonts w:ascii="Arial" w:hAnsi="Arial" w:cs="Arial"/>
                <w:sz w:val="22"/>
                <w:szCs w:val="22"/>
              </w:rPr>
            </w:pPr>
            <w:r w:rsidRPr="00122E55">
              <w:rPr>
                <w:rFonts w:ascii="Arial" w:hAnsi="Arial" w:cs="Arial"/>
                <w:sz w:val="22"/>
                <w:szCs w:val="22"/>
              </w:rPr>
              <w:t>{ketua_pokja}</w:t>
            </w:r>
          </w:p>
        </w:tc>
        <w:tc>
          <w:tcPr>
            <w:tcW w:w="2269" w:type="dxa"/>
            <w:tcBorders>
              <w:top w:val="single" w:sz="4" w:space="0" w:color="auto"/>
              <w:bottom w:val="single" w:sz="4" w:space="0" w:color="auto"/>
            </w:tcBorders>
            <w:vAlign w:val="center"/>
          </w:tcPr>
          <w:p w14:paraId="4D082E7D" w14:textId="64DA1CBA" w:rsidR="0010190A" w:rsidRPr="007026A0" w:rsidRDefault="0010190A" w:rsidP="0010190A">
            <w:pPr>
              <w:jc w:val="center"/>
              <w:rPr>
                <w:rFonts w:ascii="Arial" w:hAnsi="Arial" w:cs="Arial"/>
                <w:sz w:val="22"/>
                <w:szCs w:val="22"/>
              </w:rPr>
            </w:pPr>
            <w:r w:rsidRPr="007026A0">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4DEC4687" w14:textId="77777777" w:rsidR="0010190A" w:rsidRPr="007026A0" w:rsidRDefault="0010190A" w:rsidP="0010190A">
            <w:pPr>
              <w:spacing w:before="160"/>
              <w:jc w:val="center"/>
              <w:rPr>
                <w:rFonts w:ascii="Arial" w:hAnsi="Arial" w:cs="Arial"/>
                <w:sz w:val="22"/>
                <w:szCs w:val="22"/>
              </w:rPr>
            </w:pPr>
          </w:p>
        </w:tc>
      </w:tr>
      <w:tr w:rsidR="0010190A" w:rsidRPr="005A1202" w14:paraId="1DF13A3E" w14:textId="77777777" w:rsidTr="00DE1B42">
        <w:trPr>
          <w:trHeight w:val="792"/>
        </w:trPr>
        <w:tc>
          <w:tcPr>
            <w:tcW w:w="596" w:type="dxa"/>
            <w:tcBorders>
              <w:top w:val="single" w:sz="4" w:space="0" w:color="auto"/>
              <w:bottom w:val="single" w:sz="4" w:space="0" w:color="auto"/>
            </w:tcBorders>
            <w:vAlign w:val="center"/>
          </w:tcPr>
          <w:p w14:paraId="3955D303" w14:textId="734A3372" w:rsidR="0010190A" w:rsidRPr="005A1202" w:rsidRDefault="0010190A" w:rsidP="0010190A">
            <w:pPr>
              <w:jc w:val="center"/>
              <w:rPr>
                <w:rFonts w:ascii="Arial" w:hAnsi="Arial" w:cs="Arial"/>
                <w:sz w:val="22"/>
                <w:szCs w:val="22"/>
              </w:rPr>
            </w:pPr>
            <w:r w:rsidRPr="005A1202">
              <w:rPr>
                <w:rFonts w:ascii="Arial" w:hAnsi="Arial" w:cs="Arial"/>
                <w:sz w:val="22"/>
                <w:szCs w:val="22"/>
              </w:rPr>
              <w:t>2.</w:t>
            </w:r>
          </w:p>
        </w:tc>
        <w:tc>
          <w:tcPr>
            <w:tcW w:w="4507" w:type="dxa"/>
            <w:tcBorders>
              <w:top w:val="single" w:sz="4" w:space="0" w:color="auto"/>
              <w:bottom w:val="single" w:sz="4" w:space="0" w:color="auto"/>
            </w:tcBorders>
            <w:vAlign w:val="center"/>
          </w:tcPr>
          <w:p w14:paraId="36F53D71" w14:textId="1448F897" w:rsidR="0010190A" w:rsidRPr="00122E55" w:rsidRDefault="0010190A" w:rsidP="003D345C">
            <w:pPr>
              <w:tabs>
                <w:tab w:val="left" w:pos="6145"/>
              </w:tabs>
              <w:spacing w:line="276" w:lineRule="auto"/>
              <w:contextualSpacing/>
              <w:rPr>
                <w:rFonts w:ascii="Arial" w:hAnsi="Arial" w:cs="Arial"/>
                <w:sz w:val="22"/>
                <w:szCs w:val="22"/>
              </w:rPr>
            </w:pPr>
            <w:r w:rsidRPr="00122E55">
              <w:rPr>
                <w:rFonts w:ascii="Arial" w:hAnsi="Arial" w:cs="Arial"/>
                <w:sz w:val="22"/>
                <w:szCs w:val="22"/>
              </w:rPr>
              <w:t>{sekre_pokja}</w:t>
            </w:r>
          </w:p>
        </w:tc>
        <w:tc>
          <w:tcPr>
            <w:tcW w:w="2269" w:type="dxa"/>
            <w:tcBorders>
              <w:top w:val="single" w:sz="4" w:space="0" w:color="auto"/>
              <w:bottom w:val="single" w:sz="4" w:space="0" w:color="auto"/>
            </w:tcBorders>
            <w:vAlign w:val="center"/>
          </w:tcPr>
          <w:p w14:paraId="7942FBED" w14:textId="7CBF2FA4" w:rsidR="0010190A" w:rsidRPr="00D34446" w:rsidRDefault="0010190A" w:rsidP="0010190A">
            <w:pPr>
              <w:jc w:val="center"/>
              <w:rPr>
                <w:rFonts w:ascii="Arial" w:hAnsi="Arial" w:cs="Arial"/>
                <w:sz w:val="22"/>
                <w:szCs w:val="22"/>
              </w:rPr>
            </w:pPr>
            <w:r w:rsidRPr="00D34446">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19C7B82C" w14:textId="1438EA4F" w:rsidR="0010190A" w:rsidRPr="00D34446" w:rsidRDefault="0010190A" w:rsidP="0010190A">
            <w:pPr>
              <w:spacing w:before="160"/>
              <w:rPr>
                <w:rFonts w:ascii="Arial" w:hAnsi="Arial" w:cs="Arial"/>
                <w:sz w:val="22"/>
                <w:szCs w:val="22"/>
              </w:rPr>
            </w:pPr>
          </w:p>
        </w:tc>
      </w:tr>
      <w:tr w:rsidR="0010190A" w:rsidRPr="005A1202" w14:paraId="22246D99" w14:textId="77777777" w:rsidTr="00DE1B42">
        <w:trPr>
          <w:trHeight w:val="785"/>
        </w:trPr>
        <w:tc>
          <w:tcPr>
            <w:tcW w:w="596" w:type="dxa"/>
            <w:tcBorders>
              <w:top w:val="single" w:sz="4" w:space="0" w:color="auto"/>
              <w:bottom w:val="single" w:sz="4" w:space="0" w:color="auto"/>
            </w:tcBorders>
            <w:vAlign w:val="center"/>
          </w:tcPr>
          <w:p w14:paraId="4A541039" w14:textId="45D70E0B" w:rsidR="0010190A" w:rsidRPr="005A1202" w:rsidRDefault="0010190A" w:rsidP="0010190A">
            <w:pPr>
              <w:jc w:val="center"/>
              <w:rPr>
                <w:rFonts w:ascii="Arial" w:hAnsi="Arial" w:cs="Arial"/>
                <w:sz w:val="22"/>
                <w:szCs w:val="22"/>
              </w:rPr>
            </w:pPr>
            <w:r w:rsidRPr="005A1202">
              <w:rPr>
                <w:rFonts w:ascii="Arial" w:hAnsi="Arial" w:cs="Arial"/>
                <w:sz w:val="22"/>
                <w:szCs w:val="22"/>
              </w:rPr>
              <w:t>3.</w:t>
            </w:r>
          </w:p>
        </w:tc>
        <w:tc>
          <w:tcPr>
            <w:tcW w:w="4507" w:type="dxa"/>
            <w:tcBorders>
              <w:top w:val="single" w:sz="4" w:space="0" w:color="auto"/>
              <w:bottom w:val="single" w:sz="4" w:space="0" w:color="auto"/>
            </w:tcBorders>
            <w:vAlign w:val="center"/>
          </w:tcPr>
          <w:p w14:paraId="7C785A8B" w14:textId="369A06D4" w:rsidR="0010190A" w:rsidRPr="00122E55" w:rsidRDefault="0010190A" w:rsidP="003D345C">
            <w:pPr>
              <w:tabs>
                <w:tab w:val="left" w:pos="6145"/>
              </w:tabs>
              <w:spacing w:line="276" w:lineRule="auto"/>
              <w:contextualSpacing/>
              <w:jc w:val="both"/>
              <w:rPr>
                <w:rFonts w:ascii="Arial" w:hAnsi="Arial" w:cs="Arial"/>
                <w:sz w:val="22"/>
                <w:szCs w:val="22"/>
              </w:rPr>
            </w:pPr>
            <w:r w:rsidRPr="00122E55">
              <w:rPr>
                <w:rFonts w:ascii="Arial" w:hAnsi="Arial" w:cs="Arial"/>
                <w:sz w:val="22"/>
                <w:szCs w:val="22"/>
              </w:rPr>
              <w:t>{anggota_pokja</w:t>
            </w:r>
            <w:r w:rsidR="00C97E4F">
              <w:rPr>
                <w:rFonts w:ascii="Arial" w:hAnsi="Arial" w:cs="Arial"/>
                <w:sz w:val="22"/>
                <w:szCs w:val="22"/>
                <w:lang w:val="en-US"/>
              </w:rPr>
              <w:t>1</w:t>
            </w:r>
            <w:r w:rsidRPr="00122E55">
              <w:rPr>
                <w:rFonts w:ascii="Arial" w:hAnsi="Arial" w:cs="Arial"/>
                <w:sz w:val="22"/>
                <w:szCs w:val="22"/>
              </w:rPr>
              <w:t>}</w:t>
            </w:r>
          </w:p>
        </w:tc>
        <w:tc>
          <w:tcPr>
            <w:tcW w:w="2269" w:type="dxa"/>
            <w:tcBorders>
              <w:top w:val="single" w:sz="4" w:space="0" w:color="auto"/>
              <w:bottom w:val="single" w:sz="4" w:space="0" w:color="auto"/>
            </w:tcBorders>
            <w:vAlign w:val="center"/>
          </w:tcPr>
          <w:p w14:paraId="30367C36" w14:textId="3CA85C7E" w:rsidR="0010190A" w:rsidRPr="00AA4FAC" w:rsidRDefault="0010190A" w:rsidP="0010190A">
            <w:pPr>
              <w:jc w:val="center"/>
              <w:rPr>
                <w:rFonts w:ascii="Arial" w:hAnsi="Arial" w:cs="Arial"/>
                <w:sz w:val="22"/>
                <w:szCs w:val="22"/>
              </w:rPr>
            </w:pPr>
            <w:r w:rsidRPr="00AA4FAC">
              <w:rPr>
                <w:rFonts w:ascii="Arial" w:hAnsi="Arial" w:cs="Arial"/>
                <w:sz w:val="22"/>
                <w:szCs w:val="22"/>
              </w:rPr>
              <w:t>Anggota</w:t>
            </w:r>
          </w:p>
        </w:tc>
        <w:tc>
          <w:tcPr>
            <w:tcW w:w="1417" w:type="dxa"/>
            <w:tcBorders>
              <w:top w:val="single" w:sz="4" w:space="0" w:color="auto"/>
              <w:bottom w:val="single" w:sz="4" w:space="0" w:color="auto"/>
            </w:tcBorders>
            <w:vAlign w:val="center"/>
          </w:tcPr>
          <w:p w14:paraId="3547E4E1" w14:textId="77777777" w:rsidR="0010190A" w:rsidRPr="007026A0" w:rsidRDefault="0010190A" w:rsidP="0010190A">
            <w:pPr>
              <w:spacing w:before="160"/>
              <w:jc w:val="center"/>
              <w:rPr>
                <w:rFonts w:ascii="Arial" w:hAnsi="Arial" w:cs="Arial"/>
                <w:sz w:val="22"/>
                <w:szCs w:val="22"/>
              </w:rPr>
            </w:pPr>
          </w:p>
        </w:tc>
      </w:tr>
    </w:tbl>
    <w:p w14:paraId="31A300C8" w14:textId="77777777" w:rsidR="00640CD6" w:rsidRPr="005A1202" w:rsidRDefault="00640CD6" w:rsidP="00DE1B42">
      <w:pPr>
        <w:spacing w:line="360" w:lineRule="auto"/>
        <w:contextualSpacing/>
        <w:rPr>
          <w:rFonts w:ascii="Tahoma" w:hAnsi="Tahoma" w:cs="Tahoma"/>
        </w:rPr>
      </w:pPr>
    </w:p>
    <w:p w14:paraId="385E87F2" w14:textId="77777777" w:rsidR="00325679" w:rsidRDefault="00325679" w:rsidP="00325679">
      <w:pPr>
        <w:spacing w:before="2" w:line="276" w:lineRule="auto"/>
        <w:ind w:right="154"/>
        <w:jc w:val="center"/>
        <w:rPr>
          <w:rFonts w:ascii="Arial" w:eastAsia="Arial" w:hAnsi="Arial" w:cs="Arial"/>
          <w:b/>
          <w:bCs/>
          <w:sz w:val="22"/>
          <w:szCs w:val="22"/>
          <w:lang w:val="ms-MY"/>
        </w:rPr>
      </w:pPr>
      <w:r w:rsidRPr="00E13F46">
        <w:rPr>
          <w:rFonts w:ascii="Arial" w:eastAsia="Arial" w:hAnsi="Arial" w:cs="Arial"/>
          <w:b/>
          <w:bCs/>
          <w:sz w:val="22"/>
          <w:szCs w:val="22"/>
          <w:lang w:val="ms-MY"/>
        </w:rPr>
        <w:t xml:space="preserve">TIM PELAKSANA </w:t>
      </w:r>
      <w:r>
        <w:rPr>
          <w:rFonts w:ascii="Arial" w:eastAsia="Arial" w:hAnsi="Arial" w:cs="Arial"/>
          <w:b/>
          <w:bCs/>
          <w:sz w:val="22"/>
          <w:szCs w:val="22"/>
        </w:rPr>
        <w:t>{kode_pokja}</w:t>
      </w:r>
      <w:r w:rsidRPr="00E13F46">
        <w:rPr>
          <w:rFonts w:ascii="Arial" w:eastAsia="Arial" w:hAnsi="Arial" w:cs="Arial"/>
          <w:b/>
          <w:bCs/>
          <w:sz w:val="22"/>
          <w:szCs w:val="22"/>
          <w:lang w:val="ms-MY"/>
        </w:rPr>
        <w:t xml:space="preserve"> BP2JK WILAYAH KALIMANTAN SELATAN </w:t>
      </w:r>
    </w:p>
    <w:p w14:paraId="3E2636E7" w14:textId="1D921739" w:rsidR="00640CD6" w:rsidRPr="005A1202" w:rsidRDefault="00325679" w:rsidP="00325679">
      <w:pPr>
        <w:spacing w:line="276" w:lineRule="auto"/>
        <w:ind w:left="567" w:right="74"/>
        <w:jc w:val="center"/>
        <w:rPr>
          <w:rFonts w:ascii="Arial" w:eastAsia="Arial" w:hAnsi="Arial" w:cs="Arial"/>
          <w:b/>
          <w:bCs/>
          <w:sz w:val="22"/>
          <w:szCs w:val="22"/>
          <w:lang w:val="ms-MY"/>
        </w:rPr>
      </w:pPr>
      <w:r w:rsidRPr="00E13F46">
        <w:rPr>
          <w:rFonts w:ascii="Arial" w:eastAsia="Arial" w:hAnsi="Arial" w:cs="Arial"/>
          <w:b/>
          <w:bCs/>
          <w:sz w:val="22"/>
          <w:szCs w:val="22"/>
          <w:lang w:val="ms-MY"/>
        </w:rPr>
        <w:t>TAHUN</w:t>
      </w:r>
      <w:r>
        <w:rPr>
          <w:rFonts w:ascii="Arial" w:eastAsia="Arial" w:hAnsi="Arial" w:cs="Arial"/>
          <w:b/>
          <w:bCs/>
          <w:sz w:val="22"/>
          <w:szCs w:val="22"/>
          <w:lang w:val="ms-MY"/>
        </w:rPr>
        <w:t xml:space="preserve"> </w:t>
      </w:r>
      <w:r w:rsidRPr="00E13F46">
        <w:rPr>
          <w:rFonts w:ascii="Arial" w:eastAsia="Arial" w:hAnsi="Arial" w:cs="Arial"/>
          <w:b/>
          <w:bCs/>
          <w:sz w:val="22"/>
          <w:szCs w:val="22"/>
          <w:lang w:val="ms-MY"/>
        </w:rPr>
        <w:t xml:space="preserve">ANGGARAN </w:t>
      </w:r>
      <w:r>
        <w:rPr>
          <w:rFonts w:ascii="Arial" w:eastAsia="Arial" w:hAnsi="Arial" w:cs="Arial"/>
          <w:b/>
          <w:bCs/>
          <w:sz w:val="22"/>
          <w:szCs w:val="22"/>
        </w:rPr>
        <w:t>{tahun_anggaran}</w:t>
      </w:r>
    </w:p>
    <w:p w14:paraId="660AE6B6" w14:textId="77777777" w:rsidR="00FC58C6" w:rsidRPr="005A1202" w:rsidRDefault="00FC58C6" w:rsidP="00FC58C6">
      <w:pPr>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640CD6" w:rsidRPr="005A1202" w14:paraId="25790671" w14:textId="77777777" w:rsidTr="00DE1B42">
        <w:trPr>
          <w:trHeight w:val="642"/>
          <w:tblHeader/>
        </w:trPr>
        <w:tc>
          <w:tcPr>
            <w:tcW w:w="596" w:type="dxa"/>
            <w:tcBorders>
              <w:bottom w:val="single" w:sz="4" w:space="0" w:color="auto"/>
            </w:tcBorders>
            <w:vAlign w:val="center"/>
          </w:tcPr>
          <w:p w14:paraId="502D64F6" w14:textId="77777777" w:rsidR="00640CD6" w:rsidRPr="005A1202" w:rsidRDefault="00640CD6" w:rsidP="00DE1B42">
            <w:pPr>
              <w:jc w:val="center"/>
              <w:rPr>
                <w:rFonts w:ascii="Arial" w:hAnsi="Arial" w:cs="Arial"/>
                <w:sz w:val="22"/>
                <w:szCs w:val="22"/>
              </w:rPr>
            </w:pPr>
            <w:r w:rsidRPr="005A1202">
              <w:rPr>
                <w:rFonts w:ascii="Arial" w:hAnsi="Arial" w:cs="Arial"/>
                <w:b/>
                <w:bCs/>
                <w:sz w:val="22"/>
                <w:szCs w:val="22"/>
              </w:rPr>
              <w:t>No</w:t>
            </w:r>
          </w:p>
        </w:tc>
        <w:tc>
          <w:tcPr>
            <w:tcW w:w="4507" w:type="dxa"/>
            <w:tcBorders>
              <w:bottom w:val="single" w:sz="4" w:space="0" w:color="auto"/>
            </w:tcBorders>
            <w:vAlign w:val="center"/>
          </w:tcPr>
          <w:p w14:paraId="78871B16" w14:textId="77777777" w:rsidR="00640CD6" w:rsidRPr="005A1202" w:rsidRDefault="00640CD6" w:rsidP="00DE1B42">
            <w:pPr>
              <w:jc w:val="center"/>
              <w:rPr>
                <w:rFonts w:ascii="Arial" w:hAnsi="Arial" w:cs="Arial"/>
                <w:sz w:val="22"/>
                <w:szCs w:val="22"/>
              </w:rPr>
            </w:pPr>
            <w:r w:rsidRPr="005A1202">
              <w:rPr>
                <w:rFonts w:ascii="Arial" w:hAnsi="Arial" w:cs="Arial"/>
                <w:b/>
                <w:bCs/>
                <w:sz w:val="22"/>
                <w:szCs w:val="22"/>
              </w:rPr>
              <w:t>Nama</w:t>
            </w:r>
          </w:p>
        </w:tc>
        <w:tc>
          <w:tcPr>
            <w:tcW w:w="2269" w:type="dxa"/>
            <w:tcBorders>
              <w:bottom w:val="single" w:sz="4" w:space="0" w:color="auto"/>
            </w:tcBorders>
            <w:vAlign w:val="center"/>
          </w:tcPr>
          <w:p w14:paraId="72272682" w14:textId="77777777" w:rsidR="00640CD6" w:rsidRPr="005A1202" w:rsidRDefault="00640CD6" w:rsidP="00DE1B42">
            <w:pPr>
              <w:jc w:val="center"/>
              <w:rPr>
                <w:rFonts w:ascii="Arial" w:hAnsi="Arial" w:cs="Arial"/>
                <w:sz w:val="22"/>
                <w:szCs w:val="22"/>
              </w:rPr>
            </w:pPr>
            <w:r w:rsidRPr="005A1202">
              <w:rPr>
                <w:rFonts w:ascii="Arial" w:hAnsi="Arial" w:cs="Arial"/>
                <w:b/>
                <w:bCs/>
                <w:sz w:val="22"/>
                <w:szCs w:val="22"/>
              </w:rPr>
              <w:t>Jabatan</w:t>
            </w:r>
          </w:p>
        </w:tc>
        <w:tc>
          <w:tcPr>
            <w:tcW w:w="1417" w:type="dxa"/>
            <w:tcBorders>
              <w:bottom w:val="single" w:sz="4" w:space="0" w:color="auto"/>
            </w:tcBorders>
            <w:vAlign w:val="center"/>
          </w:tcPr>
          <w:p w14:paraId="62FD2B75" w14:textId="77777777" w:rsidR="00640CD6" w:rsidRPr="005A1202" w:rsidRDefault="00640CD6" w:rsidP="00DE1B42">
            <w:pPr>
              <w:jc w:val="center"/>
              <w:rPr>
                <w:rFonts w:ascii="Arial" w:hAnsi="Arial" w:cs="Arial"/>
                <w:sz w:val="22"/>
                <w:szCs w:val="22"/>
              </w:rPr>
            </w:pPr>
            <w:r w:rsidRPr="005A1202">
              <w:rPr>
                <w:rFonts w:ascii="Arial" w:hAnsi="Arial" w:cs="Arial"/>
                <w:b/>
                <w:bCs/>
                <w:sz w:val="22"/>
                <w:szCs w:val="22"/>
              </w:rPr>
              <w:t>Tanda Tangan</w:t>
            </w:r>
          </w:p>
        </w:tc>
      </w:tr>
      <w:tr w:rsidR="002270BE" w:rsidRPr="005A1202" w14:paraId="29F6B458" w14:textId="77777777" w:rsidTr="00DE1B42">
        <w:trPr>
          <w:trHeight w:val="874"/>
        </w:trPr>
        <w:tc>
          <w:tcPr>
            <w:tcW w:w="596" w:type="dxa"/>
            <w:tcBorders>
              <w:top w:val="single" w:sz="4" w:space="0" w:color="auto"/>
              <w:bottom w:val="single" w:sz="4" w:space="0" w:color="auto"/>
            </w:tcBorders>
            <w:vAlign w:val="center"/>
          </w:tcPr>
          <w:p w14:paraId="2EF8D5D9" w14:textId="77777777" w:rsidR="002270BE" w:rsidRPr="005A1202" w:rsidRDefault="002270BE" w:rsidP="002270BE">
            <w:pPr>
              <w:jc w:val="center"/>
              <w:rPr>
                <w:rFonts w:ascii="Arial" w:hAnsi="Arial" w:cs="Arial"/>
                <w:sz w:val="22"/>
                <w:szCs w:val="22"/>
              </w:rPr>
            </w:pPr>
            <w:r w:rsidRPr="005A1202">
              <w:rPr>
                <w:rFonts w:ascii="Arial" w:hAnsi="Arial" w:cs="Arial"/>
                <w:sz w:val="22"/>
                <w:szCs w:val="22"/>
              </w:rPr>
              <w:t>1.</w:t>
            </w:r>
          </w:p>
        </w:tc>
        <w:tc>
          <w:tcPr>
            <w:tcW w:w="4507" w:type="dxa"/>
            <w:tcBorders>
              <w:top w:val="single" w:sz="4" w:space="0" w:color="auto"/>
              <w:bottom w:val="single" w:sz="4" w:space="0" w:color="auto"/>
            </w:tcBorders>
            <w:vAlign w:val="center"/>
          </w:tcPr>
          <w:p w14:paraId="3664501C" w14:textId="0B0DAB63" w:rsidR="002270BE" w:rsidRPr="00122E55" w:rsidRDefault="002270BE" w:rsidP="003D345C">
            <w:pPr>
              <w:spacing w:line="276" w:lineRule="auto"/>
              <w:ind w:right="154"/>
              <w:rPr>
                <w:rFonts w:ascii="Arial" w:eastAsia="Arial" w:hAnsi="Arial" w:cs="Arial"/>
                <w:spacing w:val="2"/>
                <w:sz w:val="22"/>
                <w:szCs w:val="22"/>
              </w:rPr>
            </w:pPr>
            <w:r w:rsidRPr="00122E55">
              <w:rPr>
                <w:rFonts w:ascii="Arial" w:eastAsia="Arial" w:hAnsi="Arial" w:cs="Arial"/>
                <w:spacing w:val="2"/>
                <w:sz w:val="22"/>
                <w:szCs w:val="22"/>
              </w:rPr>
              <w:t>{ketua_timlak}</w:t>
            </w:r>
          </w:p>
        </w:tc>
        <w:tc>
          <w:tcPr>
            <w:tcW w:w="2269" w:type="dxa"/>
            <w:tcBorders>
              <w:top w:val="single" w:sz="4" w:space="0" w:color="auto"/>
              <w:bottom w:val="single" w:sz="4" w:space="0" w:color="auto"/>
            </w:tcBorders>
            <w:vAlign w:val="center"/>
          </w:tcPr>
          <w:p w14:paraId="416204A2" w14:textId="77777777" w:rsidR="002270BE" w:rsidRPr="005A1202" w:rsidRDefault="002270BE" w:rsidP="002270BE">
            <w:pPr>
              <w:jc w:val="center"/>
              <w:rPr>
                <w:rFonts w:ascii="Arial" w:hAnsi="Arial" w:cs="Arial"/>
                <w:sz w:val="22"/>
                <w:szCs w:val="22"/>
              </w:rPr>
            </w:pPr>
            <w:r w:rsidRPr="005A1202">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6858991C" w14:textId="77777777" w:rsidR="002270BE" w:rsidRPr="005A1202" w:rsidRDefault="002270BE" w:rsidP="002270BE">
            <w:pPr>
              <w:jc w:val="center"/>
              <w:rPr>
                <w:rFonts w:ascii="Arial" w:hAnsi="Arial" w:cs="Arial"/>
                <w:sz w:val="22"/>
                <w:szCs w:val="22"/>
              </w:rPr>
            </w:pPr>
          </w:p>
        </w:tc>
      </w:tr>
      <w:tr w:rsidR="002270BE" w:rsidRPr="005A1202" w14:paraId="40804098" w14:textId="77777777" w:rsidTr="00DE1B42">
        <w:trPr>
          <w:trHeight w:val="854"/>
        </w:trPr>
        <w:tc>
          <w:tcPr>
            <w:tcW w:w="596" w:type="dxa"/>
            <w:tcBorders>
              <w:top w:val="single" w:sz="4" w:space="0" w:color="auto"/>
              <w:bottom w:val="single" w:sz="4" w:space="0" w:color="auto"/>
            </w:tcBorders>
            <w:vAlign w:val="center"/>
          </w:tcPr>
          <w:p w14:paraId="78716064" w14:textId="77777777" w:rsidR="002270BE" w:rsidRPr="005A1202" w:rsidRDefault="002270BE" w:rsidP="002270BE">
            <w:pPr>
              <w:jc w:val="center"/>
              <w:rPr>
                <w:rFonts w:ascii="Arial" w:hAnsi="Arial" w:cs="Arial"/>
                <w:sz w:val="22"/>
                <w:szCs w:val="22"/>
              </w:rPr>
            </w:pPr>
            <w:r w:rsidRPr="005A1202">
              <w:rPr>
                <w:rFonts w:ascii="Arial" w:hAnsi="Arial" w:cs="Arial"/>
                <w:sz w:val="22"/>
                <w:szCs w:val="22"/>
              </w:rPr>
              <w:t>2.</w:t>
            </w:r>
          </w:p>
        </w:tc>
        <w:tc>
          <w:tcPr>
            <w:tcW w:w="4507" w:type="dxa"/>
            <w:tcBorders>
              <w:top w:val="single" w:sz="4" w:space="0" w:color="auto"/>
              <w:bottom w:val="single" w:sz="4" w:space="0" w:color="auto"/>
            </w:tcBorders>
            <w:vAlign w:val="center"/>
          </w:tcPr>
          <w:p w14:paraId="022A8D0D" w14:textId="641E4C58" w:rsidR="002270BE" w:rsidRPr="00122E55" w:rsidRDefault="002270BE" w:rsidP="003D345C">
            <w:pPr>
              <w:spacing w:line="276" w:lineRule="auto"/>
              <w:ind w:right="154"/>
              <w:rPr>
                <w:rFonts w:ascii="Arial" w:eastAsia="Arial" w:hAnsi="Arial" w:cs="Arial"/>
                <w:spacing w:val="2"/>
                <w:sz w:val="22"/>
                <w:szCs w:val="22"/>
              </w:rPr>
            </w:pPr>
            <w:r w:rsidRPr="00122E55">
              <w:rPr>
                <w:rFonts w:ascii="Arial" w:eastAsia="Arial" w:hAnsi="Arial" w:cs="Arial"/>
                <w:spacing w:val="2"/>
                <w:sz w:val="22"/>
                <w:szCs w:val="22"/>
              </w:rPr>
              <w:t>{sekre_timlak}</w:t>
            </w:r>
          </w:p>
        </w:tc>
        <w:tc>
          <w:tcPr>
            <w:tcW w:w="2269" w:type="dxa"/>
            <w:tcBorders>
              <w:top w:val="single" w:sz="4" w:space="0" w:color="auto"/>
              <w:bottom w:val="single" w:sz="4" w:space="0" w:color="auto"/>
            </w:tcBorders>
            <w:vAlign w:val="center"/>
          </w:tcPr>
          <w:p w14:paraId="3571E438" w14:textId="77777777" w:rsidR="002270BE" w:rsidRPr="005A1202" w:rsidRDefault="002270BE" w:rsidP="002270BE">
            <w:pPr>
              <w:jc w:val="center"/>
              <w:rPr>
                <w:rFonts w:ascii="Arial" w:hAnsi="Arial" w:cs="Arial"/>
                <w:sz w:val="22"/>
                <w:szCs w:val="22"/>
              </w:rPr>
            </w:pPr>
            <w:r w:rsidRPr="005A1202">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D4D1089" w14:textId="77777777" w:rsidR="002270BE" w:rsidRPr="005A1202" w:rsidRDefault="002270BE" w:rsidP="002270BE">
            <w:pPr>
              <w:spacing w:before="160"/>
              <w:jc w:val="center"/>
              <w:rPr>
                <w:rFonts w:ascii="Arial" w:hAnsi="Arial" w:cs="Arial"/>
                <w:sz w:val="22"/>
                <w:szCs w:val="22"/>
              </w:rPr>
            </w:pPr>
          </w:p>
        </w:tc>
      </w:tr>
      <w:tr w:rsidR="002270BE" w:rsidRPr="005A1202" w14:paraId="274F0248" w14:textId="77777777" w:rsidTr="00DE1B42">
        <w:trPr>
          <w:trHeight w:val="853"/>
        </w:trPr>
        <w:tc>
          <w:tcPr>
            <w:tcW w:w="596" w:type="dxa"/>
            <w:tcBorders>
              <w:top w:val="single" w:sz="4" w:space="0" w:color="auto"/>
              <w:bottom w:val="single" w:sz="4" w:space="0" w:color="auto"/>
            </w:tcBorders>
            <w:vAlign w:val="center"/>
          </w:tcPr>
          <w:p w14:paraId="133AE58E" w14:textId="77777777" w:rsidR="002270BE" w:rsidRPr="005A1202" w:rsidRDefault="002270BE" w:rsidP="002270BE">
            <w:pPr>
              <w:jc w:val="center"/>
              <w:rPr>
                <w:rFonts w:ascii="Arial" w:hAnsi="Arial" w:cs="Arial"/>
                <w:sz w:val="22"/>
                <w:szCs w:val="22"/>
              </w:rPr>
            </w:pPr>
            <w:r w:rsidRPr="005A1202">
              <w:rPr>
                <w:rFonts w:ascii="Arial" w:hAnsi="Arial" w:cs="Arial"/>
                <w:sz w:val="22"/>
                <w:szCs w:val="22"/>
              </w:rPr>
              <w:t>3.</w:t>
            </w:r>
          </w:p>
        </w:tc>
        <w:tc>
          <w:tcPr>
            <w:tcW w:w="4507" w:type="dxa"/>
            <w:tcBorders>
              <w:top w:val="single" w:sz="4" w:space="0" w:color="auto"/>
              <w:bottom w:val="single" w:sz="4" w:space="0" w:color="auto"/>
            </w:tcBorders>
            <w:vAlign w:val="center"/>
          </w:tcPr>
          <w:p w14:paraId="74E92617" w14:textId="7ED70820" w:rsidR="002270BE" w:rsidRPr="00122E55" w:rsidRDefault="002270BE" w:rsidP="003D345C">
            <w:pPr>
              <w:ind w:right="154"/>
              <w:rPr>
                <w:rFonts w:ascii="Arial" w:eastAsia="Arial" w:hAnsi="Arial" w:cs="Arial"/>
                <w:sz w:val="22"/>
                <w:szCs w:val="22"/>
              </w:rPr>
            </w:pPr>
            <w:r w:rsidRPr="00122E55">
              <w:rPr>
                <w:rFonts w:ascii="Arial" w:eastAsia="Arial" w:hAnsi="Arial" w:cs="Arial"/>
                <w:sz w:val="22"/>
                <w:szCs w:val="22"/>
              </w:rPr>
              <w:t>{anggota_timlak}</w:t>
            </w:r>
          </w:p>
        </w:tc>
        <w:tc>
          <w:tcPr>
            <w:tcW w:w="2269" w:type="dxa"/>
            <w:tcBorders>
              <w:top w:val="single" w:sz="4" w:space="0" w:color="auto"/>
              <w:bottom w:val="single" w:sz="4" w:space="0" w:color="auto"/>
            </w:tcBorders>
            <w:vAlign w:val="center"/>
          </w:tcPr>
          <w:p w14:paraId="2F67250F" w14:textId="77777777" w:rsidR="002270BE" w:rsidRPr="005A1202" w:rsidRDefault="002270BE" w:rsidP="002270BE">
            <w:pPr>
              <w:jc w:val="center"/>
              <w:rPr>
                <w:rFonts w:ascii="Arial" w:hAnsi="Arial" w:cs="Arial"/>
                <w:sz w:val="22"/>
                <w:szCs w:val="22"/>
              </w:rPr>
            </w:pPr>
            <w:r w:rsidRPr="005A1202">
              <w:rPr>
                <w:rFonts w:ascii="Arial" w:hAnsi="Arial" w:cs="Arial"/>
                <w:sz w:val="22"/>
                <w:szCs w:val="22"/>
              </w:rPr>
              <w:t>Anggota</w:t>
            </w:r>
          </w:p>
        </w:tc>
        <w:tc>
          <w:tcPr>
            <w:tcW w:w="1417" w:type="dxa"/>
            <w:tcBorders>
              <w:top w:val="single" w:sz="4" w:space="0" w:color="auto"/>
              <w:bottom w:val="single" w:sz="4" w:space="0" w:color="auto"/>
            </w:tcBorders>
            <w:vAlign w:val="center"/>
          </w:tcPr>
          <w:p w14:paraId="23058F16" w14:textId="05146E2D" w:rsidR="002270BE" w:rsidRPr="005A1202" w:rsidRDefault="002270BE" w:rsidP="002270BE">
            <w:pPr>
              <w:spacing w:before="160"/>
              <w:jc w:val="center"/>
              <w:rPr>
                <w:rFonts w:ascii="Arial" w:hAnsi="Arial" w:cs="Arial"/>
                <w:sz w:val="22"/>
                <w:szCs w:val="22"/>
              </w:rPr>
            </w:pPr>
          </w:p>
        </w:tc>
      </w:tr>
    </w:tbl>
    <w:p w14:paraId="6190B68C" w14:textId="77777777" w:rsidR="00DE1B42" w:rsidRPr="005A1202" w:rsidRDefault="00DE1B42" w:rsidP="00FC58C6">
      <w:pPr>
        <w:spacing w:line="360" w:lineRule="auto"/>
        <w:rPr>
          <w:rFonts w:ascii="Arial" w:eastAsia="Arial" w:hAnsi="Arial" w:cs="Arial"/>
          <w:b/>
          <w:bCs/>
          <w:sz w:val="22"/>
          <w:szCs w:val="22"/>
          <w:lang w:val="ms-MY"/>
        </w:rPr>
      </w:pPr>
    </w:p>
    <w:p w14:paraId="1D445FF8" w14:textId="3AEEECAB" w:rsidR="00837583" w:rsidRDefault="00DF30B1" w:rsidP="00837583">
      <w:pPr>
        <w:spacing w:line="276" w:lineRule="auto"/>
        <w:ind w:left="567" w:right="74"/>
        <w:jc w:val="center"/>
        <w:rPr>
          <w:rFonts w:ascii="Arial" w:eastAsia="Arial" w:hAnsi="Arial" w:cs="Arial"/>
          <w:b/>
          <w:bCs/>
          <w:sz w:val="22"/>
          <w:szCs w:val="22"/>
          <w:lang w:val="ms-MY"/>
        </w:rPr>
      </w:pPr>
      <w:r w:rsidRPr="00DF30B1">
        <w:rPr>
          <w:rFonts w:ascii="Arial" w:eastAsia="Arial" w:hAnsi="Arial" w:cs="Arial"/>
          <w:b/>
          <w:bCs/>
          <w:sz w:val="22"/>
          <w:szCs w:val="22"/>
          <w:lang w:val="ms-MY"/>
        </w:rPr>
        <w:t>{satuan_kerja</w:t>
      </w:r>
      <w:r w:rsidR="00C60F5B">
        <w:rPr>
          <w:rFonts w:ascii="Arial" w:eastAsia="Arial" w:hAnsi="Arial" w:cs="Arial"/>
          <w:b/>
          <w:bCs/>
          <w:sz w:val="22"/>
          <w:szCs w:val="22"/>
        </w:rPr>
        <w:t>_upper</w:t>
      </w:r>
      <w:r w:rsidRPr="00DF30B1">
        <w:rPr>
          <w:rFonts w:ascii="Arial" w:eastAsia="Arial" w:hAnsi="Arial" w:cs="Arial"/>
          <w:b/>
          <w:bCs/>
          <w:sz w:val="22"/>
          <w:szCs w:val="22"/>
          <w:lang w:val="ms-MY"/>
        </w:rPr>
        <w:t>}</w:t>
      </w:r>
    </w:p>
    <w:p w14:paraId="7AFA2493" w14:textId="77777777" w:rsidR="00B44815" w:rsidRPr="005A1202" w:rsidRDefault="00B44815" w:rsidP="00837583">
      <w:pPr>
        <w:spacing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640CD6" w:rsidRPr="005A1202" w14:paraId="58353051" w14:textId="77777777" w:rsidTr="00DE1B42">
        <w:trPr>
          <w:trHeight w:val="727"/>
          <w:tblHeader/>
        </w:trPr>
        <w:tc>
          <w:tcPr>
            <w:tcW w:w="596" w:type="dxa"/>
            <w:tcBorders>
              <w:bottom w:val="single" w:sz="4" w:space="0" w:color="auto"/>
            </w:tcBorders>
            <w:vAlign w:val="center"/>
          </w:tcPr>
          <w:p w14:paraId="2D5BB382" w14:textId="77777777" w:rsidR="00640CD6" w:rsidRPr="005A1202" w:rsidRDefault="00640CD6" w:rsidP="00DE1B42">
            <w:pPr>
              <w:jc w:val="center"/>
              <w:rPr>
                <w:rFonts w:ascii="Arial" w:hAnsi="Arial" w:cs="Arial"/>
                <w:sz w:val="22"/>
                <w:szCs w:val="22"/>
              </w:rPr>
            </w:pPr>
            <w:r w:rsidRPr="005A1202">
              <w:rPr>
                <w:rFonts w:ascii="Arial" w:hAnsi="Arial" w:cs="Arial"/>
                <w:b/>
                <w:bCs/>
                <w:sz w:val="22"/>
                <w:szCs w:val="22"/>
              </w:rPr>
              <w:t>No</w:t>
            </w:r>
          </w:p>
        </w:tc>
        <w:tc>
          <w:tcPr>
            <w:tcW w:w="4507" w:type="dxa"/>
            <w:tcBorders>
              <w:bottom w:val="single" w:sz="4" w:space="0" w:color="auto"/>
            </w:tcBorders>
            <w:vAlign w:val="center"/>
          </w:tcPr>
          <w:p w14:paraId="3202564C" w14:textId="77777777" w:rsidR="00640CD6" w:rsidRPr="005A1202" w:rsidRDefault="00640CD6" w:rsidP="00DE1B42">
            <w:pPr>
              <w:jc w:val="center"/>
              <w:rPr>
                <w:rFonts w:ascii="Arial" w:hAnsi="Arial" w:cs="Arial"/>
                <w:sz w:val="22"/>
                <w:szCs w:val="22"/>
              </w:rPr>
            </w:pPr>
            <w:r w:rsidRPr="005A1202">
              <w:rPr>
                <w:rFonts w:ascii="Arial" w:hAnsi="Arial" w:cs="Arial"/>
                <w:b/>
                <w:bCs/>
                <w:sz w:val="22"/>
                <w:szCs w:val="22"/>
              </w:rPr>
              <w:t>Nama</w:t>
            </w:r>
          </w:p>
        </w:tc>
        <w:tc>
          <w:tcPr>
            <w:tcW w:w="2269" w:type="dxa"/>
            <w:tcBorders>
              <w:bottom w:val="single" w:sz="4" w:space="0" w:color="auto"/>
            </w:tcBorders>
            <w:vAlign w:val="center"/>
          </w:tcPr>
          <w:p w14:paraId="1EB573CF" w14:textId="77777777" w:rsidR="00640CD6" w:rsidRPr="005A1202" w:rsidRDefault="00640CD6" w:rsidP="00DE1B42">
            <w:pPr>
              <w:jc w:val="center"/>
              <w:rPr>
                <w:rFonts w:ascii="Arial" w:hAnsi="Arial" w:cs="Arial"/>
                <w:sz w:val="22"/>
                <w:szCs w:val="22"/>
              </w:rPr>
            </w:pPr>
            <w:r w:rsidRPr="005A1202">
              <w:rPr>
                <w:rFonts w:ascii="Arial" w:hAnsi="Arial" w:cs="Arial"/>
                <w:b/>
                <w:bCs/>
                <w:sz w:val="22"/>
                <w:szCs w:val="22"/>
              </w:rPr>
              <w:t>Jabatan</w:t>
            </w:r>
          </w:p>
        </w:tc>
        <w:tc>
          <w:tcPr>
            <w:tcW w:w="1417" w:type="dxa"/>
            <w:tcBorders>
              <w:bottom w:val="single" w:sz="4" w:space="0" w:color="auto"/>
            </w:tcBorders>
            <w:vAlign w:val="center"/>
          </w:tcPr>
          <w:p w14:paraId="322889A4" w14:textId="77777777" w:rsidR="00640CD6" w:rsidRPr="005A1202" w:rsidRDefault="00640CD6" w:rsidP="00DE1B42">
            <w:pPr>
              <w:jc w:val="center"/>
              <w:rPr>
                <w:rFonts w:ascii="Arial" w:hAnsi="Arial" w:cs="Arial"/>
                <w:sz w:val="22"/>
                <w:szCs w:val="22"/>
              </w:rPr>
            </w:pPr>
            <w:r w:rsidRPr="005A1202">
              <w:rPr>
                <w:rFonts w:ascii="Arial" w:hAnsi="Arial" w:cs="Arial"/>
                <w:b/>
                <w:bCs/>
                <w:sz w:val="22"/>
                <w:szCs w:val="22"/>
              </w:rPr>
              <w:t>Tanda Tangan</w:t>
            </w:r>
          </w:p>
        </w:tc>
      </w:tr>
      <w:tr w:rsidR="00032828" w:rsidRPr="00B506FD" w14:paraId="04C058AC" w14:textId="77777777" w:rsidTr="00DD176F">
        <w:trPr>
          <w:trHeight w:val="788"/>
        </w:trPr>
        <w:tc>
          <w:tcPr>
            <w:tcW w:w="596" w:type="dxa"/>
            <w:tcBorders>
              <w:top w:val="single" w:sz="4" w:space="0" w:color="auto"/>
              <w:bottom w:val="single" w:sz="4" w:space="0" w:color="auto"/>
            </w:tcBorders>
            <w:vAlign w:val="center"/>
          </w:tcPr>
          <w:p w14:paraId="0B8B882B" w14:textId="77777777" w:rsidR="00032828" w:rsidRPr="00122E55" w:rsidRDefault="00032828" w:rsidP="00032828">
            <w:pPr>
              <w:jc w:val="center"/>
              <w:rPr>
                <w:rFonts w:ascii="Arial" w:hAnsi="Arial" w:cs="Arial"/>
                <w:sz w:val="22"/>
                <w:szCs w:val="22"/>
              </w:rPr>
            </w:pPr>
            <w:r w:rsidRPr="00122E55">
              <w:rPr>
                <w:rFonts w:ascii="Arial" w:hAnsi="Arial" w:cs="Arial"/>
                <w:sz w:val="22"/>
                <w:szCs w:val="22"/>
              </w:rPr>
              <w:t>1.</w:t>
            </w:r>
          </w:p>
        </w:tc>
        <w:tc>
          <w:tcPr>
            <w:tcW w:w="4507" w:type="dxa"/>
            <w:tcBorders>
              <w:top w:val="single" w:sz="4" w:space="0" w:color="auto"/>
              <w:bottom w:val="single" w:sz="4" w:space="0" w:color="auto"/>
            </w:tcBorders>
            <w:vAlign w:val="center"/>
          </w:tcPr>
          <w:p w14:paraId="54730A03" w14:textId="4893349F" w:rsidR="00032828" w:rsidRPr="00122E55" w:rsidRDefault="003D345C" w:rsidP="00032828">
            <w:pPr>
              <w:rPr>
                <w:rFonts w:ascii="Arial" w:eastAsia="Arial" w:hAnsi="Arial" w:cs="Arial"/>
                <w:spacing w:val="-2"/>
                <w:sz w:val="22"/>
                <w:szCs w:val="22"/>
                <w:lang w:val="en-US"/>
              </w:rPr>
            </w:pPr>
            <w:r w:rsidRPr="00122E55">
              <w:rPr>
                <w:rFonts w:ascii="Arial" w:eastAsia="Arial" w:hAnsi="Arial" w:cs="Arial"/>
                <w:spacing w:val="-2"/>
                <w:sz w:val="22"/>
                <w:szCs w:val="22"/>
                <w:lang w:val="en-US"/>
              </w:rPr>
              <w:t>{</w:t>
            </w:r>
            <w:proofErr w:type="spellStart"/>
            <w:r w:rsidRPr="00122E55">
              <w:rPr>
                <w:rFonts w:ascii="Arial" w:eastAsia="Arial" w:hAnsi="Arial" w:cs="Arial"/>
                <w:spacing w:val="-2"/>
                <w:sz w:val="22"/>
                <w:szCs w:val="22"/>
                <w:lang w:val="en-US"/>
              </w:rPr>
              <w:t>nama_ppk</w:t>
            </w:r>
            <w:proofErr w:type="spellEnd"/>
            <w:r w:rsidRPr="00122E55">
              <w:rPr>
                <w:rFonts w:ascii="Arial" w:eastAsia="Arial" w:hAnsi="Arial" w:cs="Arial"/>
                <w:spacing w:val="-2"/>
                <w:sz w:val="22"/>
                <w:szCs w:val="22"/>
                <w:lang w:val="en-US"/>
              </w:rPr>
              <w:t>}</w:t>
            </w:r>
          </w:p>
        </w:tc>
        <w:tc>
          <w:tcPr>
            <w:tcW w:w="2269" w:type="dxa"/>
            <w:tcBorders>
              <w:top w:val="single" w:sz="4" w:space="0" w:color="auto"/>
              <w:bottom w:val="single" w:sz="4" w:space="0" w:color="auto"/>
            </w:tcBorders>
            <w:vAlign w:val="center"/>
          </w:tcPr>
          <w:p w14:paraId="5C53F6B9" w14:textId="63BB59F4" w:rsidR="00032828" w:rsidRPr="003D345C" w:rsidRDefault="003D345C" w:rsidP="00032828">
            <w:pPr>
              <w:jc w:val="center"/>
              <w:rPr>
                <w:rFonts w:ascii="Arial" w:hAnsi="Arial" w:cs="Arial"/>
                <w:sz w:val="22"/>
                <w:szCs w:val="22"/>
                <w:lang w:val="en-US"/>
              </w:rPr>
            </w:pPr>
            <w:r w:rsidRPr="003D345C">
              <w:rPr>
                <w:rFonts w:ascii="Arial" w:hAnsi="Arial" w:cs="Arial"/>
                <w:sz w:val="22"/>
                <w:szCs w:val="22"/>
                <w:lang w:val="en-US"/>
              </w:rPr>
              <w:t>{</w:t>
            </w:r>
            <w:proofErr w:type="spellStart"/>
            <w:r w:rsidRPr="003D345C">
              <w:rPr>
                <w:rFonts w:ascii="Arial" w:hAnsi="Arial" w:cs="Arial"/>
                <w:sz w:val="22"/>
                <w:szCs w:val="22"/>
                <w:lang w:val="en-US"/>
              </w:rPr>
              <w:t>ppk</w:t>
            </w:r>
            <w:proofErr w:type="spellEnd"/>
            <w:r w:rsidRPr="003D345C">
              <w:rPr>
                <w:rFonts w:ascii="Arial" w:hAnsi="Arial" w:cs="Arial"/>
                <w:sz w:val="22"/>
                <w:szCs w:val="22"/>
                <w:lang w:val="en-US"/>
              </w:rPr>
              <w:t>}</w:t>
            </w:r>
          </w:p>
        </w:tc>
        <w:tc>
          <w:tcPr>
            <w:tcW w:w="1417" w:type="dxa"/>
            <w:tcBorders>
              <w:top w:val="single" w:sz="4" w:space="0" w:color="auto"/>
              <w:bottom w:val="single" w:sz="4" w:space="0" w:color="auto"/>
            </w:tcBorders>
          </w:tcPr>
          <w:p w14:paraId="1C2CFBB0" w14:textId="77777777" w:rsidR="00032828" w:rsidRPr="00B506FD" w:rsidRDefault="00032828" w:rsidP="00032828">
            <w:pPr>
              <w:jc w:val="center"/>
              <w:rPr>
                <w:rFonts w:ascii="Arial" w:hAnsi="Arial" w:cs="Arial"/>
                <w:sz w:val="22"/>
                <w:szCs w:val="22"/>
              </w:rPr>
            </w:pPr>
          </w:p>
        </w:tc>
      </w:tr>
    </w:tbl>
    <w:p w14:paraId="06516D9A" w14:textId="2C6C4C38" w:rsidR="00304B5F" w:rsidRPr="005F4954" w:rsidRDefault="00304B5F" w:rsidP="003939EB">
      <w:pPr>
        <w:tabs>
          <w:tab w:val="left" w:pos="3390"/>
        </w:tabs>
        <w:spacing w:line="360" w:lineRule="auto"/>
        <w:ind w:right="28"/>
        <w:contextualSpacing/>
        <w:rPr>
          <w:rFonts w:ascii="Arial" w:hAnsi="Arial" w:cs="Arial"/>
          <w:sz w:val="22"/>
          <w:szCs w:val="22"/>
        </w:rPr>
      </w:pPr>
    </w:p>
    <w:sectPr w:rsidR="00304B5F" w:rsidRPr="005F4954" w:rsidSect="00A7132A">
      <w:footerReference w:type="default" r:id="rId14"/>
      <w:pgSz w:w="11907" w:h="16840" w:code="9"/>
      <w:pgMar w:top="1418" w:right="1418" w:bottom="1134" w:left="1134" w:header="720" w:footer="28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A68DF" w14:textId="77777777" w:rsidR="0069716B" w:rsidRDefault="0069716B" w:rsidP="00A07E78">
      <w:r>
        <w:separator/>
      </w:r>
    </w:p>
  </w:endnote>
  <w:endnote w:type="continuationSeparator" w:id="0">
    <w:p w14:paraId="2D94FB32" w14:textId="77777777" w:rsidR="0069716B" w:rsidRDefault="0069716B" w:rsidP="00A07E78">
      <w:r>
        <w:continuationSeparator/>
      </w:r>
    </w:p>
  </w:endnote>
  <w:endnote w:type="continuationNotice" w:id="1">
    <w:p w14:paraId="0147D45E" w14:textId="77777777" w:rsidR="0069716B" w:rsidRDefault="006971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D761F" w14:textId="2E764EFE" w:rsidR="1992B818" w:rsidRDefault="1992B818" w:rsidP="00B1684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631EF" w14:textId="7D79ECCF" w:rsidR="00A07E78" w:rsidRDefault="00A07E78" w:rsidP="00A07E7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EBDFE" w14:textId="77777777" w:rsidR="00DC097E" w:rsidRDefault="00DC097E" w:rsidP="00B1684A">
    <w:pPr>
      <w:pStyle w:val="Footer"/>
      <w:jc w:val="center"/>
    </w:pPr>
    <w:r>
      <w:rPr>
        <w:noProof/>
      </w:rPr>
      <w:drawing>
        <wp:inline distT="0" distB="0" distL="0" distR="0" wp14:anchorId="18BB7C43" wp14:editId="6B9AD8A6">
          <wp:extent cx="1076325" cy="783054"/>
          <wp:effectExtent l="0" t="0" r="0" b="0"/>
          <wp:docPr id="1375103633"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680078" w14:textId="77777777" w:rsidR="0069716B" w:rsidRDefault="0069716B" w:rsidP="00A07E78">
      <w:r>
        <w:separator/>
      </w:r>
    </w:p>
  </w:footnote>
  <w:footnote w:type="continuationSeparator" w:id="0">
    <w:p w14:paraId="720104B3" w14:textId="77777777" w:rsidR="0069716B" w:rsidRDefault="0069716B" w:rsidP="00A07E78">
      <w:r>
        <w:continuationSeparator/>
      </w:r>
    </w:p>
  </w:footnote>
  <w:footnote w:type="continuationNotice" w:id="1">
    <w:p w14:paraId="1D7A9865" w14:textId="77777777" w:rsidR="0069716B" w:rsidRDefault="006971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1302D" w14:textId="77777777" w:rsidR="00D419C3" w:rsidRPr="0018491E" w:rsidRDefault="00D419C3" w:rsidP="00D419C3">
    <w:pPr>
      <w:widowControl w:val="0"/>
      <w:autoSpaceDE w:val="0"/>
      <w:autoSpaceDN w:val="0"/>
      <w:ind w:left="851" w:right="-2"/>
      <w:jc w:val="center"/>
      <w:rPr>
        <w:rFonts w:ascii="Arial" w:eastAsia="Calibri" w:hAnsi="Arial" w:cs="Arial"/>
        <w:sz w:val="36"/>
        <w:szCs w:val="36"/>
      </w:rPr>
    </w:pPr>
    <w:bookmarkStart w:id="1" w:name="_Hlk186188695"/>
    <w:bookmarkStart w:id="2" w:name="_Hlk186188696"/>
    <w:bookmarkStart w:id="3" w:name="_Hlk186188840"/>
    <w:bookmarkStart w:id="4" w:name="_Hlk186188841"/>
    <w:bookmarkStart w:id="5" w:name="_Hlk186189107"/>
    <w:bookmarkStart w:id="6" w:name="_Hlk186189108"/>
    <w:r w:rsidRPr="0018491E">
      <w:rPr>
        <w:noProof/>
        <w:lang w:val="en-US"/>
      </w:rPr>
      <w:drawing>
        <wp:anchor distT="0" distB="0" distL="114300" distR="114300" simplePos="0" relativeHeight="251660288" behindDoc="0" locked="0" layoutInCell="1" allowOverlap="1" wp14:anchorId="23E7D79A" wp14:editId="1046F408">
          <wp:simplePos x="0" y="0"/>
          <wp:positionH relativeFrom="margin">
            <wp:posOffset>-308344</wp:posOffset>
          </wp:positionH>
          <wp:positionV relativeFrom="paragraph">
            <wp:posOffset>6867</wp:posOffset>
          </wp:positionV>
          <wp:extent cx="810000" cy="810000"/>
          <wp:effectExtent l="0" t="0" r="9525" b="9525"/>
          <wp:wrapNone/>
          <wp:docPr id="1140675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000" cy="81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491E">
      <w:rPr>
        <w:rFonts w:ascii="Arial" w:eastAsia="Calibri" w:hAnsi="Arial" w:cs="Arial"/>
        <w:sz w:val="36"/>
        <w:szCs w:val="36"/>
      </w:rPr>
      <w:t>KEMENTERIAN PEKERJAAN UMUM</w:t>
    </w:r>
  </w:p>
  <w:p w14:paraId="62B21765" w14:textId="77777777" w:rsidR="00D419C3" w:rsidRPr="0018491E" w:rsidRDefault="00D419C3" w:rsidP="00D419C3">
    <w:pPr>
      <w:keepNext/>
      <w:widowControl w:val="0"/>
      <w:autoSpaceDE w:val="0"/>
      <w:autoSpaceDN w:val="0"/>
      <w:ind w:left="851" w:right="-2"/>
      <w:jc w:val="center"/>
      <w:outlineLvl w:val="4"/>
      <w:rPr>
        <w:rFonts w:ascii="Arial" w:hAnsi="Arial" w:cs="Arial"/>
        <w:sz w:val="28"/>
        <w:szCs w:val="28"/>
      </w:rPr>
    </w:pPr>
    <w:r w:rsidRPr="0018491E">
      <w:rPr>
        <w:rFonts w:ascii="Arial" w:hAnsi="Arial" w:cs="Arial"/>
        <w:sz w:val="24"/>
        <w:szCs w:val="24"/>
      </w:rPr>
      <w:t>DIREKTORAT JENDERAL BINA KONSTRUKSI</w:t>
    </w:r>
  </w:p>
  <w:p w14:paraId="653870DB" w14:textId="77777777" w:rsidR="00D419C3" w:rsidRPr="004B3E25" w:rsidRDefault="00D419C3" w:rsidP="00D419C3">
    <w:pPr>
      <w:widowControl w:val="0"/>
      <w:autoSpaceDE w:val="0"/>
      <w:autoSpaceDN w:val="0"/>
      <w:ind w:left="851" w:right="-2"/>
      <w:jc w:val="center"/>
      <w:rPr>
        <w:rFonts w:ascii="Arial" w:eastAsia="Calibri" w:hAnsi="Arial" w:cs="Arial"/>
        <w:b/>
        <w:bCs/>
        <w:sz w:val="19"/>
        <w:szCs w:val="19"/>
      </w:rPr>
    </w:pPr>
    <w:r w:rsidRPr="004B3E25">
      <w:rPr>
        <w:rFonts w:ascii="Arial" w:eastAsia="Calibri" w:hAnsi="Arial" w:cs="Arial"/>
        <w:b/>
        <w:bCs/>
      </w:rPr>
      <w:t>BALAI PELAKSANA PEMILIHAN JASA KONSTRUKSI WILAYAH KALIMANTAN SELATAN</w:t>
    </w:r>
  </w:p>
  <w:p w14:paraId="414E625E" w14:textId="7C61D04F" w:rsidR="00D419C3" w:rsidRPr="004B3E25" w:rsidRDefault="00D419C3" w:rsidP="00D419C3">
    <w:pPr>
      <w:widowControl w:val="0"/>
      <w:autoSpaceDE w:val="0"/>
      <w:autoSpaceDN w:val="0"/>
      <w:ind w:left="851" w:right="-2"/>
      <w:jc w:val="center"/>
      <w:rPr>
        <w:rFonts w:ascii="Arial" w:eastAsia="Calibri" w:hAnsi="Arial" w:cs="Arial"/>
        <w:spacing w:val="-8"/>
        <w:sz w:val="16"/>
        <w:szCs w:val="16"/>
      </w:rPr>
    </w:pPr>
    <w:r w:rsidRPr="004B3E25">
      <w:rPr>
        <w:rFonts w:ascii="Arial" w:eastAsia="Calibri" w:hAnsi="Arial" w:cs="Arial"/>
        <w:b/>
        <w:bCs/>
        <w:spacing w:val="-8"/>
        <w:sz w:val="16"/>
        <w:szCs w:val="16"/>
      </w:rPr>
      <w:t xml:space="preserve">KELOMPOK KERJA PEMILIHAN </w:t>
    </w:r>
    <w:r w:rsidR="007C788A">
      <w:rPr>
        <w:rFonts w:ascii="Arial" w:eastAsia="Calibri" w:hAnsi="Arial" w:cs="Arial"/>
        <w:b/>
        <w:bCs/>
        <w:spacing w:val="-8"/>
        <w:sz w:val="16"/>
        <w:szCs w:val="16"/>
        <w:lang w:val="en-US"/>
      </w:rPr>
      <w:t>{</w:t>
    </w:r>
    <w:proofErr w:type="spellStart"/>
    <w:r w:rsidR="007C788A">
      <w:rPr>
        <w:rFonts w:ascii="Arial" w:eastAsia="Calibri" w:hAnsi="Arial" w:cs="Arial"/>
        <w:b/>
        <w:bCs/>
        <w:spacing w:val="-8"/>
        <w:sz w:val="16"/>
        <w:szCs w:val="16"/>
        <w:lang w:val="en-US"/>
      </w:rPr>
      <w:t>kode_pokja</w:t>
    </w:r>
    <w:proofErr w:type="spellEnd"/>
    <w:r w:rsidR="007C788A">
      <w:rPr>
        <w:rFonts w:ascii="Arial" w:eastAsia="Calibri" w:hAnsi="Arial" w:cs="Arial"/>
        <w:b/>
        <w:bCs/>
        <w:spacing w:val="-8"/>
        <w:sz w:val="16"/>
        <w:szCs w:val="16"/>
        <w:lang w:val="en-US"/>
      </w:rPr>
      <w:t>}</w:t>
    </w:r>
    <w:r w:rsidRPr="004B3E25">
      <w:rPr>
        <w:rFonts w:ascii="Arial" w:eastAsia="Calibri" w:hAnsi="Arial" w:cs="Arial"/>
        <w:b/>
        <w:bCs/>
        <w:spacing w:val="-8"/>
        <w:sz w:val="16"/>
        <w:szCs w:val="16"/>
        <w:lang w:val="en-US"/>
      </w:rPr>
      <w:t xml:space="preserve"> </w:t>
    </w:r>
    <w:r w:rsidRPr="004B3E25">
      <w:rPr>
        <w:rFonts w:ascii="Arial" w:eastAsia="Calibri" w:hAnsi="Arial" w:cs="Arial"/>
        <w:b/>
        <w:bCs/>
        <w:spacing w:val="-8"/>
        <w:sz w:val="16"/>
        <w:szCs w:val="16"/>
      </w:rPr>
      <w:t>BP2JK WILAYAH KALIMANTAN SELATAN TAHUN ANGGARAN 2026</w:t>
    </w:r>
  </w:p>
  <w:p w14:paraId="77207DB2" w14:textId="661B61A1" w:rsidR="00D419C3" w:rsidRPr="007653ED" w:rsidRDefault="00D419C3" w:rsidP="00D419C3">
    <w:pPr>
      <w:widowControl w:val="0"/>
      <w:autoSpaceDE w:val="0"/>
      <w:autoSpaceDN w:val="0"/>
      <w:ind w:left="851" w:right="-2"/>
      <w:jc w:val="center"/>
      <w:rPr>
        <w:rFonts w:ascii="Arial" w:eastAsia="Calibri" w:hAnsi="Arial" w:cs="Arial"/>
        <w:sz w:val="15"/>
        <w:szCs w:val="15"/>
      </w:rPr>
    </w:pPr>
    <w:r w:rsidRPr="007653ED">
      <w:rPr>
        <w:rFonts w:ascii="Arial" w:eastAsia="Calibri" w:hAnsi="Arial" w:cs="Arial"/>
        <w:sz w:val="15"/>
        <w:szCs w:val="15"/>
      </w:rPr>
      <w:t xml:space="preserve">Jl. Yos Sudarso No. 37A Lt.2, Banjarmasin 70119 Telepon (0511) 6723416 Surel </w:t>
    </w:r>
    <w:r w:rsidR="001510FF">
      <w:fldChar w:fldCharType="begin"/>
    </w:r>
    <w:r w:rsidR="001510FF">
      <w:instrText xml:space="preserve"> HYPERLINK "mailto:%7bemail_ketua_pokja%7ddi." </w:instrText>
    </w:r>
    <w:r w:rsidR="001510FF">
      <w:fldChar w:fldCharType="separate"/>
    </w:r>
    <w:r w:rsidRPr="00EF6A56">
      <w:rPr>
        <w:rStyle w:val="Hyperlink"/>
        <w:rFonts w:ascii="Arial" w:eastAsia="Calibri" w:hAnsi="Arial" w:cs="Arial"/>
        <w:sz w:val="15"/>
        <w:szCs w:val="15"/>
        <w:lang w:val="en-US"/>
      </w:rPr>
      <w:t>{</w:t>
    </w:r>
    <w:proofErr w:type="spellStart"/>
    <w:r w:rsidRPr="00EF6A56">
      <w:rPr>
        <w:rStyle w:val="Hyperlink"/>
        <w:rFonts w:ascii="Arial" w:eastAsia="Calibri" w:hAnsi="Arial" w:cs="Arial"/>
        <w:sz w:val="15"/>
        <w:szCs w:val="15"/>
        <w:lang w:val="en-US"/>
      </w:rPr>
      <w:t>email_ketua_pokja</w:t>
    </w:r>
    <w:proofErr w:type="spellEnd"/>
    <w:r w:rsidRPr="00EF6A56">
      <w:rPr>
        <w:rStyle w:val="Hyperlink"/>
        <w:rFonts w:ascii="Arial" w:eastAsia="Calibri" w:hAnsi="Arial" w:cs="Arial"/>
        <w:sz w:val="15"/>
        <w:szCs w:val="15"/>
        <w:lang w:val="en-US"/>
      </w:rPr>
      <w:t>}</w:t>
    </w:r>
    <w:r w:rsidR="001510FF">
      <w:rPr>
        <w:rStyle w:val="Hyperlink"/>
        <w:rFonts w:ascii="Arial" w:eastAsia="Calibri" w:hAnsi="Arial" w:cs="Arial"/>
        <w:sz w:val="15"/>
        <w:szCs w:val="15"/>
        <w:lang w:val="en-US"/>
      </w:rPr>
      <w:fldChar w:fldCharType="end"/>
    </w:r>
    <w:r w:rsidRPr="007653ED">
      <w:rPr>
        <w:rFonts w:ascii="Arial" w:eastAsia="Calibri" w:hAnsi="Arial" w:cs="Arial"/>
        <w:sz w:val="15"/>
        <w:szCs w:val="15"/>
      </w:rPr>
      <w:t xml:space="preserve">  </w:t>
    </w:r>
  </w:p>
  <w:bookmarkEnd w:id="1"/>
  <w:bookmarkEnd w:id="2"/>
  <w:p w14:paraId="348315CB" w14:textId="77777777" w:rsidR="00D419C3" w:rsidRPr="00FC6631" w:rsidRDefault="00D419C3" w:rsidP="00D419C3">
    <w:pPr>
      <w:widowControl w:val="0"/>
      <w:autoSpaceDE w:val="0"/>
      <w:autoSpaceDN w:val="0"/>
      <w:ind w:left="851"/>
      <w:rPr>
        <w:rFonts w:ascii="Arial" w:eastAsia="Calibri" w:hAnsi="Arial" w:cs="Arial"/>
        <w:spacing w:val="-6"/>
        <w:sz w:val="16"/>
      </w:rPr>
    </w:pPr>
    <w:r w:rsidRPr="004B3E25">
      <w:rPr>
        <w:rFonts w:ascii="Arial" w:eastAsia="Calibri" w:hAnsi="Arial" w:cs="Arial"/>
        <w:noProof/>
        <w:spacing w:val="-6"/>
        <w:sz w:val="16"/>
      </w:rPr>
      <mc:AlternateContent>
        <mc:Choice Requires="wps">
          <w:drawing>
            <wp:anchor distT="0" distB="0" distL="114300" distR="114300" simplePos="0" relativeHeight="251659264" behindDoc="0" locked="0" layoutInCell="1" allowOverlap="1" wp14:anchorId="0D0C9C85" wp14:editId="37DD43FA">
              <wp:simplePos x="0" y="0"/>
              <wp:positionH relativeFrom="margin">
                <wp:posOffset>567858</wp:posOffset>
              </wp:positionH>
              <wp:positionV relativeFrom="paragraph">
                <wp:posOffset>9598</wp:posOffset>
              </wp:positionV>
              <wp:extent cx="5381086" cy="0"/>
              <wp:effectExtent l="0" t="19050" r="29210" b="19050"/>
              <wp:wrapNone/>
              <wp:docPr id="984700384" name="Straight Connector 984700384"/>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259F0BA6" id="Straight Connector 98470038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75pt" to="468.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" strokecolor="windowText" strokeweight="2.5pt">
              <v:stroke joinstyle="miter"/>
              <w10:wrap anchorx="margin"/>
            </v:line>
          </w:pict>
        </mc:Fallback>
      </mc:AlternateContent>
    </w:r>
    <w:bookmarkEnd w:id="3"/>
    <w:bookmarkEnd w:id="4"/>
    <w:bookmarkEnd w:id="5"/>
    <w:bookmarkEnd w:id="6"/>
  </w:p>
  <w:p w14:paraId="2ED52888" w14:textId="3CA2818F" w:rsidR="001C3A01" w:rsidRPr="00D419C3" w:rsidRDefault="001C3A01" w:rsidP="00D419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21768DC"/>
    <w:multiLevelType w:val="hybridMultilevel"/>
    <w:tmpl w:val="724E8F9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21C0F6B"/>
    <w:multiLevelType w:val="hybridMultilevel"/>
    <w:tmpl w:val="1456B01E"/>
    <w:lvl w:ilvl="0" w:tplc="50BEDDA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703CDA"/>
    <w:multiLevelType w:val="hybridMultilevel"/>
    <w:tmpl w:val="07D86C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871B4F"/>
    <w:multiLevelType w:val="hybridMultilevel"/>
    <w:tmpl w:val="93965DB2"/>
    <w:lvl w:ilvl="0" w:tplc="04090019">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EB41A54"/>
    <w:multiLevelType w:val="hybridMultilevel"/>
    <w:tmpl w:val="ECC25EA8"/>
    <w:lvl w:ilvl="0" w:tplc="8374966C">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A03D30"/>
    <w:multiLevelType w:val="hybridMultilevel"/>
    <w:tmpl w:val="2228A692"/>
    <w:lvl w:ilvl="0" w:tplc="477848F8">
      <w:start w:val="4"/>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9432517"/>
    <w:multiLevelType w:val="hybridMultilevel"/>
    <w:tmpl w:val="704EC16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B76B844"/>
    <w:multiLevelType w:val="hybridMultilevel"/>
    <w:tmpl w:val="66124268"/>
    <w:lvl w:ilvl="0" w:tplc="753CDF38">
      <w:start w:val="1"/>
      <w:numFmt w:val="lowerLetter"/>
      <w:lvlText w:val="%1."/>
      <w:lvlJc w:val="left"/>
      <w:pPr>
        <w:ind w:left="927" w:hanging="360"/>
      </w:pPr>
      <w:rPr>
        <w:rFonts w:ascii="Arial" w:hAnsi="Arial" w:cs="Arial" w:hint="default"/>
      </w:rPr>
    </w:lvl>
    <w:lvl w:ilvl="1" w:tplc="3E12AFA8">
      <w:start w:val="1"/>
      <w:numFmt w:val="lowerLetter"/>
      <w:lvlText w:val="%2."/>
      <w:lvlJc w:val="left"/>
      <w:pPr>
        <w:ind w:left="1647" w:hanging="360"/>
      </w:pPr>
    </w:lvl>
    <w:lvl w:ilvl="2" w:tplc="43AA2472">
      <w:start w:val="1"/>
      <w:numFmt w:val="lowerRoman"/>
      <w:lvlText w:val="%3."/>
      <w:lvlJc w:val="right"/>
      <w:pPr>
        <w:ind w:left="2367" w:hanging="180"/>
      </w:pPr>
    </w:lvl>
    <w:lvl w:ilvl="3" w:tplc="AFA86694">
      <w:start w:val="1"/>
      <w:numFmt w:val="decimal"/>
      <w:lvlText w:val="%4."/>
      <w:lvlJc w:val="left"/>
      <w:pPr>
        <w:ind w:left="3087" w:hanging="360"/>
      </w:pPr>
    </w:lvl>
    <w:lvl w:ilvl="4" w:tplc="944244C4">
      <w:start w:val="1"/>
      <w:numFmt w:val="lowerLetter"/>
      <w:lvlText w:val="%5."/>
      <w:lvlJc w:val="left"/>
      <w:pPr>
        <w:ind w:left="3807" w:hanging="360"/>
      </w:pPr>
    </w:lvl>
    <w:lvl w:ilvl="5" w:tplc="8A3CAFA2">
      <w:start w:val="1"/>
      <w:numFmt w:val="lowerRoman"/>
      <w:lvlText w:val="%6."/>
      <w:lvlJc w:val="right"/>
      <w:pPr>
        <w:ind w:left="4527" w:hanging="180"/>
      </w:pPr>
    </w:lvl>
    <w:lvl w:ilvl="6" w:tplc="5A88686C">
      <w:start w:val="1"/>
      <w:numFmt w:val="decimal"/>
      <w:lvlText w:val="%7."/>
      <w:lvlJc w:val="left"/>
      <w:pPr>
        <w:ind w:left="5247" w:hanging="360"/>
      </w:pPr>
    </w:lvl>
    <w:lvl w:ilvl="7" w:tplc="4F2CD490">
      <w:start w:val="1"/>
      <w:numFmt w:val="lowerLetter"/>
      <w:lvlText w:val="%8."/>
      <w:lvlJc w:val="left"/>
      <w:pPr>
        <w:ind w:left="5967" w:hanging="360"/>
      </w:pPr>
    </w:lvl>
    <w:lvl w:ilvl="8" w:tplc="20D4AE36">
      <w:start w:val="1"/>
      <w:numFmt w:val="lowerRoman"/>
      <w:lvlText w:val="%9."/>
      <w:lvlJc w:val="right"/>
      <w:pPr>
        <w:ind w:left="6687" w:hanging="180"/>
      </w:pPr>
    </w:lvl>
  </w:abstractNum>
  <w:abstractNum w:abstractNumId="9" w15:restartNumberingAfterBreak="0">
    <w:nsid w:val="2DC82044"/>
    <w:multiLevelType w:val="hybridMultilevel"/>
    <w:tmpl w:val="548008B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EB7639B"/>
    <w:multiLevelType w:val="hybridMultilevel"/>
    <w:tmpl w:val="201C31C2"/>
    <w:lvl w:ilvl="0" w:tplc="1B5CE7E2">
      <w:start w:val="5"/>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2836F93"/>
    <w:multiLevelType w:val="hybridMultilevel"/>
    <w:tmpl w:val="055CE238"/>
    <w:lvl w:ilvl="0" w:tplc="FFFFFFFF">
      <w:start w:val="1"/>
      <w:numFmt w:val="decimal"/>
      <w:lvlText w:val="%1."/>
      <w:lvlJc w:val="left"/>
      <w:pPr>
        <w:ind w:left="360" w:hanging="360"/>
      </w:pPr>
    </w:lvl>
    <w:lvl w:ilvl="1" w:tplc="FFFFFFFF" w:tentative="1">
      <w:start w:val="1"/>
      <w:numFmt w:val="lowerLetter"/>
      <w:lvlText w:val="%2."/>
      <w:lvlJc w:val="left"/>
      <w:pPr>
        <w:ind w:left="873" w:hanging="360"/>
      </w:pPr>
    </w:lvl>
    <w:lvl w:ilvl="2" w:tplc="FFFFFFFF" w:tentative="1">
      <w:start w:val="1"/>
      <w:numFmt w:val="lowerRoman"/>
      <w:lvlText w:val="%3."/>
      <w:lvlJc w:val="right"/>
      <w:pPr>
        <w:ind w:left="1593" w:hanging="180"/>
      </w:pPr>
    </w:lvl>
    <w:lvl w:ilvl="3" w:tplc="FFFFFFFF" w:tentative="1">
      <w:start w:val="1"/>
      <w:numFmt w:val="decimal"/>
      <w:lvlText w:val="%4."/>
      <w:lvlJc w:val="left"/>
      <w:pPr>
        <w:ind w:left="2313" w:hanging="360"/>
      </w:pPr>
    </w:lvl>
    <w:lvl w:ilvl="4" w:tplc="FFFFFFFF" w:tentative="1">
      <w:start w:val="1"/>
      <w:numFmt w:val="lowerLetter"/>
      <w:lvlText w:val="%5."/>
      <w:lvlJc w:val="left"/>
      <w:pPr>
        <w:ind w:left="3033" w:hanging="360"/>
      </w:pPr>
    </w:lvl>
    <w:lvl w:ilvl="5" w:tplc="FFFFFFFF" w:tentative="1">
      <w:start w:val="1"/>
      <w:numFmt w:val="lowerRoman"/>
      <w:lvlText w:val="%6."/>
      <w:lvlJc w:val="right"/>
      <w:pPr>
        <w:ind w:left="3753" w:hanging="180"/>
      </w:pPr>
    </w:lvl>
    <w:lvl w:ilvl="6" w:tplc="FFFFFFFF" w:tentative="1">
      <w:start w:val="1"/>
      <w:numFmt w:val="decimal"/>
      <w:lvlText w:val="%7."/>
      <w:lvlJc w:val="left"/>
      <w:pPr>
        <w:ind w:left="4473" w:hanging="360"/>
      </w:pPr>
    </w:lvl>
    <w:lvl w:ilvl="7" w:tplc="FFFFFFFF" w:tentative="1">
      <w:start w:val="1"/>
      <w:numFmt w:val="lowerLetter"/>
      <w:lvlText w:val="%8."/>
      <w:lvlJc w:val="left"/>
      <w:pPr>
        <w:ind w:left="5193" w:hanging="360"/>
      </w:pPr>
    </w:lvl>
    <w:lvl w:ilvl="8" w:tplc="FFFFFFFF" w:tentative="1">
      <w:start w:val="1"/>
      <w:numFmt w:val="lowerRoman"/>
      <w:lvlText w:val="%9."/>
      <w:lvlJc w:val="right"/>
      <w:pPr>
        <w:ind w:left="5913" w:hanging="180"/>
      </w:pPr>
    </w:lvl>
  </w:abstractNum>
  <w:abstractNum w:abstractNumId="12" w15:restartNumberingAfterBreak="0">
    <w:nsid w:val="476830A9"/>
    <w:multiLevelType w:val="hybridMultilevel"/>
    <w:tmpl w:val="26282700"/>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4C9D62FF"/>
    <w:multiLevelType w:val="hybridMultilevel"/>
    <w:tmpl w:val="2628270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52182B07"/>
    <w:multiLevelType w:val="hybridMultilevel"/>
    <w:tmpl w:val="F3328FD0"/>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533568CA"/>
    <w:multiLevelType w:val="hybridMultilevel"/>
    <w:tmpl w:val="BE4E5B8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555A2F4E"/>
    <w:multiLevelType w:val="hybridMultilevel"/>
    <w:tmpl w:val="93B4CBA2"/>
    <w:lvl w:ilvl="0" w:tplc="7ECE0BF2">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57300437"/>
    <w:multiLevelType w:val="hybridMultilevel"/>
    <w:tmpl w:val="9CD043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677BA0"/>
    <w:multiLevelType w:val="multilevel"/>
    <w:tmpl w:val="E88850A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9" w15:restartNumberingAfterBreak="0">
    <w:nsid w:val="5AF360ED"/>
    <w:multiLevelType w:val="hybridMultilevel"/>
    <w:tmpl w:val="4DB6B4AC"/>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5CA857E5"/>
    <w:multiLevelType w:val="hybridMultilevel"/>
    <w:tmpl w:val="8B26C770"/>
    <w:lvl w:ilvl="0" w:tplc="F88CB34A">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DE143EF"/>
    <w:multiLevelType w:val="hybridMultilevel"/>
    <w:tmpl w:val="CC4C1D0A"/>
    <w:lvl w:ilvl="0" w:tplc="04090019">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60516138"/>
    <w:multiLevelType w:val="hybridMultilevel"/>
    <w:tmpl w:val="17CA0BDC"/>
    <w:lvl w:ilvl="0" w:tplc="38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62A803AD"/>
    <w:multiLevelType w:val="hybridMultilevel"/>
    <w:tmpl w:val="E70A3138"/>
    <w:lvl w:ilvl="0" w:tplc="8CF4EA80">
      <w:start w:val="1"/>
      <w:numFmt w:val="decimal"/>
      <w:lvlText w:val="%1."/>
      <w:lvlJc w:val="left"/>
      <w:pPr>
        <w:ind w:left="821" w:hanging="360"/>
      </w:pPr>
      <w:rPr>
        <w:b/>
        <w:bCs/>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24" w15:restartNumberingAfterBreak="0">
    <w:nsid w:val="66EC3211"/>
    <w:multiLevelType w:val="hybridMultilevel"/>
    <w:tmpl w:val="2628270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68F95523"/>
    <w:multiLevelType w:val="hybridMultilevel"/>
    <w:tmpl w:val="4DB6B4AC"/>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696C301F"/>
    <w:multiLevelType w:val="hybridMultilevel"/>
    <w:tmpl w:val="2628270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6C8C0E50"/>
    <w:multiLevelType w:val="hybridMultilevel"/>
    <w:tmpl w:val="B0D8F912"/>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8" w15:restartNumberingAfterBreak="0">
    <w:nsid w:val="71DF484C"/>
    <w:multiLevelType w:val="hybridMultilevel"/>
    <w:tmpl w:val="F9FCD1F2"/>
    <w:lvl w:ilvl="0" w:tplc="8374966C">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91D32D7"/>
    <w:multiLevelType w:val="hybridMultilevel"/>
    <w:tmpl w:val="2628270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7EDF175D"/>
    <w:multiLevelType w:val="hybridMultilevel"/>
    <w:tmpl w:val="07D86C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2F0038"/>
    <w:multiLevelType w:val="hybridMultilevel"/>
    <w:tmpl w:val="1F94E52C"/>
    <w:lvl w:ilvl="0" w:tplc="3E12AFA8">
      <w:start w:val="1"/>
      <w:numFmt w:val="lowerLetter"/>
      <w:lvlText w:val="%1."/>
      <w:lvlJc w:val="left"/>
      <w:pPr>
        <w:ind w:left="1080" w:hanging="360"/>
      </w:pPr>
    </w:lvl>
    <w:lvl w:ilvl="1" w:tplc="04090019" w:tentative="1">
      <w:start w:val="1"/>
      <w:numFmt w:val="lowerLetter"/>
      <w:lvlText w:val="%2."/>
      <w:lvlJc w:val="left"/>
      <w:pPr>
        <w:ind w:left="873" w:hanging="360"/>
      </w:pPr>
    </w:lvl>
    <w:lvl w:ilvl="2" w:tplc="0409001B" w:tentative="1">
      <w:start w:val="1"/>
      <w:numFmt w:val="lowerRoman"/>
      <w:lvlText w:val="%3."/>
      <w:lvlJc w:val="right"/>
      <w:pPr>
        <w:ind w:left="1593" w:hanging="180"/>
      </w:pPr>
    </w:lvl>
    <w:lvl w:ilvl="3" w:tplc="0409000F" w:tentative="1">
      <w:start w:val="1"/>
      <w:numFmt w:val="decimal"/>
      <w:lvlText w:val="%4."/>
      <w:lvlJc w:val="left"/>
      <w:pPr>
        <w:ind w:left="2313" w:hanging="360"/>
      </w:pPr>
    </w:lvl>
    <w:lvl w:ilvl="4" w:tplc="04090019" w:tentative="1">
      <w:start w:val="1"/>
      <w:numFmt w:val="lowerLetter"/>
      <w:lvlText w:val="%5."/>
      <w:lvlJc w:val="left"/>
      <w:pPr>
        <w:ind w:left="3033" w:hanging="360"/>
      </w:pPr>
    </w:lvl>
    <w:lvl w:ilvl="5" w:tplc="0409001B" w:tentative="1">
      <w:start w:val="1"/>
      <w:numFmt w:val="lowerRoman"/>
      <w:lvlText w:val="%6."/>
      <w:lvlJc w:val="right"/>
      <w:pPr>
        <w:ind w:left="3753" w:hanging="180"/>
      </w:pPr>
    </w:lvl>
    <w:lvl w:ilvl="6" w:tplc="0409000F" w:tentative="1">
      <w:start w:val="1"/>
      <w:numFmt w:val="decimal"/>
      <w:lvlText w:val="%7."/>
      <w:lvlJc w:val="left"/>
      <w:pPr>
        <w:ind w:left="4473" w:hanging="360"/>
      </w:pPr>
    </w:lvl>
    <w:lvl w:ilvl="7" w:tplc="04090019" w:tentative="1">
      <w:start w:val="1"/>
      <w:numFmt w:val="lowerLetter"/>
      <w:lvlText w:val="%8."/>
      <w:lvlJc w:val="left"/>
      <w:pPr>
        <w:ind w:left="5193" w:hanging="360"/>
      </w:pPr>
    </w:lvl>
    <w:lvl w:ilvl="8" w:tplc="0409001B" w:tentative="1">
      <w:start w:val="1"/>
      <w:numFmt w:val="lowerRoman"/>
      <w:lvlText w:val="%9."/>
      <w:lvlJc w:val="right"/>
      <w:pPr>
        <w:ind w:left="5913" w:hanging="180"/>
      </w:pPr>
    </w:lvl>
  </w:abstractNum>
  <w:abstractNum w:abstractNumId="32" w15:restartNumberingAfterBreak="0">
    <w:nsid w:val="7FC92657"/>
    <w:multiLevelType w:val="hybridMultilevel"/>
    <w:tmpl w:val="055CE238"/>
    <w:lvl w:ilvl="0" w:tplc="3809000F">
      <w:start w:val="1"/>
      <w:numFmt w:val="decimal"/>
      <w:lvlText w:val="%1."/>
      <w:lvlJc w:val="left"/>
      <w:pPr>
        <w:ind w:left="360" w:hanging="360"/>
      </w:pPr>
    </w:lvl>
    <w:lvl w:ilvl="1" w:tplc="38090019" w:tentative="1">
      <w:start w:val="1"/>
      <w:numFmt w:val="lowerLetter"/>
      <w:lvlText w:val="%2."/>
      <w:lvlJc w:val="left"/>
      <w:pPr>
        <w:ind w:left="873" w:hanging="360"/>
      </w:pPr>
    </w:lvl>
    <w:lvl w:ilvl="2" w:tplc="3809001B" w:tentative="1">
      <w:start w:val="1"/>
      <w:numFmt w:val="lowerRoman"/>
      <w:lvlText w:val="%3."/>
      <w:lvlJc w:val="right"/>
      <w:pPr>
        <w:ind w:left="1593" w:hanging="180"/>
      </w:pPr>
    </w:lvl>
    <w:lvl w:ilvl="3" w:tplc="3809000F" w:tentative="1">
      <w:start w:val="1"/>
      <w:numFmt w:val="decimal"/>
      <w:lvlText w:val="%4."/>
      <w:lvlJc w:val="left"/>
      <w:pPr>
        <w:ind w:left="2313" w:hanging="360"/>
      </w:pPr>
    </w:lvl>
    <w:lvl w:ilvl="4" w:tplc="38090019" w:tentative="1">
      <w:start w:val="1"/>
      <w:numFmt w:val="lowerLetter"/>
      <w:lvlText w:val="%5."/>
      <w:lvlJc w:val="left"/>
      <w:pPr>
        <w:ind w:left="3033" w:hanging="360"/>
      </w:pPr>
    </w:lvl>
    <w:lvl w:ilvl="5" w:tplc="3809001B" w:tentative="1">
      <w:start w:val="1"/>
      <w:numFmt w:val="lowerRoman"/>
      <w:lvlText w:val="%6."/>
      <w:lvlJc w:val="right"/>
      <w:pPr>
        <w:ind w:left="3753" w:hanging="180"/>
      </w:pPr>
    </w:lvl>
    <w:lvl w:ilvl="6" w:tplc="3809000F" w:tentative="1">
      <w:start w:val="1"/>
      <w:numFmt w:val="decimal"/>
      <w:lvlText w:val="%7."/>
      <w:lvlJc w:val="left"/>
      <w:pPr>
        <w:ind w:left="4473" w:hanging="360"/>
      </w:pPr>
    </w:lvl>
    <w:lvl w:ilvl="7" w:tplc="38090019" w:tentative="1">
      <w:start w:val="1"/>
      <w:numFmt w:val="lowerLetter"/>
      <w:lvlText w:val="%8."/>
      <w:lvlJc w:val="left"/>
      <w:pPr>
        <w:ind w:left="5193" w:hanging="360"/>
      </w:pPr>
    </w:lvl>
    <w:lvl w:ilvl="8" w:tplc="3809001B" w:tentative="1">
      <w:start w:val="1"/>
      <w:numFmt w:val="lowerRoman"/>
      <w:lvlText w:val="%9."/>
      <w:lvlJc w:val="right"/>
      <w:pPr>
        <w:ind w:left="5913" w:hanging="180"/>
      </w:pPr>
    </w:lvl>
  </w:abstractNum>
  <w:num w:numId="1">
    <w:abstractNumId w:val="8"/>
  </w:num>
  <w:num w:numId="2">
    <w:abstractNumId w:val="18"/>
  </w:num>
  <w:num w:numId="3">
    <w:abstractNumId w:val="23"/>
  </w:num>
  <w:num w:numId="4">
    <w:abstractNumId w:val="0"/>
  </w:num>
  <w:num w:numId="5">
    <w:abstractNumId w:val="12"/>
  </w:num>
  <w:num w:numId="6">
    <w:abstractNumId w:val="13"/>
  </w:num>
  <w:num w:numId="7">
    <w:abstractNumId w:val="22"/>
  </w:num>
  <w:num w:numId="8">
    <w:abstractNumId w:val="1"/>
  </w:num>
  <w:num w:numId="9">
    <w:abstractNumId w:val="27"/>
  </w:num>
  <w:num w:numId="10">
    <w:abstractNumId w:val="7"/>
  </w:num>
  <w:num w:numId="11">
    <w:abstractNumId w:val="14"/>
  </w:num>
  <w:num w:numId="12">
    <w:abstractNumId w:val="32"/>
  </w:num>
  <w:num w:numId="13">
    <w:abstractNumId w:val="9"/>
  </w:num>
  <w:num w:numId="14">
    <w:abstractNumId w:val="6"/>
  </w:num>
  <w:num w:numId="15">
    <w:abstractNumId w:val="10"/>
  </w:num>
  <w:num w:numId="16">
    <w:abstractNumId w:val="20"/>
  </w:num>
  <w:num w:numId="17">
    <w:abstractNumId w:val="11"/>
  </w:num>
  <w:num w:numId="18">
    <w:abstractNumId w:val="16"/>
  </w:num>
  <w:num w:numId="19">
    <w:abstractNumId w:val="5"/>
  </w:num>
  <w:num w:numId="20">
    <w:abstractNumId w:val="19"/>
  </w:num>
  <w:num w:numId="21">
    <w:abstractNumId w:val="25"/>
  </w:num>
  <w:num w:numId="22">
    <w:abstractNumId w:val="28"/>
  </w:num>
  <w:num w:numId="23">
    <w:abstractNumId w:val="4"/>
  </w:num>
  <w:num w:numId="24">
    <w:abstractNumId w:val="21"/>
  </w:num>
  <w:num w:numId="25">
    <w:abstractNumId w:val="31"/>
  </w:num>
  <w:num w:numId="26">
    <w:abstractNumId w:val="24"/>
  </w:num>
  <w:num w:numId="27">
    <w:abstractNumId w:val="26"/>
  </w:num>
  <w:num w:numId="28">
    <w:abstractNumId w:val="29"/>
  </w:num>
  <w:num w:numId="29">
    <w:abstractNumId w:val="17"/>
  </w:num>
  <w:num w:numId="30">
    <w:abstractNumId w:val="30"/>
  </w:num>
  <w:num w:numId="31">
    <w:abstractNumId w:val="3"/>
  </w:num>
  <w:num w:numId="32">
    <w:abstractNumId w:val="2"/>
  </w:num>
  <w:num w:numId="33">
    <w:abstractNumId w:val="1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01"/>
    <w:rsid w:val="00000726"/>
    <w:rsid w:val="00001149"/>
    <w:rsid w:val="0000165F"/>
    <w:rsid w:val="00002F77"/>
    <w:rsid w:val="00003757"/>
    <w:rsid w:val="0001201A"/>
    <w:rsid w:val="00017E44"/>
    <w:rsid w:val="000202E8"/>
    <w:rsid w:val="00022651"/>
    <w:rsid w:val="00027325"/>
    <w:rsid w:val="00032828"/>
    <w:rsid w:val="0003347F"/>
    <w:rsid w:val="000334D8"/>
    <w:rsid w:val="000369A6"/>
    <w:rsid w:val="00036D3B"/>
    <w:rsid w:val="00036D65"/>
    <w:rsid w:val="00037396"/>
    <w:rsid w:val="00041EC9"/>
    <w:rsid w:val="0004555F"/>
    <w:rsid w:val="00045A2A"/>
    <w:rsid w:val="00050543"/>
    <w:rsid w:val="00050F84"/>
    <w:rsid w:val="00051275"/>
    <w:rsid w:val="00051476"/>
    <w:rsid w:val="00053322"/>
    <w:rsid w:val="0005381F"/>
    <w:rsid w:val="00053A85"/>
    <w:rsid w:val="00054B5C"/>
    <w:rsid w:val="00056C6E"/>
    <w:rsid w:val="000579E7"/>
    <w:rsid w:val="000607E9"/>
    <w:rsid w:val="00061BA8"/>
    <w:rsid w:val="000625FF"/>
    <w:rsid w:val="00062A03"/>
    <w:rsid w:val="0006385A"/>
    <w:rsid w:val="00063CAE"/>
    <w:rsid w:val="00064904"/>
    <w:rsid w:val="00065414"/>
    <w:rsid w:val="00065678"/>
    <w:rsid w:val="00067099"/>
    <w:rsid w:val="0006715E"/>
    <w:rsid w:val="00067835"/>
    <w:rsid w:val="0007155B"/>
    <w:rsid w:val="00073A25"/>
    <w:rsid w:val="0007435C"/>
    <w:rsid w:val="00074CC3"/>
    <w:rsid w:val="00076073"/>
    <w:rsid w:val="00085B1D"/>
    <w:rsid w:val="00091A11"/>
    <w:rsid w:val="00093D43"/>
    <w:rsid w:val="00095E04"/>
    <w:rsid w:val="0009730A"/>
    <w:rsid w:val="000A2387"/>
    <w:rsid w:val="000A4D76"/>
    <w:rsid w:val="000A5568"/>
    <w:rsid w:val="000A7B55"/>
    <w:rsid w:val="000B2B44"/>
    <w:rsid w:val="000B629B"/>
    <w:rsid w:val="000B630A"/>
    <w:rsid w:val="000B69ED"/>
    <w:rsid w:val="000B6A5D"/>
    <w:rsid w:val="000C2D33"/>
    <w:rsid w:val="000C353B"/>
    <w:rsid w:val="000D033E"/>
    <w:rsid w:val="000D0767"/>
    <w:rsid w:val="000D1476"/>
    <w:rsid w:val="000D2854"/>
    <w:rsid w:val="000D7ACE"/>
    <w:rsid w:val="000E11F6"/>
    <w:rsid w:val="000E43AA"/>
    <w:rsid w:val="000E6B4B"/>
    <w:rsid w:val="000E72C1"/>
    <w:rsid w:val="000E79A2"/>
    <w:rsid w:val="000F08E3"/>
    <w:rsid w:val="000F1369"/>
    <w:rsid w:val="000F1F50"/>
    <w:rsid w:val="000F2FA5"/>
    <w:rsid w:val="000F34A1"/>
    <w:rsid w:val="000F36A0"/>
    <w:rsid w:val="000F4338"/>
    <w:rsid w:val="000F6AA4"/>
    <w:rsid w:val="000F6F25"/>
    <w:rsid w:val="000F7804"/>
    <w:rsid w:val="00100DAA"/>
    <w:rsid w:val="0010190A"/>
    <w:rsid w:val="00101C67"/>
    <w:rsid w:val="001050C8"/>
    <w:rsid w:val="00105746"/>
    <w:rsid w:val="00106419"/>
    <w:rsid w:val="00106C3A"/>
    <w:rsid w:val="00107ADD"/>
    <w:rsid w:val="00111380"/>
    <w:rsid w:val="00111CB1"/>
    <w:rsid w:val="0011354F"/>
    <w:rsid w:val="00113C83"/>
    <w:rsid w:val="00115535"/>
    <w:rsid w:val="00120E6A"/>
    <w:rsid w:val="00122E55"/>
    <w:rsid w:val="00123491"/>
    <w:rsid w:val="001237C6"/>
    <w:rsid w:val="00124925"/>
    <w:rsid w:val="001327A1"/>
    <w:rsid w:val="00132C49"/>
    <w:rsid w:val="0014000A"/>
    <w:rsid w:val="00141C4B"/>
    <w:rsid w:val="001432F4"/>
    <w:rsid w:val="00143F4C"/>
    <w:rsid w:val="00144C12"/>
    <w:rsid w:val="001451F7"/>
    <w:rsid w:val="00145989"/>
    <w:rsid w:val="00147305"/>
    <w:rsid w:val="00147C02"/>
    <w:rsid w:val="001510FF"/>
    <w:rsid w:val="00154347"/>
    <w:rsid w:val="00172306"/>
    <w:rsid w:val="00173D7A"/>
    <w:rsid w:val="00173FA2"/>
    <w:rsid w:val="00176047"/>
    <w:rsid w:val="00181168"/>
    <w:rsid w:val="0018248B"/>
    <w:rsid w:val="00183C1B"/>
    <w:rsid w:val="0018491E"/>
    <w:rsid w:val="0018522E"/>
    <w:rsid w:val="001876C1"/>
    <w:rsid w:val="00191002"/>
    <w:rsid w:val="00192294"/>
    <w:rsid w:val="00196587"/>
    <w:rsid w:val="00196639"/>
    <w:rsid w:val="001A242B"/>
    <w:rsid w:val="001A4747"/>
    <w:rsid w:val="001A4C19"/>
    <w:rsid w:val="001A662E"/>
    <w:rsid w:val="001A77E8"/>
    <w:rsid w:val="001B065D"/>
    <w:rsid w:val="001B110E"/>
    <w:rsid w:val="001B1196"/>
    <w:rsid w:val="001B23CB"/>
    <w:rsid w:val="001B5077"/>
    <w:rsid w:val="001B53E3"/>
    <w:rsid w:val="001B5564"/>
    <w:rsid w:val="001B580F"/>
    <w:rsid w:val="001B5D95"/>
    <w:rsid w:val="001B6274"/>
    <w:rsid w:val="001C07C1"/>
    <w:rsid w:val="001C1B36"/>
    <w:rsid w:val="001C3A01"/>
    <w:rsid w:val="001C6BF1"/>
    <w:rsid w:val="001D240D"/>
    <w:rsid w:val="001D29E2"/>
    <w:rsid w:val="001D32B5"/>
    <w:rsid w:val="001D5F97"/>
    <w:rsid w:val="001E0542"/>
    <w:rsid w:val="001E29B0"/>
    <w:rsid w:val="001E37B9"/>
    <w:rsid w:val="001E3D2F"/>
    <w:rsid w:val="001E5685"/>
    <w:rsid w:val="001E5C31"/>
    <w:rsid w:val="001F0BA3"/>
    <w:rsid w:val="001F6F5F"/>
    <w:rsid w:val="001F75D2"/>
    <w:rsid w:val="001F76F4"/>
    <w:rsid w:val="001F79B4"/>
    <w:rsid w:val="0020319C"/>
    <w:rsid w:val="00204753"/>
    <w:rsid w:val="00206A5D"/>
    <w:rsid w:val="00206BE4"/>
    <w:rsid w:val="002104A2"/>
    <w:rsid w:val="00211AA9"/>
    <w:rsid w:val="0021217B"/>
    <w:rsid w:val="00214318"/>
    <w:rsid w:val="002165A7"/>
    <w:rsid w:val="00217152"/>
    <w:rsid w:val="00217E86"/>
    <w:rsid w:val="00220073"/>
    <w:rsid w:val="00220C73"/>
    <w:rsid w:val="00221B24"/>
    <w:rsid w:val="0022291E"/>
    <w:rsid w:val="00226A6D"/>
    <w:rsid w:val="00226F7F"/>
    <w:rsid w:val="002270BE"/>
    <w:rsid w:val="0022757C"/>
    <w:rsid w:val="0022770B"/>
    <w:rsid w:val="00230C09"/>
    <w:rsid w:val="00231216"/>
    <w:rsid w:val="00234C01"/>
    <w:rsid w:val="00241CC2"/>
    <w:rsid w:val="0024275C"/>
    <w:rsid w:val="00242CAA"/>
    <w:rsid w:val="00244EDE"/>
    <w:rsid w:val="00244F55"/>
    <w:rsid w:val="00246AA1"/>
    <w:rsid w:val="002517EF"/>
    <w:rsid w:val="00252B92"/>
    <w:rsid w:val="00253127"/>
    <w:rsid w:val="0025318C"/>
    <w:rsid w:val="002540E7"/>
    <w:rsid w:val="00254C5A"/>
    <w:rsid w:val="002550EC"/>
    <w:rsid w:val="0025570D"/>
    <w:rsid w:val="0025639E"/>
    <w:rsid w:val="002610A9"/>
    <w:rsid w:val="00261E5B"/>
    <w:rsid w:val="002632C8"/>
    <w:rsid w:val="0026529B"/>
    <w:rsid w:val="00265326"/>
    <w:rsid w:val="00267587"/>
    <w:rsid w:val="0027226E"/>
    <w:rsid w:val="00273BEF"/>
    <w:rsid w:val="0027647F"/>
    <w:rsid w:val="00276AAE"/>
    <w:rsid w:val="00277FC1"/>
    <w:rsid w:val="0028215A"/>
    <w:rsid w:val="00283888"/>
    <w:rsid w:val="00284F2C"/>
    <w:rsid w:val="002876D9"/>
    <w:rsid w:val="00291BBB"/>
    <w:rsid w:val="00291C70"/>
    <w:rsid w:val="0029438A"/>
    <w:rsid w:val="00294CA9"/>
    <w:rsid w:val="0029702F"/>
    <w:rsid w:val="00297770"/>
    <w:rsid w:val="002A0744"/>
    <w:rsid w:val="002A0D5C"/>
    <w:rsid w:val="002A0FDE"/>
    <w:rsid w:val="002A11FD"/>
    <w:rsid w:val="002A15F5"/>
    <w:rsid w:val="002A16C8"/>
    <w:rsid w:val="002A1760"/>
    <w:rsid w:val="002A3755"/>
    <w:rsid w:val="002A4E26"/>
    <w:rsid w:val="002A5290"/>
    <w:rsid w:val="002A5B7B"/>
    <w:rsid w:val="002B0825"/>
    <w:rsid w:val="002B3614"/>
    <w:rsid w:val="002B45DD"/>
    <w:rsid w:val="002B6F3D"/>
    <w:rsid w:val="002C1532"/>
    <w:rsid w:val="002C180D"/>
    <w:rsid w:val="002C27B8"/>
    <w:rsid w:val="002D0D21"/>
    <w:rsid w:val="002D409D"/>
    <w:rsid w:val="002D46D5"/>
    <w:rsid w:val="002D5B7E"/>
    <w:rsid w:val="002D642F"/>
    <w:rsid w:val="002D72CE"/>
    <w:rsid w:val="002E0311"/>
    <w:rsid w:val="002E4AEB"/>
    <w:rsid w:val="002E4B55"/>
    <w:rsid w:val="002E65A6"/>
    <w:rsid w:val="002E7712"/>
    <w:rsid w:val="002F0978"/>
    <w:rsid w:val="002F4053"/>
    <w:rsid w:val="002F7FA7"/>
    <w:rsid w:val="003003DD"/>
    <w:rsid w:val="00302791"/>
    <w:rsid w:val="003030F4"/>
    <w:rsid w:val="003043CE"/>
    <w:rsid w:val="00304B5F"/>
    <w:rsid w:val="00305CBC"/>
    <w:rsid w:val="0030788C"/>
    <w:rsid w:val="0031207E"/>
    <w:rsid w:val="00313DBB"/>
    <w:rsid w:val="003145F1"/>
    <w:rsid w:val="003173B2"/>
    <w:rsid w:val="003219EF"/>
    <w:rsid w:val="00325679"/>
    <w:rsid w:val="00325E09"/>
    <w:rsid w:val="00326BC9"/>
    <w:rsid w:val="00332431"/>
    <w:rsid w:val="0033425F"/>
    <w:rsid w:val="00336567"/>
    <w:rsid w:val="00337000"/>
    <w:rsid w:val="00340A9F"/>
    <w:rsid w:val="00341293"/>
    <w:rsid w:val="00345212"/>
    <w:rsid w:val="00347846"/>
    <w:rsid w:val="00350201"/>
    <w:rsid w:val="00350274"/>
    <w:rsid w:val="00353605"/>
    <w:rsid w:val="0035705B"/>
    <w:rsid w:val="00357C14"/>
    <w:rsid w:val="00360310"/>
    <w:rsid w:val="003633E0"/>
    <w:rsid w:val="00365B01"/>
    <w:rsid w:val="0036716D"/>
    <w:rsid w:val="00370D7C"/>
    <w:rsid w:val="00371D04"/>
    <w:rsid w:val="00371F59"/>
    <w:rsid w:val="0037480A"/>
    <w:rsid w:val="003758CA"/>
    <w:rsid w:val="00375E77"/>
    <w:rsid w:val="00375F93"/>
    <w:rsid w:val="0037768A"/>
    <w:rsid w:val="003809F1"/>
    <w:rsid w:val="00382C57"/>
    <w:rsid w:val="00383D97"/>
    <w:rsid w:val="00383DCA"/>
    <w:rsid w:val="00386161"/>
    <w:rsid w:val="00390BDE"/>
    <w:rsid w:val="003939EB"/>
    <w:rsid w:val="00393BD2"/>
    <w:rsid w:val="00394DB0"/>
    <w:rsid w:val="0039560E"/>
    <w:rsid w:val="00396C18"/>
    <w:rsid w:val="00396DDF"/>
    <w:rsid w:val="00397194"/>
    <w:rsid w:val="00397456"/>
    <w:rsid w:val="003A3252"/>
    <w:rsid w:val="003A5906"/>
    <w:rsid w:val="003A5E90"/>
    <w:rsid w:val="003A7592"/>
    <w:rsid w:val="003A76C7"/>
    <w:rsid w:val="003B1EBC"/>
    <w:rsid w:val="003B2255"/>
    <w:rsid w:val="003B22B1"/>
    <w:rsid w:val="003B36CD"/>
    <w:rsid w:val="003B3A7A"/>
    <w:rsid w:val="003B6434"/>
    <w:rsid w:val="003C0A5B"/>
    <w:rsid w:val="003C1BF5"/>
    <w:rsid w:val="003C4754"/>
    <w:rsid w:val="003C5F99"/>
    <w:rsid w:val="003C6981"/>
    <w:rsid w:val="003D06FB"/>
    <w:rsid w:val="003D345C"/>
    <w:rsid w:val="003D356A"/>
    <w:rsid w:val="003D707D"/>
    <w:rsid w:val="003D74EE"/>
    <w:rsid w:val="003E0E92"/>
    <w:rsid w:val="003E21E8"/>
    <w:rsid w:val="003E5656"/>
    <w:rsid w:val="003E5669"/>
    <w:rsid w:val="003E645D"/>
    <w:rsid w:val="003E6D6B"/>
    <w:rsid w:val="003E7773"/>
    <w:rsid w:val="003F0E69"/>
    <w:rsid w:val="003F2894"/>
    <w:rsid w:val="003F3ECA"/>
    <w:rsid w:val="003F59D7"/>
    <w:rsid w:val="003F5E7C"/>
    <w:rsid w:val="003F601C"/>
    <w:rsid w:val="003F6D44"/>
    <w:rsid w:val="00400CE3"/>
    <w:rsid w:val="0040242C"/>
    <w:rsid w:val="0040287E"/>
    <w:rsid w:val="00403253"/>
    <w:rsid w:val="00403907"/>
    <w:rsid w:val="0040426D"/>
    <w:rsid w:val="0040472F"/>
    <w:rsid w:val="00406C9E"/>
    <w:rsid w:val="00411327"/>
    <w:rsid w:val="00412B9B"/>
    <w:rsid w:val="00414DA1"/>
    <w:rsid w:val="00416B9C"/>
    <w:rsid w:val="0041722B"/>
    <w:rsid w:val="0042080F"/>
    <w:rsid w:val="00424105"/>
    <w:rsid w:val="00425F08"/>
    <w:rsid w:val="004267D6"/>
    <w:rsid w:val="004272AF"/>
    <w:rsid w:val="004323DB"/>
    <w:rsid w:val="0043306D"/>
    <w:rsid w:val="00434B39"/>
    <w:rsid w:val="00435F7D"/>
    <w:rsid w:val="00444CEA"/>
    <w:rsid w:val="00445292"/>
    <w:rsid w:val="0044673E"/>
    <w:rsid w:val="00447262"/>
    <w:rsid w:val="0044782E"/>
    <w:rsid w:val="00450DDA"/>
    <w:rsid w:val="0045187E"/>
    <w:rsid w:val="00451A35"/>
    <w:rsid w:val="00454E7E"/>
    <w:rsid w:val="00454EF0"/>
    <w:rsid w:val="0045731B"/>
    <w:rsid w:val="00457C98"/>
    <w:rsid w:val="0046233C"/>
    <w:rsid w:val="00463998"/>
    <w:rsid w:val="00466B10"/>
    <w:rsid w:val="00473951"/>
    <w:rsid w:val="00473CAA"/>
    <w:rsid w:val="00475C20"/>
    <w:rsid w:val="0048407E"/>
    <w:rsid w:val="00485675"/>
    <w:rsid w:val="004869EC"/>
    <w:rsid w:val="00486BFC"/>
    <w:rsid w:val="00487E57"/>
    <w:rsid w:val="00490C47"/>
    <w:rsid w:val="00490EFF"/>
    <w:rsid w:val="00491BEB"/>
    <w:rsid w:val="00491F0A"/>
    <w:rsid w:val="004922D3"/>
    <w:rsid w:val="0049311A"/>
    <w:rsid w:val="00494B51"/>
    <w:rsid w:val="00495AA6"/>
    <w:rsid w:val="004968F6"/>
    <w:rsid w:val="00497B7D"/>
    <w:rsid w:val="004A0222"/>
    <w:rsid w:val="004A0FCD"/>
    <w:rsid w:val="004A2541"/>
    <w:rsid w:val="004A7BFE"/>
    <w:rsid w:val="004A7FC0"/>
    <w:rsid w:val="004B226E"/>
    <w:rsid w:val="004B289F"/>
    <w:rsid w:val="004B29D2"/>
    <w:rsid w:val="004B32C7"/>
    <w:rsid w:val="004B5FBF"/>
    <w:rsid w:val="004B64F1"/>
    <w:rsid w:val="004B6983"/>
    <w:rsid w:val="004B7BBB"/>
    <w:rsid w:val="004C0751"/>
    <w:rsid w:val="004C0DB0"/>
    <w:rsid w:val="004C0F2B"/>
    <w:rsid w:val="004C27FF"/>
    <w:rsid w:val="004C2E07"/>
    <w:rsid w:val="004C398D"/>
    <w:rsid w:val="004C5911"/>
    <w:rsid w:val="004C7880"/>
    <w:rsid w:val="004D26B2"/>
    <w:rsid w:val="004D36FE"/>
    <w:rsid w:val="004D3DEC"/>
    <w:rsid w:val="004D561D"/>
    <w:rsid w:val="004D5FB2"/>
    <w:rsid w:val="004D6D10"/>
    <w:rsid w:val="004D7295"/>
    <w:rsid w:val="004D7D4E"/>
    <w:rsid w:val="004E1500"/>
    <w:rsid w:val="004E1E98"/>
    <w:rsid w:val="004E21F1"/>
    <w:rsid w:val="004E2867"/>
    <w:rsid w:val="004E49F4"/>
    <w:rsid w:val="004E4F5A"/>
    <w:rsid w:val="004E4F89"/>
    <w:rsid w:val="004E60ED"/>
    <w:rsid w:val="004E61F0"/>
    <w:rsid w:val="004E73DF"/>
    <w:rsid w:val="004F30D0"/>
    <w:rsid w:val="004F452D"/>
    <w:rsid w:val="004F7F7A"/>
    <w:rsid w:val="005133B5"/>
    <w:rsid w:val="005169C6"/>
    <w:rsid w:val="005174BE"/>
    <w:rsid w:val="005201C9"/>
    <w:rsid w:val="00523777"/>
    <w:rsid w:val="00523EEF"/>
    <w:rsid w:val="005241B9"/>
    <w:rsid w:val="00530C92"/>
    <w:rsid w:val="00530F28"/>
    <w:rsid w:val="00533BEF"/>
    <w:rsid w:val="005340C9"/>
    <w:rsid w:val="00534208"/>
    <w:rsid w:val="005358AC"/>
    <w:rsid w:val="00536983"/>
    <w:rsid w:val="005369CD"/>
    <w:rsid w:val="005404BF"/>
    <w:rsid w:val="00541566"/>
    <w:rsid w:val="00541E5E"/>
    <w:rsid w:val="0054241D"/>
    <w:rsid w:val="005427F5"/>
    <w:rsid w:val="00542CA4"/>
    <w:rsid w:val="005433C1"/>
    <w:rsid w:val="005457EF"/>
    <w:rsid w:val="00545E60"/>
    <w:rsid w:val="00550BD8"/>
    <w:rsid w:val="0055111E"/>
    <w:rsid w:val="0055134B"/>
    <w:rsid w:val="00552318"/>
    <w:rsid w:val="00552390"/>
    <w:rsid w:val="005551E8"/>
    <w:rsid w:val="005570F6"/>
    <w:rsid w:val="005572CC"/>
    <w:rsid w:val="0055778C"/>
    <w:rsid w:val="00561303"/>
    <w:rsid w:val="0056425F"/>
    <w:rsid w:val="00564AE2"/>
    <w:rsid w:val="00567257"/>
    <w:rsid w:val="00570AEA"/>
    <w:rsid w:val="00571DA0"/>
    <w:rsid w:val="0057278A"/>
    <w:rsid w:val="00574306"/>
    <w:rsid w:val="00575693"/>
    <w:rsid w:val="00576B3E"/>
    <w:rsid w:val="00576D8D"/>
    <w:rsid w:val="005773FB"/>
    <w:rsid w:val="005776DA"/>
    <w:rsid w:val="00577EAF"/>
    <w:rsid w:val="00581AC3"/>
    <w:rsid w:val="00581BE3"/>
    <w:rsid w:val="0058202F"/>
    <w:rsid w:val="00582ADA"/>
    <w:rsid w:val="005850C7"/>
    <w:rsid w:val="00587A6E"/>
    <w:rsid w:val="00594303"/>
    <w:rsid w:val="00595D5D"/>
    <w:rsid w:val="00597865"/>
    <w:rsid w:val="005A1202"/>
    <w:rsid w:val="005A132D"/>
    <w:rsid w:val="005A23DD"/>
    <w:rsid w:val="005A62F3"/>
    <w:rsid w:val="005A6C3C"/>
    <w:rsid w:val="005A6FA5"/>
    <w:rsid w:val="005B4D69"/>
    <w:rsid w:val="005B5222"/>
    <w:rsid w:val="005B6D84"/>
    <w:rsid w:val="005B6E42"/>
    <w:rsid w:val="005B719A"/>
    <w:rsid w:val="005C131C"/>
    <w:rsid w:val="005C1685"/>
    <w:rsid w:val="005C53A6"/>
    <w:rsid w:val="005C5608"/>
    <w:rsid w:val="005C5A33"/>
    <w:rsid w:val="005C64DD"/>
    <w:rsid w:val="005D03BB"/>
    <w:rsid w:val="005D6FD8"/>
    <w:rsid w:val="005E14E2"/>
    <w:rsid w:val="005E44A7"/>
    <w:rsid w:val="005F0968"/>
    <w:rsid w:val="005F2DA2"/>
    <w:rsid w:val="005F4954"/>
    <w:rsid w:val="005F6246"/>
    <w:rsid w:val="005F654F"/>
    <w:rsid w:val="005F6ABF"/>
    <w:rsid w:val="005F73BC"/>
    <w:rsid w:val="005F7718"/>
    <w:rsid w:val="00600733"/>
    <w:rsid w:val="00601E00"/>
    <w:rsid w:val="00602F2D"/>
    <w:rsid w:val="00604244"/>
    <w:rsid w:val="00604E6E"/>
    <w:rsid w:val="00605D39"/>
    <w:rsid w:val="00606A72"/>
    <w:rsid w:val="00606B5F"/>
    <w:rsid w:val="0060725A"/>
    <w:rsid w:val="00610BC6"/>
    <w:rsid w:val="006117E5"/>
    <w:rsid w:val="006121CC"/>
    <w:rsid w:val="00612246"/>
    <w:rsid w:val="00614BAE"/>
    <w:rsid w:val="0061707D"/>
    <w:rsid w:val="0061777D"/>
    <w:rsid w:val="00617DFA"/>
    <w:rsid w:val="00620AFF"/>
    <w:rsid w:val="006210C8"/>
    <w:rsid w:val="00623AB0"/>
    <w:rsid w:val="00626A5A"/>
    <w:rsid w:val="00635909"/>
    <w:rsid w:val="00636D33"/>
    <w:rsid w:val="00640CD6"/>
    <w:rsid w:val="006412DF"/>
    <w:rsid w:val="00642C5F"/>
    <w:rsid w:val="00643A14"/>
    <w:rsid w:val="00644388"/>
    <w:rsid w:val="006477A8"/>
    <w:rsid w:val="00647A3B"/>
    <w:rsid w:val="00655CFB"/>
    <w:rsid w:val="006564A2"/>
    <w:rsid w:val="006569E0"/>
    <w:rsid w:val="006600EA"/>
    <w:rsid w:val="00660B36"/>
    <w:rsid w:val="006611C8"/>
    <w:rsid w:val="0066124E"/>
    <w:rsid w:val="00662034"/>
    <w:rsid w:val="00662A84"/>
    <w:rsid w:val="00671DDF"/>
    <w:rsid w:val="00671F96"/>
    <w:rsid w:val="00672E06"/>
    <w:rsid w:val="00672E10"/>
    <w:rsid w:val="00673373"/>
    <w:rsid w:val="00674C3D"/>
    <w:rsid w:val="00680C2F"/>
    <w:rsid w:val="00681442"/>
    <w:rsid w:val="00681674"/>
    <w:rsid w:val="00682C75"/>
    <w:rsid w:val="00684EED"/>
    <w:rsid w:val="00690892"/>
    <w:rsid w:val="00691F7D"/>
    <w:rsid w:val="00692424"/>
    <w:rsid w:val="00693DEF"/>
    <w:rsid w:val="006945CD"/>
    <w:rsid w:val="006969FB"/>
    <w:rsid w:val="0069716B"/>
    <w:rsid w:val="00697548"/>
    <w:rsid w:val="006A2AA9"/>
    <w:rsid w:val="006A6181"/>
    <w:rsid w:val="006B0CCD"/>
    <w:rsid w:val="006B43F3"/>
    <w:rsid w:val="006C024F"/>
    <w:rsid w:val="006C28DE"/>
    <w:rsid w:val="006C2B19"/>
    <w:rsid w:val="006C34D5"/>
    <w:rsid w:val="006C3933"/>
    <w:rsid w:val="006C3F72"/>
    <w:rsid w:val="006C4320"/>
    <w:rsid w:val="006C60F7"/>
    <w:rsid w:val="006C723E"/>
    <w:rsid w:val="006C7846"/>
    <w:rsid w:val="006D1C0A"/>
    <w:rsid w:val="006D2348"/>
    <w:rsid w:val="006D5A53"/>
    <w:rsid w:val="006D69C9"/>
    <w:rsid w:val="006E206A"/>
    <w:rsid w:val="006E4370"/>
    <w:rsid w:val="006E4F8E"/>
    <w:rsid w:val="006F0801"/>
    <w:rsid w:val="006F08A1"/>
    <w:rsid w:val="006F0C70"/>
    <w:rsid w:val="006F1345"/>
    <w:rsid w:val="006F3E66"/>
    <w:rsid w:val="006F525E"/>
    <w:rsid w:val="006F70E0"/>
    <w:rsid w:val="006F75CB"/>
    <w:rsid w:val="006F7FF7"/>
    <w:rsid w:val="007013C9"/>
    <w:rsid w:val="0070248A"/>
    <w:rsid w:val="007026A0"/>
    <w:rsid w:val="00702FC4"/>
    <w:rsid w:val="007043F7"/>
    <w:rsid w:val="007052F7"/>
    <w:rsid w:val="007121FA"/>
    <w:rsid w:val="00713901"/>
    <w:rsid w:val="00714305"/>
    <w:rsid w:val="0071798B"/>
    <w:rsid w:val="007203AC"/>
    <w:rsid w:val="007211B1"/>
    <w:rsid w:val="00721DAA"/>
    <w:rsid w:val="00722746"/>
    <w:rsid w:val="00722A6D"/>
    <w:rsid w:val="00722AE1"/>
    <w:rsid w:val="00724222"/>
    <w:rsid w:val="00724C3B"/>
    <w:rsid w:val="00724CC4"/>
    <w:rsid w:val="00725DEF"/>
    <w:rsid w:val="007272DE"/>
    <w:rsid w:val="00727AA9"/>
    <w:rsid w:val="00730B97"/>
    <w:rsid w:val="00730D17"/>
    <w:rsid w:val="007314F4"/>
    <w:rsid w:val="00732FB3"/>
    <w:rsid w:val="007334D4"/>
    <w:rsid w:val="00733DD9"/>
    <w:rsid w:val="00735C37"/>
    <w:rsid w:val="007374ED"/>
    <w:rsid w:val="00737686"/>
    <w:rsid w:val="00740B79"/>
    <w:rsid w:val="00744721"/>
    <w:rsid w:val="0075098A"/>
    <w:rsid w:val="0075322D"/>
    <w:rsid w:val="00753C12"/>
    <w:rsid w:val="00753DD4"/>
    <w:rsid w:val="007551CF"/>
    <w:rsid w:val="0075786A"/>
    <w:rsid w:val="00763218"/>
    <w:rsid w:val="00764052"/>
    <w:rsid w:val="0076408E"/>
    <w:rsid w:val="00771D51"/>
    <w:rsid w:val="007724D8"/>
    <w:rsid w:val="00772805"/>
    <w:rsid w:val="0077370C"/>
    <w:rsid w:val="00780F56"/>
    <w:rsid w:val="00781C81"/>
    <w:rsid w:val="00782AC7"/>
    <w:rsid w:val="00782F24"/>
    <w:rsid w:val="00785965"/>
    <w:rsid w:val="00786B24"/>
    <w:rsid w:val="00793F6D"/>
    <w:rsid w:val="00794D88"/>
    <w:rsid w:val="00795891"/>
    <w:rsid w:val="00795DC3"/>
    <w:rsid w:val="00797741"/>
    <w:rsid w:val="007A01FA"/>
    <w:rsid w:val="007A2245"/>
    <w:rsid w:val="007A29A6"/>
    <w:rsid w:val="007A5CED"/>
    <w:rsid w:val="007A7D68"/>
    <w:rsid w:val="007B11CD"/>
    <w:rsid w:val="007B1E9D"/>
    <w:rsid w:val="007B53CD"/>
    <w:rsid w:val="007B65D8"/>
    <w:rsid w:val="007C1DF6"/>
    <w:rsid w:val="007C2430"/>
    <w:rsid w:val="007C6106"/>
    <w:rsid w:val="007C7268"/>
    <w:rsid w:val="007C788A"/>
    <w:rsid w:val="007D1DF0"/>
    <w:rsid w:val="007D1F95"/>
    <w:rsid w:val="007D2D52"/>
    <w:rsid w:val="007D462E"/>
    <w:rsid w:val="007D483B"/>
    <w:rsid w:val="007D4F6C"/>
    <w:rsid w:val="007E1A0D"/>
    <w:rsid w:val="007E20F3"/>
    <w:rsid w:val="007E2C0C"/>
    <w:rsid w:val="007E59A7"/>
    <w:rsid w:val="007E5C6F"/>
    <w:rsid w:val="007E6666"/>
    <w:rsid w:val="007E66CF"/>
    <w:rsid w:val="007E6815"/>
    <w:rsid w:val="007F1899"/>
    <w:rsid w:val="007F26AA"/>
    <w:rsid w:val="0080003A"/>
    <w:rsid w:val="00802B5E"/>
    <w:rsid w:val="00805894"/>
    <w:rsid w:val="00806A78"/>
    <w:rsid w:val="00810D86"/>
    <w:rsid w:val="008120FF"/>
    <w:rsid w:val="00813456"/>
    <w:rsid w:val="00814F40"/>
    <w:rsid w:val="008157D5"/>
    <w:rsid w:val="00815BA5"/>
    <w:rsid w:val="00816717"/>
    <w:rsid w:val="00816756"/>
    <w:rsid w:val="0082185E"/>
    <w:rsid w:val="008236D0"/>
    <w:rsid w:val="00825215"/>
    <w:rsid w:val="00825270"/>
    <w:rsid w:val="00830903"/>
    <w:rsid w:val="008322CB"/>
    <w:rsid w:val="008332C2"/>
    <w:rsid w:val="008341B5"/>
    <w:rsid w:val="00834F85"/>
    <w:rsid w:val="00835CA3"/>
    <w:rsid w:val="00837583"/>
    <w:rsid w:val="0083791E"/>
    <w:rsid w:val="008458F3"/>
    <w:rsid w:val="008503EC"/>
    <w:rsid w:val="00852951"/>
    <w:rsid w:val="00854320"/>
    <w:rsid w:val="00855358"/>
    <w:rsid w:val="008608F5"/>
    <w:rsid w:val="008627E4"/>
    <w:rsid w:val="0086360D"/>
    <w:rsid w:val="0086413D"/>
    <w:rsid w:val="00865D2D"/>
    <w:rsid w:val="00865E49"/>
    <w:rsid w:val="00871305"/>
    <w:rsid w:val="008721FF"/>
    <w:rsid w:val="00873AEA"/>
    <w:rsid w:val="00874B91"/>
    <w:rsid w:val="00875261"/>
    <w:rsid w:val="00875433"/>
    <w:rsid w:val="00876847"/>
    <w:rsid w:val="008813C3"/>
    <w:rsid w:val="00881979"/>
    <w:rsid w:val="008827E1"/>
    <w:rsid w:val="008830CC"/>
    <w:rsid w:val="00883822"/>
    <w:rsid w:val="00883F49"/>
    <w:rsid w:val="0088601A"/>
    <w:rsid w:val="0088695E"/>
    <w:rsid w:val="008875E3"/>
    <w:rsid w:val="00890E5B"/>
    <w:rsid w:val="0089279E"/>
    <w:rsid w:val="008932FC"/>
    <w:rsid w:val="00895980"/>
    <w:rsid w:val="008970A4"/>
    <w:rsid w:val="008A371E"/>
    <w:rsid w:val="008A4A99"/>
    <w:rsid w:val="008A5CF7"/>
    <w:rsid w:val="008A72B9"/>
    <w:rsid w:val="008B1C53"/>
    <w:rsid w:val="008B1CEA"/>
    <w:rsid w:val="008B3916"/>
    <w:rsid w:val="008B6165"/>
    <w:rsid w:val="008B7BE7"/>
    <w:rsid w:val="008C0A4D"/>
    <w:rsid w:val="008C1617"/>
    <w:rsid w:val="008C2866"/>
    <w:rsid w:val="008C40F0"/>
    <w:rsid w:val="008C430C"/>
    <w:rsid w:val="008C466B"/>
    <w:rsid w:val="008C63B3"/>
    <w:rsid w:val="008C76FE"/>
    <w:rsid w:val="008D1AA5"/>
    <w:rsid w:val="008D215C"/>
    <w:rsid w:val="008D2366"/>
    <w:rsid w:val="008E295E"/>
    <w:rsid w:val="008E5163"/>
    <w:rsid w:val="008E563D"/>
    <w:rsid w:val="008E7C5E"/>
    <w:rsid w:val="008F317D"/>
    <w:rsid w:val="008F5564"/>
    <w:rsid w:val="008F6DF0"/>
    <w:rsid w:val="0090001F"/>
    <w:rsid w:val="00904355"/>
    <w:rsid w:val="00905881"/>
    <w:rsid w:val="00910E25"/>
    <w:rsid w:val="00910F3C"/>
    <w:rsid w:val="009134AB"/>
    <w:rsid w:val="009134E5"/>
    <w:rsid w:val="00914B79"/>
    <w:rsid w:val="0092060E"/>
    <w:rsid w:val="00921CE7"/>
    <w:rsid w:val="0092213F"/>
    <w:rsid w:val="00922214"/>
    <w:rsid w:val="0092267A"/>
    <w:rsid w:val="00922EDF"/>
    <w:rsid w:val="00924301"/>
    <w:rsid w:val="009254DC"/>
    <w:rsid w:val="00927530"/>
    <w:rsid w:val="00927CC6"/>
    <w:rsid w:val="00931120"/>
    <w:rsid w:val="009319E3"/>
    <w:rsid w:val="0093255D"/>
    <w:rsid w:val="009337A5"/>
    <w:rsid w:val="009350B2"/>
    <w:rsid w:val="009357A7"/>
    <w:rsid w:val="00936D0B"/>
    <w:rsid w:val="009401B3"/>
    <w:rsid w:val="009403A6"/>
    <w:rsid w:val="009429D0"/>
    <w:rsid w:val="00943D2A"/>
    <w:rsid w:val="00944C91"/>
    <w:rsid w:val="009453EF"/>
    <w:rsid w:val="00945891"/>
    <w:rsid w:val="00952041"/>
    <w:rsid w:val="009529F3"/>
    <w:rsid w:val="00953313"/>
    <w:rsid w:val="009539DA"/>
    <w:rsid w:val="00953B1D"/>
    <w:rsid w:val="00954379"/>
    <w:rsid w:val="00960554"/>
    <w:rsid w:val="009666C6"/>
    <w:rsid w:val="00972FE7"/>
    <w:rsid w:val="00974EA0"/>
    <w:rsid w:val="009762D1"/>
    <w:rsid w:val="00976649"/>
    <w:rsid w:val="00976CF9"/>
    <w:rsid w:val="00980AA3"/>
    <w:rsid w:val="00980BFC"/>
    <w:rsid w:val="00981FA4"/>
    <w:rsid w:val="0098490F"/>
    <w:rsid w:val="0098563C"/>
    <w:rsid w:val="009861EF"/>
    <w:rsid w:val="00986AFA"/>
    <w:rsid w:val="00987BBE"/>
    <w:rsid w:val="00990908"/>
    <w:rsid w:val="00990DBA"/>
    <w:rsid w:val="00997D31"/>
    <w:rsid w:val="009A066A"/>
    <w:rsid w:val="009A4189"/>
    <w:rsid w:val="009A6C3F"/>
    <w:rsid w:val="009A78A9"/>
    <w:rsid w:val="009B0D88"/>
    <w:rsid w:val="009B4BA2"/>
    <w:rsid w:val="009B5362"/>
    <w:rsid w:val="009B7C5D"/>
    <w:rsid w:val="009C05E4"/>
    <w:rsid w:val="009C21FA"/>
    <w:rsid w:val="009C57C6"/>
    <w:rsid w:val="009C6E8F"/>
    <w:rsid w:val="009D190D"/>
    <w:rsid w:val="009D1A46"/>
    <w:rsid w:val="009D2C47"/>
    <w:rsid w:val="009D44C9"/>
    <w:rsid w:val="009D4B80"/>
    <w:rsid w:val="009D4CF6"/>
    <w:rsid w:val="009D5154"/>
    <w:rsid w:val="009E3326"/>
    <w:rsid w:val="009E684C"/>
    <w:rsid w:val="009E7386"/>
    <w:rsid w:val="009E7CF2"/>
    <w:rsid w:val="009F28CB"/>
    <w:rsid w:val="009F7824"/>
    <w:rsid w:val="00A019F9"/>
    <w:rsid w:val="00A03349"/>
    <w:rsid w:val="00A03E3D"/>
    <w:rsid w:val="00A06FE5"/>
    <w:rsid w:val="00A07B69"/>
    <w:rsid w:val="00A07E78"/>
    <w:rsid w:val="00A10019"/>
    <w:rsid w:val="00A1004E"/>
    <w:rsid w:val="00A11254"/>
    <w:rsid w:val="00A115DB"/>
    <w:rsid w:val="00A16431"/>
    <w:rsid w:val="00A16821"/>
    <w:rsid w:val="00A16CC0"/>
    <w:rsid w:val="00A16D46"/>
    <w:rsid w:val="00A202ED"/>
    <w:rsid w:val="00A203C7"/>
    <w:rsid w:val="00A227D3"/>
    <w:rsid w:val="00A23F12"/>
    <w:rsid w:val="00A2468E"/>
    <w:rsid w:val="00A24A9F"/>
    <w:rsid w:val="00A2641B"/>
    <w:rsid w:val="00A27296"/>
    <w:rsid w:val="00A276C7"/>
    <w:rsid w:val="00A27F5D"/>
    <w:rsid w:val="00A30590"/>
    <w:rsid w:val="00A32CA3"/>
    <w:rsid w:val="00A337C9"/>
    <w:rsid w:val="00A33FC4"/>
    <w:rsid w:val="00A35058"/>
    <w:rsid w:val="00A36801"/>
    <w:rsid w:val="00A36828"/>
    <w:rsid w:val="00A37D4C"/>
    <w:rsid w:val="00A40573"/>
    <w:rsid w:val="00A40EF3"/>
    <w:rsid w:val="00A432AE"/>
    <w:rsid w:val="00A45716"/>
    <w:rsid w:val="00A46CC2"/>
    <w:rsid w:val="00A504F7"/>
    <w:rsid w:val="00A549FE"/>
    <w:rsid w:val="00A5626F"/>
    <w:rsid w:val="00A57432"/>
    <w:rsid w:val="00A609EC"/>
    <w:rsid w:val="00A6130E"/>
    <w:rsid w:val="00A65B74"/>
    <w:rsid w:val="00A664DA"/>
    <w:rsid w:val="00A7132A"/>
    <w:rsid w:val="00A71723"/>
    <w:rsid w:val="00A759F8"/>
    <w:rsid w:val="00A75E9F"/>
    <w:rsid w:val="00A75F6C"/>
    <w:rsid w:val="00A77EBC"/>
    <w:rsid w:val="00A851FD"/>
    <w:rsid w:val="00A86BD7"/>
    <w:rsid w:val="00A87155"/>
    <w:rsid w:val="00A90CCC"/>
    <w:rsid w:val="00A917B2"/>
    <w:rsid w:val="00A92188"/>
    <w:rsid w:val="00A922E2"/>
    <w:rsid w:val="00A92970"/>
    <w:rsid w:val="00A94846"/>
    <w:rsid w:val="00A95B22"/>
    <w:rsid w:val="00A96F52"/>
    <w:rsid w:val="00A97F24"/>
    <w:rsid w:val="00AA302C"/>
    <w:rsid w:val="00AA43DF"/>
    <w:rsid w:val="00AA4FAC"/>
    <w:rsid w:val="00AA7B32"/>
    <w:rsid w:val="00AA7DF3"/>
    <w:rsid w:val="00AA7FEC"/>
    <w:rsid w:val="00AB06AB"/>
    <w:rsid w:val="00AB2248"/>
    <w:rsid w:val="00AB2F1F"/>
    <w:rsid w:val="00AB3AA7"/>
    <w:rsid w:val="00AB4055"/>
    <w:rsid w:val="00AB505E"/>
    <w:rsid w:val="00AC27E4"/>
    <w:rsid w:val="00AC2EF0"/>
    <w:rsid w:val="00AD5009"/>
    <w:rsid w:val="00AD67F1"/>
    <w:rsid w:val="00AD7FCC"/>
    <w:rsid w:val="00AE2295"/>
    <w:rsid w:val="00AE47C1"/>
    <w:rsid w:val="00AE4911"/>
    <w:rsid w:val="00AE5027"/>
    <w:rsid w:val="00AE6EED"/>
    <w:rsid w:val="00AE7F20"/>
    <w:rsid w:val="00AF273D"/>
    <w:rsid w:val="00AF4A04"/>
    <w:rsid w:val="00AF4AE5"/>
    <w:rsid w:val="00AF66E3"/>
    <w:rsid w:val="00AF77A4"/>
    <w:rsid w:val="00B003A5"/>
    <w:rsid w:val="00B00669"/>
    <w:rsid w:val="00B017C5"/>
    <w:rsid w:val="00B01FF5"/>
    <w:rsid w:val="00B04549"/>
    <w:rsid w:val="00B0546F"/>
    <w:rsid w:val="00B0725F"/>
    <w:rsid w:val="00B115D8"/>
    <w:rsid w:val="00B13E35"/>
    <w:rsid w:val="00B15AC8"/>
    <w:rsid w:val="00B15ADE"/>
    <w:rsid w:val="00B1684A"/>
    <w:rsid w:val="00B220BC"/>
    <w:rsid w:val="00B2243A"/>
    <w:rsid w:val="00B233E2"/>
    <w:rsid w:val="00B23A94"/>
    <w:rsid w:val="00B25729"/>
    <w:rsid w:val="00B2794C"/>
    <w:rsid w:val="00B3151B"/>
    <w:rsid w:val="00B325F5"/>
    <w:rsid w:val="00B32F6F"/>
    <w:rsid w:val="00B36247"/>
    <w:rsid w:val="00B37652"/>
    <w:rsid w:val="00B42AB5"/>
    <w:rsid w:val="00B44815"/>
    <w:rsid w:val="00B45523"/>
    <w:rsid w:val="00B45BAD"/>
    <w:rsid w:val="00B506FD"/>
    <w:rsid w:val="00B5141E"/>
    <w:rsid w:val="00B51740"/>
    <w:rsid w:val="00B543BD"/>
    <w:rsid w:val="00B578FE"/>
    <w:rsid w:val="00B57C2B"/>
    <w:rsid w:val="00B6282A"/>
    <w:rsid w:val="00B6313D"/>
    <w:rsid w:val="00B63590"/>
    <w:rsid w:val="00B63D6E"/>
    <w:rsid w:val="00B64826"/>
    <w:rsid w:val="00B652F8"/>
    <w:rsid w:val="00B65EBF"/>
    <w:rsid w:val="00B67A5A"/>
    <w:rsid w:val="00B67A61"/>
    <w:rsid w:val="00B73F6E"/>
    <w:rsid w:val="00B74BAB"/>
    <w:rsid w:val="00B74D7F"/>
    <w:rsid w:val="00B74DE1"/>
    <w:rsid w:val="00B75E27"/>
    <w:rsid w:val="00B76552"/>
    <w:rsid w:val="00B772A9"/>
    <w:rsid w:val="00B7786B"/>
    <w:rsid w:val="00B80128"/>
    <w:rsid w:val="00B83DEF"/>
    <w:rsid w:val="00B842B6"/>
    <w:rsid w:val="00B84548"/>
    <w:rsid w:val="00B9014F"/>
    <w:rsid w:val="00B9200A"/>
    <w:rsid w:val="00B92F9C"/>
    <w:rsid w:val="00B95439"/>
    <w:rsid w:val="00B966C2"/>
    <w:rsid w:val="00B96B50"/>
    <w:rsid w:val="00B973CB"/>
    <w:rsid w:val="00B97FFC"/>
    <w:rsid w:val="00BA01FC"/>
    <w:rsid w:val="00BA1171"/>
    <w:rsid w:val="00BA11F1"/>
    <w:rsid w:val="00BA2A0D"/>
    <w:rsid w:val="00BA3387"/>
    <w:rsid w:val="00BA5677"/>
    <w:rsid w:val="00BA7ED1"/>
    <w:rsid w:val="00BB02EA"/>
    <w:rsid w:val="00BB0BBF"/>
    <w:rsid w:val="00BB3FF9"/>
    <w:rsid w:val="00BB45A7"/>
    <w:rsid w:val="00BB4A76"/>
    <w:rsid w:val="00BB5142"/>
    <w:rsid w:val="00BB63AB"/>
    <w:rsid w:val="00BB6807"/>
    <w:rsid w:val="00BB6E20"/>
    <w:rsid w:val="00BB7D83"/>
    <w:rsid w:val="00BC4A0E"/>
    <w:rsid w:val="00BC5BDB"/>
    <w:rsid w:val="00BC5F39"/>
    <w:rsid w:val="00BD24C4"/>
    <w:rsid w:val="00BD3E43"/>
    <w:rsid w:val="00BD4D41"/>
    <w:rsid w:val="00BD4DCD"/>
    <w:rsid w:val="00BD54C1"/>
    <w:rsid w:val="00BD5AC8"/>
    <w:rsid w:val="00BD60EF"/>
    <w:rsid w:val="00BD6248"/>
    <w:rsid w:val="00BD6DBE"/>
    <w:rsid w:val="00BD7955"/>
    <w:rsid w:val="00BE009A"/>
    <w:rsid w:val="00BE1C30"/>
    <w:rsid w:val="00BE4481"/>
    <w:rsid w:val="00BF41BA"/>
    <w:rsid w:val="00BF4E3E"/>
    <w:rsid w:val="00BF58C9"/>
    <w:rsid w:val="00BF5E31"/>
    <w:rsid w:val="00BF6EDE"/>
    <w:rsid w:val="00C00D5B"/>
    <w:rsid w:val="00C0185C"/>
    <w:rsid w:val="00C01B8A"/>
    <w:rsid w:val="00C06C86"/>
    <w:rsid w:val="00C112BF"/>
    <w:rsid w:val="00C149F4"/>
    <w:rsid w:val="00C1624C"/>
    <w:rsid w:val="00C16AC2"/>
    <w:rsid w:val="00C200A5"/>
    <w:rsid w:val="00C220AD"/>
    <w:rsid w:val="00C25989"/>
    <w:rsid w:val="00C27156"/>
    <w:rsid w:val="00C27ADA"/>
    <w:rsid w:val="00C31F73"/>
    <w:rsid w:val="00C327D6"/>
    <w:rsid w:val="00C33466"/>
    <w:rsid w:val="00C3482F"/>
    <w:rsid w:val="00C34B9C"/>
    <w:rsid w:val="00C351BA"/>
    <w:rsid w:val="00C36202"/>
    <w:rsid w:val="00C40A61"/>
    <w:rsid w:val="00C41A70"/>
    <w:rsid w:val="00C42AF5"/>
    <w:rsid w:val="00C43D9E"/>
    <w:rsid w:val="00C45995"/>
    <w:rsid w:val="00C45BF6"/>
    <w:rsid w:val="00C45F9A"/>
    <w:rsid w:val="00C46B4F"/>
    <w:rsid w:val="00C50089"/>
    <w:rsid w:val="00C50FA1"/>
    <w:rsid w:val="00C53115"/>
    <w:rsid w:val="00C53339"/>
    <w:rsid w:val="00C53D3C"/>
    <w:rsid w:val="00C54382"/>
    <w:rsid w:val="00C56EFA"/>
    <w:rsid w:val="00C60701"/>
    <w:rsid w:val="00C60F5B"/>
    <w:rsid w:val="00C618BA"/>
    <w:rsid w:val="00C62271"/>
    <w:rsid w:val="00C638F4"/>
    <w:rsid w:val="00C64274"/>
    <w:rsid w:val="00C6509B"/>
    <w:rsid w:val="00C67A4A"/>
    <w:rsid w:val="00C73A66"/>
    <w:rsid w:val="00C73C60"/>
    <w:rsid w:val="00C74228"/>
    <w:rsid w:val="00C75349"/>
    <w:rsid w:val="00C80926"/>
    <w:rsid w:val="00C81148"/>
    <w:rsid w:val="00C832C1"/>
    <w:rsid w:val="00C83A0D"/>
    <w:rsid w:val="00C83FA5"/>
    <w:rsid w:val="00C849EB"/>
    <w:rsid w:val="00C95057"/>
    <w:rsid w:val="00C951DB"/>
    <w:rsid w:val="00C95EC9"/>
    <w:rsid w:val="00C97E4F"/>
    <w:rsid w:val="00CA240B"/>
    <w:rsid w:val="00CA350F"/>
    <w:rsid w:val="00CA47C3"/>
    <w:rsid w:val="00CA5347"/>
    <w:rsid w:val="00CA5D64"/>
    <w:rsid w:val="00CA621F"/>
    <w:rsid w:val="00CA6634"/>
    <w:rsid w:val="00CB0FCE"/>
    <w:rsid w:val="00CB414B"/>
    <w:rsid w:val="00CB4191"/>
    <w:rsid w:val="00CB446B"/>
    <w:rsid w:val="00CB5685"/>
    <w:rsid w:val="00CB58AF"/>
    <w:rsid w:val="00CC1C2F"/>
    <w:rsid w:val="00CC69D4"/>
    <w:rsid w:val="00CC7FE9"/>
    <w:rsid w:val="00CD0865"/>
    <w:rsid w:val="00CD24C6"/>
    <w:rsid w:val="00CD267D"/>
    <w:rsid w:val="00CE23CB"/>
    <w:rsid w:val="00CE2E74"/>
    <w:rsid w:val="00CE3CD1"/>
    <w:rsid w:val="00CE4A9A"/>
    <w:rsid w:val="00CE5BE8"/>
    <w:rsid w:val="00CE5E50"/>
    <w:rsid w:val="00CE782F"/>
    <w:rsid w:val="00CF2AE0"/>
    <w:rsid w:val="00CF2C24"/>
    <w:rsid w:val="00CF3855"/>
    <w:rsid w:val="00CF3CC2"/>
    <w:rsid w:val="00CF4D98"/>
    <w:rsid w:val="00CF5209"/>
    <w:rsid w:val="00CF5844"/>
    <w:rsid w:val="00CF76F3"/>
    <w:rsid w:val="00CF7C07"/>
    <w:rsid w:val="00D0460E"/>
    <w:rsid w:val="00D13660"/>
    <w:rsid w:val="00D2287B"/>
    <w:rsid w:val="00D245D1"/>
    <w:rsid w:val="00D251FD"/>
    <w:rsid w:val="00D30484"/>
    <w:rsid w:val="00D33470"/>
    <w:rsid w:val="00D34446"/>
    <w:rsid w:val="00D34C69"/>
    <w:rsid w:val="00D34D5C"/>
    <w:rsid w:val="00D35239"/>
    <w:rsid w:val="00D353BF"/>
    <w:rsid w:val="00D419C3"/>
    <w:rsid w:val="00D41D1D"/>
    <w:rsid w:val="00D4221E"/>
    <w:rsid w:val="00D424AC"/>
    <w:rsid w:val="00D44AD1"/>
    <w:rsid w:val="00D452B1"/>
    <w:rsid w:val="00D50673"/>
    <w:rsid w:val="00D50EBD"/>
    <w:rsid w:val="00D519D9"/>
    <w:rsid w:val="00D52316"/>
    <w:rsid w:val="00D55BE8"/>
    <w:rsid w:val="00D60388"/>
    <w:rsid w:val="00D64FCF"/>
    <w:rsid w:val="00D665D4"/>
    <w:rsid w:val="00D673E0"/>
    <w:rsid w:val="00D720A4"/>
    <w:rsid w:val="00D720B4"/>
    <w:rsid w:val="00D736EC"/>
    <w:rsid w:val="00D83645"/>
    <w:rsid w:val="00D85736"/>
    <w:rsid w:val="00D859E5"/>
    <w:rsid w:val="00D85D91"/>
    <w:rsid w:val="00D86754"/>
    <w:rsid w:val="00D90118"/>
    <w:rsid w:val="00D92C30"/>
    <w:rsid w:val="00D92D27"/>
    <w:rsid w:val="00D92F39"/>
    <w:rsid w:val="00D94A58"/>
    <w:rsid w:val="00D97183"/>
    <w:rsid w:val="00D97194"/>
    <w:rsid w:val="00DA09F4"/>
    <w:rsid w:val="00DA12D0"/>
    <w:rsid w:val="00DA1895"/>
    <w:rsid w:val="00DA20C6"/>
    <w:rsid w:val="00DA27D0"/>
    <w:rsid w:val="00DA2EE6"/>
    <w:rsid w:val="00DA56DA"/>
    <w:rsid w:val="00DA5BF6"/>
    <w:rsid w:val="00DA6D51"/>
    <w:rsid w:val="00DA70BF"/>
    <w:rsid w:val="00DA7362"/>
    <w:rsid w:val="00DB0121"/>
    <w:rsid w:val="00DB0392"/>
    <w:rsid w:val="00DB0922"/>
    <w:rsid w:val="00DB39B1"/>
    <w:rsid w:val="00DB5CEE"/>
    <w:rsid w:val="00DB755B"/>
    <w:rsid w:val="00DB7F9D"/>
    <w:rsid w:val="00DC097E"/>
    <w:rsid w:val="00DC09C4"/>
    <w:rsid w:val="00DC29DB"/>
    <w:rsid w:val="00DC3156"/>
    <w:rsid w:val="00DC3207"/>
    <w:rsid w:val="00DC3924"/>
    <w:rsid w:val="00DC4693"/>
    <w:rsid w:val="00DC4991"/>
    <w:rsid w:val="00DC51CD"/>
    <w:rsid w:val="00DC5596"/>
    <w:rsid w:val="00DC6210"/>
    <w:rsid w:val="00DD0DAF"/>
    <w:rsid w:val="00DD15BE"/>
    <w:rsid w:val="00DD1F10"/>
    <w:rsid w:val="00DD2DEC"/>
    <w:rsid w:val="00DD491E"/>
    <w:rsid w:val="00DD65A8"/>
    <w:rsid w:val="00DD663D"/>
    <w:rsid w:val="00DD67DD"/>
    <w:rsid w:val="00DD72B1"/>
    <w:rsid w:val="00DD7622"/>
    <w:rsid w:val="00DE1B42"/>
    <w:rsid w:val="00DE2388"/>
    <w:rsid w:val="00DE5A76"/>
    <w:rsid w:val="00DE76E5"/>
    <w:rsid w:val="00DE7C9D"/>
    <w:rsid w:val="00DF15A8"/>
    <w:rsid w:val="00DF1C04"/>
    <w:rsid w:val="00DF2BAA"/>
    <w:rsid w:val="00DF30B1"/>
    <w:rsid w:val="00DF5C6D"/>
    <w:rsid w:val="00E021B4"/>
    <w:rsid w:val="00E0272C"/>
    <w:rsid w:val="00E03E26"/>
    <w:rsid w:val="00E04215"/>
    <w:rsid w:val="00E056C6"/>
    <w:rsid w:val="00E1162D"/>
    <w:rsid w:val="00E1169A"/>
    <w:rsid w:val="00E13F46"/>
    <w:rsid w:val="00E15597"/>
    <w:rsid w:val="00E16197"/>
    <w:rsid w:val="00E205C3"/>
    <w:rsid w:val="00E20A3B"/>
    <w:rsid w:val="00E23F2C"/>
    <w:rsid w:val="00E24157"/>
    <w:rsid w:val="00E24AE8"/>
    <w:rsid w:val="00E2540B"/>
    <w:rsid w:val="00E274C4"/>
    <w:rsid w:val="00E343B8"/>
    <w:rsid w:val="00E36055"/>
    <w:rsid w:val="00E3655E"/>
    <w:rsid w:val="00E36F1E"/>
    <w:rsid w:val="00E371FF"/>
    <w:rsid w:val="00E379F7"/>
    <w:rsid w:val="00E5663B"/>
    <w:rsid w:val="00E57E3C"/>
    <w:rsid w:val="00E60F47"/>
    <w:rsid w:val="00E61540"/>
    <w:rsid w:val="00E633F7"/>
    <w:rsid w:val="00E63AD9"/>
    <w:rsid w:val="00E63DF4"/>
    <w:rsid w:val="00E64601"/>
    <w:rsid w:val="00E650E8"/>
    <w:rsid w:val="00E661A1"/>
    <w:rsid w:val="00E67854"/>
    <w:rsid w:val="00E73350"/>
    <w:rsid w:val="00E7475B"/>
    <w:rsid w:val="00E74E23"/>
    <w:rsid w:val="00E80F9B"/>
    <w:rsid w:val="00E81758"/>
    <w:rsid w:val="00E818A4"/>
    <w:rsid w:val="00E82306"/>
    <w:rsid w:val="00E82C50"/>
    <w:rsid w:val="00E85C3A"/>
    <w:rsid w:val="00E910A4"/>
    <w:rsid w:val="00E92643"/>
    <w:rsid w:val="00E949FA"/>
    <w:rsid w:val="00E95271"/>
    <w:rsid w:val="00E95357"/>
    <w:rsid w:val="00E95C0F"/>
    <w:rsid w:val="00E96F18"/>
    <w:rsid w:val="00E972B3"/>
    <w:rsid w:val="00EA410F"/>
    <w:rsid w:val="00EA597B"/>
    <w:rsid w:val="00EA72F3"/>
    <w:rsid w:val="00EB05BE"/>
    <w:rsid w:val="00EB261D"/>
    <w:rsid w:val="00EB29D8"/>
    <w:rsid w:val="00EB4205"/>
    <w:rsid w:val="00EB49D8"/>
    <w:rsid w:val="00EB569B"/>
    <w:rsid w:val="00EB7D53"/>
    <w:rsid w:val="00EC0F8C"/>
    <w:rsid w:val="00EC249E"/>
    <w:rsid w:val="00EC45AF"/>
    <w:rsid w:val="00EC599C"/>
    <w:rsid w:val="00EC6D91"/>
    <w:rsid w:val="00EC7CF6"/>
    <w:rsid w:val="00ED0D7E"/>
    <w:rsid w:val="00ED1B52"/>
    <w:rsid w:val="00ED2DAF"/>
    <w:rsid w:val="00ED5458"/>
    <w:rsid w:val="00ED56F8"/>
    <w:rsid w:val="00EE0DEE"/>
    <w:rsid w:val="00EE26F0"/>
    <w:rsid w:val="00EE3521"/>
    <w:rsid w:val="00EE600B"/>
    <w:rsid w:val="00EE74C2"/>
    <w:rsid w:val="00EE7F65"/>
    <w:rsid w:val="00EF0670"/>
    <w:rsid w:val="00EF3697"/>
    <w:rsid w:val="00F000E8"/>
    <w:rsid w:val="00F00D71"/>
    <w:rsid w:val="00F01231"/>
    <w:rsid w:val="00F02300"/>
    <w:rsid w:val="00F05072"/>
    <w:rsid w:val="00F0538B"/>
    <w:rsid w:val="00F05B67"/>
    <w:rsid w:val="00F05D94"/>
    <w:rsid w:val="00F100C9"/>
    <w:rsid w:val="00F110DE"/>
    <w:rsid w:val="00F204E1"/>
    <w:rsid w:val="00F21175"/>
    <w:rsid w:val="00F2527A"/>
    <w:rsid w:val="00F258DC"/>
    <w:rsid w:val="00F26377"/>
    <w:rsid w:val="00F27262"/>
    <w:rsid w:val="00F27DD0"/>
    <w:rsid w:val="00F36992"/>
    <w:rsid w:val="00F4012F"/>
    <w:rsid w:val="00F416ED"/>
    <w:rsid w:val="00F44437"/>
    <w:rsid w:val="00F455F4"/>
    <w:rsid w:val="00F457E8"/>
    <w:rsid w:val="00F53B90"/>
    <w:rsid w:val="00F577D1"/>
    <w:rsid w:val="00F60655"/>
    <w:rsid w:val="00F60A8E"/>
    <w:rsid w:val="00F63B6E"/>
    <w:rsid w:val="00F66218"/>
    <w:rsid w:val="00F66D07"/>
    <w:rsid w:val="00F66DB8"/>
    <w:rsid w:val="00F67023"/>
    <w:rsid w:val="00F67DEB"/>
    <w:rsid w:val="00F67E3F"/>
    <w:rsid w:val="00F70FBB"/>
    <w:rsid w:val="00F714AB"/>
    <w:rsid w:val="00F72C89"/>
    <w:rsid w:val="00F72CB4"/>
    <w:rsid w:val="00F7409D"/>
    <w:rsid w:val="00F76566"/>
    <w:rsid w:val="00F7697C"/>
    <w:rsid w:val="00F77574"/>
    <w:rsid w:val="00F81028"/>
    <w:rsid w:val="00F81C59"/>
    <w:rsid w:val="00F842A9"/>
    <w:rsid w:val="00F843D1"/>
    <w:rsid w:val="00F90187"/>
    <w:rsid w:val="00F90F90"/>
    <w:rsid w:val="00F91004"/>
    <w:rsid w:val="00F94D6C"/>
    <w:rsid w:val="00F95D0E"/>
    <w:rsid w:val="00F95F5C"/>
    <w:rsid w:val="00F9770F"/>
    <w:rsid w:val="00FA0013"/>
    <w:rsid w:val="00FA0165"/>
    <w:rsid w:val="00FA1518"/>
    <w:rsid w:val="00FA1681"/>
    <w:rsid w:val="00FA190A"/>
    <w:rsid w:val="00FA4FD7"/>
    <w:rsid w:val="00FA51F9"/>
    <w:rsid w:val="00FA61D7"/>
    <w:rsid w:val="00FB168F"/>
    <w:rsid w:val="00FB1B93"/>
    <w:rsid w:val="00FB2CBC"/>
    <w:rsid w:val="00FB3620"/>
    <w:rsid w:val="00FB4D5E"/>
    <w:rsid w:val="00FB5E85"/>
    <w:rsid w:val="00FB5EFB"/>
    <w:rsid w:val="00FB6E3F"/>
    <w:rsid w:val="00FC0407"/>
    <w:rsid w:val="00FC234B"/>
    <w:rsid w:val="00FC443F"/>
    <w:rsid w:val="00FC497E"/>
    <w:rsid w:val="00FC58C6"/>
    <w:rsid w:val="00FC6499"/>
    <w:rsid w:val="00FC6631"/>
    <w:rsid w:val="00FC6881"/>
    <w:rsid w:val="00FC6BC7"/>
    <w:rsid w:val="00FC6F70"/>
    <w:rsid w:val="00FD16C9"/>
    <w:rsid w:val="00FD194D"/>
    <w:rsid w:val="00FD26B2"/>
    <w:rsid w:val="00FD47ED"/>
    <w:rsid w:val="00FD4E2C"/>
    <w:rsid w:val="00FD519C"/>
    <w:rsid w:val="00FD54D5"/>
    <w:rsid w:val="00FD627D"/>
    <w:rsid w:val="00FD627E"/>
    <w:rsid w:val="00FE2081"/>
    <w:rsid w:val="00FE228D"/>
    <w:rsid w:val="00FE5994"/>
    <w:rsid w:val="00FE5ABB"/>
    <w:rsid w:val="00FE5B26"/>
    <w:rsid w:val="00FE5F16"/>
    <w:rsid w:val="00FF02B6"/>
    <w:rsid w:val="00FF5149"/>
    <w:rsid w:val="00FF69DB"/>
    <w:rsid w:val="00FF6D01"/>
    <w:rsid w:val="019F9010"/>
    <w:rsid w:val="0218E829"/>
    <w:rsid w:val="02AB5033"/>
    <w:rsid w:val="02FBDD51"/>
    <w:rsid w:val="04268B05"/>
    <w:rsid w:val="046F1F72"/>
    <w:rsid w:val="048B0DAE"/>
    <w:rsid w:val="0564569E"/>
    <w:rsid w:val="0701C482"/>
    <w:rsid w:val="09D8BB76"/>
    <w:rsid w:val="0C6C9C5F"/>
    <w:rsid w:val="0CA63004"/>
    <w:rsid w:val="0DC46E4F"/>
    <w:rsid w:val="0FD40DEC"/>
    <w:rsid w:val="102EF64D"/>
    <w:rsid w:val="12A33625"/>
    <w:rsid w:val="12D2F7DF"/>
    <w:rsid w:val="13298263"/>
    <w:rsid w:val="13E8F174"/>
    <w:rsid w:val="1406F91F"/>
    <w:rsid w:val="14581978"/>
    <w:rsid w:val="152FD48E"/>
    <w:rsid w:val="166A717A"/>
    <w:rsid w:val="16D0A908"/>
    <w:rsid w:val="17531A08"/>
    <w:rsid w:val="178BEC94"/>
    <w:rsid w:val="19216317"/>
    <w:rsid w:val="195FABA1"/>
    <w:rsid w:val="1992B818"/>
    <w:rsid w:val="19BF3D24"/>
    <w:rsid w:val="1AB7EF5D"/>
    <w:rsid w:val="2018323D"/>
    <w:rsid w:val="20531D09"/>
    <w:rsid w:val="21CF1676"/>
    <w:rsid w:val="241CC763"/>
    <w:rsid w:val="272C9CE2"/>
    <w:rsid w:val="27946D2C"/>
    <w:rsid w:val="2A4C6A66"/>
    <w:rsid w:val="2B9C51F6"/>
    <w:rsid w:val="2D2B2AF5"/>
    <w:rsid w:val="2D3A7F15"/>
    <w:rsid w:val="2D62F742"/>
    <w:rsid w:val="2FD7312A"/>
    <w:rsid w:val="3050BBA9"/>
    <w:rsid w:val="30EB8009"/>
    <w:rsid w:val="32823592"/>
    <w:rsid w:val="3305868C"/>
    <w:rsid w:val="334751D0"/>
    <w:rsid w:val="342AA2DE"/>
    <w:rsid w:val="34AC24FB"/>
    <w:rsid w:val="365BCED0"/>
    <w:rsid w:val="368AD954"/>
    <w:rsid w:val="36B81EC8"/>
    <w:rsid w:val="38EED896"/>
    <w:rsid w:val="391F8AC3"/>
    <w:rsid w:val="3A21DB68"/>
    <w:rsid w:val="3BCE18F2"/>
    <w:rsid w:val="3C2F1DBF"/>
    <w:rsid w:val="3CCFEFD7"/>
    <w:rsid w:val="3DA05D91"/>
    <w:rsid w:val="3F41C6EB"/>
    <w:rsid w:val="3FF3175E"/>
    <w:rsid w:val="4005E9B0"/>
    <w:rsid w:val="4062074C"/>
    <w:rsid w:val="4107B288"/>
    <w:rsid w:val="424FE0D7"/>
    <w:rsid w:val="42558ACD"/>
    <w:rsid w:val="43C44918"/>
    <w:rsid w:val="43F570D2"/>
    <w:rsid w:val="45EB817D"/>
    <w:rsid w:val="4667E678"/>
    <w:rsid w:val="476C558A"/>
    <w:rsid w:val="488155A3"/>
    <w:rsid w:val="48C0199A"/>
    <w:rsid w:val="4B988CAD"/>
    <w:rsid w:val="4C40FFF8"/>
    <w:rsid w:val="4C7078CE"/>
    <w:rsid w:val="4C9A16B4"/>
    <w:rsid w:val="4CFC509D"/>
    <w:rsid w:val="4D89AF6E"/>
    <w:rsid w:val="4E45CDC2"/>
    <w:rsid w:val="4F5E63BA"/>
    <w:rsid w:val="505021C0"/>
    <w:rsid w:val="50E0B231"/>
    <w:rsid w:val="52647DB3"/>
    <w:rsid w:val="5292C8B2"/>
    <w:rsid w:val="53294D5D"/>
    <w:rsid w:val="550FB326"/>
    <w:rsid w:val="55B7423A"/>
    <w:rsid w:val="5757AF4C"/>
    <w:rsid w:val="58831E34"/>
    <w:rsid w:val="58BF90F7"/>
    <w:rsid w:val="595C00B9"/>
    <w:rsid w:val="5C17A8A7"/>
    <w:rsid w:val="5C42476C"/>
    <w:rsid w:val="5EA9B410"/>
    <w:rsid w:val="5EEEC45C"/>
    <w:rsid w:val="5F785187"/>
    <w:rsid w:val="5FE44F6E"/>
    <w:rsid w:val="6048897B"/>
    <w:rsid w:val="61312145"/>
    <w:rsid w:val="61315AD1"/>
    <w:rsid w:val="65623854"/>
    <w:rsid w:val="674D27A2"/>
    <w:rsid w:val="68A1E1BD"/>
    <w:rsid w:val="69DFB3AC"/>
    <w:rsid w:val="6A09CF60"/>
    <w:rsid w:val="6A481CBD"/>
    <w:rsid w:val="6B61B48A"/>
    <w:rsid w:val="6D9F2F6B"/>
    <w:rsid w:val="6DC337DD"/>
    <w:rsid w:val="6E2608FA"/>
    <w:rsid w:val="700A6C17"/>
    <w:rsid w:val="7056E32D"/>
    <w:rsid w:val="70F95111"/>
    <w:rsid w:val="741DD21E"/>
    <w:rsid w:val="75AD6176"/>
    <w:rsid w:val="772998EA"/>
    <w:rsid w:val="775931FD"/>
    <w:rsid w:val="7881C27F"/>
    <w:rsid w:val="79CCB2C5"/>
    <w:rsid w:val="7AD68A87"/>
    <w:rsid w:val="7D3B6C61"/>
    <w:rsid w:val="7D7BC21A"/>
    <w:rsid w:val="7DAD2663"/>
    <w:rsid w:val="7E3CF684"/>
    <w:rsid w:val="7EE60B70"/>
    <w:rsid w:val="7EEDEEF9"/>
    <w:rsid w:val="7FA1758B"/>
    <w:rsid w:val="7FDBEF4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70C14"/>
  <w15:docId w15:val="{5C8DEF4A-0E6E-45EF-8108-CFC25EA28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F5E63BA"/>
    <w:rPr>
      <w:lang w:val="id-ID"/>
    </w:rPr>
  </w:style>
  <w:style w:type="paragraph" w:styleId="Heading1">
    <w:name w:val="heading 1"/>
    <w:basedOn w:val="Normal"/>
    <w:next w:val="Normal"/>
    <w:link w:val="Heading1Char"/>
    <w:uiPriority w:val="9"/>
    <w:qFormat/>
    <w:rsid w:val="4F5E63BA"/>
    <w:pPr>
      <w:keepNext/>
      <w:numPr>
        <w:numId w:val="2"/>
      </w:numPr>
      <w:spacing w:before="240" w:after="6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4F5E63BA"/>
    <w:pPr>
      <w:keepNext/>
      <w:numPr>
        <w:ilvl w:val="1"/>
        <w:numId w:val="2"/>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4F5E63BA"/>
    <w:pPr>
      <w:keepNext/>
      <w:numPr>
        <w:ilvl w:val="2"/>
        <w:numId w:val="2"/>
      </w:numPr>
      <w:tabs>
        <w:tab w:val="clear" w:pos="2160"/>
        <w:tab w:val="num" w:pos="360"/>
      </w:tabs>
      <w:spacing w:before="240" w:after="60"/>
      <w:ind w:left="0" w:firstLine="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4F5E63BA"/>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4F5E63BA"/>
    <w:pPr>
      <w:numPr>
        <w:ilvl w:val="4"/>
        <w:numId w:val="2"/>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1"/>
    <w:qFormat/>
    <w:rsid w:val="4F5E63BA"/>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4F5E63BA"/>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4F5E63BA"/>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4F5E63BA"/>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sz w:val="32"/>
      <w:szCs w:val="32"/>
      <w:lang w:val="id-ID"/>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lang w:val="id-ID"/>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lang w:val="id-ID"/>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lang w:val="id-ID"/>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lang w:val="id-ID"/>
    </w:rPr>
  </w:style>
  <w:style w:type="character" w:customStyle="1" w:styleId="Heading6Char">
    <w:name w:val="Heading 6 Char"/>
    <w:basedOn w:val="DefaultParagraphFont"/>
    <w:link w:val="Heading6"/>
    <w:uiPriority w:val="1"/>
    <w:rsid w:val="001B3490"/>
    <w:rPr>
      <w:b/>
      <w:bCs/>
      <w:sz w:val="22"/>
      <w:szCs w:val="22"/>
      <w:lang w:val="id-ID"/>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lang w:val="id-ID"/>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lang w:val="id-ID"/>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lang w:val="id-I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
    <w:basedOn w:val="Normal"/>
    <w:link w:val="ListParagraphChar"/>
    <w:uiPriority w:val="34"/>
    <w:qFormat/>
    <w:rsid w:val="4F5E63BA"/>
    <w:pPr>
      <w:ind w:left="720"/>
      <w:contextualSpacing/>
    </w:pPr>
  </w:style>
  <w:style w:type="table" w:styleId="TableGrid">
    <w:name w:val="Table Grid"/>
    <w:basedOn w:val="TableNormal"/>
    <w:uiPriority w:val="59"/>
    <w:unhideWhenUsed/>
    <w:rsid w:val="00997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4F5E63BA"/>
    <w:rPr>
      <w:rFonts w:ascii="Tahoma" w:hAnsi="Tahoma" w:cs="Tahoma"/>
      <w:sz w:val="16"/>
      <w:szCs w:val="16"/>
    </w:rPr>
  </w:style>
  <w:style w:type="character" w:customStyle="1" w:styleId="BalloonTextChar">
    <w:name w:val="Balloon Text Char"/>
    <w:basedOn w:val="DefaultParagraphFont"/>
    <w:link w:val="BalloonText"/>
    <w:uiPriority w:val="99"/>
    <w:semiHidden/>
    <w:rsid w:val="00997D31"/>
    <w:rPr>
      <w:rFonts w:ascii="Tahoma" w:hAnsi="Tahoma" w:cs="Tahoma"/>
      <w:sz w:val="16"/>
      <w:szCs w:val="16"/>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CD0865"/>
  </w:style>
  <w:style w:type="character" w:styleId="Strong">
    <w:name w:val="Strong"/>
    <w:basedOn w:val="DefaultParagraphFont"/>
    <w:uiPriority w:val="22"/>
    <w:qFormat/>
    <w:rsid w:val="00B15AC8"/>
    <w:rPr>
      <w:b/>
      <w:bCs/>
    </w:rPr>
  </w:style>
  <w:style w:type="paragraph" w:styleId="NormalWeb">
    <w:name w:val="Normal (Web)"/>
    <w:basedOn w:val="Normal"/>
    <w:uiPriority w:val="99"/>
    <w:unhideWhenUsed/>
    <w:rsid w:val="4F5E63BA"/>
    <w:pPr>
      <w:spacing w:beforeAutospacing="1" w:afterAutospacing="1"/>
    </w:pPr>
    <w:rPr>
      <w:sz w:val="24"/>
      <w:szCs w:val="24"/>
      <w:lang w:val="en-ID" w:eastAsia="en-ID"/>
    </w:rPr>
  </w:style>
  <w:style w:type="paragraph" w:styleId="Header">
    <w:name w:val="header"/>
    <w:basedOn w:val="Normal"/>
    <w:link w:val="HeaderChar"/>
    <w:uiPriority w:val="99"/>
    <w:unhideWhenUsed/>
    <w:rsid w:val="4F5E63BA"/>
    <w:pPr>
      <w:tabs>
        <w:tab w:val="center" w:pos="4680"/>
        <w:tab w:val="right" w:pos="9360"/>
      </w:tabs>
    </w:pPr>
  </w:style>
  <w:style w:type="character" w:customStyle="1" w:styleId="HeaderChar">
    <w:name w:val="Header Char"/>
    <w:basedOn w:val="DefaultParagraphFont"/>
    <w:link w:val="Header"/>
    <w:uiPriority w:val="99"/>
    <w:rsid w:val="00A07E78"/>
  </w:style>
  <w:style w:type="paragraph" w:styleId="Footer">
    <w:name w:val="footer"/>
    <w:basedOn w:val="Normal"/>
    <w:link w:val="FooterChar"/>
    <w:uiPriority w:val="99"/>
    <w:unhideWhenUsed/>
    <w:rsid w:val="4F5E63BA"/>
    <w:pPr>
      <w:tabs>
        <w:tab w:val="center" w:pos="4680"/>
        <w:tab w:val="right" w:pos="9360"/>
      </w:tabs>
    </w:pPr>
  </w:style>
  <w:style w:type="character" w:customStyle="1" w:styleId="FooterChar">
    <w:name w:val="Footer Char"/>
    <w:basedOn w:val="DefaultParagraphFont"/>
    <w:link w:val="Footer"/>
    <w:uiPriority w:val="99"/>
    <w:rsid w:val="00A07E78"/>
  </w:style>
  <w:style w:type="paragraph" w:styleId="ListNumber">
    <w:name w:val="List Number"/>
    <w:basedOn w:val="Normal"/>
    <w:uiPriority w:val="1"/>
    <w:rsid w:val="4F5E63BA"/>
    <w:pPr>
      <w:numPr>
        <w:numId w:val="4"/>
      </w:numPr>
    </w:pPr>
    <w:rPr>
      <w:rFonts w:ascii="Lucida Sans Unicode" w:hAnsi="Lucida Sans Unicode"/>
      <w:sz w:val="24"/>
      <w:szCs w:val="24"/>
    </w:rPr>
  </w:style>
  <w:style w:type="paragraph" w:styleId="Title">
    <w:name w:val="Title"/>
    <w:basedOn w:val="Normal"/>
    <w:next w:val="Normal"/>
    <w:uiPriority w:val="10"/>
    <w:qFormat/>
    <w:rsid w:val="4F5E63BA"/>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F5E63BA"/>
    <w:rPr>
      <w:rFonts w:eastAsiaTheme="minorEastAsia"/>
      <w:color w:val="5A5A5A"/>
    </w:rPr>
  </w:style>
  <w:style w:type="paragraph" w:styleId="Quote">
    <w:name w:val="Quote"/>
    <w:basedOn w:val="Normal"/>
    <w:next w:val="Normal"/>
    <w:uiPriority w:val="29"/>
    <w:qFormat/>
    <w:rsid w:val="4F5E63BA"/>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F5E63B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TOC1">
    <w:name w:val="toc 1"/>
    <w:basedOn w:val="Normal"/>
    <w:next w:val="Normal"/>
    <w:uiPriority w:val="39"/>
    <w:unhideWhenUsed/>
    <w:rsid w:val="4F5E63BA"/>
    <w:pPr>
      <w:spacing w:after="100"/>
    </w:pPr>
  </w:style>
  <w:style w:type="paragraph" w:styleId="TOC2">
    <w:name w:val="toc 2"/>
    <w:basedOn w:val="Normal"/>
    <w:next w:val="Normal"/>
    <w:uiPriority w:val="39"/>
    <w:unhideWhenUsed/>
    <w:rsid w:val="4F5E63BA"/>
    <w:pPr>
      <w:spacing w:after="100"/>
      <w:ind w:left="220"/>
    </w:pPr>
  </w:style>
  <w:style w:type="paragraph" w:styleId="TOC3">
    <w:name w:val="toc 3"/>
    <w:basedOn w:val="Normal"/>
    <w:next w:val="Normal"/>
    <w:uiPriority w:val="39"/>
    <w:unhideWhenUsed/>
    <w:rsid w:val="4F5E63BA"/>
    <w:pPr>
      <w:spacing w:after="100"/>
      <w:ind w:left="440"/>
    </w:pPr>
  </w:style>
  <w:style w:type="paragraph" w:styleId="TOC4">
    <w:name w:val="toc 4"/>
    <w:basedOn w:val="Normal"/>
    <w:next w:val="Normal"/>
    <w:uiPriority w:val="39"/>
    <w:unhideWhenUsed/>
    <w:rsid w:val="4F5E63BA"/>
    <w:pPr>
      <w:spacing w:after="100"/>
      <w:ind w:left="660"/>
    </w:pPr>
  </w:style>
  <w:style w:type="paragraph" w:styleId="TOC5">
    <w:name w:val="toc 5"/>
    <w:basedOn w:val="Normal"/>
    <w:next w:val="Normal"/>
    <w:uiPriority w:val="39"/>
    <w:unhideWhenUsed/>
    <w:rsid w:val="4F5E63BA"/>
    <w:pPr>
      <w:spacing w:after="100"/>
      <w:ind w:left="880"/>
    </w:pPr>
  </w:style>
  <w:style w:type="paragraph" w:styleId="TOC6">
    <w:name w:val="toc 6"/>
    <w:basedOn w:val="Normal"/>
    <w:next w:val="Normal"/>
    <w:uiPriority w:val="39"/>
    <w:unhideWhenUsed/>
    <w:rsid w:val="4F5E63BA"/>
    <w:pPr>
      <w:spacing w:after="100"/>
      <w:ind w:left="1100"/>
    </w:pPr>
  </w:style>
  <w:style w:type="paragraph" w:styleId="TOC7">
    <w:name w:val="toc 7"/>
    <w:basedOn w:val="Normal"/>
    <w:next w:val="Normal"/>
    <w:uiPriority w:val="39"/>
    <w:unhideWhenUsed/>
    <w:rsid w:val="4F5E63BA"/>
    <w:pPr>
      <w:spacing w:after="100"/>
      <w:ind w:left="1320"/>
    </w:pPr>
  </w:style>
  <w:style w:type="paragraph" w:styleId="TOC8">
    <w:name w:val="toc 8"/>
    <w:basedOn w:val="Normal"/>
    <w:next w:val="Normal"/>
    <w:uiPriority w:val="39"/>
    <w:unhideWhenUsed/>
    <w:rsid w:val="4F5E63BA"/>
    <w:pPr>
      <w:spacing w:after="100"/>
      <w:ind w:left="1540"/>
    </w:pPr>
  </w:style>
  <w:style w:type="paragraph" w:styleId="TOC9">
    <w:name w:val="toc 9"/>
    <w:basedOn w:val="Normal"/>
    <w:next w:val="Normal"/>
    <w:uiPriority w:val="39"/>
    <w:unhideWhenUsed/>
    <w:rsid w:val="4F5E63BA"/>
    <w:pPr>
      <w:spacing w:after="100"/>
      <w:ind w:left="1760"/>
    </w:pPr>
  </w:style>
  <w:style w:type="paragraph" w:styleId="EndnoteText">
    <w:name w:val="endnote text"/>
    <w:basedOn w:val="Normal"/>
    <w:uiPriority w:val="99"/>
    <w:semiHidden/>
    <w:unhideWhenUsed/>
    <w:rsid w:val="4F5E63BA"/>
  </w:style>
  <w:style w:type="paragraph" w:styleId="FootnoteText">
    <w:name w:val="footnote text"/>
    <w:basedOn w:val="Normal"/>
    <w:uiPriority w:val="99"/>
    <w:semiHidden/>
    <w:unhideWhenUsed/>
    <w:rsid w:val="4F5E63BA"/>
  </w:style>
  <w:style w:type="character" w:styleId="Hyperlink">
    <w:name w:val="Hyperlink"/>
    <w:rsid w:val="00FC6631"/>
    <w:rPr>
      <w:color w:val="0000FF"/>
      <w:u w:val="single"/>
    </w:rPr>
  </w:style>
  <w:style w:type="character" w:styleId="UnresolvedMention">
    <w:name w:val="Unresolved Mention"/>
    <w:basedOn w:val="DefaultParagraphFont"/>
    <w:uiPriority w:val="99"/>
    <w:semiHidden/>
    <w:unhideWhenUsed/>
    <w:rsid w:val="00BD6248"/>
    <w:rPr>
      <w:color w:val="605E5C"/>
      <w:shd w:val="clear" w:color="auto" w:fill="E1DFDD"/>
    </w:rPr>
  </w:style>
  <w:style w:type="character" w:styleId="CommentReference">
    <w:name w:val="annotation reference"/>
    <w:basedOn w:val="DefaultParagraphFont"/>
    <w:uiPriority w:val="99"/>
    <w:semiHidden/>
    <w:unhideWhenUsed/>
    <w:rsid w:val="002E7712"/>
    <w:rPr>
      <w:sz w:val="16"/>
      <w:szCs w:val="16"/>
    </w:rPr>
  </w:style>
  <w:style w:type="paragraph" w:styleId="CommentText">
    <w:name w:val="annotation text"/>
    <w:basedOn w:val="Normal"/>
    <w:link w:val="CommentTextChar"/>
    <w:uiPriority w:val="99"/>
    <w:semiHidden/>
    <w:unhideWhenUsed/>
    <w:rsid w:val="002E7712"/>
    <w:pPr>
      <w:spacing w:after="200"/>
    </w:pPr>
    <w:rPr>
      <w:rFonts w:asciiTheme="minorHAnsi" w:eastAsiaTheme="minorHAnsi" w:hAnsiTheme="minorHAnsi" w:cstheme="minorBidi"/>
    </w:rPr>
  </w:style>
  <w:style w:type="character" w:customStyle="1" w:styleId="CommentTextChar">
    <w:name w:val="Comment Text Char"/>
    <w:basedOn w:val="DefaultParagraphFont"/>
    <w:link w:val="CommentText"/>
    <w:uiPriority w:val="99"/>
    <w:semiHidden/>
    <w:rsid w:val="002E7712"/>
    <w:rPr>
      <w:rFonts w:asciiTheme="minorHAnsi" w:eastAsiaTheme="minorHAnsi" w:hAnsiTheme="minorHAnsi" w:cstheme="minorBidi"/>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534223">
      <w:bodyDiv w:val="1"/>
      <w:marLeft w:val="0"/>
      <w:marRight w:val="0"/>
      <w:marTop w:val="0"/>
      <w:marBottom w:val="0"/>
      <w:divBdr>
        <w:top w:val="none" w:sz="0" w:space="0" w:color="auto"/>
        <w:left w:val="none" w:sz="0" w:space="0" w:color="auto"/>
        <w:bottom w:val="none" w:sz="0" w:space="0" w:color="auto"/>
        <w:right w:val="none" w:sz="0" w:space="0" w:color="auto"/>
      </w:divBdr>
    </w:div>
    <w:div w:id="246158786">
      <w:bodyDiv w:val="1"/>
      <w:marLeft w:val="0"/>
      <w:marRight w:val="0"/>
      <w:marTop w:val="0"/>
      <w:marBottom w:val="0"/>
      <w:divBdr>
        <w:top w:val="none" w:sz="0" w:space="0" w:color="auto"/>
        <w:left w:val="none" w:sz="0" w:space="0" w:color="auto"/>
        <w:bottom w:val="none" w:sz="0" w:space="0" w:color="auto"/>
        <w:right w:val="none" w:sz="0" w:space="0" w:color="auto"/>
      </w:divBdr>
    </w:div>
    <w:div w:id="331761310">
      <w:bodyDiv w:val="1"/>
      <w:marLeft w:val="0"/>
      <w:marRight w:val="0"/>
      <w:marTop w:val="0"/>
      <w:marBottom w:val="0"/>
      <w:divBdr>
        <w:top w:val="none" w:sz="0" w:space="0" w:color="auto"/>
        <w:left w:val="none" w:sz="0" w:space="0" w:color="auto"/>
        <w:bottom w:val="none" w:sz="0" w:space="0" w:color="auto"/>
        <w:right w:val="none" w:sz="0" w:space="0" w:color="auto"/>
      </w:divBdr>
    </w:div>
    <w:div w:id="333075338">
      <w:bodyDiv w:val="1"/>
      <w:marLeft w:val="0"/>
      <w:marRight w:val="0"/>
      <w:marTop w:val="0"/>
      <w:marBottom w:val="0"/>
      <w:divBdr>
        <w:top w:val="none" w:sz="0" w:space="0" w:color="auto"/>
        <w:left w:val="none" w:sz="0" w:space="0" w:color="auto"/>
        <w:bottom w:val="none" w:sz="0" w:space="0" w:color="auto"/>
        <w:right w:val="none" w:sz="0" w:space="0" w:color="auto"/>
      </w:divBdr>
    </w:div>
    <w:div w:id="363676541">
      <w:bodyDiv w:val="1"/>
      <w:marLeft w:val="0"/>
      <w:marRight w:val="0"/>
      <w:marTop w:val="0"/>
      <w:marBottom w:val="0"/>
      <w:divBdr>
        <w:top w:val="none" w:sz="0" w:space="0" w:color="auto"/>
        <w:left w:val="none" w:sz="0" w:space="0" w:color="auto"/>
        <w:bottom w:val="none" w:sz="0" w:space="0" w:color="auto"/>
        <w:right w:val="none" w:sz="0" w:space="0" w:color="auto"/>
      </w:divBdr>
    </w:div>
    <w:div w:id="421145189">
      <w:bodyDiv w:val="1"/>
      <w:marLeft w:val="0"/>
      <w:marRight w:val="0"/>
      <w:marTop w:val="0"/>
      <w:marBottom w:val="0"/>
      <w:divBdr>
        <w:top w:val="none" w:sz="0" w:space="0" w:color="auto"/>
        <w:left w:val="none" w:sz="0" w:space="0" w:color="auto"/>
        <w:bottom w:val="none" w:sz="0" w:space="0" w:color="auto"/>
        <w:right w:val="none" w:sz="0" w:space="0" w:color="auto"/>
      </w:divBdr>
    </w:div>
    <w:div w:id="503135221">
      <w:bodyDiv w:val="1"/>
      <w:marLeft w:val="0"/>
      <w:marRight w:val="0"/>
      <w:marTop w:val="0"/>
      <w:marBottom w:val="0"/>
      <w:divBdr>
        <w:top w:val="none" w:sz="0" w:space="0" w:color="auto"/>
        <w:left w:val="none" w:sz="0" w:space="0" w:color="auto"/>
        <w:bottom w:val="none" w:sz="0" w:space="0" w:color="auto"/>
        <w:right w:val="none" w:sz="0" w:space="0" w:color="auto"/>
      </w:divBdr>
    </w:div>
    <w:div w:id="934434555">
      <w:bodyDiv w:val="1"/>
      <w:marLeft w:val="0"/>
      <w:marRight w:val="0"/>
      <w:marTop w:val="0"/>
      <w:marBottom w:val="0"/>
      <w:divBdr>
        <w:top w:val="none" w:sz="0" w:space="0" w:color="auto"/>
        <w:left w:val="none" w:sz="0" w:space="0" w:color="auto"/>
        <w:bottom w:val="none" w:sz="0" w:space="0" w:color="auto"/>
        <w:right w:val="none" w:sz="0" w:space="0" w:color="auto"/>
      </w:divBdr>
    </w:div>
    <w:div w:id="987056642">
      <w:bodyDiv w:val="1"/>
      <w:marLeft w:val="0"/>
      <w:marRight w:val="0"/>
      <w:marTop w:val="0"/>
      <w:marBottom w:val="0"/>
      <w:divBdr>
        <w:top w:val="none" w:sz="0" w:space="0" w:color="auto"/>
        <w:left w:val="none" w:sz="0" w:space="0" w:color="auto"/>
        <w:bottom w:val="none" w:sz="0" w:space="0" w:color="auto"/>
        <w:right w:val="none" w:sz="0" w:space="0" w:color="auto"/>
      </w:divBdr>
    </w:div>
    <w:div w:id="1298485124">
      <w:bodyDiv w:val="1"/>
      <w:marLeft w:val="0"/>
      <w:marRight w:val="0"/>
      <w:marTop w:val="0"/>
      <w:marBottom w:val="0"/>
      <w:divBdr>
        <w:top w:val="none" w:sz="0" w:space="0" w:color="auto"/>
        <w:left w:val="none" w:sz="0" w:space="0" w:color="auto"/>
        <w:bottom w:val="none" w:sz="0" w:space="0" w:color="auto"/>
        <w:right w:val="none" w:sz="0" w:space="0" w:color="auto"/>
      </w:divBdr>
      <w:divsChild>
        <w:div w:id="1556618442">
          <w:marLeft w:val="0"/>
          <w:marRight w:val="0"/>
          <w:marTop w:val="0"/>
          <w:marBottom w:val="0"/>
          <w:divBdr>
            <w:top w:val="none" w:sz="0" w:space="0" w:color="auto"/>
            <w:left w:val="none" w:sz="0" w:space="0" w:color="auto"/>
            <w:bottom w:val="none" w:sz="0" w:space="0" w:color="auto"/>
            <w:right w:val="none" w:sz="0" w:space="0" w:color="auto"/>
          </w:divBdr>
        </w:div>
        <w:div w:id="2077622708">
          <w:marLeft w:val="0"/>
          <w:marRight w:val="0"/>
          <w:marTop w:val="0"/>
          <w:marBottom w:val="0"/>
          <w:divBdr>
            <w:top w:val="none" w:sz="0" w:space="0" w:color="auto"/>
            <w:left w:val="none" w:sz="0" w:space="0" w:color="auto"/>
            <w:bottom w:val="none" w:sz="0" w:space="0" w:color="auto"/>
            <w:right w:val="none" w:sz="0" w:space="0" w:color="auto"/>
          </w:divBdr>
        </w:div>
        <w:div w:id="2094546643">
          <w:marLeft w:val="0"/>
          <w:marRight w:val="0"/>
          <w:marTop w:val="0"/>
          <w:marBottom w:val="0"/>
          <w:divBdr>
            <w:top w:val="none" w:sz="0" w:space="0" w:color="auto"/>
            <w:left w:val="none" w:sz="0" w:space="0" w:color="auto"/>
            <w:bottom w:val="none" w:sz="0" w:space="0" w:color="auto"/>
            <w:right w:val="none" w:sz="0" w:space="0" w:color="auto"/>
          </w:divBdr>
        </w:div>
      </w:divsChild>
    </w:div>
    <w:div w:id="1370226732">
      <w:bodyDiv w:val="1"/>
      <w:marLeft w:val="0"/>
      <w:marRight w:val="0"/>
      <w:marTop w:val="0"/>
      <w:marBottom w:val="0"/>
      <w:divBdr>
        <w:top w:val="none" w:sz="0" w:space="0" w:color="auto"/>
        <w:left w:val="none" w:sz="0" w:space="0" w:color="auto"/>
        <w:bottom w:val="none" w:sz="0" w:space="0" w:color="auto"/>
        <w:right w:val="none" w:sz="0" w:space="0" w:color="auto"/>
      </w:divBdr>
    </w:div>
    <w:div w:id="1625112884">
      <w:bodyDiv w:val="1"/>
      <w:marLeft w:val="0"/>
      <w:marRight w:val="0"/>
      <w:marTop w:val="0"/>
      <w:marBottom w:val="0"/>
      <w:divBdr>
        <w:top w:val="none" w:sz="0" w:space="0" w:color="auto"/>
        <w:left w:val="none" w:sz="0" w:space="0" w:color="auto"/>
        <w:bottom w:val="none" w:sz="0" w:space="0" w:color="auto"/>
        <w:right w:val="none" w:sz="0" w:space="0" w:color="auto"/>
      </w:divBdr>
      <w:divsChild>
        <w:div w:id="1199003793">
          <w:marLeft w:val="0"/>
          <w:marRight w:val="0"/>
          <w:marTop w:val="0"/>
          <w:marBottom w:val="0"/>
          <w:divBdr>
            <w:top w:val="none" w:sz="0" w:space="0" w:color="auto"/>
            <w:left w:val="none" w:sz="0" w:space="0" w:color="auto"/>
            <w:bottom w:val="none" w:sz="0" w:space="0" w:color="auto"/>
            <w:right w:val="none" w:sz="0" w:space="0" w:color="auto"/>
          </w:divBdr>
        </w:div>
        <w:div w:id="1377971572">
          <w:marLeft w:val="0"/>
          <w:marRight w:val="0"/>
          <w:marTop w:val="0"/>
          <w:marBottom w:val="0"/>
          <w:divBdr>
            <w:top w:val="none" w:sz="0" w:space="0" w:color="auto"/>
            <w:left w:val="none" w:sz="0" w:space="0" w:color="auto"/>
            <w:bottom w:val="none" w:sz="0" w:space="0" w:color="auto"/>
            <w:right w:val="none" w:sz="0" w:space="0" w:color="auto"/>
          </w:divBdr>
        </w:div>
        <w:div w:id="1432969461">
          <w:marLeft w:val="0"/>
          <w:marRight w:val="0"/>
          <w:marTop w:val="0"/>
          <w:marBottom w:val="0"/>
          <w:divBdr>
            <w:top w:val="none" w:sz="0" w:space="0" w:color="auto"/>
            <w:left w:val="none" w:sz="0" w:space="0" w:color="auto"/>
            <w:bottom w:val="none" w:sz="0" w:space="0" w:color="auto"/>
            <w:right w:val="none" w:sz="0" w:space="0" w:color="auto"/>
          </w:divBdr>
        </w:div>
      </w:divsChild>
    </w:div>
    <w:div w:id="1721246790">
      <w:bodyDiv w:val="1"/>
      <w:marLeft w:val="0"/>
      <w:marRight w:val="0"/>
      <w:marTop w:val="0"/>
      <w:marBottom w:val="0"/>
      <w:divBdr>
        <w:top w:val="none" w:sz="0" w:space="0" w:color="auto"/>
        <w:left w:val="none" w:sz="0" w:space="0" w:color="auto"/>
        <w:bottom w:val="none" w:sz="0" w:space="0" w:color="auto"/>
        <w:right w:val="none" w:sz="0" w:space="0" w:color="auto"/>
      </w:divBdr>
    </w:div>
    <w:div w:id="1724716002">
      <w:bodyDiv w:val="1"/>
      <w:marLeft w:val="0"/>
      <w:marRight w:val="0"/>
      <w:marTop w:val="0"/>
      <w:marBottom w:val="0"/>
      <w:divBdr>
        <w:top w:val="none" w:sz="0" w:space="0" w:color="auto"/>
        <w:left w:val="none" w:sz="0" w:space="0" w:color="auto"/>
        <w:bottom w:val="none" w:sz="0" w:space="0" w:color="auto"/>
        <w:right w:val="none" w:sz="0" w:space="0" w:color="auto"/>
      </w:divBdr>
    </w:div>
    <w:div w:id="1756971948">
      <w:bodyDiv w:val="1"/>
      <w:marLeft w:val="0"/>
      <w:marRight w:val="0"/>
      <w:marTop w:val="0"/>
      <w:marBottom w:val="0"/>
      <w:divBdr>
        <w:top w:val="none" w:sz="0" w:space="0" w:color="auto"/>
        <w:left w:val="none" w:sz="0" w:space="0" w:color="auto"/>
        <w:bottom w:val="none" w:sz="0" w:space="0" w:color="auto"/>
        <w:right w:val="none" w:sz="0" w:space="0" w:color="auto"/>
      </w:divBdr>
    </w:div>
    <w:div w:id="1912152746">
      <w:bodyDiv w:val="1"/>
      <w:marLeft w:val="0"/>
      <w:marRight w:val="0"/>
      <w:marTop w:val="0"/>
      <w:marBottom w:val="0"/>
      <w:divBdr>
        <w:top w:val="none" w:sz="0" w:space="0" w:color="auto"/>
        <w:left w:val="none" w:sz="0" w:space="0" w:color="auto"/>
        <w:bottom w:val="none" w:sz="0" w:space="0" w:color="auto"/>
        <w:right w:val="none" w:sz="0" w:space="0" w:color="auto"/>
      </w:divBdr>
    </w:div>
    <w:div w:id="1948659650">
      <w:bodyDiv w:val="1"/>
      <w:marLeft w:val="0"/>
      <w:marRight w:val="0"/>
      <w:marTop w:val="0"/>
      <w:marBottom w:val="0"/>
      <w:divBdr>
        <w:top w:val="none" w:sz="0" w:space="0" w:color="auto"/>
        <w:left w:val="none" w:sz="0" w:space="0" w:color="auto"/>
        <w:bottom w:val="none" w:sz="0" w:space="0" w:color="auto"/>
        <w:right w:val="none" w:sz="0" w:space="0" w:color="auto"/>
      </w:divBdr>
    </w:div>
    <w:div w:id="2013947259">
      <w:bodyDiv w:val="1"/>
      <w:marLeft w:val="0"/>
      <w:marRight w:val="0"/>
      <w:marTop w:val="0"/>
      <w:marBottom w:val="0"/>
      <w:divBdr>
        <w:top w:val="none" w:sz="0" w:space="0" w:color="auto"/>
        <w:left w:val="none" w:sz="0" w:space="0" w:color="auto"/>
        <w:bottom w:val="none" w:sz="0" w:space="0" w:color="auto"/>
        <w:right w:val="none" w:sz="0" w:space="0" w:color="auto"/>
      </w:divBdr>
    </w:div>
    <w:div w:id="21258020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F28E0A17E4AE4FA5DD6A9AABB5DBC8" ma:contentTypeVersion="16" ma:contentTypeDescription="Create a new document." ma:contentTypeScope="" ma:versionID="a17fa769c7c4fea18ba461e558e121e5">
  <xsd:schema xmlns:xsd="http://www.w3.org/2001/XMLSchema" xmlns:xs="http://www.w3.org/2001/XMLSchema" xmlns:p="http://schemas.microsoft.com/office/2006/metadata/properties" xmlns:ns2="87f1a149-5420-40c2-b2e8-d8d0877ebc85" xmlns:ns3="23b7ebbb-480e-4d36-8f38-fd0ac82dae9c" targetNamespace="http://schemas.microsoft.com/office/2006/metadata/properties" ma:root="true" ma:fieldsID="3bfa0fac8ae4d24da5269d6ff34039be" ns2:_="" ns3:_="">
    <xsd:import namespace="87f1a149-5420-40c2-b2e8-d8d0877ebc85"/>
    <xsd:import namespace="23b7ebbb-480e-4d36-8f38-fd0ac82dae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PIC"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1a149-5420-40c2-b2e8-d8d0877eb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e5fdbd-f22c-4953-aab7-1427a6960b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PIC" ma:index="22" nillable="true" ma:displayName="PIC" ma:format="Dropdown" ma:internalName="PIC">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b7ebbb-480e-4d36-8f38-fd0ac82da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0c6d6a-6db8-425b-8997-37b28a1a719d}" ma:internalName="TaxCatchAll" ma:showField="CatchAllData" ma:web="23b7ebbb-480e-4d36-8f38-fd0ac82da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3b7ebbb-480e-4d36-8f38-fd0ac82dae9c" xsi:nil="true"/>
    <lcf76f155ced4ddcb4097134ff3c332f xmlns="87f1a149-5420-40c2-b2e8-d8d0877ebc85">
      <Terms xmlns="http://schemas.microsoft.com/office/infopath/2007/PartnerControls"/>
    </lcf76f155ced4ddcb4097134ff3c332f>
    <PIC xmlns="87f1a149-5420-40c2-b2e8-d8d0877ebc8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934C3C-1F7E-4BE6-BD60-DDF56A21B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1a149-5420-40c2-b2e8-d8d0877ebc85"/>
    <ds:schemaRef ds:uri="23b7ebbb-480e-4d36-8f38-fd0ac82da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D35394-9BBA-4CA7-9ACA-93FF9FC4B9FE}">
  <ds:schemaRefs>
    <ds:schemaRef ds:uri="http://schemas.openxmlformats.org/officeDocument/2006/bibliography"/>
  </ds:schemaRefs>
</ds:datastoreItem>
</file>

<file path=customXml/itemProps3.xml><?xml version="1.0" encoding="utf-8"?>
<ds:datastoreItem xmlns:ds="http://schemas.openxmlformats.org/officeDocument/2006/customXml" ds:itemID="{0EF6B3C1-2C0C-45C1-848E-2E47DFDB0FBC}">
  <ds:schemaRefs>
    <ds:schemaRef ds:uri="http://schemas.microsoft.com/office/2006/metadata/properties"/>
    <ds:schemaRef ds:uri="http://schemas.microsoft.com/office/infopath/2007/PartnerControls"/>
    <ds:schemaRef ds:uri="23b7ebbb-480e-4d36-8f38-fd0ac82dae9c"/>
    <ds:schemaRef ds:uri="87f1a149-5420-40c2-b2e8-d8d0877ebc85"/>
  </ds:schemaRefs>
</ds:datastoreItem>
</file>

<file path=customXml/itemProps4.xml><?xml version="1.0" encoding="utf-8"?>
<ds:datastoreItem xmlns:ds="http://schemas.openxmlformats.org/officeDocument/2006/customXml" ds:itemID="{ADE80AD1-B511-437D-9EC6-E71B406ED0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5</Pages>
  <Words>767</Words>
  <Characters>4373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5130</CharactersWithSpaces>
  <SharedDoc>false</SharedDoc>
  <HLinks>
    <vt:vector size="6" baseType="variant">
      <vt:variant>
        <vt:i4>8323163</vt:i4>
      </vt:variant>
      <vt:variant>
        <vt:i4>0</vt:i4>
      </vt:variant>
      <vt:variant>
        <vt:i4>0</vt:i4>
      </vt:variant>
      <vt:variant>
        <vt:i4>5</vt:i4>
      </vt:variant>
      <vt:variant>
        <vt:lpwstr>mailto:maulida.hastiningsih@pu.go.id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Yusup Hidayat</cp:lastModifiedBy>
  <cp:revision>346</cp:revision>
  <cp:lastPrinted>2025-05-23T01:56:00Z</cp:lastPrinted>
  <dcterms:created xsi:type="dcterms:W3CDTF">2025-03-14T09:11:00Z</dcterms:created>
  <dcterms:modified xsi:type="dcterms:W3CDTF">2026-08-13T07:03:00Z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0x010100AEF28E0A17E4AE4FA5DD6A9AABB5DBC8</vt:lpwstr>
  </property>
  <property fmtid="{D5CDD505-2E9C-101B-9397-08002B2CF9AE}" pid="3" name="MediaServiceImageTags">
    <vt:lpwstr/>
  </property>
</Properties>
</file>