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6DAE" w14:textId="44253E54" w:rsidR="00F05D94" w:rsidRPr="005A1202" w:rsidRDefault="7EE60B70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>I</w:t>
      </w:r>
      <w:r w:rsidRPr="005A1202">
        <w:rPr>
          <w:rFonts w:ascii="Arial" w:eastAsia="Arial" w:hAnsi="Arial" w:cs="Arial"/>
          <w:b/>
          <w:bCs/>
          <w:spacing w:val="5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C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AR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A</w:t>
      </w:r>
    </w:p>
    <w:p w14:paraId="50AEC1D5" w14:textId="77824831" w:rsidR="00F05D94" w:rsidRPr="005A1202" w:rsidRDefault="3FF3175E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pacing w:val="2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HASIL REVIU</w:t>
      </w:r>
      <w:r w:rsidR="69DFB3A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DOKUMEN PERSIAPAN </w:t>
      </w:r>
      <w:r w:rsidR="368AD954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PENGADAAN</w:t>
      </w:r>
    </w:p>
    <w:p w14:paraId="5B4EF672" w14:textId="647287A4" w:rsidR="00924301" w:rsidRPr="001C3A01" w:rsidRDefault="7EE60B70" w:rsidP="00604244">
      <w:pPr>
        <w:spacing w:line="276" w:lineRule="auto"/>
        <w:ind w:right="28"/>
        <w:jc w:val="center"/>
        <w:rPr>
          <w:rFonts w:ascii="Arial" w:eastAsia="Arial" w:hAnsi="Arial" w:cs="Arial"/>
          <w:spacing w:val="-3"/>
          <w:sz w:val="22"/>
          <w:szCs w:val="22"/>
          <w:lang w:val="sv-SE"/>
        </w:rPr>
      </w:pP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or</w:t>
      </w:r>
      <w:r w:rsidR="00C80926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z w:val="22"/>
          <w:szCs w:val="22"/>
        </w:rPr>
        <w:t xml:space="preserve">: </w:t>
      </w:r>
      <w:r w:rsidR="00BC4A0E">
        <w:rPr>
          <w:rFonts w:ascii="Arial" w:eastAsia="Arial" w:hAnsi="Arial" w:cs="Arial"/>
          <w:sz w:val="22"/>
          <w:szCs w:val="22"/>
          <w:lang w:val="en-US"/>
        </w:rPr>
        <w:t>{kode_klasifikasi}</w:t>
      </w:r>
      <w:r w:rsidR="00BC4A0E" w:rsidRPr="00BC4A0E">
        <w:rPr>
          <w:rFonts w:ascii="Arial" w:eastAsia="Arial" w:hAnsi="Arial" w:cs="Arial"/>
          <w:sz w:val="22"/>
          <w:szCs w:val="22"/>
        </w:rPr>
        <w:t>/R/Bp2jk17/POKJA-</w:t>
      </w:r>
      <w:r w:rsidR="00BC4A0E">
        <w:rPr>
          <w:rFonts w:ascii="Arial" w:eastAsia="Arial" w:hAnsi="Arial" w:cs="Arial"/>
          <w:sz w:val="22"/>
          <w:szCs w:val="22"/>
          <w:lang w:val="en-US"/>
        </w:rPr>
        <w:t>{kode_pokja}</w:t>
      </w:r>
      <w:r w:rsidR="00BC4A0E" w:rsidRPr="00BC4A0E">
        <w:rPr>
          <w:rFonts w:ascii="Arial" w:eastAsia="Arial" w:hAnsi="Arial" w:cs="Arial"/>
          <w:sz w:val="22"/>
          <w:szCs w:val="22"/>
        </w:rPr>
        <w:t>/2026/02</w:t>
      </w:r>
    </w:p>
    <w:p w14:paraId="453994A8" w14:textId="77777777" w:rsidR="0061777D" w:rsidRPr="006D69C9" w:rsidRDefault="0061777D" w:rsidP="003939EB">
      <w:pPr>
        <w:spacing w:after="200"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  <w:lang w:val="sv-SE"/>
        </w:rPr>
      </w:pPr>
    </w:p>
    <w:p w14:paraId="3508DDE8" w14:textId="66358B87" w:rsidR="00214318" w:rsidRPr="005A1202" w:rsidRDefault="00214318" w:rsidP="003939EB">
      <w:pPr>
        <w:spacing w:after="200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ad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="0061777D" w:rsidRPr="005A120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{hari</w:t>
      </w:r>
      <w:r w:rsidR="00D33470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reviu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gg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l</w:t>
      </w:r>
      <w:r w:rsidR="00176047" w:rsidRPr="001C3A01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{tanggal_</w:t>
      </w:r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5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="00353605"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n</w:t>
      </w:r>
      <w:r w:rsidR="00DD7622"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{bulan_</w:t>
      </w:r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6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6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{tahun_</w:t>
      </w:r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1"/>
          <w:sz w:val="22"/>
          <w:szCs w:val="22"/>
        </w:rPr>
        <w:t>l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h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do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n persiapan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oleh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Kelompok Kerja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Pemilihan </w:t>
      </w:r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{kode_pokja} </w:t>
      </w:r>
      <w:r w:rsidRPr="00076073">
        <w:rPr>
          <w:rFonts w:ascii="Arial" w:eastAsia="Arial" w:hAnsi="Arial" w:cs="Arial"/>
          <w:b/>
          <w:bCs/>
          <w:spacing w:val="-2"/>
          <w:sz w:val="22"/>
          <w:szCs w:val="22"/>
        </w:rPr>
        <w:t>BP</w:t>
      </w:r>
      <w:r w:rsidRPr="00076073">
        <w:rPr>
          <w:rFonts w:ascii="Arial" w:eastAsia="Arial" w:hAnsi="Arial" w:cs="Arial"/>
          <w:b/>
          <w:bCs/>
          <w:spacing w:val="2"/>
          <w:sz w:val="22"/>
          <w:szCs w:val="22"/>
        </w:rPr>
        <w:t>2</w:t>
      </w:r>
      <w:r w:rsidRPr="00076073">
        <w:rPr>
          <w:rFonts w:ascii="Arial" w:eastAsia="Arial" w:hAnsi="Arial" w:cs="Arial"/>
          <w:b/>
          <w:bCs/>
          <w:sz w:val="22"/>
          <w:szCs w:val="22"/>
        </w:rPr>
        <w:t>JK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W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il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h</w:t>
      </w:r>
      <w:r w:rsidR="0061777D" w:rsidRPr="005A1202">
        <w:rPr>
          <w:rFonts w:ascii="Arial" w:eastAsia="Arial" w:hAnsi="Arial" w:cs="Arial"/>
          <w:b/>
          <w:bCs/>
          <w:sz w:val="22"/>
          <w:szCs w:val="22"/>
        </w:rPr>
        <w:t xml:space="preserve"> Kalimantan Selatan Tahun Anggaran </w:t>
      </w:r>
      <w:r w:rsidR="00DD2DEC">
        <w:rPr>
          <w:rFonts w:ascii="Arial" w:eastAsia="Arial" w:hAnsi="Arial" w:cs="Arial"/>
          <w:b/>
          <w:bCs/>
          <w:sz w:val="22"/>
          <w:szCs w:val="22"/>
        </w:rPr>
        <w:t>{tahun_anggaran}</w:t>
      </w:r>
      <w:r w:rsidR="0061777D" w:rsidRPr="001C3A01">
        <w:rPr>
          <w:rFonts w:ascii="Arial" w:eastAsia="Arial" w:hAnsi="Arial" w:cs="Arial"/>
          <w:color w:val="A6A6A6" w:themeColor="background1" w:themeShade="A6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2"/>
          <w:sz w:val="22"/>
          <w:szCs w:val="22"/>
        </w:rPr>
        <w:t>be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:</w:t>
      </w: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4D5FB2" w:rsidRPr="005A1202" w14:paraId="036F7B03" w14:textId="77777777" w:rsidTr="007F1899">
        <w:trPr>
          <w:trHeight w:val="300"/>
        </w:trPr>
        <w:tc>
          <w:tcPr>
            <w:tcW w:w="1953" w:type="dxa"/>
            <w:hideMark/>
          </w:tcPr>
          <w:p w14:paraId="3035D2D1" w14:textId="6112C597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</w:p>
        </w:tc>
        <w:tc>
          <w:tcPr>
            <w:tcW w:w="305" w:type="dxa"/>
            <w:hideMark/>
          </w:tcPr>
          <w:p w14:paraId="1BE564FC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98449A1" w14:textId="0C86FFA0" w:rsidR="004D5FB2" w:rsidRPr="003B3A7A" w:rsidRDefault="004C2E07" w:rsidP="00231216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FB168F" w:rsidRPr="005A1202" w14:paraId="709221FA" w14:textId="77777777" w:rsidTr="007F1899">
        <w:trPr>
          <w:trHeight w:val="300"/>
        </w:trPr>
        <w:tc>
          <w:tcPr>
            <w:tcW w:w="1953" w:type="dxa"/>
            <w:hideMark/>
          </w:tcPr>
          <w:p w14:paraId="66CEDD0E" w14:textId="283317AF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</w:p>
        </w:tc>
        <w:tc>
          <w:tcPr>
            <w:tcW w:w="305" w:type="dxa"/>
            <w:hideMark/>
          </w:tcPr>
          <w:p w14:paraId="2903606B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63C018C" w14:textId="094CB5A9" w:rsidR="00FB168F" w:rsidRPr="001C3A01" w:rsidRDefault="002F0978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sv-SE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FB168F" w:rsidRPr="005A1202" w14:paraId="0FD8DF43" w14:textId="77777777" w:rsidTr="007F1899">
        <w:trPr>
          <w:trHeight w:val="300"/>
        </w:trPr>
        <w:tc>
          <w:tcPr>
            <w:tcW w:w="1953" w:type="dxa"/>
            <w:hideMark/>
          </w:tcPr>
          <w:p w14:paraId="312E5664" w14:textId="4B2068A5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</w:p>
        </w:tc>
        <w:tc>
          <w:tcPr>
            <w:tcW w:w="305" w:type="dxa"/>
            <w:hideMark/>
          </w:tcPr>
          <w:p w14:paraId="59B4FF09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0C49910A" w14:textId="4AD33619" w:rsidR="00FB168F" w:rsidRPr="004D5FB2" w:rsidRDefault="00EE600B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B652F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4D5FB2" w:rsidRPr="005A1202" w14:paraId="038E987C" w14:textId="77777777" w:rsidTr="007F1899">
        <w:trPr>
          <w:trHeight w:val="300"/>
        </w:trPr>
        <w:tc>
          <w:tcPr>
            <w:tcW w:w="1953" w:type="dxa"/>
            <w:hideMark/>
          </w:tcPr>
          <w:p w14:paraId="0DF9D4C0" w14:textId="355B5424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</w:p>
        </w:tc>
        <w:tc>
          <w:tcPr>
            <w:tcW w:w="305" w:type="dxa"/>
            <w:hideMark/>
          </w:tcPr>
          <w:p w14:paraId="44638132" w14:textId="62F39D8C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6F45E7AF" w14:textId="218A6A2D" w:rsidR="004D5FB2" w:rsidRPr="004D5FB2" w:rsidRDefault="00936D0B" w:rsidP="00C60701">
            <w:pPr>
              <w:spacing w:line="276" w:lineRule="auto"/>
              <w:ind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4D5FB2" w:rsidRPr="005A1202" w14:paraId="7CAB0942" w14:textId="77777777" w:rsidTr="007F1899">
        <w:trPr>
          <w:trHeight w:val="300"/>
        </w:trPr>
        <w:tc>
          <w:tcPr>
            <w:tcW w:w="1953" w:type="dxa"/>
            <w:hideMark/>
          </w:tcPr>
          <w:p w14:paraId="107C779C" w14:textId="0BB7A686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</w:p>
        </w:tc>
        <w:tc>
          <w:tcPr>
            <w:tcW w:w="305" w:type="dxa"/>
            <w:hideMark/>
          </w:tcPr>
          <w:p w14:paraId="120555BF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7F39D57" w14:textId="23C6EAFF" w:rsidR="004D5FB2" w:rsidRPr="004D5FB2" w:rsidRDefault="00BF6EDE" w:rsidP="004D5FB2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r w:rsidR="004922D3">
              <w:rPr>
                <w:rFonts w:ascii="Arial" w:hAnsi="Arial" w:cs="Arial"/>
                <w:sz w:val="22"/>
                <w:szCs w:val="22"/>
                <w:lang w:val="en-US"/>
              </w:rPr>
              <w:t>pemilihan</w:t>
            </w:r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5FB2" w:rsidRPr="005A1202" w14:paraId="04B4DC84" w14:textId="77777777" w:rsidTr="007F1899">
        <w:trPr>
          <w:trHeight w:val="300"/>
        </w:trPr>
        <w:tc>
          <w:tcPr>
            <w:tcW w:w="1953" w:type="dxa"/>
            <w:hideMark/>
          </w:tcPr>
          <w:p w14:paraId="488F1F10" w14:textId="1F7C140F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</w:t>
            </w:r>
          </w:p>
        </w:tc>
        <w:tc>
          <w:tcPr>
            <w:tcW w:w="305" w:type="dxa"/>
            <w:hideMark/>
          </w:tcPr>
          <w:p w14:paraId="35A78CD8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D61304C" w14:textId="18E6BD06" w:rsidR="004D5FB2" w:rsidRPr="004D5FB2" w:rsidRDefault="00552318" w:rsidP="004D5FB2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4D5FB2" w:rsidRPr="005A1202" w14:paraId="6811063B" w14:textId="77777777" w:rsidTr="007F1899">
        <w:trPr>
          <w:trHeight w:val="300"/>
        </w:trPr>
        <w:tc>
          <w:tcPr>
            <w:tcW w:w="1953" w:type="dxa"/>
            <w:hideMark/>
          </w:tcPr>
          <w:p w14:paraId="297C742B" w14:textId="2A7B08C9" w:rsidR="004D5FB2" w:rsidRPr="005A1202" w:rsidRDefault="004D5FB2" w:rsidP="00C60701">
            <w:pPr>
              <w:spacing w:line="276" w:lineRule="auto"/>
              <w:ind w:left="101"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0AB0C53" w14:textId="7CA25757" w:rsidR="00F110DE" w:rsidRDefault="00F110DE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50D015F" w14:textId="289F8895" w:rsidR="004D5FB2" w:rsidRPr="000E11F6" w:rsidRDefault="009539DA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B76552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 w:rsidRPr="00B76552">
              <w:rPr>
                <w:rFonts w:ascii="Arial" w:hAnsi="Arial" w:cs="Arial"/>
                <w:sz w:val="22"/>
                <w:szCs w:val="22"/>
              </w:rPr>
              <w:t>pagu</w:t>
            </w:r>
            <w:r w:rsidRPr="00B76552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6D10"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9539DA" w:rsidRPr="005A1202" w14:paraId="2619A573" w14:textId="77777777" w:rsidTr="007F1899">
        <w:trPr>
          <w:trHeight w:val="300"/>
        </w:trPr>
        <w:tc>
          <w:tcPr>
            <w:tcW w:w="1953" w:type="dxa"/>
          </w:tcPr>
          <w:p w14:paraId="7028EC02" w14:textId="77777777" w:rsidR="009539DA" w:rsidRPr="005A1202" w:rsidRDefault="009539DA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7777777" w:rsidR="009539DA" w:rsidRPr="005A1202" w:rsidRDefault="009539DA" w:rsidP="009539DA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48FC124" w14:textId="42008349" w:rsidR="009539DA" w:rsidRDefault="009539DA" w:rsidP="009539D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25BA812" w14:textId="1EE74B6F" w:rsidR="009539DA" w:rsidRPr="000E11F6" w:rsidRDefault="009539DA" w:rsidP="009539DA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1C3A01" w:rsidRDefault="005773FB" w:rsidP="003939EB">
      <w:pPr>
        <w:spacing w:line="276" w:lineRule="auto"/>
        <w:ind w:left="101" w:right="28"/>
        <w:jc w:val="both"/>
        <w:rPr>
          <w:rFonts w:ascii="Arial" w:eastAsia="Arial" w:hAnsi="Arial" w:cs="Arial"/>
          <w:sz w:val="22"/>
          <w:szCs w:val="22"/>
          <w:lang w:val="ms-MY"/>
        </w:rPr>
      </w:pPr>
    </w:p>
    <w:p w14:paraId="68CE5F2D" w14:textId="3D1BDED6" w:rsidR="000F1F50" w:rsidRPr="005A1202" w:rsidRDefault="000F1F5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50263EB4" w14:textId="77777777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Peraturan Presiden Nomor 16 Tahun 2018 tentang Pengadaan Barang/Jasa Pemerintah sebagaimana telah diubah dengan Peraturan Presiden Nomor 12 Tahun 2021 tentang Perubahan atas Peraturan Presiden Nomor 16 Tahun 2018 tentang Pengadaan Barang/Jasa Pemerintah;</w:t>
      </w:r>
    </w:p>
    <w:p w14:paraId="664054CF" w14:textId="290047B6" w:rsidR="000F1F50" w:rsidRPr="005A1202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sz w:val="22"/>
          <w:szCs w:val="22"/>
        </w:rPr>
      </w:pP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Peraturan Lembaga Kebijakan Pengadaan</w:t>
      </w:r>
      <w:r w:rsidR="005174B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Barang/Jasa Pemerintah Republik Indonesia Nomor 12 Tahun 2021 tentang Pedoman Pelaksanaan Pengadaan Barang/Jasa Pemerintah Melalui Penyedia sebagaimana telah diubah dengan Peraturan Lembaga Nomor 4 Tahun 2024 tentang Perubahan atas Peraturan Lembaga Kebijakan Pengadaan Barang/Jasa Pemerintah Nomor 12 Tahun 2021 tentang Pedoman Pelaksanaan Pengadaan Barang/Jasa Pemerintah Melalui Penyedia</w:t>
      </w:r>
      <w:r w:rsidRPr="001C3A01">
        <w:rPr>
          <w:rFonts w:ascii="Arial" w:eastAsia="Arial" w:hAnsi="Arial" w:cs="Arial"/>
          <w:color w:val="000000" w:themeColor="text1"/>
          <w:sz w:val="22"/>
          <w:szCs w:val="22"/>
        </w:rPr>
        <w:t>;</w:t>
      </w:r>
    </w:p>
    <w:p w14:paraId="4D0265BC" w14:textId="578C48A2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epu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5174BE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t </w:t>
      </w: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o</w:t>
      </w:r>
      <w:r w:rsidRPr="005A1202">
        <w:rPr>
          <w:rFonts w:ascii="Arial" w:eastAsia="Arial" w:hAnsi="Arial" w:cs="Arial"/>
          <w:sz w:val="22"/>
          <w:szCs w:val="22"/>
        </w:rPr>
        <w:t xml:space="preserve">r </w:t>
      </w:r>
      <w:r w:rsidRPr="005A1202">
        <w:rPr>
          <w:rFonts w:ascii="Arial" w:eastAsia="Arial" w:hAnsi="Arial" w:cs="Arial"/>
          <w:spacing w:val="2"/>
          <w:sz w:val="22"/>
          <w:szCs w:val="22"/>
        </w:rPr>
        <w:t>1</w:t>
      </w:r>
      <w:r w:rsidRPr="005A1202">
        <w:rPr>
          <w:rFonts w:ascii="Arial" w:eastAsia="Arial" w:hAnsi="Arial" w:cs="Arial"/>
          <w:spacing w:val="-2"/>
          <w:sz w:val="22"/>
          <w:szCs w:val="22"/>
        </w:rPr>
        <w:t>6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KP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-1"/>
          <w:sz w:val="22"/>
          <w:szCs w:val="22"/>
        </w:rPr>
        <w:t>S/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2"/>
          <w:sz w:val="22"/>
          <w:szCs w:val="22"/>
        </w:rPr>
        <w:t>2</w:t>
      </w:r>
      <w:r w:rsidRPr="005A1202">
        <w:rPr>
          <w:rFonts w:ascii="Arial" w:eastAsia="Arial" w:hAnsi="Arial" w:cs="Arial"/>
          <w:sz w:val="22"/>
          <w:szCs w:val="22"/>
        </w:rPr>
        <w:t>1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4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z w:val="22"/>
          <w:szCs w:val="22"/>
        </w:rPr>
        <w:t xml:space="preserve">g </w:t>
      </w:r>
      <w:r w:rsidRPr="005A1202">
        <w:rPr>
          <w:rFonts w:ascii="Arial" w:eastAsia="Arial" w:hAnsi="Arial" w:cs="Arial"/>
          <w:spacing w:val="3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b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sa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a T</w:t>
      </w:r>
      <w:r w:rsidRPr="005A1202">
        <w:rPr>
          <w:rFonts w:ascii="Arial" w:eastAsia="Arial" w:hAnsi="Arial" w:cs="Arial"/>
          <w:spacing w:val="3"/>
          <w:sz w:val="22"/>
          <w:szCs w:val="22"/>
        </w:rPr>
        <w:t>e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Ke</w:t>
      </w:r>
      <w:r w:rsidRPr="005A1202">
        <w:rPr>
          <w:rFonts w:ascii="Arial" w:eastAsia="Arial" w:hAnsi="Arial" w:cs="Arial"/>
          <w:spacing w:val="2"/>
          <w:sz w:val="22"/>
          <w:szCs w:val="22"/>
        </w:rPr>
        <w:t>men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</w:t>
      </w:r>
      <w:r w:rsidRPr="005A1202">
        <w:rPr>
          <w:rFonts w:ascii="Arial" w:eastAsia="Arial" w:hAnsi="Arial" w:cs="Arial"/>
          <w:spacing w:val="-4"/>
          <w:sz w:val="22"/>
          <w:szCs w:val="22"/>
        </w:rPr>
        <w:t>i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;</w:t>
      </w:r>
    </w:p>
    <w:p w14:paraId="1CC65631" w14:textId="6C9973AF" w:rsidR="00740B79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Standar Operasional Prosedur Nomor 13/SOP.04/2024 tanggal 15 Juli 2024 tentang Reviu Dokumen Persiapan Pengadaan dan Penyiapan Dokumen Pemilihan;</w:t>
      </w:r>
    </w:p>
    <w:p w14:paraId="0DBDCF06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2F44019A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6FD64D51" w14:textId="77777777" w:rsidR="004C27FF" w:rsidRP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1B278FBC" w14:textId="68B27208" w:rsidR="00740B79" w:rsidRPr="005A1202" w:rsidRDefault="00740B79" w:rsidP="003939EB">
      <w:pPr>
        <w:pStyle w:val="ListParagraph"/>
        <w:spacing w:before="2" w:line="276" w:lineRule="auto"/>
        <w:ind w:left="927" w:right="28"/>
        <w:jc w:val="right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e. Keputusan...</w:t>
      </w:r>
    </w:p>
    <w:p w14:paraId="7F5915F6" w14:textId="1E5753C0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bookmarkStart w:id="0" w:name="_Hlk198203503"/>
      <w:r w:rsidRPr="005C5608">
        <w:rPr>
          <w:rFonts w:ascii="Arial" w:eastAsia="Arial" w:hAnsi="Arial" w:cs="Arial"/>
          <w:spacing w:val="-2"/>
          <w:sz w:val="22"/>
          <w:szCs w:val="22"/>
        </w:rPr>
        <w:lastRenderedPageBreak/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>JK</w:t>
      </w:r>
      <w:r w:rsidR="00FD26B2" w:rsidRPr="005C5608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h Kalimantan Selatan/Kepala UPTPBJ Kalimantan Selatan Kementerian Pekerjaan Umum</w:t>
      </w:r>
      <w:r w:rsidRPr="005C5608">
        <w:rPr>
          <w:rFonts w:ascii="Arial" w:eastAsia="Arial" w:hAnsi="Arial" w:cs="Arial"/>
          <w:spacing w:val="1"/>
          <w:sz w:val="22"/>
          <w:szCs w:val="22"/>
        </w:rPr>
        <w:t xml:space="preserve"> 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606B5F" w:rsidRPr="00606B5F">
        <w:rPr>
          <w:rFonts w:ascii="Arial" w:eastAsia="Arial" w:hAnsi="Arial" w:cs="Arial"/>
          <w:sz w:val="22"/>
          <w:szCs w:val="22"/>
        </w:rPr>
        <w:t>{nomor_sk_pokja}</w:t>
      </w:r>
      <w:r w:rsidR="00606B5F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_sk_pokja}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="00FD26B2" w:rsidRPr="005C560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d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1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enu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s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Kelompok Kerja Pemilihan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{kode_pokja}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 BP2JK Wilayah Kalimantan Selatan Kementerian Pekerjaan Umum Tahun Anggaran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</w:p>
    <w:p w14:paraId="17AC73B5" w14:textId="2D5E9DFB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 xml:space="preserve">JK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h Kalimantan Selatan/Kepala UPTPBJ Kalimantan Selatan Kementerian Pekerjaan Umum </w:t>
      </w:r>
      <w:r w:rsidRPr="005C5608">
        <w:rPr>
          <w:rFonts w:ascii="Arial" w:eastAsia="Arial" w:hAnsi="Arial" w:cs="Arial"/>
          <w:spacing w:val="1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196587" w:rsidRPr="00606B5F">
        <w:rPr>
          <w:rFonts w:ascii="Arial" w:eastAsia="Arial" w:hAnsi="Arial" w:cs="Arial"/>
          <w:sz w:val="22"/>
          <w:szCs w:val="22"/>
        </w:rPr>
        <w:t>{nomor_sk_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Tim Pelaksana </w:t>
      </w:r>
      <w:r w:rsidR="001237C6">
        <w:rPr>
          <w:rFonts w:ascii="Arial" w:eastAsia="Arial" w:hAnsi="Arial" w:cs="Arial"/>
          <w:spacing w:val="3"/>
          <w:sz w:val="22"/>
          <w:szCs w:val="22"/>
        </w:rPr>
        <w:t>{kode_pok</w:t>
      </w:r>
      <w:r w:rsidR="00001149">
        <w:rPr>
          <w:rFonts w:ascii="Arial" w:eastAsia="Arial" w:hAnsi="Arial" w:cs="Arial"/>
          <w:spacing w:val="3"/>
          <w:sz w:val="22"/>
          <w:szCs w:val="22"/>
        </w:rPr>
        <w:t>ja</w:t>
      </w:r>
      <w:r w:rsidR="001237C6">
        <w:rPr>
          <w:rFonts w:ascii="Arial" w:eastAsia="Arial" w:hAnsi="Arial" w:cs="Arial"/>
          <w:spacing w:val="3"/>
          <w:sz w:val="22"/>
          <w:szCs w:val="22"/>
        </w:rPr>
        <w:t>}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BP2JK Wilayah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Wilayah Kalimantan Selatan Kementerian Pekerjaan Umum Tahun Anggaran </w:t>
      </w:r>
      <w:r w:rsidR="001237C6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  <w:r w:rsidRPr="005C5608">
        <w:rPr>
          <w:rFonts w:ascii="Arial" w:eastAsia="Arial" w:hAnsi="Arial" w:cs="Arial"/>
          <w:sz w:val="22"/>
          <w:szCs w:val="22"/>
        </w:rPr>
        <w:t xml:space="preserve"> dan</w:t>
      </w:r>
    </w:p>
    <w:bookmarkEnd w:id="0"/>
    <w:p w14:paraId="3A015904" w14:textId="2784EF7F" w:rsidR="000F1F50" w:rsidRPr="005C5608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z w:val="22"/>
          <w:szCs w:val="22"/>
        </w:rPr>
        <w:t xml:space="preserve">Undangan Rapat Pembahasan Reviu Dokumen Persiapan Pengadaan dan Penyiapan Dokumen Pemilihan Nomor </w:t>
      </w:r>
      <w:r w:rsidR="00F91004">
        <w:rPr>
          <w:rFonts w:ascii="Arial" w:eastAsia="Arial" w:hAnsi="Arial" w:cs="Arial"/>
          <w:sz w:val="22"/>
          <w:szCs w:val="22"/>
        </w:rPr>
        <w:t>{nomor_undangan_rapat}</w:t>
      </w:r>
      <w:r w:rsidR="0061777D" w:rsidRPr="005C5608">
        <w:rPr>
          <w:rFonts w:ascii="Arial" w:eastAsia="Arial" w:hAnsi="Arial" w:cs="Arial"/>
          <w:sz w:val="22"/>
          <w:szCs w:val="22"/>
        </w:rPr>
        <w:t xml:space="preserve"> </w:t>
      </w:r>
      <w:r w:rsidR="00A40573" w:rsidRPr="005C5608">
        <w:rPr>
          <w:rFonts w:ascii="Arial" w:eastAsia="Arial" w:hAnsi="Arial" w:cs="Arial"/>
          <w:sz w:val="22"/>
          <w:szCs w:val="22"/>
        </w:rPr>
        <w:t>t</w:t>
      </w:r>
      <w:r w:rsidRPr="005C5608">
        <w:rPr>
          <w:rFonts w:ascii="Arial" w:eastAsia="Arial" w:hAnsi="Arial" w:cs="Arial"/>
          <w:sz w:val="22"/>
          <w:szCs w:val="22"/>
        </w:rPr>
        <w:t xml:space="preserve">anggal </w:t>
      </w:r>
      <w:r w:rsidR="00F91004">
        <w:rPr>
          <w:rFonts w:ascii="Arial" w:eastAsia="Arial" w:hAnsi="Arial" w:cs="Arial"/>
          <w:sz w:val="22"/>
          <w:szCs w:val="22"/>
        </w:rPr>
        <w:t>{tanggal_</w:t>
      </w:r>
      <w:r w:rsidR="00AA302C">
        <w:rPr>
          <w:rFonts w:ascii="Arial" w:eastAsia="Arial" w:hAnsi="Arial" w:cs="Arial"/>
          <w:spacing w:val="-2"/>
          <w:sz w:val="22"/>
          <w:szCs w:val="22"/>
        </w:rPr>
        <w:t>reviu</w:t>
      </w:r>
      <w:r w:rsidR="00F91004">
        <w:rPr>
          <w:rFonts w:ascii="Arial" w:eastAsia="Arial" w:hAnsi="Arial" w:cs="Arial"/>
          <w:sz w:val="22"/>
          <w:szCs w:val="22"/>
        </w:rPr>
        <w:t>}</w:t>
      </w:r>
      <w:r w:rsidR="00A2468E" w:rsidRPr="00F91004">
        <w:rPr>
          <w:rFonts w:ascii="Arial" w:eastAsia="Arial" w:hAnsi="Arial" w:cs="Arial"/>
          <w:sz w:val="22"/>
          <w:szCs w:val="22"/>
        </w:rPr>
        <w:t>.</w:t>
      </w:r>
    </w:p>
    <w:p w14:paraId="70C8BC8A" w14:textId="77777777" w:rsidR="00673373" w:rsidRPr="005A1202" w:rsidRDefault="00673373" w:rsidP="003939EB">
      <w:pPr>
        <w:pStyle w:val="ListParagraph"/>
        <w:spacing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5107DF8" w14:textId="77777777" w:rsidR="001E29B0" w:rsidRPr="005A1202" w:rsidRDefault="7EE60B7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3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R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ng Lin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up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 xml:space="preserve"> </w:t>
      </w:r>
      <w:r w:rsidR="0024275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="5C42476C"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48F485AC" w14:textId="0F286665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pacing w:val="-2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Dokumen Persiapan Pengadaan dilaksanakan oleh Pokja Pemilihan bersama dengan Tim Pelaksana dan Pejabat Pembuat Komitmen. Pemeriksaan mengenai kelengkapan berkas yang disampaikan maupun substansinya </w:t>
      </w:r>
      <w:r w:rsidRPr="005A1202">
        <w:rPr>
          <w:rFonts w:ascii="Arial" w:eastAsia="Arial" w:hAnsi="Arial" w:cs="Arial"/>
          <w:sz w:val="22"/>
          <w:szCs w:val="22"/>
        </w:rPr>
        <w:t xml:space="preserve">sesuai </w:t>
      </w:r>
      <w:r w:rsidR="007D483B" w:rsidRPr="005A1202">
        <w:rPr>
          <w:rFonts w:ascii="Arial" w:eastAsia="Arial" w:hAnsi="Arial" w:cs="Arial"/>
          <w:sz w:val="22"/>
          <w:szCs w:val="22"/>
        </w:rPr>
        <w:t>dengan peraturan perundang</w:t>
      </w:r>
      <w:r w:rsidR="000F1F50" w:rsidRPr="005A1202">
        <w:rPr>
          <w:rFonts w:ascii="Arial" w:eastAsia="Arial" w:hAnsi="Arial" w:cs="Arial"/>
          <w:sz w:val="22"/>
          <w:szCs w:val="22"/>
        </w:rPr>
        <w:t>-</w:t>
      </w:r>
      <w:r w:rsidRPr="005A1202">
        <w:rPr>
          <w:rFonts w:ascii="Arial" w:eastAsia="Arial" w:hAnsi="Arial" w:cs="Arial"/>
          <w:sz w:val="22"/>
          <w:szCs w:val="22"/>
        </w:rPr>
        <w:t>undangan terkait Pengadaan Barang/Jasa Pemerintah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.</w:t>
      </w:r>
    </w:p>
    <w:p w14:paraId="695E0FDA" w14:textId="77777777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C180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D4BD64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FD32F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C0A5A29" w14:textId="77777777" w:rsidR="005F4954" w:rsidRDefault="005F4954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54FF187C" w14:textId="77777777" w:rsidR="007A01FA" w:rsidRPr="007A01FA" w:rsidRDefault="007A01FA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77DC02D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45E953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5914F7A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962D3E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465D10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E082B7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02A629C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DB0572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9B1B00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39AE9D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EB4551D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16CBD1E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47C5A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5ABE35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CFAEC4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5E4D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DE2FFD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90E46B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45460C8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2E5E73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A0161A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B9353A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87B1652" w14:textId="6427F29D" w:rsidR="00990DBA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990DBA" w:rsidRPr="005A1202" w:rsidSect="00B1684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134" w:right="1134" w:bottom="1418" w:left="1418" w:header="720" w:footer="284" w:gutter="0"/>
          <w:cols w:space="720"/>
          <w:titlePg/>
          <w:docGrid w:linePitch="272"/>
        </w:sectPr>
      </w:pPr>
      <w:r w:rsidRPr="005A1202">
        <w:rPr>
          <w:rFonts w:ascii="Arial" w:eastAsia="Arial" w:hAnsi="Arial" w:cs="Arial"/>
          <w:i/>
          <w:iCs/>
          <w:sz w:val="22"/>
          <w:szCs w:val="22"/>
        </w:rPr>
        <w:t>3. Hasil...</w:t>
      </w:r>
    </w:p>
    <w:p w14:paraId="5F9DF405" w14:textId="6B037FA4" w:rsidR="00976CF9" w:rsidRPr="002E65A6" w:rsidRDefault="003B2255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hAnsi="Arial" w:cs="Arial"/>
          <w:sz w:val="22"/>
          <w:szCs w:val="22"/>
        </w:rPr>
      </w:pPr>
      <w:r w:rsidRPr="002E65A6">
        <w:rPr>
          <w:rFonts w:ascii="Arial" w:hAnsi="Arial" w:cs="Arial"/>
          <w:b/>
          <w:bCs/>
          <w:sz w:val="22"/>
          <w:szCs w:val="22"/>
        </w:rPr>
        <w:lastRenderedPageBreak/>
        <w:t>Hasil Reviu</w:t>
      </w:r>
      <w:r w:rsidR="00976CF9" w:rsidRPr="002E65A6">
        <w:rPr>
          <w:rFonts w:ascii="Arial" w:hAnsi="Arial" w:cs="Arial"/>
          <w:b/>
          <w:bCs/>
          <w:sz w:val="22"/>
          <w:szCs w:val="22"/>
        </w:rPr>
        <w:t xml:space="preserve"> Dokumen Persiapan Pengadaan</w:t>
      </w:r>
    </w:p>
    <w:tbl>
      <w:tblPr>
        <w:tblStyle w:val="TableGrid"/>
        <w:tblW w:w="4813" w:type="pct"/>
        <w:jc w:val="center"/>
        <w:tblLook w:val="04A0" w:firstRow="1" w:lastRow="0" w:firstColumn="1" w:lastColumn="0" w:noHBand="0" w:noVBand="1"/>
      </w:tblPr>
      <w:tblGrid>
        <w:gridCol w:w="704"/>
        <w:gridCol w:w="2974"/>
        <w:gridCol w:w="2411"/>
        <w:gridCol w:w="2339"/>
        <w:gridCol w:w="2908"/>
        <w:gridCol w:w="2408"/>
      </w:tblGrid>
      <w:tr w:rsidR="00AD5009" w:rsidRPr="002E65A6" w14:paraId="3AA7F6FC" w14:textId="19889104" w:rsidTr="000A2387">
        <w:trPr>
          <w:trHeight w:val="367"/>
          <w:tblHeader/>
          <w:jc w:val="center"/>
        </w:trPr>
        <w:tc>
          <w:tcPr>
            <w:tcW w:w="256" w:type="pct"/>
            <w:vMerge w:val="restart"/>
            <w:vAlign w:val="center"/>
          </w:tcPr>
          <w:p w14:paraId="5B6719A9" w14:textId="4EB4317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082" w:type="pct"/>
            <w:vMerge w:val="restart"/>
            <w:vAlign w:val="center"/>
          </w:tcPr>
          <w:p w14:paraId="1D505E56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Uraian Dokumen</w:t>
            </w:r>
          </w:p>
        </w:tc>
        <w:tc>
          <w:tcPr>
            <w:tcW w:w="2786" w:type="pct"/>
            <w:gridSpan w:val="3"/>
          </w:tcPr>
          <w:p w14:paraId="2F3FB8F9" w14:textId="6C1F55B9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Catatan/</w:t>
            </w: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Tanggapan</w:t>
            </w:r>
          </w:p>
        </w:tc>
        <w:tc>
          <w:tcPr>
            <w:tcW w:w="876" w:type="pct"/>
            <w:vMerge w:val="restart"/>
            <w:vAlign w:val="center"/>
          </w:tcPr>
          <w:p w14:paraId="272FF98E" w14:textId="2C5A7682" w:rsidR="00AD5009" w:rsidRPr="002E65A6" w:rsidRDefault="00AD5009" w:rsidP="00AD500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Tindak Lanjut</w:t>
            </w:r>
          </w:p>
        </w:tc>
      </w:tr>
      <w:tr w:rsidR="00AD5009" w:rsidRPr="002E65A6" w14:paraId="33EC6E7E" w14:textId="2C0B7C3C" w:rsidTr="000A2387">
        <w:trPr>
          <w:trHeight w:val="415"/>
          <w:tblHeader/>
          <w:jc w:val="center"/>
        </w:trPr>
        <w:tc>
          <w:tcPr>
            <w:tcW w:w="256" w:type="pct"/>
            <w:vMerge/>
            <w:vAlign w:val="center"/>
          </w:tcPr>
          <w:p w14:paraId="58BAE2C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82" w:type="pct"/>
            <w:vMerge/>
            <w:vAlign w:val="center"/>
          </w:tcPr>
          <w:p w14:paraId="149C010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5B84127E" w14:textId="2E63E230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Tim Pelaksana </w:t>
            </w:r>
          </w:p>
        </w:tc>
        <w:tc>
          <w:tcPr>
            <w:tcW w:w="851" w:type="pct"/>
            <w:vAlign w:val="center"/>
          </w:tcPr>
          <w:p w14:paraId="3FE15878" w14:textId="38441251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Pokja</w:t>
            </w:r>
          </w:p>
        </w:tc>
        <w:tc>
          <w:tcPr>
            <w:tcW w:w="1058" w:type="pct"/>
            <w:vAlign w:val="center"/>
          </w:tcPr>
          <w:p w14:paraId="430BBA07" w14:textId="3617842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PPK</w:t>
            </w:r>
          </w:p>
        </w:tc>
        <w:tc>
          <w:tcPr>
            <w:tcW w:w="876" w:type="pct"/>
            <w:vMerge/>
          </w:tcPr>
          <w:p w14:paraId="4FA9E73B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633E0" w:rsidRPr="002E65A6" w14:paraId="200C31FB" w14:textId="77777777" w:rsidTr="003633E0">
        <w:trPr>
          <w:trHeight w:val="176"/>
          <w:jc w:val="center"/>
        </w:trPr>
        <w:tc>
          <w:tcPr>
            <w:tcW w:w="256" w:type="pct"/>
          </w:tcPr>
          <w:p w14:paraId="6AC93D7D" w14:textId="18AC2369" w:rsidR="003633E0" w:rsidRPr="002E65A6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082" w:type="pct"/>
          </w:tcPr>
          <w:p w14:paraId="4548E79C" w14:textId="1B11DD32" w:rsidR="003633E0" w:rsidRPr="002E65A6" w:rsidRDefault="003633E0" w:rsidP="003633E0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 xml:space="preserve">Surat usulan </w:t>
            </w:r>
            <w:proofErr w:type="gramStart"/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>tender dari</w:t>
            </w:r>
            <w:proofErr w:type="gramEnd"/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 xml:space="preserve"> Kasatker</w:t>
            </w:r>
          </w:p>
        </w:tc>
        <w:tc>
          <w:tcPr>
            <w:tcW w:w="877" w:type="pct"/>
            <w:vAlign w:val="center"/>
          </w:tcPr>
          <w:p w14:paraId="18EA279D" w14:textId="00641002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9FE60A3" w14:textId="18285391" w:rsidR="003633E0" w:rsidRPr="002E65A6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ECE4CAB" w14:textId="5E1AAEA0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B6014D6" w14:textId="40AA1EDF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4714AD2B" w14:textId="77777777" w:rsidTr="00D724EC">
        <w:trPr>
          <w:trHeight w:val="176"/>
          <w:jc w:val="center"/>
        </w:trPr>
        <w:tc>
          <w:tcPr>
            <w:tcW w:w="256" w:type="pct"/>
          </w:tcPr>
          <w:p w14:paraId="0EE634AA" w14:textId="3FB7CA8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082" w:type="pct"/>
          </w:tcPr>
          <w:p w14:paraId="307F265D" w14:textId="2E7DD92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Surat usulan tender dari PPK</w:t>
            </w:r>
          </w:p>
        </w:tc>
        <w:tc>
          <w:tcPr>
            <w:tcW w:w="877" w:type="pct"/>
            <w:vAlign w:val="center"/>
          </w:tcPr>
          <w:p w14:paraId="18EF9800" w14:textId="1F973A4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AA70627" w14:textId="308C522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4A3CAF4" w14:textId="261815E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AADC2BE" w14:textId="3B657E55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0BF1556E" w14:textId="7FFE0F83" w:rsidTr="00D724EC">
        <w:trPr>
          <w:trHeight w:val="176"/>
          <w:jc w:val="center"/>
        </w:trPr>
        <w:tc>
          <w:tcPr>
            <w:tcW w:w="256" w:type="pct"/>
          </w:tcPr>
          <w:p w14:paraId="1057AA59" w14:textId="332BD2B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082" w:type="pct"/>
          </w:tcPr>
          <w:p w14:paraId="3544CAC0" w14:textId="70863B7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Kerangka Acuan Kerja (</w:t>
            </w:r>
            <w:r w:rsidRPr="002E65A6">
              <w:rPr>
                <w:rFonts w:ascii="Arial" w:hAnsi="Arial" w:cs="Arial"/>
                <w:sz w:val="22"/>
                <w:szCs w:val="22"/>
              </w:rPr>
              <w:t>KAK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877" w:type="pct"/>
            <w:vAlign w:val="center"/>
          </w:tcPr>
          <w:p w14:paraId="63179153" w14:textId="129A4E33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B22F800" w14:textId="44B6C874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790E014" w14:textId="3334E062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0A61D7C" w14:textId="0E90EC1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075C8E7C" w14:textId="77777777" w:rsidTr="000A2387">
        <w:trPr>
          <w:trHeight w:val="156"/>
          <w:jc w:val="center"/>
        </w:trPr>
        <w:tc>
          <w:tcPr>
            <w:tcW w:w="256" w:type="pct"/>
          </w:tcPr>
          <w:p w14:paraId="4AF10339" w14:textId="2E2B043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082" w:type="pct"/>
          </w:tcPr>
          <w:p w14:paraId="1B1577A7" w14:textId="18087C6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Identifikasi kebutuhan</w:t>
            </w:r>
          </w:p>
        </w:tc>
        <w:tc>
          <w:tcPr>
            <w:tcW w:w="877" w:type="pct"/>
            <w:vAlign w:val="center"/>
          </w:tcPr>
          <w:p w14:paraId="219C0242" w14:textId="322769F5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0F677A" w14:textId="2D18A80F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F01BACA" w14:textId="25F408F0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067C0CE" w14:textId="1E07AF97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56EC29FA" w14:textId="77777777" w:rsidTr="000A2387">
        <w:trPr>
          <w:trHeight w:val="156"/>
          <w:jc w:val="center"/>
        </w:trPr>
        <w:tc>
          <w:tcPr>
            <w:tcW w:w="256" w:type="pct"/>
          </w:tcPr>
          <w:p w14:paraId="382B681F" w14:textId="716F543C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082" w:type="pct"/>
          </w:tcPr>
          <w:p w14:paraId="7446350B" w14:textId="3BF4FC2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Uraian Singkat</w:t>
            </w:r>
          </w:p>
        </w:tc>
        <w:tc>
          <w:tcPr>
            <w:tcW w:w="877" w:type="pct"/>
            <w:vAlign w:val="center"/>
          </w:tcPr>
          <w:p w14:paraId="446DD84A" w14:textId="27E7E383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450F5AEF" w14:textId="060FE026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9206AAC" w14:textId="2A16D73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BA93F3E" w14:textId="494A2DE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5A9D0AC9" w14:textId="77777777" w:rsidTr="000A2387">
        <w:trPr>
          <w:trHeight w:val="156"/>
          <w:jc w:val="center"/>
        </w:trPr>
        <w:tc>
          <w:tcPr>
            <w:tcW w:w="256" w:type="pct"/>
          </w:tcPr>
          <w:p w14:paraId="791A6501" w14:textId="21A6FD2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1082" w:type="pct"/>
          </w:tcPr>
          <w:p w14:paraId="04A1DCBD" w14:textId="5E24799B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Rekapitulasi TKDN</w:t>
            </w:r>
          </w:p>
        </w:tc>
        <w:tc>
          <w:tcPr>
            <w:tcW w:w="877" w:type="pct"/>
            <w:vAlign w:val="center"/>
          </w:tcPr>
          <w:p w14:paraId="509DFE6C" w14:textId="3DD07646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836652D" w14:textId="0156367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9D4576C" w14:textId="637467A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22AAF8A" w14:textId="03B9EF4E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22081807" w14:textId="77777777" w:rsidTr="000A2387">
        <w:trPr>
          <w:trHeight w:val="156"/>
          <w:jc w:val="center"/>
        </w:trPr>
        <w:tc>
          <w:tcPr>
            <w:tcW w:w="256" w:type="pct"/>
          </w:tcPr>
          <w:p w14:paraId="3E6C9F9C" w14:textId="0F7C7A3B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1082" w:type="pct"/>
          </w:tcPr>
          <w:p w14:paraId="68340753" w14:textId="2501D274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BOQ Kosongan</w:t>
            </w:r>
          </w:p>
        </w:tc>
        <w:tc>
          <w:tcPr>
            <w:tcW w:w="877" w:type="pct"/>
            <w:vAlign w:val="center"/>
          </w:tcPr>
          <w:p w14:paraId="2F09EB52" w14:textId="0F1E3CA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57F68" w14:textId="1609D126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44591B9" w14:textId="11A969A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3BF430FC" w14:textId="2B473D7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76162693" w14:textId="0E008F86" w:rsidTr="000A2387">
        <w:trPr>
          <w:trHeight w:val="156"/>
          <w:jc w:val="center"/>
        </w:trPr>
        <w:tc>
          <w:tcPr>
            <w:tcW w:w="256" w:type="pct"/>
          </w:tcPr>
          <w:p w14:paraId="446721AC" w14:textId="40BFA6CA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1082" w:type="pct"/>
          </w:tcPr>
          <w:p w14:paraId="73E81C6C" w14:textId="5F8478A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Harga Perkiraan Sendiri (HPS)</w:t>
            </w:r>
          </w:p>
        </w:tc>
        <w:tc>
          <w:tcPr>
            <w:tcW w:w="877" w:type="pct"/>
            <w:vAlign w:val="center"/>
          </w:tcPr>
          <w:p w14:paraId="760024B2" w14:textId="670E5D4A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74902" w14:textId="2D1DD645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8D88941" w14:textId="6CB1EE9A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68EBA7B" w14:textId="011B8C7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EC057C3" w14:textId="3D77518F" w:rsidTr="000A2387">
        <w:trPr>
          <w:jc w:val="center"/>
        </w:trPr>
        <w:tc>
          <w:tcPr>
            <w:tcW w:w="256" w:type="pct"/>
          </w:tcPr>
          <w:p w14:paraId="4AD2DCCC" w14:textId="0B27FA80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9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D2147F2" w14:textId="08ADBF1C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Rancangan Kontrak:</w:t>
            </w:r>
          </w:p>
        </w:tc>
        <w:tc>
          <w:tcPr>
            <w:tcW w:w="877" w:type="pct"/>
            <w:vAlign w:val="center"/>
          </w:tcPr>
          <w:p w14:paraId="50EBE070" w14:textId="67467D63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D1FCFD" w14:textId="762E2D7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12E322F2" w14:textId="0BFF2228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580A009" w14:textId="5B98A6F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1A8B88B6" w14:textId="07D9CB62" w:rsidTr="000A2387">
        <w:trPr>
          <w:jc w:val="center"/>
        </w:trPr>
        <w:tc>
          <w:tcPr>
            <w:tcW w:w="256" w:type="pct"/>
          </w:tcPr>
          <w:p w14:paraId="23F39B83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53A1AD3E" w14:textId="17305F0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Naskah Perjanjian;</w:t>
            </w:r>
          </w:p>
        </w:tc>
        <w:tc>
          <w:tcPr>
            <w:tcW w:w="877" w:type="pct"/>
            <w:vAlign w:val="center"/>
          </w:tcPr>
          <w:p w14:paraId="6958FA8F" w14:textId="3A50A3F9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C801200" w14:textId="5A8B30E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83F96DD" w14:textId="5B9B420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95C2466" w14:textId="4C28E78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B233E2" w:rsidRPr="002E65A6" w14:paraId="564F0B51" w14:textId="2C533C47" w:rsidTr="000A2387">
        <w:trPr>
          <w:jc w:val="center"/>
        </w:trPr>
        <w:tc>
          <w:tcPr>
            <w:tcW w:w="256" w:type="pct"/>
          </w:tcPr>
          <w:p w14:paraId="76085B39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39A080E2" w14:textId="083CE0FD" w:rsidR="00B233E2" w:rsidRPr="002E65A6" w:rsidRDefault="00B233E2" w:rsidP="00B233E2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Khusus Kontrak;</w:t>
            </w:r>
          </w:p>
        </w:tc>
        <w:tc>
          <w:tcPr>
            <w:tcW w:w="877" w:type="pct"/>
            <w:vAlign w:val="center"/>
          </w:tcPr>
          <w:p w14:paraId="2EA721B6" w14:textId="0079BE79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D7D3C96" w14:textId="0B8EA5B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88A2235" w14:textId="6E4E74B8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03C4178" w14:textId="129310D5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68C50468" w14:textId="21E915AA" w:rsidTr="000A2387">
        <w:trPr>
          <w:jc w:val="center"/>
        </w:trPr>
        <w:tc>
          <w:tcPr>
            <w:tcW w:w="256" w:type="pct"/>
          </w:tcPr>
          <w:p w14:paraId="317207E1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7EA51A53" w14:textId="50CC288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Umum Kontrak</w:t>
            </w:r>
          </w:p>
        </w:tc>
        <w:tc>
          <w:tcPr>
            <w:tcW w:w="877" w:type="pct"/>
            <w:vAlign w:val="center"/>
          </w:tcPr>
          <w:p w14:paraId="29CBB859" w14:textId="03FE942C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EFEF52" w14:textId="4F18A2A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5BCD85B" w14:textId="5946112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5F0E6BD" w14:textId="633A3910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71D15E4E" w14:textId="16EE9514" w:rsidTr="000A2387">
        <w:trPr>
          <w:jc w:val="center"/>
        </w:trPr>
        <w:tc>
          <w:tcPr>
            <w:tcW w:w="256" w:type="pct"/>
          </w:tcPr>
          <w:p w14:paraId="6946F29B" w14:textId="18BBF655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10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1D60291" w14:textId="17578642" w:rsidR="00A33FC4" w:rsidRPr="002E65A6" w:rsidRDefault="00A33FC4" w:rsidP="00A33FC4">
            <w:pPr>
              <w:ind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Dokumen Anggaran Belanja (DIPA atau RKA-KL yang telah ditetapkan)</w:t>
            </w:r>
          </w:p>
        </w:tc>
        <w:tc>
          <w:tcPr>
            <w:tcW w:w="877" w:type="pct"/>
            <w:vAlign w:val="center"/>
          </w:tcPr>
          <w:p w14:paraId="0D94DA58" w14:textId="20F1E40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A2D61D8" w14:textId="0D5B60F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A0F8E42" w14:textId="0ED33A06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9D9EB58" w14:textId="518DC5A6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52F9D2D4" w14:textId="415B7E2F" w:rsidTr="000A2387">
        <w:trPr>
          <w:jc w:val="center"/>
        </w:trPr>
        <w:tc>
          <w:tcPr>
            <w:tcW w:w="256" w:type="pct"/>
          </w:tcPr>
          <w:p w14:paraId="21174923" w14:textId="1CA0DD4E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11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3E283F2C" w14:textId="77FE114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 paket RUP</w:t>
            </w:r>
          </w:p>
        </w:tc>
        <w:tc>
          <w:tcPr>
            <w:tcW w:w="877" w:type="pct"/>
            <w:vAlign w:val="center"/>
          </w:tcPr>
          <w:p w14:paraId="6F1903EF" w14:textId="3F2F1B99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90C44DE" w14:textId="4C07DC2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6BAAFDF" w14:textId="3FA3BDE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E04A00C" w14:textId="4999762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6B6DF22F" w14:textId="1A72D4A5" w:rsidTr="000A2387">
        <w:trPr>
          <w:jc w:val="center"/>
        </w:trPr>
        <w:tc>
          <w:tcPr>
            <w:tcW w:w="256" w:type="pct"/>
          </w:tcPr>
          <w:p w14:paraId="551A0088" w14:textId="41C173C0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1082" w:type="pct"/>
          </w:tcPr>
          <w:p w14:paraId="6965C545" w14:textId="194A51C6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Waktu Penggunaan Barang/Jasa</w:t>
            </w:r>
          </w:p>
        </w:tc>
        <w:tc>
          <w:tcPr>
            <w:tcW w:w="877" w:type="pct"/>
            <w:vAlign w:val="center"/>
          </w:tcPr>
          <w:p w14:paraId="10B664BF" w14:textId="5AD8AE77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4DDFF5" w14:textId="45A9F02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6955F18" w14:textId="236F221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2546B20" w14:textId="797AE9D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A9F2BC3" w14:textId="0495B9A9" w:rsidTr="000A2387">
        <w:trPr>
          <w:jc w:val="center"/>
        </w:trPr>
        <w:tc>
          <w:tcPr>
            <w:tcW w:w="256" w:type="pct"/>
          </w:tcPr>
          <w:p w14:paraId="73F0F4D3" w14:textId="757BBD31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13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106FF13A" w14:textId="3367656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Analisis Pasar</w:t>
            </w:r>
          </w:p>
        </w:tc>
        <w:tc>
          <w:tcPr>
            <w:tcW w:w="877" w:type="pct"/>
            <w:vAlign w:val="center"/>
          </w:tcPr>
          <w:p w14:paraId="73B1F7E3" w14:textId="13BDC8B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185E69C" w14:textId="622BA18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8ECAC69" w14:textId="626D2FB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7F00490E" w14:textId="55C7FD0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682D01E4" w14:textId="113E8263" w:rsidTr="000A2387">
        <w:trPr>
          <w:jc w:val="center"/>
        </w:trPr>
        <w:tc>
          <w:tcPr>
            <w:tcW w:w="256" w:type="pct"/>
          </w:tcPr>
          <w:p w14:paraId="375E95CE" w14:textId="0E9F3E3D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4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0DBA529" w14:textId="2E21A29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SK Penetapan PPK</w:t>
            </w:r>
          </w:p>
        </w:tc>
        <w:tc>
          <w:tcPr>
            <w:tcW w:w="877" w:type="pct"/>
            <w:vAlign w:val="center"/>
          </w:tcPr>
          <w:p w14:paraId="75DC8DD2" w14:textId="69F1696C" w:rsidR="00A33FC4" w:rsidRPr="002E65A6" w:rsidRDefault="00A33FC4" w:rsidP="00A33FC4">
            <w:pPr>
              <w:pStyle w:val="ListParagraph"/>
              <w:ind w:left="457" w:right="28" w:hanging="425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55C1892" w14:textId="08F327AD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9276A7D" w14:textId="560392E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1CCD7C" w14:textId="4915EF9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5806B16" w14:textId="29824FFB" w:rsidTr="000A2387">
        <w:trPr>
          <w:jc w:val="center"/>
        </w:trPr>
        <w:tc>
          <w:tcPr>
            <w:tcW w:w="256" w:type="pct"/>
          </w:tcPr>
          <w:p w14:paraId="1F5F3272" w14:textId="7FB1D207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5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221EF930" w14:textId="0242A878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Surat Izin MYC*</w:t>
            </w:r>
          </w:p>
        </w:tc>
        <w:tc>
          <w:tcPr>
            <w:tcW w:w="877" w:type="pct"/>
            <w:vAlign w:val="center"/>
          </w:tcPr>
          <w:p w14:paraId="63520DAA" w14:textId="0A602E5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94A5BA4" w14:textId="51226CC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4AA54B4" w14:textId="17A86B7F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7431067" w14:textId="6A354FE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48A3CFD4" w14:textId="7650985E" w:rsidTr="000A2387">
        <w:trPr>
          <w:jc w:val="center"/>
        </w:trPr>
        <w:tc>
          <w:tcPr>
            <w:tcW w:w="256" w:type="pct"/>
          </w:tcPr>
          <w:p w14:paraId="4A9901D5" w14:textId="3CBF5A34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6</w:t>
            </w:r>
            <w:r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9750D7C" w14:textId="0729F19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Rencana Perkiraan Biaya (RPB)*</w:t>
            </w:r>
          </w:p>
        </w:tc>
        <w:tc>
          <w:tcPr>
            <w:tcW w:w="877" w:type="pct"/>
            <w:vAlign w:val="center"/>
          </w:tcPr>
          <w:p w14:paraId="1A347587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  <w:p w14:paraId="711EBCF2" w14:textId="77777777" w:rsidR="007A01FA" w:rsidRPr="002E65A6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78CDE4B" w14:textId="1665608F" w:rsidR="007A01FA" w:rsidRPr="002E65A6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4A9333B9" w14:textId="16A1F019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C342CB5" w14:textId="45B04A5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CF24F67" w14:textId="7DCE185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655E8B2" w14:textId="77777777" w:rsidTr="000A2387">
        <w:trPr>
          <w:jc w:val="center"/>
        </w:trPr>
        <w:tc>
          <w:tcPr>
            <w:tcW w:w="256" w:type="pct"/>
          </w:tcPr>
          <w:p w14:paraId="16A9BA3A" w14:textId="1CB657E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  <w:lang w:val="en-US"/>
              </w:rPr>
              <w:t>7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082" w:type="pct"/>
          </w:tcPr>
          <w:p w14:paraId="0859F666" w14:textId="4721B3DA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 Pengadaan</w:t>
            </w:r>
          </w:p>
        </w:tc>
        <w:tc>
          <w:tcPr>
            <w:tcW w:w="877" w:type="pct"/>
            <w:vAlign w:val="center"/>
          </w:tcPr>
          <w:p w14:paraId="7E4E6AC9" w14:textId="0350197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2163A904" w14:textId="355E7235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58" w:type="pct"/>
            <w:vAlign w:val="center"/>
          </w:tcPr>
          <w:p w14:paraId="0757CC02" w14:textId="4EA5453F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76" w:type="pct"/>
            <w:vAlign w:val="center"/>
          </w:tcPr>
          <w:p w14:paraId="4E3A1C20" w14:textId="7BAD9E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B233E2" w:rsidRPr="002E65A6" w14:paraId="2D998FAB" w14:textId="77777777" w:rsidTr="000A2387">
        <w:trPr>
          <w:jc w:val="center"/>
        </w:trPr>
        <w:tc>
          <w:tcPr>
            <w:tcW w:w="256" w:type="pct"/>
          </w:tcPr>
          <w:p w14:paraId="4F56036B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31CE0BFE" w14:textId="629C89FD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 Kualifikasi</w:t>
            </w:r>
          </w:p>
        </w:tc>
        <w:tc>
          <w:tcPr>
            <w:tcW w:w="877" w:type="pct"/>
            <w:vAlign w:val="center"/>
          </w:tcPr>
          <w:p w14:paraId="48AEED3C" w14:textId="096FF8A3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CFE817" w14:textId="130CEB01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807BDA1" w14:textId="2D3824AE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C02AC52" w14:textId="0E00AD4C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B233E2" w:rsidRPr="002E65A6" w14:paraId="21ABFE44" w14:textId="77777777" w:rsidTr="000A2387">
        <w:trPr>
          <w:jc w:val="center"/>
        </w:trPr>
        <w:tc>
          <w:tcPr>
            <w:tcW w:w="256" w:type="pct"/>
          </w:tcPr>
          <w:p w14:paraId="25422AFD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7677EA06" w14:textId="5FEAAC3A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 Seleksi</w:t>
            </w:r>
          </w:p>
        </w:tc>
        <w:tc>
          <w:tcPr>
            <w:tcW w:w="877" w:type="pct"/>
            <w:vAlign w:val="center"/>
          </w:tcPr>
          <w:p w14:paraId="7159D845" w14:textId="7D9390C8" w:rsidR="00B233E2" w:rsidRPr="002E65A6" w:rsidRDefault="00B233E2" w:rsidP="00B233E2">
            <w:pPr>
              <w:ind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CAC515" w14:textId="394C6EA6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3F76D66" w14:textId="0BD5388E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2CD9CB" w14:textId="7CD510B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</w:tbl>
    <w:p w14:paraId="72817D60" w14:textId="1D8BBC8A" w:rsidR="00CA621F" w:rsidRPr="002E65A6" w:rsidRDefault="006E4370" w:rsidP="0003347F">
      <w:pPr>
        <w:pBdr>
          <w:top w:val="nil"/>
          <w:left w:val="nil"/>
          <w:bottom w:val="nil"/>
          <w:right w:val="nil"/>
          <w:between w:val="nil"/>
        </w:pBdr>
        <w:spacing w:before="2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2E65A6">
        <w:rPr>
          <w:rFonts w:ascii="Arial" w:eastAsia="Arial" w:hAnsi="Arial" w:cs="Arial"/>
          <w:sz w:val="22"/>
          <w:szCs w:val="22"/>
        </w:rPr>
        <w:t>*</w:t>
      </w:r>
      <w:r w:rsidR="009F28CB" w:rsidRPr="002E65A6">
        <w:rPr>
          <w:rFonts w:ascii="Arial" w:eastAsia="Arial" w:hAnsi="Arial" w:cs="Arial"/>
          <w:sz w:val="22"/>
          <w:szCs w:val="22"/>
        </w:rPr>
        <w:t xml:space="preserve">Menyesuaikan dengan </w:t>
      </w:r>
      <w:r w:rsidR="00444CEA" w:rsidRPr="002E65A6">
        <w:rPr>
          <w:rFonts w:ascii="Arial" w:eastAsia="Arial" w:hAnsi="Arial" w:cs="Arial"/>
          <w:sz w:val="22"/>
          <w:szCs w:val="22"/>
          <w:lang w:val="sv-SE"/>
        </w:rPr>
        <w:t>jasa konsultansi konstruksi yang akan di</w:t>
      </w:r>
      <w:r w:rsidR="004C0F2B" w:rsidRPr="002E65A6">
        <w:rPr>
          <w:rFonts w:ascii="Arial" w:eastAsia="Arial" w:hAnsi="Arial" w:cs="Arial"/>
          <w:sz w:val="22"/>
          <w:szCs w:val="22"/>
          <w:lang w:val="sv-SE"/>
        </w:rPr>
        <w:t>seleksikan</w:t>
      </w:r>
      <w:r w:rsidR="009F28CB" w:rsidRPr="002E65A6">
        <w:rPr>
          <w:rFonts w:ascii="Arial" w:eastAsia="Arial" w:hAnsi="Arial" w:cs="Arial"/>
          <w:sz w:val="22"/>
          <w:szCs w:val="22"/>
        </w:rPr>
        <w:t xml:space="preserve"> </w:t>
      </w:r>
    </w:p>
    <w:p w14:paraId="1A644746" w14:textId="2ACA98FD" w:rsidR="27946D2C" w:rsidRPr="002E65A6" w:rsidRDefault="27946D2C" w:rsidP="00DE1B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4E98B2AB" w14:textId="1C7A2571" w:rsidR="00B32F6F" w:rsidRPr="001C3A01" w:rsidRDefault="00383DCA" w:rsidP="00713901">
      <w:pPr>
        <w:spacing w:line="276" w:lineRule="auto"/>
        <w:ind w:left="284" w:right="254"/>
        <w:jc w:val="both"/>
        <w:rPr>
          <w:rFonts w:ascii="Arial" w:eastAsia="Arial" w:hAnsi="Arial" w:cs="Arial"/>
          <w:sz w:val="22"/>
          <w:szCs w:val="22"/>
        </w:rPr>
      </w:pPr>
      <w:r w:rsidRPr="002E65A6">
        <w:rPr>
          <w:rFonts w:ascii="Arial" w:eastAsia="Arial" w:hAnsi="Arial" w:cs="Arial"/>
          <w:sz w:val="22"/>
          <w:szCs w:val="22"/>
        </w:rPr>
        <w:t xml:space="preserve">Berdasarkan Rapat Reviu Dokumen Persiapan Pengadaan yang telah dilakukan, Pokja Pemilihan, Tim Pelaksana, dan PPK </w:t>
      </w:r>
      <w:r w:rsidRPr="002E65A6">
        <w:rPr>
          <w:rFonts w:ascii="Arial" w:eastAsia="Arial" w:hAnsi="Arial" w:cs="Arial"/>
          <w:b/>
          <w:bCs/>
          <w:sz w:val="22"/>
          <w:szCs w:val="22"/>
        </w:rPr>
        <w:t>sepakat</w:t>
      </w:r>
      <w:r w:rsidRPr="002E65A6">
        <w:rPr>
          <w:rFonts w:ascii="Arial" w:eastAsia="Arial" w:hAnsi="Arial" w:cs="Arial"/>
          <w:sz w:val="22"/>
          <w:szCs w:val="22"/>
        </w:rPr>
        <w:t xml:space="preserve"> untuk </w:t>
      </w:r>
      <w:r>
        <w:rPr>
          <w:rFonts w:ascii="Arial" w:eastAsia="Arial" w:hAnsi="Arial" w:cs="Arial"/>
          <w:sz w:val="22"/>
          <w:szCs w:val="22"/>
        </w:rPr>
        <w:t>ditetapkan</w:t>
      </w:r>
      <w:r w:rsidRPr="002E65A6">
        <w:rPr>
          <w:rFonts w:ascii="Arial" w:eastAsia="Arial" w:hAnsi="Arial" w:cs="Arial"/>
          <w:sz w:val="22"/>
          <w:szCs w:val="22"/>
        </w:rPr>
        <w:t xml:space="preserve"> Dokumen Persiapan Pengadaan</w:t>
      </w:r>
      <w:r w:rsidR="00567257" w:rsidRPr="002E65A6">
        <w:rPr>
          <w:rFonts w:ascii="Arial" w:eastAsia="Arial" w:hAnsi="Arial" w:cs="Arial"/>
          <w:sz w:val="22"/>
          <w:szCs w:val="22"/>
        </w:rPr>
        <w:t>.</w:t>
      </w:r>
      <w:r w:rsidR="00567257" w:rsidRPr="005A1202">
        <w:rPr>
          <w:rFonts w:ascii="Arial" w:eastAsia="Arial" w:hAnsi="Arial" w:cs="Arial"/>
          <w:sz w:val="22"/>
          <w:szCs w:val="22"/>
        </w:rPr>
        <w:t> </w:t>
      </w:r>
      <w:r w:rsidR="00567257" w:rsidRPr="001C3A01">
        <w:rPr>
          <w:rFonts w:ascii="Arial" w:eastAsia="Arial" w:hAnsi="Arial" w:cs="Arial"/>
          <w:sz w:val="22"/>
          <w:szCs w:val="22"/>
        </w:rPr>
        <w:t> </w:t>
      </w:r>
    </w:p>
    <w:p w14:paraId="0DBB319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3DD5BF5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3BD5B3D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4BF400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30FCB26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FC4DE7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056426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90117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FA1474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14CA95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27A0528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A720D8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284EF61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5E33F4A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5BD28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292553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56D84E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7B48EA5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A13EE9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9BC8BFE" w14:textId="59B5A93E" w:rsidR="00A7132A" w:rsidRPr="001C3A01" w:rsidRDefault="0082185E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  <w:r w:rsidRPr="001C3A01">
        <w:rPr>
          <w:rFonts w:ascii="Arial" w:eastAsia="Arial" w:hAnsi="Arial" w:cs="Arial"/>
          <w:i/>
          <w:iCs/>
          <w:sz w:val="22"/>
          <w:szCs w:val="22"/>
        </w:rPr>
        <w:t>Demikian…</w:t>
      </w:r>
    </w:p>
    <w:p w14:paraId="50EEBADD" w14:textId="77777777" w:rsidR="00A7132A" w:rsidRPr="001C3A01" w:rsidRDefault="00A7132A" w:rsidP="003F601C">
      <w:pPr>
        <w:spacing w:before="2"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A7132A" w:rsidRPr="001C3A01" w:rsidSect="005F4954">
          <w:pgSz w:w="16840" w:h="11907" w:orient="landscape" w:code="9"/>
          <w:pgMar w:top="1418" w:right="1134" w:bottom="1134" w:left="1418" w:header="720" w:footer="284" w:gutter="0"/>
          <w:cols w:space="720"/>
          <w:docGrid w:linePitch="272"/>
        </w:sectPr>
      </w:pPr>
    </w:p>
    <w:p w14:paraId="7884E845" w14:textId="77777777" w:rsidR="00640CD6" w:rsidRPr="001C3A01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lastRenderedPageBreak/>
        <w:t>Demikian berita acara reviu dokumen persiapan pengadaan dibuat untuk dipergunakan sebagaimana mestinya.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1DCFA5CA" w14:textId="77777777" w:rsidR="00640CD6" w:rsidRPr="005A1202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2DDD4748" w14:textId="54144822" w:rsidR="00640CD6" w:rsidRPr="005A1202" w:rsidRDefault="00A86BD7" w:rsidP="00EC249E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>KELOMPOK KERJA PEMILIHA</w:t>
      </w:r>
      <w:r w:rsidRPr="001427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{kode_pokja} </w:t>
      </w: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BP2JK WILAYAH KALIMANTAN SELATAN TAHUN 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1BBCF7B2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73AE9913" w14:textId="77777777" w:rsidTr="00DE1B42">
        <w:trPr>
          <w:trHeight w:val="646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4A4BEA8A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5D717F7B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6634793C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61BCDB0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10190A" w:rsidRPr="005A1202" w14:paraId="7C5A9011" w14:textId="77777777" w:rsidTr="00DE1B42">
        <w:trPr>
          <w:trHeight w:val="83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35A54" w14:textId="256E30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A9BCF" w14:textId="63BF8BA9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82E7D" w14:textId="64DA1CBA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26A0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C4687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1DF13A3E" w14:textId="77777777" w:rsidTr="00DE1B42">
        <w:trPr>
          <w:trHeight w:val="792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5D303" w14:textId="734A33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53D71" w14:textId="1448F89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2FBED" w14:textId="7CBF2FA4" w:rsidR="0010190A" w:rsidRPr="00D34446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4446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7B82C" w14:textId="1438EA4F" w:rsidR="0010190A" w:rsidRPr="00D34446" w:rsidRDefault="0010190A" w:rsidP="0010190A">
            <w:pPr>
              <w:spacing w:before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22246D99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41039" w14:textId="45D70E0B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85A8B" w14:textId="369A06D4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67C36" w14:textId="3CA85C7E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7E4E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4AD6ABAC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AFA08" w14:textId="4EC2BCBE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6ED49" w14:textId="2584E9A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9BDF7" w14:textId="32C589C3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9B2A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56CA8025" w14:textId="77777777" w:rsidTr="00DE1B42">
        <w:trPr>
          <w:trHeight w:val="83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F491A" w14:textId="510E41B3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FF38D" w14:textId="7F0A915E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F2A02" w14:textId="10EE4DE9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B7B00" w14:textId="77777777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A300C8" w14:textId="77777777" w:rsidR="00640CD6" w:rsidRPr="005A1202" w:rsidRDefault="00640CD6" w:rsidP="00DE1B42">
      <w:pPr>
        <w:spacing w:line="360" w:lineRule="auto"/>
        <w:contextualSpacing/>
        <w:rPr>
          <w:rFonts w:ascii="Tahoma" w:hAnsi="Tahoma" w:cs="Tahoma"/>
        </w:rPr>
      </w:pPr>
    </w:p>
    <w:p w14:paraId="385E87F2" w14:textId="77777777" w:rsidR="00325679" w:rsidRDefault="00325679" w:rsidP="00325679">
      <w:pPr>
        <w:spacing w:before="2" w:line="276" w:lineRule="auto"/>
        <w:ind w:right="15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TIM PELAKSANA </w:t>
      </w:r>
      <w:r>
        <w:rPr>
          <w:rFonts w:ascii="Arial" w:eastAsia="Arial" w:hAnsi="Arial" w:cs="Arial"/>
          <w:b/>
          <w:bCs/>
          <w:sz w:val="22"/>
          <w:szCs w:val="22"/>
        </w:rPr>
        <w:t>{kode_pokja}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BP2JK WILAYAH KALIMANTAN SELATAN </w:t>
      </w:r>
    </w:p>
    <w:p w14:paraId="3E2636E7" w14:textId="1D921739" w:rsidR="00640CD6" w:rsidRPr="005A1202" w:rsidRDefault="00325679" w:rsidP="00325679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>TAHUN</w:t>
      </w:r>
      <w:r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660AE6B6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25790671" w14:textId="77777777" w:rsidTr="00DE1B42">
        <w:trPr>
          <w:trHeight w:val="642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02D64F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78871B1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722726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2FD2B75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2270BE" w:rsidRPr="005A1202" w14:paraId="29F6B458" w14:textId="77777777" w:rsidTr="00DE1B42">
        <w:trPr>
          <w:trHeight w:val="87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8D5D9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501C" w14:textId="0B0DAB63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{ketua_timlak}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204A2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8991C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40804098" w14:textId="77777777" w:rsidTr="00DE1B42">
        <w:trPr>
          <w:trHeight w:val="85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16064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A8D0D" w14:textId="641E4C58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{sekre_timlak}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1E438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D1089" w14:textId="77777777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274F0248" w14:textId="77777777" w:rsidTr="00DE1B42">
        <w:trPr>
          <w:trHeight w:val="853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AE58E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92617" w14:textId="7ED70820" w:rsidR="002270BE" w:rsidRPr="00122E55" w:rsidRDefault="002270BE" w:rsidP="003D345C">
            <w:pPr>
              <w:ind w:right="154"/>
              <w:rPr>
                <w:rFonts w:ascii="Arial" w:eastAsia="Arial" w:hAnsi="Arial" w:cs="Arial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z w:val="22"/>
                <w:szCs w:val="22"/>
              </w:rPr>
              <w:t>{anggota_timlak}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7250F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58F16" w14:textId="05146E2D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90B68C" w14:textId="77777777" w:rsidR="00DE1B42" w:rsidRPr="005A1202" w:rsidRDefault="00DE1B42" w:rsidP="00FC58C6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1D445FF8" w14:textId="3AEEECAB" w:rsidR="00837583" w:rsidRDefault="00DF30B1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{satuan_kerja</w:t>
      </w:r>
      <w:r w:rsidR="00C60F5B">
        <w:rPr>
          <w:rFonts w:ascii="Arial" w:eastAsia="Arial" w:hAnsi="Arial" w:cs="Arial"/>
          <w:b/>
          <w:bCs/>
          <w:sz w:val="22"/>
          <w:szCs w:val="22"/>
        </w:rPr>
        <w:t>_upper</w:t>
      </w: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}</w:t>
      </w:r>
    </w:p>
    <w:p w14:paraId="7AFA2493" w14:textId="77777777" w:rsidR="00B44815" w:rsidRPr="005A1202" w:rsidRDefault="00B44815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58353051" w14:textId="77777777" w:rsidTr="00DE1B42">
        <w:trPr>
          <w:trHeight w:val="727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2D5BB3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3202564C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1EB573CF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22889A4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032828" w:rsidRPr="00B506FD" w14:paraId="04C058AC" w14:textId="77777777" w:rsidTr="00DD176F">
        <w:trPr>
          <w:trHeight w:val="78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B882B" w14:textId="77777777" w:rsidR="00032828" w:rsidRPr="00122E55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0A03" w14:textId="4893349F" w:rsidR="00032828" w:rsidRPr="00122E55" w:rsidRDefault="003D345C" w:rsidP="00032828">
            <w:pPr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{nama_ppk}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3F6B9" w14:textId="63BB59F4" w:rsidR="00032828" w:rsidRPr="003D345C" w:rsidRDefault="003D345C" w:rsidP="00032828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{ppk}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C2CFBB0" w14:textId="77777777" w:rsidR="00032828" w:rsidRPr="00B506FD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6516D9A" w14:textId="2C6C4C38" w:rsidR="00304B5F" w:rsidRPr="005F4954" w:rsidRDefault="00304B5F" w:rsidP="003939EB">
      <w:pPr>
        <w:tabs>
          <w:tab w:val="left" w:pos="3390"/>
        </w:tabs>
        <w:spacing w:line="360" w:lineRule="auto"/>
        <w:ind w:right="28"/>
        <w:contextualSpacing/>
        <w:rPr>
          <w:rFonts w:ascii="Arial" w:hAnsi="Arial" w:cs="Arial"/>
          <w:sz w:val="22"/>
          <w:szCs w:val="22"/>
        </w:rPr>
      </w:pPr>
    </w:p>
    <w:sectPr w:rsidR="00304B5F" w:rsidRPr="005F4954" w:rsidSect="00A7132A">
      <w:footerReference w:type="default" r:id="rId17"/>
      <w:pgSz w:w="11907" w:h="16840" w:code="9"/>
      <w:pgMar w:top="1418" w:right="1418" w:bottom="1134" w:left="1134" w:header="720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A68DF" w14:textId="77777777" w:rsidR="0069716B" w:rsidRDefault="0069716B" w:rsidP="00A07E78">
      <w:r>
        <w:separator/>
      </w:r>
    </w:p>
  </w:endnote>
  <w:endnote w:type="continuationSeparator" w:id="0">
    <w:p w14:paraId="2D94FB32" w14:textId="77777777" w:rsidR="0069716B" w:rsidRDefault="0069716B" w:rsidP="00A07E78">
      <w:r>
        <w:continuationSeparator/>
      </w:r>
    </w:p>
  </w:endnote>
  <w:endnote w:type="continuationNotice" w:id="1">
    <w:p w14:paraId="0147D45E" w14:textId="77777777" w:rsidR="0069716B" w:rsidRDefault="006971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2BE96" w14:textId="77777777" w:rsidR="0018491E" w:rsidRDefault="001849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761F" w14:textId="2E764EFE" w:rsidR="1992B818" w:rsidRDefault="1992B818" w:rsidP="00B1684A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631EF" w14:textId="7D79ECCF" w:rsidR="00A07E78" w:rsidRDefault="00A07E78" w:rsidP="00A07E78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BDFE" w14:textId="77777777" w:rsidR="00DC097E" w:rsidRDefault="00DC097E" w:rsidP="00B1684A">
    <w:pPr>
      <w:pStyle w:val="Footer"/>
      <w:jc w:val="center"/>
    </w:pPr>
    <w:r>
      <w:rPr>
        <w:noProof/>
      </w:rPr>
      <w:drawing>
        <wp:inline distT="0" distB="0" distL="0" distR="0" wp14:anchorId="18BB7C43" wp14:editId="6B9AD8A6">
          <wp:extent cx="1076325" cy="783054"/>
          <wp:effectExtent l="0" t="0" r="0" b="0"/>
          <wp:docPr id="1375103633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80078" w14:textId="77777777" w:rsidR="0069716B" w:rsidRDefault="0069716B" w:rsidP="00A07E78">
      <w:r>
        <w:separator/>
      </w:r>
    </w:p>
  </w:footnote>
  <w:footnote w:type="continuationSeparator" w:id="0">
    <w:p w14:paraId="720104B3" w14:textId="77777777" w:rsidR="0069716B" w:rsidRDefault="0069716B" w:rsidP="00A07E78">
      <w:r>
        <w:continuationSeparator/>
      </w:r>
    </w:p>
  </w:footnote>
  <w:footnote w:type="continuationNotice" w:id="1">
    <w:p w14:paraId="1D7A9865" w14:textId="77777777" w:rsidR="0069716B" w:rsidRDefault="006971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B94FF" w14:textId="77777777" w:rsidR="0018491E" w:rsidRDefault="001849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FEEA" w14:textId="4973B194" w:rsidR="0001201A" w:rsidRDefault="0001201A" w:rsidP="00635909">
    <w:pPr>
      <w:pStyle w:val="Header"/>
    </w:pPr>
  </w:p>
  <w:p w14:paraId="519233F3" w14:textId="0A5D02AF" w:rsidR="1992B818" w:rsidRDefault="1992B818" w:rsidP="1992B8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1302D" w14:textId="77777777" w:rsidR="00D419C3" w:rsidRPr="0018491E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36"/>
        <w:szCs w:val="36"/>
      </w:rPr>
    </w:pPr>
    <w:bookmarkStart w:id="1" w:name="_Hlk186188695"/>
    <w:bookmarkStart w:id="2" w:name="_Hlk186188696"/>
    <w:bookmarkStart w:id="3" w:name="_Hlk186188840"/>
    <w:bookmarkStart w:id="4" w:name="_Hlk186188841"/>
    <w:bookmarkStart w:id="5" w:name="_Hlk186189107"/>
    <w:bookmarkStart w:id="6" w:name="_Hlk186189108"/>
    <w:r w:rsidRPr="0018491E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3E7D79A" wp14:editId="1046F408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8491E">
      <w:rPr>
        <w:rFonts w:ascii="Arial" w:eastAsia="Calibri" w:hAnsi="Arial" w:cs="Arial"/>
        <w:sz w:val="36"/>
        <w:szCs w:val="36"/>
      </w:rPr>
      <w:t>KEMENTERIAN PEKERJAAN UMUM</w:t>
    </w:r>
  </w:p>
  <w:p w14:paraId="62B21765" w14:textId="77777777" w:rsidR="00D419C3" w:rsidRPr="0018491E" w:rsidRDefault="00D419C3" w:rsidP="00D419C3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sz w:val="28"/>
        <w:szCs w:val="28"/>
      </w:rPr>
    </w:pPr>
    <w:r w:rsidRPr="0018491E">
      <w:rPr>
        <w:rFonts w:ascii="Arial" w:hAnsi="Arial" w:cs="Arial"/>
        <w:sz w:val="24"/>
        <w:szCs w:val="24"/>
      </w:rPr>
      <w:t>DIREKTORAT JENDERAL BINA KONSTRUKSI</w:t>
    </w:r>
  </w:p>
  <w:p w14:paraId="653870DB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4B3E25">
      <w:rPr>
        <w:rFonts w:ascii="Arial" w:eastAsia="Calibri" w:hAnsi="Arial" w:cs="Arial"/>
        <w:b/>
        <w:bCs/>
      </w:rPr>
      <w:t>BALAI PELAKSANA PEMILIHAN JASA KONSTRUKSI WILAYAH KALIMANTAN SELATAN</w:t>
    </w:r>
  </w:p>
  <w:p w14:paraId="414E625E" w14:textId="7C61D04F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4B3E25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{kode_pokja}</w:t>
    </w:r>
    <w:r w:rsidRPr="004B3E25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4B3E25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77207DB2" w14:textId="661B61A1" w:rsidR="00D419C3" w:rsidRPr="007653ED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7653ED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hyperlink r:id="rId2" w:history="1"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>{email_ketua_pokja}</w:t>
      </w:r>
    </w:hyperlink>
    <w:r w:rsidRPr="007653ED">
      <w:rPr>
        <w:rFonts w:ascii="Arial" w:eastAsia="Calibri" w:hAnsi="Arial" w:cs="Arial"/>
        <w:sz w:val="15"/>
        <w:szCs w:val="15"/>
      </w:rPr>
      <w:t xml:space="preserve">  </w:t>
    </w:r>
  </w:p>
  <w:bookmarkEnd w:id="1"/>
  <w:bookmarkEnd w:id="2"/>
  <w:p w14:paraId="348315CB" w14:textId="77777777" w:rsidR="00D419C3" w:rsidRPr="00FC6631" w:rsidRDefault="00D419C3" w:rsidP="00D419C3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4B3E25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C9C85" wp14:editId="37DD43FA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9F0BA6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  <w:bookmarkEnd w:id="5"/>
    <w:bookmarkEnd w:id="6"/>
  </w:p>
  <w:p w14:paraId="2ED52888" w14:textId="3CA2818F" w:rsidR="001C3A01" w:rsidRPr="00D419C3" w:rsidRDefault="001C3A01" w:rsidP="00D41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1768DC"/>
    <w:multiLevelType w:val="hybridMultilevel"/>
    <w:tmpl w:val="724E8F9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1C0F6B"/>
    <w:multiLevelType w:val="hybridMultilevel"/>
    <w:tmpl w:val="1456B01E"/>
    <w:lvl w:ilvl="0" w:tplc="50BEDD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03CDA"/>
    <w:multiLevelType w:val="hybridMultilevel"/>
    <w:tmpl w:val="07D86C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71B4F"/>
    <w:multiLevelType w:val="hybridMultilevel"/>
    <w:tmpl w:val="93965DB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41A54"/>
    <w:multiLevelType w:val="hybridMultilevel"/>
    <w:tmpl w:val="ECC25EA8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03D30"/>
    <w:multiLevelType w:val="hybridMultilevel"/>
    <w:tmpl w:val="2228A692"/>
    <w:lvl w:ilvl="0" w:tplc="477848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32517"/>
    <w:multiLevelType w:val="hybridMultilevel"/>
    <w:tmpl w:val="704EC1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76B844"/>
    <w:multiLevelType w:val="hybridMultilevel"/>
    <w:tmpl w:val="66124268"/>
    <w:lvl w:ilvl="0" w:tplc="753CDF38">
      <w:start w:val="1"/>
      <w:numFmt w:val="lowerLetter"/>
      <w:lvlText w:val="%1."/>
      <w:lvlJc w:val="left"/>
      <w:pPr>
        <w:ind w:left="927" w:hanging="360"/>
      </w:pPr>
      <w:rPr>
        <w:rFonts w:ascii="Arial" w:hAnsi="Arial" w:cs="Arial" w:hint="default"/>
      </w:r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DC82044"/>
    <w:multiLevelType w:val="hybridMultilevel"/>
    <w:tmpl w:val="548008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B7639B"/>
    <w:multiLevelType w:val="hybridMultilevel"/>
    <w:tmpl w:val="201C31C2"/>
    <w:lvl w:ilvl="0" w:tplc="1B5CE7E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36F93"/>
    <w:multiLevelType w:val="hybridMultilevel"/>
    <w:tmpl w:val="055CE2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476830A9"/>
    <w:multiLevelType w:val="hybridMultilevel"/>
    <w:tmpl w:val="2628270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9D62F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182B07"/>
    <w:multiLevelType w:val="hybridMultilevel"/>
    <w:tmpl w:val="F3328FD0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3568CA"/>
    <w:multiLevelType w:val="hybridMultilevel"/>
    <w:tmpl w:val="BE4E5B8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5A2F4E"/>
    <w:multiLevelType w:val="hybridMultilevel"/>
    <w:tmpl w:val="93B4CBA2"/>
    <w:lvl w:ilvl="0" w:tplc="7ECE0BF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300437"/>
    <w:multiLevelType w:val="hybridMultilevel"/>
    <w:tmpl w:val="9CD04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AF360ED"/>
    <w:multiLevelType w:val="hybridMultilevel"/>
    <w:tmpl w:val="4DB6B4A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A857E5"/>
    <w:multiLevelType w:val="hybridMultilevel"/>
    <w:tmpl w:val="8B26C770"/>
    <w:lvl w:ilvl="0" w:tplc="F88CB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E143EF"/>
    <w:multiLevelType w:val="hybridMultilevel"/>
    <w:tmpl w:val="CC4C1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516138"/>
    <w:multiLevelType w:val="hybridMultilevel"/>
    <w:tmpl w:val="17CA0BD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A803AD"/>
    <w:multiLevelType w:val="hybridMultilevel"/>
    <w:tmpl w:val="E70A313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4" w15:restartNumberingAfterBreak="0">
    <w:nsid w:val="66EC3211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F95523"/>
    <w:multiLevelType w:val="hybridMultilevel"/>
    <w:tmpl w:val="4DB6B4A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6C301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8C0E50"/>
    <w:multiLevelType w:val="hybridMultilevel"/>
    <w:tmpl w:val="B0D8F91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DF484C"/>
    <w:multiLevelType w:val="hybridMultilevel"/>
    <w:tmpl w:val="F9FCD1F2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D32D7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EDF175D"/>
    <w:multiLevelType w:val="hybridMultilevel"/>
    <w:tmpl w:val="07D86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2F0038"/>
    <w:multiLevelType w:val="hybridMultilevel"/>
    <w:tmpl w:val="1F94E52C"/>
    <w:lvl w:ilvl="0" w:tplc="3E12AFA8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 w15:restartNumberingAfterBreak="0">
    <w:nsid w:val="7FC92657"/>
    <w:multiLevelType w:val="hybridMultilevel"/>
    <w:tmpl w:val="055CE23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1725371652">
    <w:abstractNumId w:val="8"/>
  </w:num>
  <w:num w:numId="2" w16cid:durableId="358164675">
    <w:abstractNumId w:val="18"/>
  </w:num>
  <w:num w:numId="3" w16cid:durableId="1387216940">
    <w:abstractNumId w:val="23"/>
  </w:num>
  <w:num w:numId="4" w16cid:durableId="2124301378">
    <w:abstractNumId w:val="0"/>
  </w:num>
  <w:num w:numId="5" w16cid:durableId="534582392">
    <w:abstractNumId w:val="12"/>
  </w:num>
  <w:num w:numId="6" w16cid:durableId="1304777578">
    <w:abstractNumId w:val="13"/>
  </w:num>
  <w:num w:numId="7" w16cid:durableId="605960462">
    <w:abstractNumId w:val="22"/>
  </w:num>
  <w:num w:numId="8" w16cid:durableId="1266425279">
    <w:abstractNumId w:val="1"/>
  </w:num>
  <w:num w:numId="9" w16cid:durableId="2017265384">
    <w:abstractNumId w:val="27"/>
  </w:num>
  <w:num w:numId="10" w16cid:durableId="1254318143">
    <w:abstractNumId w:val="7"/>
  </w:num>
  <w:num w:numId="11" w16cid:durableId="9262115">
    <w:abstractNumId w:val="14"/>
  </w:num>
  <w:num w:numId="12" w16cid:durableId="2097482073">
    <w:abstractNumId w:val="32"/>
  </w:num>
  <w:num w:numId="13" w16cid:durableId="1388991497">
    <w:abstractNumId w:val="9"/>
  </w:num>
  <w:num w:numId="14" w16cid:durableId="1244873859">
    <w:abstractNumId w:val="6"/>
  </w:num>
  <w:num w:numId="15" w16cid:durableId="818766178">
    <w:abstractNumId w:val="10"/>
  </w:num>
  <w:num w:numId="16" w16cid:durableId="1067260671">
    <w:abstractNumId w:val="20"/>
  </w:num>
  <w:num w:numId="17" w16cid:durableId="2145003018">
    <w:abstractNumId w:val="11"/>
  </w:num>
  <w:num w:numId="18" w16cid:durableId="377366125">
    <w:abstractNumId w:val="16"/>
  </w:num>
  <w:num w:numId="19" w16cid:durableId="1418596256">
    <w:abstractNumId w:val="5"/>
  </w:num>
  <w:num w:numId="20" w16cid:durableId="444033612">
    <w:abstractNumId w:val="19"/>
  </w:num>
  <w:num w:numId="21" w16cid:durableId="1559513947">
    <w:abstractNumId w:val="25"/>
  </w:num>
  <w:num w:numId="22" w16cid:durableId="520700073">
    <w:abstractNumId w:val="28"/>
  </w:num>
  <w:num w:numId="23" w16cid:durableId="1641034066">
    <w:abstractNumId w:val="4"/>
  </w:num>
  <w:num w:numId="24" w16cid:durableId="845287951">
    <w:abstractNumId w:val="21"/>
  </w:num>
  <w:num w:numId="25" w16cid:durableId="1156383135">
    <w:abstractNumId w:val="31"/>
  </w:num>
  <w:num w:numId="26" w16cid:durableId="420414002">
    <w:abstractNumId w:val="24"/>
  </w:num>
  <w:num w:numId="27" w16cid:durableId="1843278306">
    <w:abstractNumId w:val="26"/>
  </w:num>
  <w:num w:numId="28" w16cid:durableId="1184899089">
    <w:abstractNumId w:val="29"/>
  </w:num>
  <w:num w:numId="29" w16cid:durableId="1067144551">
    <w:abstractNumId w:val="17"/>
  </w:num>
  <w:num w:numId="30" w16cid:durableId="840584627">
    <w:abstractNumId w:val="30"/>
  </w:num>
  <w:num w:numId="31" w16cid:durableId="666129232">
    <w:abstractNumId w:val="3"/>
  </w:num>
  <w:num w:numId="32" w16cid:durableId="718169896">
    <w:abstractNumId w:val="2"/>
  </w:num>
  <w:num w:numId="33" w16cid:durableId="134705209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1149"/>
    <w:rsid w:val="0000165F"/>
    <w:rsid w:val="00002F77"/>
    <w:rsid w:val="00003757"/>
    <w:rsid w:val="0001201A"/>
    <w:rsid w:val="00017E44"/>
    <w:rsid w:val="000202E8"/>
    <w:rsid w:val="00022651"/>
    <w:rsid w:val="00027325"/>
    <w:rsid w:val="00032828"/>
    <w:rsid w:val="0003347F"/>
    <w:rsid w:val="000334D8"/>
    <w:rsid w:val="000369A6"/>
    <w:rsid w:val="00036D3B"/>
    <w:rsid w:val="00036D65"/>
    <w:rsid w:val="00037396"/>
    <w:rsid w:val="00041EC9"/>
    <w:rsid w:val="0004555F"/>
    <w:rsid w:val="00045A2A"/>
    <w:rsid w:val="00050543"/>
    <w:rsid w:val="00050F84"/>
    <w:rsid w:val="00051275"/>
    <w:rsid w:val="00051476"/>
    <w:rsid w:val="00053322"/>
    <w:rsid w:val="0005381F"/>
    <w:rsid w:val="00053A85"/>
    <w:rsid w:val="00054B5C"/>
    <w:rsid w:val="00056C6E"/>
    <w:rsid w:val="000579E7"/>
    <w:rsid w:val="000607E9"/>
    <w:rsid w:val="00061BA8"/>
    <w:rsid w:val="000625FF"/>
    <w:rsid w:val="00062A03"/>
    <w:rsid w:val="0006385A"/>
    <w:rsid w:val="00063CAE"/>
    <w:rsid w:val="00064904"/>
    <w:rsid w:val="00065414"/>
    <w:rsid w:val="00065678"/>
    <w:rsid w:val="00067099"/>
    <w:rsid w:val="0006715E"/>
    <w:rsid w:val="00067835"/>
    <w:rsid w:val="0007155B"/>
    <w:rsid w:val="00073A25"/>
    <w:rsid w:val="0007435C"/>
    <w:rsid w:val="00074CC3"/>
    <w:rsid w:val="00076073"/>
    <w:rsid w:val="00085B1D"/>
    <w:rsid w:val="00091A11"/>
    <w:rsid w:val="00093D43"/>
    <w:rsid w:val="00095E04"/>
    <w:rsid w:val="0009730A"/>
    <w:rsid w:val="000A2387"/>
    <w:rsid w:val="000A4D76"/>
    <w:rsid w:val="000A5568"/>
    <w:rsid w:val="000A7B55"/>
    <w:rsid w:val="000B2B44"/>
    <w:rsid w:val="000B629B"/>
    <w:rsid w:val="000B630A"/>
    <w:rsid w:val="000B69ED"/>
    <w:rsid w:val="000B6A5D"/>
    <w:rsid w:val="000C2D33"/>
    <w:rsid w:val="000C353B"/>
    <w:rsid w:val="000D033E"/>
    <w:rsid w:val="000D0767"/>
    <w:rsid w:val="000D1476"/>
    <w:rsid w:val="000D2854"/>
    <w:rsid w:val="000D7ACE"/>
    <w:rsid w:val="000E11F6"/>
    <w:rsid w:val="000E43AA"/>
    <w:rsid w:val="000E6B4B"/>
    <w:rsid w:val="000E72C1"/>
    <w:rsid w:val="000E79A2"/>
    <w:rsid w:val="000F08E3"/>
    <w:rsid w:val="000F1369"/>
    <w:rsid w:val="000F1F50"/>
    <w:rsid w:val="000F2FA5"/>
    <w:rsid w:val="000F34A1"/>
    <w:rsid w:val="000F36A0"/>
    <w:rsid w:val="000F4338"/>
    <w:rsid w:val="000F6AA4"/>
    <w:rsid w:val="000F6F25"/>
    <w:rsid w:val="000F7804"/>
    <w:rsid w:val="00100DAA"/>
    <w:rsid w:val="0010190A"/>
    <w:rsid w:val="00101C67"/>
    <w:rsid w:val="001050C8"/>
    <w:rsid w:val="00105746"/>
    <w:rsid w:val="00106419"/>
    <w:rsid w:val="00106C3A"/>
    <w:rsid w:val="00111380"/>
    <w:rsid w:val="00111CB1"/>
    <w:rsid w:val="0011354F"/>
    <w:rsid w:val="00113C83"/>
    <w:rsid w:val="00115535"/>
    <w:rsid w:val="00120E6A"/>
    <w:rsid w:val="00122E55"/>
    <w:rsid w:val="00123491"/>
    <w:rsid w:val="001237C6"/>
    <w:rsid w:val="00124925"/>
    <w:rsid w:val="001327A1"/>
    <w:rsid w:val="00132C49"/>
    <w:rsid w:val="0014000A"/>
    <w:rsid w:val="00141C4B"/>
    <w:rsid w:val="001432F4"/>
    <w:rsid w:val="00143F4C"/>
    <w:rsid w:val="00144C12"/>
    <w:rsid w:val="001451F7"/>
    <w:rsid w:val="00145989"/>
    <w:rsid w:val="00147305"/>
    <w:rsid w:val="00147C02"/>
    <w:rsid w:val="00154347"/>
    <w:rsid w:val="00172306"/>
    <w:rsid w:val="00173D7A"/>
    <w:rsid w:val="00173FA2"/>
    <w:rsid w:val="00176047"/>
    <w:rsid w:val="00181168"/>
    <w:rsid w:val="0018248B"/>
    <w:rsid w:val="00183C1B"/>
    <w:rsid w:val="0018491E"/>
    <w:rsid w:val="0018522E"/>
    <w:rsid w:val="001876C1"/>
    <w:rsid w:val="00191002"/>
    <w:rsid w:val="00192294"/>
    <w:rsid w:val="00196587"/>
    <w:rsid w:val="00196639"/>
    <w:rsid w:val="001A242B"/>
    <w:rsid w:val="001A4747"/>
    <w:rsid w:val="001A4C19"/>
    <w:rsid w:val="001A662E"/>
    <w:rsid w:val="001A77E8"/>
    <w:rsid w:val="001B065D"/>
    <w:rsid w:val="001B110E"/>
    <w:rsid w:val="001B1196"/>
    <w:rsid w:val="001B23CB"/>
    <w:rsid w:val="001B5077"/>
    <w:rsid w:val="001B53E3"/>
    <w:rsid w:val="001B5564"/>
    <w:rsid w:val="001B580F"/>
    <w:rsid w:val="001B5D95"/>
    <w:rsid w:val="001B6274"/>
    <w:rsid w:val="001C07C1"/>
    <w:rsid w:val="001C1B36"/>
    <w:rsid w:val="001C3A01"/>
    <w:rsid w:val="001C6BF1"/>
    <w:rsid w:val="001D240D"/>
    <w:rsid w:val="001D29E2"/>
    <w:rsid w:val="001D32B5"/>
    <w:rsid w:val="001D5F97"/>
    <w:rsid w:val="001E0542"/>
    <w:rsid w:val="001E29B0"/>
    <w:rsid w:val="001E37B9"/>
    <w:rsid w:val="001E3D2F"/>
    <w:rsid w:val="001E5685"/>
    <w:rsid w:val="001E5C31"/>
    <w:rsid w:val="001F0BA3"/>
    <w:rsid w:val="001F6F5F"/>
    <w:rsid w:val="001F75D2"/>
    <w:rsid w:val="001F76F4"/>
    <w:rsid w:val="001F79B4"/>
    <w:rsid w:val="0020319C"/>
    <w:rsid w:val="00204753"/>
    <w:rsid w:val="00206A5D"/>
    <w:rsid w:val="00206BE4"/>
    <w:rsid w:val="002104A2"/>
    <w:rsid w:val="00211AA9"/>
    <w:rsid w:val="0021217B"/>
    <w:rsid w:val="00214318"/>
    <w:rsid w:val="002165A7"/>
    <w:rsid w:val="00217152"/>
    <w:rsid w:val="00217E86"/>
    <w:rsid w:val="00220073"/>
    <w:rsid w:val="00220C73"/>
    <w:rsid w:val="00221B24"/>
    <w:rsid w:val="0022291E"/>
    <w:rsid w:val="00226A6D"/>
    <w:rsid w:val="00226F7F"/>
    <w:rsid w:val="002270BE"/>
    <w:rsid w:val="0022757C"/>
    <w:rsid w:val="0022770B"/>
    <w:rsid w:val="00230C09"/>
    <w:rsid w:val="00231216"/>
    <w:rsid w:val="00234C01"/>
    <w:rsid w:val="00241CC2"/>
    <w:rsid w:val="0024275C"/>
    <w:rsid w:val="00242CAA"/>
    <w:rsid w:val="00244EDE"/>
    <w:rsid w:val="00244F55"/>
    <w:rsid w:val="00246AA1"/>
    <w:rsid w:val="002517EF"/>
    <w:rsid w:val="00252B92"/>
    <w:rsid w:val="00253127"/>
    <w:rsid w:val="0025318C"/>
    <w:rsid w:val="002540E7"/>
    <w:rsid w:val="00254C5A"/>
    <w:rsid w:val="002550EC"/>
    <w:rsid w:val="0025570D"/>
    <w:rsid w:val="0025639E"/>
    <w:rsid w:val="002610A9"/>
    <w:rsid w:val="00261E5B"/>
    <w:rsid w:val="002632C8"/>
    <w:rsid w:val="0026529B"/>
    <w:rsid w:val="00265326"/>
    <w:rsid w:val="00267587"/>
    <w:rsid w:val="0027226E"/>
    <w:rsid w:val="00273BEF"/>
    <w:rsid w:val="0027647F"/>
    <w:rsid w:val="00276AAE"/>
    <w:rsid w:val="00277FC1"/>
    <w:rsid w:val="0028215A"/>
    <w:rsid w:val="00283888"/>
    <w:rsid w:val="00284F2C"/>
    <w:rsid w:val="002876D9"/>
    <w:rsid w:val="00291BBB"/>
    <w:rsid w:val="00291C70"/>
    <w:rsid w:val="0029438A"/>
    <w:rsid w:val="00294CA9"/>
    <w:rsid w:val="0029702F"/>
    <w:rsid w:val="00297770"/>
    <w:rsid w:val="002A0744"/>
    <w:rsid w:val="002A0D5C"/>
    <w:rsid w:val="002A0FDE"/>
    <w:rsid w:val="002A11FD"/>
    <w:rsid w:val="002A15F5"/>
    <w:rsid w:val="002A16C8"/>
    <w:rsid w:val="002A1760"/>
    <w:rsid w:val="002A3755"/>
    <w:rsid w:val="002A4E26"/>
    <w:rsid w:val="002A5290"/>
    <w:rsid w:val="002A5B7B"/>
    <w:rsid w:val="002B0825"/>
    <w:rsid w:val="002B3614"/>
    <w:rsid w:val="002B45DD"/>
    <w:rsid w:val="002B6F3D"/>
    <w:rsid w:val="002C1532"/>
    <w:rsid w:val="002C180D"/>
    <w:rsid w:val="002C27B8"/>
    <w:rsid w:val="002D0D21"/>
    <w:rsid w:val="002D409D"/>
    <w:rsid w:val="002D46D5"/>
    <w:rsid w:val="002D5B7E"/>
    <w:rsid w:val="002D642F"/>
    <w:rsid w:val="002D72CE"/>
    <w:rsid w:val="002E0311"/>
    <w:rsid w:val="002E4AEB"/>
    <w:rsid w:val="002E4B55"/>
    <w:rsid w:val="002E65A6"/>
    <w:rsid w:val="002E7712"/>
    <w:rsid w:val="002F0978"/>
    <w:rsid w:val="002F4053"/>
    <w:rsid w:val="002F7FA7"/>
    <w:rsid w:val="003003DD"/>
    <w:rsid w:val="00302791"/>
    <w:rsid w:val="003030F4"/>
    <w:rsid w:val="003043CE"/>
    <w:rsid w:val="00304B5F"/>
    <w:rsid w:val="00305CBC"/>
    <w:rsid w:val="0030788C"/>
    <w:rsid w:val="0031207E"/>
    <w:rsid w:val="00313DBB"/>
    <w:rsid w:val="003145F1"/>
    <w:rsid w:val="003173B2"/>
    <w:rsid w:val="003219EF"/>
    <w:rsid w:val="00325679"/>
    <w:rsid w:val="00325E09"/>
    <w:rsid w:val="00326BC9"/>
    <w:rsid w:val="00332431"/>
    <w:rsid w:val="0033425F"/>
    <w:rsid w:val="00336567"/>
    <w:rsid w:val="00337000"/>
    <w:rsid w:val="00340A9F"/>
    <w:rsid w:val="00341293"/>
    <w:rsid w:val="00345212"/>
    <w:rsid w:val="00347846"/>
    <w:rsid w:val="00350201"/>
    <w:rsid w:val="00350274"/>
    <w:rsid w:val="00353605"/>
    <w:rsid w:val="0035705B"/>
    <w:rsid w:val="00357C14"/>
    <w:rsid w:val="00360310"/>
    <w:rsid w:val="003633E0"/>
    <w:rsid w:val="00365B01"/>
    <w:rsid w:val="0036716D"/>
    <w:rsid w:val="00370D7C"/>
    <w:rsid w:val="00371D04"/>
    <w:rsid w:val="00371F59"/>
    <w:rsid w:val="0037480A"/>
    <w:rsid w:val="003758CA"/>
    <w:rsid w:val="00375E77"/>
    <w:rsid w:val="00375F93"/>
    <w:rsid w:val="0037768A"/>
    <w:rsid w:val="003809F1"/>
    <w:rsid w:val="00382C57"/>
    <w:rsid w:val="00383D97"/>
    <w:rsid w:val="00383DCA"/>
    <w:rsid w:val="00386161"/>
    <w:rsid w:val="00390BDE"/>
    <w:rsid w:val="003939EB"/>
    <w:rsid w:val="00393BD2"/>
    <w:rsid w:val="00394DB0"/>
    <w:rsid w:val="0039560E"/>
    <w:rsid w:val="00396C18"/>
    <w:rsid w:val="00396DDF"/>
    <w:rsid w:val="00397194"/>
    <w:rsid w:val="00397456"/>
    <w:rsid w:val="003A3252"/>
    <w:rsid w:val="003A5906"/>
    <w:rsid w:val="003A5E90"/>
    <w:rsid w:val="003A7592"/>
    <w:rsid w:val="003A76C7"/>
    <w:rsid w:val="003B1EBC"/>
    <w:rsid w:val="003B2255"/>
    <w:rsid w:val="003B22B1"/>
    <w:rsid w:val="003B36CD"/>
    <w:rsid w:val="003B3A7A"/>
    <w:rsid w:val="003B6434"/>
    <w:rsid w:val="003C0A5B"/>
    <w:rsid w:val="003C1BF5"/>
    <w:rsid w:val="003C4754"/>
    <w:rsid w:val="003C5F99"/>
    <w:rsid w:val="003C6981"/>
    <w:rsid w:val="003D06FB"/>
    <w:rsid w:val="003D345C"/>
    <w:rsid w:val="003D356A"/>
    <w:rsid w:val="003D707D"/>
    <w:rsid w:val="003D74EE"/>
    <w:rsid w:val="003E0E92"/>
    <w:rsid w:val="003E21E8"/>
    <w:rsid w:val="003E5656"/>
    <w:rsid w:val="003E5669"/>
    <w:rsid w:val="003E645D"/>
    <w:rsid w:val="003E6D6B"/>
    <w:rsid w:val="003E7773"/>
    <w:rsid w:val="003F0E69"/>
    <w:rsid w:val="003F2894"/>
    <w:rsid w:val="003F3ECA"/>
    <w:rsid w:val="003F59D7"/>
    <w:rsid w:val="003F5E7C"/>
    <w:rsid w:val="003F601C"/>
    <w:rsid w:val="003F6D44"/>
    <w:rsid w:val="00400CE3"/>
    <w:rsid w:val="0040242C"/>
    <w:rsid w:val="0040287E"/>
    <w:rsid w:val="00403253"/>
    <w:rsid w:val="00403907"/>
    <w:rsid w:val="0040426D"/>
    <w:rsid w:val="0040472F"/>
    <w:rsid w:val="00406C9E"/>
    <w:rsid w:val="00411327"/>
    <w:rsid w:val="00412B9B"/>
    <w:rsid w:val="00414DA1"/>
    <w:rsid w:val="00416B9C"/>
    <w:rsid w:val="0041722B"/>
    <w:rsid w:val="0042080F"/>
    <w:rsid w:val="00424105"/>
    <w:rsid w:val="00425F08"/>
    <w:rsid w:val="004267D6"/>
    <w:rsid w:val="004272AF"/>
    <w:rsid w:val="004323DB"/>
    <w:rsid w:val="0043306D"/>
    <w:rsid w:val="00434B39"/>
    <w:rsid w:val="00435F7D"/>
    <w:rsid w:val="00444CEA"/>
    <w:rsid w:val="00445292"/>
    <w:rsid w:val="0044673E"/>
    <w:rsid w:val="00447262"/>
    <w:rsid w:val="0044782E"/>
    <w:rsid w:val="00450DDA"/>
    <w:rsid w:val="0045187E"/>
    <w:rsid w:val="00451A35"/>
    <w:rsid w:val="00454E7E"/>
    <w:rsid w:val="00454EF0"/>
    <w:rsid w:val="0045731B"/>
    <w:rsid w:val="00457C98"/>
    <w:rsid w:val="0046233C"/>
    <w:rsid w:val="00463998"/>
    <w:rsid w:val="00466B10"/>
    <w:rsid w:val="00473951"/>
    <w:rsid w:val="00473CAA"/>
    <w:rsid w:val="00475C20"/>
    <w:rsid w:val="0048407E"/>
    <w:rsid w:val="00485675"/>
    <w:rsid w:val="004869EC"/>
    <w:rsid w:val="00486BFC"/>
    <w:rsid w:val="00487E57"/>
    <w:rsid w:val="00490C47"/>
    <w:rsid w:val="00490EFF"/>
    <w:rsid w:val="00491BEB"/>
    <w:rsid w:val="00491F0A"/>
    <w:rsid w:val="004922D3"/>
    <w:rsid w:val="0049311A"/>
    <w:rsid w:val="00494B51"/>
    <w:rsid w:val="00495AA6"/>
    <w:rsid w:val="004968F6"/>
    <w:rsid w:val="00497B7D"/>
    <w:rsid w:val="004A0222"/>
    <w:rsid w:val="004A0FCD"/>
    <w:rsid w:val="004A2541"/>
    <w:rsid w:val="004A7BFE"/>
    <w:rsid w:val="004A7FC0"/>
    <w:rsid w:val="004B226E"/>
    <w:rsid w:val="004B289F"/>
    <w:rsid w:val="004B29D2"/>
    <w:rsid w:val="004B32C7"/>
    <w:rsid w:val="004B5FBF"/>
    <w:rsid w:val="004B64F1"/>
    <w:rsid w:val="004B6983"/>
    <w:rsid w:val="004B7BBB"/>
    <w:rsid w:val="004C0751"/>
    <w:rsid w:val="004C0DB0"/>
    <w:rsid w:val="004C0F2B"/>
    <w:rsid w:val="004C27FF"/>
    <w:rsid w:val="004C2E07"/>
    <w:rsid w:val="004C398D"/>
    <w:rsid w:val="004C5911"/>
    <w:rsid w:val="004C7880"/>
    <w:rsid w:val="004D26B2"/>
    <w:rsid w:val="004D36FE"/>
    <w:rsid w:val="004D3DEC"/>
    <w:rsid w:val="004D561D"/>
    <w:rsid w:val="004D5FB2"/>
    <w:rsid w:val="004D6D10"/>
    <w:rsid w:val="004D7295"/>
    <w:rsid w:val="004D7D4E"/>
    <w:rsid w:val="004E1500"/>
    <w:rsid w:val="004E1E98"/>
    <w:rsid w:val="004E21F1"/>
    <w:rsid w:val="004E2867"/>
    <w:rsid w:val="004E49F4"/>
    <w:rsid w:val="004E4F5A"/>
    <w:rsid w:val="004E4F89"/>
    <w:rsid w:val="004E60ED"/>
    <w:rsid w:val="004E61F0"/>
    <w:rsid w:val="004E73DF"/>
    <w:rsid w:val="004F30D0"/>
    <w:rsid w:val="004F452D"/>
    <w:rsid w:val="004F7F7A"/>
    <w:rsid w:val="005133B5"/>
    <w:rsid w:val="005169C6"/>
    <w:rsid w:val="005174BE"/>
    <w:rsid w:val="005201C9"/>
    <w:rsid w:val="00523777"/>
    <w:rsid w:val="00523EEF"/>
    <w:rsid w:val="005241B9"/>
    <w:rsid w:val="00530C92"/>
    <w:rsid w:val="00530F28"/>
    <w:rsid w:val="00533BEF"/>
    <w:rsid w:val="005340C9"/>
    <w:rsid w:val="00534208"/>
    <w:rsid w:val="005358AC"/>
    <w:rsid w:val="00536983"/>
    <w:rsid w:val="005369CD"/>
    <w:rsid w:val="005404BF"/>
    <w:rsid w:val="00541566"/>
    <w:rsid w:val="00541E5E"/>
    <w:rsid w:val="0054241D"/>
    <w:rsid w:val="005427F5"/>
    <w:rsid w:val="00542CA4"/>
    <w:rsid w:val="005433C1"/>
    <w:rsid w:val="005457EF"/>
    <w:rsid w:val="00545E60"/>
    <w:rsid w:val="00550BD8"/>
    <w:rsid w:val="0055111E"/>
    <w:rsid w:val="0055134B"/>
    <w:rsid w:val="00552318"/>
    <w:rsid w:val="00552390"/>
    <w:rsid w:val="005551E8"/>
    <w:rsid w:val="005570F6"/>
    <w:rsid w:val="005572CC"/>
    <w:rsid w:val="0055778C"/>
    <w:rsid w:val="00561303"/>
    <w:rsid w:val="0056425F"/>
    <w:rsid w:val="00564AE2"/>
    <w:rsid w:val="00567257"/>
    <w:rsid w:val="00570AEA"/>
    <w:rsid w:val="00571DA0"/>
    <w:rsid w:val="0057278A"/>
    <w:rsid w:val="00574306"/>
    <w:rsid w:val="00575693"/>
    <w:rsid w:val="00576B3E"/>
    <w:rsid w:val="00576D8D"/>
    <w:rsid w:val="005773FB"/>
    <w:rsid w:val="005776DA"/>
    <w:rsid w:val="00577EAF"/>
    <w:rsid w:val="00581AC3"/>
    <w:rsid w:val="00581BE3"/>
    <w:rsid w:val="0058202F"/>
    <w:rsid w:val="00582ADA"/>
    <w:rsid w:val="005850C7"/>
    <w:rsid w:val="00587A6E"/>
    <w:rsid w:val="00594303"/>
    <w:rsid w:val="00595D5D"/>
    <w:rsid w:val="00597865"/>
    <w:rsid w:val="005A1202"/>
    <w:rsid w:val="005A132D"/>
    <w:rsid w:val="005A23DD"/>
    <w:rsid w:val="005A62F3"/>
    <w:rsid w:val="005A6C3C"/>
    <w:rsid w:val="005A6FA5"/>
    <w:rsid w:val="005B4D69"/>
    <w:rsid w:val="005B5222"/>
    <w:rsid w:val="005B6D84"/>
    <w:rsid w:val="005B6E42"/>
    <w:rsid w:val="005B719A"/>
    <w:rsid w:val="005C131C"/>
    <w:rsid w:val="005C1685"/>
    <w:rsid w:val="005C53A6"/>
    <w:rsid w:val="005C5608"/>
    <w:rsid w:val="005C5A33"/>
    <w:rsid w:val="005C64DD"/>
    <w:rsid w:val="005D03BB"/>
    <w:rsid w:val="005D6FD8"/>
    <w:rsid w:val="005E14E2"/>
    <w:rsid w:val="005E44A7"/>
    <w:rsid w:val="005F0968"/>
    <w:rsid w:val="005F2DA2"/>
    <w:rsid w:val="005F4954"/>
    <w:rsid w:val="005F6246"/>
    <w:rsid w:val="005F654F"/>
    <w:rsid w:val="005F6ABF"/>
    <w:rsid w:val="005F73BC"/>
    <w:rsid w:val="005F7718"/>
    <w:rsid w:val="00600733"/>
    <w:rsid w:val="00601E00"/>
    <w:rsid w:val="00602F2D"/>
    <w:rsid w:val="00604244"/>
    <w:rsid w:val="00604E6E"/>
    <w:rsid w:val="00605D39"/>
    <w:rsid w:val="00606A72"/>
    <w:rsid w:val="00606B5F"/>
    <w:rsid w:val="0060725A"/>
    <w:rsid w:val="00610BC6"/>
    <w:rsid w:val="006117E5"/>
    <w:rsid w:val="006121CC"/>
    <w:rsid w:val="00612246"/>
    <w:rsid w:val="00614BAE"/>
    <w:rsid w:val="0061707D"/>
    <w:rsid w:val="0061777D"/>
    <w:rsid w:val="00617DFA"/>
    <w:rsid w:val="00620AFF"/>
    <w:rsid w:val="006210C8"/>
    <w:rsid w:val="00623AB0"/>
    <w:rsid w:val="00626A5A"/>
    <w:rsid w:val="00635909"/>
    <w:rsid w:val="00636D33"/>
    <w:rsid w:val="00640CD6"/>
    <w:rsid w:val="006412DF"/>
    <w:rsid w:val="00642C5F"/>
    <w:rsid w:val="00643A14"/>
    <w:rsid w:val="00644388"/>
    <w:rsid w:val="006477A8"/>
    <w:rsid w:val="00647A3B"/>
    <w:rsid w:val="00655CFB"/>
    <w:rsid w:val="006564A2"/>
    <w:rsid w:val="006569E0"/>
    <w:rsid w:val="006600EA"/>
    <w:rsid w:val="00660B36"/>
    <w:rsid w:val="006611C8"/>
    <w:rsid w:val="0066124E"/>
    <w:rsid w:val="00662034"/>
    <w:rsid w:val="00662A84"/>
    <w:rsid w:val="00671DDF"/>
    <w:rsid w:val="00671F96"/>
    <w:rsid w:val="00672E06"/>
    <w:rsid w:val="00672E10"/>
    <w:rsid w:val="00673373"/>
    <w:rsid w:val="00674C3D"/>
    <w:rsid w:val="00680C2F"/>
    <w:rsid w:val="00681442"/>
    <w:rsid w:val="00681674"/>
    <w:rsid w:val="00682C75"/>
    <w:rsid w:val="00684EED"/>
    <w:rsid w:val="00690892"/>
    <w:rsid w:val="00691F7D"/>
    <w:rsid w:val="00692424"/>
    <w:rsid w:val="00693DEF"/>
    <w:rsid w:val="006945CD"/>
    <w:rsid w:val="006969FB"/>
    <w:rsid w:val="0069716B"/>
    <w:rsid w:val="00697548"/>
    <w:rsid w:val="006A2AA9"/>
    <w:rsid w:val="006A6181"/>
    <w:rsid w:val="006B0CCD"/>
    <w:rsid w:val="006B43F3"/>
    <w:rsid w:val="006C024F"/>
    <w:rsid w:val="006C28DE"/>
    <w:rsid w:val="006C2B19"/>
    <w:rsid w:val="006C34D5"/>
    <w:rsid w:val="006C3933"/>
    <w:rsid w:val="006C3F72"/>
    <w:rsid w:val="006C4320"/>
    <w:rsid w:val="006C60F7"/>
    <w:rsid w:val="006C723E"/>
    <w:rsid w:val="006C7846"/>
    <w:rsid w:val="006D1C0A"/>
    <w:rsid w:val="006D2348"/>
    <w:rsid w:val="006D5A53"/>
    <w:rsid w:val="006D69C9"/>
    <w:rsid w:val="006E206A"/>
    <w:rsid w:val="006E4370"/>
    <w:rsid w:val="006E4F8E"/>
    <w:rsid w:val="006F0801"/>
    <w:rsid w:val="006F08A1"/>
    <w:rsid w:val="006F0C70"/>
    <w:rsid w:val="006F1345"/>
    <w:rsid w:val="006F3E66"/>
    <w:rsid w:val="006F525E"/>
    <w:rsid w:val="006F70E0"/>
    <w:rsid w:val="006F75CB"/>
    <w:rsid w:val="006F7FF7"/>
    <w:rsid w:val="007013C9"/>
    <w:rsid w:val="0070248A"/>
    <w:rsid w:val="007026A0"/>
    <w:rsid w:val="00702FC4"/>
    <w:rsid w:val="007043F7"/>
    <w:rsid w:val="007052F7"/>
    <w:rsid w:val="007121FA"/>
    <w:rsid w:val="00713901"/>
    <w:rsid w:val="00714305"/>
    <w:rsid w:val="0071798B"/>
    <w:rsid w:val="007203AC"/>
    <w:rsid w:val="007211B1"/>
    <w:rsid w:val="00721DAA"/>
    <w:rsid w:val="00722746"/>
    <w:rsid w:val="00722A6D"/>
    <w:rsid w:val="00722AE1"/>
    <w:rsid w:val="00724222"/>
    <w:rsid w:val="00724C3B"/>
    <w:rsid w:val="00724CC4"/>
    <w:rsid w:val="00725DEF"/>
    <w:rsid w:val="007272DE"/>
    <w:rsid w:val="00727AA9"/>
    <w:rsid w:val="00730B97"/>
    <w:rsid w:val="00730D17"/>
    <w:rsid w:val="007314F4"/>
    <w:rsid w:val="00732FB3"/>
    <w:rsid w:val="007334D4"/>
    <w:rsid w:val="00733DD9"/>
    <w:rsid w:val="00735C37"/>
    <w:rsid w:val="007374ED"/>
    <w:rsid w:val="00737686"/>
    <w:rsid w:val="00740B79"/>
    <w:rsid w:val="00744721"/>
    <w:rsid w:val="0075098A"/>
    <w:rsid w:val="0075322D"/>
    <w:rsid w:val="00753C12"/>
    <w:rsid w:val="00753DD4"/>
    <w:rsid w:val="007551CF"/>
    <w:rsid w:val="0075786A"/>
    <w:rsid w:val="00763218"/>
    <w:rsid w:val="00764052"/>
    <w:rsid w:val="0076408E"/>
    <w:rsid w:val="00771D51"/>
    <w:rsid w:val="007724D8"/>
    <w:rsid w:val="00772805"/>
    <w:rsid w:val="0077370C"/>
    <w:rsid w:val="00780F56"/>
    <w:rsid w:val="00781C81"/>
    <w:rsid w:val="00782AC7"/>
    <w:rsid w:val="00782F24"/>
    <w:rsid w:val="00785965"/>
    <w:rsid w:val="00786B24"/>
    <w:rsid w:val="00793F6D"/>
    <w:rsid w:val="00794D88"/>
    <w:rsid w:val="00795891"/>
    <w:rsid w:val="00795DC3"/>
    <w:rsid w:val="00797741"/>
    <w:rsid w:val="007A01FA"/>
    <w:rsid w:val="007A2245"/>
    <w:rsid w:val="007A29A6"/>
    <w:rsid w:val="007A5CED"/>
    <w:rsid w:val="007A7D68"/>
    <w:rsid w:val="007B11CD"/>
    <w:rsid w:val="007B1E9D"/>
    <w:rsid w:val="007B53CD"/>
    <w:rsid w:val="007B65D8"/>
    <w:rsid w:val="007C1DF6"/>
    <w:rsid w:val="007C2430"/>
    <w:rsid w:val="007C6106"/>
    <w:rsid w:val="007C7268"/>
    <w:rsid w:val="007C788A"/>
    <w:rsid w:val="007D1DF0"/>
    <w:rsid w:val="007D1F95"/>
    <w:rsid w:val="007D2D52"/>
    <w:rsid w:val="007D462E"/>
    <w:rsid w:val="007D483B"/>
    <w:rsid w:val="007D4F6C"/>
    <w:rsid w:val="007E1A0D"/>
    <w:rsid w:val="007E2C0C"/>
    <w:rsid w:val="007E59A7"/>
    <w:rsid w:val="007E5C6F"/>
    <w:rsid w:val="007E6666"/>
    <w:rsid w:val="007E66CF"/>
    <w:rsid w:val="007E6815"/>
    <w:rsid w:val="007F1899"/>
    <w:rsid w:val="007F26AA"/>
    <w:rsid w:val="0080003A"/>
    <w:rsid w:val="00802B5E"/>
    <w:rsid w:val="00805894"/>
    <w:rsid w:val="00806A78"/>
    <w:rsid w:val="00810D86"/>
    <w:rsid w:val="008120FF"/>
    <w:rsid w:val="00813456"/>
    <w:rsid w:val="00814F40"/>
    <w:rsid w:val="008157D5"/>
    <w:rsid w:val="00815BA5"/>
    <w:rsid w:val="00816717"/>
    <w:rsid w:val="00816756"/>
    <w:rsid w:val="0082185E"/>
    <w:rsid w:val="008236D0"/>
    <w:rsid w:val="00825215"/>
    <w:rsid w:val="00825270"/>
    <w:rsid w:val="00830903"/>
    <w:rsid w:val="008322CB"/>
    <w:rsid w:val="008332C2"/>
    <w:rsid w:val="008341B5"/>
    <w:rsid w:val="00834F85"/>
    <w:rsid w:val="00835CA3"/>
    <w:rsid w:val="00837583"/>
    <w:rsid w:val="0083791E"/>
    <w:rsid w:val="008458F3"/>
    <w:rsid w:val="008503EC"/>
    <w:rsid w:val="00852951"/>
    <w:rsid w:val="00854320"/>
    <w:rsid w:val="00855358"/>
    <w:rsid w:val="008608F5"/>
    <w:rsid w:val="008627E4"/>
    <w:rsid w:val="0086360D"/>
    <w:rsid w:val="0086413D"/>
    <w:rsid w:val="00865D2D"/>
    <w:rsid w:val="00865E49"/>
    <w:rsid w:val="00871305"/>
    <w:rsid w:val="008721FF"/>
    <w:rsid w:val="00873AEA"/>
    <w:rsid w:val="00874B91"/>
    <w:rsid w:val="00875261"/>
    <w:rsid w:val="00875433"/>
    <w:rsid w:val="00876847"/>
    <w:rsid w:val="008813C3"/>
    <w:rsid w:val="00881979"/>
    <w:rsid w:val="008827E1"/>
    <w:rsid w:val="008830CC"/>
    <w:rsid w:val="00883822"/>
    <w:rsid w:val="00883F49"/>
    <w:rsid w:val="0088601A"/>
    <w:rsid w:val="0088695E"/>
    <w:rsid w:val="008875E3"/>
    <w:rsid w:val="00890E5B"/>
    <w:rsid w:val="0089279E"/>
    <w:rsid w:val="008932FC"/>
    <w:rsid w:val="00895980"/>
    <w:rsid w:val="008970A4"/>
    <w:rsid w:val="008A371E"/>
    <w:rsid w:val="008A4A99"/>
    <w:rsid w:val="008A5CF7"/>
    <w:rsid w:val="008A72B9"/>
    <w:rsid w:val="008B1C53"/>
    <w:rsid w:val="008B1CEA"/>
    <w:rsid w:val="008B3916"/>
    <w:rsid w:val="008B6165"/>
    <w:rsid w:val="008B7BE7"/>
    <w:rsid w:val="008C0A4D"/>
    <w:rsid w:val="008C1617"/>
    <w:rsid w:val="008C2866"/>
    <w:rsid w:val="008C40F0"/>
    <w:rsid w:val="008C430C"/>
    <w:rsid w:val="008C466B"/>
    <w:rsid w:val="008C63B3"/>
    <w:rsid w:val="008C76FE"/>
    <w:rsid w:val="008D1AA5"/>
    <w:rsid w:val="008D215C"/>
    <w:rsid w:val="008D2366"/>
    <w:rsid w:val="008E295E"/>
    <w:rsid w:val="008E5163"/>
    <w:rsid w:val="008E563D"/>
    <w:rsid w:val="008E7C5E"/>
    <w:rsid w:val="008F317D"/>
    <w:rsid w:val="008F5564"/>
    <w:rsid w:val="008F6DF0"/>
    <w:rsid w:val="0090001F"/>
    <w:rsid w:val="00904355"/>
    <w:rsid w:val="00905881"/>
    <w:rsid w:val="00910E25"/>
    <w:rsid w:val="00910F3C"/>
    <w:rsid w:val="009134AB"/>
    <w:rsid w:val="009134E5"/>
    <w:rsid w:val="00914B79"/>
    <w:rsid w:val="0092060E"/>
    <w:rsid w:val="00921CE7"/>
    <w:rsid w:val="0092213F"/>
    <w:rsid w:val="00922214"/>
    <w:rsid w:val="0092267A"/>
    <w:rsid w:val="00922EDF"/>
    <w:rsid w:val="00924301"/>
    <w:rsid w:val="009254DC"/>
    <w:rsid w:val="00927530"/>
    <w:rsid w:val="00927CC6"/>
    <w:rsid w:val="00931120"/>
    <w:rsid w:val="009319E3"/>
    <w:rsid w:val="0093255D"/>
    <w:rsid w:val="009337A5"/>
    <w:rsid w:val="009350B2"/>
    <w:rsid w:val="009357A7"/>
    <w:rsid w:val="00936D0B"/>
    <w:rsid w:val="009401B3"/>
    <w:rsid w:val="009403A6"/>
    <w:rsid w:val="009429D0"/>
    <w:rsid w:val="00943D2A"/>
    <w:rsid w:val="00944C91"/>
    <w:rsid w:val="009453EF"/>
    <w:rsid w:val="00945891"/>
    <w:rsid w:val="00952041"/>
    <w:rsid w:val="009529F3"/>
    <w:rsid w:val="00953313"/>
    <w:rsid w:val="009539DA"/>
    <w:rsid w:val="00953B1D"/>
    <w:rsid w:val="00954379"/>
    <w:rsid w:val="00960554"/>
    <w:rsid w:val="009666C6"/>
    <w:rsid w:val="00972FE7"/>
    <w:rsid w:val="00974EA0"/>
    <w:rsid w:val="009762D1"/>
    <w:rsid w:val="00976649"/>
    <w:rsid w:val="00976CF9"/>
    <w:rsid w:val="00980AA3"/>
    <w:rsid w:val="00980BFC"/>
    <w:rsid w:val="00981FA4"/>
    <w:rsid w:val="0098490F"/>
    <w:rsid w:val="0098563C"/>
    <w:rsid w:val="009861EF"/>
    <w:rsid w:val="00986AFA"/>
    <w:rsid w:val="00987BBE"/>
    <w:rsid w:val="00990908"/>
    <w:rsid w:val="00990DBA"/>
    <w:rsid w:val="00997D31"/>
    <w:rsid w:val="009A066A"/>
    <w:rsid w:val="009A4189"/>
    <w:rsid w:val="009A6C3F"/>
    <w:rsid w:val="009A78A9"/>
    <w:rsid w:val="009B0D88"/>
    <w:rsid w:val="009B4BA2"/>
    <w:rsid w:val="009B5362"/>
    <w:rsid w:val="009B7C5D"/>
    <w:rsid w:val="009C05E4"/>
    <w:rsid w:val="009C21FA"/>
    <w:rsid w:val="009C57C6"/>
    <w:rsid w:val="009C6E8F"/>
    <w:rsid w:val="009D190D"/>
    <w:rsid w:val="009D1A46"/>
    <w:rsid w:val="009D2C47"/>
    <w:rsid w:val="009D44C9"/>
    <w:rsid w:val="009D4B80"/>
    <w:rsid w:val="009D4CF6"/>
    <w:rsid w:val="009D5154"/>
    <w:rsid w:val="009E3326"/>
    <w:rsid w:val="009E684C"/>
    <w:rsid w:val="009E7386"/>
    <w:rsid w:val="009E7CF2"/>
    <w:rsid w:val="009F28CB"/>
    <w:rsid w:val="009F7824"/>
    <w:rsid w:val="00A019F9"/>
    <w:rsid w:val="00A03349"/>
    <w:rsid w:val="00A03E3D"/>
    <w:rsid w:val="00A06FE5"/>
    <w:rsid w:val="00A07B69"/>
    <w:rsid w:val="00A07E78"/>
    <w:rsid w:val="00A10019"/>
    <w:rsid w:val="00A1004E"/>
    <w:rsid w:val="00A11254"/>
    <w:rsid w:val="00A115DB"/>
    <w:rsid w:val="00A16431"/>
    <w:rsid w:val="00A16821"/>
    <w:rsid w:val="00A16CC0"/>
    <w:rsid w:val="00A16D46"/>
    <w:rsid w:val="00A202ED"/>
    <w:rsid w:val="00A203C7"/>
    <w:rsid w:val="00A227D3"/>
    <w:rsid w:val="00A23F12"/>
    <w:rsid w:val="00A2468E"/>
    <w:rsid w:val="00A24A9F"/>
    <w:rsid w:val="00A2641B"/>
    <w:rsid w:val="00A27296"/>
    <w:rsid w:val="00A276C7"/>
    <w:rsid w:val="00A27F5D"/>
    <w:rsid w:val="00A30590"/>
    <w:rsid w:val="00A32CA3"/>
    <w:rsid w:val="00A337C9"/>
    <w:rsid w:val="00A33FC4"/>
    <w:rsid w:val="00A35058"/>
    <w:rsid w:val="00A36801"/>
    <w:rsid w:val="00A36828"/>
    <w:rsid w:val="00A37D4C"/>
    <w:rsid w:val="00A40573"/>
    <w:rsid w:val="00A40EF3"/>
    <w:rsid w:val="00A432AE"/>
    <w:rsid w:val="00A45716"/>
    <w:rsid w:val="00A46CC2"/>
    <w:rsid w:val="00A504F7"/>
    <w:rsid w:val="00A549FE"/>
    <w:rsid w:val="00A5626F"/>
    <w:rsid w:val="00A57432"/>
    <w:rsid w:val="00A609EC"/>
    <w:rsid w:val="00A6130E"/>
    <w:rsid w:val="00A65B74"/>
    <w:rsid w:val="00A664DA"/>
    <w:rsid w:val="00A7132A"/>
    <w:rsid w:val="00A71723"/>
    <w:rsid w:val="00A759F8"/>
    <w:rsid w:val="00A75E9F"/>
    <w:rsid w:val="00A75F6C"/>
    <w:rsid w:val="00A77EBC"/>
    <w:rsid w:val="00A851FD"/>
    <w:rsid w:val="00A86BD7"/>
    <w:rsid w:val="00A87155"/>
    <w:rsid w:val="00A90CCC"/>
    <w:rsid w:val="00A917B2"/>
    <w:rsid w:val="00A92188"/>
    <w:rsid w:val="00A922E2"/>
    <w:rsid w:val="00A92970"/>
    <w:rsid w:val="00A94846"/>
    <w:rsid w:val="00A95B22"/>
    <w:rsid w:val="00A96F52"/>
    <w:rsid w:val="00A97F24"/>
    <w:rsid w:val="00AA302C"/>
    <w:rsid w:val="00AA43DF"/>
    <w:rsid w:val="00AA4FAC"/>
    <w:rsid w:val="00AA7B32"/>
    <w:rsid w:val="00AA7DF3"/>
    <w:rsid w:val="00AA7FEC"/>
    <w:rsid w:val="00AB06AB"/>
    <w:rsid w:val="00AB2248"/>
    <w:rsid w:val="00AB2F1F"/>
    <w:rsid w:val="00AB3AA7"/>
    <w:rsid w:val="00AB4055"/>
    <w:rsid w:val="00AB505E"/>
    <w:rsid w:val="00AC27E4"/>
    <w:rsid w:val="00AC2EF0"/>
    <w:rsid w:val="00AD5009"/>
    <w:rsid w:val="00AD67F1"/>
    <w:rsid w:val="00AD7FCC"/>
    <w:rsid w:val="00AE2295"/>
    <w:rsid w:val="00AE47C1"/>
    <w:rsid w:val="00AE4911"/>
    <w:rsid w:val="00AE5027"/>
    <w:rsid w:val="00AE6EED"/>
    <w:rsid w:val="00AE7F20"/>
    <w:rsid w:val="00AF273D"/>
    <w:rsid w:val="00AF4A04"/>
    <w:rsid w:val="00AF4AE5"/>
    <w:rsid w:val="00AF66E3"/>
    <w:rsid w:val="00AF77A4"/>
    <w:rsid w:val="00B003A5"/>
    <w:rsid w:val="00B00669"/>
    <w:rsid w:val="00B017C5"/>
    <w:rsid w:val="00B01FF5"/>
    <w:rsid w:val="00B04549"/>
    <w:rsid w:val="00B0546F"/>
    <w:rsid w:val="00B0725F"/>
    <w:rsid w:val="00B115D8"/>
    <w:rsid w:val="00B13E35"/>
    <w:rsid w:val="00B15AC8"/>
    <w:rsid w:val="00B15ADE"/>
    <w:rsid w:val="00B1684A"/>
    <w:rsid w:val="00B220BC"/>
    <w:rsid w:val="00B2243A"/>
    <w:rsid w:val="00B233E2"/>
    <w:rsid w:val="00B23A94"/>
    <w:rsid w:val="00B25729"/>
    <w:rsid w:val="00B2794C"/>
    <w:rsid w:val="00B3151B"/>
    <w:rsid w:val="00B325F5"/>
    <w:rsid w:val="00B32F6F"/>
    <w:rsid w:val="00B36247"/>
    <w:rsid w:val="00B37652"/>
    <w:rsid w:val="00B42AB5"/>
    <w:rsid w:val="00B44815"/>
    <w:rsid w:val="00B45523"/>
    <w:rsid w:val="00B45BAD"/>
    <w:rsid w:val="00B506FD"/>
    <w:rsid w:val="00B5141E"/>
    <w:rsid w:val="00B51740"/>
    <w:rsid w:val="00B543BD"/>
    <w:rsid w:val="00B578FE"/>
    <w:rsid w:val="00B57C2B"/>
    <w:rsid w:val="00B6282A"/>
    <w:rsid w:val="00B6313D"/>
    <w:rsid w:val="00B63590"/>
    <w:rsid w:val="00B63D6E"/>
    <w:rsid w:val="00B64826"/>
    <w:rsid w:val="00B652F8"/>
    <w:rsid w:val="00B65EBF"/>
    <w:rsid w:val="00B67A5A"/>
    <w:rsid w:val="00B67A61"/>
    <w:rsid w:val="00B73F6E"/>
    <w:rsid w:val="00B74BAB"/>
    <w:rsid w:val="00B74D7F"/>
    <w:rsid w:val="00B74DE1"/>
    <w:rsid w:val="00B75E27"/>
    <w:rsid w:val="00B76552"/>
    <w:rsid w:val="00B772A9"/>
    <w:rsid w:val="00B7786B"/>
    <w:rsid w:val="00B80128"/>
    <w:rsid w:val="00B83DEF"/>
    <w:rsid w:val="00B842B6"/>
    <w:rsid w:val="00B84548"/>
    <w:rsid w:val="00B9014F"/>
    <w:rsid w:val="00B9200A"/>
    <w:rsid w:val="00B92F9C"/>
    <w:rsid w:val="00B95439"/>
    <w:rsid w:val="00B966C2"/>
    <w:rsid w:val="00B96B50"/>
    <w:rsid w:val="00B973CB"/>
    <w:rsid w:val="00B97FFC"/>
    <w:rsid w:val="00BA01FC"/>
    <w:rsid w:val="00BA1171"/>
    <w:rsid w:val="00BA11F1"/>
    <w:rsid w:val="00BA2A0D"/>
    <w:rsid w:val="00BA3387"/>
    <w:rsid w:val="00BA5677"/>
    <w:rsid w:val="00BA7ED1"/>
    <w:rsid w:val="00BB02EA"/>
    <w:rsid w:val="00BB0BBF"/>
    <w:rsid w:val="00BB3FF9"/>
    <w:rsid w:val="00BB45A7"/>
    <w:rsid w:val="00BB4A76"/>
    <w:rsid w:val="00BB5142"/>
    <w:rsid w:val="00BB63AB"/>
    <w:rsid w:val="00BB6807"/>
    <w:rsid w:val="00BB6E20"/>
    <w:rsid w:val="00BB7D83"/>
    <w:rsid w:val="00BC4A0E"/>
    <w:rsid w:val="00BC5BDB"/>
    <w:rsid w:val="00BC5F39"/>
    <w:rsid w:val="00BD24C4"/>
    <w:rsid w:val="00BD3E43"/>
    <w:rsid w:val="00BD4D41"/>
    <w:rsid w:val="00BD4DCD"/>
    <w:rsid w:val="00BD54C1"/>
    <w:rsid w:val="00BD5AC8"/>
    <w:rsid w:val="00BD60EF"/>
    <w:rsid w:val="00BD6248"/>
    <w:rsid w:val="00BD6DBE"/>
    <w:rsid w:val="00BD7955"/>
    <w:rsid w:val="00BE009A"/>
    <w:rsid w:val="00BE1C30"/>
    <w:rsid w:val="00BE4481"/>
    <w:rsid w:val="00BF41BA"/>
    <w:rsid w:val="00BF4E3E"/>
    <w:rsid w:val="00BF58C9"/>
    <w:rsid w:val="00BF5E31"/>
    <w:rsid w:val="00BF6EDE"/>
    <w:rsid w:val="00C00D5B"/>
    <w:rsid w:val="00C0185C"/>
    <w:rsid w:val="00C01B8A"/>
    <w:rsid w:val="00C06C86"/>
    <w:rsid w:val="00C112BF"/>
    <w:rsid w:val="00C149F4"/>
    <w:rsid w:val="00C1624C"/>
    <w:rsid w:val="00C16AC2"/>
    <w:rsid w:val="00C200A5"/>
    <w:rsid w:val="00C220AD"/>
    <w:rsid w:val="00C25989"/>
    <w:rsid w:val="00C27156"/>
    <w:rsid w:val="00C27ADA"/>
    <w:rsid w:val="00C31F73"/>
    <w:rsid w:val="00C327D6"/>
    <w:rsid w:val="00C33466"/>
    <w:rsid w:val="00C3482F"/>
    <w:rsid w:val="00C34B9C"/>
    <w:rsid w:val="00C351BA"/>
    <w:rsid w:val="00C36202"/>
    <w:rsid w:val="00C40A61"/>
    <w:rsid w:val="00C41A70"/>
    <w:rsid w:val="00C42AF5"/>
    <w:rsid w:val="00C43D9E"/>
    <w:rsid w:val="00C45995"/>
    <w:rsid w:val="00C45BF6"/>
    <w:rsid w:val="00C45F9A"/>
    <w:rsid w:val="00C46B4F"/>
    <w:rsid w:val="00C50089"/>
    <w:rsid w:val="00C50FA1"/>
    <w:rsid w:val="00C53115"/>
    <w:rsid w:val="00C53339"/>
    <w:rsid w:val="00C53D3C"/>
    <w:rsid w:val="00C54382"/>
    <w:rsid w:val="00C56EFA"/>
    <w:rsid w:val="00C60701"/>
    <w:rsid w:val="00C60F5B"/>
    <w:rsid w:val="00C618BA"/>
    <w:rsid w:val="00C62271"/>
    <w:rsid w:val="00C638F4"/>
    <w:rsid w:val="00C64274"/>
    <w:rsid w:val="00C6509B"/>
    <w:rsid w:val="00C67A4A"/>
    <w:rsid w:val="00C73A66"/>
    <w:rsid w:val="00C73C60"/>
    <w:rsid w:val="00C74228"/>
    <w:rsid w:val="00C75349"/>
    <w:rsid w:val="00C80926"/>
    <w:rsid w:val="00C81148"/>
    <w:rsid w:val="00C832C1"/>
    <w:rsid w:val="00C83A0D"/>
    <w:rsid w:val="00C83FA5"/>
    <w:rsid w:val="00C849EB"/>
    <w:rsid w:val="00C95057"/>
    <w:rsid w:val="00C951DB"/>
    <w:rsid w:val="00C95EC9"/>
    <w:rsid w:val="00C97E4F"/>
    <w:rsid w:val="00CA240B"/>
    <w:rsid w:val="00CA350F"/>
    <w:rsid w:val="00CA47C3"/>
    <w:rsid w:val="00CA5347"/>
    <w:rsid w:val="00CA5D64"/>
    <w:rsid w:val="00CA621F"/>
    <w:rsid w:val="00CA6634"/>
    <w:rsid w:val="00CB0FCE"/>
    <w:rsid w:val="00CB414B"/>
    <w:rsid w:val="00CB4191"/>
    <w:rsid w:val="00CB446B"/>
    <w:rsid w:val="00CB5685"/>
    <w:rsid w:val="00CB58AF"/>
    <w:rsid w:val="00CC1C2F"/>
    <w:rsid w:val="00CC69D4"/>
    <w:rsid w:val="00CC7FE9"/>
    <w:rsid w:val="00CD0865"/>
    <w:rsid w:val="00CD24C6"/>
    <w:rsid w:val="00CD267D"/>
    <w:rsid w:val="00CE23CB"/>
    <w:rsid w:val="00CE2E74"/>
    <w:rsid w:val="00CE3CD1"/>
    <w:rsid w:val="00CE4A9A"/>
    <w:rsid w:val="00CE5BE8"/>
    <w:rsid w:val="00CE5E50"/>
    <w:rsid w:val="00CE782F"/>
    <w:rsid w:val="00CF2AE0"/>
    <w:rsid w:val="00CF2C24"/>
    <w:rsid w:val="00CF3855"/>
    <w:rsid w:val="00CF3CC2"/>
    <w:rsid w:val="00CF4D98"/>
    <w:rsid w:val="00CF5209"/>
    <w:rsid w:val="00CF5844"/>
    <w:rsid w:val="00CF76F3"/>
    <w:rsid w:val="00CF7C07"/>
    <w:rsid w:val="00D0460E"/>
    <w:rsid w:val="00D13660"/>
    <w:rsid w:val="00D2287B"/>
    <w:rsid w:val="00D245D1"/>
    <w:rsid w:val="00D251FD"/>
    <w:rsid w:val="00D30484"/>
    <w:rsid w:val="00D33470"/>
    <w:rsid w:val="00D34446"/>
    <w:rsid w:val="00D34C69"/>
    <w:rsid w:val="00D34D5C"/>
    <w:rsid w:val="00D35239"/>
    <w:rsid w:val="00D353BF"/>
    <w:rsid w:val="00D419C3"/>
    <w:rsid w:val="00D41D1D"/>
    <w:rsid w:val="00D4221E"/>
    <w:rsid w:val="00D424AC"/>
    <w:rsid w:val="00D44AD1"/>
    <w:rsid w:val="00D452B1"/>
    <w:rsid w:val="00D50673"/>
    <w:rsid w:val="00D50EBD"/>
    <w:rsid w:val="00D519D9"/>
    <w:rsid w:val="00D52316"/>
    <w:rsid w:val="00D55BE8"/>
    <w:rsid w:val="00D60388"/>
    <w:rsid w:val="00D64FCF"/>
    <w:rsid w:val="00D665D4"/>
    <w:rsid w:val="00D673E0"/>
    <w:rsid w:val="00D720A4"/>
    <w:rsid w:val="00D720B4"/>
    <w:rsid w:val="00D736EC"/>
    <w:rsid w:val="00D83645"/>
    <w:rsid w:val="00D85736"/>
    <w:rsid w:val="00D859E5"/>
    <w:rsid w:val="00D85D91"/>
    <w:rsid w:val="00D86754"/>
    <w:rsid w:val="00D90118"/>
    <w:rsid w:val="00D92C30"/>
    <w:rsid w:val="00D92D27"/>
    <w:rsid w:val="00D92F39"/>
    <w:rsid w:val="00D94A58"/>
    <w:rsid w:val="00D97183"/>
    <w:rsid w:val="00D97194"/>
    <w:rsid w:val="00DA09F4"/>
    <w:rsid w:val="00DA12D0"/>
    <w:rsid w:val="00DA1895"/>
    <w:rsid w:val="00DA20C6"/>
    <w:rsid w:val="00DA27D0"/>
    <w:rsid w:val="00DA2EE6"/>
    <w:rsid w:val="00DA56DA"/>
    <w:rsid w:val="00DA5BF6"/>
    <w:rsid w:val="00DA6D51"/>
    <w:rsid w:val="00DA70BF"/>
    <w:rsid w:val="00DA7362"/>
    <w:rsid w:val="00DB0121"/>
    <w:rsid w:val="00DB0392"/>
    <w:rsid w:val="00DB0922"/>
    <w:rsid w:val="00DB39B1"/>
    <w:rsid w:val="00DB5CEE"/>
    <w:rsid w:val="00DB755B"/>
    <w:rsid w:val="00DB7F9D"/>
    <w:rsid w:val="00DC097E"/>
    <w:rsid w:val="00DC09C4"/>
    <w:rsid w:val="00DC29DB"/>
    <w:rsid w:val="00DC3156"/>
    <w:rsid w:val="00DC3207"/>
    <w:rsid w:val="00DC3924"/>
    <w:rsid w:val="00DC4693"/>
    <w:rsid w:val="00DC4991"/>
    <w:rsid w:val="00DC51CD"/>
    <w:rsid w:val="00DC5596"/>
    <w:rsid w:val="00DC6210"/>
    <w:rsid w:val="00DD0DAF"/>
    <w:rsid w:val="00DD15BE"/>
    <w:rsid w:val="00DD1F10"/>
    <w:rsid w:val="00DD2DEC"/>
    <w:rsid w:val="00DD491E"/>
    <w:rsid w:val="00DD65A8"/>
    <w:rsid w:val="00DD663D"/>
    <w:rsid w:val="00DD67DD"/>
    <w:rsid w:val="00DD72B1"/>
    <w:rsid w:val="00DD7622"/>
    <w:rsid w:val="00DE1B42"/>
    <w:rsid w:val="00DE2388"/>
    <w:rsid w:val="00DE5A76"/>
    <w:rsid w:val="00DE76E5"/>
    <w:rsid w:val="00DE7C9D"/>
    <w:rsid w:val="00DF15A8"/>
    <w:rsid w:val="00DF1C04"/>
    <w:rsid w:val="00DF2BAA"/>
    <w:rsid w:val="00DF30B1"/>
    <w:rsid w:val="00DF5C6D"/>
    <w:rsid w:val="00E021B4"/>
    <w:rsid w:val="00E0272C"/>
    <w:rsid w:val="00E03E26"/>
    <w:rsid w:val="00E04215"/>
    <w:rsid w:val="00E056C6"/>
    <w:rsid w:val="00E1162D"/>
    <w:rsid w:val="00E1169A"/>
    <w:rsid w:val="00E13F46"/>
    <w:rsid w:val="00E15597"/>
    <w:rsid w:val="00E16197"/>
    <w:rsid w:val="00E205C3"/>
    <w:rsid w:val="00E20A3B"/>
    <w:rsid w:val="00E23F2C"/>
    <w:rsid w:val="00E24157"/>
    <w:rsid w:val="00E24AE8"/>
    <w:rsid w:val="00E2540B"/>
    <w:rsid w:val="00E274C4"/>
    <w:rsid w:val="00E343B8"/>
    <w:rsid w:val="00E36055"/>
    <w:rsid w:val="00E3655E"/>
    <w:rsid w:val="00E36F1E"/>
    <w:rsid w:val="00E371FF"/>
    <w:rsid w:val="00E379F7"/>
    <w:rsid w:val="00E5663B"/>
    <w:rsid w:val="00E57E3C"/>
    <w:rsid w:val="00E60F47"/>
    <w:rsid w:val="00E61540"/>
    <w:rsid w:val="00E633F7"/>
    <w:rsid w:val="00E63AD9"/>
    <w:rsid w:val="00E63DF4"/>
    <w:rsid w:val="00E64601"/>
    <w:rsid w:val="00E650E8"/>
    <w:rsid w:val="00E661A1"/>
    <w:rsid w:val="00E67854"/>
    <w:rsid w:val="00E73350"/>
    <w:rsid w:val="00E7475B"/>
    <w:rsid w:val="00E74E23"/>
    <w:rsid w:val="00E80F9B"/>
    <w:rsid w:val="00E81758"/>
    <w:rsid w:val="00E818A4"/>
    <w:rsid w:val="00E82306"/>
    <w:rsid w:val="00E82C50"/>
    <w:rsid w:val="00E85C3A"/>
    <w:rsid w:val="00E910A4"/>
    <w:rsid w:val="00E92643"/>
    <w:rsid w:val="00E949FA"/>
    <w:rsid w:val="00E95271"/>
    <w:rsid w:val="00E95357"/>
    <w:rsid w:val="00E95C0F"/>
    <w:rsid w:val="00E96F18"/>
    <w:rsid w:val="00E972B3"/>
    <w:rsid w:val="00EA410F"/>
    <w:rsid w:val="00EA597B"/>
    <w:rsid w:val="00EA72F3"/>
    <w:rsid w:val="00EB05BE"/>
    <w:rsid w:val="00EB261D"/>
    <w:rsid w:val="00EB29D8"/>
    <w:rsid w:val="00EB4205"/>
    <w:rsid w:val="00EB49D8"/>
    <w:rsid w:val="00EB569B"/>
    <w:rsid w:val="00EB7D53"/>
    <w:rsid w:val="00EC0F8C"/>
    <w:rsid w:val="00EC249E"/>
    <w:rsid w:val="00EC45AF"/>
    <w:rsid w:val="00EC599C"/>
    <w:rsid w:val="00EC6D91"/>
    <w:rsid w:val="00EC7CF6"/>
    <w:rsid w:val="00ED0D7E"/>
    <w:rsid w:val="00ED1B52"/>
    <w:rsid w:val="00ED2DAF"/>
    <w:rsid w:val="00ED5458"/>
    <w:rsid w:val="00ED56F8"/>
    <w:rsid w:val="00EE0DEE"/>
    <w:rsid w:val="00EE26F0"/>
    <w:rsid w:val="00EE3521"/>
    <w:rsid w:val="00EE600B"/>
    <w:rsid w:val="00EE74C2"/>
    <w:rsid w:val="00EE7F65"/>
    <w:rsid w:val="00EF0670"/>
    <w:rsid w:val="00EF3697"/>
    <w:rsid w:val="00F000E8"/>
    <w:rsid w:val="00F00D71"/>
    <w:rsid w:val="00F01231"/>
    <w:rsid w:val="00F02300"/>
    <w:rsid w:val="00F05072"/>
    <w:rsid w:val="00F0538B"/>
    <w:rsid w:val="00F05B67"/>
    <w:rsid w:val="00F05D94"/>
    <w:rsid w:val="00F100C9"/>
    <w:rsid w:val="00F110DE"/>
    <w:rsid w:val="00F204E1"/>
    <w:rsid w:val="00F21175"/>
    <w:rsid w:val="00F2527A"/>
    <w:rsid w:val="00F258DC"/>
    <w:rsid w:val="00F26377"/>
    <w:rsid w:val="00F27262"/>
    <w:rsid w:val="00F27DD0"/>
    <w:rsid w:val="00F36992"/>
    <w:rsid w:val="00F4012F"/>
    <w:rsid w:val="00F416ED"/>
    <w:rsid w:val="00F455F4"/>
    <w:rsid w:val="00F457E8"/>
    <w:rsid w:val="00F53B90"/>
    <w:rsid w:val="00F577D1"/>
    <w:rsid w:val="00F60655"/>
    <w:rsid w:val="00F60A8E"/>
    <w:rsid w:val="00F63B6E"/>
    <w:rsid w:val="00F66218"/>
    <w:rsid w:val="00F66D07"/>
    <w:rsid w:val="00F66DB8"/>
    <w:rsid w:val="00F67023"/>
    <w:rsid w:val="00F67DEB"/>
    <w:rsid w:val="00F67E3F"/>
    <w:rsid w:val="00F70FBB"/>
    <w:rsid w:val="00F714AB"/>
    <w:rsid w:val="00F72C89"/>
    <w:rsid w:val="00F72CB4"/>
    <w:rsid w:val="00F7409D"/>
    <w:rsid w:val="00F76566"/>
    <w:rsid w:val="00F7697C"/>
    <w:rsid w:val="00F77574"/>
    <w:rsid w:val="00F81028"/>
    <w:rsid w:val="00F81C59"/>
    <w:rsid w:val="00F842A9"/>
    <w:rsid w:val="00F843D1"/>
    <w:rsid w:val="00F90187"/>
    <w:rsid w:val="00F90F90"/>
    <w:rsid w:val="00F91004"/>
    <w:rsid w:val="00F94D6C"/>
    <w:rsid w:val="00F95D0E"/>
    <w:rsid w:val="00F95F5C"/>
    <w:rsid w:val="00F9770F"/>
    <w:rsid w:val="00FA0013"/>
    <w:rsid w:val="00FA0165"/>
    <w:rsid w:val="00FA1518"/>
    <w:rsid w:val="00FA1681"/>
    <w:rsid w:val="00FA190A"/>
    <w:rsid w:val="00FA4FD7"/>
    <w:rsid w:val="00FA51F9"/>
    <w:rsid w:val="00FA61D7"/>
    <w:rsid w:val="00FB168F"/>
    <w:rsid w:val="00FB1B93"/>
    <w:rsid w:val="00FB2CBC"/>
    <w:rsid w:val="00FB3620"/>
    <w:rsid w:val="00FB4D5E"/>
    <w:rsid w:val="00FB5E85"/>
    <w:rsid w:val="00FB5EFB"/>
    <w:rsid w:val="00FB6E3F"/>
    <w:rsid w:val="00FC0407"/>
    <w:rsid w:val="00FC234B"/>
    <w:rsid w:val="00FC443F"/>
    <w:rsid w:val="00FC497E"/>
    <w:rsid w:val="00FC58C6"/>
    <w:rsid w:val="00FC6499"/>
    <w:rsid w:val="00FC6631"/>
    <w:rsid w:val="00FC6881"/>
    <w:rsid w:val="00FC6BC7"/>
    <w:rsid w:val="00FC6F70"/>
    <w:rsid w:val="00FD16C9"/>
    <w:rsid w:val="00FD194D"/>
    <w:rsid w:val="00FD26B2"/>
    <w:rsid w:val="00FD47ED"/>
    <w:rsid w:val="00FD4E2C"/>
    <w:rsid w:val="00FD519C"/>
    <w:rsid w:val="00FD54D5"/>
    <w:rsid w:val="00FD627D"/>
    <w:rsid w:val="00FD627E"/>
    <w:rsid w:val="00FE2081"/>
    <w:rsid w:val="00FE228D"/>
    <w:rsid w:val="00FE5994"/>
    <w:rsid w:val="00FE5ABB"/>
    <w:rsid w:val="00FE5B26"/>
    <w:rsid w:val="00FE5F16"/>
    <w:rsid w:val="00FF02B6"/>
    <w:rsid w:val="00FF5149"/>
    <w:rsid w:val="00FF69DB"/>
    <w:rsid w:val="00FF6D01"/>
    <w:rsid w:val="019F9010"/>
    <w:rsid w:val="0218E829"/>
    <w:rsid w:val="02AB5033"/>
    <w:rsid w:val="02FBDD51"/>
    <w:rsid w:val="04268B05"/>
    <w:rsid w:val="046F1F72"/>
    <w:rsid w:val="048B0DAE"/>
    <w:rsid w:val="0564569E"/>
    <w:rsid w:val="0701C482"/>
    <w:rsid w:val="09D8BB76"/>
    <w:rsid w:val="0C6C9C5F"/>
    <w:rsid w:val="0CA63004"/>
    <w:rsid w:val="0DC46E4F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2018323D"/>
    <w:rsid w:val="20531D09"/>
    <w:rsid w:val="21CF1676"/>
    <w:rsid w:val="241CC763"/>
    <w:rsid w:val="272C9CE2"/>
    <w:rsid w:val="27946D2C"/>
    <w:rsid w:val="2A4C6A66"/>
    <w:rsid w:val="2B9C51F6"/>
    <w:rsid w:val="2D2B2AF5"/>
    <w:rsid w:val="2D3A7F15"/>
    <w:rsid w:val="2D62F742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67E678"/>
    <w:rsid w:val="476C558A"/>
    <w:rsid w:val="488155A3"/>
    <w:rsid w:val="48C0199A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50FB326"/>
    <w:rsid w:val="55B7423A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1312145"/>
    <w:rsid w:val="61315AD1"/>
    <w:rsid w:val="65623854"/>
    <w:rsid w:val="674D27A2"/>
    <w:rsid w:val="68A1E1BD"/>
    <w:rsid w:val="69DFB3AC"/>
    <w:rsid w:val="6A09CF60"/>
    <w:rsid w:val="6A481CBD"/>
    <w:rsid w:val="6B61B48A"/>
    <w:rsid w:val="6D9F2F6B"/>
    <w:rsid w:val="6DC337DD"/>
    <w:rsid w:val="6E2608FA"/>
    <w:rsid w:val="700A6C17"/>
    <w:rsid w:val="7056E32D"/>
    <w:rsid w:val="70F95111"/>
    <w:rsid w:val="741DD21E"/>
    <w:rsid w:val="75AD6176"/>
    <w:rsid w:val="772998EA"/>
    <w:rsid w:val="775931FD"/>
    <w:rsid w:val="7881C27F"/>
    <w:rsid w:val="79CCB2C5"/>
    <w:rsid w:val="7AD68A87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5C8DEF4A-0E6E-45EF-8108-CFC25EA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2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id-ID"/>
    </w:rPr>
  </w:style>
  <w:style w:type="character" w:customStyle="1" w:styleId="Heading6Char">
    <w:name w:val="Heading 6 Char"/>
    <w:basedOn w:val="DefaultParagraphFont"/>
    <w:link w:val="Heading6"/>
    <w:uiPriority w:val="1"/>
    <w:rsid w:val="001B3490"/>
    <w:rPr>
      <w:b/>
      <w:bCs/>
      <w:sz w:val="22"/>
      <w:szCs w:val="22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id-I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4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2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E77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712"/>
    <w:pPr>
      <w:spacing w:after="20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712"/>
    <w:rPr>
      <w:rFonts w:asciiTheme="minorHAnsi" w:eastAsiaTheme="minorHAnsi" w:hAnsiTheme="minorHAnsi" w:cstheme="minorBidi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%7bemail_ketua_pokja%7ddi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customXml/itemProps2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5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Links>
    <vt:vector size="6" baseType="variant">
      <vt:variant>
        <vt:i4>8323163</vt:i4>
      </vt:variant>
      <vt:variant>
        <vt:i4>0</vt:i4>
      </vt:variant>
      <vt:variant>
        <vt:i4>0</vt:i4>
      </vt:variant>
      <vt:variant>
        <vt:i4>5</vt:i4>
      </vt:variant>
      <vt:variant>
        <vt:lpwstr>mailto:maulida.hastiningsih@pu.go.id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342</cp:revision>
  <cp:lastPrinted>2025-05-23T01:56:00Z</cp:lastPrinted>
  <dcterms:created xsi:type="dcterms:W3CDTF">2025-03-14T09:11:00Z</dcterms:created>
  <dcterms:modified xsi:type="dcterms:W3CDTF">2026-02-20T08:31:00Z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