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6DAE" w14:textId="44253E54" w:rsidR="00F05D94" w:rsidRPr="005A1202" w:rsidRDefault="7EE60B70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>I</w:t>
      </w:r>
      <w:r w:rsidRPr="005A1202">
        <w:rPr>
          <w:rFonts w:ascii="Arial" w:eastAsia="Arial" w:hAnsi="Arial" w:cs="Arial"/>
          <w:b/>
          <w:bCs/>
          <w:spacing w:val="5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C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AR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A</w:t>
      </w:r>
    </w:p>
    <w:p w14:paraId="50AEC1D5" w14:textId="77824831" w:rsidR="00F05D94" w:rsidRPr="005A1202" w:rsidRDefault="3FF3175E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pacing w:val="2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HASIL REVIU</w:t>
      </w:r>
      <w:r w:rsidR="69DFB3A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DOKUMEN PERSIAPAN </w:t>
      </w:r>
      <w:r w:rsidR="368AD954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PENGADAAN</w:t>
      </w:r>
    </w:p>
    <w:p w14:paraId="5B4EF672" w14:textId="647287A4" w:rsidR="00924301" w:rsidRPr="001C3A01" w:rsidRDefault="7EE60B70" w:rsidP="00604244">
      <w:pPr>
        <w:spacing w:line="276" w:lineRule="auto"/>
        <w:ind w:right="28"/>
        <w:jc w:val="center"/>
        <w:rPr>
          <w:rFonts w:ascii="Arial" w:eastAsia="Arial" w:hAnsi="Arial" w:cs="Arial"/>
          <w:spacing w:val="-3"/>
          <w:sz w:val="22"/>
          <w:szCs w:val="22"/>
          <w:lang w:val="sv-SE"/>
        </w:rPr>
      </w:pP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or</w:t>
      </w:r>
      <w:r w:rsidR="00C80926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z w:val="22"/>
          <w:szCs w:val="22"/>
        </w:rPr>
        <w:t xml:space="preserve">: </w:t>
      </w:r>
      <w:r w:rsidR="00BC4A0E">
        <w:rPr>
          <w:rFonts w:ascii="Arial" w:eastAsia="Arial" w:hAnsi="Arial" w:cs="Arial"/>
          <w:sz w:val="22"/>
          <w:szCs w:val="22"/>
          <w:lang w:val="en-US"/>
        </w:rPr>
        <w:t>{</w:t>
      </w:r>
      <w:proofErr w:type="spellStart"/>
      <w:r w:rsidR="00BC4A0E">
        <w:rPr>
          <w:rFonts w:ascii="Arial" w:eastAsia="Arial" w:hAnsi="Arial" w:cs="Arial"/>
          <w:sz w:val="22"/>
          <w:szCs w:val="22"/>
          <w:lang w:val="en-US"/>
        </w:rPr>
        <w:t>kode_klasifikasi</w:t>
      </w:r>
      <w:proofErr w:type="spellEnd"/>
      <w:r w:rsidR="00BC4A0E">
        <w:rPr>
          <w:rFonts w:ascii="Arial" w:eastAsia="Arial" w:hAnsi="Arial" w:cs="Arial"/>
          <w:sz w:val="22"/>
          <w:szCs w:val="22"/>
          <w:lang w:val="en-US"/>
        </w:rPr>
        <w:t>}</w:t>
      </w:r>
      <w:r w:rsidR="00BC4A0E" w:rsidRPr="00BC4A0E">
        <w:rPr>
          <w:rFonts w:ascii="Arial" w:eastAsia="Arial" w:hAnsi="Arial" w:cs="Arial"/>
          <w:sz w:val="22"/>
          <w:szCs w:val="22"/>
        </w:rPr>
        <w:t>/R/Bp2jk17/POKJA-</w:t>
      </w:r>
      <w:r w:rsidR="00BC4A0E">
        <w:rPr>
          <w:rFonts w:ascii="Arial" w:eastAsia="Arial" w:hAnsi="Arial" w:cs="Arial"/>
          <w:sz w:val="22"/>
          <w:szCs w:val="22"/>
          <w:lang w:val="en-US"/>
        </w:rPr>
        <w:t>{</w:t>
      </w:r>
      <w:proofErr w:type="spellStart"/>
      <w:r w:rsidR="00BC4A0E">
        <w:rPr>
          <w:rFonts w:ascii="Arial" w:eastAsia="Arial" w:hAnsi="Arial" w:cs="Arial"/>
          <w:sz w:val="22"/>
          <w:szCs w:val="22"/>
          <w:lang w:val="en-US"/>
        </w:rPr>
        <w:t>kode_pokja</w:t>
      </w:r>
      <w:proofErr w:type="spellEnd"/>
      <w:r w:rsidR="00BC4A0E">
        <w:rPr>
          <w:rFonts w:ascii="Arial" w:eastAsia="Arial" w:hAnsi="Arial" w:cs="Arial"/>
          <w:sz w:val="22"/>
          <w:szCs w:val="22"/>
          <w:lang w:val="en-US"/>
        </w:rPr>
        <w:t>}</w:t>
      </w:r>
      <w:r w:rsidR="00BC4A0E" w:rsidRPr="00BC4A0E">
        <w:rPr>
          <w:rFonts w:ascii="Arial" w:eastAsia="Arial" w:hAnsi="Arial" w:cs="Arial"/>
          <w:sz w:val="22"/>
          <w:szCs w:val="22"/>
        </w:rPr>
        <w:t>/2026/02</w:t>
      </w:r>
    </w:p>
    <w:p w14:paraId="453994A8" w14:textId="77777777" w:rsidR="0061777D" w:rsidRPr="006D69C9" w:rsidRDefault="0061777D" w:rsidP="003939EB">
      <w:pPr>
        <w:spacing w:after="200"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  <w:lang w:val="sv-SE"/>
        </w:rPr>
      </w:pPr>
    </w:p>
    <w:p w14:paraId="3508DDE8" w14:textId="66358B87" w:rsidR="00214318" w:rsidRPr="005A1202" w:rsidRDefault="00214318" w:rsidP="003939EB">
      <w:pPr>
        <w:spacing w:after="200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ad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="0061777D" w:rsidRPr="005A120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{hari</w:t>
      </w:r>
      <w:r w:rsidR="00D33470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_</w:t>
      </w:r>
      <w:proofErr w:type="spellStart"/>
      <w:r w:rsidR="00927CC6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reviu</w:t>
      </w:r>
      <w:proofErr w:type="spellEnd"/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gg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l</w:t>
      </w:r>
      <w:r w:rsidR="00176047" w:rsidRPr="001C3A01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{tanggal_</w:t>
      </w:r>
      <w:proofErr w:type="spellStart"/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_</w:t>
      </w:r>
      <w:proofErr w:type="spellStart"/>
      <w:r w:rsidR="00927CC6">
        <w:rPr>
          <w:rFonts w:ascii="Arial" w:eastAsia="Arial" w:hAnsi="Arial" w:cs="Arial"/>
          <w:b/>
          <w:bCs/>
          <w:spacing w:val="5"/>
          <w:sz w:val="22"/>
          <w:szCs w:val="22"/>
        </w:rPr>
        <w:t>reviu</w:t>
      </w:r>
      <w:proofErr w:type="spellEnd"/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="00353605"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n</w:t>
      </w:r>
      <w:r w:rsidR="00DD7622"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{bulan_</w:t>
      </w:r>
      <w:proofErr w:type="spellStart"/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_</w:t>
      </w:r>
      <w:proofErr w:type="spellStart"/>
      <w:r w:rsidR="00927CC6">
        <w:rPr>
          <w:rFonts w:ascii="Arial" w:eastAsia="Arial" w:hAnsi="Arial" w:cs="Arial"/>
          <w:b/>
          <w:bCs/>
          <w:spacing w:val="6"/>
          <w:sz w:val="22"/>
          <w:szCs w:val="22"/>
        </w:rPr>
        <w:t>reviu</w:t>
      </w:r>
      <w:proofErr w:type="spellEnd"/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6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{tahun_</w:t>
      </w:r>
      <w:proofErr w:type="spellStart"/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sebut</w:t>
      </w:r>
      <w:proofErr w:type="spellEnd"/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_</w:t>
      </w:r>
      <w:proofErr w:type="spellStart"/>
      <w:r w:rsidR="00927CC6"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proofErr w:type="spellEnd"/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1"/>
          <w:sz w:val="22"/>
          <w:szCs w:val="22"/>
        </w:rPr>
        <w:t>l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h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 w:rsidRPr="005A1202">
        <w:rPr>
          <w:rFonts w:ascii="Arial" w:eastAsia="Arial" w:hAnsi="Arial" w:cs="Arial"/>
          <w:spacing w:val="-2"/>
          <w:sz w:val="22"/>
          <w:szCs w:val="22"/>
        </w:rPr>
        <w:t>reviu</w:t>
      </w:r>
      <w:proofErr w:type="spellEnd"/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do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n persiapan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oleh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Kelompok Kerja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Pemilihan </w:t>
      </w:r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  <w:t>{</w:t>
      </w:r>
      <w:proofErr w:type="spellStart"/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  <w:t>kode_pokja</w:t>
      </w:r>
      <w:proofErr w:type="spellEnd"/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} </w:t>
      </w:r>
      <w:r w:rsidRPr="00076073">
        <w:rPr>
          <w:rFonts w:ascii="Arial" w:eastAsia="Arial" w:hAnsi="Arial" w:cs="Arial"/>
          <w:b/>
          <w:bCs/>
          <w:spacing w:val="-2"/>
          <w:sz w:val="22"/>
          <w:szCs w:val="22"/>
        </w:rPr>
        <w:t>BP</w:t>
      </w:r>
      <w:r w:rsidRPr="00076073">
        <w:rPr>
          <w:rFonts w:ascii="Arial" w:eastAsia="Arial" w:hAnsi="Arial" w:cs="Arial"/>
          <w:b/>
          <w:bCs/>
          <w:spacing w:val="2"/>
          <w:sz w:val="22"/>
          <w:szCs w:val="22"/>
        </w:rPr>
        <w:t>2</w:t>
      </w:r>
      <w:r w:rsidRPr="00076073">
        <w:rPr>
          <w:rFonts w:ascii="Arial" w:eastAsia="Arial" w:hAnsi="Arial" w:cs="Arial"/>
          <w:b/>
          <w:bCs/>
          <w:sz w:val="22"/>
          <w:szCs w:val="22"/>
        </w:rPr>
        <w:t>JK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W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il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h</w:t>
      </w:r>
      <w:r w:rsidR="0061777D" w:rsidRPr="005A1202">
        <w:rPr>
          <w:rFonts w:ascii="Arial" w:eastAsia="Arial" w:hAnsi="Arial" w:cs="Arial"/>
          <w:b/>
          <w:bCs/>
          <w:sz w:val="22"/>
          <w:szCs w:val="22"/>
        </w:rPr>
        <w:t xml:space="preserve"> Kalimantan Selatan Tahun Anggaran </w:t>
      </w:r>
      <w:r w:rsidR="00DD2DEC">
        <w:rPr>
          <w:rFonts w:ascii="Arial" w:eastAsia="Arial" w:hAnsi="Arial" w:cs="Arial"/>
          <w:b/>
          <w:bCs/>
          <w:sz w:val="22"/>
          <w:szCs w:val="22"/>
        </w:rPr>
        <w:t>{</w:t>
      </w:r>
      <w:proofErr w:type="spellStart"/>
      <w:r w:rsidR="00DD2DEC">
        <w:rPr>
          <w:rFonts w:ascii="Arial" w:eastAsia="Arial" w:hAnsi="Arial" w:cs="Arial"/>
          <w:b/>
          <w:bCs/>
          <w:sz w:val="22"/>
          <w:szCs w:val="22"/>
        </w:rPr>
        <w:t>tahun_anggaran</w:t>
      </w:r>
      <w:proofErr w:type="spellEnd"/>
      <w:r w:rsidR="00DD2DEC">
        <w:rPr>
          <w:rFonts w:ascii="Arial" w:eastAsia="Arial" w:hAnsi="Arial" w:cs="Arial"/>
          <w:b/>
          <w:bCs/>
          <w:sz w:val="22"/>
          <w:szCs w:val="22"/>
        </w:rPr>
        <w:t>}</w:t>
      </w:r>
      <w:r w:rsidR="0061777D" w:rsidRPr="001C3A01">
        <w:rPr>
          <w:rFonts w:ascii="Arial" w:eastAsia="Arial" w:hAnsi="Arial" w:cs="Arial"/>
          <w:color w:val="A6A6A6" w:themeColor="background1" w:themeShade="A6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2"/>
          <w:sz w:val="22"/>
          <w:szCs w:val="22"/>
        </w:rPr>
        <w:t>be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:</w:t>
      </w: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4D5FB2" w:rsidRPr="005A1202" w14:paraId="036F7B03" w14:textId="77777777" w:rsidTr="007F1899">
        <w:trPr>
          <w:trHeight w:val="300"/>
        </w:trPr>
        <w:tc>
          <w:tcPr>
            <w:tcW w:w="1953" w:type="dxa"/>
            <w:hideMark/>
          </w:tcPr>
          <w:p w14:paraId="3035D2D1" w14:textId="6112C597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</w:p>
        </w:tc>
        <w:tc>
          <w:tcPr>
            <w:tcW w:w="305" w:type="dxa"/>
            <w:hideMark/>
          </w:tcPr>
          <w:p w14:paraId="1BE564FC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98449A1" w14:textId="0C86FFA0" w:rsidR="004D5FB2" w:rsidRPr="003B3A7A" w:rsidRDefault="004C2E07" w:rsidP="00231216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4C2E07">
              <w:rPr>
                <w:rFonts w:ascii="Arial" w:hAnsi="Arial" w:cs="Arial"/>
                <w:sz w:val="22"/>
                <w:szCs w:val="22"/>
              </w:rPr>
              <w:t>nama_paket</w:t>
            </w:r>
            <w:proofErr w:type="spellEnd"/>
            <w:r w:rsidRPr="004C2E07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FB168F" w:rsidRPr="005A1202" w14:paraId="709221FA" w14:textId="77777777" w:rsidTr="007F1899">
        <w:trPr>
          <w:trHeight w:val="300"/>
        </w:trPr>
        <w:tc>
          <w:tcPr>
            <w:tcW w:w="1953" w:type="dxa"/>
            <w:hideMark/>
          </w:tcPr>
          <w:p w14:paraId="66CEDD0E" w14:textId="283317AF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</w:p>
        </w:tc>
        <w:tc>
          <w:tcPr>
            <w:tcW w:w="305" w:type="dxa"/>
            <w:hideMark/>
          </w:tcPr>
          <w:p w14:paraId="2903606B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63C018C" w14:textId="094CB5A9" w:rsidR="00FB168F" w:rsidRPr="001C3A01" w:rsidRDefault="002F0978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sv-SE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proofErr w:type="spellStart"/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satuan_kerja</w:t>
            </w:r>
            <w:proofErr w:type="spellEnd"/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FB168F" w:rsidRPr="005A1202" w14:paraId="0FD8DF43" w14:textId="77777777" w:rsidTr="007F1899">
        <w:trPr>
          <w:trHeight w:val="300"/>
        </w:trPr>
        <w:tc>
          <w:tcPr>
            <w:tcW w:w="1953" w:type="dxa"/>
            <w:hideMark/>
          </w:tcPr>
          <w:p w14:paraId="312E5664" w14:textId="4B2068A5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</w:p>
        </w:tc>
        <w:tc>
          <w:tcPr>
            <w:tcW w:w="305" w:type="dxa"/>
            <w:hideMark/>
          </w:tcPr>
          <w:p w14:paraId="59B4FF09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0C49910A" w14:textId="4AD33619" w:rsidR="00FB168F" w:rsidRPr="004D5FB2" w:rsidRDefault="00EE600B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proofErr w:type="spellStart"/>
            <w:r w:rsidR="00B652F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proofErr w:type="spellEnd"/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4D5FB2" w:rsidRPr="005A1202" w14:paraId="038E987C" w14:textId="77777777" w:rsidTr="007F1899">
        <w:trPr>
          <w:trHeight w:val="300"/>
        </w:trPr>
        <w:tc>
          <w:tcPr>
            <w:tcW w:w="1953" w:type="dxa"/>
            <w:hideMark/>
          </w:tcPr>
          <w:p w14:paraId="0DF9D4C0" w14:textId="355B5424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</w:p>
        </w:tc>
        <w:tc>
          <w:tcPr>
            <w:tcW w:w="305" w:type="dxa"/>
            <w:hideMark/>
          </w:tcPr>
          <w:p w14:paraId="44638132" w14:textId="62F39D8C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6F45E7AF" w14:textId="218A6A2D" w:rsidR="004D5FB2" w:rsidRPr="004D5FB2" w:rsidRDefault="00936D0B" w:rsidP="00C60701">
            <w:pPr>
              <w:spacing w:line="276" w:lineRule="auto"/>
              <w:ind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936D0B">
              <w:rPr>
                <w:rFonts w:ascii="Arial" w:hAnsi="Arial" w:cs="Arial"/>
                <w:sz w:val="22"/>
                <w:szCs w:val="22"/>
              </w:rPr>
              <w:t>jenis_pengadaan</w:t>
            </w:r>
            <w:proofErr w:type="spellEnd"/>
            <w:r w:rsidRPr="00936D0B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5FB2" w:rsidRPr="005A1202" w14:paraId="7CAB0942" w14:textId="77777777" w:rsidTr="007F1899">
        <w:trPr>
          <w:trHeight w:val="300"/>
        </w:trPr>
        <w:tc>
          <w:tcPr>
            <w:tcW w:w="1953" w:type="dxa"/>
            <w:hideMark/>
          </w:tcPr>
          <w:p w14:paraId="107C779C" w14:textId="0BB7A686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</w:p>
        </w:tc>
        <w:tc>
          <w:tcPr>
            <w:tcW w:w="305" w:type="dxa"/>
            <w:hideMark/>
          </w:tcPr>
          <w:p w14:paraId="120555BF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7F39D57" w14:textId="23C6EAFF" w:rsidR="004D5FB2" w:rsidRPr="004D5FB2" w:rsidRDefault="00BF6EDE" w:rsidP="004D5FB2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proofErr w:type="spellStart"/>
            <w:r w:rsidR="004922D3">
              <w:rPr>
                <w:rFonts w:ascii="Arial" w:hAnsi="Arial" w:cs="Arial"/>
                <w:sz w:val="22"/>
                <w:szCs w:val="22"/>
                <w:lang w:val="en-US"/>
              </w:rPr>
              <w:t>pemilihan</w:t>
            </w:r>
            <w:proofErr w:type="spellEnd"/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5FB2" w:rsidRPr="005A1202" w14:paraId="04B4DC84" w14:textId="77777777" w:rsidTr="007F1899">
        <w:trPr>
          <w:trHeight w:val="300"/>
        </w:trPr>
        <w:tc>
          <w:tcPr>
            <w:tcW w:w="1953" w:type="dxa"/>
            <w:hideMark/>
          </w:tcPr>
          <w:p w14:paraId="488F1F10" w14:textId="1F7C140F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</w:t>
            </w:r>
          </w:p>
        </w:tc>
        <w:tc>
          <w:tcPr>
            <w:tcW w:w="305" w:type="dxa"/>
            <w:hideMark/>
          </w:tcPr>
          <w:p w14:paraId="35A78CD8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D61304C" w14:textId="18E6BD06" w:rsidR="004D5FB2" w:rsidRPr="004D5FB2" w:rsidRDefault="00552318" w:rsidP="004D5FB2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tahun_anggaran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5FB2" w:rsidRPr="005A1202" w14:paraId="6811063B" w14:textId="77777777" w:rsidTr="007F1899">
        <w:trPr>
          <w:trHeight w:val="300"/>
        </w:trPr>
        <w:tc>
          <w:tcPr>
            <w:tcW w:w="1953" w:type="dxa"/>
            <w:hideMark/>
          </w:tcPr>
          <w:p w14:paraId="297C742B" w14:textId="2A7B08C9" w:rsidR="004D5FB2" w:rsidRPr="005A1202" w:rsidRDefault="004D5FB2" w:rsidP="00C60701">
            <w:pPr>
              <w:spacing w:line="276" w:lineRule="auto"/>
              <w:ind w:left="101"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0AB0C53" w14:textId="7CA25757" w:rsidR="00F110DE" w:rsidRDefault="00F110DE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F110DE">
              <w:rPr>
                <w:rFonts w:ascii="Arial" w:hAnsi="Arial" w:cs="Arial"/>
                <w:sz w:val="22"/>
                <w:szCs w:val="22"/>
              </w:rPr>
              <w:t>nilai_</w:t>
            </w:r>
            <w:r w:rsidR="00341293">
              <w:rPr>
                <w:rFonts w:ascii="Arial" w:hAnsi="Arial" w:cs="Arial"/>
                <w:sz w:val="22"/>
                <w:szCs w:val="22"/>
              </w:rPr>
              <w:t>pagu</w:t>
            </w:r>
            <w:proofErr w:type="spellEnd"/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50D015F" w14:textId="289F8895" w:rsidR="004D5FB2" w:rsidRPr="000E11F6" w:rsidRDefault="009539DA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B76552">
              <w:rPr>
                <w:rFonts w:ascii="Arial" w:hAnsi="Arial" w:cs="Arial"/>
                <w:sz w:val="22"/>
                <w:szCs w:val="22"/>
              </w:rPr>
              <w:t>({</w:t>
            </w:r>
            <w:proofErr w:type="spellStart"/>
            <w:r w:rsidRPr="00B76552">
              <w:rPr>
                <w:rFonts w:ascii="Arial" w:hAnsi="Arial" w:cs="Arial"/>
                <w:sz w:val="22"/>
                <w:szCs w:val="22"/>
              </w:rPr>
              <w:t>terbilang_</w:t>
            </w:r>
            <w:r w:rsidR="00341293" w:rsidRPr="00B76552">
              <w:rPr>
                <w:rFonts w:ascii="Arial" w:hAnsi="Arial" w:cs="Arial"/>
                <w:sz w:val="22"/>
                <w:szCs w:val="22"/>
              </w:rPr>
              <w:t>pagu</w:t>
            </w:r>
            <w:proofErr w:type="spellEnd"/>
            <w:r w:rsidRPr="00B76552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6D10"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9539DA" w:rsidRPr="005A1202" w14:paraId="2619A573" w14:textId="77777777" w:rsidTr="007F1899">
        <w:trPr>
          <w:trHeight w:val="300"/>
        </w:trPr>
        <w:tc>
          <w:tcPr>
            <w:tcW w:w="1953" w:type="dxa"/>
          </w:tcPr>
          <w:p w14:paraId="7028EC02" w14:textId="77777777" w:rsidR="009539DA" w:rsidRPr="005A1202" w:rsidRDefault="009539DA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7777777" w:rsidR="009539DA" w:rsidRPr="005A1202" w:rsidRDefault="009539DA" w:rsidP="009539DA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48FC124" w14:textId="42008349" w:rsidR="009539DA" w:rsidRDefault="009539DA" w:rsidP="009539D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F110DE">
              <w:rPr>
                <w:rFonts w:ascii="Arial" w:hAnsi="Arial" w:cs="Arial"/>
                <w:sz w:val="22"/>
                <w:szCs w:val="22"/>
              </w:rPr>
              <w:t>nilai_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proofErr w:type="spellEnd"/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25BA812" w14:textId="1EE74B6F" w:rsidR="009539DA" w:rsidRPr="000E11F6" w:rsidRDefault="009539DA" w:rsidP="009539DA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</w:t>
            </w:r>
            <w:proofErr w:type="spellStart"/>
            <w:r w:rsidRPr="009539DA">
              <w:rPr>
                <w:rFonts w:ascii="Arial" w:hAnsi="Arial" w:cs="Arial"/>
                <w:sz w:val="22"/>
                <w:szCs w:val="22"/>
              </w:rPr>
              <w:t>terbilang_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proofErr w:type="spellEnd"/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1C3A01" w:rsidRDefault="005773FB" w:rsidP="003939EB">
      <w:pPr>
        <w:spacing w:line="276" w:lineRule="auto"/>
        <w:ind w:left="101" w:right="28"/>
        <w:jc w:val="both"/>
        <w:rPr>
          <w:rFonts w:ascii="Arial" w:eastAsia="Arial" w:hAnsi="Arial" w:cs="Arial"/>
          <w:sz w:val="22"/>
          <w:szCs w:val="22"/>
          <w:lang w:val="ms-MY"/>
        </w:rPr>
      </w:pPr>
    </w:p>
    <w:p w14:paraId="68CE5F2D" w14:textId="3D1BDED6" w:rsidR="000F1F50" w:rsidRPr="005A1202" w:rsidRDefault="000F1F5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proofErr w:type="spellEnd"/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50263EB4" w14:textId="77777777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Peraturan Presiden Nomor 16 Tahun 2018 tentang Pengadaan Barang/Jasa Pemerintah sebagaimana telah diubah dengan Peraturan Presiden Nomor 12 Tahun 2021 tentang Perubahan atas Peraturan Presiden Nomor 16 Tahun 2018 tentang Pengadaan Barang/Jasa Pemerintah;</w:t>
      </w:r>
    </w:p>
    <w:p w14:paraId="664054CF" w14:textId="290047B6" w:rsidR="000F1F50" w:rsidRPr="005A1202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sz w:val="22"/>
          <w:szCs w:val="22"/>
        </w:rPr>
      </w:pP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Peraturan Lembaga Kebijakan Pengadaan</w:t>
      </w:r>
      <w:r w:rsidR="005174B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Barang/Jasa Pemerintah Republik Indonesia Nomor 12 Tahun 2021 tentang Pedoman Pelaksanaan Pengadaan Barang/Jasa Pemerintah Melalui Penyedia sebagaimana telah diubah dengan Peraturan Lembaga Nomor 4 Tahun 2024 tentang Perubahan atas Peraturan Lembaga Kebijakan Pengadaan Barang/Jasa Pemerintah Nomor 12 Tahun 2021 tentang Pedoman Pelaksanaan Pengadaan Barang/Jasa Pemerintah Melalui Penyedia</w:t>
      </w:r>
      <w:r w:rsidRPr="001C3A01">
        <w:rPr>
          <w:rFonts w:ascii="Arial" w:eastAsia="Arial" w:hAnsi="Arial" w:cs="Arial"/>
          <w:color w:val="000000" w:themeColor="text1"/>
          <w:sz w:val="22"/>
          <w:szCs w:val="22"/>
        </w:rPr>
        <w:t>;</w:t>
      </w:r>
    </w:p>
    <w:p w14:paraId="4D0265BC" w14:textId="578C48A2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epu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5174BE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t </w:t>
      </w: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o</w:t>
      </w:r>
      <w:r w:rsidRPr="005A1202">
        <w:rPr>
          <w:rFonts w:ascii="Arial" w:eastAsia="Arial" w:hAnsi="Arial" w:cs="Arial"/>
          <w:sz w:val="22"/>
          <w:szCs w:val="22"/>
        </w:rPr>
        <w:t xml:space="preserve">r </w:t>
      </w:r>
      <w:r w:rsidRPr="005A1202">
        <w:rPr>
          <w:rFonts w:ascii="Arial" w:eastAsia="Arial" w:hAnsi="Arial" w:cs="Arial"/>
          <w:spacing w:val="2"/>
          <w:sz w:val="22"/>
          <w:szCs w:val="22"/>
        </w:rPr>
        <w:t>1</w:t>
      </w:r>
      <w:r w:rsidRPr="005A1202">
        <w:rPr>
          <w:rFonts w:ascii="Arial" w:eastAsia="Arial" w:hAnsi="Arial" w:cs="Arial"/>
          <w:spacing w:val="-2"/>
          <w:sz w:val="22"/>
          <w:szCs w:val="22"/>
        </w:rPr>
        <w:t>6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KP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-1"/>
          <w:sz w:val="22"/>
          <w:szCs w:val="22"/>
        </w:rPr>
        <w:t>S/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2"/>
          <w:sz w:val="22"/>
          <w:szCs w:val="22"/>
        </w:rPr>
        <w:t>2</w:t>
      </w:r>
      <w:r w:rsidRPr="005A1202">
        <w:rPr>
          <w:rFonts w:ascii="Arial" w:eastAsia="Arial" w:hAnsi="Arial" w:cs="Arial"/>
          <w:sz w:val="22"/>
          <w:szCs w:val="22"/>
        </w:rPr>
        <w:t>1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4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z w:val="22"/>
          <w:szCs w:val="22"/>
        </w:rPr>
        <w:t xml:space="preserve">g </w:t>
      </w:r>
      <w:r w:rsidRPr="005A1202">
        <w:rPr>
          <w:rFonts w:ascii="Arial" w:eastAsia="Arial" w:hAnsi="Arial" w:cs="Arial"/>
          <w:spacing w:val="3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b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sa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a T</w:t>
      </w:r>
      <w:r w:rsidRPr="005A1202">
        <w:rPr>
          <w:rFonts w:ascii="Arial" w:eastAsia="Arial" w:hAnsi="Arial" w:cs="Arial"/>
          <w:spacing w:val="3"/>
          <w:sz w:val="22"/>
          <w:szCs w:val="22"/>
        </w:rPr>
        <w:t>e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Ke</w:t>
      </w:r>
      <w:r w:rsidRPr="005A1202">
        <w:rPr>
          <w:rFonts w:ascii="Arial" w:eastAsia="Arial" w:hAnsi="Arial" w:cs="Arial"/>
          <w:spacing w:val="2"/>
          <w:sz w:val="22"/>
          <w:szCs w:val="22"/>
        </w:rPr>
        <w:t>men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</w:t>
      </w:r>
      <w:r w:rsidRPr="005A1202">
        <w:rPr>
          <w:rFonts w:ascii="Arial" w:eastAsia="Arial" w:hAnsi="Arial" w:cs="Arial"/>
          <w:spacing w:val="-4"/>
          <w:sz w:val="22"/>
          <w:szCs w:val="22"/>
        </w:rPr>
        <w:t>i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;</w:t>
      </w:r>
    </w:p>
    <w:p w14:paraId="1CC65631" w14:textId="6C9973AF" w:rsidR="00740B79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 xml:space="preserve">Standar Operasional Prosedur Nomor 13/SOP.04/2024 tanggal 15 Juli 2024 tentang </w:t>
      </w:r>
      <w:proofErr w:type="spellStart"/>
      <w:r w:rsidRPr="005A1202">
        <w:rPr>
          <w:rFonts w:ascii="Arial" w:eastAsia="Arial" w:hAnsi="Arial" w:cs="Arial"/>
          <w:sz w:val="22"/>
          <w:szCs w:val="22"/>
        </w:rPr>
        <w:t>Reviu</w:t>
      </w:r>
      <w:proofErr w:type="spellEnd"/>
      <w:r w:rsidRPr="005A1202">
        <w:rPr>
          <w:rFonts w:ascii="Arial" w:eastAsia="Arial" w:hAnsi="Arial" w:cs="Arial"/>
          <w:sz w:val="22"/>
          <w:szCs w:val="22"/>
        </w:rPr>
        <w:t xml:space="preserve"> Dokumen Persiapan Pengadaan dan Penyiapan Dokumen Pemilihan;</w:t>
      </w:r>
    </w:p>
    <w:p w14:paraId="0DBDCF06" w14:textId="77777777" w:rsid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2F44019A" w14:textId="77777777" w:rsid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6FD64D51" w14:textId="77777777" w:rsidR="004C27FF" w:rsidRPr="004C27FF" w:rsidRDefault="004C27FF" w:rsidP="004C27FF">
      <w:p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1B278FBC" w14:textId="68B27208" w:rsidR="00740B79" w:rsidRPr="005A1202" w:rsidRDefault="00740B79" w:rsidP="003939EB">
      <w:pPr>
        <w:pStyle w:val="ListParagraph"/>
        <w:spacing w:before="2" w:line="276" w:lineRule="auto"/>
        <w:ind w:left="927" w:right="28"/>
        <w:jc w:val="right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e. Keputusan...</w:t>
      </w:r>
    </w:p>
    <w:p w14:paraId="7F5915F6" w14:textId="1E5753C0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bookmarkStart w:id="0" w:name="_Hlk198203503"/>
      <w:r w:rsidRPr="005C5608">
        <w:rPr>
          <w:rFonts w:ascii="Arial" w:eastAsia="Arial" w:hAnsi="Arial" w:cs="Arial"/>
          <w:spacing w:val="-2"/>
          <w:sz w:val="22"/>
          <w:szCs w:val="22"/>
        </w:rPr>
        <w:lastRenderedPageBreak/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>JK</w:t>
      </w:r>
      <w:r w:rsidR="00FD26B2" w:rsidRPr="005C5608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h Kalimantan Selatan/Kepala UPTPBJ Kalimantan Selatan Kementerian Pekerjaan Umum</w:t>
      </w:r>
      <w:r w:rsidRPr="005C5608">
        <w:rPr>
          <w:rFonts w:ascii="Arial" w:eastAsia="Arial" w:hAnsi="Arial" w:cs="Arial"/>
          <w:spacing w:val="1"/>
          <w:sz w:val="22"/>
          <w:szCs w:val="22"/>
        </w:rPr>
        <w:t xml:space="preserve"> 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606B5F" w:rsidRPr="00606B5F">
        <w:rPr>
          <w:rFonts w:ascii="Arial" w:eastAsia="Arial" w:hAnsi="Arial" w:cs="Arial"/>
          <w:sz w:val="22"/>
          <w:szCs w:val="22"/>
        </w:rPr>
        <w:t>{</w:t>
      </w:r>
      <w:proofErr w:type="spellStart"/>
      <w:r w:rsidR="00606B5F" w:rsidRPr="00606B5F">
        <w:rPr>
          <w:rFonts w:ascii="Arial" w:eastAsia="Arial" w:hAnsi="Arial" w:cs="Arial"/>
          <w:sz w:val="22"/>
          <w:szCs w:val="22"/>
        </w:rPr>
        <w:t>nomor_sk_pokja</w:t>
      </w:r>
      <w:proofErr w:type="spellEnd"/>
      <w:r w:rsidR="00606B5F" w:rsidRPr="00606B5F">
        <w:rPr>
          <w:rFonts w:ascii="Arial" w:eastAsia="Arial" w:hAnsi="Arial" w:cs="Arial"/>
          <w:sz w:val="22"/>
          <w:szCs w:val="22"/>
        </w:rPr>
        <w:t>}</w:t>
      </w:r>
      <w:r w:rsidR="00606B5F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proofErr w:type="spellStart"/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_sk_pokja</w:t>
      </w:r>
      <w:proofErr w:type="spellEnd"/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="00FD26B2" w:rsidRPr="005C5608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d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1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enu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s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Kelompok Kerja Pemilihan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</w:t>
      </w:r>
      <w:proofErr w:type="spellStart"/>
      <w:r w:rsidR="002E0311">
        <w:rPr>
          <w:rFonts w:ascii="Arial" w:eastAsia="Arial" w:hAnsi="Arial" w:cs="Arial"/>
          <w:spacing w:val="-2"/>
          <w:sz w:val="22"/>
          <w:szCs w:val="22"/>
        </w:rPr>
        <w:t>kode_pokja</w:t>
      </w:r>
      <w:proofErr w:type="spellEnd"/>
      <w:r w:rsidR="002E0311">
        <w:rPr>
          <w:rFonts w:ascii="Arial" w:eastAsia="Arial" w:hAnsi="Arial" w:cs="Arial"/>
          <w:spacing w:val="-2"/>
          <w:sz w:val="22"/>
          <w:szCs w:val="22"/>
        </w:rPr>
        <w:t>}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 BP2JK Wilayah Kalimantan Selatan Kementerian Pekerjaan Umum Tahun Anggaran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</w:t>
      </w:r>
      <w:proofErr w:type="spellStart"/>
      <w:r w:rsidR="002E0311">
        <w:rPr>
          <w:rFonts w:ascii="Arial" w:eastAsia="Arial" w:hAnsi="Arial" w:cs="Arial"/>
          <w:spacing w:val="-2"/>
          <w:sz w:val="22"/>
          <w:szCs w:val="22"/>
        </w:rPr>
        <w:t>tahun_anggaran</w:t>
      </w:r>
      <w:proofErr w:type="spellEnd"/>
      <w:r w:rsidR="002E0311">
        <w:rPr>
          <w:rFonts w:ascii="Arial" w:eastAsia="Arial" w:hAnsi="Arial" w:cs="Arial"/>
          <w:spacing w:val="-2"/>
          <w:sz w:val="22"/>
          <w:szCs w:val="22"/>
        </w:rPr>
        <w:t>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</w:p>
    <w:p w14:paraId="17AC73B5" w14:textId="2D5E9DFB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 xml:space="preserve">JK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h Kalimantan Selatan/Kepala UPTPBJ Kalimantan Selatan Kementerian Pekerjaan Umum </w:t>
      </w:r>
      <w:r w:rsidRPr="005C5608">
        <w:rPr>
          <w:rFonts w:ascii="Arial" w:eastAsia="Arial" w:hAnsi="Arial" w:cs="Arial"/>
          <w:spacing w:val="1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proofErr w:type="spellStart"/>
      <w:r w:rsidR="00196587" w:rsidRPr="00606B5F">
        <w:rPr>
          <w:rFonts w:ascii="Arial" w:eastAsia="Arial" w:hAnsi="Arial" w:cs="Arial"/>
          <w:sz w:val="22"/>
          <w:szCs w:val="22"/>
        </w:rPr>
        <w:t>nomor_sk_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proofErr w:type="spellEnd"/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proofErr w:type="spellStart"/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proofErr w:type="spellEnd"/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Tim Pelaksana </w:t>
      </w:r>
      <w:r w:rsidR="001237C6">
        <w:rPr>
          <w:rFonts w:ascii="Arial" w:eastAsia="Arial" w:hAnsi="Arial" w:cs="Arial"/>
          <w:spacing w:val="3"/>
          <w:sz w:val="22"/>
          <w:szCs w:val="22"/>
        </w:rPr>
        <w:t>{</w:t>
      </w:r>
      <w:proofErr w:type="spellStart"/>
      <w:r w:rsidR="001237C6">
        <w:rPr>
          <w:rFonts w:ascii="Arial" w:eastAsia="Arial" w:hAnsi="Arial" w:cs="Arial"/>
          <w:spacing w:val="3"/>
          <w:sz w:val="22"/>
          <w:szCs w:val="22"/>
        </w:rPr>
        <w:t>kode_pok</w:t>
      </w:r>
      <w:r w:rsidR="00001149">
        <w:rPr>
          <w:rFonts w:ascii="Arial" w:eastAsia="Arial" w:hAnsi="Arial" w:cs="Arial"/>
          <w:spacing w:val="3"/>
          <w:sz w:val="22"/>
          <w:szCs w:val="22"/>
        </w:rPr>
        <w:t>ja</w:t>
      </w:r>
      <w:proofErr w:type="spellEnd"/>
      <w:r w:rsidR="001237C6">
        <w:rPr>
          <w:rFonts w:ascii="Arial" w:eastAsia="Arial" w:hAnsi="Arial" w:cs="Arial"/>
          <w:spacing w:val="3"/>
          <w:sz w:val="22"/>
          <w:szCs w:val="22"/>
        </w:rPr>
        <w:t>}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BP2JK Wilayah </w:t>
      </w:r>
      <w:proofErr w:type="spellStart"/>
      <w:r w:rsidRPr="005C5608">
        <w:rPr>
          <w:rFonts w:ascii="Arial" w:eastAsia="Arial" w:hAnsi="Arial" w:cs="Arial"/>
          <w:spacing w:val="-2"/>
          <w:sz w:val="22"/>
          <w:szCs w:val="22"/>
        </w:rPr>
        <w:t>Wilayah</w:t>
      </w:r>
      <w:proofErr w:type="spellEnd"/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 Kalimantan Selatan Kementerian Pekerjaan Umum Tahun Anggaran </w:t>
      </w:r>
      <w:r w:rsidR="001237C6">
        <w:rPr>
          <w:rFonts w:ascii="Arial" w:eastAsia="Arial" w:hAnsi="Arial" w:cs="Arial"/>
          <w:spacing w:val="-2"/>
          <w:sz w:val="22"/>
          <w:szCs w:val="22"/>
        </w:rPr>
        <w:t>{</w:t>
      </w:r>
      <w:proofErr w:type="spellStart"/>
      <w:r w:rsidR="001237C6">
        <w:rPr>
          <w:rFonts w:ascii="Arial" w:eastAsia="Arial" w:hAnsi="Arial" w:cs="Arial"/>
          <w:spacing w:val="-2"/>
          <w:sz w:val="22"/>
          <w:szCs w:val="22"/>
        </w:rPr>
        <w:t>tahun_anggaran</w:t>
      </w:r>
      <w:proofErr w:type="spellEnd"/>
      <w:r w:rsidR="001237C6">
        <w:rPr>
          <w:rFonts w:ascii="Arial" w:eastAsia="Arial" w:hAnsi="Arial" w:cs="Arial"/>
          <w:spacing w:val="-2"/>
          <w:sz w:val="22"/>
          <w:szCs w:val="22"/>
        </w:rPr>
        <w:t>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  <w:r w:rsidRPr="005C5608">
        <w:rPr>
          <w:rFonts w:ascii="Arial" w:eastAsia="Arial" w:hAnsi="Arial" w:cs="Arial"/>
          <w:sz w:val="22"/>
          <w:szCs w:val="22"/>
        </w:rPr>
        <w:t xml:space="preserve"> dan</w:t>
      </w:r>
    </w:p>
    <w:bookmarkEnd w:id="0"/>
    <w:p w14:paraId="3A015904" w14:textId="26D40168" w:rsidR="000F1F50" w:rsidRPr="005C5608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z w:val="22"/>
          <w:szCs w:val="22"/>
        </w:rPr>
        <w:t xml:space="preserve">Undangan Rapat Pembahasan </w:t>
      </w:r>
      <w:proofErr w:type="spellStart"/>
      <w:r w:rsidRPr="005C5608">
        <w:rPr>
          <w:rFonts w:ascii="Arial" w:eastAsia="Arial" w:hAnsi="Arial" w:cs="Arial"/>
          <w:sz w:val="22"/>
          <w:szCs w:val="22"/>
        </w:rPr>
        <w:t>Reviu</w:t>
      </w:r>
      <w:proofErr w:type="spellEnd"/>
      <w:r w:rsidRPr="005C5608">
        <w:rPr>
          <w:rFonts w:ascii="Arial" w:eastAsia="Arial" w:hAnsi="Arial" w:cs="Arial"/>
          <w:sz w:val="22"/>
          <w:szCs w:val="22"/>
        </w:rPr>
        <w:t xml:space="preserve"> Dokumen Persiapan Pengadaan dan Penyiapan Dokumen Pemilihan Nomor </w:t>
      </w:r>
      <w:r w:rsidR="00F91004">
        <w:rPr>
          <w:rFonts w:ascii="Arial" w:eastAsia="Arial" w:hAnsi="Arial" w:cs="Arial"/>
          <w:sz w:val="22"/>
          <w:szCs w:val="22"/>
        </w:rPr>
        <w:t>{</w:t>
      </w:r>
      <w:proofErr w:type="spellStart"/>
      <w:r w:rsidR="00F91004">
        <w:rPr>
          <w:rFonts w:ascii="Arial" w:eastAsia="Arial" w:hAnsi="Arial" w:cs="Arial"/>
          <w:sz w:val="22"/>
          <w:szCs w:val="22"/>
        </w:rPr>
        <w:t>nomor_undangan_rapat</w:t>
      </w:r>
      <w:proofErr w:type="spellEnd"/>
      <w:r w:rsidR="00F91004">
        <w:rPr>
          <w:rFonts w:ascii="Arial" w:eastAsia="Arial" w:hAnsi="Arial" w:cs="Arial"/>
          <w:sz w:val="22"/>
          <w:szCs w:val="22"/>
        </w:rPr>
        <w:t>}</w:t>
      </w:r>
      <w:r w:rsidR="0061777D" w:rsidRPr="005C5608">
        <w:rPr>
          <w:rFonts w:ascii="Arial" w:eastAsia="Arial" w:hAnsi="Arial" w:cs="Arial"/>
          <w:sz w:val="22"/>
          <w:szCs w:val="22"/>
        </w:rPr>
        <w:t xml:space="preserve"> </w:t>
      </w:r>
      <w:r w:rsidR="00A40573" w:rsidRPr="005C5608">
        <w:rPr>
          <w:rFonts w:ascii="Arial" w:eastAsia="Arial" w:hAnsi="Arial" w:cs="Arial"/>
          <w:sz w:val="22"/>
          <w:szCs w:val="22"/>
        </w:rPr>
        <w:t>t</w:t>
      </w:r>
      <w:r w:rsidRPr="005C5608">
        <w:rPr>
          <w:rFonts w:ascii="Arial" w:eastAsia="Arial" w:hAnsi="Arial" w:cs="Arial"/>
          <w:sz w:val="22"/>
          <w:szCs w:val="22"/>
        </w:rPr>
        <w:t xml:space="preserve">anggal </w:t>
      </w:r>
      <w:r w:rsidR="00F91004">
        <w:rPr>
          <w:rFonts w:ascii="Arial" w:eastAsia="Arial" w:hAnsi="Arial" w:cs="Arial"/>
          <w:sz w:val="22"/>
          <w:szCs w:val="22"/>
        </w:rPr>
        <w:t>{tanggal_</w:t>
      </w:r>
      <w:r w:rsidR="00AA302C">
        <w:rPr>
          <w:rFonts w:ascii="Arial" w:eastAsia="Arial" w:hAnsi="Arial" w:cs="Arial"/>
          <w:spacing w:val="-2"/>
          <w:sz w:val="22"/>
          <w:szCs w:val="22"/>
        </w:rPr>
        <w:t>reviu</w:t>
      </w:r>
      <w:r w:rsidR="00AA302C">
        <w:rPr>
          <w:rFonts w:ascii="Arial" w:eastAsia="Arial" w:hAnsi="Arial" w:cs="Arial"/>
          <w:sz w:val="22"/>
          <w:szCs w:val="22"/>
        </w:rPr>
        <w:t xml:space="preserve"> </w:t>
      </w:r>
      <w:r w:rsidR="00F91004">
        <w:rPr>
          <w:rFonts w:ascii="Arial" w:eastAsia="Arial" w:hAnsi="Arial" w:cs="Arial"/>
          <w:sz w:val="22"/>
          <w:szCs w:val="22"/>
        </w:rPr>
        <w:t>}</w:t>
      </w:r>
      <w:r w:rsidR="00A2468E" w:rsidRPr="00F91004">
        <w:rPr>
          <w:rFonts w:ascii="Arial" w:eastAsia="Arial" w:hAnsi="Arial" w:cs="Arial"/>
          <w:sz w:val="22"/>
          <w:szCs w:val="22"/>
        </w:rPr>
        <w:t>.</w:t>
      </w:r>
    </w:p>
    <w:p w14:paraId="70C8BC8A" w14:textId="77777777" w:rsidR="00673373" w:rsidRPr="005A1202" w:rsidRDefault="00673373" w:rsidP="003939EB">
      <w:pPr>
        <w:pStyle w:val="ListParagraph"/>
        <w:spacing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15107DF8" w14:textId="77777777" w:rsidR="001E29B0" w:rsidRPr="005A1202" w:rsidRDefault="7EE60B7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3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R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ng Lin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up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 xml:space="preserve"> </w:t>
      </w:r>
      <w:proofErr w:type="spellStart"/>
      <w:r w:rsidR="0024275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proofErr w:type="spellEnd"/>
      <w:r w:rsidRPr="005A1202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="5C42476C"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48F485AC" w14:textId="0F286665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pacing w:val="-2"/>
          <w:sz w:val="22"/>
          <w:szCs w:val="22"/>
        </w:rPr>
      </w:pPr>
      <w:proofErr w:type="spellStart"/>
      <w:r w:rsidRPr="005A1202">
        <w:rPr>
          <w:rFonts w:ascii="Arial" w:eastAsia="Arial" w:hAnsi="Arial" w:cs="Arial"/>
          <w:spacing w:val="-2"/>
          <w:sz w:val="22"/>
          <w:szCs w:val="22"/>
        </w:rPr>
        <w:t>Reviu</w:t>
      </w:r>
      <w:proofErr w:type="spellEnd"/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 Dokumen Persiapan Pengadaan dilaksanakan oleh Pokja Pemilihan bersama dengan Tim Pelaksana dan Pejabat Pembuat Komitmen. Pemeriksaan mengenai kelengkapan berkas yang disampaikan maupun substansinya </w:t>
      </w:r>
      <w:r w:rsidRPr="005A1202">
        <w:rPr>
          <w:rFonts w:ascii="Arial" w:eastAsia="Arial" w:hAnsi="Arial" w:cs="Arial"/>
          <w:sz w:val="22"/>
          <w:szCs w:val="22"/>
        </w:rPr>
        <w:t xml:space="preserve">sesuai </w:t>
      </w:r>
      <w:r w:rsidR="007D483B" w:rsidRPr="005A1202">
        <w:rPr>
          <w:rFonts w:ascii="Arial" w:eastAsia="Arial" w:hAnsi="Arial" w:cs="Arial"/>
          <w:sz w:val="22"/>
          <w:szCs w:val="22"/>
        </w:rPr>
        <w:t>dengan peraturan perundang</w:t>
      </w:r>
      <w:r w:rsidR="000F1F50" w:rsidRPr="005A1202">
        <w:rPr>
          <w:rFonts w:ascii="Arial" w:eastAsia="Arial" w:hAnsi="Arial" w:cs="Arial"/>
          <w:sz w:val="22"/>
          <w:szCs w:val="22"/>
        </w:rPr>
        <w:t>-</w:t>
      </w:r>
      <w:r w:rsidRPr="005A1202">
        <w:rPr>
          <w:rFonts w:ascii="Arial" w:eastAsia="Arial" w:hAnsi="Arial" w:cs="Arial"/>
          <w:sz w:val="22"/>
          <w:szCs w:val="22"/>
        </w:rPr>
        <w:t>undangan terkait Pengadaan Barang/Jasa Pemerintah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.</w:t>
      </w:r>
    </w:p>
    <w:p w14:paraId="695E0FDA" w14:textId="77777777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C180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D4BD64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FD32F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C0A5A29" w14:textId="77777777" w:rsidR="005F4954" w:rsidRDefault="005F4954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54FF187C" w14:textId="77777777" w:rsidR="007A01FA" w:rsidRPr="007A01FA" w:rsidRDefault="007A01FA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77DC02D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45E953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5914F7A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962D3E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465D10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E082B7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02A629C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DB0572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9B1B00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39AE9D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EB4551D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16CBD1E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47C5A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5ABE35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CFAEC4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5E4D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DE2FFD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90E46B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45460C8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2E5E73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A0161A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B9353A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87B1652" w14:textId="6427F29D" w:rsidR="00990DBA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990DBA" w:rsidRPr="005A1202" w:rsidSect="00B1684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1134" w:bottom="1418" w:left="1418" w:header="720" w:footer="284" w:gutter="0"/>
          <w:cols w:space="720"/>
          <w:titlePg/>
          <w:docGrid w:linePitch="272"/>
        </w:sectPr>
      </w:pPr>
      <w:r w:rsidRPr="005A1202">
        <w:rPr>
          <w:rFonts w:ascii="Arial" w:eastAsia="Arial" w:hAnsi="Arial" w:cs="Arial"/>
          <w:i/>
          <w:iCs/>
          <w:sz w:val="22"/>
          <w:szCs w:val="22"/>
        </w:rPr>
        <w:t>3. Hasil...</w:t>
      </w:r>
    </w:p>
    <w:p w14:paraId="5F9DF405" w14:textId="6B037FA4" w:rsidR="00976CF9" w:rsidRPr="002E65A6" w:rsidRDefault="003B2255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hAnsi="Arial" w:cs="Arial"/>
          <w:sz w:val="22"/>
          <w:szCs w:val="22"/>
        </w:rPr>
      </w:pPr>
      <w:r w:rsidRPr="002E65A6">
        <w:rPr>
          <w:rFonts w:ascii="Arial" w:hAnsi="Arial" w:cs="Arial"/>
          <w:b/>
          <w:bCs/>
          <w:sz w:val="22"/>
          <w:szCs w:val="22"/>
        </w:rPr>
        <w:lastRenderedPageBreak/>
        <w:t xml:space="preserve">Hasil </w:t>
      </w:r>
      <w:proofErr w:type="spellStart"/>
      <w:r w:rsidRPr="002E65A6">
        <w:rPr>
          <w:rFonts w:ascii="Arial" w:hAnsi="Arial" w:cs="Arial"/>
          <w:b/>
          <w:bCs/>
          <w:sz w:val="22"/>
          <w:szCs w:val="22"/>
        </w:rPr>
        <w:t>Reviu</w:t>
      </w:r>
      <w:proofErr w:type="spellEnd"/>
      <w:r w:rsidR="00976CF9" w:rsidRPr="002E65A6">
        <w:rPr>
          <w:rFonts w:ascii="Arial" w:hAnsi="Arial" w:cs="Arial"/>
          <w:b/>
          <w:bCs/>
          <w:sz w:val="22"/>
          <w:szCs w:val="22"/>
        </w:rPr>
        <w:t xml:space="preserve"> Dokumen Persiapan Pengadaan</w:t>
      </w:r>
    </w:p>
    <w:tbl>
      <w:tblPr>
        <w:tblStyle w:val="TableGrid"/>
        <w:tblW w:w="4813" w:type="pct"/>
        <w:jc w:val="center"/>
        <w:tblLook w:val="04A0" w:firstRow="1" w:lastRow="0" w:firstColumn="1" w:lastColumn="0" w:noHBand="0" w:noVBand="1"/>
      </w:tblPr>
      <w:tblGrid>
        <w:gridCol w:w="704"/>
        <w:gridCol w:w="2974"/>
        <w:gridCol w:w="2411"/>
        <w:gridCol w:w="2339"/>
        <w:gridCol w:w="2908"/>
        <w:gridCol w:w="2408"/>
      </w:tblGrid>
      <w:tr w:rsidR="00AD5009" w:rsidRPr="002E65A6" w14:paraId="3AA7F6FC" w14:textId="19889104" w:rsidTr="000A2387">
        <w:trPr>
          <w:trHeight w:val="367"/>
          <w:tblHeader/>
          <w:jc w:val="center"/>
        </w:trPr>
        <w:tc>
          <w:tcPr>
            <w:tcW w:w="256" w:type="pct"/>
            <w:vMerge w:val="restart"/>
            <w:vAlign w:val="center"/>
          </w:tcPr>
          <w:p w14:paraId="5B6719A9" w14:textId="4EB43174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082" w:type="pct"/>
            <w:vMerge w:val="restart"/>
            <w:vAlign w:val="center"/>
          </w:tcPr>
          <w:p w14:paraId="1D505E56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Uraian Dokumen</w:t>
            </w:r>
          </w:p>
        </w:tc>
        <w:tc>
          <w:tcPr>
            <w:tcW w:w="2786" w:type="pct"/>
            <w:gridSpan w:val="3"/>
          </w:tcPr>
          <w:p w14:paraId="2F3FB8F9" w14:textId="6C1F55B9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Catatan</w:t>
            </w:r>
            <w:proofErr w:type="spellEnd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/</w:t>
            </w: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Tanggapan</w:t>
            </w:r>
          </w:p>
        </w:tc>
        <w:tc>
          <w:tcPr>
            <w:tcW w:w="876" w:type="pct"/>
            <w:vMerge w:val="restart"/>
            <w:vAlign w:val="center"/>
          </w:tcPr>
          <w:p w14:paraId="272FF98E" w14:textId="2C5A7682" w:rsidR="00AD5009" w:rsidRPr="002E65A6" w:rsidRDefault="00AD5009" w:rsidP="00AD500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Tindak</w:t>
            </w:r>
            <w:proofErr w:type="spellEnd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Lanjut</w:t>
            </w:r>
            <w:proofErr w:type="spellEnd"/>
          </w:p>
        </w:tc>
      </w:tr>
      <w:tr w:rsidR="00AD5009" w:rsidRPr="002E65A6" w14:paraId="33EC6E7E" w14:textId="2C0B7C3C" w:rsidTr="000A2387">
        <w:trPr>
          <w:trHeight w:val="415"/>
          <w:tblHeader/>
          <w:jc w:val="center"/>
        </w:trPr>
        <w:tc>
          <w:tcPr>
            <w:tcW w:w="256" w:type="pct"/>
            <w:vMerge/>
            <w:vAlign w:val="center"/>
          </w:tcPr>
          <w:p w14:paraId="58BAE2CF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82" w:type="pct"/>
            <w:vMerge/>
            <w:vAlign w:val="center"/>
          </w:tcPr>
          <w:p w14:paraId="149C010F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877" w:type="pct"/>
            <w:vAlign w:val="center"/>
          </w:tcPr>
          <w:p w14:paraId="5B84127E" w14:textId="2E63E230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Tim Pelaksana </w:t>
            </w:r>
          </w:p>
        </w:tc>
        <w:tc>
          <w:tcPr>
            <w:tcW w:w="851" w:type="pct"/>
            <w:vAlign w:val="center"/>
          </w:tcPr>
          <w:p w14:paraId="3FE15878" w14:textId="38441251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Pokja</w:t>
            </w:r>
          </w:p>
        </w:tc>
        <w:tc>
          <w:tcPr>
            <w:tcW w:w="1058" w:type="pct"/>
            <w:vAlign w:val="center"/>
          </w:tcPr>
          <w:p w14:paraId="430BBA07" w14:textId="36178424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E65A6">
              <w:rPr>
                <w:rFonts w:ascii="Arial" w:hAnsi="Arial" w:cs="Arial"/>
                <w:b/>
                <w:bCs/>
                <w:sz w:val="22"/>
                <w:szCs w:val="22"/>
              </w:rPr>
              <w:t>PPK</w:t>
            </w:r>
          </w:p>
        </w:tc>
        <w:tc>
          <w:tcPr>
            <w:tcW w:w="876" w:type="pct"/>
            <w:vMerge/>
          </w:tcPr>
          <w:p w14:paraId="4FA9E73B" w14:textId="77777777" w:rsidR="00AD5009" w:rsidRPr="002E65A6" w:rsidRDefault="00AD5009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3633E0" w:rsidRPr="002E65A6" w14:paraId="200C31FB" w14:textId="77777777" w:rsidTr="003633E0">
        <w:trPr>
          <w:trHeight w:val="176"/>
          <w:jc w:val="center"/>
        </w:trPr>
        <w:tc>
          <w:tcPr>
            <w:tcW w:w="256" w:type="pct"/>
          </w:tcPr>
          <w:p w14:paraId="6AC93D7D" w14:textId="18AC2369" w:rsidR="003633E0" w:rsidRPr="002E65A6" w:rsidRDefault="003633E0" w:rsidP="003633E0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082" w:type="pct"/>
          </w:tcPr>
          <w:p w14:paraId="4548E79C" w14:textId="1B11DD32" w:rsidR="003633E0" w:rsidRPr="002E65A6" w:rsidRDefault="003633E0" w:rsidP="003633E0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 xml:space="preserve">Surat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>usulan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gramStart"/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>tender dari</w:t>
            </w:r>
            <w:proofErr w:type="gramEnd"/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sv-SE"/>
              </w:rPr>
              <w:t>Kasatker</w:t>
            </w:r>
            <w:proofErr w:type="spellEnd"/>
          </w:p>
        </w:tc>
        <w:tc>
          <w:tcPr>
            <w:tcW w:w="877" w:type="pct"/>
            <w:vAlign w:val="center"/>
          </w:tcPr>
          <w:p w14:paraId="18EA279D" w14:textId="00641002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69FE60A3" w14:textId="18285391" w:rsidR="003633E0" w:rsidRPr="002E65A6" w:rsidRDefault="003633E0" w:rsidP="003633E0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ECE4CAB" w14:textId="5E1AAEA0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B6014D6" w14:textId="40AA1EDF" w:rsidR="003633E0" w:rsidRPr="002E65A6" w:rsidRDefault="003633E0" w:rsidP="003633E0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4714AD2B" w14:textId="77777777" w:rsidTr="00D724EC">
        <w:trPr>
          <w:trHeight w:val="176"/>
          <w:jc w:val="center"/>
        </w:trPr>
        <w:tc>
          <w:tcPr>
            <w:tcW w:w="256" w:type="pct"/>
          </w:tcPr>
          <w:p w14:paraId="0EE634AA" w14:textId="3FB7CA8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082" w:type="pct"/>
          </w:tcPr>
          <w:p w14:paraId="307F265D" w14:textId="2E7DD925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Surat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usulan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tender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dari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PPK</w:t>
            </w:r>
          </w:p>
        </w:tc>
        <w:tc>
          <w:tcPr>
            <w:tcW w:w="877" w:type="pct"/>
            <w:vAlign w:val="center"/>
          </w:tcPr>
          <w:p w14:paraId="18EF9800" w14:textId="1F973A4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AA70627" w14:textId="308C522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4A3CAF4" w14:textId="261815E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AADC2BE" w14:textId="3B657E55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0BF1556E" w14:textId="7FFE0F83" w:rsidTr="00D724EC">
        <w:trPr>
          <w:trHeight w:val="176"/>
          <w:jc w:val="center"/>
        </w:trPr>
        <w:tc>
          <w:tcPr>
            <w:tcW w:w="256" w:type="pct"/>
          </w:tcPr>
          <w:p w14:paraId="1057AA59" w14:textId="332BD2B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082" w:type="pct"/>
          </w:tcPr>
          <w:p w14:paraId="3544CAC0" w14:textId="70863B7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Kerangka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Acuan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Kerja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(</w:t>
            </w:r>
            <w:r w:rsidRPr="002E65A6">
              <w:rPr>
                <w:rFonts w:ascii="Arial" w:hAnsi="Arial" w:cs="Arial"/>
                <w:sz w:val="22"/>
                <w:szCs w:val="22"/>
              </w:rPr>
              <w:t>KAK</w:t>
            </w: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877" w:type="pct"/>
            <w:vAlign w:val="center"/>
          </w:tcPr>
          <w:p w14:paraId="63179153" w14:textId="129A4E33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B22F800" w14:textId="44B6C874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790E014" w14:textId="3334E062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50A61D7C" w14:textId="0E90EC1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075C8E7C" w14:textId="77777777" w:rsidTr="000A2387">
        <w:trPr>
          <w:trHeight w:val="156"/>
          <w:jc w:val="center"/>
        </w:trPr>
        <w:tc>
          <w:tcPr>
            <w:tcW w:w="256" w:type="pct"/>
          </w:tcPr>
          <w:p w14:paraId="4AF10339" w14:textId="2E2B043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082" w:type="pct"/>
          </w:tcPr>
          <w:p w14:paraId="1B1577A7" w14:textId="18087C65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Identifikasi kebutuhan</w:t>
            </w:r>
          </w:p>
        </w:tc>
        <w:tc>
          <w:tcPr>
            <w:tcW w:w="877" w:type="pct"/>
            <w:vAlign w:val="center"/>
          </w:tcPr>
          <w:p w14:paraId="219C0242" w14:textId="322769F5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90F677A" w14:textId="2D18A80F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F01BACA" w14:textId="25F408F0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067C0CE" w14:textId="1E07AF97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56EC29FA" w14:textId="77777777" w:rsidTr="000A2387">
        <w:trPr>
          <w:trHeight w:val="156"/>
          <w:jc w:val="center"/>
        </w:trPr>
        <w:tc>
          <w:tcPr>
            <w:tcW w:w="256" w:type="pct"/>
          </w:tcPr>
          <w:p w14:paraId="382B681F" w14:textId="716F543C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1082" w:type="pct"/>
          </w:tcPr>
          <w:p w14:paraId="7446350B" w14:textId="3BF4FC2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Uraian Singkat</w:t>
            </w:r>
          </w:p>
        </w:tc>
        <w:tc>
          <w:tcPr>
            <w:tcW w:w="877" w:type="pct"/>
            <w:vAlign w:val="center"/>
          </w:tcPr>
          <w:p w14:paraId="446DD84A" w14:textId="27E7E383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450F5AEF" w14:textId="060FE026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9206AAC" w14:textId="2A16D731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BA93F3E" w14:textId="494A2DE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5A9D0AC9" w14:textId="77777777" w:rsidTr="000A2387">
        <w:trPr>
          <w:trHeight w:val="156"/>
          <w:jc w:val="center"/>
        </w:trPr>
        <w:tc>
          <w:tcPr>
            <w:tcW w:w="256" w:type="pct"/>
          </w:tcPr>
          <w:p w14:paraId="791A6501" w14:textId="21A6FD2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1082" w:type="pct"/>
          </w:tcPr>
          <w:p w14:paraId="04A1DCBD" w14:textId="5E24799B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Rekapitulasi TKDN</w:t>
            </w:r>
          </w:p>
        </w:tc>
        <w:tc>
          <w:tcPr>
            <w:tcW w:w="877" w:type="pct"/>
            <w:vAlign w:val="center"/>
          </w:tcPr>
          <w:p w14:paraId="509DFE6C" w14:textId="3DD07646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5836652D" w14:textId="0156367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9D4576C" w14:textId="637467A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22AAF8A" w14:textId="03B9EF4E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22081807" w14:textId="77777777" w:rsidTr="000A2387">
        <w:trPr>
          <w:trHeight w:val="156"/>
          <w:jc w:val="center"/>
        </w:trPr>
        <w:tc>
          <w:tcPr>
            <w:tcW w:w="256" w:type="pct"/>
          </w:tcPr>
          <w:p w14:paraId="3E6C9F9C" w14:textId="0F7C7A3B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1082" w:type="pct"/>
          </w:tcPr>
          <w:p w14:paraId="68340753" w14:textId="2501D274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 xml:space="preserve">BOQ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</w:rPr>
              <w:t>Kosongan</w:t>
            </w:r>
            <w:proofErr w:type="spellEnd"/>
          </w:p>
        </w:tc>
        <w:tc>
          <w:tcPr>
            <w:tcW w:w="877" w:type="pct"/>
            <w:vAlign w:val="center"/>
          </w:tcPr>
          <w:p w14:paraId="2F09EB52" w14:textId="0F1E3CA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A957F68" w14:textId="1609D126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444591B9" w14:textId="11A969A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3BF430FC" w14:textId="2B473D7B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76162693" w14:textId="0E008F86" w:rsidTr="000A2387">
        <w:trPr>
          <w:trHeight w:val="156"/>
          <w:jc w:val="center"/>
        </w:trPr>
        <w:tc>
          <w:tcPr>
            <w:tcW w:w="256" w:type="pct"/>
          </w:tcPr>
          <w:p w14:paraId="446721AC" w14:textId="40BFA6CA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1082" w:type="pct"/>
          </w:tcPr>
          <w:p w14:paraId="73E81C6C" w14:textId="5F8478AC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Harga Perkiraan Sendiri (HPS)</w:t>
            </w:r>
          </w:p>
        </w:tc>
        <w:tc>
          <w:tcPr>
            <w:tcW w:w="877" w:type="pct"/>
            <w:vAlign w:val="center"/>
          </w:tcPr>
          <w:p w14:paraId="760024B2" w14:textId="670E5D4A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A974902" w14:textId="2D1DD645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08D88941" w14:textId="6CB1EE9A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68EBA7B" w14:textId="011B8C79" w:rsidR="00445292" w:rsidRPr="002E65A6" w:rsidRDefault="00445292" w:rsidP="0044529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EC057C3" w14:textId="3D77518F" w:rsidTr="000A2387">
        <w:trPr>
          <w:jc w:val="center"/>
        </w:trPr>
        <w:tc>
          <w:tcPr>
            <w:tcW w:w="256" w:type="pct"/>
          </w:tcPr>
          <w:p w14:paraId="4AD2DCCC" w14:textId="0B27FA80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9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7D2147F2" w14:textId="08ADBF1C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Rancangan Kontrak:</w:t>
            </w:r>
          </w:p>
        </w:tc>
        <w:tc>
          <w:tcPr>
            <w:tcW w:w="877" w:type="pct"/>
            <w:vAlign w:val="center"/>
          </w:tcPr>
          <w:p w14:paraId="50EBE070" w14:textId="67467D63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00D1FCFD" w14:textId="762E2D7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12E322F2" w14:textId="0BFF2228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580A009" w14:textId="5B98A6F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1A8B88B6" w14:textId="07D9CB62" w:rsidTr="000A2387">
        <w:trPr>
          <w:jc w:val="center"/>
        </w:trPr>
        <w:tc>
          <w:tcPr>
            <w:tcW w:w="256" w:type="pct"/>
          </w:tcPr>
          <w:p w14:paraId="23F39B83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53A1AD3E" w14:textId="17305F09" w:rsidR="00A33FC4" w:rsidRPr="002E65A6" w:rsidRDefault="00A33FC4" w:rsidP="00A33FC4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Naskah Perjanjian;</w:t>
            </w:r>
          </w:p>
        </w:tc>
        <w:tc>
          <w:tcPr>
            <w:tcW w:w="877" w:type="pct"/>
            <w:vAlign w:val="center"/>
          </w:tcPr>
          <w:p w14:paraId="6958FA8F" w14:textId="3A50A3F9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C801200" w14:textId="5A8B30E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83F96DD" w14:textId="5B9B420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95C2466" w14:textId="4C28E78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B233E2" w:rsidRPr="002E65A6" w14:paraId="564F0B51" w14:textId="2C533C47" w:rsidTr="000A2387">
        <w:trPr>
          <w:jc w:val="center"/>
        </w:trPr>
        <w:tc>
          <w:tcPr>
            <w:tcW w:w="256" w:type="pct"/>
          </w:tcPr>
          <w:p w14:paraId="76085B39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39A080E2" w14:textId="083CE0FD" w:rsidR="00B233E2" w:rsidRPr="002E65A6" w:rsidRDefault="00B233E2" w:rsidP="00B233E2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Syarat-Syarat Khusus Kontrak;</w:t>
            </w:r>
          </w:p>
        </w:tc>
        <w:tc>
          <w:tcPr>
            <w:tcW w:w="877" w:type="pct"/>
            <w:vAlign w:val="center"/>
          </w:tcPr>
          <w:p w14:paraId="2EA721B6" w14:textId="0079BE79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5D7D3C96" w14:textId="0B8EA5B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288A2235" w14:textId="6E4E74B8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103C4178" w14:textId="129310D5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68C50468" w14:textId="21E915AA" w:rsidTr="000A2387">
        <w:trPr>
          <w:jc w:val="center"/>
        </w:trPr>
        <w:tc>
          <w:tcPr>
            <w:tcW w:w="256" w:type="pct"/>
          </w:tcPr>
          <w:p w14:paraId="317207E1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82" w:type="pct"/>
          </w:tcPr>
          <w:p w14:paraId="7EA51A53" w14:textId="50CC2889" w:rsidR="00A33FC4" w:rsidRPr="002E65A6" w:rsidRDefault="00A33FC4" w:rsidP="00A33FC4">
            <w:pPr>
              <w:pStyle w:val="ListParagraph"/>
              <w:numPr>
                <w:ilvl w:val="0"/>
                <w:numId w:val="25"/>
              </w:numPr>
              <w:ind w:left="306" w:right="28" w:hanging="306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Syarat-Syarat Umum Kontrak</w:t>
            </w:r>
          </w:p>
        </w:tc>
        <w:tc>
          <w:tcPr>
            <w:tcW w:w="877" w:type="pct"/>
            <w:vAlign w:val="center"/>
          </w:tcPr>
          <w:p w14:paraId="29CBB859" w14:textId="03FE942C" w:rsidR="00A33FC4" w:rsidRPr="002E65A6" w:rsidRDefault="00A33FC4" w:rsidP="00A33FC4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EEFEF52" w14:textId="4F18A2A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5BCD85B" w14:textId="5946112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5F0E6BD" w14:textId="633A3910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71D15E4E" w14:textId="16EE9514" w:rsidTr="000A2387">
        <w:trPr>
          <w:jc w:val="center"/>
        </w:trPr>
        <w:tc>
          <w:tcPr>
            <w:tcW w:w="256" w:type="pct"/>
          </w:tcPr>
          <w:p w14:paraId="6946F29B" w14:textId="18BBF655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10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61D60291" w14:textId="17578642" w:rsidR="00A33FC4" w:rsidRPr="002E65A6" w:rsidRDefault="00A33FC4" w:rsidP="00A33FC4">
            <w:pPr>
              <w:ind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Dokumen Anggaran Belanja (DIPA atau RKA-KL yang telah ditetapkan)</w:t>
            </w:r>
          </w:p>
        </w:tc>
        <w:tc>
          <w:tcPr>
            <w:tcW w:w="877" w:type="pct"/>
            <w:vAlign w:val="center"/>
          </w:tcPr>
          <w:p w14:paraId="0D94DA58" w14:textId="20F1E40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6A2D61D8" w14:textId="0D5B60F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6A0F8E42" w14:textId="0ED33A06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59D9EB58" w14:textId="518DC5A6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52F9D2D4" w14:textId="415B7E2F" w:rsidTr="000A2387">
        <w:trPr>
          <w:jc w:val="center"/>
        </w:trPr>
        <w:tc>
          <w:tcPr>
            <w:tcW w:w="256" w:type="pct"/>
          </w:tcPr>
          <w:p w14:paraId="21174923" w14:textId="1CA0DD4E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11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3E283F2C" w14:textId="77FE1140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ID paket RUP</w:t>
            </w:r>
          </w:p>
        </w:tc>
        <w:tc>
          <w:tcPr>
            <w:tcW w:w="877" w:type="pct"/>
            <w:vAlign w:val="center"/>
          </w:tcPr>
          <w:p w14:paraId="6F1903EF" w14:textId="3F2F1B99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290C44DE" w14:textId="4C07DC2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6BAAFDF" w14:textId="3FA3BDE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6E04A00C" w14:textId="49997622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445292" w:rsidRPr="002E65A6" w14:paraId="6B6DF22F" w14:textId="1A72D4A5" w:rsidTr="000A2387">
        <w:trPr>
          <w:jc w:val="center"/>
        </w:trPr>
        <w:tc>
          <w:tcPr>
            <w:tcW w:w="256" w:type="pct"/>
          </w:tcPr>
          <w:p w14:paraId="551A0088" w14:textId="41C173C0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1082" w:type="pct"/>
          </w:tcPr>
          <w:p w14:paraId="6965C545" w14:textId="194A51C6" w:rsidR="00445292" w:rsidRPr="002E65A6" w:rsidRDefault="00445292" w:rsidP="00445292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Waktu Penggunaan Barang/Jasa</w:t>
            </w:r>
          </w:p>
        </w:tc>
        <w:tc>
          <w:tcPr>
            <w:tcW w:w="877" w:type="pct"/>
            <w:vAlign w:val="center"/>
          </w:tcPr>
          <w:p w14:paraId="10B664BF" w14:textId="5AD8AE77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004DDFF5" w14:textId="45A9F029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46955F18" w14:textId="236F2213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42546B20" w14:textId="797AE9D2" w:rsidR="00445292" w:rsidRPr="002E65A6" w:rsidRDefault="00445292" w:rsidP="0044529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A9F2BC3" w14:textId="0495B9A9" w:rsidTr="000A2387">
        <w:trPr>
          <w:jc w:val="center"/>
        </w:trPr>
        <w:tc>
          <w:tcPr>
            <w:tcW w:w="256" w:type="pct"/>
          </w:tcPr>
          <w:p w14:paraId="73F0F4D3" w14:textId="757BBD31" w:rsidR="00A33FC4" w:rsidRPr="002E65A6" w:rsidRDefault="005E14E2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13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106FF13A" w14:textId="3367656E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Analisis Pasar</w:t>
            </w:r>
          </w:p>
        </w:tc>
        <w:tc>
          <w:tcPr>
            <w:tcW w:w="877" w:type="pct"/>
            <w:vAlign w:val="center"/>
          </w:tcPr>
          <w:p w14:paraId="73B1F7E3" w14:textId="13BDC8B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185E69C" w14:textId="622BA18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78ECAC69" w14:textId="626D2FB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7F00490E" w14:textId="55C7FD0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682D01E4" w14:textId="113E8263" w:rsidTr="000A2387">
        <w:trPr>
          <w:jc w:val="center"/>
        </w:trPr>
        <w:tc>
          <w:tcPr>
            <w:tcW w:w="256" w:type="pct"/>
          </w:tcPr>
          <w:p w14:paraId="375E95CE" w14:textId="0E9F3E3D" w:rsidR="00A33FC4" w:rsidRPr="002E65A6" w:rsidRDefault="00360310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4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70DBA529" w14:textId="2E21A29E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SK Penetapan PPK</w:t>
            </w:r>
          </w:p>
        </w:tc>
        <w:tc>
          <w:tcPr>
            <w:tcW w:w="877" w:type="pct"/>
            <w:vAlign w:val="center"/>
          </w:tcPr>
          <w:p w14:paraId="75DC8DD2" w14:textId="69F1696C" w:rsidR="00A33FC4" w:rsidRPr="002E65A6" w:rsidRDefault="00A33FC4" w:rsidP="00A33FC4">
            <w:pPr>
              <w:pStyle w:val="ListParagraph"/>
              <w:ind w:left="457" w:right="28" w:hanging="425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355C1892" w14:textId="08F327AD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29276A7D" w14:textId="560392EE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61CCD7C" w14:textId="4915EF9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5806B16" w14:textId="29824FFB" w:rsidTr="000A2387">
        <w:trPr>
          <w:jc w:val="center"/>
        </w:trPr>
        <w:tc>
          <w:tcPr>
            <w:tcW w:w="256" w:type="pct"/>
          </w:tcPr>
          <w:p w14:paraId="1F5F3272" w14:textId="7FB1D207" w:rsidR="00A33FC4" w:rsidRPr="002E65A6" w:rsidRDefault="00360310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5</w:t>
            </w:r>
            <w:r w:rsidR="00A33FC4"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221EF930" w14:textId="0242A878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</w:rPr>
            </w:pPr>
            <w:r w:rsidRPr="002E65A6">
              <w:rPr>
                <w:rFonts w:ascii="Arial" w:hAnsi="Arial" w:cs="Arial"/>
                <w:strike/>
                <w:sz w:val="22"/>
                <w:szCs w:val="22"/>
              </w:rPr>
              <w:t>Surat Izin MYC*</w:t>
            </w:r>
          </w:p>
        </w:tc>
        <w:tc>
          <w:tcPr>
            <w:tcW w:w="877" w:type="pct"/>
            <w:vAlign w:val="center"/>
          </w:tcPr>
          <w:p w14:paraId="63520DAA" w14:textId="0A602E5A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94A5BA4" w14:textId="51226CCB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54AA54B4" w14:textId="17A86B7F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7431067" w14:textId="6A354FE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48A3CFD4" w14:textId="7650985E" w:rsidTr="000A2387">
        <w:trPr>
          <w:jc w:val="center"/>
        </w:trPr>
        <w:tc>
          <w:tcPr>
            <w:tcW w:w="256" w:type="pct"/>
          </w:tcPr>
          <w:p w14:paraId="4A9901D5" w14:textId="3CBF5A34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E65A6">
              <w:rPr>
                <w:rFonts w:ascii="Arial" w:hAnsi="Arial" w:cs="Arial"/>
                <w:sz w:val="22"/>
                <w:szCs w:val="22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</w:rPr>
              <w:t>6</w:t>
            </w:r>
            <w:r w:rsidRPr="002E65A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082" w:type="pct"/>
          </w:tcPr>
          <w:p w14:paraId="69750D7C" w14:textId="0729F190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</w:rPr>
            </w:pPr>
            <w:r w:rsidRPr="002E65A6">
              <w:rPr>
                <w:rFonts w:ascii="Arial" w:hAnsi="Arial" w:cs="Arial"/>
                <w:strike/>
                <w:sz w:val="22"/>
                <w:szCs w:val="22"/>
              </w:rPr>
              <w:t>Rencana Perkiraan Biaya (RPB)*</w:t>
            </w:r>
          </w:p>
        </w:tc>
        <w:tc>
          <w:tcPr>
            <w:tcW w:w="877" w:type="pct"/>
            <w:vAlign w:val="center"/>
          </w:tcPr>
          <w:p w14:paraId="1A347587" w14:textId="777777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  <w:p w14:paraId="711EBCF2" w14:textId="77777777" w:rsidR="007A01FA" w:rsidRPr="002E65A6" w:rsidRDefault="007A01FA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578CDE4B" w14:textId="1665608F" w:rsidR="007A01FA" w:rsidRPr="002E65A6" w:rsidRDefault="007A01FA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4A9333B9" w14:textId="16A1F019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0C342CB5" w14:textId="45B04A5C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0CF24F67" w14:textId="7DCE185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A33FC4" w:rsidRPr="002E65A6" w14:paraId="2655E8B2" w14:textId="77777777" w:rsidTr="000A2387">
        <w:trPr>
          <w:jc w:val="center"/>
        </w:trPr>
        <w:tc>
          <w:tcPr>
            <w:tcW w:w="256" w:type="pct"/>
          </w:tcPr>
          <w:p w14:paraId="16A9BA3A" w14:textId="1CB657E1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="005E14E2" w:rsidRPr="002E65A6">
              <w:rPr>
                <w:rFonts w:ascii="Arial" w:hAnsi="Arial" w:cs="Arial"/>
                <w:sz w:val="22"/>
                <w:szCs w:val="22"/>
                <w:lang w:val="en-US"/>
              </w:rPr>
              <w:t>7</w:t>
            </w: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</w:tc>
        <w:tc>
          <w:tcPr>
            <w:tcW w:w="1082" w:type="pct"/>
          </w:tcPr>
          <w:p w14:paraId="0859F666" w14:textId="4721B3DA" w:rsidR="00A33FC4" w:rsidRPr="002E65A6" w:rsidRDefault="00A33FC4" w:rsidP="00A33FC4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Pengadaan</w:t>
            </w:r>
            <w:proofErr w:type="spellEnd"/>
          </w:p>
        </w:tc>
        <w:tc>
          <w:tcPr>
            <w:tcW w:w="877" w:type="pct"/>
            <w:vAlign w:val="center"/>
          </w:tcPr>
          <w:p w14:paraId="7E4E6AC9" w14:textId="03501973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51" w:type="pct"/>
            <w:vAlign w:val="center"/>
          </w:tcPr>
          <w:p w14:paraId="2163A904" w14:textId="355E7235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58" w:type="pct"/>
            <w:vAlign w:val="center"/>
          </w:tcPr>
          <w:p w14:paraId="0757CC02" w14:textId="4EA5453F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876" w:type="pct"/>
            <w:vAlign w:val="center"/>
          </w:tcPr>
          <w:p w14:paraId="4E3A1C20" w14:textId="7BAD9E77" w:rsidR="00A33FC4" w:rsidRPr="002E65A6" w:rsidRDefault="00A33FC4" w:rsidP="00A33FC4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B233E2" w:rsidRPr="002E65A6" w14:paraId="2D998FAB" w14:textId="77777777" w:rsidTr="000A2387">
        <w:trPr>
          <w:jc w:val="center"/>
        </w:trPr>
        <w:tc>
          <w:tcPr>
            <w:tcW w:w="256" w:type="pct"/>
          </w:tcPr>
          <w:p w14:paraId="4F56036B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2" w:type="pct"/>
          </w:tcPr>
          <w:p w14:paraId="31CE0BFE" w14:textId="629C89FD" w:rsidR="00B233E2" w:rsidRPr="002E65A6" w:rsidRDefault="00B233E2" w:rsidP="00B233E2">
            <w:pPr>
              <w:pStyle w:val="ListParagraph"/>
              <w:numPr>
                <w:ilvl w:val="1"/>
                <w:numId w:val="1"/>
              </w:numPr>
              <w:ind w:left="318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Kualifikasi</w:t>
            </w:r>
            <w:proofErr w:type="spellEnd"/>
          </w:p>
        </w:tc>
        <w:tc>
          <w:tcPr>
            <w:tcW w:w="877" w:type="pct"/>
            <w:vAlign w:val="center"/>
          </w:tcPr>
          <w:p w14:paraId="48AEED3C" w14:textId="096FF8A3" w:rsidR="00B233E2" w:rsidRPr="002E65A6" w:rsidRDefault="00B233E2" w:rsidP="00B233E2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79CFE817" w14:textId="130CEB01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3807BDA1" w14:textId="2D3824AE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1C02AC52" w14:textId="0E00AD4C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  <w:tr w:rsidR="00B233E2" w:rsidRPr="002E65A6" w14:paraId="21ABFE44" w14:textId="77777777" w:rsidTr="000A2387">
        <w:trPr>
          <w:jc w:val="center"/>
        </w:trPr>
        <w:tc>
          <w:tcPr>
            <w:tcW w:w="256" w:type="pct"/>
          </w:tcPr>
          <w:p w14:paraId="25422AFD" w14:textId="7777777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082" w:type="pct"/>
          </w:tcPr>
          <w:p w14:paraId="7677EA06" w14:textId="5FEAAC3A" w:rsidR="00B233E2" w:rsidRPr="002E65A6" w:rsidRDefault="00B233E2" w:rsidP="00B233E2">
            <w:pPr>
              <w:pStyle w:val="ListParagraph"/>
              <w:numPr>
                <w:ilvl w:val="1"/>
                <w:numId w:val="1"/>
              </w:numPr>
              <w:ind w:left="318"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Dokumen</w:t>
            </w:r>
            <w:proofErr w:type="spellEnd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Seleksi</w:t>
            </w:r>
            <w:proofErr w:type="spellEnd"/>
          </w:p>
        </w:tc>
        <w:tc>
          <w:tcPr>
            <w:tcW w:w="877" w:type="pct"/>
            <w:vAlign w:val="center"/>
          </w:tcPr>
          <w:p w14:paraId="7159D845" w14:textId="7D9390C8" w:rsidR="00B233E2" w:rsidRPr="002E65A6" w:rsidRDefault="00B233E2" w:rsidP="00B233E2">
            <w:pPr>
              <w:ind w:right="28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51" w:type="pct"/>
            <w:vAlign w:val="center"/>
          </w:tcPr>
          <w:p w14:paraId="1ECAC515" w14:textId="394C6EA6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1058" w:type="pct"/>
            <w:vAlign w:val="center"/>
          </w:tcPr>
          <w:p w14:paraId="63F76D66" w14:textId="0BD5388E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  <w:tc>
          <w:tcPr>
            <w:tcW w:w="876" w:type="pct"/>
            <w:vAlign w:val="center"/>
          </w:tcPr>
          <w:p w14:paraId="262CD9CB" w14:textId="7CD510B7" w:rsidR="00B233E2" w:rsidRPr="002E65A6" w:rsidRDefault="00B233E2" w:rsidP="00B233E2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2E65A6">
              <w:rPr>
                <w:rFonts w:ascii="Arial" w:hAnsi="Arial" w:cs="Arial"/>
                <w:sz w:val="22"/>
                <w:szCs w:val="22"/>
                <w:lang w:val="en-US"/>
              </w:rPr>
              <w:t>-</w:t>
            </w:r>
          </w:p>
        </w:tc>
      </w:tr>
    </w:tbl>
    <w:p w14:paraId="72817D60" w14:textId="1D8BBC8A" w:rsidR="00CA621F" w:rsidRPr="002E65A6" w:rsidRDefault="006E4370" w:rsidP="0003347F">
      <w:pPr>
        <w:pBdr>
          <w:top w:val="nil"/>
          <w:left w:val="nil"/>
          <w:bottom w:val="nil"/>
          <w:right w:val="nil"/>
          <w:between w:val="nil"/>
        </w:pBdr>
        <w:spacing w:before="2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2E65A6">
        <w:rPr>
          <w:rFonts w:ascii="Arial" w:eastAsia="Arial" w:hAnsi="Arial" w:cs="Arial"/>
          <w:sz w:val="22"/>
          <w:szCs w:val="22"/>
        </w:rPr>
        <w:t>*</w:t>
      </w:r>
      <w:r w:rsidR="009F28CB" w:rsidRPr="002E65A6">
        <w:rPr>
          <w:rFonts w:ascii="Arial" w:eastAsia="Arial" w:hAnsi="Arial" w:cs="Arial"/>
          <w:sz w:val="22"/>
          <w:szCs w:val="22"/>
        </w:rPr>
        <w:t xml:space="preserve">Menyesuaikan dengan </w:t>
      </w:r>
      <w:proofErr w:type="spellStart"/>
      <w:r w:rsidR="00444CEA" w:rsidRPr="002E65A6">
        <w:rPr>
          <w:rFonts w:ascii="Arial" w:eastAsia="Arial" w:hAnsi="Arial" w:cs="Arial"/>
          <w:sz w:val="22"/>
          <w:szCs w:val="22"/>
          <w:lang w:val="sv-SE"/>
        </w:rPr>
        <w:t>jasa</w:t>
      </w:r>
      <w:proofErr w:type="spellEnd"/>
      <w:r w:rsidR="00444CEA" w:rsidRPr="002E65A6">
        <w:rPr>
          <w:rFonts w:ascii="Arial" w:eastAsia="Arial" w:hAnsi="Arial" w:cs="Arial"/>
          <w:sz w:val="22"/>
          <w:szCs w:val="22"/>
          <w:lang w:val="sv-SE"/>
        </w:rPr>
        <w:t xml:space="preserve"> </w:t>
      </w:r>
      <w:proofErr w:type="spellStart"/>
      <w:r w:rsidR="00444CEA" w:rsidRPr="002E65A6">
        <w:rPr>
          <w:rFonts w:ascii="Arial" w:eastAsia="Arial" w:hAnsi="Arial" w:cs="Arial"/>
          <w:sz w:val="22"/>
          <w:szCs w:val="22"/>
          <w:lang w:val="sv-SE"/>
        </w:rPr>
        <w:t>konsultansi</w:t>
      </w:r>
      <w:proofErr w:type="spellEnd"/>
      <w:r w:rsidR="00444CEA" w:rsidRPr="002E65A6">
        <w:rPr>
          <w:rFonts w:ascii="Arial" w:eastAsia="Arial" w:hAnsi="Arial" w:cs="Arial"/>
          <w:sz w:val="22"/>
          <w:szCs w:val="22"/>
          <w:lang w:val="sv-SE"/>
        </w:rPr>
        <w:t xml:space="preserve"> </w:t>
      </w:r>
      <w:proofErr w:type="spellStart"/>
      <w:r w:rsidR="00444CEA" w:rsidRPr="002E65A6">
        <w:rPr>
          <w:rFonts w:ascii="Arial" w:eastAsia="Arial" w:hAnsi="Arial" w:cs="Arial"/>
          <w:sz w:val="22"/>
          <w:szCs w:val="22"/>
          <w:lang w:val="sv-SE"/>
        </w:rPr>
        <w:t>konstruksi</w:t>
      </w:r>
      <w:proofErr w:type="spellEnd"/>
      <w:r w:rsidR="00444CEA" w:rsidRPr="002E65A6">
        <w:rPr>
          <w:rFonts w:ascii="Arial" w:eastAsia="Arial" w:hAnsi="Arial" w:cs="Arial"/>
          <w:sz w:val="22"/>
          <w:szCs w:val="22"/>
          <w:lang w:val="sv-SE"/>
        </w:rPr>
        <w:t xml:space="preserve"> yang akan </w:t>
      </w:r>
      <w:proofErr w:type="spellStart"/>
      <w:r w:rsidR="00444CEA" w:rsidRPr="002E65A6">
        <w:rPr>
          <w:rFonts w:ascii="Arial" w:eastAsia="Arial" w:hAnsi="Arial" w:cs="Arial"/>
          <w:sz w:val="22"/>
          <w:szCs w:val="22"/>
          <w:lang w:val="sv-SE"/>
        </w:rPr>
        <w:t>di</w:t>
      </w:r>
      <w:r w:rsidR="004C0F2B" w:rsidRPr="002E65A6">
        <w:rPr>
          <w:rFonts w:ascii="Arial" w:eastAsia="Arial" w:hAnsi="Arial" w:cs="Arial"/>
          <w:sz w:val="22"/>
          <w:szCs w:val="22"/>
          <w:lang w:val="sv-SE"/>
        </w:rPr>
        <w:t>seleksikan</w:t>
      </w:r>
      <w:proofErr w:type="spellEnd"/>
      <w:r w:rsidR="009F28CB" w:rsidRPr="002E65A6">
        <w:rPr>
          <w:rFonts w:ascii="Arial" w:eastAsia="Arial" w:hAnsi="Arial" w:cs="Arial"/>
          <w:sz w:val="22"/>
          <w:szCs w:val="22"/>
        </w:rPr>
        <w:t xml:space="preserve"> </w:t>
      </w:r>
    </w:p>
    <w:p w14:paraId="1A644746" w14:textId="2ACA98FD" w:rsidR="27946D2C" w:rsidRPr="002E65A6" w:rsidRDefault="27946D2C" w:rsidP="00DE1B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4E98B2AB" w14:textId="0FF824CD" w:rsidR="00B32F6F" w:rsidRPr="001C3A01" w:rsidRDefault="00567257" w:rsidP="00713901">
      <w:pPr>
        <w:spacing w:line="276" w:lineRule="auto"/>
        <w:ind w:left="284" w:right="254"/>
        <w:jc w:val="both"/>
        <w:rPr>
          <w:rFonts w:ascii="Arial" w:eastAsia="Arial" w:hAnsi="Arial" w:cs="Arial"/>
          <w:sz w:val="22"/>
          <w:szCs w:val="22"/>
        </w:rPr>
      </w:pPr>
      <w:r w:rsidRPr="002E65A6">
        <w:rPr>
          <w:rFonts w:ascii="Arial" w:eastAsia="Arial" w:hAnsi="Arial" w:cs="Arial"/>
          <w:sz w:val="22"/>
          <w:szCs w:val="22"/>
        </w:rPr>
        <w:t xml:space="preserve">Berdasarkan Rapat </w:t>
      </w:r>
      <w:proofErr w:type="spellStart"/>
      <w:r w:rsidRPr="002E65A6">
        <w:rPr>
          <w:rFonts w:ascii="Arial" w:eastAsia="Arial" w:hAnsi="Arial" w:cs="Arial"/>
          <w:sz w:val="22"/>
          <w:szCs w:val="22"/>
        </w:rPr>
        <w:t>Reviu</w:t>
      </w:r>
      <w:proofErr w:type="spellEnd"/>
      <w:r w:rsidRPr="002E65A6">
        <w:rPr>
          <w:rFonts w:ascii="Arial" w:eastAsia="Arial" w:hAnsi="Arial" w:cs="Arial"/>
          <w:sz w:val="22"/>
          <w:szCs w:val="22"/>
        </w:rPr>
        <w:t xml:space="preserve"> Dokumen Persiapan Pengadaan yang telah dilakukan,</w:t>
      </w:r>
      <w:r w:rsidR="00403907" w:rsidRPr="002E65A6">
        <w:rPr>
          <w:rFonts w:ascii="Arial" w:eastAsia="Arial" w:hAnsi="Arial" w:cs="Arial"/>
          <w:sz w:val="22"/>
          <w:szCs w:val="22"/>
        </w:rPr>
        <w:t xml:space="preserve"> </w:t>
      </w:r>
      <w:r w:rsidRPr="002E65A6">
        <w:rPr>
          <w:rFonts w:ascii="Arial" w:eastAsia="Arial" w:hAnsi="Arial" w:cs="Arial"/>
          <w:sz w:val="22"/>
          <w:szCs w:val="22"/>
        </w:rPr>
        <w:t xml:space="preserve">Pokja Pemilihan, Tim Pelaksana, dan PPK </w:t>
      </w:r>
      <w:r w:rsidRPr="002E65A6">
        <w:rPr>
          <w:rFonts w:ascii="Arial" w:eastAsia="Arial" w:hAnsi="Arial" w:cs="Arial"/>
          <w:b/>
          <w:bCs/>
          <w:sz w:val="22"/>
          <w:szCs w:val="22"/>
        </w:rPr>
        <w:t>sepakat</w:t>
      </w:r>
      <w:r w:rsidRPr="002E65A6">
        <w:rPr>
          <w:rFonts w:ascii="Arial" w:eastAsia="Arial" w:hAnsi="Arial" w:cs="Arial"/>
          <w:b/>
          <w:bCs/>
          <w:strike/>
          <w:sz w:val="22"/>
          <w:szCs w:val="22"/>
        </w:rPr>
        <w:t>/tidak sepakat</w:t>
      </w:r>
      <w:r w:rsidRPr="002E65A6">
        <w:rPr>
          <w:rFonts w:ascii="Arial" w:eastAsia="Arial" w:hAnsi="Arial" w:cs="Arial"/>
          <w:sz w:val="22"/>
          <w:szCs w:val="22"/>
        </w:rPr>
        <w:t xml:space="preserve"> untuk dilanjutkan ke proses penetapan dokumen persiapan pengadaan hasil </w:t>
      </w:r>
      <w:proofErr w:type="spellStart"/>
      <w:r w:rsidRPr="002E65A6">
        <w:rPr>
          <w:rFonts w:ascii="Arial" w:eastAsia="Arial" w:hAnsi="Arial" w:cs="Arial"/>
          <w:sz w:val="22"/>
          <w:szCs w:val="22"/>
        </w:rPr>
        <w:t>reviu</w:t>
      </w:r>
      <w:proofErr w:type="spellEnd"/>
      <w:r w:rsidRPr="002E65A6">
        <w:rPr>
          <w:rFonts w:ascii="Arial" w:eastAsia="Arial" w:hAnsi="Arial" w:cs="Arial"/>
          <w:sz w:val="22"/>
          <w:szCs w:val="22"/>
        </w:rPr>
        <w:t>.</w:t>
      </w:r>
      <w:r w:rsidRPr="005A1202">
        <w:rPr>
          <w:rFonts w:ascii="Arial" w:eastAsia="Arial" w:hAnsi="Arial" w:cs="Arial"/>
          <w:sz w:val="22"/>
          <w:szCs w:val="22"/>
        </w:rPr>
        <w:t> 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0DBB319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3DD5BF5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3BD5B3D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4BF400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30FCB26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FC4DE7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056426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90117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FA1474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14CA95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27A0528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A720D8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284EF61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5E33F4A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5BD28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292553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56D84E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7B48EA5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A13EE9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9BC8BFE" w14:textId="59B5A93E" w:rsidR="00A7132A" w:rsidRPr="001C3A01" w:rsidRDefault="0082185E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  <w:r w:rsidRPr="001C3A01">
        <w:rPr>
          <w:rFonts w:ascii="Arial" w:eastAsia="Arial" w:hAnsi="Arial" w:cs="Arial"/>
          <w:i/>
          <w:iCs/>
          <w:sz w:val="22"/>
          <w:szCs w:val="22"/>
        </w:rPr>
        <w:t>Demikian…</w:t>
      </w:r>
    </w:p>
    <w:p w14:paraId="50EEBADD" w14:textId="77777777" w:rsidR="00A7132A" w:rsidRPr="001C3A01" w:rsidRDefault="00A7132A" w:rsidP="003F601C">
      <w:pPr>
        <w:spacing w:before="2"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A7132A" w:rsidRPr="001C3A01" w:rsidSect="005F4954">
          <w:pgSz w:w="16840" w:h="11907" w:orient="landscape" w:code="9"/>
          <w:pgMar w:top="1418" w:right="1134" w:bottom="1134" w:left="1418" w:header="720" w:footer="284" w:gutter="0"/>
          <w:cols w:space="720"/>
          <w:docGrid w:linePitch="272"/>
        </w:sectPr>
      </w:pPr>
    </w:p>
    <w:p w14:paraId="7884E845" w14:textId="77777777" w:rsidR="00640CD6" w:rsidRPr="001C3A01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lastRenderedPageBreak/>
        <w:t xml:space="preserve">Demikian berita acara </w:t>
      </w:r>
      <w:proofErr w:type="spellStart"/>
      <w:r w:rsidRPr="005A1202">
        <w:rPr>
          <w:rFonts w:ascii="Arial" w:eastAsia="Arial" w:hAnsi="Arial" w:cs="Arial"/>
          <w:sz w:val="22"/>
          <w:szCs w:val="22"/>
        </w:rPr>
        <w:t>reviu</w:t>
      </w:r>
      <w:proofErr w:type="spellEnd"/>
      <w:r w:rsidRPr="005A1202">
        <w:rPr>
          <w:rFonts w:ascii="Arial" w:eastAsia="Arial" w:hAnsi="Arial" w:cs="Arial"/>
          <w:sz w:val="22"/>
          <w:szCs w:val="22"/>
        </w:rPr>
        <w:t xml:space="preserve"> dokumen persiapan pengadaan dibuat untuk dipergunakan sebagaimana mestinya.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1DCFA5CA" w14:textId="77777777" w:rsidR="00640CD6" w:rsidRPr="005A1202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2DDD4748" w14:textId="54144822" w:rsidR="00640CD6" w:rsidRPr="005A1202" w:rsidRDefault="00A86BD7" w:rsidP="00EC249E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>KELOMPOK KERJA PEMILIHA</w:t>
      </w:r>
      <w:r w:rsidRPr="001427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N </w:t>
      </w:r>
      <w:r>
        <w:rPr>
          <w:rFonts w:ascii="Arial" w:eastAsia="Arial" w:hAnsi="Arial" w:cs="Arial"/>
          <w:b/>
          <w:bCs/>
          <w:sz w:val="22"/>
          <w:szCs w:val="22"/>
        </w:rPr>
        <w:t>{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kode_pokja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} </w:t>
      </w: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BP2JK WILAYAH KALIMANTAN SELATAN TAHUN ANGGARAN </w:t>
      </w:r>
      <w:r>
        <w:rPr>
          <w:rFonts w:ascii="Arial" w:eastAsia="Arial" w:hAnsi="Arial" w:cs="Arial"/>
          <w:b/>
          <w:bCs/>
          <w:sz w:val="22"/>
          <w:szCs w:val="22"/>
        </w:rPr>
        <w:t>{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tahun_anggaran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}</w:t>
      </w:r>
    </w:p>
    <w:p w14:paraId="1BBCF7B2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73AE9913" w14:textId="77777777" w:rsidTr="00DE1B42">
        <w:trPr>
          <w:trHeight w:val="646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4A4BEA8A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5D717F7B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6634793C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61BCDB0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10190A" w:rsidRPr="005A1202" w14:paraId="7C5A9011" w14:textId="77777777" w:rsidTr="00DE1B42">
        <w:trPr>
          <w:trHeight w:val="83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35A54" w14:textId="256E30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A9BCF" w14:textId="63BF8BA9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122E55">
              <w:rPr>
                <w:rFonts w:ascii="Arial" w:hAnsi="Arial" w:cs="Arial"/>
                <w:sz w:val="22"/>
                <w:szCs w:val="22"/>
              </w:rPr>
              <w:t>ketua_pokja</w:t>
            </w:r>
            <w:proofErr w:type="spellEnd"/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82E7D" w14:textId="64DA1CBA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26A0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C4687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1DF13A3E" w14:textId="77777777" w:rsidTr="00DE1B42">
        <w:trPr>
          <w:trHeight w:val="792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5D303" w14:textId="734A33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53D71" w14:textId="1448F89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122E55">
              <w:rPr>
                <w:rFonts w:ascii="Arial" w:hAnsi="Arial" w:cs="Arial"/>
                <w:sz w:val="22"/>
                <w:szCs w:val="22"/>
              </w:rPr>
              <w:t>sekre_pokja</w:t>
            </w:r>
            <w:proofErr w:type="spellEnd"/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2FBED" w14:textId="7CBF2FA4" w:rsidR="0010190A" w:rsidRPr="00D34446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4446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7B82C" w14:textId="1438EA4F" w:rsidR="0010190A" w:rsidRPr="00D34446" w:rsidRDefault="0010190A" w:rsidP="0010190A">
            <w:pPr>
              <w:spacing w:before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22246D99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41039" w14:textId="45D70E0B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85A8B" w14:textId="369A06D4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122E55">
              <w:rPr>
                <w:rFonts w:ascii="Arial" w:hAnsi="Arial" w:cs="Arial"/>
                <w:sz w:val="22"/>
                <w:szCs w:val="22"/>
              </w:rPr>
              <w:t>anggota_pokja</w:t>
            </w:r>
            <w:proofErr w:type="spellEnd"/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67C36" w14:textId="3CA85C7E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7E4E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4AD6ABAC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AFA08" w14:textId="4EC2BCBE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6ED49" w14:textId="2584E9A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122E55">
              <w:rPr>
                <w:rFonts w:ascii="Arial" w:hAnsi="Arial" w:cs="Arial"/>
                <w:sz w:val="22"/>
                <w:szCs w:val="22"/>
              </w:rPr>
              <w:t>anggota_pokja</w:t>
            </w:r>
            <w:proofErr w:type="spellEnd"/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9BDF7" w14:textId="32C589C3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9B2A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56CA8025" w14:textId="77777777" w:rsidTr="00DE1B42">
        <w:trPr>
          <w:trHeight w:val="83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F491A" w14:textId="510E41B3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FF38D" w14:textId="7F0A915E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122E55">
              <w:rPr>
                <w:rFonts w:ascii="Arial" w:hAnsi="Arial" w:cs="Arial"/>
                <w:sz w:val="22"/>
                <w:szCs w:val="22"/>
              </w:rPr>
              <w:t>anggota_pokja</w:t>
            </w:r>
            <w:proofErr w:type="spellEnd"/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1F2A02" w14:textId="10EE4DE9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B7B00" w14:textId="77777777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A300C8" w14:textId="77777777" w:rsidR="00640CD6" w:rsidRPr="005A1202" w:rsidRDefault="00640CD6" w:rsidP="00DE1B42">
      <w:pPr>
        <w:spacing w:line="360" w:lineRule="auto"/>
        <w:contextualSpacing/>
        <w:rPr>
          <w:rFonts w:ascii="Tahoma" w:hAnsi="Tahoma" w:cs="Tahoma"/>
        </w:rPr>
      </w:pPr>
    </w:p>
    <w:p w14:paraId="385E87F2" w14:textId="77777777" w:rsidR="00325679" w:rsidRDefault="00325679" w:rsidP="00325679">
      <w:pPr>
        <w:spacing w:before="2" w:line="276" w:lineRule="auto"/>
        <w:ind w:right="15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TIM PELAKSANA </w:t>
      </w:r>
      <w:r>
        <w:rPr>
          <w:rFonts w:ascii="Arial" w:eastAsia="Arial" w:hAnsi="Arial" w:cs="Arial"/>
          <w:b/>
          <w:bCs/>
          <w:sz w:val="22"/>
          <w:szCs w:val="22"/>
        </w:rPr>
        <w:t>{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kode_pokja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}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BP2JK WILAYAH KALIMANTAN SELATAN </w:t>
      </w:r>
    </w:p>
    <w:p w14:paraId="3E2636E7" w14:textId="1D921739" w:rsidR="00640CD6" w:rsidRPr="005A1202" w:rsidRDefault="00325679" w:rsidP="00325679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>TAHUN</w:t>
      </w:r>
      <w:r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ANGGARAN </w:t>
      </w:r>
      <w:r>
        <w:rPr>
          <w:rFonts w:ascii="Arial" w:eastAsia="Arial" w:hAnsi="Arial" w:cs="Arial"/>
          <w:b/>
          <w:bCs/>
          <w:sz w:val="22"/>
          <w:szCs w:val="22"/>
        </w:rPr>
        <w:t>{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tahun_anggaran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}</w:t>
      </w:r>
    </w:p>
    <w:p w14:paraId="660AE6B6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25790671" w14:textId="77777777" w:rsidTr="00DE1B42">
        <w:trPr>
          <w:trHeight w:val="642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02D64F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78871B1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722726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2FD2B75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2270BE" w:rsidRPr="005A1202" w14:paraId="29F6B458" w14:textId="77777777" w:rsidTr="00DE1B42">
        <w:trPr>
          <w:trHeight w:val="87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8D5D9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501C" w14:textId="0B0DAB63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</w:t>
            </w:r>
            <w:proofErr w:type="spellStart"/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ketua_timlak</w:t>
            </w:r>
            <w:proofErr w:type="spellEnd"/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204A2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8991C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40804098" w14:textId="77777777" w:rsidTr="00DE1B42">
        <w:trPr>
          <w:trHeight w:val="85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16064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A8D0D" w14:textId="641E4C58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</w:t>
            </w:r>
            <w:proofErr w:type="spellStart"/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sekre_timlak</w:t>
            </w:r>
            <w:proofErr w:type="spellEnd"/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1E438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D1089" w14:textId="77777777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274F0248" w14:textId="77777777" w:rsidTr="00DE1B42">
        <w:trPr>
          <w:trHeight w:val="853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AE58E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92617" w14:textId="7ED70820" w:rsidR="002270BE" w:rsidRPr="00122E55" w:rsidRDefault="002270BE" w:rsidP="003D345C">
            <w:pPr>
              <w:ind w:right="154"/>
              <w:rPr>
                <w:rFonts w:ascii="Arial" w:eastAsia="Arial" w:hAnsi="Arial" w:cs="Arial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z w:val="22"/>
                <w:szCs w:val="22"/>
              </w:rPr>
              <w:t>{</w:t>
            </w:r>
            <w:proofErr w:type="spellStart"/>
            <w:r w:rsidRPr="00122E55">
              <w:rPr>
                <w:rFonts w:ascii="Arial" w:eastAsia="Arial" w:hAnsi="Arial" w:cs="Arial"/>
                <w:sz w:val="22"/>
                <w:szCs w:val="22"/>
              </w:rPr>
              <w:t>anggota_timlak</w:t>
            </w:r>
            <w:proofErr w:type="spellEnd"/>
            <w:r w:rsidRPr="00122E55"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7250F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58F16" w14:textId="05146E2D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90B68C" w14:textId="77777777" w:rsidR="00DE1B42" w:rsidRPr="005A1202" w:rsidRDefault="00DE1B42" w:rsidP="00FC58C6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1D445FF8" w14:textId="3AEEECAB" w:rsidR="00837583" w:rsidRDefault="00DF30B1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{</w:t>
      </w:r>
      <w:proofErr w:type="spellStart"/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satuan_kerja</w:t>
      </w:r>
      <w:proofErr w:type="spellEnd"/>
      <w:r w:rsidR="00C60F5B">
        <w:rPr>
          <w:rFonts w:ascii="Arial" w:eastAsia="Arial" w:hAnsi="Arial" w:cs="Arial"/>
          <w:b/>
          <w:bCs/>
          <w:sz w:val="22"/>
          <w:szCs w:val="22"/>
        </w:rPr>
        <w:t>_</w:t>
      </w:r>
      <w:proofErr w:type="spellStart"/>
      <w:r w:rsidR="00C60F5B">
        <w:rPr>
          <w:rFonts w:ascii="Arial" w:eastAsia="Arial" w:hAnsi="Arial" w:cs="Arial"/>
          <w:b/>
          <w:bCs/>
          <w:sz w:val="22"/>
          <w:szCs w:val="22"/>
        </w:rPr>
        <w:t>upper</w:t>
      </w:r>
      <w:proofErr w:type="spellEnd"/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}</w:t>
      </w:r>
    </w:p>
    <w:p w14:paraId="7AFA2493" w14:textId="77777777" w:rsidR="00B44815" w:rsidRPr="005A1202" w:rsidRDefault="00B44815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58353051" w14:textId="77777777" w:rsidTr="00DE1B42">
        <w:trPr>
          <w:trHeight w:val="727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2D5BB3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  <w:proofErr w:type="spellEnd"/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3202564C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1EB573CF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22889A4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032828" w:rsidRPr="00B506FD" w14:paraId="04C058AC" w14:textId="77777777" w:rsidTr="00DD176F">
        <w:trPr>
          <w:trHeight w:val="78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B882B" w14:textId="77777777" w:rsidR="00032828" w:rsidRPr="00122E55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0A03" w14:textId="4893349F" w:rsidR="00032828" w:rsidRPr="00122E55" w:rsidRDefault="003D345C" w:rsidP="00032828">
            <w:pPr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{</w:t>
            </w:r>
            <w:proofErr w:type="spellStart"/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nama_ppk</w:t>
            </w:r>
            <w:proofErr w:type="spellEnd"/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3F6B9" w14:textId="63BB59F4" w:rsidR="00032828" w:rsidRPr="003D345C" w:rsidRDefault="003D345C" w:rsidP="00032828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ppk</w:t>
            </w:r>
            <w:proofErr w:type="spellEnd"/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C2CFBB0" w14:textId="77777777" w:rsidR="00032828" w:rsidRPr="00B506FD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6516D9A" w14:textId="2C6C4C38" w:rsidR="00304B5F" w:rsidRPr="005F4954" w:rsidRDefault="00304B5F" w:rsidP="003939EB">
      <w:pPr>
        <w:tabs>
          <w:tab w:val="left" w:pos="3390"/>
        </w:tabs>
        <w:spacing w:line="360" w:lineRule="auto"/>
        <w:ind w:right="28"/>
        <w:contextualSpacing/>
        <w:rPr>
          <w:rFonts w:ascii="Arial" w:hAnsi="Arial" w:cs="Arial"/>
          <w:sz w:val="22"/>
          <w:szCs w:val="22"/>
        </w:rPr>
      </w:pPr>
    </w:p>
    <w:sectPr w:rsidR="00304B5F" w:rsidRPr="005F4954" w:rsidSect="00A7132A">
      <w:footerReference w:type="default" r:id="rId15"/>
      <w:pgSz w:w="11907" w:h="16840" w:code="9"/>
      <w:pgMar w:top="1418" w:right="1418" w:bottom="1134" w:left="1134" w:header="720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2558" w14:textId="77777777" w:rsidR="001E5C31" w:rsidRDefault="001E5C31" w:rsidP="00A07E78">
      <w:r>
        <w:separator/>
      </w:r>
    </w:p>
  </w:endnote>
  <w:endnote w:type="continuationSeparator" w:id="0">
    <w:p w14:paraId="6D0DFB2D" w14:textId="77777777" w:rsidR="001E5C31" w:rsidRDefault="001E5C31" w:rsidP="00A07E78">
      <w:r>
        <w:continuationSeparator/>
      </w:r>
    </w:p>
  </w:endnote>
  <w:endnote w:type="continuationNotice" w:id="1">
    <w:p w14:paraId="15807AC5" w14:textId="77777777" w:rsidR="001E5C31" w:rsidRDefault="001E5C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761F" w14:textId="2E764EFE" w:rsidR="1992B818" w:rsidRDefault="1992B818" w:rsidP="00B1684A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631EF" w14:textId="7D79ECCF" w:rsidR="00A07E78" w:rsidRDefault="00A07E78" w:rsidP="00A07E78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BDFE" w14:textId="77777777" w:rsidR="00DC097E" w:rsidRDefault="00DC097E" w:rsidP="00B1684A">
    <w:pPr>
      <w:pStyle w:val="Footer"/>
      <w:jc w:val="center"/>
    </w:pPr>
    <w:r>
      <w:rPr>
        <w:noProof/>
      </w:rPr>
      <w:drawing>
        <wp:inline distT="0" distB="0" distL="0" distR="0" wp14:anchorId="18BB7C43" wp14:editId="6B9AD8A6">
          <wp:extent cx="1076325" cy="783054"/>
          <wp:effectExtent l="0" t="0" r="0" b="0"/>
          <wp:docPr id="1375103633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EE1F2" w14:textId="77777777" w:rsidR="001E5C31" w:rsidRDefault="001E5C31" w:rsidP="00A07E78">
      <w:r>
        <w:separator/>
      </w:r>
    </w:p>
  </w:footnote>
  <w:footnote w:type="continuationSeparator" w:id="0">
    <w:p w14:paraId="3074F83C" w14:textId="77777777" w:rsidR="001E5C31" w:rsidRDefault="001E5C31" w:rsidP="00A07E78">
      <w:r>
        <w:continuationSeparator/>
      </w:r>
    </w:p>
  </w:footnote>
  <w:footnote w:type="continuationNotice" w:id="1">
    <w:p w14:paraId="1AB162A5" w14:textId="77777777" w:rsidR="001E5C31" w:rsidRDefault="001E5C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FEEA" w14:textId="4973B194" w:rsidR="0001201A" w:rsidRDefault="0001201A" w:rsidP="00635909">
    <w:pPr>
      <w:pStyle w:val="Header"/>
    </w:pPr>
  </w:p>
  <w:p w14:paraId="519233F3" w14:textId="0A5D02AF" w:rsidR="1992B818" w:rsidRDefault="1992B818" w:rsidP="1992B8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1302D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36"/>
        <w:szCs w:val="36"/>
      </w:rPr>
    </w:pPr>
    <w:bookmarkStart w:id="1" w:name="_Hlk186188695"/>
    <w:bookmarkStart w:id="2" w:name="_Hlk186188696"/>
    <w:bookmarkStart w:id="3" w:name="_Hlk186188840"/>
    <w:bookmarkStart w:id="4" w:name="_Hlk186188841"/>
    <w:bookmarkStart w:id="5" w:name="_Hlk186189107"/>
    <w:bookmarkStart w:id="6" w:name="_Hlk186189108"/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3E7D79A" wp14:editId="1046F408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3E25">
      <w:rPr>
        <w:rFonts w:ascii="Arial" w:eastAsia="Calibri" w:hAnsi="Arial" w:cs="Arial"/>
        <w:b/>
        <w:bCs/>
        <w:sz w:val="36"/>
        <w:szCs w:val="36"/>
      </w:rPr>
      <w:t>KEMENTERIAN PEKERJAAN UMUM</w:t>
    </w:r>
  </w:p>
  <w:p w14:paraId="62B21765" w14:textId="77777777" w:rsidR="00D419C3" w:rsidRPr="004B3E25" w:rsidRDefault="00D419C3" w:rsidP="00D419C3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b/>
        <w:bCs/>
        <w:sz w:val="28"/>
        <w:szCs w:val="28"/>
      </w:rPr>
    </w:pPr>
    <w:r w:rsidRPr="004B3E25">
      <w:rPr>
        <w:rFonts w:ascii="Arial" w:hAnsi="Arial" w:cs="Arial"/>
        <w:b/>
        <w:bCs/>
        <w:sz w:val="24"/>
        <w:szCs w:val="24"/>
      </w:rPr>
      <w:t>DIREKTORAT JENDERAL BINA KONSTRUKSI</w:t>
    </w:r>
  </w:p>
  <w:p w14:paraId="653870DB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4B3E25">
      <w:rPr>
        <w:rFonts w:ascii="Arial" w:eastAsia="Calibri" w:hAnsi="Arial" w:cs="Arial"/>
        <w:b/>
        <w:bCs/>
      </w:rPr>
      <w:t>BALAI PELAKSANA PEMILIHAN JASA KONSTRUKSI WILAYAH KALIMANTAN SELATAN</w:t>
    </w:r>
  </w:p>
  <w:p w14:paraId="414E625E" w14:textId="7C61D04F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4B3E25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</w:t>
    </w:r>
    <w:proofErr w:type="spellStart"/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kode_pokja</w:t>
    </w:r>
    <w:proofErr w:type="spellEnd"/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}</w:t>
    </w:r>
    <w:r w:rsidRPr="004B3E25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4B3E25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77207DB2" w14:textId="661B61A1" w:rsidR="00D419C3" w:rsidRPr="007653ED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7653ED">
      <w:rPr>
        <w:rFonts w:ascii="Arial" w:eastAsia="Calibri" w:hAnsi="Arial" w:cs="Arial"/>
        <w:sz w:val="15"/>
        <w:szCs w:val="15"/>
      </w:rPr>
      <w:t xml:space="preserve">Jl. Yos </w:t>
    </w:r>
    <w:proofErr w:type="spellStart"/>
    <w:r w:rsidRPr="007653ED">
      <w:rPr>
        <w:rFonts w:ascii="Arial" w:eastAsia="Calibri" w:hAnsi="Arial" w:cs="Arial"/>
        <w:sz w:val="15"/>
        <w:szCs w:val="15"/>
      </w:rPr>
      <w:t>Sudarso</w:t>
    </w:r>
    <w:proofErr w:type="spellEnd"/>
    <w:r w:rsidRPr="007653ED">
      <w:rPr>
        <w:rFonts w:ascii="Arial" w:eastAsia="Calibri" w:hAnsi="Arial" w:cs="Arial"/>
        <w:sz w:val="15"/>
        <w:szCs w:val="15"/>
      </w:rPr>
      <w:t xml:space="preserve"> No. 37A Lt.2, Banjarmasin 70119 Telepon (0511) 6723416 Surel </w:t>
    </w:r>
    <w:hyperlink r:id="rId2" w:history="1"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>{</w:t>
      </w:r>
      <w:proofErr w:type="spellStart"/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>email_ketua_pokja</w:t>
      </w:r>
      <w:proofErr w:type="spellEnd"/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>}</w:t>
      </w:r>
    </w:hyperlink>
    <w:r w:rsidRPr="007653ED">
      <w:rPr>
        <w:rFonts w:ascii="Arial" w:eastAsia="Calibri" w:hAnsi="Arial" w:cs="Arial"/>
        <w:sz w:val="15"/>
        <w:szCs w:val="15"/>
      </w:rPr>
      <w:t xml:space="preserve">  </w:t>
    </w:r>
  </w:p>
  <w:bookmarkEnd w:id="1"/>
  <w:bookmarkEnd w:id="2"/>
  <w:p w14:paraId="348315CB" w14:textId="77777777" w:rsidR="00D419C3" w:rsidRPr="00FC6631" w:rsidRDefault="00D419C3" w:rsidP="00D419C3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4B3E25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C9C85" wp14:editId="37DD43FA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9F0BA6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  <w:bookmarkEnd w:id="5"/>
    <w:bookmarkEnd w:id="6"/>
  </w:p>
  <w:p w14:paraId="2ED52888" w14:textId="3CA2818F" w:rsidR="001C3A01" w:rsidRPr="00D419C3" w:rsidRDefault="001C3A01" w:rsidP="00D41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1768DC"/>
    <w:multiLevelType w:val="hybridMultilevel"/>
    <w:tmpl w:val="724E8F9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1C0F6B"/>
    <w:multiLevelType w:val="hybridMultilevel"/>
    <w:tmpl w:val="1456B01E"/>
    <w:lvl w:ilvl="0" w:tplc="50BEDD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03CDA"/>
    <w:multiLevelType w:val="hybridMultilevel"/>
    <w:tmpl w:val="07D86C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71B4F"/>
    <w:multiLevelType w:val="hybridMultilevel"/>
    <w:tmpl w:val="93965DB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41A54"/>
    <w:multiLevelType w:val="hybridMultilevel"/>
    <w:tmpl w:val="ECC25EA8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03D30"/>
    <w:multiLevelType w:val="hybridMultilevel"/>
    <w:tmpl w:val="2228A692"/>
    <w:lvl w:ilvl="0" w:tplc="477848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32517"/>
    <w:multiLevelType w:val="hybridMultilevel"/>
    <w:tmpl w:val="704EC1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76B844"/>
    <w:multiLevelType w:val="hybridMultilevel"/>
    <w:tmpl w:val="66124268"/>
    <w:lvl w:ilvl="0" w:tplc="753CDF38">
      <w:start w:val="1"/>
      <w:numFmt w:val="lowerLetter"/>
      <w:lvlText w:val="%1."/>
      <w:lvlJc w:val="left"/>
      <w:pPr>
        <w:ind w:left="927" w:hanging="360"/>
      </w:pPr>
      <w:rPr>
        <w:rFonts w:ascii="Arial" w:hAnsi="Arial" w:cs="Arial" w:hint="default"/>
      </w:r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DC82044"/>
    <w:multiLevelType w:val="hybridMultilevel"/>
    <w:tmpl w:val="548008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B7639B"/>
    <w:multiLevelType w:val="hybridMultilevel"/>
    <w:tmpl w:val="201C31C2"/>
    <w:lvl w:ilvl="0" w:tplc="1B5CE7E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36F93"/>
    <w:multiLevelType w:val="hybridMultilevel"/>
    <w:tmpl w:val="055CE2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476830A9"/>
    <w:multiLevelType w:val="hybridMultilevel"/>
    <w:tmpl w:val="2628270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9D62F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182B07"/>
    <w:multiLevelType w:val="hybridMultilevel"/>
    <w:tmpl w:val="F3328FD0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3568CA"/>
    <w:multiLevelType w:val="hybridMultilevel"/>
    <w:tmpl w:val="BE4E5B8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5A2F4E"/>
    <w:multiLevelType w:val="hybridMultilevel"/>
    <w:tmpl w:val="93B4CBA2"/>
    <w:lvl w:ilvl="0" w:tplc="7ECE0BF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300437"/>
    <w:multiLevelType w:val="hybridMultilevel"/>
    <w:tmpl w:val="9CD04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AF360ED"/>
    <w:multiLevelType w:val="hybridMultilevel"/>
    <w:tmpl w:val="4DB6B4A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A857E5"/>
    <w:multiLevelType w:val="hybridMultilevel"/>
    <w:tmpl w:val="8B26C770"/>
    <w:lvl w:ilvl="0" w:tplc="F88CB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E143EF"/>
    <w:multiLevelType w:val="hybridMultilevel"/>
    <w:tmpl w:val="CC4C1D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516138"/>
    <w:multiLevelType w:val="hybridMultilevel"/>
    <w:tmpl w:val="17CA0BD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A803AD"/>
    <w:multiLevelType w:val="hybridMultilevel"/>
    <w:tmpl w:val="E70A313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4" w15:restartNumberingAfterBreak="0">
    <w:nsid w:val="66EC3211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8F95523"/>
    <w:multiLevelType w:val="hybridMultilevel"/>
    <w:tmpl w:val="4DB6B4A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6C301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8C0E50"/>
    <w:multiLevelType w:val="hybridMultilevel"/>
    <w:tmpl w:val="B0D8F91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DF484C"/>
    <w:multiLevelType w:val="hybridMultilevel"/>
    <w:tmpl w:val="F9FCD1F2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D32D7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EDF175D"/>
    <w:multiLevelType w:val="hybridMultilevel"/>
    <w:tmpl w:val="07D86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2F0038"/>
    <w:multiLevelType w:val="hybridMultilevel"/>
    <w:tmpl w:val="1F94E52C"/>
    <w:lvl w:ilvl="0" w:tplc="3E12AFA8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 w15:restartNumberingAfterBreak="0">
    <w:nsid w:val="7FC92657"/>
    <w:multiLevelType w:val="hybridMultilevel"/>
    <w:tmpl w:val="055CE23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1725371652">
    <w:abstractNumId w:val="8"/>
  </w:num>
  <w:num w:numId="2" w16cid:durableId="358164675">
    <w:abstractNumId w:val="18"/>
  </w:num>
  <w:num w:numId="3" w16cid:durableId="1387216940">
    <w:abstractNumId w:val="23"/>
  </w:num>
  <w:num w:numId="4" w16cid:durableId="2124301378">
    <w:abstractNumId w:val="0"/>
  </w:num>
  <w:num w:numId="5" w16cid:durableId="534582392">
    <w:abstractNumId w:val="12"/>
  </w:num>
  <w:num w:numId="6" w16cid:durableId="1304777578">
    <w:abstractNumId w:val="13"/>
  </w:num>
  <w:num w:numId="7" w16cid:durableId="605960462">
    <w:abstractNumId w:val="22"/>
  </w:num>
  <w:num w:numId="8" w16cid:durableId="1266425279">
    <w:abstractNumId w:val="1"/>
  </w:num>
  <w:num w:numId="9" w16cid:durableId="2017265384">
    <w:abstractNumId w:val="27"/>
  </w:num>
  <w:num w:numId="10" w16cid:durableId="1254318143">
    <w:abstractNumId w:val="7"/>
  </w:num>
  <w:num w:numId="11" w16cid:durableId="9262115">
    <w:abstractNumId w:val="14"/>
  </w:num>
  <w:num w:numId="12" w16cid:durableId="2097482073">
    <w:abstractNumId w:val="32"/>
  </w:num>
  <w:num w:numId="13" w16cid:durableId="1388991497">
    <w:abstractNumId w:val="9"/>
  </w:num>
  <w:num w:numId="14" w16cid:durableId="1244873859">
    <w:abstractNumId w:val="6"/>
  </w:num>
  <w:num w:numId="15" w16cid:durableId="818766178">
    <w:abstractNumId w:val="10"/>
  </w:num>
  <w:num w:numId="16" w16cid:durableId="1067260671">
    <w:abstractNumId w:val="20"/>
  </w:num>
  <w:num w:numId="17" w16cid:durableId="2145003018">
    <w:abstractNumId w:val="11"/>
  </w:num>
  <w:num w:numId="18" w16cid:durableId="377366125">
    <w:abstractNumId w:val="16"/>
  </w:num>
  <w:num w:numId="19" w16cid:durableId="1418596256">
    <w:abstractNumId w:val="5"/>
  </w:num>
  <w:num w:numId="20" w16cid:durableId="444033612">
    <w:abstractNumId w:val="19"/>
  </w:num>
  <w:num w:numId="21" w16cid:durableId="1559513947">
    <w:abstractNumId w:val="25"/>
  </w:num>
  <w:num w:numId="22" w16cid:durableId="520700073">
    <w:abstractNumId w:val="28"/>
  </w:num>
  <w:num w:numId="23" w16cid:durableId="1641034066">
    <w:abstractNumId w:val="4"/>
  </w:num>
  <w:num w:numId="24" w16cid:durableId="845287951">
    <w:abstractNumId w:val="21"/>
  </w:num>
  <w:num w:numId="25" w16cid:durableId="1156383135">
    <w:abstractNumId w:val="31"/>
  </w:num>
  <w:num w:numId="26" w16cid:durableId="420414002">
    <w:abstractNumId w:val="24"/>
  </w:num>
  <w:num w:numId="27" w16cid:durableId="1843278306">
    <w:abstractNumId w:val="26"/>
  </w:num>
  <w:num w:numId="28" w16cid:durableId="1184899089">
    <w:abstractNumId w:val="29"/>
  </w:num>
  <w:num w:numId="29" w16cid:durableId="1067144551">
    <w:abstractNumId w:val="17"/>
  </w:num>
  <w:num w:numId="30" w16cid:durableId="840584627">
    <w:abstractNumId w:val="30"/>
  </w:num>
  <w:num w:numId="31" w16cid:durableId="666129232">
    <w:abstractNumId w:val="3"/>
  </w:num>
  <w:num w:numId="32" w16cid:durableId="718169896">
    <w:abstractNumId w:val="2"/>
  </w:num>
  <w:num w:numId="33" w16cid:durableId="134705209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1149"/>
    <w:rsid w:val="0000165F"/>
    <w:rsid w:val="00002F77"/>
    <w:rsid w:val="00003757"/>
    <w:rsid w:val="0001201A"/>
    <w:rsid w:val="00017E44"/>
    <w:rsid w:val="000202E8"/>
    <w:rsid w:val="00022651"/>
    <w:rsid w:val="00027325"/>
    <w:rsid w:val="00032828"/>
    <w:rsid w:val="0003347F"/>
    <w:rsid w:val="000334D8"/>
    <w:rsid w:val="000369A6"/>
    <w:rsid w:val="00036D3B"/>
    <w:rsid w:val="00036D65"/>
    <w:rsid w:val="00037396"/>
    <w:rsid w:val="00041EC9"/>
    <w:rsid w:val="0004555F"/>
    <w:rsid w:val="00045A2A"/>
    <w:rsid w:val="00050543"/>
    <w:rsid w:val="00050F84"/>
    <w:rsid w:val="00051275"/>
    <w:rsid w:val="00051476"/>
    <w:rsid w:val="00053322"/>
    <w:rsid w:val="0005381F"/>
    <w:rsid w:val="00053A85"/>
    <w:rsid w:val="00054B5C"/>
    <w:rsid w:val="00056C6E"/>
    <w:rsid w:val="000579E7"/>
    <w:rsid w:val="000607E9"/>
    <w:rsid w:val="00061BA8"/>
    <w:rsid w:val="000625FF"/>
    <w:rsid w:val="00062A03"/>
    <w:rsid w:val="0006385A"/>
    <w:rsid w:val="00063CAE"/>
    <w:rsid w:val="00064904"/>
    <w:rsid w:val="00065414"/>
    <w:rsid w:val="00065678"/>
    <w:rsid w:val="00067099"/>
    <w:rsid w:val="0006715E"/>
    <w:rsid w:val="00067835"/>
    <w:rsid w:val="0007155B"/>
    <w:rsid w:val="00073A25"/>
    <w:rsid w:val="0007435C"/>
    <w:rsid w:val="00074CC3"/>
    <w:rsid w:val="00076073"/>
    <w:rsid w:val="00085B1D"/>
    <w:rsid w:val="00091A11"/>
    <w:rsid w:val="00093D43"/>
    <w:rsid w:val="00095E04"/>
    <w:rsid w:val="0009730A"/>
    <w:rsid w:val="000A2387"/>
    <w:rsid w:val="000A4D76"/>
    <w:rsid w:val="000A5568"/>
    <w:rsid w:val="000A7B55"/>
    <w:rsid w:val="000B2B44"/>
    <w:rsid w:val="000B629B"/>
    <w:rsid w:val="000B630A"/>
    <w:rsid w:val="000B69ED"/>
    <w:rsid w:val="000B6A5D"/>
    <w:rsid w:val="000C2D33"/>
    <w:rsid w:val="000C353B"/>
    <w:rsid w:val="000D033E"/>
    <w:rsid w:val="000D1476"/>
    <w:rsid w:val="000D2854"/>
    <w:rsid w:val="000D7ACE"/>
    <w:rsid w:val="000E11F6"/>
    <w:rsid w:val="000E43AA"/>
    <w:rsid w:val="000E6B4B"/>
    <w:rsid w:val="000E72C1"/>
    <w:rsid w:val="000E79A2"/>
    <w:rsid w:val="000F08E3"/>
    <w:rsid w:val="000F1F50"/>
    <w:rsid w:val="000F2FA5"/>
    <w:rsid w:val="000F34A1"/>
    <w:rsid w:val="000F36A0"/>
    <w:rsid w:val="000F4338"/>
    <w:rsid w:val="000F6AA4"/>
    <w:rsid w:val="000F6F25"/>
    <w:rsid w:val="000F7804"/>
    <w:rsid w:val="00100DAA"/>
    <w:rsid w:val="0010190A"/>
    <w:rsid w:val="00101C67"/>
    <w:rsid w:val="001050C8"/>
    <w:rsid w:val="00105746"/>
    <w:rsid w:val="00106419"/>
    <w:rsid w:val="00106C3A"/>
    <w:rsid w:val="00111380"/>
    <w:rsid w:val="00111CB1"/>
    <w:rsid w:val="0011354F"/>
    <w:rsid w:val="00113C83"/>
    <w:rsid w:val="00115535"/>
    <w:rsid w:val="00120E6A"/>
    <w:rsid w:val="00122E55"/>
    <w:rsid w:val="00123491"/>
    <w:rsid w:val="001237C6"/>
    <w:rsid w:val="00124925"/>
    <w:rsid w:val="001327A1"/>
    <w:rsid w:val="00132C49"/>
    <w:rsid w:val="0014000A"/>
    <w:rsid w:val="00141C4B"/>
    <w:rsid w:val="001432F4"/>
    <w:rsid w:val="00143F4C"/>
    <w:rsid w:val="00144C12"/>
    <w:rsid w:val="001451F7"/>
    <w:rsid w:val="00145989"/>
    <w:rsid w:val="00147305"/>
    <w:rsid w:val="00147C02"/>
    <w:rsid w:val="00154347"/>
    <w:rsid w:val="00172306"/>
    <w:rsid w:val="00173D7A"/>
    <w:rsid w:val="00173FA2"/>
    <w:rsid w:val="00176047"/>
    <w:rsid w:val="00181168"/>
    <w:rsid w:val="0018248B"/>
    <w:rsid w:val="00183C1B"/>
    <w:rsid w:val="0018522E"/>
    <w:rsid w:val="001876C1"/>
    <w:rsid w:val="00191002"/>
    <w:rsid w:val="00192294"/>
    <w:rsid w:val="00196587"/>
    <w:rsid w:val="00196639"/>
    <w:rsid w:val="001A242B"/>
    <w:rsid w:val="001A4747"/>
    <w:rsid w:val="001A4C19"/>
    <w:rsid w:val="001A662E"/>
    <w:rsid w:val="001A77E8"/>
    <w:rsid w:val="001B065D"/>
    <w:rsid w:val="001B110E"/>
    <w:rsid w:val="001B1196"/>
    <w:rsid w:val="001B23CB"/>
    <w:rsid w:val="001B5077"/>
    <w:rsid w:val="001B53E3"/>
    <w:rsid w:val="001B5564"/>
    <w:rsid w:val="001B580F"/>
    <w:rsid w:val="001B5D95"/>
    <w:rsid w:val="001B6274"/>
    <w:rsid w:val="001C07C1"/>
    <w:rsid w:val="001C1B36"/>
    <w:rsid w:val="001C3A01"/>
    <w:rsid w:val="001C6BF1"/>
    <w:rsid w:val="001D240D"/>
    <w:rsid w:val="001D29E2"/>
    <w:rsid w:val="001D32B5"/>
    <w:rsid w:val="001D5F97"/>
    <w:rsid w:val="001E0542"/>
    <w:rsid w:val="001E29B0"/>
    <w:rsid w:val="001E37B9"/>
    <w:rsid w:val="001E3D2F"/>
    <w:rsid w:val="001E5685"/>
    <w:rsid w:val="001E5C31"/>
    <w:rsid w:val="001F0BA3"/>
    <w:rsid w:val="001F6F5F"/>
    <w:rsid w:val="001F75D2"/>
    <w:rsid w:val="001F76F4"/>
    <w:rsid w:val="001F79B4"/>
    <w:rsid w:val="0020319C"/>
    <w:rsid w:val="00204753"/>
    <w:rsid w:val="00206A5D"/>
    <w:rsid w:val="00206BE4"/>
    <w:rsid w:val="002104A2"/>
    <w:rsid w:val="00211AA9"/>
    <w:rsid w:val="0021217B"/>
    <w:rsid w:val="00214318"/>
    <w:rsid w:val="002165A7"/>
    <w:rsid w:val="00217152"/>
    <w:rsid w:val="00217E86"/>
    <w:rsid w:val="00220073"/>
    <w:rsid w:val="00220C73"/>
    <w:rsid w:val="00221B24"/>
    <w:rsid w:val="0022291E"/>
    <w:rsid w:val="00226A6D"/>
    <w:rsid w:val="00226F7F"/>
    <w:rsid w:val="002270BE"/>
    <w:rsid w:val="0022757C"/>
    <w:rsid w:val="0022770B"/>
    <w:rsid w:val="00230C09"/>
    <w:rsid w:val="00231216"/>
    <w:rsid w:val="00234C01"/>
    <w:rsid w:val="00241CC2"/>
    <w:rsid w:val="0024275C"/>
    <w:rsid w:val="00242CAA"/>
    <w:rsid w:val="00244EDE"/>
    <w:rsid w:val="00244F55"/>
    <w:rsid w:val="00246AA1"/>
    <w:rsid w:val="002517EF"/>
    <w:rsid w:val="00252B92"/>
    <w:rsid w:val="00253127"/>
    <w:rsid w:val="0025318C"/>
    <w:rsid w:val="002540E7"/>
    <w:rsid w:val="00254C5A"/>
    <w:rsid w:val="002550EC"/>
    <w:rsid w:val="0025570D"/>
    <w:rsid w:val="0025639E"/>
    <w:rsid w:val="002610A9"/>
    <w:rsid w:val="00261E5B"/>
    <w:rsid w:val="002632C8"/>
    <w:rsid w:val="0026529B"/>
    <w:rsid w:val="00265326"/>
    <w:rsid w:val="00267587"/>
    <w:rsid w:val="0027226E"/>
    <w:rsid w:val="00273BEF"/>
    <w:rsid w:val="0027647F"/>
    <w:rsid w:val="00276AAE"/>
    <w:rsid w:val="00277FC1"/>
    <w:rsid w:val="0028215A"/>
    <w:rsid w:val="00283888"/>
    <w:rsid w:val="00284F2C"/>
    <w:rsid w:val="002876D9"/>
    <w:rsid w:val="00291BBB"/>
    <w:rsid w:val="00291C70"/>
    <w:rsid w:val="0029438A"/>
    <w:rsid w:val="00294CA9"/>
    <w:rsid w:val="0029702F"/>
    <w:rsid w:val="00297770"/>
    <w:rsid w:val="002A0744"/>
    <w:rsid w:val="002A0D5C"/>
    <w:rsid w:val="002A0FDE"/>
    <w:rsid w:val="002A11FD"/>
    <w:rsid w:val="002A15F5"/>
    <w:rsid w:val="002A16C8"/>
    <w:rsid w:val="002A1760"/>
    <w:rsid w:val="002A3755"/>
    <w:rsid w:val="002A4E26"/>
    <w:rsid w:val="002A5290"/>
    <w:rsid w:val="002A5B7B"/>
    <w:rsid w:val="002B0825"/>
    <w:rsid w:val="002B3614"/>
    <w:rsid w:val="002B45DD"/>
    <w:rsid w:val="002B6F3D"/>
    <w:rsid w:val="002C1532"/>
    <w:rsid w:val="002C180D"/>
    <w:rsid w:val="002C27B8"/>
    <w:rsid w:val="002D0D21"/>
    <w:rsid w:val="002D409D"/>
    <w:rsid w:val="002D46D5"/>
    <w:rsid w:val="002D5B7E"/>
    <w:rsid w:val="002D642F"/>
    <w:rsid w:val="002D72CE"/>
    <w:rsid w:val="002E0311"/>
    <w:rsid w:val="002E4AEB"/>
    <w:rsid w:val="002E4B55"/>
    <w:rsid w:val="002E65A6"/>
    <w:rsid w:val="002E7712"/>
    <w:rsid w:val="002F0978"/>
    <w:rsid w:val="002F4053"/>
    <w:rsid w:val="002F7FA7"/>
    <w:rsid w:val="003003DD"/>
    <w:rsid w:val="00302791"/>
    <w:rsid w:val="003030F4"/>
    <w:rsid w:val="003043CE"/>
    <w:rsid w:val="00304B5F"/>
    <w:rsid w:val="00305CBC"/>
    <w:rsid w:val="0030788C"/>
    <w:rsid w:val="0031207E"/>
    <w:rsid w:val="00313DBB"/>
    <w:rsid w:val="003145F1"/>
    <w:rsid w:val="003173B2"/>
    <w:rsid w:val="003219EF"/>
    <w:rsid w:val="00325679"/>
    <w:rsid w:val="00325E09"/>
    <w:rsid w:val="00326BC9"/>
    <w:rsid w:val="00332431"/>
    <w:rsid w:val="0033425F"/>
    <w:rsid w:val="00336567"/>
    <w:rsid w:val="00337000"/>
    <w:rsid w:val="00340A9F"/>
    <w:rsid w:val="00341293"/>
    <w:rsid w:val="00345212"/>
    <w:rsid w:val="00347846"/>
    <w:rsid w:val="00350201"/>
    <w:rsid w:val="00350274"/>
    <w:rsid w:val="00353605"/>
    <w:rsid w:val="0035705B"/>
    <w:rsid w:val="00357C14"/>
    <w:rsid w:val="00360310"/>
    <w:rsid w:val="003633E0"/>
    <w:rsid w:val="00365B01"/>
    <w:rsid w:val="0036716D"/>
    <w:rsid w:val="00370D7C"/>
    <w:rsid w:val="00371D04"/>
    <w:rsid w:val="00371F59"/>
    <w:rsid w:val="0037480A"/>
    <w:rsid w:val="003758CA"/>
    <w:rsid w:val="00375E77"/>
    <w:rsid w:val="00375F93"/>
    <w:rsid w:val="0037768A"/>
    <w:rsid w:val="003809F1"/>
    <w:rsid w:val="00382C57"/>
    <w:rsid w:val="00383D97"/>
    <w:rsid w:val="00386161"/>
    <w:rsid w:val="00390BDE"/>
    <w:rsid w:val="003939EB"/>
    <w:rsid w:val="00393BD2"/>
    <w:rsid w:val="00394DB0"/>
    <w:rsid w:val="0039560E"/>
    <w:rsid w:val="00396C18"/>
    <w:rsid w:val="00396DDF"/>
    <w:rsid w:val="00397194"/>
    <w:rsid w:val="00397456"/>
    <w:rsid w:val="003A3252"/>
    <w:rsid w:val="003A5906"/>
    <w:rsid w:val="003A5E90"/>
    <w:rsid w:val="003A7592"/>
    <w:rsid w:val="003A76C7"/>
    <w:rsid w:val="003B1EBC"/>
    <w:rsid w:val="003B2255"/>
    <w:rsid w:val="003B22B1"/>
    <w:rsid w:val="003B36CD"/>
    <w:rsid w:val="003B3A7A"/>
    <w:rsid w:val="003B6434"/>
    <w:rsid w:val="003C0A5B"/>
    <w:rsid w:val="003C1BF5"/>
    <w:rsid w:val="003C4754"/>
    <w:rsid w:val="003C5F99"/>
    <w:rsid w:val="003C6981"/>
    <w:rsid w:val="003D06FB"/>
    <w:rsid w:val="003D345C"/>
    <w:rsid w:val="003D356A"/>
    <w:rsid w:val="003D707D"/>
    <w:rsid w:val="003D74EE"/>
    <w:rsid w:val="003E0E92"/>
    <w:rsid w:val="003E21E8"/>
    <w:rsid w:val="003E5656"/>
    <w:rsid w:val="003E5669"/>
    <w:rsid w:val="003E645D"/>
    <w:rsid w:val="003E6D6B"/>
    <w:rsid w:val="003E7773"/>
    <w:rsid w:val="003F0E69"/>
    <w:rsid w:val="003F2894"/>
    <w:rsid w:val="003F3ECA"/>
    <w:rsid w:val="003F59D7"/>
    <w:rsid w:val="003F5E7C"/>
    <w:rsid w:val="003F601C"/>
    <w:rsid w:val="003F6D44"/>
    <w:rsid w:val="00400CE3"/>
    <w:rsid w:val="0040242C"/>
    <w:rsid w:val="0040287E"/>
    <w:rsid w:val="00403253"/>
    <w:rsid w:val="00403907"/>
    <w:rsid w:val="0040426D"/>
    <w:rsid w:val="0040472F"/>
    <w:rsid w:val="00406C9E"/>
    <w:rsid w:val="00411327"/>
    <w:rsid w:val="00412B9B"/>
    <w:rsid w:val="00414DA1"/>
    <w:rsid w:val="00416B9C"/>
    <w:rsid w:val="0041722B"/>
    <w:rsid w:val="0042080F"/>
    <w:rsid w:val="00424105"/>
    <w:rsid w:val="00425F08"/>
    <w:rsid w:val="004267D6"/>
    <w:rsid w:val="004272AF"/>
    <w:rsid w:val="004323DB"/>
    <w:rsid w:val="0043306D"/>
    <w:rsid w:val="00434B39"/>
    <w:rsid w:val="00435F7D"/>
    <w:rsid w:val="00444CEA"/>
    <w:rsid w:val="00445292"/>
    <w:rsid w:val="0044673E"/>
    <w:rsid w:val="00447262"/>
    <w:rsid w:val="0044782E"/>
    <w:rsid w:val="00450DDA"/>
    <w:rsid w:val="0045187E"/>
    <w:rsid w:val="00451A35"/>
    <w:rsid w:val="00454E7E"/>
    <w:rsid w:val="00454EF0"/>
    <w:rsid w:val="0045731B"/>
    <w:rsid w:val="00457C98"/>
    <w:rsid w:val="0046233C"/>
    <w:rsid w:val="00463998"/>
    <w:rsid w:val="00466B10"/>
    <w:rsid w:val="00473951"/>
    <w:rsid w:val="00473CAA"/>
    <w:rsid w:val="00475C20"/>
    <w:rsid w:val="0048407E"/>
    <w:rsid w:val="00485675"/>
    <w:rsid w:val="004869EC"/>
    <w:rsid w:val="00486BFC"/>
    <w:rsid w:val="00487E57"/>
    <w:rsid w:val="00490C47"/>
    <w:rsid w:val="00490EFF"/>
    <w:rsid w:val="00491BEB"/>
    <w:rsid w:val="00491F0A"/>
    <w:rsid w:val="004922D3"/>
    <w:rsid w:val="0049311A"/>
    <w:rsid w:val="00494B51"/>
    <w:rsid w:val="00495AA6"/>
    <w:rsid w:val="004968F6"/>
    <w:rsid w:val="00497B7D"/>
    <w:rsid w:val="004A0222"/>
    <w:rsid w:val="004A0FCD"/>
    <w:rsid w:val="004A2541"/>
    <w:rsid w:val="004A7BFE"/>
    <w:rsid w:val="004A7FC0"/>
    <w:rsid w:val="004B226E"/>
    <w:rsid w:val="004B289F"/>
    <w:rsid w:val="004B29D2"/>
    <w:rsid w:val="004B32C7"/>
    <w:rsid w:val="004B5FBF"/>
    <w:rsid w:val="004B64F1"/>
    <w:rsid w:val="004B6983"/>
    <w:rsid w:val="004B7BBB"/>
    <w:rsid w:val="004C0751"/>
    <w:rsid w:val="004C0DB0"/>
    <w:rsid w:val="004C0F2B"/>
    <w:rsid w:val="004C27FF"/>
    <w:rsid w:val="004C2E07"/>
    <w:rsid w:val="004C398D"/>
    <w:rsid w:val="004C5911"/>
    <w:rsid w:val="004C7880"/>
    <w:rsid w:val="004D26B2"/>
    <w:rsid w:val="004D36FE"/>
    <w:rsid w:val="004D3DEC"/>
    <w:rsid w:val="004D561D"/>
    <w:rsid w:val="004D5FB2"/>
    <w:rsid w:val="004D6D10"/>
    <w:rsid w:val="004D7295"/>
    <w:rsid w:val="004D7D4E"/>
    <w:rsid w:val="004E1500"/>
    <w:rsid w:val="004E1E98"/>
    <w:rsid w:val="004E21F1"/>
    <w:rsid w:val="004E2867"/>
    <w:rsid w:val="004E49F4"/>
    <w:rsid w:val="004E4F5A"/>
    <w:rsid w:val="004E4F89"/>
    <w:rsid w:val="004E60ED"/>
    <w:rsid w:val="004E61F0"/>
    <w:rsid w:val="004E73DF"/>
    <w:rsid w:val="004F30D0"/>
    <w:rsid w:val="004F452D"/>
    <w:rsid w:val="004F7F7A"/>
    <w:rsid w:val="005133B5"/>
    <w:rsid w:val="005169C6"/>
    <w:rsid w:val="005174BE"/>
    <w:rsid w:val="005201C9"/>
    <w:rsid w:val="00523777"/>
    <w:rsid w:val="00523EEF"/>
    <w:rsid w:val="005241B9"/>
    <w:rsid w:val="00530C92"/>
    <w:rsid w:val="00530F28"/>
    <w:rsid w:val="00533BEF"/>
    <w:rsid w:val="005340C9"/>
    <w:rsid w:val="00534208"/>
    <w:rsid w:val="005358AC"/>
    <w:rsid w:val="00536983"/>
    <w:rsid w:val="005369CD"/>
    <w:rsid w:val="005404BF"/>
    <w:rsid w:val="00541566"/>
    <w:rsid w:val="00541E5E"/>
    <w:rsid w:val="0054241D"/>
    <w:rsid w:val="005427F5"/>
    <w:rsid w:val="00542CA4"/>
    <w:rsid w:val="005433C1"/>
    <w:rsid w:val="005457EF"/>
    <w:rsid w:val="00545E60"/>
    <w:rsid w:val="00550BD8"/>
    <w:rsid w:val="0055111E"/>
    <w:rsid w:val="0055134B"/>
    <w:rsid w:val="00552318"/>
    <w:rsid w:val="00552390"/>
    <w:rsid w:val="005551E8"/>
    <w:rsid w:val="005570F6"/>
    <w:rsid w:val="005572CC"/>
    <w:rsid w:val="0055778C"/>
    <w:rsid w:val="00561303"/>
    <w:rsid w:val="0056425F"/>
    <w:rsid w:val="00564AE2"/>
    <w:rsid w:val="00567257"/>
    <w:rsid w:val="00570AEA"/>
    <w:rsid w:val="00571DA0"/>
    <w:rsid w:val="0057278A"/>
    <w:rsid w:val="00574306"/>
    <w:rsid w:val="00575693"/>
    <w:rsid w:val="00576B3E"/>
    <w:rsid w:val="00576D8D"/>
    <w:rsid w:val="005773FB"/>
    <w:rsid w:val="005776DA"/>
    <w:rsid w:val="00577EAF"/>
    <w:rsid w:val="00581AC3"/>
    <w:rsid w:val="00581BE3"/>
    <w:rsid w:val="0058202F"/>
    <w:rsid w:val="00582ADA"/>
    <w:rsid w:val="005850C7"/>
    <w:rsid w:val="00587A6E"/>
    <w:rsid w:val="00594303"/>
    <w:rsid w:val="00595D5D"/>
    <w:rsid w:val="00597865"/>
    <w:rsid w:val="005A1202"/>
    <w:rsid w:val="005A132D"/>
    <w:rsid w:val="005A62F3"/>
    <w:rsid w:val="005A6C3C"/>
    <w:rsid w:val="005A6FA5"/>
    <w:rsid w:val="005B4D69"/>
    <w:rsid w:val="005B5222"/>
    <w:rsid w:val="005B6D84"/>
    <w:rsid w:val="005B6E42"/>
    <w:rsid w:val="005B719A"/>
    <w:rsid w:val="005C131C"/>
    <w:rsid w:val="005C1685"/>
    <w:rsid w:val="005C53A6"/>
    <w:rsid w:val="005C5608"/>
    <w:rsid w:val="005C5A33"/>
    <w:rsid w:val="005C64DD"/>
    <w:rsid w:val="005D03BB"/>
    <w:rsid w:val="005D6FD8"/>
    <w:rsid w:val="005E14E2"/>
    <w:rsid w:val="005E44A7"/>
    <w:rsid w:val="005F0968"/>
    <w:rsid w:val="005F2DA2"/>
    <w:rsid w:val="005F4954"/>
    <w:rsid w:val="005F6246"/>
    <w:rsid w:val="005F654F"/>
    <w:rsid w:val="005F6ABF"/>
    <w:rsid w:val="005F73BC"/>
    <w:rsid w:val="005F7718"/>
    <w:rsid w:val="00600733"/>
    <w:rsid w:val="00601E00"/>
    <w:rsid w:val="00602F2D"/>
    <w:rsid w:val="00604244"/>
    <w:rsid w:val="00604E6E"/>
    <w:rsid w:val="00605D39"/>
    <w:rsid w:val="00606A72"/>
    <w:rsid w:val="00606B5F"/>
    <w:rsid w:val="0060725A"/>
    <w:rsid w:val="00610BC6"/>
    <w:rsid w:val="006117E5"/>
    <w:rsid w:val="006121CC"/>
    <w:rsid w:val="00612246"/>
    <w:rsid w:val="00614BAE"/>
    <w:rsid w:val="0061707D"/>
    <w:rsid w:val="0061777D"/>
    <w:rsid w:val="00617DFA"/>
    <w:rsid w:val="00620AFF"/>
    <w:rsid w:val="006210C8"/>
    <w:rsid w:val="00623AB0"/>
    <w:rsid w:val="00626A5A"/>
    <w:rsid w:val="00635909"/>
    <w:rsid w:val="00636D33"/>
    <w:rsid w:val="00640CD6"/>
    <w:rsid w:val="006412DF"/>
    <w:rsid w:val="00642C5F"/>
    <w:rsid w:val="00643A14"/>
    <w:rsid w:val="00644388"/>
    <w:rsid w:val="006477A8"/>
    <w:rsid w:val="00647A3B"/>
    <w:rsid w:val="00655CFB"/>
    <w:rsid w:val="006564A2"/>
    <w:rsid w:val="006569E0"/>
    <w:rsid w:val="006600EA"/>
    <w:rsid w:val="00660B36"/>
    <w:rsid w:val="006611C8"/>
    <w:rsid w:val="0066124E"/>
    <w:rsid w:val="00662034"/>
    <w:rsid w:val="00662A84"/>
    <w:rsid w:val="00671DDF"/>
    <w:rsid w:val="00671F96"/>
    <w:rsid w:val="00672E06"/>
    <w:rsid w:val="00672E10"/>
    <w:rsid w:val="00673373"/>
    <w:rsid w:val="00674C3D"/>
    <w:rsid w:val="00680C2F"/>
    <w:rsid w:val="00681442"/>
    <w:rsid w:val="00681674"/>
    <w:rsid w:val="00682C75"/>
    <w:rsid w:val="00684EED"/>
    <w:rsid w:val="00690892"/>
    <w:rsid w:val="00691F7D"/>
    <w:rsid w:val="00692424"/>
    <w:rsid w:val="00693DEF"/>
    <w:rsid w:val="006945CD"/>
    <w:rsid w:val="006969FB"/>
    <w:rsid w:val="00697548"/>
    <w:rsid w:val="006A2AA9"/>
    <w:rsid w:val="006A6181"/>
    <w:rsid w:val="006B0CCD"/>
    <w:rsid w:val="006B43F3"/>
    <w:rsid w:val="006C024F"/>
    <w:rsid w:val="006C28DE"/>
    <w:rsid w:val="006C2B19"/>
    <w:rsid w:val="006C34D5"/>
    <w:rsid w:val="006C3933"/>
    <w:rsid w:val="006C3F72"/>
    <w:rsid w:val="006C4320"/>
    <w:rsid w:val="006C60F7"/>
    <w:rsid w:val="006C723E"/>
    <w:rsid w:val="006C7846"/>
    <w:rsid w:val="006D1C0A"/>
    <w:rsid w:val="006D2348"/>
    <w:rsid w:val="006D5A53"/>
    <w:rsid w:val="006D69C9"/>
    <w:rsid w:val="006E206A"/>
    <w:rsid w:val="006E4370"/>
    <w:rsid w:val="006E4F8E"/>
    <w:rsid w:val="006F0801"/>
    <w:rsid w:val="006F08A1"/>
    <w:rsid w:val="006F0C70"/>
    <w:rsid w:val="006F1345"/>
    <w:rsid w:val="006F3E66"/>
    <w:rsid w:val="006F525E"/>
    <w:rsid w:val="006F70E0"/>
    <w:rsid w:val="006F75CB"/>
    <w:rsid w:val="006F7FF7"/>
    <w:rsid w:val="007013C9"/>
    <w:rsid w:val="0070248A"/>
    <w:rsid w:val="007026A0"/>
    <w:rsid w:val="00702FC4"/>
    <w:rsid w:val="007043F7"/>
    <w:rsid w:val="007052F7"/>
    <w:rsid w:val="007121FA"/>
    <w:rsid w:val="00713901"/>
    <w:rsid w:val="00714305"/>
    <w:rsid w:val="0071798B"/>
    <w:rsid w:val="007203AC"/>
    <w:rsid w:val="007211B1"/>
    <w:rsid w:val="00721DAA"/>
    <w:rsid w:val="00722746"/>
    <w:rsid w:val="00722A6D"/>
    <w:rsid w:val="00722AE1"/>
    <w:rsid w:val="00724222"/>
    <w:rsid w:val="00724C3B"/>
    <w:rsid w:val="00724CC4"/>
    <w:rsid w:val="00725DEF"/>
    <w:rsid w:val="007272DE"/>
    <w:rsid w:val="00727AA9"/>
    <w:rsid w:val="00730B97"/>
    <w:rsid w:val="00730D17"/>
    <w:rsid w:val="007314F4"/>
    <w:rsid w:val="00732FB3"/>
    <w:rsid w:val="007334D4"/>
    <w:rsid w:val="00733DD9"/>
    <w:rsid w:val="00735C37"/>
    <w:rsid w:val="007374ED"/>
    <w:rsid w:val="00737686"/>
    <w:rsid w:val="00740B79"/>
    <w:rsid w:val="00744721"/>
    <w:rsid w:val="0075098A"/>
    <w:rsid w:val="0075322D"/>
    <w:rsid w:val="00753C12"/>
    <w:rsid w:val="00753DD4"/>
    <w:rsid w:val="007551CF"/>
    <w:rsid w:val="0075786A"/>
    <w:rsid w:val="00763218"/>
    <w:rsid w:val="00764052"/>
    <w:rsid w:val="0076408E"/>
    <w:rsid w:val="00771D51"/>
    <w:rsid w:val="007724D8"/>
    <w:rsid w:val="00772805"/>
    <w:rsid w:val="0077370C"/>
    <w:rsid w:val="00780F56"/>
    <w:rsid w:val="00781C81"/>
    <w:rsid w:val="00782AC7"/>
    <w:rsid w:val="00782F24"/>
    <w:rsid w:val="00785965"/>
    <w:rsid w:val="00786B24"/>
    <w:rsid w:val="00793F6D"/>
    <w:rsid w:val="00794D88"/>
    <w:rsid w:val="00795891"/>
    <w:rsid w:val="00795DC3"/>
    <w:rsid w:val="00797741"/>
    <w:rsid w:val="007A01FA"/>
    <w:rsid w:val="007A2245"/>
    <w:rsid w:val="007A29A6"/>
    <w:rsid w:val="007A5CED"/>
    <w:rsid w:val="007A7D68"/>
    <w:rsid w:val="007B11CD"/>
    <w:rsid w:val="007B1E9D"/>
    <w:rsid w:val="007B53CD"/>
    <w:rsid w:val="007B65D8"/>
    <w:rsid w:val="007C1DF6"/>
    <w:rsid w:val="007C2430"/>
    <w:rsid w:val="007C6106"/>
    <w:rsid w:val="007C7268"/>
    <w:rsid w:val="007C788A"/>
    <w:rsid w:val="007D1DF0"/>
    <w:rsid w:val="007D1F95"/>
    <w:rsid w:val="007D2D52"/>
    <w:rsid w:val="007D462E"/>
    <w:rsid w:val="007D483B"/>
    <w:rsid w:val="007D4F6C"/>
    <w:rsid w:val="007E1A0D"/>
    <w:rsid w:val="007E2C0C"/>
    <w:rsid w:val="007E59A7"/>
    <w:rsid w:val="007E5C6F"/>
    <w:rsid w:val="007E6666"/>
    <w:rsid w:val="007E66CF"/>
    <w:rsid w:val="007E6815"/>
    <w:rsid w:val="007F1899"/>
    <w:rsid w:val="007F26AA"/>
    <w:rsid w:val="0080003A"/>
    <w:rsid w:val="00802B5E"/>
    <w:rsid w:val="00805894"/>
    <w:rsid w:val="00806A78"/>
    <w:rsid w:val="00810D86"/>
    <w:rsid w:val="008120FF"/>
    <w:rsid w:val="00813456"/>
    <w:rsid w:val="00814F40"/>
    <w:rsid w:val="008157D5"/>
    <w:rsid w:val="00815BA5"/>
    <w:rsid w:val="00816717"/>
    <w:rsid w:val="00816756"/>
    <w:rsid w:val="0082185E"/>
    <w:rsid w:val="008236D0"/>
    <w:rsid w:val="00825215"/>
    <w:rsid w:val="00825270"/>
    <w:rsid w:val="00830903"/>
    <w:rsid w:val="008322CB"/>
    <w:rsid w:val="008332C2"/>
    <w:rsid w:val="008341B5"/>
    <w:rsid w:val="00834F85"/>
    <w:rsid w:val="00835CA3"/>
    <w:rsid w:val="00837583"/>
    <w:rsid w:val="0083791E"/>
    <w:rsid w:val="008458F3"/>
    <w:rsid w:val="008503EC"/>
    <w:rsid w:val="00852951"/>
    <w:rsid w:val="00854320"/>
    <w:rsid w:val="00855358"/>
    <w:rsid w:val="008608F5"/>
    <w:rsid w:val="008627E4"/>
    <w:rsid w:val="0086360D"/>
    <w:rsid w:val="0086413D"/>
    <w:rsid w:val="00865D2D"/>
    <w:rsid w:val="00865E49"/>
    <w:rsid w:val="00871305"/>
    <w:rsid w:val="008721FF"/>
    <w:rsid w:val="00873AEA"/>
    <w:rsid w:val="00874B91"/>
    <w:rsid w:val="00875261"/>
    <w:rsid w:val="00875433"/>
    <w:rsid w:val="00876847"/>
    <w:rsid w:val="008813C3"/>
    <w:rsid w:val="00881979"/>
    <w:rsid w:val="008827E1"/>
    <w:rsid w:val="008830CC"/>
    <w:rsid w:val="00883822"/>
    <w:rsid w:val="00883F49"/>
    <w:rsid w:val="0088601A"/>
    <w:rsid w:val="0088695E"/>
    <w:rsid w:val="008875E3"/>
    <w:rsid w:val="00890E5B"/>
    <w:rsid w:val="0089279E"/>
    <w:rsid w:val="008932FC"/>
    <w:rsid w:val="00895980"/>
    <w:rsid w:val="008970A4"/>
    <w:rsid w:val="008A371E"/>
    <w:rsid w:val="008A4A99"/>
    <w:rsid w:val="008A5CF7"/>
    <w:rsid w:val="008A72B9"/>
    <w:rsid w:val="008B1C53"/>
    <w:rsid w:val="008B1CEA"/>
    <w:rsid w:val="008B3916"/>
    <w:rsid w:val="008B6165"/>
    <w:rsid w:val="008B7BE7"/>
    <w:rsid w:val="008C0A4D"/>
    <w:rsid w:val="008C1617"/>
    <w:rsid w:val="008C2866"/>
    <w:rsid w:val="008C40F0"/>
    <w:rsid w:val="008C430C"/>
    <w:rsid w:val="008C466B"/>
    <w:rsid w:val="008C63B3"/>
    <w:rsid w:val="008C76FE"/>
    <w:rsid w:val="008D1AA5"/>
    <w:rsid w:val="008D215C"/>
    <w:rsid w:val="008D2366"/>
    <w:rsid w:val="008E295E"/>
    <w:rsid w:val="008E5163"/>
    <w:rsid w:val="008E563D"/>
    <w:rsid w:val="008E7C5E"/>
    <w:rsid w:val="008F317D"/>
    <w:rsid w:val="008F5564"/>
    <w:rsid w:val="008F6DF0"/>
    <w:rsid w:val="0090001F"/>
    <w:rsid w:val="00904355"/>
    <w:rsid w:val="00905881"/>
    <w:rsid w:val="00910E25"/>
    <w:rsid w:val="00910F3C"/>
    <w:rsid w:val="009134AB"/>
    <w:rsid w:val="009134E5"/>
    <w:rsid w:val="00914B79"/>
    <w:rsid w:val="0092060E"/>
    <w:rsid w:val="00921CE7"/>
    <w:rsid w:val="0092213F"/>
    <w:rsid w:val="00922214"/>
    <w:rsid w:val="0092267A"/>
    <w:rsid w:val="00922EDF"/>
    <w:rsid w:val="00924301"/>
    <w:rsid w:val="009254DC"/>
    <w:rsid w:val="00927530"/>
    <w:rsid w:val="00927CC6"/>
    <w:rsid w:val="00931120"/>
    <w:rsid w:val="009319E3"/>
    <w:rsid w:val="0093255D"/>
    <w:rsid w:val="009337A5"/>
    <w:rsid w:val="009350B2"/>
    <w:rsid w:val="009357A7"/>
    <w:rsid w:val="00936D0B"/>
    <w:rsid w:val="009401B3"/>
    <w:rsid w:val="009403A6"/>
    <w:rsid w:val="009429D0"/>
    <w:rsid w:val="00943D2A"/>
    <w:rsid w:val="00944C91"/>
    <w:rsid w:val="009453EF"/>
    <w:rsid w:val="00945891"/>
    <w:rsid w:val="00952041"/>
    <w:rsid w:val="009529F3"/>
    <w:rsid w:val="00953313"/>
    <w:rsid w:val="009539DA"/>
    <w:rsid w:val="00953B1D"/>
    <w:rsid w:val="00954379"/>
    <w:rsid w:val="00960554"/>
    <w:rsid w:val="009666C6"/>
    <w:rsid w:val="00972FE7"/>
    <w:rsid w:val="00974EA0"/>
    <w:rsid w:val="009762D1"/>
    <w:rsid w:val="00976649"/>
    <w:rsid w:val="00976CF9"/>
    <w:rsid w:val="00980AA3"/>
    <w:rsid w:val="00980BFC"/>
    <w:rsid w:val="00981FA4"/>
    <w:rsid w:val="0098490F"/>
    <w:rsid w:val="0098563C"/>
    <w:rsid w:val="009861EF"/>
    <w:rsid w:val="00986AFA"/>
    <w:rsid w:val="00987BBE"/>
    <w:rsid w:val="00990908"/>
    <w:rsid w:val="00990DBA"/>
    <w:rsid w:val="00997D31"/>
    <w:rsid w:val="009A066A"/>
    <w:rsid w:val="009A4189"/>
    <w:rsid w:val="009A6C3F"/>
    <w:rsid w:val="009A78A9"/>
    <w:rsid w:val="009B0D88"/>
    <w:rsid w:val="009B4BA2"/>
    <w:rsid w:val="009B5362"/>
    <w:rsid w:val="009B7C5D"/>
    <w:rsid w:val="009C05E4"/>
    <w:rsid w:val="009C21FA"/>
    <w:rsid w:val="009C57C6"/>
    <w:rsid w:val="009C6E8F"/>
    <w:rsid w:val="009D190D"/>
    <w:rsid w:val="009D1A46"/>
    <w:rsid w:val="009D2C47"/>
    <w:rsid w:val="009D44C9"/>
    <w:rsid w:val="009D4B80"/>
    <w:rsid w:val="009D4CF6"/>
    <w:rsid w:val="009D5154"/>
    <w:rsid w:val="009E3326"/>
    <w:rsid w:val="009E684C"/>
    <w:rsid w:val="009E7386"/>
    <w:rsid w:val="009E7CF2"/>
    <w:rsid w:val="009F28CB"/>
    <w:rsid w:val="009F7824"/>
    <w:rsid w:val="00A019F9"/>
    <w:rsid w:val="00A03349"/>
    <w:rsid w:val="00A03E3D"/>
    <w:rsid w:val="00A06FE5"/>
    <w:rsid w:val="00A07E78"/>
    <w:rsid w:val="00A10019"/>
    <w:rsid w:val="00A1004E"/>
    <w:rsid w:val="00A11254"/>
    <w:rsid w:val="00A115DB"/>
    <w:rsid w:val="00A16431"/>
    <w:rsid w:val="00A16821"/>
    <w:rsid w:val="00A16CC0"/>
    <w:rsid w:val="00A16D46"/>
    <w:rsid w:val="00A202ED"/>
    <w:rsid w:val="00A203C7"/>
    <w:rsid w:val="00A227D3"/>
    <w:rsid w:val="00A23F12"/>
    <w:rsid w:val="00A2468E"/>
    <w:rsid w:val="00A24A9F"/>
    <w:rsid w:val="00A2641B"/>
    <w:rsid w:val="00A27296"/>
    <w:rsid w:val="00A276C7"/>
    <w:rsid w:val="00A27F5D"/>
    <w:rsid w:val="00A30590"/>
    <w:rsid w:val="00A32CA3"/>
    <w:rsid w:val="00A337C9"/>
    <w:rsid w:val="00A33FC4"/>
    <w:rsid w:val="00A35058"/>
    <w:rsid w:val="00A36801"/>
    <w:rsid w:val="00A36828"/>
    <w:rsid w:val="00A37D4C"/>
    <w:rsid w:val="00A40573"/>
    <w:rsid w:val="00A40EF3"/>
    <w:rsid w:val="00A432AE"/>
    <w:rsid w:val="00A45716"/>
    <w:rsid w:val="00A46CC2"/>
    <w:rsid w:val="00A504F7"/>
    <w:rsid w:val="00A549FE"/>
    <w:rsid w:val="00A5626F"/>
    <w:rsid w:val="00A57432"/>
    <w:rsid w:val="00A609EC"/>
    <w:rsid w:val="00A6130E"/>
    <w:rsid w:val="00A65B74"/>
    <w:rsid w:val="00A664DA"/>
    <w:rsid w:val="00A7132A"/>
    <w:rsid w:val="00A71723"/>
    <w:rsid w:val="00A759F8"/>
    <w:rsid w:val="00A75E9F"/>
    <w:rsid w:val="00A75F6C"/>
    <w:rsid w:val="00A77EBC"/>
    <w:rsid w:val="00A851FD"/>
    <w:rsid w:val="00A86BD7"/>
    <w:rsid w:val="00A87155"/>
    <w:rsid w:val="00A90CCC"/>
    <w:rsid w:val="00A917B2"/>
    <w:rsid w:val="00A92188"/>
    <w:rsid w:val="00A922E2"/>
    <w:rsid w:val="00A92970"/>
    <w:rsid w:val="00A94846"/>
    <w:rsid w:val="00A95B22"/>
    <w:rsid w:val="00A96F52"/>
    <w:rsid w:val="00A97F24"/>
    <w:rsid w:val="00AA302C"/>
    <w:rsid w:val="00AA43DF"/>
    <w:rsid w:val="00AA4FAC"/>
    <w:rsid w:val="00AA7B32"/>
    <w:rsid w:val="00AA7DF3"/>
    <w:rsid w:val="00AA7FEC"/>
    <w:rsid w:val="00AB06AB"/>
    <w:rsid w:val="00AB2248"/>
    <w:rsid w:val="00AB2F1F"/>
    <w:rsid w:val="00AB3AA7"/>
    <w:rsid w:val="00AB4055"/>
    <w:rsid w:val="00AB505E"/>
    <w:rsid w:val="00AC27E4"/>
    <w:rsid w:val="00AC2EF0"/>
    <w:rsid w:val="00AD5009"/>
    <w:rsid w:val="00AD67F1"/>
    <w:rsid w:val="00AD7FCC"/>
    <w:rsid w:val="00AE2295"/>
    <w:rsid w:val="00AE47C1"/>
    <w:rsid w:val="00AE4911"/>
    <w:rsid w:val="00AE5027"/>
    <w:rsid w:val="00AE6EED"/>
    <w:rsid w:val="00AE7F20"/>
    <w:rsid w:val="00AF273D"/>
    <w:rsid w:val="00AF4A04"/>
    <w:rsid w:val="00AF4AE5"/>
    <w:rsid w:val="00AF66E3"/>
    <w:rsid w:val="00AF77A4"/>
    <w:rsid w:val="00B003A5"/>
    <w:rsid w:val="00B00669"/>
    <w:rsid w:val="00B017C5"/>
    <w:rsid w:val="00B01FF5"/>
    <w:rsid w:val="00B04549"/>
    <w:rsid w:val="00B0546F"/>
    <w:rsid w:val="00B0725F"/>
    <w:rsid w:val="00B115D8"/>
    <w:rsid w:val="00B13E35"/>
    <w:rsid w:val="00B15AC8"/>
    <w:rsid w:val="00B15ADE"/>
    <w:rsid w:val="00B1684A"/>
    <w:rsid w:val="00B220BC"/>
    <w:rsid w:val="00B2243A"/>
    <w:rsid w:val="00B233E2"/>
    <w:rsid w:val="00B23A94"/>
    <w:rsid w:val="00B25729"/>
    <w:rsid w:val="00B2794C"/>
    <w:rsid w:val="00B3151B"/>
    <w:rsid w:val="00B325F5"/>
    <w:rsid w:val="00B32F6F"/>
    <w:rsid w:val="00B36247"/>
    <w:rsid w:val="00B37652"/>
    <w:rsid w:val="00B42AB5"/>
    <w:rsid w:val="00B44815"/>
    <w:rsid w:val="00B45523"/>
    <w:rsid w:val="00B45BAD"/>
    <w:rsid w:val="00B506FD"/>
    <w:rsid w:val="00B5141E"/>
    <w:rsid w:val="00B51740"/>
    <w:rsid w:val="00B543BD"/>
    <w:rsid w:val="00B578FE"/>
    <w:rsid w:val="00B57C2B"/>
    <w:rsid w:val="00B6282A"/>
    <w:rsid w:val="00B6313D"/>
    <w:rsid w:val="00B63590"/>
    <w:rsid w:val="00B63D6E"/>
    <w:rsid w:val="00B64826"/>
    <w:rsid w:val="00B652F8"/>
    <w:rsid w:val="00B65EBF"/>
    <w:rsid w:val="00B67A5A"/>
    <w:rsid w:val="00B67A61"/>
    <w:rsid w:val="00B73F6E"/>
    <w:rsid w:val="00B74BAB"/>
    <w:rsid w:val="00B74D7F"/>
    <w:rsid w:val="00B74DE1"/>
    <w:rsid w:val="00B75E27"/>
    <w:rsid w:val="00B76552"/>
    <w:rsid w:val="00B772A9"/>
    <w:rsid w:val="00B7786B"/>
    <w:rsid w:val="00B80128"/>
    <w:rsid w:val="00B83DEF"/>
    <w:rsid w:val="00B842B6"/>
    <w:rsid w:val="00B84548"/>
    <w:rsid w:val="00B9014F"/>
    <w:rsid w:val="00B9200A"/>
    <w:rsid w:val="00B92F9C"/>
    <w:rsid w:val="00B95439"/>
    <w:rsid w:val="00B966C2"/>
    <w:rsid w:val="00B96B50"/>
    <w:rsid w:val="00B973CB"/>
    <w:rsid w:val="00B97FFC"/>
    <w:rsid w:val="00BA01FC"/>
    <w:rsid w:val="00BA1171"/>
    <w:rsid w:val="00BA11F1"/>
    <w:rsid w:val="00BA2A0D"/>
    <w:rsid w:val="00BA3387"/>
    <w:rsid w:val="00BA5677"/>
    <w:rsid w:val="00BA7ED1"/>
    <w:rsid w:val="00BB02EA"/>
    <w:rsid w:val="00BB0BBF"/>
    <w:rsid w:val="00BB3FF9"/>
    <w:rsid w:val="00BB45A7"/>
    <w:rsid w:val="00BB4A76"/>
    <w:rsid w:val="00BB5142"/>
    <w:rsid w:val="00BB63AB"/>
    <w:rsid w:val="00BB6807"/>
    <w:rsid w:val="00BB6E20"/>
    <w:rsid w:val="00BB7D83"/>
    <w:rsid w:val="00BC4A0E"/>
    <w:rsid w:val="00BC5BDB"/>
    <w:rsid w:val="00BC5F39"/>
    <w:rsid w:val="00BD24C4"/>
    <w:rsid w:val="00BD3E43"/>
    <w:rsid w:val="00BD4D41"/>
    <w:rsid w:val="00BD4DCD"/>
    <w:rsid w:val="00BD54C1"/>
    <w:rsid w:val="00BD5AC8"/>
    <w:rsid w:val="00BD60EF"/>
    <w:rsid w:val="00BD6248"/>
    <w:rsid w:val="00BD6DBE"/>
    <w:rsid w:val="00BD7955"/>
    <w:rsid w:val="00BE009A"/>
    <w:rsid w:val="00BE1C30"/>
    <w:rsid w:val="00BE4481"/>
    <w:rsid w:val="00BF41BA"/>
    <w:rsid w:val="00BF4E3E"/>
    <w:rsid w:val="00BF58C9"/>
    <w:rsid w:val="00BF5E31"/>
    <w:rsid w:val="00BF6EDE"/>
    <w:rsid w:val="00C00D5B"/>
    <w:rsid w:val="00C0185C"/>
    <w:rsid w:val="00C01B8A"/>
    <w:rsid w:val="00C06C86"/>
    <w:rsid w:val="00C112BF"/>
    <w:rsid w:val="00C149F4"/>
    <w:rsid w:val="00C1624C"/>
    <w:rsid w:val="00C16AC2"/>
    <w:rsid w:val="00C200A5"/>
    <w:rsid w:val="00C220AD"/>
    <w:rsid w:val="00C25989"/>
    <w:rsid w:val="00C27156"/>
    <w:rsid w:val="00C27ADA"/>
    <w:rsid w:val="00C31F73"/>
    <w:rsid w:val="00C327D6"/>
    <w:rsid w:val="00C33466"/>
    <w:rsid w:val="00C3482F"/>
    <w:rsid w:val="00C34B9C"/>
    <w:rsid w:val="00C351BA"/>
    <w:rsid w:val="00C36202"/>
    <w:rsid w:val="00C40A61"/>
    <w:rsid w:val="00C41A70"/>
    <w:rsid w:val="00C42AF5"/>
    <w:rsid w:val="00C43D9E"/>
    <w:rsid w:val="00C45995"/>
    <w:rsid w:val="00C45BF6"/>
    <w:rsid w:val="00C45F9A"/>
    <w:rsid w:val="00C46B4F"/>
    <w:rsid w:val="00C50089"/>
    <w:rsid w:val="00C50FA1"/>
    <w:rsid w:val="00C53115"/>
    <w:rsid w:val="00C53339"/>
    <w:rsid w:val="00C53D3C"/>
    <w:rsid w:val="00C54382"/>
    <w:rsid w:val="00C56EFA"/>
    <w:rsid w:val="00C60701"/>
    <w:rsid w:val="00C60F5B"/>
    <w:rsid w:val="00C618BA"/>
    <w:rsid w:val="00C62271"/>
    <w:rsid w:val="00C638F4"/>
    <w:rsid w:val="00C64274"/>
    <w:rsid w:val="00C6509B"/>
    <w:rsid w:val="00C67A4A"/>
    <w:rsid w:val="00C73A66"/>
    <w:rsid w:val="00C73C60"/>
    <w:rsid w:val="00C74228"/>
    <w:rsid w:val="00C75349"/>
    <w:rsid w:val="00C80926"/>
    <w:rsid w:val="00C81148"/>
    <w:rsid w:val="00C832C1"/>
    <w:rsid w:val="00C83A0D"/>
    <w:rsid w:val="00C849EB"/>
    <w:rsid w:val="00C95057"/>
    <w:rsid w:val="00C951DB"/>
    <w:rsid w:val="00C95EC9"/>
    <w:rsid w:val="00C97E4F"/>
    <w:rsid w:val="00CA240B"/>
    <w:rsid w:val="00CA350F"/>
    <w:rsid w:val="00CA47C3"/>
    <w:rsid w:val="00CA5347"/>
    <w:rsid w:val="00CA5D64"/>
    <w:rsid w:val="00CA621F"/>
    <w:rsid w:val="00CA6634"/>
    <w:rsid w:val="00CB0FCE"/>
    <w:rsid w:val="00CB414B"/>
    <w:rsid w:val="00CB4191"/>
    <w:rsid w:val="00CB446B"/>
    <w:rsid w:val="00CB5685"/>
    <w:rsid w:val="00CB58AF"/>
    <w:rsid w:val="00CC1C2F"/>
    <w:rsid w:val="00CC69D4"/>
    <w:rsid w:val="00CC7FE9"/>
    <w:rsid w:val="00CD0865"/>
    <w:rsid w:val="00CD24C6"/>
    <w:rsid w:val="00CD267D"/>
    <w:rsid w:val="00CE23CB"/>
    <w:rsid w:val="00CE2E74"/>
    <w:rsid w:val="00CE3CD1"/>
    <w:rsid w:val="00CE4A9A"/>
    <w:rsid w:val="00CE5BE8"/>
    <w:rsid w:val="00CE5E50"/>
    <w:rsid w:val="00CE782F"/>
    <w:rsid w:val="00CF2AE0"/>
    <w:rsid w:val="00CF2C24"/>
    <w:rsid w:val="00CF3855"/>
    <w:rsid w:val="00CF3CC2"/>
    <w:rsid w:val="00CF4D98"/>
    <w:rsid w:val="00CF5209"/>
    <w:rsid w:val="00CF5844"/>
    <w:rsid w:val="00CF76F3"/>
    <w:rsid w:val="00CF7C07"/>
    <w:rsid w:val="00D0460E"/>
    <w:rsid w:val="00D13660"/>
    <w:rsid w:val="00D2287B"/>
    <w:rsid w:val="00D245D1"/>
    <w:rsid w:val="00D251FD"/>
    <w:rsid w:val="00D30484"/>
    <w:rsid w:val="00D33470"/>
    <w:rsid w:val="00D34446"/>
    <w:rsid w:val="00D34C69"/>
    <w:rsid w:val="00D34D5C"/>
    <w:rsid w:val="00D353BF"/>
    <w:rsid w:val="00D419C3"/>
    <w:rsid w:val="00D41D1D"/>
    <w:rsid w:val="00D4221E"/>
    <w:rsid w:val="00D424AC"/>
    <w:rsid w:val="00D44AD1"/>
    <w:rsid w:val="00D452B1"/>
    <w:rsid w:val="00D50673"/>
    <w:rsid w:val="00D50EBD"/>
    <w:rsid w:val="00D519D9"/>
    <w:rsid w:val="00D52316"/>
    <w:rsid w:val="00D55BE8"/>
    <w:rsid w:val="00D60388"/>
    <w:rsid w:val="00D64FCF"/>
    <w:rsid w:val="00D665D4"/>
    <w:rsid w:val="00D673E0"/>
    <w:rsid w:val="00D720A4"/>
    <w:rsid w:val="00D720B4"/>
    <w:rsid w:val="00D736EC"/>
    <w:rsid w:val="00D83645"/>
    <w:rsid w:val="00D85736"/>
    <w:rsid w:val="00D859E5"/>
    <w:rsid w:val="00D85D91"/>
    <w:rsid w:val="00D86754"/>
    <w:rsid w:val="00D90118"/>
    <w:rsid w:val="00D92C30"/>
    <w:rsid w:val="00D92D27"/>
    <w:rsid w:val="00D92F39"/>
    <w:rsid w:val="00D94A58"/>
    <w:rsid w:val="00D97183"/>
    <w:rsid w:val="00D97194"/>
    <w:rsid w:val="00DA09F4"/>
    <w:rsid w:val="00DA12D0"/>
    <w:rsid w:val="00DA1895"/>
    <w:rsid w:val="00DA20C6"/>
    <w:rsid w:val="00DA27D0"/>
    <w:rsid w:val="00DA2EE6"/>
    <w:rsid w:val="00DA56DA"/>
    <w:rsid w:val="00DA5BF6"/>
    <w:rsid w:val="00DA6D51"/>
    <w:rsid w:val="00DA70BF"/>
    <w:rsid w:val="00DA7362"/>
    <w:rsid w:val="00DB0121"/>
    <w:rsid w:val="00DB0392"/>
    <w:rsid w:val="00DB0922"/>
    <w:rsid w:val="00DB39B1"/>
    <w:rsid w:val="00DB5CEE"/>
    <w:rsid w:val="00DB755B"/>
    <w:rsid w:val="00DB7F9D"/>
    <w:rsid w:val="00DC097E"/>
    <w:rsid w:val="00DC09C4"/>
    <w:rsid w:val="00DC29DB"/>
    <w:rsid w:val="00DC3156"/>
    <w:rsid w:val="00DC3207"/>
    <w:rsid w:val="00DC3924"/>
    <w:rsid w:val="00DC4693"/>
    <w:rsid w:val="00DC4991"/>
    <w:rsid w:val="00DC51CD"/>
    <w:rsid w:val="00DC5596"/>
    <w:rsid w:val="00DC6210"/>
    <w:rsid w:val="00DD0DAF"/>
    <w:rsid w:val="00DD15BE"/>
    <w:rsid w:val="00DD1F10"/>
    <w:rsid w:val="00DD2DEC"/>
    <w:rsid w:val="00DD491E"/>
    <w:rsid w:val="00DD65A8"/>
    <w:rsid w:val="00DD663D"/>
    <w:rsid w:val="00DD67DD"/>
    <w:rsid w:val="00DD72B1"/>
    <w:rsid w:val="00DD7622"/>
    <w:rsid w:val="00DE1B42"/>
    <w:rsid w:val="00DE2388"/>
    <w:rsid w:val="00DE5A76"/>
    <w:rsid w:val="00DE76E5"/>
    <w:rsid w:val="00DE7C9D"/>
    <w:rsid w:val="00DF15A8"/>
    <w:rsid w:val="00DF1C04"/>
    <w:rsid w:val="00DF2BAA"/>
    <w:rsid w:val="00DF30B1"/>
    <w:rsid w:val="00DF5C6D"/>
    <w:rsid w:val="00E021B4"/>
    <w:rsid w:val="00E0272C"/>
    <w:rsid w:val="00E03E26"/>
    <w:rsid w:val="00E04215"/>
    <w:rsid w:val="00E056C6"/>
    <w:rsid w:val="00E1162D"/>
    <w:rsid w:val="00E1169A"/>
    <w:rsid w:val="00E13F46"/>
    <w:rsid w:val="00E15597"/>
    <w:rsid w:val="00E16197"/>
    <w:rsid w:val="00E205C3"/>
    <w:rsid w:val="00E20A3B"/>
    <w:rsid w:val="00E23F2C"/>
    <w:rsid w:val="00E24157"/>
    <w:rsid w:val="00E24AE8"/>
    <w:rsid w:val="00E2540B"/>
    <w:rsid w:val="00E274C4"/>
    <w:rsid w:val="00E343B8"/>
    <w:rsid w:val="00E36055"/>
    <w:rsid w:val="00E3655E"/>
    <w:rsid w:val="00E36F1E"/>
    <w:rsid w:val="00E371FF"/>
    <w:rsid w:val="00E379F7"/>
    <w:rsid w:val="00E5663B"/>
    <w:rsid w:val="00E57E3C"/>
    <w:rsid w:val="00E60F47"/>
    <w:rsid w:val="00E61540"/>
    <w:rsid w:val="00E633F7"/>
    <w:rsid w:val="00E63AD9"/>
    <w:rsid w:val="00E63DF4"/>
    <w:rsid w:val="00E64601"/>
    <w:rsid w:val="00E650E8"/>
    <w:rsid w:val="00E661A1"/>
    <w:rsid w:val="00E67854"/>
    <w:rsid w:val="00E73350"/>
    <w:rsid w:val="00E7475B"/>
    <w:rsid w:val="00E74E23"/>
    <w:rsid w:val="00E80F9B"/>
    <w:rsid w:val="00E81758"/>
    <w:rsid w:val="00E818A4"/>
    <w:rsid w:val="00E82306"/>
    <w:rsid w:val="00E82C50"/>
    <w:rsid w:val="00E85C3A"/>
    <w:rsid w:val="00E910A4"/>
    <w:rsid w:val="00E92643"/>
    <w:rsid w:val="00E949FA"/>
    <w:rsid w:val="00E95271"/>
    <w:rsid w:val="00E95357"/>
    <w:rsid w:val="00E95C0F"/>
    <w:rsid w:val="00E96F18"/>
    <w:rsid w:val="00E972B3"/>
    <w:rsid w:val="00EA410F"/>
    <w:rsid w:val="00EA597B"/>
    <w:rsid w:val="00EA72F3"/>
    <w:rsid w:val="00EB05BE"/>
    <w:rsid w:val="00EB261D"/>
    <w:rsid w:val="00EB29D8"/>
    <w:rsid w:val="00EB4205"/>
    <w:rsid w:val="00EB49D8"/>
    <w:rsid w:val="00EB569B"/>
    <w:rsid w:val="00EB7D53"/>
    <w:rsid w:val="00EC0F8C"/>
    <w:rsid w:val="00EC249E"/>
    <w:rsid w:val="00EC45AF"/>
    <w:rsid w:val="00EC599C"/>
    <w:rsid w:val="00EC6D91"/>
    <w:rsid w:val="00EC7CF6"/>
    <w:rsid w:val="00ED0D7E"/>
    <w:rsid w:val="00ED1B52"/>
    <w:rsid w:val="00ED2DAF"/>
    <w:rsid w:val="00ED5458"/>
    <w:rsid w:val="00ED56F8"/>
    <w:rsid w:val="00EE0DEE"/>
    <w:rsid w:val="00EE26F0"/>
    <w:rsid w:val="00EE3521"/>
    <w:rsid w:val="00EE600B"/>
    <w:rsid w:val="00EE74C2"/>
    <w:rsid w:val="00EE7F65"/>
    <w:rsid w:val="00EF0670"/>
    <w:rsid w:val="00EF3697"/>
    <w:rsid w:val="00F000E8"/>
    <w:rsid w:val="00F00D71"/>
    <w:rsid w:val="00F01231"/>
    <w:rsid w:val="00F02300"/>
    <w:rsid w:val="00F05072"/>
    <w:rsid w:val="00F0538B"/>
    <w:rsid w:val="00F05B67"/>
    <w:rsid w:val="00F05D94"/>
    <w:rsid w:val="00F100C9"/>
    <w:rsid w:val="00F110DE"/>
    <w:rsid w:val="00F204E1"/>
    <w:rsid w:val="00F21175"/>
    <w:rsid w:val="00F2527A"/>
    <w:rsid w:val="00F258DC"/>
    <w:rsid w:val="00F26377"/>
    <w:rsid w:val="00F27262"/>
    <w:rsid w:val="00F27DD0"/>
    <w:rsid w:val="00F36992"/>
    <w:rsid w:val="00F4012F"/>
    <w:rsid w:val="00F416ED"/>
    <w:rsid w:val="00F455F4"/>
    <w:rsid w:val="00F457E8"/>
    <w:rsid w:val="00F53B90"/>
    <w:rsid w:val="00F577D1"/>
    <w:rsid w:val="00F60655"/>
    <w:rsid w:val="00F60A8E"/>
    <w:rsid w:val="00F63B6E"/>
    <w:rsid w:val="00F66218"/>
    <w:rsid w:val="00F66D07"/>
    <w:rsid w:val="00F66DB8"/>
    <w:rsid w:val="00F67023"/>
    <w:rsid w:val="00F67DEB"/>
    <w:rsid w:val="00F67E3F"/>
    <w:rsid w:val="00F70FBB"/>
    <w:rsid w:val="00F714AB"/>
    <w:rsid w:val="00F72C89"/>
    <w:rsid w:val="00F72CB4"/>
    <w:rsid w:val="00F7409D"/>
    <w:rsid w:val="00F76566"/>
    <w:rsid w:val="00F7697C"/>
    <w:rsid w:val="00F77574"/>
    <w:rsid w:val="00F81028"/>
    <w:rsid w:val="00F81C59"/>
    <w:rsid w:val="00F842A9"/>
    <w:rsid w:val="00F843D1"/>
    <w:rsid w:val="00F90187"/>
    <w:rsid w:val="00F90F90"/>
    <w:rsid w:val="00F91004"/>
    <w:rsid w:val="00F94D6C"/>
    <w:rsid w:val="00F95D0E"/>
    <w:rsid w:val="00F95F5C"/>
    <w:rsid w:val="00F9770F"/>
    <w:rsid w:val="00FA0013"/>
    <w:rsid w:val="00FA0165"/>
    <w:rsid w:val="00FA1518"/>
    <w:rsid w:val="00FA1681"/>
    <w:rsid w:val="00FA190A"/>
    <w:rsid w:val="00FA4FD7"/>
    <w:rsid w:val="00FA51F9"/>
    <w:rsid w:val="00FA61D7"/>
    <w:rsid w:val="00FB168F"/>
    <w:rsid w:val="00FB1B93"/>
    <w:rsid w:val="00FB2CBC"/>
    <w:rsid w:val="00FB3620"/>
    <w:rsid w:val="00FB4D5E"/>
    <w:rsid w:val="00FB5E85"/>
    <w:rsid w:val="00FB5EFB"/>
    <w:rsid w:val="00FB6E3F"/>
    <w:rsid w:val="00FC0407"/>
    <w:rsid w:val="00FC234B"/>
    <w:rsid w:val="00FC443F"/>
    <w:rsid w:val="00FC497E"/>
    <w:rsid w:val="00FC58C6"/>
    <w:rsid w:val="00FC6499"/>
    <w:rsid w:val="00FC6631"/>
    <w:rsid w:val="00FC6881"/>
    <w:rsid w:val="00FC6BC7"/>
    <w:rsid w:val="00FC6F70"/>
    <w:rsid w:val="00FD16C9"/>
    <w:rsid w:val="00FD194D"/>
    <w:rsid w:val="00FD26B2"/>
    <w:rsid w:val="00FD47ED"/>
    <w:rsid w:val="00FD4E2C"/>
    <w:rsid w:val="00FD519C"/>
    <w:rsid w:val="00FD54D5"/>
    <w:rsid w:val="00FD627D"/>
    <w:rsid w:val="00FD627E"/>
    <w:rsid w:val="00FE2081"/>
    <w:rsid w:val="00FE228D"/>
    <w:rsid w:val="00FE5994"/>
    <w:rsid w:val="00FE5ABB"/>
    <w:rsid w:val="00FE5B26"/>
    <w:rsid w:val="00FE5F16"/>
    <w:rsid w:val="00FF02B6"/>
    <w:rsid w:val="00FF5149"/>
    <w:rsid w:val="00FF69DB"/>
    <w:rsid w:val="00FF6D01"/>
    <w:rsid w:val="019F9010"/>
    <w:rsid w:val="0218E829"/>
    <w:rsid w:val="02AB5033"/>
    <w:rsid w:val="02FBDD51"/>
    <w:rsid w:val="04268B05"/>
    <w:rsid w:val="046F1F72"/>
    <w:rsid w:val="048B0DAE"/>
    <w:rsid w:val="0564569E"/>
    <w:rsid w:val="0701C482"/>
    <w:rsid w:val="09D8BB76"/>
    <w:rsid w:val="0C6C9C5F"/>
    <w:rsid w:val="0CA63004"/>
    <w:rsid w:val="0DC46E4F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2018323D"/>
    <w:rsid w:val="20531D09"/>
    <w:rsid w:val="21CF1676"/>
    <w:rsid w:val="241CC763"/>
    <w:rsid w:val="272C9CE2"/>
    <w:rsid w:val="27946D2C"/>
    <w:rsid w:val="2A4C6A66"/>
    <w:rsid w:val="2B9C51F6"/>
    <w:rsid w:val="2D2B2AF5"/>
    <w:rsid w:val="2D3A7F15"/>
    <w:rsid w:val="2D62F742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67E678"/>
    <w:rsid w:val="476C558A"/>
    <w:rsid w:val="488155A3"/>
    <w:rsid w:val="48C0199A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50FB326"/>
    <w:rsid w:val="55B7423A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1312145"/>
    <w:rsid w:val="61315AD1"/>
    <w:rsid w:val="65623854"/>
    <w:rsid w:val="674D27A2"/>
    <w:rsid w:val="68A1E1BD"/>
    <w:rsid w:val="69DFB3AC"/>
    <w:rsid w:val="6A09CF60"/>
    <w:rsid w:val="6A481CBD"/>
    <w:rsid w:val="6B61B48A"/>
    <w:rsid w:val="6D9F2F6B"/>
    <w:rsid w:val="6DC337DD"/>
    <w:rsid w:val="6E2608FA"/>
    <w:rsid w:val="700A6C17"/>
    <w:rsid w:val="7056E32D"/>
    <w:rsid w:val="70F95111"/>
    <w:rsid w:val="741DD21E"/>
    <w:rsid w:val="75AD6176"/>
    <w:rsid w:val="772998EA"/>
    <w:rsid w:val="775931FD"/>
    <w:rsid w:val="7881C27F"/>
    <w:rsid w:val="79CCB2C5"/>
    <w:rsid w:val="7AD68A87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5C8DEF4A-0E6E-45EF-8108-CFC25EA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2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id-ID"/>
    </w:rPr>
  </w:style>
  <w:style w:type="character" w:customStyle="1" w:styleId="Heading6Char">
    <w:name w:val="Heading 6 Char"/>
    <w:basedOn w:val="DefaultParagraphFont"/>
    <w:link w:val="Heading6"/>
    <w:uiPriority w:val="1"/>
    <w:rsid w:val="001B3490"/>
    <w:rPr>
      <w:b/>
      <w:bCs/>
      <w:sz w:val="22"/>
      <w:szCs w:val="22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id-I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4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2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E77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7712"/>
    <w:pPr>
      <w:spacing w:after="20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7712"/>
    <w:rPr>
      <w:rFonts w:asciiTheme="minorHAnsi" w:eastAsiaTheme="minorHAnsi" w:hAnsiTheme="minorHAnsi" w:cstheme="minorBidi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%7bemail_ketua_pokja%7ddi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Props1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5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Links>
    <vt:vector size="6" baseType="variant">
      <vt:variant>
        <vt:i4>8323163</vt:i4>
      </vt:variant>
      <vt:variant>
        <vt:i4>0</vt:i4>
      </vt:variant>
      <vt:variant>
        <vt:i4>0</vt:i4>
      </vt:variant>
      <vt:variant>
        <vt:i4>5</vt:i4>
      </vt:variant>
      <vt:variant>
        <vt:lpwstr>mailto:maulida.hastiningsih@pu.go.id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339</cp:revision>
  <cp:lastPrinted>2025-05-23T01:56:00Z</cp:lastPrinted>
  <dcterms:created xsi:type="dcterms:W3CDTF">2025-03-14T09:11:00Z</dcterms:created>
  <dcterms:modified xsi:type="dcterms:W3CDTF">2026-01-29T07:51:00Z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