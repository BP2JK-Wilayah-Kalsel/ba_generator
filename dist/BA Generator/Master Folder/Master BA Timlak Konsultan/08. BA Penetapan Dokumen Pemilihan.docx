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5AA7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11E08075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50AEC1D5" w14:textId="2069B20E" w:rsidR="00F05D94" w:rsidRPr="00614CBF" w:rsidRDefault="7EE60B70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B</w:t>
      </w:r>
      <w:r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E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R</w:t>
      </w:r>
      <w:r w:rsidRPr="00614CBF">
        <w:rPr>
          <w:rFonts w:ascii="Arial" w:eastAsia="Arial" w:hAnsi="Arial" w:cs="Arial"/>
          <w:b/>
          <w:bCs/>
          <w:spacing w:val="-1"/>
          <w:sz w:val="24"/>
          <w:szCs w:val="24"/>
          <w:u w:val="single"/>
        </w:rPr>
        <w:t>I</w:t>
      </w:r>
      <w:r w:rsidRPr="00614CBF">
        <w:rPr>
          <w:rFonts w:ascii="Arial" w:eastAsia="Arial" w:hAnsi="Arial" w:cs="Arial"/>
          <w:b/>
          <w:bCs/>
          <w:spacing w:val="5"/>
          <w:sz w:val="24"/>
          <w:szCs w:val="24"/>
          <w:u w:val="single"/>
        </w:rPr>
        <w:t>T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A 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</w:t>
      </w:r>
      <w:r w:rsidRPr="00614CBF">
        <w:rPr>
          <w:rFonts w:ascii="Arial" w:eastAsia="Arial" w:hAnsi="Arial" w:cs="Arial"/>
          <w:b/>
          <w:bCs/>
          <w:spacing w:val="-4"/>
          <w:sz w:val="24"/>
          <w:szCs w:val="24"/>
          <w:u w:val="single"/>
        </w:rPr>
        <w:t>C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AR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>A</w:t>
      </w:r>
      <w:r w:rsidR="7D3B6C61" w:rsidRPr="00614CBF">
        <w:rPr>
          <w:rFonts w:ascii="Arial" w:eastAsia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="00A51F41"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PENETAPAN DOKUMEN PEMILIHAN</w:t>
      </w:r>
    </w:p>
    <w:p w14:paraId="5B4EF672" w14:textId="14DB3381" w:rsidR="00924301" w:rsidRPr="00614CBF" w:rsidRDefault="7EE60B70" w:rsidP="0013687E">
      <w:pPr>
        <w:spacing w:line="276" w:lineRule="auto"/>
        <w:ind w:left="142" w:right="28"/>
        <w:jc w:val="center"/>
        <w:rPr>
          <w:rFonts w:ascii="Arial" w:eastAsia="Arial" w:hAnsi="Arial" w:cs="Arial"/>
          <w:spacing w:val="-3"/>
          <w:sz w:val="22"/>
          <w:szCs w:val="22"/>
        </w:rPr>
      </w:pPr>
      <w:r w:rsidRPr="00614CBF">
        <w:rPr>
          <w:rFonts w:ascii="Arial" w:eastAsia="Arial" w:hAnsi="Arial" w:cs="Arial"/>
          <w:spacing w:val="1"/>
          <w:sz w:val="22"/>
          <w:szCs w:val="22"/>
        </w:rPr>
        <w:t>N</w:t>
      </w:r>
      <w:r w:rsidRPr="00614CBF">
        <w:rPr>
          <w:rFonts w:ascii="Arial" w:eastAsia="Arial" w:hAnsi="Arial" w:cs="Arial"/>
          <w:spacing w:val="2"/>
          <w:sz w:val="22"/>
          <w:szCs w:val="22"/>
        </w:rPr>
        <w:t>o</w:t>
      </w:r>
      <w:r w:rsidRPr="00614CBF">
        <w:rPr>
          <w:rFonts w:ascii="Arial" w:eastAsia="Arial" w:hAnsi="Arial" w:cs="Arial"/>
          <w:spacing w:val="-3"/>
          <w:sz w:val="22"/>
          <w:szCs w:val="22"/>
        </w:rPr>
        <w:t>m</w:t>
      </w:r>
      <w:r w:rsidRPr="00614CBF">
        <w:rPr>
          <w:rFonts w:ascii="Arial" w:eastAsia="Arial" w:hAnsi="Arial" w:cs="Arial"/>
          <w:spacing w:val="2"/>
          <w:sz w:val="22"/>
          <w:szCs w:val="22"/>
        </w:rPr>
        <w:t>or</w:t>
      </w:r>
      <w:r w:rsidR="7DAD2663" w:rsidRPr="00614CB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z w:val="22"/>
          <w:szCs w:val="22"/>
        </w:rPr>
        <w:t xml:space="preserve">: 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6D656A" w:rsidRPr="006D656A">
        <w:rPr>
          <w:rFonts w:ascii="Arial" w:eastAsia="Arial" w:hAnsi="Arial" w:cs="Arial"/>
          <w:sz w:val="22"/>
          <w:szCs w:val="22"/>
        </w:rPr>
        <w:t>/R/Bp2jk17/POKJA-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6D656A" w:rsidRPr="006D656A">
        <w:rPr>
          <w:rFonts w:ascii="Arial" w:eastAsia="Arial" w:hAnsi="Arial" w:cs="Arial"/>
          <w:sz w:val="22"/>
          <w:szCs w:val="22"/>
        </w:rPr>
        <w:t>/2026/03</w:t>
      </w:r>
    </w:p>
    <w:p w14:paraId="1A1AD443" w14:textId="77777777" w:rsidR="00516CA3" w:rsidRPr="00614CBF" w:rsidRDefault="00516CA3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3508DDE8" w14:textId="7AD77683" w:rsidR="00214318" w:rsidRPr="00614CBF" w:rsidRDefault="00214318" w:rsidP="06F00A4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-2"/>
          <w:sz w:val="22"/>
          <w:szCs w:val="22"/>
        </w:rPr>
        <w:t>P</w:t>
      </w:r>
      <w:r w:rsidRPr="00614CBF">
        <w:rPr>
          <w:rFonts w:ascii="Arial" w:eastAsia="Arial" w:hAnsi="Arial" w:cs="Arial"/>
          <w:spacing w:val="2"/>
          <w:sz w:val="22"/>
          <w:szCs w:val="22"/>
        </w:rPr>
        <w:t>ad</w:t>
      </w:r>
      <w:r w:rsidRPr="00614CBF">
        <w:rPr>
          <w:rFonts w:ascii="Arial" w:eastAsia="Arial" w:hAnsi="Arial" w:cs="Arial"/>
          <w:sz w:val="22"/>
          <w:szCs w:val="22"/>
        </w:rPr>
        <w:t>a</w:t>
      </w:r>
      <w:r w:rsidRPr="00614CB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2"/>
          <w:sz w:val="22"/>
          <w:szCs w:val="22"/>
        </w:rPr>
        <w:t>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Pr="00614CBF">
        <w:rPr>
          <w:rFonts w:ascii="Arial" w:eastAsia="Arial" w:hAnsi="Arial" w:cs="Arial"/>
          <w:spacing w:val="2"/>
          <w:sz w:val="22"/>
          <w:szCs w:val="22"/>
        </w:rPr>
        <w:t>r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Pr="00614CB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pacing w:val="-2"/>
          <w:sz w:val="22"/>
          <w:szCs w:val="22"/>
        </w:rPr>
        <w:t>n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="0061777D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bookmarkStart w:id="0" w:name="_Hlk192863310"/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{hari_</w:t>
      </w:r>
      <w:r w:rsidR="00E258F1">
        <w:rPr>
          <w:rFonts w:ascii="Arial" w:eastAsia="Arial" w:hAnsi="Arial" w:cs="Arial"/>
          <w:b/>
          <w:bCs/>
          <w:spacing w:val="7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7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gg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{tanggal_sebut_</w:t>
      </w:r>
      <w:r w:rsidR="00E258F1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="009C6122" w:rsidRPr="00614CBF">
        <w:rPr>
          <w:rFonts w:ascii="Arial" w:eastAsia="Arial" w:hAnsi="Arial" w:cs="Arial"/>
          <w:spacing w:val="-4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bookmarkEnd w:id="0"/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{bulan_sebut_</w:t>
      </w:r>
      <w:r w:rsidR="00E258F1">
        <w:rPr>
          <w:rFonts w:ascii="Arial" w:eastAsia="Arial" w:hAnsi="Arial" w:cs="Arial"/>
          <w:b/>
          <w:bCs/>
          <w:spacing w:val="2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pacing w:val="2"/>
          <w:sz w:val="22"/>
          <w:szCs w:val="22"/>
        </w:rPr>
        <w:t>ah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u</w:t>
      </w:r>
      <w:r w:rsidRPr="00614CBF">
        <w:rPr>
          <w:rFonts w:ascii="Arial" w:eastAsia="Arial" w:hAnsi="Arial" w:cs="Arial"/>
          <w:sz w:val="22"/>
          <w:szCs w:val="22"/>
        </w:rPr>
        <w:t>n</w:t>
      </w:r>
      <w:r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{tahun_sebut_</w:t>
      </w:r>
      <w:r w:rsidR="00E258F1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, sesuai dengan </w:t>
      </w:r>
      <w:r w:rsidR="00E86554" w:rsidRPr="00614CBF">
        <w:rPr>
          <w:rFonts w:ascii="Arial" w:eastAsia="Arial" w:hAnsi="Arial" w:cs="Arial"/>
          <w:spacing w:val="7"/>
          <w:sz w:val="22"/>
          <w:szCs w:val="22"/>
        </w:rPr>
        <w:t>Berita Acara Hasil Reviu Dokumen Pemilihan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</w:t>
      </w:r>
      <w:r w:rsidR="004C0BE4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>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>om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or </w:t>
      </w:r>
      <w:r w:rsidR="00F02E79" w:rsidRPr="00F02E79">
        <w:rPr>
          <w:rFonts w:ascii="Arial" w:eastAsia="Arial" w:hAnsi="Arial" w:cs="Arial"/>
          <w:spacing w:val="7"/>
          <w:sz w:val="22"/>
          <w:szCs w:val="22"/>
        </w:rPr>
        <w:t>{kode_klasifikasi}/R/Bp2jk17/2026/{nomor_surat_2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932BE0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tanggal 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{tanggal_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dan </w:t>
      </w:r>
      <w:r w:rsidR="00FB617E">
        <w:rPr>
          <w:rFonts w:ascii="Arial" w:eastAsia="Arial" w:hAnsi="Arial" w:cs="Arial"/>
          <w:spacing w:val="7"/>
          <w:sz w:val="22"/>
          <w:szCs w:val="22"/>
          <w:lang w:val="en-US"/>
        </w:rPr>
        <w:t>Memorandum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 </w:t>
      </w:r>
      <w:r w:rsidR="00DC3C58" w:rsidRPr="00CD48A4">
        <w:rPr>
          <w:rFonts w:ascii="Arial" w:eastAsia="Arial" w:hAnsi="Arial" w:cs="Arial"/>
          <w:spacing w:val="7"/>
          <w:sz w:val="22"/>
          <w:szCs w:val="22"/>
        </w:rPr>
        <w:t xml:space="preserve">Nomor </w:t>
      </w:r>
      <w:r w:rsidR="00FB617E" w:rsidRPr="00FB617E">
        <w:rPr>
          <w:rFonts w:ascii="Arial" w:eastAsia="Arial" w:hAnsi="Arial" w:cs="Arial"/>
          <w:spacing w:val="7"/>
          <w:sz w:val="22"/>
          <w:szCs w:val="22"/>
        </w:rPr>
        <w:t>{kode_klasifikasi}/R/Bp2jk17/2026/{nomor_surat_3}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 tanggal 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{</w:t>
      </w:r>
      <w:r w:rsidR="00077682">
        <w:rPr>
          <w:rFonts w:ascii="Arial" w:eastAsia="Arial" w:hAnsi="Arial" w:cs="Arial"/>
          <w:spacing w:val="7"/>
          <w:sz w:val="22"/>
          <w:szCs w:val="22"/>
        </w:rPr>
        <w:t>tanggal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}</w:t>
      </w:r>
      <w:r w:rsidR="0007768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Hal </w:t>
      </w:r>
      <w:r w:rsidR="00932BE0" w:rsidRPr="00614CBF">
        <w:rPr>
          <w:rFonts w:ascii="Arial" w:eastAsia="Arial" w:hAnsi="Arial" w:cs="Arial"/>
          <w:spacing w:val="7"/>
          <w:sz w:val="22"/>
          <w:szCs w:val="22"/>
        </w:rPr>
        <w:t xml:space="preserve">Penetapan Dokumen Pemilihan </w:t>
      </w:r>
      <w:r w:rsidRPr="00614CBF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614CBF">
        <w:rPr>
          <w:rFonts w:ascii="Arial" w:eastAsia="Arial" w:hAnsi="Arial" w:cs="Arial"/>
          <w:spacing w:val="-5"/>
          <w:sz w:val="22"/>
          <w:szCs w:val="22"/>
        </w:rPr>
        <w:t>s</w:t>
      </w:r>
      <w:r w:rsidRPr="00614CBF">
        <w:rPr>
          <w:rFonts w:ascii="Arial" w:eastAsia="Arial" w:hAnsi="Arial" w:cs="Arial"/>
          <w:spacing w:val="2"/>
          <w:sz w:val="22"/>
          <w:szCs w:val="22"/>
        </w:rPr>
        <w:t>e</w:t>
      </w:r>
      <w:r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Pr="00614CBF">
        <w:rPr>
          <w:rFonts w:ascii="Arial" w:eastAsia="Arial" w:hAnsi="Arial" w:cs="Arial"/>
          <w:spacing w:val="-2"/>
          <w:sz w:val="22"/>
          <w:szCs w:val="22"/>
        </w:rPr>
        <w:t>ga</w:t>
      </w:r>
      <w:r w:rsidRPr="00614CBF">
        <w:rPr>
          <w:rFonts w:ascii="Arial" w:eastAsia="Arial" w:hAnsi="Arial" w:cs="Arial"/>
          <w:sz w:val="22"/>
          <w:szCs w:val="22"/>
        </w:rPr>
        <w:t xml:space="preserve">i </w:t>
      </w:r>
      <w:r w:rsidRPr="00614CBF">
        <w:rPr>
          <w:rFonts w:ascii="Arial" w:eastAsia="Arial" w:hAnsi="Arial" w:cs="Arial"/>
          <w:spacing w:val="2"/>
          <w:sz w:val="22"/>
          <w:szCs w:val="22"/>
        </w:rPr>
        <w:t>be</w:t>
      </w:r>
      <w:r w:rsidRPr="00614CBF">
        <w:rPr>
          <w:rFonts w:ascii="Arial" w:eastAsia="Arial" w:hAnsi="Arial" w:cs="Arial"/>
          <w:spacing w:val="-3"/>
          <w:sz w:val="22"/>
          <w:szCs w:val="22"/>
        </w:rPr>
        <w:t>r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z w:val="22"/>
          <w:szCs w:val="22"/>
        </w:rPr>
        <w:t>k</w:t>
      </w:r>
      <w:r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z w:val="22"/>
          <w:szCs w:val="22"/>
        </w:rPr>
        <w:t>:</w:t>
      </w:r>
    </w:p>
    <w:p w14:paraId="3269D574" w14:textId="77777777" w:rsidR="0013687E" w:rsidRPr="00614CBF" w:rsidRDefault="0013687E" w:rsidP="0013687E">
      <w:pPr>
        <w:spacing w:line="276" w:lineRule="auto"/>
        <w:ind w:right="74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05"/>
        <w:gridCol w:w="6924"/>
      </w:tblGrid>
      <w:tr w:rsidR="008103EA" w:rsidRPr="00614CBF" w14:paraId="036F7B03" w14:textId="77777777" w:rsidTr="008103EA">
        <w:trPr>
          <w:trHeight w:val="300"/>
        </w:trPr>
        <w:tc>
          <w:tcPr>
            <w:tcW w:w="2127" w:type="dxa"/>
            <w:hideMark/>
          </w:tcPr>
          <w:p w14:paraId="3035D2D1" w14:textId="74B39AFF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BE564FC" w14:textId="324BA247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9C3302" w14:textId="3634CC9F" w:rsidR="008103EA" w:rsidRPr="00482583" w:rsidRDefault="008103EA" w:rsidP="008103EA">
            <w:pPr>
              <w:spacing w:line="276" w:lineRule="auto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8103EA" w:rsidRPr="00614CBF" w14:paraId="709221FA" w14:textId="77777777" w:rsidTr="008103EA">
        <w:trPr>
          <w:trHeight w:val="300"/>
        </w:trPr>
        <w:tc>
          <w:tcPr>
            <w:tcW w:w="2127" w:type="dxa"/>
            <w:hideMark/>
          </w:tcPr>
          <w:p w14:paraId="66CEDD0E" w14:textId="4C0BA622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903606B" w14:textId="427D91E1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13C4BC94" w14:textId="229ACEC6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8103EA" w:rsidRPr="00614CBF" w14:paraId="0FD8DF43" w14:textId="77777777" w:rsidTr="008103EA">
        <w:trPr>
          <w:trHeight w:val="300"/>
        </w:trPr>
        <w:tc>
          <w:tcPr>
            <w:tcW w:w="2127" w:type="dxa"/>
            <w:hideMark/>
          </w:tcPr>
          <w:p w14:paraId="312E5664" w14:textId="6C7BB1B9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59B4FF09" w14:textId="12BE352B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4935FF4" w14:textId="4239A121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D33D0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8103EA" w:rsidRPr="00614CBF" w14:paraId="038E987C" w14:textId="77777777" w:rsidTr="008103EA">
        <w:trPr>
          <w:trHeight w:val="300"/>
        </w:trPr>
        <w:tc>
          <w:tcPr>
            <w:tcW w:w="2127" w:type="dxa"/>
            <w:hideMark/>
          </w:tcPr>
          <w:p w14:paraId="0DF9D4C0" w14:textId="60E16EB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4638132" w14:textId="0564FB2E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0A0110D0" w14:textId="6D14133E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8103EA" w:rsidRPr="00614CBF" w14:paraId="7CAB0942" w14:textId="77777777" w:rsidTr="008103EA">
        <w:trPr>
          <w:trHeight w:val="300"/>
        </w:trPr>
        <w:tc>
          <w:tcPr>
            <w:tcW w:w="2127" w:type="dxa"/>
            <w:hideMark/>
          </w:tcPr>
          <w:p w14:paraId="107C779C" w14:textId="565BD908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20555BF" w14:textId="085899D5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542C40" w14:textId="73BB8E5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1B561B" w:rsidRPr="001B561B">
              <w:rPr>
                <w:rFonts w:ascii="Arial" w:hAnsi="Arial" w:cs="Arial"/>
                <w:sz w:val="22"/>
                <w:szCs w:val="22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8103EA" w:rsidRPr="00614CBF" w14:paraId="04B4DC84" w14:textId="77777777" w:rsidTr="008103EA">
        <w:trPr>
          <w:trHeight w:val="300"/>
        </w:trPr>
        <w:tc>
          <w:tcPr>
            <w:tcW w:w="2127" w:type="dxa"/>
            <w:hideMark/>
          </w:tcPr>
          <w:p w14:paraId="488F1F10" w14:textId="737A6E5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5A78CD8" w14:textId="6FCF2B38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E597F3A" w14:textId="6169E7F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8103EA" w:rsidRPr="00614CBF" w14:paraId="6811063B" w14:textId="77777777" w:rsidTr="008103EA">
        <w:trPr>
          <w:trHeight w:val="300"/>
        </w:trPr>
        <w:tc>
          <w:tcPr>
            <w:tcW w:w="2127" w:type="dxa"/>
            <w:hideMark/>
          </w:tcPr>
          <w:p w14:paraId="297C742B" w14:textId="00626B8E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4B44FCA0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6F498FE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AF9B94C" w14:textId="609E0CD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8103EA" w:rsidRPr="00614CBF" w14:paraId="2619A573" w14:textId="77777777" w:rsidTr="008103EA">
        <w:trPr>
          <w:trHeight w:val="300"/>
        </w:trPr>
        <w:tc>
          <w:tcPr>
            <w:tcW w:w="2127" w:type="dxa"/>
          </w:tcPr>
          <w:p w14:paraId="7028EC02" w14:textId="5ABB0EAB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949A006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A5F28F0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C0FEEAB" w14:textId="1FB245B3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614CBF" w:rsidRDefault="005773FB" w:rsidP="0013687E">
      <w:pPr>
        <w:spacing w:line="276" w:lineRule="auto"/>
        <w:ind w:left="101" w:right="75"/>
        <w:jc w:val="both"/>
        <w:rPr>
          <w:rFonts w:ascii="Arial" w:eastAsia="Arial" w:hAnsi="Arial" w:cs="Arial"/>
          <w:sz w:val="22"/>
          <w:szCs w:val="22"/>
        </w:rPr>
      </w:pPr>
    </w:p>
    <w:p w14:paraId="53A4DFA5" w14:textId="1012D79F" w:rsidR="000A38C9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z w:val="22"/>
          <w:szCs w:val="22"/>
        </w:rPr>
        <w:t xml:space="preserve">Maka 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dengan ini </w:t>
      </w:r>
      <w:r w:rsidRPr="00614CBF">
        <w:rPr>
          <w:rFonts w:ascii="Arial" w:eastAsia="Arial" w:hAnsi="Arial" w:cs="Arial"/>
          <w:b/>
          <w:bCs/>
          <w:spacing w:val="7"/>
          <w:sz w:val="22"/>
          <w:szCs w:val="22"/>
        </w:rPr>
        <w:t>Dokumen Pemilihan (Dokumen Kualifikasi dan Dokumen Seleksi)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hasil reviu kami tetapkan.</w:t>
      </w:r>
    </w:p>
    <w:p w14:paraId="6BD46AE4" w14:textId="77777777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0E1CCEF0" w14:textId="609B46B8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noProof/>
          <w:spacing w:val="7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FF4F489" wp14:editId="57775A2F">
                <wp:simplePos x="0" y="0"/>
                <wp:positionH relativeFrom="margin">
                  <wp:align>left</wp:align>
                </wp:positionH>
                <wp:positionV relativeFrom="paragraph">
                  <wp:posOffset>2808302</wp:posOffset>
                </wp:positionV>
                <wp:extent cx="6035040" cy="1404620"/>
                <wp:effectExtent l="0" t="0" r="0" b="5715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EB826" w14:textId="5A6ECE2C" w:rsidR="008F4882" w:rsidRPr="008F4882" w:rsidRDefault="008F4882" w:rsidP="008F4882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F4882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F4F48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221.15pt;width:475.2pt;height:110.6pt;z-index:2516582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" filled="f" stroked="f">
                <v:textbox style="mso-fit-shape-to-text:t">
                  <w:txbxContent>
                    <w:p w14:paraId="066EB826" w14:textId="5A6ECE2C" w:rsidR="008F4882" w:rsidRPr="008F4882" w:rsidRDefault="008F4882" w:rsidP="008F4882">
                      <w:pPr>
                        <w:jc w:val="right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8F4882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14CBF">
        <w:rPr>
          <w:rFonts w:ascii="Arial" w:eastAsia="Arial" w:hAnsi="Arial" w:cs="Arial"/>
          <w:spacing w:val="7"/>
          <w:sz w:val="22"/>
          <w:szCs w:val="22"/>
        </w:rPr>
        <w:br w:type="page"/>
      </w:r>
    </w:p>
    <w:p w14:paraId="3E4EFBAA" w14:textId="59ABFEE6" w:rsidR="00567257" w:rsidRPr="00614CBF" w:rsidRDefault="00567257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7"/>
          <w:sz w:val="22"/>
          <w:szCs w:val="22"/>
        </w:rPr>
        <w:lastRenderedPageBreak/>
        <w:t xml:space="preserve">Demikian berita acara </w:t>
      </w:r>
      <w:r w:rsidR="00184B4D" w:rsidRPr="00614CBF">
        <w:rPr>
          <w:rFonts w:ascii="Arial" w:eastAsia="Arial" w:hAnsi="Arial" w:cs="Arial"/>
          <w:spacing w:val="7"/>
          <w:sz w:val="22"/>
          <w:szCs w:val="22"/>
        </w:rPr>
        <w:t>penetapan dokumen pemilihan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dibuat untuk dipergunakan sebagaimana mestinya. </w:t>
      </w:r>
    </w:p>
    <w:p w14:paraId="03826402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7CF6CC96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39"/>
        <w:gridCol w:w="1418"/>
        <w:gridCol w:w="1989"/>
        <w:gridCol w:w="2126"/>
      </w:tblGrid>
      <w:tr w:rsidR="006D296A" w:rsidRPr="00614CBF" w14:paraId="611E4A4F" w14:textId="77777777" w:rsidTr="00386FE4">
        <w:trPr>
          <w:trHeight w:val="742"/>
          <w:jc w:val="center"/>
        </w:trPr>
        <w:tc>
          <w:tcPr>
            <w:tcW w:w="9639" w:type="dxa"/>
            <w:gridSpan w:val="5"/>
          </w:tcPr>
          <w:p w14:paraId="32C6239C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bookmarkStart w:id="1" w:name="_Hlk191046305"/>
          </w:p>
          <w:p w14:paraId="7650E79E" w14:textId="0EBF2A42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Kelompok Kerja Pemilihan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{kode_pokja}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 BP2JK Wilayah Kalimantan Selatan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br w:type="textWrapping" w:clear="all"/>
              <w:t xml:space="preserve">Tahun Anggaran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{tahun_anggaran}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>,</w:t>
            </w:r>
          </w:p>
          <w:p w14:paraId="18D29156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6D296A" w:rsidRPr="00614CBF" w14:paraId="2252C631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6215B022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3539" w:type="dxa"/>
            <w:vAlign w:val="center"/>
          </w:tcPr>
          <w:p w14:paraId="7512F6B8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1418" w:type="dxa"/>
            <w:vAlign w:val="center"/>
          </w:tcPr>
          <w:p w14:paraId="738FE009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Kedudukan Dalam Tim</w:t>
            </w:r>
          </w:p>
        </w:tc>
        <w:tc>
          <w:tcPr>
            <w:tcW w:w="4115" w:type="dxa"/>
            <w:gridSpan w:val="2"/>
            <w:vAlign w:val="center"/>
          </w:tcPr>
          <w:p w14:paraId="7192A863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Tanda Tangan</w:t>
            </w:r>
          </w:p>
        </w:tc>
      </w:tr>
      <w:tr w:rsidR="00683AEC" w:rsidRPr="00614CBF" w14:paraId="5896D047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5C8A12C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" w:name="_Hlk27594603"/>
            <w:r w:rsidRPr="00614CB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539" w:type="dxa"/>
            <w:vAlign w:val="center"/>
          </w:tcPr>
          <w:p w14:paraId="2FB05372" w14:textId="6CACB2E9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1418" w:type="dxa"/>
            <w:vAlign w:val="center"/>
          </w:tcPr>
          <w:p w14:paraId="1A7E16E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989" w:type="dxa"/>
          </w:tcPr>
          <w:p w14:paraId="72426C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3ABBE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D4844D8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85F2E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1. …………………</w:t>
            </w:r>
          </w:p>
        </w:tc>
        <w:tc>
          <w:tcPr>
            <w:tcW w:w="2126" w:type="dxa"/>
          </w:tcPr>
          <w:p w14:paraId="05C458FF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78EF208B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2CC122FD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539" w:type="dxa"/>
            <w:vAlign w:val="center"/>
          </w:tcPr>
          <w:p w14:paraId="1ABABDE9" w14:textId="38588D8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1418" w:type="dxa"/>
            <w:vAlign w:val="center"/>
          </w:tcPr>
          <w:p w14:paraId="0914598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989" w:type="dxa"/>
          </w:tcPr>
          <w:p w14:paraId="6CBC62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20D085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04E92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C71ACA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F94594" w14:textId="5E668779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 xml:space="preserve">2. </w:t>
            </w:r>
            <w:r w:rsidR="00F84B53" w:rsidRPr="00614CBF">
              <w:rPr>
                <w:rFonts w:ascii="Arial" w:hAnsi="Arial" w:cs="Arial"/>
                <w:sz w:val="22"/>
                <w:szCs w:val="22"/>
              </w:rPr>
              <w:t>…………………</w:t>
            </w:r>
          </w:p>
        </w:tc>
      </w:tr>
      <w:tr w:rsidR="00683AEC" w:rsidRPr="00614CBF" w14:paraId="16192690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08C0764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539" w:type="dxa"/>
            <w:vAlign w:val="center"/>
          </w:tcPr>
          <w:p w14:paraId="676C041E" w14:textId="7C8D2C2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35E6EF5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779449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248EFC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22A10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890C5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 …………………</w:t>
            </w:r>
          </w:p>
        </w:tc>
        <w:tc>
          <w:tcPr>
            <w:tcW w:w="2126" w:type="dxa"/>
          </w:tcPr>
          <w:p w14:paraId="7EAB8BA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6FE80D5E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5DE9324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539" w:type="dxa"/>
            <w:vAlign w:val="center"/>
          </w:tcPr>
          <w:p w14:paraId="0B27F8EE" w14:textId="6FE4A17C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17858599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8630ED4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B3CC97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0983D1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12BB8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7AFD76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 …………………</w:t>
            </w:r>
          </w:p>
        </w:tc>
      </w:tr>
      <w:tr w:rsidR="00683AEC" w:rsidRPr="00D250C7" w14:paraId="2C838059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3455C5C3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539" w:type="dxa"/>
            <w:vAlign w:val="center"/>
          </w:tcPr>
          <w:p w14:paraId="1A3DBA68" w14:textId="65AEC56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4D24E84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1BF06E2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BE66A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075972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A353FF0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 …………………</w:t>
            </w:r>
          </w:p>
        </w:tc>
        <w:tc>
          <w:tcPr>
            <w:tcW w:w="2126" w:type="dxa"/>
          </w:tcPr>
          <w:p w14:paraId="57E2A291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bookmarkEnd w:id="2"/>
    </w:tbl>
    <w:p w14:paraId="6F0F2332" w14:textId="77777777" w:rsidR="006D296A" w:rsidRPr="008F4882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48A2A6A4" w14:textId="77777777" w:rsidR="008A371E" w:rsidRPr="008F4882" w:rsidRDefault="008A371E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sectPr w:rsidR="008A371E" w:rsidRPr="008F4882" w:rsidSect="008B190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134" w:right="1134" w:bottom="1418" w:left="1418" w:header="720" w:footer="369" w:gutter="0"/>
      <w:pgNumType w:fmt="numberInDas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59A6" w14:textId="77777777" w:rsidR="00A12FA8" w:rsidRPr="00B726C4" w:rsidRDefault="00A12FA8" w:rsidP="00A07E78">
      <w:r w:rsidRPr="00B726C4">
        <w:separator/>
      </w:r>
    </w:p>
  </w:endnote>
  <w:endnote w:type="continuationSeparator" w:id="0">
    <w:p w14:paraId="45522722" w14:textId="77777777" w:rsidR="00A12FA8" w:rsidRPr="00B726C4" w:rsidRDefault="00A12FA8" w:rsidP="00A07E78">
      <w:r w:rsidRPr="00B726C4">
        <w:continuationSeparator/>
      </w:r>
    </w:p>
  </w:endnote>
  <w:endnote w:type="continuationNotice" w:id="1">
    <w:p w14:paraId="4871AB3B" w14:textId="77777777" w:rsidR="00A12FA8" w:rsidRPr="00B726C4" w:rsidRDefault="00A12F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5845" w14:textId="77777777" w:rsidR="006A18CA" w:rsidRDefault="006A18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402E66AD" w14:textId="77777777" w:rsidTr="06F00A42">
      <w:trPr>
        <w:trHeight w:val="300"/>
      </w:trPr>
      <w:tc>
        <w:tcPr>
          <w:tcW w:w="3120" w:type="dxa"/>
        </w:tcPr>
        <w:p w14:paraId="32FEAE05" w14:textId="1E1229DA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5C22A701" w14:textId="5E151AD4" w:rsidR="06F00A42" w:rsidRDefault="00BC49DA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AB3284E" wp14:editId="761E2AC0">
                <wp:extent cx="1076325" cy="783054"/>
                <wp:effectExtent l="0" t="0" r="0" b="0"/>
                <wp:docPr id="5871430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E70F9A9" w14:textId="0D3F3D3D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A37F3DD" w14:textId="199AEAF5" w:rsidR="06F00A42" w:rsidRDefault="06F00A42" w:rsidP="06F00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0785AF67" w14:textId="77777777" w:rsidTr="06F00A42">
      <w:trPr>
        <w:trHeight w:val="300"/>
      </w:trPr>
      <w:tc>
        <w:tcPr>
          <w:tcW w:w="3120" w:type="dxa"/>
        </w:tcPr>
        <w:p w14:paraId="2944F308" w14:textId="0CFDD62C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65B08E89" w14:textId="62344292" w:rsidR="06F00A42" w:rsidRDefault="06F00A42" w:rsidP="06F00A42">
          <w:pPr>
            <w:pStyle w:val="Header"/>
            <w:jc w:val="center"/>
          </w:pPr>
        </w:p>
      </w:tc>
      <w:tc>
        <w:tcPr>
          <w:tcW w:w="3120" w:type="dxa"/>
        </w:tcPr>
        <w:p w14:paraId="50A5ABD3" w14:textId="43FE8B4E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C8EE0CD" w14:textId="417B7DC8" w:rsidR="06F00A42" w:rsidRDefault="06F00A42" w:rsidP="06F00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B3C2" w14:textId="77777777" w:rsidR="00A12FA8" w:rsidRPr="00B726C4" w:rsidRDefault="00A12FA8" w:rsidP="00A07E78">
      <w:r w:rsidRPr="00B726C4">
        <w:separator/>
      </w:r>
    </w:p>
  </w:footnote>
  <w:footnote w:type="continuationSeparator" w:id="0">
    <w:p w14:paraId="3571F9A9" w14:textId="77777777" w:rsidR="00A12FA8" w:rsidRPr="00B726C4" w:rsidRDefault="00A12FA8" w:rsidP="00A07E78">
      <w:r w:rsidRPr="00B726C4">
        <w:continuationSeparator/>
      </w:r>
    </w:p>
  </w:footnote>
  <w:footnote w:type="continuationNotice" w:id="1">
    <w:p w14:paraId="03589BF7" w14:textId="77777777" w:rsidR="00A12FA8" w:rsidRPr="00B726C4" w:rsidRDefault="00A12F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B22D" w14:textId="77777777" w:rsidR="006A18CA" w:rsidRDefault="006A18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9747" w14:textId="5C9F19D8" w:rsidR="00EE3837" w:rsidRPr="00EE3837" w:rsidRDefault="00EE3837" w:rsidP="00EE3837">
    <w:pPr>
      <w:pStyle w:val="Header"/>
      <w:jc w:val="center"/>
      <w:rPr>
        <w:rFonts w:ascii="Arial" w:hAnsi="Arial" w:cs="Arial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808E" w14:textId="77777777" w:rsidR="00D56AA4" w:rsidRPr="006A18CA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3" w:name="_Hlk186188695"/>
    <w:bookmarkStart w:id="4" w:name="_Hlk186188696"/>
    <w:bookmarkStart w:id="5" w:name="_Hlk186188840"/>
    <w:bookmarkStart w:id="6" w:name="_Hlk186188841"/>
    <w:bookmarkStart w:id="7" w:name="_Hlk186189107"/>
    <w:bookmarkStart w:id="8" w:name="_Hlk186189108"/>
    <w:r w:rsidRPr="006A18CA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6FC5790" wp14:editId="49B82480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18CA">
      <w:rPr>
        <w:rFonts w:ascii="Arial" w:eastAsia="Calibri" w:hAnsi="Arial" w:cs="Arial"/>
        <w:sz w:val="36"/>
        <w:szCs w:val="36"/>
      </w:rPr>
      <w:t>KEMENTERIAN PEKERJAAN UMUM</w:t>
    </w:r>
  </w:p>
  <w:p w14:paraId="37DD9F54" w14:textId="77777777" w:rsidR="00D56AA4" w:rsidRPr="006A18CA" w:rsidRDefault="00D56AA4" w:rsidP="00D56AA4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6A18CA">
      <w:rPr>
        <w:rFonts w:ascii="Arial" w:hAnsi="Arial" w:cs="Arial"/>
        <w:sz w:val="24"/>
        <w:szCs w:val="24"/>
      </w:rPr>
      <w:t>DIREKTORAT JENDERAL BINA KONSTRUKSI</w:t>
    </w:r>
  </w:p>
  <w:p w14:paraId="4C3627E4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D56AA4">
      <w:rPr>
        <w:rFonts w:ascii="Arial" w:eastAsia="Calibri" w:hAnsi="Arial" w:cs="Arial"/>
        <w:b/>
        <w:bCs/>
      </w:rPr>
      <w:t>BALAI PELAKSANA PEMILIHAN JASA KONSTRUKSI WILAYAH KALIMANTAN SELATAN</w:t>
    </w:r>
  </w:p>
  <w:p w14:paraId="54A52F84" w14:textId="41EF5826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D56AA4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6D656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D56AA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D56AA4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601CC50D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D56AA4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D56AA4">
        <w:rPr>
          <w:rFonts w:ascii="Arial" w:eastAsia="Calibri" w:hAnsi="Arial" w:cs="Arial"/>
          <w:color w:val="0000FF"/>
          <w:sz w:val="15"/>
          <w:szCs w:val="15"/>
          <w:u w:val="single"/>
          <w:lang w:val="en-US"/>
        </w:rPr>
        <w:t>{email_ketua_pokja}</w:t>
      </w:r>
    </w:hyperlink>
    <w:r w:rsidRPr="00D56AA4">
      <w:rPr>
        <w:rFonts w:ascii="Arial" w:eastAsia="Calibri" w:hAnsi="Arial" w:cs="Arial"/>
        <w:sz w:val="15"/>
        <w:szCs w:val="15"/>
      </w:rPr>
      <w:t xml:space="preserve">  </w:t>
    </w:r>
  </w:p>
  <w:bookmarkEnd w:id="3"/>
  <w:bookmarkEnd w:id="4"/>
  <w:p w14:paraId="4AC0655B" w14:textId="77777777" w:rsidR="00D56AA4" w:rsidRPr="00D56AA4" w:rsidRDefault="00D56AA4" w:rsidP="00D56AA4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D56AA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5D1FA3" wp14:editId="67938196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6D82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  <w:bookmarkEnd w:id="7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3C2CC3"/>
    <w:multiLevelType w:val="hybridMultilevel"/>
    <w:tmpl w:val="E8CC76E6"/>
    <w:lvl w:ilvl="0" w:tplc="D556CE8E">
      <w:start w:val="1"/>
      <w:numFmt w:val="lowerLetter"/>
      <w:lvlText w:val="%1."/>
      <w:lvlJc w:val="left"/>
      <w:pPr>
        <w:ind w:left="1560" w:hanging="360"/>
      </w:pPr>
      <w:rPr>
        <w:rFonts w:ascii="Footlight MT Light" w:hAnsi="Footlight MT Light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05070E36"/>
    <w:multiLevelType w:val="hybridMultilevel"/>
    <w:tmpl w:val="7062DF7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37651"/>
    <w:multiLevelType w:val="hybridMultilevel"/>
    <w:tmpl w:val="1F9C2AA4"/>
    <w:lvl w:ilvl="0" w:tplc="0409000F">
      <w:start w:val="1"/>
      <w:numFmt w:val="decimal"/>
      <w:lvlText w:val="%1."/>
      <w:lvlJc w:val="left"/>
      <w:pPr>
        <w:ind w:left="2115" w:hanging="360"/>
      </w:pPr>
      <w:rPr>
        <w:i w:val="0"/>
        <w:color w:val="auto"/>
      </w:rPr>
    </w:lvl>
    <w:lvl w:ilvl="1" w:tplc="1EBA413C">
      <w:start w:val="1"/>
      <w:numFmt w:val="lowerLetter"/>
      <w:lvlText w:val="%2."/>
      <w:lvlJc w:val="left"/>
      <w:pPr>
        <w:ind w:left="2835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555" w:hanging="180"/>
      </w:pPr>
    </w:lvl>
    <w:lvl w:ilvl="3" w:tplc="0409000F">
      <w:start w:val="1"/>
      <w:numFmt w:val="decimal"/>
      <w:lvlText w:val="%4."/>
      <w:lvlJc w:val="left"/>
      <w:pPr>
        <w:ind w:left="4275" w:hanging="360"/>
      </w:pPr>
    </w:lvl>
    <w:lvl w:ilvl="4" w:tplc="04090019">
      <w:start w:val="1"/>
      <w:numFmt w:val="lowerLetter"/>
      <w:lvlText w:val="%5."/>
      <w:lvlJc w:val="left"/>
      <w:pPr>
        <w:ind w:left="4995" w:hanging="360"/>
      </w:pPr>
    </w:lvl>
    <w:lvl w:ilvl="5" w:tplc="0409001B">
      <w:start w:val="1"/>
      <w:numFmt w:val="lowerRoman"/>
      <w:lvlText w:val="%6."/>
      <w:lvlJc w:val="right"/>
      <w:pPr>
        <w:ind w:left="5715" w:hanging="180"/>
      </w:pPr>
    </w:lvl>
    <w:lvl w:ilvl="6" w:tplc="0409000F">
      <w:start w:val="1"/>
      <w:numFmt w:val="decimal"/>
      <w:lvlText w:val="%7."/>
      <w:lvlJc w:val="left"/>
      <w:pPr>
        <w:ind w:left="6435" w:hanging="360"/>
      </w:pPr>
    </w:lvl>
    <w:lvl w:ilvl="7" w:tplc="04090019">
      <w:start w:val="1"/>
      <w:numFmt w:val="lowerLetter"/>
      <w:lvlText w:val="%8."/>
      <w:lvlJc w:val="left"/>
      <w:pPr>
        <w:ind w:left="7155" w:hanging="360"/>
      </w:pPr>
    </w:lvl>
    <w:lvl w:ilvl="8" w:tplc="0409001B">
      <w:start w:val="1"/>
      <w:numFmt w:val="lowerRoman"/>
      <w:lvlText w:val="%9."/>
      <w:lvlJc w:val="right"/>
      <w:pPr>
        <w:ind w:left="7875" w:hanging="180"/>
      </w:pPr>
    </w:lvl>
  </w:abstractNum>
  <w:abstractNum w:abstractNumId="4" w15:restartNumberingAfterBreak="0">
    <w:nsid w:val="0A40621E"/>
    <w:multiLevelType w:val="hybridMultilevel"/>
    <w:tmpl w:val="9D2E9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F323E"/>
    <w:multiLevelType w:val="hybridMultilevel"/>
    <w:tmpl w:val="AE325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A5A96"/>
    <w:multiLevelType w:val="hybridMultilevel"/>
    <w:tmpl w:val="C28C083A"/>
    <w:lvl w:ilvl="0" w:tplc="F4BC566A">
      <w:start w:val="1"/>
      <w:numFmt w:val="decimal"/>
      <w:lvlText w:val="24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AD7AB3C4">
      <w:start w:val="1"/>
      <w:numFmt w:val="lowerLetter"/>
      <w:lvlText w:val="%3)"/>
      <w:lvlJc w:val="left"/>
      <w:pPr>
        <w:ind w:left="3420" w:hanging="720"/>
      </w:pPr>
      <w:rPr>
        <w:rFonts w:hint="default"/>
      </w:rPr>
    </w:lvl>
    <w:lvl w:ilvl="3" w:tplc="0C6CFEEC">
      <w:start w:val="1"/>
      <w:numFmt w:val="decimal"/>
      <w:lvlText w:val="%4)"/>
      <w:lvlJc w:val="left"/>
      <w:pPr>
        <w:ind w:left="360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EF6050"/>
    <w:multiLevelType w:val="hybridMultilevel"/>
    <w:tmpl w:val="BE5ECBCA"/>
    <w:lvl w:ilvl="0" w:tplc="B3460DE2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i w:val="0"/>
        <w:strike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93165A"/>
    <w:multiLevelType w:val="hybridMultilevel"/>
    <w:tmpl w:val="0722F346"/>
    <w:lvl w:ilvl="0" w:tplc="6D6A04A2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5376F1B"/>
    <w:multiLevelType w:val="hybridMultilevel"/>
    <w:tmpl w:val="B96273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6B844"/>
    <w:multiLevelType w:val="hybridMultilevel"/>
    <w:tmpl w:val="73F01BB0"/>
    <w:lvl w:ilvl="0" w:tplc="7BB2C44C">
      <w:start w:val="1"/>
      <w:numFmt w:val="lowerLetter"/>
      <w:lvlText w:val="%1."/>
      <w:lvlJc w:val="left"/>
      <w:pPr>
        <w:ind w:left="927" w:hanging="360"/>
      </w:p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8535EC"/>
    <w:multiLevelType w:val="hybridMultilevel"/>
    <w:tmpl w:val="B9184DA8"/>
    <w:lvl w:ilvl="0" w:tplc="4AC48DFC">
      <w:start w:val="1"/>
      <w:numFmt w:val="decimal"/>
      <w:lvlText w:val="(%1)"/>
      <w:lvlJc w:val="left"/>
      <w:pPr>
        <w:ind w:left="2563" w:hanging="360"/>
      </w:pPr>
      <w:rPr>
        <w:rFonts w:ascii="Bookman Old Style" w:eastAsia="Times New Roman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2FA50E9E"/>
    <w:multiLevelType w:val="hybridMultilevel"/>
    <w:tmpl w:val="058882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E04187"/>
    <w:multiLevelType w:val="hybridMultilevel"/>
    <w:tmpl w:val="2C6232DE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4" w15:restartNumberingAfterBreak="0">
    <w:nsid w:val="3834696C"/>
    <w:multiLevelType w:val="hybridMultilevel"/>
    <w:tmpl w:val="18AA8F6C"/>
    <w:lvl w:ilvl="0" w:tplc="9202E324">
      <w:start w:val="1"/>
      <w:numFmt w:val="upperLetter"/>
      <w:lvlText w:val="%1."/>
      <w:lvlJc w:val="left"/>
      <w:pPr>
        <w:ind w:left="2345" w:hanging="360"/>
      </w:pPr>
      <w:rPr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C4F57"/>
    <w:multiLevelType w:val="multilevel"/>
    <w:tmpl w:val="0F90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0509C"/>
    <w:multiLevelType w:val="hybridMultilevel"/>
    <w:tmpl w:val="0B0C2D3C"/>
    <w:lvl w:ilvl="0" w:tplc="BE90263E">
      <w:start w:val="1"/>
      <w:numFmt w:val="lowerLetter"/>
      <w:lvlText w:val="%1."/>
      <w:lvlJc w:val="left"/>
      <w:pPr>
        <w:ind w:left="1319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39" w:hanging="360"/>
      </w:pPr>
    </w:lvl>
    <w:lvl w:ilvl="2" w:tplc="0409001B" w:tentative="1">
      <w:start w:val="1"/>
      <w:numFmt w:val="lowerRoman"/>
      <w:lvlText w:val="%3."/>
      <w:lvlJc w:val="right"/>
      <w:pPr>
        <w:ind w:left="2759" w:hanging="180"/>
      </w:pPr>
    </w:lvl>
    <w:lvl w:ilvl="3" w:tplc="0409000F" w:tentative="1">
      <w:start w:val="1"/>
      <w:numFmt w:val="decimal"/>
      <w:lvlText w:val="%4."/>
      <w:lvlJc w:val="left"/>
      <w:pPr>
        <w:ind w:left="3479" w:hanging="360"/>
      </w:pPr>
    </w:lvl>
    <w:lvl w:ilvl="4" w:tplc="04090019" w:tentative="1">
      <w:start w:val="1"/>
      <w:numFmt w:val="lowerLetter"/>
      <w:lvlText w:val="%5."/>
      <w:lvlJc w:val="left"/>
      <w:pPr>
        <w:ind w:left="4199" w:hanging="360"/>
      </w:pPr>
    </w:lvl>
    <w:lvl w:ilvl="5" w:tplc="0409001B" w:tentative="1">
      <w:start w:val="1"/>
      <w:numFmt w:val="lowerRoman"/>
      <w:lvlText w:val="%6."/>
      <w:lvlJc w:val="right"/>
      <w:pPr>
        <w:ind w:left="4919" w:hanging="180"/>
      </w:pPr>
    </w:lvl>
    <w:lvl w:ilvl="6" w:tplc="0409000F" w:tentative="1">
      <w:start w:val="1"/>
      <w:numFmt w:val="decimal"/>
      <w:lvlText w:val="%7."/>
      <w:lvlJc w:val="left"/>
      <w:pPr>
        <w:ind w:left="5639" w:hanging="360"/>
      </w:pPr>
    </w:lvl>
    <w:lvl w:ilvl="7" w:tplc="04090019" w:tentative="1">
      <w:start w:val="1"/>
      <w:numFmt w:val="lowerLetter"/>
      <w:lvlText w:val="%8."/>
      <w:lvlJc w:val="left"/>
      <w:pPr>
        <w:ind w:left="6359" w:hanging="360"/>
      </w:pPr>
    </w:lvl>
    <w:lvl w:ilvl="8" w:tplc="0409001B" w:tentative="1">
      <w:start w:val="1"/>
      <w:numFmt w:val="lowerRoman"/>
      <w:lvlText w:val="%9."/>
      <w:lvlJc w:val="right"/>
      <w:pPr>
        <w:ind w:left="7079" w:hanging="180"/>
      </w:pPr>
    </w:lvl>
  </w:abstractNum>
  <w:abstractNum w:abstractNumId="17" w15:restartNumberingAfterBreak="0">
    <w:nsid w:val="42A20971"/>
    <w:multiLevelType w:val="hybridMultilevel"/>
    <w:tmpl w:val="A5543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>
      <w:start w:val="1"/>
      <w:numFmt w:val="lowerRoman"/>
      <w:lvlText w:val="%6."/>
      <w:lvlJc w:val="right"/>
      <w:pPr>
        <w:ind w:left="5029" w:hanging="180"/>
      </w:pPr>
    </w:lvl>
    <w:lvl w:ilvl="6" w:tplc="3809000F">
      <w:start w:val="1"/>
      <w:numFmt w:val="decimal"/>
      <w:lvlText w:val="%7."/>
      <w:lvlJc w:val="left"/>
      <w:pPr>
        <w:ind w:left="5749" w:hanging="360"/>
      </w:pPr>
    </w:lvl>
    <w:lvl w:ilvl="7" w:tplc="38090019">
      <w:start w:val="1"/>
      <w:numFmt w:val="lowerLetter"/>
      <w:lvlText w:val="%8."/>
      <w:lvlJc w:val="left"/>
      <w:pPr>
        <w:ind w:left="6469" w:hanging="360"/>
      </w:pPr>
    </w:lvl>
    <w:lvl w:ilvl="8" w:tplc="380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82111D"/>
    <w:multiLevelType w:val="hybridMultilevel"/>
    <w:tmpl w:val="D3F627D2"/>
    <w:lvl w:ilvl="0" w:tplc="0F40688E">
      <w:start w:val="1"/>
      <w:numFmt w:val="decimal"/>
      <w:lvlText w:val="3.%1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2CDAFC6C">
      <w:start w:val="1"/>
      <w:numFmt w:val="lowerLetter"/>
      <w:lvlText w:val="%6)"/>
      <w:lvlJc w:val="left"/>
      <w:pPr>
        <w:ind w:left="4500" w:hanging="360"/>
      </w:pPr>
      <w:rPr>
        <w:rFonts w:hint="default"/>
      </w:rPr>
    </w:lvl>
    <w:lvl w:ilvl="6" w:tplc="2CCE3F58">
      <w:start w:val="1"/>
      <w:numFmt w:val="decimal"/>
      <w:lvlText w:val="%7)"/>
      <w:lvlJc w:val="left"/>
      <w:pPr>
        <w:ind w:left="5040" w:hanging="360"/>
      </w:pPr>
      <w:rPr>
        <w:rFonts w:hint="default"/>
        <w:b w:val="0"/>
      </w:r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A1494"/>
    <w:multiLevelType w:val="hybridMultilevel"/>
    <w:tmpl w:val="A85091F4"/>
    <w:lvl w:ilvl="0" w:tplc="06E6F46E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21" w15:restartNumberingAfterBreak="0">
    <w:nsid w:val="501324B9"/>
    <w:multiLevelType w:val="hybridMultilevel"/>
    <w:tmpl w:val="5118858E"/>
    <w:lvl w:ilvl="0" w:tplc="21620D92">
      <w:start w:val="1"/>
      <w:numFmt w:val="lowerLetter"/>
      <w:lvlText w:val="%1."/>
      <w:lvlJc w:val="left"/>
      <w:pPr>
        <w:ind w:left="821" w:hanging="36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2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CC67800"/>
    <w:multiLevelType w:val="hybridMultilevel"/>
    <w:tmpl w:val="19D0AD56"/>
    <w:lvl w:ilvl="0" w:tplc="43EE9864">
      <w:start w:val="1"/>
      <w:numFmt w:val="lowerLetter"/>
      <w:lvlText w:val="%1."/>
      <w:lvlJc w:val="left"/>
      <w:pPr>
        <w:ind w:left="1080" w:hanging="360"/>
      </w:pPr>
    </w:lvl>
    <w:lvl w:ilvl="1" w:tplc="DCC40BC2">
      <w:start w:val="1"/>
      <w:numFmt w:val="lowerLetter"/>
      <w:lvlText w:val="%2."/>
      <w:lvlJc w:val="left"/>
      <w:pPr>
        <w:ind w:left="1800" w:hanging="360"/>
      </w:pPr>
    </w:lvl>
    <w:lvl w:ilvl="2" w:tplc="8F0EAED4">
      <w:start w:val="1"/>
      <w:numFmt w:val="lowerRoman"/>
      <w:lvlText w:val="%3."/>
      <w:lvlJc w:val="right"/>
      <w:pPr>
        <w:ind w:left="2520" w:hanging="180"/>
      </w:pPr>
    </w:lvl>
    <w:lvl w:ilvl="3" w:tplc="80BACFAC">
      <w:start w:val="1"/>
      <w:numFmt w:val="decimal"/>
      <w:lvlText w:val="%4."/>
      <w:lvlJc w:val="left"/>
      <w:pPr>
        <w:ind w:left="3240" w:hanging="360"/>
      </w:pPr>
    </w:lvl>
    <w:lvl w:ilvl="4" w:tplc="8904EF98">
      <w:start w:val="1"/>
      <w:numFmt w:val="lowerLetter"/>
      <w:lvlText w:val="%5."/>
      <w:lvlJc w:val="left"/>
      <w:pPr>
        <w:ind w:left="3960" w:hanging="360"/>
      </w:pPr>
    </w:lvl>
    <w:lvl w:ilvl="5" w:tplc="4ACAA714">
      <w:start w:val="1"/>
      <w:numFmt w:val="lowerRoman"/>
      <w:lvlText w:val="%6."/>
      <w:lvlJc w:val="right"/>
      <w:pPr>
        <w:ind w:left="4680" w:hanging="180"/>
      </w:pPr>
    </w:lvl>
    <w:lvl w:ilvl="6" w:tplc="53D219A6">
      <w:start w:val="1"/>
      <w:numFmt w:val="decimal"/>
      <w:lvlText w:val="%7."/>
      <w:lvlJc w:val="left"/>
      <w:pPr>
        <w:ind w:left="5400" w:hanging="360"/>
      </w:pPr>
    </w:lvl>
    <w:lvl w:ilvl="7" w:tplc="609CBB6C">
      <w:start w:val="1"/>
      <w:numFmt w:val="lowerLetter"/>
      <w:lvlText w:val="%8."/>
      <w:lvlJc w:val="left"/>
      <w:pPr>
        <w:ind w:left="6120" w:hanging="360"/>
      </w:pPr>
    </w:lvl>
    <w:lvl w:ilvl="8" w:tplc="ADBCB0D6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CA5019"/>
    <w:multiLevelType w:val="multilevel"/>
    <w:tmpl w:val="3714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F4EBD"/>
    <w:multiLevelType w:val="multilevel"/>
    <w:tmpl w:val="BBD44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803AD"/>
    <w:multiLevelType w:val="hybridMultilevel"/>
    <w:tmpl w:val="915CDEA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7" w15:restartNumberingAfterBreak="0">
    <w:nsid w:val="65454C5E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016DE"/>
    <w:multiLevelType w:val="multilevel"/>
    <w:tmpl w:val="132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</w:lvl>
    <w:lvl w:ilvl="1" w:tplc="38090019">
      <w:start w:val="1"/>
      <w:numFmt w:val="lowerLetter"/>
      <w:lvlText w:val="%2."/>
      <w:lvlJc w:val="left"/>
      <w:pPr>
        <w:ind w:left="938" w:hanging="360"/>
      </w:pPr>
    </w:lvl>
    <w:lvl w:ilvl="2" w:tplc="3809001B">
      <w:start w:val="1"/>
      <w:numFmt w:val="lowerRoman"/>
      <w:lvlText w:val="%3."/>
      <w:lvlJc w:val="right"/>
      <w:pPr>
        <w:ind w:left="1658" w:hanging="180"/>
      </w:pPr>
    </w:lvl>
    <w:lvl w:ilvl="3" w:tplc="3809000F">
      <w:start w:val="1"/>
      <w:numFmt w:val="decimal"/>
      <w:lvlText w:val="%4."/>
      <w:lvlJc w:val="left"/>
      <w:pPr>
        <w:ind w:left="2378" w:hanging="360"/>
      </w:pPr>
    </w:lvl>
    <w:lvl w:ilvl="4" w:tplc="38090019">
      <w:start w:val="1"/>
      <w:numFmt w:val="lowerLetter"/>
      <w:lvlText w:val="%5."/>
      <w:lvlJc w:val="left"/>
      <w:pPr>
        <w:ind w:left="3098" w:hanging="360"/>
      </w:pPr>
    </w:lvl>
    <w:lvl w:ilvl="5" w:tplc="3809001B">
      <w:start w:val="1"/>
      <w:numFmt w:val="lowerRoman"/>
      <w:lvlText w:val="%6."/>
      <w:lvlJc w:val="right"/>
      <w:pPr>
        <w:ind w:left="3818" w:hanging="180"/>
      </w:pPr>
    </w:lvl>
    <w:lvl w:ilvl="6" w:tplc="3809000F">
      <w:start w:val="1"/>
      <w:numFmt w:val="decimal"/>
      <w:lvlText w:val="%7."/>
      <w:lvlJc w:val="left"/>
      <w:pPr>
        <w:ind w:left="4538" w:hanging="360"/>
      </w:pPr>
    </w:lvl>
    <w:lvl w:ilvl="7" w:tplc="38090019">
      <w:start w:val="1"/>
      <w:numFmt w:val="lowerLetter"/>
      <w:lvlText w:val="%8."/>
      <w:lvlJc w:val="left"/>
      <w:pPr>
        <w:ind w:left="5258" w:hanging="360"/>
      </w:pPr>
    </w:lvl>
    <w:lvl w:ilvl="8" w:tplc="3809001B">
      <w:start w:val="1"/>
      <w:numFmt w:val="lowerRoman"/>
      <w:lvlText w:val="%9."/>
      <w:lvlJc w:val="right"/>
      <w:pPr>
        <w:ind w:left="5978" w:hanging="180"/>
      </w:pPr>
    </w:lvl>
  </w:abstractNum>
  <w:abstractNum w:abstractNumId="30" w15:restartNumberingAfterBreak="0">
    <w:nsid w:val="6AC60355"/>
    <w:multiLevelType w:val="multilevel"/>
    <w:tmpl w:val="82F2F1A0"/>
    <w:lvl w:ilvl="0">
      <w:start w:val="40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  <w:sz w:val="24"/>
      </w:rPr>
    </w:lvl>
    <w:lvl w:ilvl="1">
      <w:start w:val="1"/>
      <w:numFmt w:val="decimal"/>
      <w:lvlText w:val="40.%2"/>
      <w:lvlJc w:val="left"/>
      <w:pPr>
        <w:ind w:left="990" w:hanging="720"/>
      </w:pPr>
      <w:rPr>
        <w:rFonts w:hint="default"/>
        <w:b w:val="0"/>
        <w:i w:val="0"/>
        <w:strike w:val="0"/>
        <w:color w:val="000000" w:themeColor="text1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B154BD1"/>
    <w:multiLevelType w:val="hybridMultilevel"/>
    <w:tmpl w:val="83364238"/>
    <w:lvl w:ilvl="0" w:tplc="5DF0348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0000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E892EF9E">
      <w:start w:val="1"/>
      <w:numFmt w:val="decimal"/>
      <w:lvlText w:val="%5)"/>
      <w:lvlJc w:val="left"/>
      <w:pPr>
        <w:ind w:left="3600" w:hanging="360"/>
      </w:pPr>
      <w:rPr>
        <w:strike w:val="0"/>
        <w:dstrike w:val="0"/>
        <w:color w:val="auto"/>
        <w:sz w:val="24"/>
        <w:szCs w:val="26"/>
        <w:u w:val="none"/>
        <w:effect w:val="non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B1BE59EC">
      <w:start w:val="1"/>
      <w:numFmt w:val="decimal"/>
      <w:lvlText w:val="%7."/>
      <w:lvlJc w:val="left"/>
      <w:pPr>
        <w:ind w:left="5040" w:hanging="360"/>
      </w:pPr>
      <w:rPr>
        <w:b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41FF2"/>
    <w:multiLevelType w:val="hybridMultilevel"/>
    <w:tmpl w:val="63FE5FE8"/>
    <w:lvl w:ilvl="0" w:tplc="E398EC92">
      <w:start w:val="1"/>
      <w:numFmt w:val="lowerLetter"/>
      <w:lvlText w:val="%1)"/>
      <w:lvlJc w:val="left"/>
      <w:pPr>
        <w:ind w:left="2520" w:hanging="360"/>
      </w:pPr>
      <w:rPr>
        <w:rFonts w:cs="Times New Roman" w:hint="default"/>
      </w:rPr>
    </w:lvl>
    <w:lvl w:ilvl="1" w:tplc="AC561116">
      <w:start w:val="1"/>
      <w:numFmt w:val="lowerLetter"/>
      <w:lvlText w:val="%2."/>
      <w:lvlJc w:val="left"/>
      <w:pPr>
        <w:ind w:left="3240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C3C84942">
      <w:start w:val="1"/>
      <w:numFmt w:val="upperLetter"/>
      <w:lvlText w:val="%4."/>
      <w:lvlJc w:val="left"/>
      <w:pPr>
        <w:ind w:left="46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757C757F"/>
    <w:multiLevelType w:val="hybridMultilevel"/>
    <w:tmpl w:val="89FE4E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41E7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EF1369"/>
    <w:multiLevelType w:val="hybridMultilevel"/>
    <w:tmpl w:val="8B9C52D4"/>
    <w:lvl w:ilvl="0" w:tplc="FB6E4002">
      <w:start w:val="1"/>
      <w:numFmt w:val="lowerRoman"/>
      <w:lvlText w:val="%1."/>
      <w:lvlJc w:val="right"/>
      <w:pPr>
        <w:ind w:left="918" w:hanging="360"/>
      </w:pPr>
      <w:rPr>
        <w:i/>
        <w:iCs/>
        <w:color w:val="A6A6A6" w:themeColor="background1" w:themeShade="A6"/>
      </w:rPr>
    </w:lvl>
    <w:lvl w:ilvl="1" w:tplc="38090019" w:tentative="1">
      <w:start w:val="1"/>
      <w:numFmt w:val="lowerLetter"/>
      <w:lvlText w:val="%2."/>
      <w:lvlJc w:val="left"/>
      <w:pPr>
        <w:ind w:left="1638" w:hanging="360"/>
      </w:pPr>
    </w:lvl>
    <w:lvl w:ilvl="2" w:tplc="3809001B" w:tentative="1">
      <w:start w:val="1"/>
      <w:numFmt w:val="lowerRoman"/>
      <w:lvlText w:val="%3."/>
      <w:lvlJc w:val="right"/>
      <w:pPr>
        <w:ind w:left="2358" w:hanging="180"/>
      </w:pPr>
    </w:lvl>
    <w:lvl w:ilvl="3" w:tplc="3809000F" w:tentative="1">
      <w:start w:val="1"/>
      <w:numFmt w:val="decimal"/>
      <w:lvlText w:val="%4."/>
      <w:lvlJc w:val="left"/>
      <w:pPr>
        <w:ind w:left="3078" w:hanging="360"/>
      </w:pPr>
    </w:lvl>
    <w:lvl w:ilvl="4" w:tplc="38090019" w:tentative="1">
      <w:start w:val="1"/>
      <w:numFmt w:val="lowerLetter"/>
      <w:lvlText w:val="%5."/>
      <w:lvlJc w:val="left"/>
      <w:pPr>
        <w:ind w:left="3798" w:hanging="360"/>
      </w:pPr>
    </w:lvl>
    <w:lvl w:ilvl="5" w:tplc="3809001B" w:tentative="1">
      <w:start w:val="1"/>
      <w:numFmt w:val="lowerRoman"/>
      <w:lvlText w:val="%6."/>
      <w:lvlJc w:val="right"/>
      <w:pPr>
        <w:ind w:left="4518" w:hanging="180"/>
      </w:pPr>
    </w:lvl>
    <w:lvl w:ilvl="6" w:tplc="3809000F" w:tentative="1">
      <w:start w:val="1"/>
      <w:numFmt w:val="decimal"/>
      <w:lvlText w:val="%7."/>
      <w:lvlJc w:val="left"/>
      <w:pPr>
        <w:ind w:left="5238" w:hanging="360"/>
      </w:pPr>
    </w:lvl>
    <w:lvl w:ilvl="7" w:tplc="38090019" w:tentative="1">
      <w:start w:val="1"/>
      <w:numFmt w:val="lowerLetter"/>
      <w:lvlText w:val="%8."/>
      <w:lvlJc w:val="left"/>
      <w:pPr>
        <w:ind w:left="5958" w:hanging="360"/>
      </w:pPr>
    </w:lvl>
    <w:lvl w:ilvl="8" w:tplc="3809001B" w:tentative="1">
      <w:start w:val="1"/>
      <w:numFmt w:val="lowerRoman"/>
      <w:lvlText w:val="%9."/>
      <w:lvlJc w:val="right"/>
      <w:pPr>
        <w:ind w:left="6678" w:hanging="180"/>
      </w:pPr>
    </w:lvl>
  </w:abstractNum>
  <w:num w:numId="1" w16cid:durableId="1447386103">
    <w:abstractNumId w:val="10"/>
  </w:num>
  <w:num w:numId="2" w16cid:durableId="1963026925">
    <w:abstractNumId w:val="23"/>
  </w:num>
  <w:num w:numId="3" w16cid:durableId="1901286302">
    <w:abstractNumId w:val="22"/>
  </w:num>
  <w:num w:numId="4" w16cid:durableId="386271022">
    <w:abstractNumId w:val="20"/>
  </w:num>
  <w:num w:numId="5" w16cid:durableId="1961061716">
    <w:abstractNumId w:val="17"/>
  </w:num>
  <w:num w:numId="6" w16cid:durableId="1761486093">
    <w:abstractNumId w:val="33"/>
  </w:num>
  <w:num w:numId="7" w16cid:durableId="618226590">
    <w:abstractNumId w:val="30"/>
  </w:num>
  <w:num w:numId="8" w16cid:durableId="371079056">
    <w:abstractNumId w:val="31"/>
  </w:num>
  <w:num w:numId="9" w16cid:durableId="1261647904">
    <w:abstractNumId w:val="5"/>
  </w:num>
  <w:num w:numId="10" w16cid:durableId="783155442">
    <w:abstractNumId w:val="27"/>
  </w:num>
  <w:num w:numId="11" w16cid:durableId="1253902119">
    <w:abstractNumId w:val="15"/>
  </w:num>
  <w:num w:numId="12" w16cid:durableId="129179836">
    <w:abstractNumId w:val="24"/>
  </w:num>
  <w:num w:numId="13" w16cid:durableId="728963586">
    <w:abstractNumId w:val="25"/>
    <w:lvlOverride w:ilvl="0">
      <w:lvl w:ilvl="0">
        <w:numFmt w:val="decimal"/>
        <w:lvlText w:val="%1."/>
        <w:lvlJc w:val="left"/>
      </w:lvl>
    </w:lvlOverride>
  </w:num>
  <w:num w:numId="14" w16cid:durableId="1353263377">
    <w:abstractNumId w:val="28"/>
  </w:num>
  <w:num w:numId="15" w16cid:durableId="690571881">
    <w:abstractNumId w:val="26"/>
  </w:num>
  <w:num w:numId="16" w16cid:durableId="183566870">
    <w:abstractNumId w:val="9"/>
  </w:num>
  <w:num w:numId="17" w16cid:durableId="309482473">
    <w:abstractNumId w:val="34"/>
  </w:num>
  <w:num w:numId="18" w16cid:durableId="14238175">
    <w:abstractNumId w:val="0"/>
  </w:num>
  <w:num w:numId="19" w16cid:durableId="1109854489">
    <w:abstractNumId w:val="13"/>
  </w:num>
  <w:num w:numId="20" w16cid:durableId="2060203498">
    <w:abstractNumId w:val="2"/>
  </w:num>
  <w:num w:numId="21" w16cid:durableId="1079904716">
    <w:abstractNumId w:val="4"/>
  </w:num>
  <w:num w:numId="22" w16cid:durableId="1875387089">
    <w:abstractNumId w:val="7"/>
  </w:num>
  <w:num w:numId="23" w16cid:durableId="1627544996">
    <w:abstractNumId w:val="12"/>
  </w:num>
  <w:num w:numId="24" w16cid:durableId="1375617859">
    <w:abstractNumId w:val="14"/>
  </w:num>
  <w:num w:numId="25" w16cid:durableId="126361638">
    <w:abstractNumId w:val="6"/>
  </w:num>
  <w:num w:numId="26" w16cid:durableId="1302687087">
    <w:abstractNumId w:val="32"/>
  </w:num>
  <w:num w:numId="27" w16cid:durableId="922764044">
    <w:abstractNumId w:val="3"/>
  </w:num>
  <w:num w:numId="28" w16cid:durableId="1596670291">
    <w:abstractNumId w:val="16"/>
  </w:num>
  <w:num w:numId="29" w16cid:durableId="1145010114">
    <w:abstractNumId w:val="1"/>
  </w:num>
  <w:num w:numId="30" w16cid:durableId="780220009">
    <w:abstractNumId w:val="11"/>
  </w:num>
  <w:num w:numId="31" w16cid:durableId="1201279750">
    <w:abstractNumId w:val="8"/>
  </w:num>
  <w:num w:numId="32" w16cid:durableId="1374772358">
    <w:abstractNumId w:val="19"/>
  </w:num>
  <w:num w:numId="33" w16cid:durableId="2128815538">
    <w:abstractNumId w:val="21"/>
  </w:num>
  <w:num w:numId="34" w16cid:durableId="644358529">
    <w:abstractNumId w:val="35"/>
  </w:num>
  <w:num w:numId="35" w16cid:durableId="19229040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5587558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0F5C"/>
    <w:rsid w:val="0000165F"/>
    <w:rsid w:val="00002F77"/>
    <w:rsid w:val="00003757"/>
    <w:rsid w:val="00003BF0"/>
    <w:rsid w:val="00004AC4"/>
    <w:rsid w:val="000130F2"/>
    <w:rsid w:val="00017E44"/>
    <w:rsid w:val="00021751"/>
    <w:rsid w:val="00022651"/>
    <w:rsid w:val="00032E34"/>
    <w:rsid w:val="00041EC9"/>
    <w:rsid w:val="0004555F"/>
    <w:rsid w:val="00045A2A"/>
    <w:rsid w:val="00050543"/>
    <w:rsid w:val="00050F84"/>
    <w:rsid w:val="00053964"/>
    <w:rsid w:val="00054B5C"/>
    <w:rsid w:val="000579E7"/>
    <w:rsid w:val="000607E9"/>
    <w:rsid w:val="00061BA8"/>
    <w:rsid w:val="00062A03"/>
    <w:rsid w:val="00063CAE"/>
    <w:rsid w:val="00064904"/>
    <w:rsid w:val="00065414"/>
    <w:rsid w:val="0006715E"/>
    <w:rsid w:val="00067835"/>
    <w:rsid w:val="0007435C"/>
    <w:rsid w:val="00077682"/>
    <w:rsid w:val="0008245E"/>
    <w:rsid w:val="00082D38"/>
    <w:rsid w:val="00085B1D"/>
    <w:rsid w:val="00091A11"/>
    <w:rsid w:val="00093D43"/>
    <w:rsid w:val="00095E04"/>
    <w:rsid w:val="000975CE"/>
    <w:rsid w:val="000A0A35"/>
    <w:rsid w:val="000A38C9"/>
    <w:rsid w:val="000A5568"/>
    <w:rsid w:val="000A7776"/>
    <w:rsid w:val="000B2B44"/>
    <w:rsid w:val="000B629B"/>
    <w:rsid w:val="000B630A"/>
    <w:rsid w:val="000B69ED"/>
    <w:rsid w:val="000D033E"/>
    <w:rsid w:val="000D1476"/>
    <w:rsid w:val="000D76D3"/>
    <w:rsid w:val="000E30EA"/>
    <w:rsid w:val="000E50D8"/>
    <w:rsid w:val="000E6B4B"/>
    <w:rsid w:val="000E72C1"/>
    <w:rsid w:val="000E79A2"/>
    <w:rsid w:val="000E7C88"/>
    <w:rsid w:val="000F1369"/>
    <w:rsid w:val="000F17E5"/>
    <w:rsid w:val="000F1F50"/>
    <w:rsid w:val="000F2FA2"/>
    <w:rsid w:val="000F36A0"/>
    <w:rsid w:val="000F4338"/>
    <w:rsid w:val="000F6F25"/>
    <w:rsid w:val="000F7D80"/>
    <w:rsid w:val="00100DAA"/>
    <w:rsid w:val="001050C8"/>
    <w:rsid w:val="00106419"/>
    <w:rsid w:val="00106C3A"/>
    <w:rsid w:val="00111CB1"/>
    <w:rsid w:val="00115535"/>
    <w:rsid w:val="00124925"/>
    <w:rsid w:val="00124F6F"/>
    <w:rsid w:val="00127BE3"/>
    <w:rsid w:val="0013274F"/>
    <w:rsid w:val="001334C3"/>
    <w:rsid w:val="0013687E"/>
    <w:rsid w:val="001432F4"/>
    <w:rsid w:val="00143F4C"/>
    <w:rsid w:val="00144C12"/>
    <w:rsid w:val="00145989"/>
    <w:rsid w:val="00147305"/>
    <w:rsid w:val="00154347"/>
    <w:rsid w:val="00173FA2"/>
    <w:rsid w:val="0018248B"/>
    <w:rsid w:val="00184B4D"/>
    <w:rsid w:val="001876C1"/>
    <w:rsid w:val="00192294"/>
    <w:rsid w:val="001A4747"/>
    <w:rsid w:val="001A4C19"/>
    <w:rsid w:val="001A662E"/>
    <w:rsid w:val="001A77E8"/>
    <w:rsid w:val="001B110E"/>
    <w:rsid w:val="001B1196"/>
    <w:rsid w:val="001B5077"/>
    <w:rsid w:val="001B561B"/>
    <w:rsid w:val="001B586E"/>
    <w:rsid w:val="001C1B36"/>
    <w:rsid w:val="001C6BF1"/>
    <w:rsid w:val="001D15A4"/>
    <w:rsid w:val="001D240D"/>
    <w:rsid w:val="001D6926"/>
    <w:rsid w:val="001E29B0"/>
    <w:rsid w:val="001E37B9"/>
    <w:rsid w:val="001E3D2F"/>
    <w:rsid w:val="001E5685"/>
    <w:rsid w:val="001F6F5F"/>
    <w:rsid w:val="001F75D2"/>
    <w:rsid w:val="001F76F4"/>
    <w:rsid w:val="001F79B4"/>
    <w:rsid w:val="0020319C"/>
    <w:rsid w:val="00204753"/>
    <w:rsid w:val="00206A5D"/>
    <w:rsid w:val="00211AA9"/>
    <w:rsid w:val="00214318"/>
    <w:rsid w:val="002165A7"/>
    <w:rsid w:val="00217E86"/>
    <w:rsid w:val="00220073"/>
    <w:rsid w:val="00220EBF"/>
    <w:rsid w:val="00221B24"/>
    <w:rsid w:val="0022291E"/>
    <w:rsid w:val="00226A6D"/>
    <w:rsid w:val="0022757C"/>
    <w:rsid w:val="0022770B"/>
    <w:rsid w:val="00230C09"/>
    <w:rsid w:val="00233EE9"/>
    <w:rsid w:val="00234C01"/>
    <w:rsid w:val="00241CC2"/>
    <w:rsid w:val="0024275C"/>
    <w:rsid w:val="00242CAA"/>
    <w:rsid w:val="00244F55"/>
    <w:rsid w:val="002517EF"/>
    <w:rsid w:val="00253127"/>
    <w:rsid w:val="0025318C"/>
    <w:rsid w:val="00254C5A"/>
    <w:rsid w:val="00254F2D"/>
    <w:rsid w:val="00255391"/>
    <w:rsid w:val="0025570D"/>
    <w:rsid w:val="0025639E"/>
    <w:rsid w:val="002610A9"/>
    <w:rsid w:val="00262077"/>
    <w:rsid w:val="0026529B"/>
    <w:rsid w:val="00265326"/>
    <w:rsid w:val="00267587"/>
    <w:rsid w:val="0027226E"/>
    <w:rsid w:val="00273BEF"/>
    <w:rsid w:val="00275A2A"/>
    <w:rsid w:val="00277FC1"/>
    <w:rsid w:val="00280D0F"/>
    <w:rsid w:val="00283888"/>
    <w:rsid w:val="002876D9"/>
    <w:rsid w:val="00291BBB"/>
    <w:rsid w:val="00297770"/>
    <w:rsid w:val="002A0FDE"/>
    <w:rsid w:val="002A15F5"/>
    <w:rsid w:val="002A1760"/>
    <w:rsid w:val="002A3755"/>
    <w:rsid w:val="002A5290"/>
    <w:rsid w:val="002B0825"/>
    <w:rsid w:val="002B3614"/>
    <w:rsid w:val="002B45DD"/>
    <w:rsid w:val="002B6F3D"/>
    <w:rsid w:val="002C180D"/>
    <w:rsid w:val="002C6A24"/>
    <w:rsid w:val="002D0D21"/>
    <w:rsid w:val="002D3D98"/>
    <w:rsid w:val="002D409D"/>
    <w:rsid w:val="002D5B7E"/>
    <w:rsid w:val="002D648B"/>
    <w:rsid w:val="002F4053"/>
    <w:rsid w:val="002F7FA7"/>
    <w:rsid w:val="003030F4"/>
    <w:rsid w:val="00303A76"/>
    <w:rsid w:val="003043CE"/>
    <w:rsid w:val="00304B5F"/>
    <w:rsid w:val="00305CBC"/>
    <w:rsid w:val="0030788C"/>
    <w:rsid w:val="00313DBB"/>
    <w:rsid w:val="003145F1"/>
    <w:rsid w:val="0032054E"/>
    <w:rsid w:val="003219EF"/>
    <w:rsid w:val="00325E09"/>
    <w:rsid w:val="00340A9F"/>
    <w:rsid w:val="00345212"/>
    <w:rsid w:val="00347846"/>
    <w:rsid w:val="00350201"/>
    <w:rsid w:val="0035705B"/>
    <w:rsid w:val="00357C14"/>
    <w:rsid w:val="00361EF7"/>
    <w:rsid w:val="0037138D"/>
    <w:rsid w:val="00371D04"/>
    <w:rsid w:val="00371F59"/>
    <w:rsid w:val="0037480A"/>
    <w:rsid w:val="003809F1"/>
    <w:rsid w:val="00382C57"/>
    <w:rsid w:val="00383D97"/>
    <w:rsid w:val="00386161"/>
    <w:rsid w:val="00390BDE"/>
    <w:rsid w:val="00394DB0"/>
    <w:rsid w:val="0039560E"/>
    <w:rsid w:val="00397194"/>
    <w:rsid w:val="00397456"/>
    <w:rsid w:val="00397A9E"/>
    <w:rsid w:val="00397C17"/>
    <w:rsid w:val="003A15BC"/>
    <w:rsid w:val="003A5DF2"/>
    <w:rsid w:val="003A5E90"/>
    <w:rsid w:val="003A7592"/>
    <w:rsid w:val="003A76C7"/>
    <w:rsid w:val="003B2255"/>
    <w:rsid w:val="003B5030"/>
    <w:rsid w:val="003B6434"/>
    <w:rsid w:val="003B6F4C"/>
    <w:rsid w:val="003C0A5B"/>
    <w:rsid w:val="003C0EF7"/>
    <w:rsid w:val="003C38C4"/>
    <w:rsid w:val="003D356A"/>
    <w:rsid w:val="003E21E8"/>
    <w:rsid w:val="003F1636"/>
    <w:rsid w:val="003F2548"/>
    <w:rsid w:val="003F3CF8"/>
    <w:rsid w:val="003F503F"/>
    <w:rsid w:val="003F59D7"/>
    <w:rsid w:val="003F5E7C"/>
    <w:rsid w:val="0040287E"/>
    <w:rsid w:val="00403253"/>
    <w:rsid w:val="0040472F"/>
    <w:rsid w:val="00411327"/>
    <w:rsid w:val="00412B9B"/>
    <w:rsid w:val="00416B9C"/>
    <w:rsid w:val="0041722B"/>
    <w:rsid w:val="00424105"/>
    <w:rsid w:val="0043306D"/>
    <w:rsid w:val="00435F7D"/>
    <w:rsid w:val="00444CEA"/>
    <w:rsid w:val="00447262"/>
    <w:rsid w:val="0045187E"/>
    <w:rsid w:val="00451A35"/>
    <w:rsid w:val="0045317F"/>
    <w:rsid w:val="00454E7E"/>
    <w:rsid w:val="0045731B"/>
    <w:rsid w:val="0046233C"/>
    <w:rsid w:val="00466B10"/>
    <w:rsid w:val="0047010B"/>
    <w:rsid w:val="00473CAA"/>
    <w:rsid w:val="00475C20"/>
    <w:rsid w:val="00481050"/>
    <w:rsid w:val="00482583"/>
    <w:rsid w:val="00482891"/>
    <w:rsid w:val="0048407E"/>
    <w:rsid w:val="00485675"/>
    <w:rsid w:val="004869EC"/>
    <w:rsid w:val="00487E57"/>
    <w:rsid w:val="00490EFF"/>
    <w:rsid w:val="00491F0A"/>
    <w:rsid w:val="0049311A"/>
    <w:rsid w:val="00494B51"/>
    <w:rsid w:val="00497B7D"/>
    <w:rsid w:val="004A0222"/>
    <w:rsid w:val="004A2541"/>
    <w:rsid w:val="004B08F7"/>
    <w:rsid w:val="004B289F"/>
    <w:rsid w:val="004B5FBF"/>
    <w:rsid w:val="004B64F1"/>
    <w:rsid w:val="004B6983"/>
    <w:rsid w:val="004C0BE4"/>
    <w:rsid w:val="004C0DB0"/>
    <w:rsid w:val="004C0F2B"/>
    <w:rsid w:val="004C398D"/>
    <w:rsid w:val="004C5911"/>
    <w:rsid w:val="004D26B2"/>
    <w:rsid w:val="004D36FE"/>
    <w:rsid w:val="004E1E98"/>
    <w:rsid w:val="004E21F1"/>
    <w:rsid w:val="004E49F4"/>
    <w:rsid w:val="004E4F5A"/>
    <w:rsid w:val="004E4F89"/>
    <w:rsid w:val="004E73DF"/>
    <w:rsid w:val="005000DC"/>
    <w:rsid w:val="00516CA3"/>
    <w:rsid w:val="005201C9"/>
    <w:rsid w:val="00523777"/>
    <w:rsid w:val="00523EEF"/>
    <w:rsid w:val="005241AB"/>
    <w:rsid w:val="005241B9"/>
    <w:rsid w:val="00530C92"/>
    <w:rsid w:val="005356BD"/>
    <w:rsid w:val="00536983"/>
    <w:rsid w:val="005404BF"/>
    <w:rsid w:val="0054241D"/>
    <w:rsid w:val="00545E60"/>
    <w:rsid w:val="00550BD8"/>
    <w:rsid w:val="0055129E"/>
    <w:rsid w:val="005551E8"/>
    <w:rsid w:val="005570F6"/>
    <w:rsid w:val="0056425F"/>
    <w:rsid w:val="00567257"/>
    <w:rsid w:val="00570A84"/>
    <w:rsid w:val="00570AEA"/>
    <w:rsid w:val="00571DA0"/>
    <w:rsid w:val="00574306"/>
    <w:rsid w:val="00576B3E"/>
    <w:rsid w:val="00576D8D"/>
    <w:rsid w:val="005773FB"/>
    <w:rsid w:val="005776DA"/>
    <w:rsid w:val="00577EAF"/>
    <w:rsid w:val="00581AC3"/>
    <w:rsid w:val="00582ADA"/>
    <w:rsid w:val="005845DC"/>
    <w:rsid w:val="005850C7"/>
    <w:rsid w:val="00587A6E"/>
    <w:rsid w:val="00593510"/>
    <w:rsid w:val="00593DEF"/>
    <w:rsid w:val="00594303"/>
    <w:rsid w:val="00595D5D"/>
    <w:rsid w:val="005A62F3"/>
    <w:rsid w:val="005A6C3C"/>
    <w:rsid w:val="005B4D69"/>
    <w:rsid w:val="005B6D84"/>
    <w:rsid w:val="005B7168"/>
    <w:rsid w:val="005B7EA5"/>
    <w:rsid w:val="005C2359"/>
    <w:rsid w:val="005C53A6"/>
    <w:rsid w:val="005C64DD"/>
    <w:rsid w:val="005E44A7"/>
    <w:rsid w:val="005F2DA2"/>
    <w:rsid w:val="005F60D0"/>
    <w:rsid w:val="00601E00"/>
    <w:rsid w:val="00602574"/>
    <w:rsid w:val="00605D39"/>
    <w:rsid w:val="00610E57"/>
    <w:rsid w:val="00611746"/>
    <w:rsid w:val="006117E5"/>
    <w:rsid w:val="006121CC"/>
    <w:rsid w:val="00612246"/>
    <w:rsid w:val="00614CBF"/>
    <w:rsid w:val="00615990"/>
    <w:rsid w:val="00617469"/>
    <w:rsid w:val="0061777D"/>
    <w:rsid w:val="00617DFA"/>
    <w:rsid w:val="00620AFF"/>
    <w:rsid w:val="006210C8"/>
    <w:rsid w:val="00621F29"/>
    <w:rsid w:val="00624EBD"/>
    <w:rsid w:val="0063646E"/>
    <w:rsid w:val="00636D33"/>
    <w:rsid w:val="00647A3B"/>
    <w:rsid w:val="006550E7"/>
    <w:rsid w:val="00655CFB"/>
    <w:rsid w:val="006600EA"/>
    <w:rsid w:val="006611C8"/>
    <w:rsid w:val="0066124E"/>
    <w:rsid w:val="00662034"/>
    <w:rsid w:val="00671DDF"/>
    <w:rsid w:val="00671F96"/>
    <w:rsid w:val="00672E06"/>
    <w:rsid w:val="00672E10"/>
    <w:rsid w:val="00673373"/>
    <w:rsid w:val="006743BC"/>
    <w:rsid w:val="00674C3D"/>
    <w:rsid w:val="00675A44"/>
    <w:rsid w:val="00675CDA"/>
    <w:rsid w:val="00681442"/>
    <w:rsid w:val="00683AEC"/>
    <w:rsid w:val="00690892"/>
    <w:rsid w:val="00691F7D"/>
    <w:rsid w:val="00692424"/>
    <w:rsid w:val="00693DEF"/>
    <w:rsid w:val="006945CD"/>
    <w:rsid w:val="006A18CA"/>
    <w:rsid w:val="006A2AA9"/>
    <w:rsid w:val="006B0CCD"/>
    <w:rsid w:val="006B43F3"/>
    <w:rsid w:val="006C024F"/>
    <w:rsid w:val="006C28DE"/>
    <w:rsid w:val="006C2B19"/>
    <w:rsid w:val="006C60F7"/>
    <w:rsid w:val="006C7D3B"/>
    <w:rsid w:val="006D00DA"/>
    <w:rsid w:val="006D1C0A"/>
    <w:rsid w:val="006D1C56"/>
    <w:rsid w:val="006D296A"/>
    <w:rsid w:val="006D656A"/>
    <w:rsid w:val="006E4370"/>
    <w:rsid w:val="006E4F8E"/>
    <w:rsid w:val="006E5C43"/>
    <w:rsid w:val="006E7806"/>
    <w:rsid w:val="006F0801"/>
    <w:rsid w:val="006F08A1"/>
    <w:rsid w:val="006F0C70"/>
    <w:rsid w:val="006F525E"/>
    <w:rsid w:val="006F70E0"/>
    <w:rsid w:val="006F75CB"/>
    <w:rsid w:val="006F7FF7"/>
    <w:rsid w:val="007013C9"/>
    <w:rsid w:val="00701F23"/>
    <w:rsid w:val="0070248A"/>
    <w:rsid w:val="007024FA"/>
    <w:rsid w:val="00702FC4"/>
    <w:rsid w:val="007121FA"/>
    <w:rsid w:val="00713054"/>
    <w:rsid w:val="007211B1"/>
    <w:rsid w:val="00722746"/>
    <w:rsid w:val="00724828"/>
    <w:rsid w:val="00724C3B"/>
    <w:rsid w:val="00725DEF"/>
    <w:rsid w:val="00726A08"/>
    <w:rsid w:val="00727AA9"/>
    <w:rsid w:val="00730BC9"/>
    <w:rsid w:val="00730D17"/>
    <w:rsid w:val="00733DD9"/>
    <w:rsid w:val="007374ED"/>
    <w:rsid w:val="00737686"/>
    <w:rsid w:val="00737787"/>
    <w:rsid w:val="00751837"/>
    <w:rsid w:val="0075322D"/>
    <w:rsid w:val="00753402"/>
    <w:rsid w:val="007551CF"/>
    <w:rsid w:val="0075786A"/>
    <w:rsid w:val="00763218"/>
    <w:rsid w:val="007724D8"/>
    <w:rsid w:val="0077370C"/>
    <w:rsid w:val="00780F56"/>
    <w:rsid w:val="00781C81"/>
    <w:rsid w:val="00782AC7"/>
    <w:rsid w:val="00783260"/>
    <w:rsid w:val="00785965"/>
    <w:rsid w:val="00794186"/>
    <w:rsid w:val="00794D88"/>
    <w:rsid w:val="00795DC3"/>
    <w:rsid w:val="007A2245"/>
    <w:rsid w:val="007A29A6"/>
    <w:rsid w:val="007A5CED"/>
    <w:rsid w:val="007A7D68"/>
    <w:rsid w:val="007B53CD"/>
    <w:rsid w:val="007C1DF6"/>
    <w:rsid w:val="007C2430"/>
    <w:rsid w:val="007D1DF0"/>
    <w:rsid w:val="007D2D52"/>
    <w:rsid w:val="007D462E"/>
    <w:rsid w:val="007D483B"/>
    <w:rsid w:val="007E5C6F"/>
    <w:rsid w:val="007E602E"/>
    <w:rsid w:val="007E66CF"/>
    <w:rsid w:val="0080003A"/>
    <w:rsid w:val="00802B5E"/>
    <w:rsid w:val="008103EA"/>
    <w:rsid w:val="008107A8"/>
    <w:rsid w:val="00810D86"/>
    <w:rsid w:val="00813456"/>
    <w:rsid w:val="008157D5"/>
    <w:rsid w:val="008236D0"/>
    <w:rsid w:val="008245BF"/>
    <w:rsid w:val="008332C2"/>
    <w:rsid w:val="008341B5"/>
    <w:rsid w:val="00834F85"/>
    <w:rsid w:val="00835CA3"/>
    <w:rsid w:val="0083791E"/>
    <w:rsid w:val="0084433C"/>
    <w:rsid w:val="008458F3"/>
    <w:rsid w:val="00852951"/>
    <w:rsid w:val="008608F5"/>
    <w:rsid w:val="00865D2D"/>
    <w:rsid w:val="00865E49"/>
    <w:rsid w:val="00871305"/>
    <w:rsid w:val="008721DC"/>
    <w:rsid w:val="00875261"/>
    <w:rsid w:val="008813C3"/>
    <w:rsid w:val="008827E1"/>
    <w:rsid w:val="00883822"/>
    <w:rsid w:val="00883DEC"/>
    <w:rsid w:val="0088601A"/>
    <w:rsid w:val="008875E3"/>
    <w:rsid w:val="00890E5B"/>
    <w:rsid w:val="008970A4"/>
    <w:rsid w:val="008A371E"/>
    <w:rsid w:val="008A4A99"/>
    <w:rsid w:val="008A72B9"/>
    <w:rsid w:val="008B14CB"/>
    <w:rsid w:val="008B190B"/>
    <w:rsid w:val="008B3916"/>
    <w:rsid w:val="008B447E"/>
    <w:rsid w:val="008C0A4D"/>
    <w:rsid w:val="008C2866"/>
    <w:rsid w:val="008D2366"/>
    <w:rsid w:val="008D5A06"/>
    <w:rsid w:val="008E295E"/>
    <w:rsid w:val="008E7C5E"/>
    <w:rsid w:val="008F4882"/>
    <w:rsid w:val="008F6DF0"/>
    <w:rsid w:val="0090001F"/>
    <w:rsid w:val="00904355"/>
    <w:rsid w:val="00905881"/>
    <w:rsid w:val="00910F3C"/>
    <w:rsid w:val="00911024"/>
    <w:rsid w:val="009134AB"/>
    <w:rsid w:val="00916015"/>
    <w:rsid w:val="00922EDF"/>
    <w:rsid w:val="00924301"/>
    <w:rsid w:val="009254DC"/>
    <w:rsid w:val="0092707F"/>
    <w:rsid w:val="00927530"/>
    <w:rsid w:val="00931120"/>
    <w:rsid w:val="0093255D"/>
    <w:rsid w:val="00932BE0"/>
    <w:rsid w:val="009337A5"/>
    <w:rsid w:val="009357A7"/>
    <w:rsid w:val="00943D2A"/>
    <w:rsid w:val="009453EF"/>
    <w:rsid w:val="00945891"/>
    <w:rsid w:val="00952041"/>
    <w:rsid w:val="009527BE"/>
    <w:rsid w:val="009529F3"/>
    <w:rsid w:val="00953B1D"/>
    <w:rsid w:val="00955C89"/>
    <w:rsid w:val="00960554"/>
    <w:rsid w:val="009609ED"/>
    <w:rsid w:val="0096485C"/>
    <w:rsid w:val="009666C6"/>
    <w:rsid w:val="00974EA0"/>
    <w:rsid w:val="009754EB"/>
    <w:rsid w:val="009762D1"/>
    <w:rsid w:val="00976649"/>
    <w:rsid w:val="00976CF9"/>
    <w:rsid w:val="00980AA3"/>
    <w:rsid w:val="00980BFC"/>
    <w:rsid w:val="009861EF"/>
    <w:rsid w:val="00986AFA"/>
    <w:rsid w:val="00997D31"/>
    <w:rsid w:val="009A4189"/>
    <w:rsid w:val="009A6C3F"/>
    <w:rsid w:val="009B0D88"/>
    <w:rsid w:val="009B4BA2"/>
    <w:rsid w:val="009C21FA"/>
    <w:rsid w:val="009C57C6"/>
    <w:rsid w:val="009C6122"/>
    <w:rsid w:val="009C6E8F"/>
    <w:rsid w:val="009D190D"/>
    <w:rsid w:val="009D2F6E"/>
    <w:rsid w:val="009D4CF6"/>
    <w:rsid w:val="009E7386"/>
    <w:rsid w:val="009F28CB"/>
    <w:rsid w:val="009F297F"/>
    <w:rsid w:val="00A00579"/>
    <w:rsid w:val="00A0181E"/>
    <w:rsid w:val="00A07E78"/>
    <w:rsid w:val="00A11254"/>
    <w:rsid w:val="00A115DB"/>
    <w:rsid w:val="00A12FA8"/>
    <w:rsid w:val="00A16D46"/>
    <w:rsid w:val="00A202ED"/>
    <w:rsid w:val="00A203C7"/>
    <w:rsid w:val="00A20A4F"/>
    <w:rsid w:val="00A22AE1"/>
    <w:rsid w:val="00A23F12"/>
    <w:rsid w:val="00A2468E"/>
    <w:rsid w:val="00A24A9F"/>
    <w:rsid w:val="00A276C7"/>
    <w:rsid w:val="00A27F5D"/>
    <w:rsid w:val="00A30417"/>
    <w:rsid w:val="00A32CA3"/>
    <w:rsid w:val="00A35058"/>
    <w:rsid w:val="00A36828"/>
    <w:rsid w:val="00A37384"/>
    <w:rsid w:val="00A46CC2"/>
    <w:rsid w:val="00A51F41"/>
    <w:rsid w:val="00A549FE"/>
    <w:rsid w:val="00A57432"/>
    <w:rsid w:val="00A609EC"/>
    <w:rsid w:val="00A66A3E"/>
    <w:rsid w:val="00A678DC"/>
    <w:rsid w:val="00A70977"/>
    <w:rsid w:val="00A71723"/>
    <w:rsid w:val="00A753AE"/>
    <w:rsid w:val="00A759F8"/>
    <w:rsid w:val="00A75E9F"/>
    <w:rsid w:val="00A75F6C"/>
    <w:rsid w:val="00A8712D"/>
    <w:rsid w:val="00A87155"/>
    <w:rsid w:val="00A90778"/>
    <w:rsid w:val="00A90CCC"/>
    <w:rsid w:val="00A92188"/>
    <w:rsid w:val="00A92970"/>
    <w:rsid w:val="00A94846"/>
    <w:rsid w:val="00AA43DF"/>
    <w:rsid w:val="00AB06AB"/>
    <w:rsid w:val="00AB0D57"/>
    <w:rsid w:val="00AC27E4"/>
    <w:rsid w:val="00AC2EF0"/>
    <w:rsid w:val="00AD67F1"/>
    <w:rsid w:val="00AE2295"/>
    <w:rsid w:val="00AF16CE"/>
    <w:rsid w:val="00AF2BE7"/>
    <w:rsid w:val="00AF4A04"/>
    <w:rsid w:val="00AF4AE5"/>
    <w:rsid w:val="00B003A5"/>
    <w:rsid w:val="00B00669"/>
    <w:rsid w:val="00B14C2B"/>
    <w:rsid w:val="00B15AC8"/>
    <w:rsid w:val="00B15ADE"/>
    <w:rsid w:val="00B220BC"/>
    <w:rsid w:val="00B25A37"/>
    <w:rsid w:val="00B2794C"/>
    <w:rsid w:val="00B3151B"/>
    <w:rsid w:val="00B34826"/>
    <w:rsid w:val="00B451B9"/>
    <w:rsid w:val="00B45523"/>
    <w:rsid w:val="00B506FD"/>
    <w:rsid w:val="00B5141E"/>
    <w:rsid w:val="00B51740"/>
    <w:rsid w:val="00B523DD"/>
    <w:rsid w:val="00B578FE"/>
    <w:rsid w:val="00B6282A"/>
    <w:rsid w:val="00B6313D"/>
    <w:rsid w:val="00B638A3"/>
    <w:rsid w:val="00B63D6E"/>
    <w:rsid w:val="00B726C4"/>
    <w:rsid w:val="00B74BAB"/>
    <w:rsid w:val="00B74D7F"/>
    <w:rsid w:val="00B7786B"/>
    <w:rsid w:val="00B77885"/>
    <w:rsid w:val="00B80128"/>
    <w:rsid w:val="00BA2A0D"/>
    <w:rsid w:val="00BA55C8"/>
    <w:rsid w:val="00BB3FF9"/>
    <w:rsid w:val="00BB4A76"/>
    <w:rsid w:val="00BB7D83"/>
    <w:rsid w:val="00BC49DA"/>
    <w:rsid w:val="00BD3F22"/>
    <w:rsid w:val="00BD5AC8"/>
    <w:rsid w:val="00BD60EF"/>
    <w:rsid w:val="00BD6DBE"/>
    <w:rsid w:val="00BD7955"/>
    <w:rsid w:val="00BE009A"/>
    <w:rsid w:val="00BE1C30"/>
    <w:rsid w:val="00BE2928"/>
    <w:rsid w:val="00BE4481"/>
    <w:rsid w:val="00BF41BA"/>
    <w:rsid w:val="00BF4E3E"/>
    <w:rsid w:val="00C06C86"/>
    <w:rsid w:val="00C070C1"/>
    <w:rsid w:val="00C149F4"/>
    <w:rsid w:val="00C1624C"/>
    <w:rsid w:val="00C16AC2"/>
    <w:rsid w:val="00C178D6"/>
    <w:rsid w:val="00C25989"/>
    <w:rsid w:val="00C31F73"/>
    <w:rsid w:val="00C327D6"/>
    <w:rsid w:val="00C33466"/>
    <w:rsid w:val="00C36202"/>
    <w:rsid w:val="00C36671"/>
    <w:rsid w:val="00C4003C"/>
    <w:rsid w:val="00C41A70"/>
    <w:rsid w:val="00C42AF5"/>
    <w:rsid w:val="00C43D9E"/>
    <w:rsid w:val="00C45BF6"/>
    <w:rsid w:val="00C50089"/>
    <w:rsid w:val="00C53115"/>
    <w:rsid w:val="00C53339"/>
    <w:rsid w:val="00C53402"/>
    <w:rsid w:val="00C547FE"/>
    <w:rsid w:val="00C56778"/>
    <w:rsid w:val="00C60963"/>
    <w:rsid w:val="00C618BA"/>
    <w:rsid w:val="00C638F4"/>
    <w:rsid w:val="00C64274"/>
    <w:rsid w:val="00C67A4A"/>
    <w:rsid w:val="00C71954"/>
    <w:rsid w:val="00C81148"/>
    <w:rsid w:val="00C83A0D"/>
    <w:rsid w:val="00C851C8"/>
    <w:rsid w:val="00C8560F"/>
    <w:rsid w:val="00C929C3"/>
    <w:rsid w:val="00C95057"/>
    <w:rsid w:val="00C951DB"/>
    <w:rsid w:val="00CA350F"/>
    <w:rsid w:val="00CA47C3"/>
    <w:rsid w:val="00CA53BE"/>
    <w:rsid w:val="00CA5D64"/>
    <w:rsid w:val="00CA621F"/>
    <w:rsid w:val="00CB0FCE"/>
    <w:rsid w:val="00CB5685"/>
    <w:rsid w:val="00CC69D4"/>
    <w:rsid w:val="00CD0865"/>
    <w:rsid w:val="00CD24C6"/>
    <w:rsid w:val="00CD48A4"/>
    <w:rsid w:val="00CE4A9A"/>
    <w:rsid w:val="00CE5BE8"/>
    <w:rsid w:val="00CE5E50"/>
    <w:rsid w:val="00CE782F"/>
    <w:rsid w:val="00CE78A7"/>
    <w:rsid w:val="00CF2C24"/>
    <w:rsid w:val="00CF4D98"/>
    <w:rsid w:val="00CF76F3"/>
    <w:rsid w:val="00D03146"/>
    <w:rsid w:val="00D06D78"/>
    <w:rsid w:val="00D06EBD"/>
    <w:rsid w:val="00D13660"/>
    <w:rsid w:val="00D245D1"/>
    <w:rsid w:val="00D33D08"/>
    <w:rsid w:val="00D36251"/>
    <w:rsid w:val="00D41D1D"/>
    <w:rsid w:val="00D44AD1"/>
    <w:rsid w:val="00D452B1"/>
    <w:rsid w:val="00D50673"/>
    <w:rsid w:val="00D50EBD"/>
    <w:rsid w:val="00D55BE8"/>
    <w:rsid w:val="00D56AA4"/>
    <w:rsid w:val="00D56F9A"/>
    <w:rsid w:val="00D64FCF"/>
    <w:rsid w:val="00D705E5"/>
    <w:rsid w:val="00D720A4"/>
    <w:rsid w:val="00D720B4"/>
    <w:rsid w:val="00D736EC"/>
    <w:rsid w:val="00D775A2"/>
    <w:rsid w:val="00D8179C"/>
    <w:rsid w:val="00D90118"/>
    <w:rsid w:val="00D92C30"/>
    <w:rsid w:val="00D92D27"/>
    <w:rsid w:val="00DA09F4"/>
    <w:rsid w:val="00DA1895"/>
    <w:rsid w:val="00DA20C6"/>
    <w:rsid w:val="00DA27D0"/>
    <w:rsid w:val="00DA56DA"/>
    <w:rsid w:val="00DA6D51"/>
    <w:rsid w:val="00DA70BF"/>
    <w:rsid w:val="00DB0392"/>
    <w:rsid w:val="00DB755B"/>
    <w:rsid w:val="00DB7F9D"/>
    <w:rsid w:val="00DC09A5"/>
    <w:rsid w:val="00DC09C4"/>
    <w:rsid w:val="00DC29DB"/>
    <w:rsid w:val="00DC3207"/>
    <w:rsid w:val="00DC3C58"/>
    <w:rsid w:val="00DC5596"/>
    <w:rsid w:val="00DD0DAF"/>
    <w:rsid w:val="00DD15BE"/>
    <w:rsid w:val="00DD491E"/>
    <w:rsid w:val="00DD65A8"/>
    <w:rsid w:val="00DD663D"/>
    <w:rsid w:val="00DD67DD"/>
    <w:rsid w:val="00DD72B1"/>
    <w:rsid w:val="00DE2388"/>
    <w:rsid w:val="00DE5A76"/>
    <w:rsid w:val="00DE7C9D"/>
    <w:rsid w:val="00DF2BAA"/>
    <w:rsid w:val="00DF4491"/>
    <w:rsid w:val="00DF5C6D"/>
    <w:rsid w:val="00E021B4"/>
    <w:rsid w:val="00E023DC"/>
    <w:rsid w:val="00E03E26"/>
    <w:rsid w:val="00E056C6"/>
    <w:rsid w:val="00E07987"/>
    <w:rsid w:val="00E13F46"/>
    <w:rsid w:val="00E205C3"/>
    <w:rsid w:val="00E20A3B"/>
    <w:rsid w:val="00E24157"/>
    <w:rsid w:val="00E2540B"/>
    <w:rsid w:val="00E254C3"/>
    <w:rsid w:val="00E258F1"/>
    <w:rsid w:val="00E274C4"/>
    <w:rsid w:val="00E33B40"/>
    <w:rsid w:val="00E343B8"/>
    <w:rsid w:val="00E34D26"/>
    <w:rsid w:val="00E36055"/>
    <w:rsid w:val="00E538A3"/>
    <w:rsid w:val="00E57E3C"/>
    <w:rsid w:val="00E60F47"/>
    <w:rsid w:val="00E6246B"/>
    <w:rsid w:val="00E633F7"/>
    <w:rsid w:val="00E63DF4"/>
    <w:rsid w:val="00E64601"/>
    <w:rsid w:val="00E73350"/>
    <w:rsid w:val="00E7475B"/>
    <w:rsid w:val="00E74E23"/>
    <w:rsid w:val="00E80F9B"/>
    <w:rsid w:val="00E81758"/>
    <w:rsid w:val="00E81C7F"/>
    <w:rsid w:val="00E82C50"/>
    <w:rsid w:val="00E8530C"/>
    <w:rsid w:val="00E86554"/>
    <w:rsid w:val="00E910A4"/>
    <w:rsid w:val="00E95271"/>
    <w:rsid w:val="00E95357"/>
    <w:rsid w:val="00E95C0F"/>
    <w:rsid w:val="00EA3B90"/>
    <w:rsid w:val="00EA410F"/>
    <w:rsid w:val="00EA597B"/>
    <w:rsid w:val="00EB2AE1"/>
    <w:rsid w:val="00EC599C"/>
    <w:rsid w:val="00ED0D7E"/>
    <w:rsid w:val="00ED1B52"/>
    <w:rsid w:val="00ED2DAF"/>
    <w:rsid w:val="00EE0DEE"/>
    <w:rsid w:val="00EE26F0"/>
    <w:rsid w:val="00EE3521"/>
    <w:rsid w:val="00EE3837"/>
    <w:rsid w:val="00EE74C2"/>
    <w:rsid w:val="00EE7F65"/>
    <w:rsid w:val="00EF0670"/>
    <w:rsid w:val="00F00011"/>
    <w:rsid w:val="00F001CF"/>
    <w:rsid w:val="00F027A1"/>
    <w:rsid w:val="00F02E79"/>
    <w:rsid w:val="00F05072"/>
    <w:rsid w:val="00F0538B"/>
    <w:rsid w:val="00F05D94"/>
    <w:rsid w:val="00F100C9"/>
    <w:rsid w:val="00F12AE4"/>
    <w:rsid w:val="00F2527A"/>
    <w:rsid w:val="00F258DC"/>
    <w:rsid w:val="00F26377"/>
    <w:rsid w:val="00F27262"/>
    <w:rsid w:val="00F27DD0"/>
    <w:rsid w:val="00F32117"/>
    <w:rsid w:val="00F3707D"/>
    <w:rsid w:val="00F375B0"/>
    <w:rsid w:val="00F457E8"/>
    <w:rsid w:val="00F47BEC"/>
    <w:rsid w:val="00F508DE"/>
    <w:rsid w:val="00F53B90"/>
    <w:rsid w:val="00F577D1"/>
    <w:rsid w:val="00F60655"/>
    <w:rsid w:val="00F60A8E"/>
    <w:rsid w:val="00F63B6E"/>
    <w:rsid w:val="00F65EE6"/>
    <w:rsid w:val="00F66D07"/>
    <w:rsid w:val="00F66DB8"/>
    <w:rsid w:val="00F67023"/>
    <w:rsid w:val="00F67E3F"/>
    <w:rsid w:val="00F70682"/>
    <w:rsid w:val="00F70FBB"/>
    <w:rsid w:val="00F71E0D"/>
    <w:rsid w:val="00F72CB4"/>
    <w:rsid w:val="00F7409D"/>
    <w:rsid w:val="00F7697C"/>
    <w:rsid w:val="00F77574"/>
    <w:rsid w:val="00F811E1"/>
    <w:rsid w:val="00F84B53"/>
    <w:rsid w:val="00F90187"/>
    <w:rsid w:val="00F90F90"/>
    <w:rsid w:val="00F94D6C"/>
    <w:rsid w:val="00F95DE2"/>
    <w:rsid w:val="00F95F5C"/>
    <w:rsid w:val="00F9770F"/>
    <w:rsid w:val="00FA0165"/>
    <w:rsid w:val="00FA1518"/>
    <w:rsid w:val="00FA4FD7"/>
    <w:rsid w:val="00FA656E"/>
    <w:rsid w:val="00FB617E"/>
    <w:rsid w:val="00FC0407"/>
    <w:rsid w:val="00FC234B"/>
    <w:rsid w:val="00FC443F"/>
    <w:rsid w:val="00FC497E"/>
    <w:rsid w:val="00FC64AE"/>
    <w:rsid w:val="00FC6631"/>
    <w:rsid w:val="00FC6F70"/>
    <w:rsid w:val="00FD16C9"/>
    <w:rsid w:val="00FD54D5"/>
    <w:rsid w:val="00FD6AC3"/>
    <w:rsid w:val="00FE2081"/>
    <w:rsid w:val="00FE228D"/>
    <w:rsid w:val="00FE5ABB"/>
    <w:rsid w:val="00FE7A16"/>
    <w:rsid w:val="00FF02B6"/>
    <w:rsid w:val="00FF396E"/>
    <w:rsid w:val="00FF69DB"/>
    <w:rsid w:val="010C480B"/>
    <w:rsid w:val="019F9010"/>
    <w:rsid w:val="020542C0"/>
    <w:rsid w:val="0218E829"/>
    <w:rsid w:val="02AB5033"/>
    <w:rsid w:val="02FBDD51"/>
    <w:rsid w:val="04268B05"/>
    <w:rsid w:val="045DD512"/>
    <w:rsid w:val="046F1F72"/>
    <w:rsid w:val="048B0DAE"/>
    <w:rsid w:val="0564569E"/>
    <w:rsid w:val="06F00A42"/>
    <w:rsid w:val="0701C482"/>
    <w:rsid w:val="08CEBD23"/>
    <w:rsid w:val="09D8BB76"/>
    <w:rsid w:val="0C6C9C5F"/>
    <w:rsid w:val="0CA63004"/>
    <w:rsid w:val="0DC46E4F"/>
    <w:rsid w:val="0E90DEC9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1B392E25"/>
    <w:rsid w:val="1FFA0ADA"/>
    <w:rsid w:val="2018323D"/>
    <w:rsid w:val="20531D09"/>
    <w:rsid w:val="21CF1676"/>
    <w:rsid w:val="241CC763"/>
    <w:rsid w:val="272C9CE2"/>
    <w:rsid w:val="27946D2C"/>
    <w:rsid w:val="2A4C6A66"/>
    <w:rsid w:val="2B9C51F6"/>
    <w:rsid w:val="2D1B96AF"/>
    <w:rsid w:val="2D2B2AF5"/>
    <w:rsid w:val="2D3A7F15"/>
    <w:rsid w:val="2D62F742"/>
    <w:rsid w:val="2F96252A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81BDA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05699E"/>
    <w:rsid w:val="4667E678"/>
    <w:rsid w:val="476C558A"/>
    <w:rsid w:val="488155A3"/>
    <w:rsid w:val="48C0199A"/>
    <w:rsid w:val="48ED2E45"/>
    <w:rsid w:val="4B5B018F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4A1BDE3"/>
    <w:rsid w:val="550FB326"/>
    <w:rsid w:val="55B7423A"/>
    <w:rsid w:val="5609F122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0F5F153"/>
    <w:rsid w:val="61312145"/>
    <w:rsid w:val="61315AD1"/>
    <w:rsid w:val="6322D6ED"/>
    <w:rsid w:val="6501FB3D"/>
    <w:rsid w:val="65623854"/>
    <w:rsid w:val="674D27A2"/>
    <w:rsid w:val="68A1E1BD"/>
    <w:rsid w:val="69DFB3AC"/>
    <w:rsid w:val="6A09CF60"/>
    <w:rsid w:val="6A481CBD"/>
    <w:rsid w:val="6B61B48A"/>
    <w:rsid w:val="6BEB839C"/>
    <w:rsid w:val="6D44AEDC"/>
    <w:rsid w:val="6D9F2F6B"/>
    <w:rsid w:val="6DC337DD"/>
    <w:rsid w:val="6DE0F457"/>
    <w:rsid w:val="6E2608FA"/>
    <w:rsid w:val="700A6C17"/>
    <w:rsid w:val="7056E32D"/>
    <w:rsid w:val="70F95111"/>
    <w:rsid w:val="741DD21E"/>
    <w:rsid w:val="75AD6176"/>
    <w:rsid w:val="772998EA"/>
    <w:rsid w:val="775931FD"/>
    <w:rsid w:val="77FEE3F2"/>
    <w:rsid w:val="7881C27F"/>
    <w:rsid w:val="79CCB2C5"/>
    <w:rsid w:val="7AD68A87"/>
    <w:rsid w:val="7C15882A"/>
    <w:rsid w:val="7CC70DFD"/>
    <w:rsid w:val="7D1F76ED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EF99D4A1-D1D5-4245-BD34-103BD49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3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3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3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3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3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3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18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A0A35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726C4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103</cp:revision>
  <cp:lastPrinted>2025-08-20T02:45:00Z</cp:lastPrinted>
  <dcterms:created xsi:type="dcterms:W3CDTF">2025-03-14T08:57:00Z</dcterms:created>
  <dcterms:modified xsi:type="dcterms:W3CDTF">2026-02-05T04:31:00Z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