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sidR="00113932">
              <w:rPr>
                <w:rFonts w:ascii="Arial" w:hAnsi="Arial" w:cs="Arial"/>
                <w:sz w:val="22"/>
                <w:szCs w:val="22"/>
                <w:lang w:val="en-US"/>
              </w:rPr>
              <w:t>ppk</w:t>
            </w:r>
            <w:proofErr w:type="spellEnd"/>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568"/>
        <w:gridCol w:w="2692"/>
        <w:gridCol w:w="681"/>
        <w:gridCol w:w="6880"/>
        <w:gridCol w:w="1224"/>
        <w:gridCol w:w="1191"/>
        <w:gridCol w:w="889"/>
      </w:tblGrid>
      <w:tr w:rsidR="004247E3" w:rsidRPr="00661813" w14:paraId="7B91A1A8" w14:textId="77777777" w:rsidTr="004247E3">
        <w:trPr>
          <w:tblHeader/>
        </w:trPr>
        <w:tc>
          <w:tcPr>
            <w:tcW w:w="0" w:type="auto"/>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0" w:type="auto"/>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0" w:type="auto"/>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5652DA" w:rsidRPr="00661813" w14:paraId="5C9F2D8D" w14:textId="77777777" w:rsidTr="004247E3">
        <w:trPr>
          <w:tblHeader/>
        </w:trPr>
        <w:tc>
          <w:tcPr>
            <w:tcW w:w="0" w:type="auto"/>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0" w:type="auto"/>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0" w:type="auto"/>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0" w:type="auto"/>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0" w:type="auto"/>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5652DA" w:rsidRPr="00661813" w14:paraId="6D4A9336" w14:textId="77777777" w:rsidTr="004247E3">
        <w:tc>
          <w:tcPr>
            <w:tcW w:w="0" w:type="auto"/>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0" w:type="auto"/>
            <w:gridSpan w:val="3"/>
          </w:tcPr>
          <w:p w14:paraId="4C79D576" w14:textId="2911747E" w:rsidR="00E37D5D" w:rsidRPr="00290754" w:rsidRDefault="00290754" w:rsidP="00E37D5D">
            <w:pPr>
              <w:pStyle w:val="ListParagraph"/>
              <w:spacing w:before="2" w:line="276" w:lineRule="auto"/>
              <w:ind w:left="0" w:right="28"/>
              <w:jc w:val="both"/>
              <w:rPr>
                <w:rFonts w:ascii="Arial" w:hAnsi="Arial" w:cs="Arial"/>
                <w:b/>
                <w:bCs/>
                <w:highlight w:val="yellow"/>
                <w:lang w:val="en-US"/>
              </w:rPr>
            </w:pPr>
            <w:proofErr w:type="spellStart"/>
            <w:r>
              <w:rPr>
                <w:rFonts w:ascii="Arial" w:hAnsi="Arial" w:cs="Arial"/>
                <w:b/>
                <w:bCs/>
                <w:highlight w:val="yellow"/>
                <w:lang w:val="en-US"/>
              </w:rPr>
              <w:t>Pengumuman</w:t>
            </w:r>
            <w:proofErr w:type="spellEnd"/>
            <w:r>
              <w:rPr>
                <w:rFonts w:ascii="Arial" w:hAnsi="Arial" w:cs="Arial"/>
                <w:b/>
                <w:bCs/>
                <w:highlight w:val="yellow"/>
                <w:lang w:val="en-US"/>
              </w:rPr>
              <w:t xml:space="preserve"> </w:t>
            </w:r>
            <w:proofErr w:type="spellStart"/>
            <w:r>
              <w:rPr>
                <w:rFonts w:ascii="Arial" w:hAnsi="Arial" w:cs="Arial"/>
                <w:b/>
                <w:bCs/>
                <w:highlight w:val="yellow"/>
                <w:lang w:val="en-US"/>
              </w:rPr>
              <w:t>Seleksi</w:t>
            </w:r>
            <w:proofErr w:type="spellEnd"/>
          </w:p>
        </w:tc>
        <w:tc>
          <w:tcPr>
            <w:tcW w:w="0" w:type="auto"/>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6AC3D8EF" w14:textId="77777777" w:rsidTr="004247E3">
        <w:tc>
          <w:tcPr>
            <w:tcW w:w="0" w:type="auto"/>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0" w:type="auto"/>
            <w:gridSpan w:val="3"/>
          </w:tcPr>
          <w:p w14:paraId="7CBC8A48" w14:textId="00B5957C" w:rsidR="00E37D5D" w:rsidRPr="00290754" w:rsidRDefault="00290754" w:rsidP="00E37D5D">
            <w:pPr>
              <w:pStyle w:val="ListParagraph"/>
              <w:spacing w:before="2" w:line="276" w:lineRule="auto"/>
              <w:ind w:left="0" w:right="28"/>
              <w:jc w:val="both"/>
              <w:rPr>
                <w:rFonts w:ascii="Arial" w:hAnsi="Arial" w:cs="Arial"/>
                <w:b/>
                <w:bCs/>
                <w:highlight w:val="yellow"/>
                <w:lang w:val="en-US"/>
              </w:rPr>
            </w:pPr>
            <w:r>
              <w:rPr>
                <w:rFonts w:ascii="Arial" w:hAnsi="Arial" w:cs="Arial"/>
                <w:b/>
                <w:bCs/>
                <w:highlight w:val="yellow"/>
                <w:lang w:val="en-US"/>
              </w:rPr>
              <w:t>Umum</w:t>
            </w:r>
          </w:p>
        </w:tc>
        <w:tc>
          <w:tcPr>
            <w:tcW w:w="0" w:type="auto"/>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580412BE" w14:textId="77777777" w:rsidTr="004247E3">
        <w:tc>
          <w:tcPr>
            <w:tcW w:w="0" w:type="auto"/>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0" w:type="auto"/>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0" w:type="auto"/>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3F65A790" w14:textId="77777777" w:rsidTr="004247E3">
        <w:tc>
          <w:tcPr>
            <w:tcW w:w="0" w:type="auto"/>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0" w:type="auto"/>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proofErr w:type="spellStart"/>
            <w:r w:rsidR="00BD73D6" w:rsidRPr="00661813">
              <w:rPr>
                <w:rFonts w:ascii="Arial" w:hAnsi="Arial" w:cs="Arial"/>
                <w:b/>
                <w:bCs/>
                <w:highlight w:val="yellow"/>
                <w:lang w:val="en-US"/>
              </w:rPr>
              <w:t>Kualifikasi</w:t>
            </w:r>
            <w:proofErr w:type="spellEnd"/>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0" w:type="auto"/>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0" w:type="auto"/>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0" w:type="auto"/>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970091" w:rsidRPr="00661813" w14:paraId="776CD82E" w14:textId="77777777" w:rsidTr="004247E3">
        <w:tc>
          <w:tcPr>
            <w:tcW w:w="0" w:type="auto"/>
            <w:vMerge w:val="restart"/>
          </w:tcPr>
          <w:p w14:paraId="429C60B8" w14:textId="77777777" w:rsidR="00970091" w:rsidRPr="00661813" w:rsidRDefault="00970091" w:rsidP="007E4562">
            <w:pPr>
              <w:pStyle w:val="ListParagraph"/>
              <w:spacing w:before="2" w:line="276" w:lineRule="auto"/>
              <w:ind w:left="0" w:right="28"/>
              <w:jc w:val="center"/>
              <w:rPr>
                <w:rFonts w:ascii="Arial" w:hAnsi="Arial" w:cs="Arial"/>
                <w:b/>
                <w:bCs/>
                <w:highlight w:val="yellow"/>
              </w:rPr>
            </w:pPr>
          </w:p>
        </w:tc>
        <w:tc>
          <w:tcPr>
            <w:tcW w:w="0" w:type="auto"/>
            <w:gridSpan w:val="3"/>
          </w:tcPr>
          <w:p w14:paraId="04374378" w14:textId="5F362516" w:rsidR="00970091" w:rsidRPr="00290754" w:rsidRDefault="00970091" w:rsidP="00290754">
            <w:pPr>
              <w:pStyle w:val="ListParagraph"/>
              <w:numPr>
                <w:ilvl w:val="0"/>
                <w:numId w:val="25"/>
              </w:numPr>
              <w:tabs>
                <w:tab w:val="left" w:pos="3268"/>
              </w:tabs>
              <w:spacing w:before="2" w:line="276" w:lineRule="auto"/>
              <w:ind w:left="438" w:right="28" w:hanging="425"/>
              <w:jc w:val="both"/>
              <w:rPr>
                <w:rFonts w:ascii="Arial" w:hAnsi="Arial" w:cs="Arial"/>
                <w:b/>
                <w:bCs/>
                <w:highlight w:val="yellow"/>
                <w:lang w:val="en-US"/>
              </w:rPr>
            </w:pPr>
            <w:r>
              <w:rPr>
                <w:rFonts w:ascii="Arial" w:hAnsi="Arial" w:cs="Arial"/>
                <w:b/>
                <w:bCs/>
                <w:highlight w:val="yellow"/>
                <w:lang w:val="en-US"/>
              </w:rPr>
              <w:t>Umum</w:t>
            </w:r>
          </w:p>
        </w:tc>
        <w:tc>
          <w:tcPr>
            <w:tcW w:w="0" w:type="auto"/>
          </w:tcPr>
          <w:p w14:paraId="57241727" w14:textId="77777777" w:rsidR="00970091" w:rsidRPr="00661813" w:rsidRDefault="00970091" w:rsidP="00833568">
            <w:pPr>
              <w:pStyle w:val="ListParagraph"/>
              <w:spacing w:before="2" w:line="276" w:lineRule="auto"/>
              <w:ind w:left="0" w:right="28"/>
              <w:jc w:val="center"/>
              <w:rPr>
                <w:rFonts w:ascii="Arial" w:hAnsi="Arial" w:cs="Arial"/>
                <w:b/>
                <w:bCs/>
                <w:highlight w:val="yellow"/>
              </w:rPr>
            </w:pPr>
          </w:p>
        </w:tc>
        <w:tc>
          <w:tcPr>
            <w:tcW w:w="0" w:type="auto"/>
          </w:tcPr>
          <w:p w14:paraId="1E9914BA" w14:textId="77777777" w:rsidR="00970091" w:rsidRPr="00661813" w:rsidRDefault="00970091" w:rsidP="008948A4">
            <w:pPr>
              <w:pStyle w:val="ListParagraph"/>
              <w:spacing w:before="2" w:line="276" w:lineRule="auto"/>
              <w:ind w:left="0" w:right="28"/>
              <w:jc w:val="both"/>
              <w:rPr>
                <w:rFonts w:ascii="Arial" w:hAnsi="Arial" w:cs="Arial"/>
                <w:b/>
                <w:bCs/>
                <w:highlight w:val="yellow"/>
              </w:rPr>
            </w:pPr>
          </w:p>
        </w:tc>
        <w:tc>
          <w:tcPr>
            <w:tcW w:w="0" w:type="auto"/>
          </w:tcPr>
          <w:p w14:paraId="71BCEA13" w14:textId="77777777" w:rsidR="00970091" w:rsidRPr="00661813" w:rsidRDefault="00970091" w:rsidP="008948A4">
            <w:pPr>
              <w:pStyle w:val="ListParagraph"/>
              <w:spacing w:before="2" w:line="276" w:lineRule="auto"/>
              <w:ind w:left="0" w:right="28"/>
              <w:jc w:val="both"/>
              <w:rPr>
                <w:rFonts w:ascii="Arial" w:hAnsi="Arial" w:cs="Arial"/>
                <w:b/>
                <w:bCs/>
                <w:highlight w:val="yellow"/>
              </w:rPr>
            </w:pPr>
          </w:p>
        </w:tc>
      </w:tr>
      <w:tr w:rsidR="00970091" w:rsidRPr="00661813" w14:paraId="75982CBC" w14:textId="77777777" w:rsidTr="00970091">
        <w:tc>
          <w:tcPr>
            <w:tcW w:w="0" w:type="auto"/>
            <w:vMerge/>
          </w:tcPr>
          <w:p w14:paraId="39DA02F9"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val="restart"/>
          </w:tcPr>
          <w:p w14:paraId="7BB0E51E" w14:textId="6D3BA901" w:rsidR="00970091" w:rsidRPr="00C74E47" w:rsidRDefault="00970091" w:rsidP="00970091">
            <w:pPr>
              <w:pStyle w:val="ListParagraph"/>
              <w:ind w:left="0" w:right="28"/>
              <w:rPr>
                <w:rFonts w:ascii="Bookman Old Style" w:hAnsi="Bookman Old Style" w:cs="Arial"/>
                <w:b/>
                <w:bCs/>
                <w:highlight w:val="yellow"/>
                <w:lang w:val="en-US"/>
              </w:rPr>
            </w:pPr>
            <w:r w:rsidRPr="00C74E47">
              <w:rPr>
                <w:rFonts w:ascii="Bookman Old Style" w:hAnsi="Bookman Old Style"/>
                <w:b/>
                <w:bCs/>
                <w:highlight w:val="yellow"/>
                <w:lang w:val="en-US"/>
              </w:rPr>
              <w:t xml:space="preserve">1. </w:t>
            </w:r>
            <w:proofErr w:type="spellStart"/>
            <w:r w:rsidRPr="00C74E47">
              <w:rPr>
                <w:rFonts w:ascii="Bookman Old Style" w:hAnsi="Bookman Old Style"/>
                <w:b/>
                <w:bCs/>
                <w:highlight w:val="yellow"/>
                <w:lang w:val="en-US"/>
              </w:rPr>
              <w:t>Lingkup</w:t>
            </w:r>
            <w:proofErr w:type="spellEnd"/>
            <w:r w:rsidRPr="00C74E47">
              <w:rPr>
                <w:rFonts w:ascii="Bookman Old Style" w:hAnsi="Bookman Old Style"/>
                <w:b/>
                <w:bCs/>
                <w:highlight w:val="yellow"/>
                <w:lang w:val="en-US"/>
              </w:rPr>
              <w:t xml:space="preserve"> </w:t>
            </w:r>
            <w:proofErr w:type="spellStart"/>
            <w:r w:rsidRPr="00C74E47">
              <w:rPr>
                <w:rFonts w:ascii="Bookman Old Style" w:hAnsi="Bookman Old Style"/>
                <w:b/>
                <w:bCs/>
                <w:highlight w:val="yellow"/>
                <w:lang w:val="en-US"/>
              </w:rPr>
              <w:t>Pekerjaan</w:t>
            </w:r>
            <w:proofErr w:type="spellEnd"/>
          </w:p>
        </w:tc>
        <w:tc>
          <w:tcPr>
            <w:tcW w:w="0" w:type="auto"/>
            <w:vAlign w:val="center"/>
          </w:tcPr>
          <w:p w14:paraId="4C52A7DC" w14:textId="4BFFDBA8" w:rsidR="00970091" w:rsidRPr="00C74E47" w:rsidRDefault="00970091" w:rsidP="005652DA">
            <w:pPr>
              <w:pStyle w:val="ListParagraph"/>
              <w:ind w:left="0" w:right="28"/>
              <w:jc w:val="center"/>
              <w:rPr>
                <w:rFonts w:ascii="Bookman Old Style" w:hAnsi="Bookman Old Style" w:cs="Arial"/>
                <w:highlight w:val="yellow"/>
                <w:lang w:val="en-US"/>
              </w:rPr>
            </w:pPr>
            <w:r w:rsidRPr="00C74E47">
              <w:rPr>
                <w:rFonts w:ascii="Bookman Old Style" w:hAnsi="Bookman Old Style"/>
                <w:highlight w:val="yellow"/>
                <w:lang w:val="en-US"/>
              </w:rPr>
              <w:t>1.1.</w:t>
            </w:r>
          </w:p>
        </w:tc>
        <w:tc>
          <w:tcPr>
            <w:tcW w:w="0" w:type="auto"/>
          </w:tcPr>
          <w:p w14:paraId="19FE756C" w14:textId="69771893" w:rsidR="00970091" w:rsidRPr="00C74E47" w:rsidRDefault="00970091" w:rsidP="002C3CEB">
            <w:pPr>
              <w:ind w:left="98" w:right="-72"/>
              <w:jc w:val="both"/>
              <w:rPr>
                <w:rFonts w:ascii="Bookman Old Style" w:hAnsi="Bookman Old Style"/>
              </w:rPr>
            </w:pPr>
            <w:r w:rsidRPr="00C74E47">
              <w:rPr>
                <w:rFonts w:ascii="Bookman Old Style" w:hAnsi="Bookman Old Style"/>
              </w:rPr>
              <w:t>Kode RUP : 67260229</w:t>
            </w:r>
          </w:p>
        </w:tc>
        <w:tc>
          <w:tcPr>
            <w:tcW w:w="0" w:type="auto"/>
            <w:vAlign w:val="center"/>
          </w:tcPr>
          <w:p w14:paraId="51EB632F"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Align w:val="center"/>
          </w:tcPr>
          <w:p w14:paraId="4E48EFB2"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tcPr>
          <w:p w14:paraId="5F204F89"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r>
      <w:tr w:rsidR="00970091" w:rsidRPr="00661813" w14:paraId="6728656F" w14:textId="77777777" w:rsidTr="004247E3">
        <w:tc>
          <w:tcPr>
            <w:tcW w:w="0" w:type="auto"/>
            <w:vMerge/>
          </w:tcPr>
          <w:p w14:paraId="69F90CB3"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12691828" w14:textId="76D611E5"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64D063F0" w14:textId="43F74C43" w:rsidR="00970091" w:rsidRPr="00C74E47" w:rsidRDefault="00970091" w:rsidP="005652DA">
            <w:pPr>
              <w:ind w:right="-72"/>
              <w:jc w:val="center"/>
              <w:rPr>
                <w:rFonts w:ascii="Bookman Old Style" w:hAnsi="Bookman Old Style"/>
                <w:lang w:val="en-US"/>
              </w:rPr>
            </w:pPr>
            <w:r w:rsidRPr="00C74E47">
              <w:rPr>
                <w:rFonts w:ascii="Bookman Old Style" w:hAnsi="Bookman Old Style"/>
                <w:lang w:val="en-US"/>
              </w:rPr>
              <w:t>1.2.</w:t>
            </w:r>
          </w:p>
        </w:tc>
        <w:tc>
          <w:tcPr>
            <w:tcW w:w="0" w:type="auto"/>
          </w:tcPr>
          <w:p w14:paraId="22951B17" w14:textId="77777777" w:rsidR="00970091" w:rsidRPr="00C74E47" w:rsidRDefault="00970091" w:rsidP="002C3CEB">
            <w:pPr>
              <w:ind w:left="98" w:right="-72"/>
              <w:jc w:val="both"/>
              <w:rPr>
                <w:rFonts w:ascii="Bookman Old Style" w:eastAsia="Basic" w:hAnsi="Bookman Old Style" w:cs="Basic"/>
                <w:b/>
              </w:rPr>
            </w:pPr>
            <w:r w:rsidRPr="00C74E47">
              <w:rPr>
                <w:rFonts w:ascii="Bookman Old Style" w:hAnsi="Bookman Old Style"/>
              </w:rPr>
              <w:t xml:space="preserve">Nama paket </w:t>
            </w:r>
            <w:r w:rsidRPr="00C74E47">
              <w:rPr>
                <w:rFonts w:ascii="Bookman Old Style" w:hAnsi="Bookman Old Style"/>
                <w:lang w:val="sv-SE"/>
              </w:rPr>
              <w:t>pengadaan</w:t>
            </w:r>
            <w:r w:rsidRPr="00C74E47">
              <w:rPr>
                <w:rFonts w:ascii="Bookman Old Style" w:hAnsi="Bookman Old Style"/>
              </w:rPr>
              <w:t xml:space="preserve">: </w:t>
            </w:r>
            <w:r w:rsidRPr="00C74E47">
              <w:rPr>
                <w:rFonts w:ascii="Bookman Old Style" w:eastAsia="Basic" w:hAnsi="Bookman Old Style" w:cs="Basic"/>
                <w:b/>
              </w:rPr>
              <w:t xml:space="preserve">INVENTARISASI DAN IDENTIFIKASI PDSK DALAM RANGKA PENYEDIAAN TANAH UNTUK PEMBANGUNAN BENDUNGAN RIAM KIWA </w:t>
            </w:r>
          </w:p>
          <w:p w14:paraId="2996CAE0" w14:textId="405C8495" w:rsidR="00970091" w:rsidRPr="00C74E47" w:rsidRDefault="00970091" w:rsidP="002C3CEB">
            <w:pPr>
              <w:pBdr>
                <w:top w:val="nil"/>
                <w:left w:val="nil"/>
                <w:bottom w:val="nil"/>
                <w:right w:val="nil"/>
                <w:between w:val="nil"/>
              </w:pBdr>
              <w:ind w:left="431"/>
              <w:jc w:val="both"/>
              <w:rPr>
                <w:rFonts w:ascii="Bookman Old Style" w:eastAsia="Basic" w:hAnsi="Bookman Old Style"/>
                <w:color w:val="0000FF"/>
                <w:highlight w:val="yellow"/>
                <w:u w:val="single"/>
              </w:rPr>
            </w:pPr>
          </w:p>
        </w:tc>
        <w:tc>
          <w:tcPr>
            <w:tcW w:w="0" w:type="auto"/>
            <w:vAlign w:val="center"/>
          </w:tcPr>
          <w:p w14:paraId="18F1C14E" w14:textId="7E790211"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D917D38" w14:textId="354AE57A"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17D8372" w14:textId="40E51F43"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4C1143EF" w14:textId="77777777" w:rsidTr="004247E3">
        <w:tc>
          <w:tcPr>
            <w:tcW w:w="0" w:type="auto"/>
            <w:vMerge/>
          </w:tcPr>
          <w:p w14:paraId="137652F1"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3D58AE6F" w14:textId="0D7965F8"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0E28ABB9" w14:textId="4C03AC56" w:rsidR="00970091" w:rsidRPr="00C74E47" w:rsidRDefault="00970091" w:rsidP="005652DA">
            <w:pPr>
              <w:pStyle w:val="ListParagraph"/>
              <w:spacing w:before="2" w:line="276" w:lineRule="auto"/>
              <w:ind w:left="0" w:right="28"/>
              <w:jc w:val="center"/>
              <w:rPr>
                <w:rFonts w:ascii="Bookman Old Style" w:hAnsi="Bookman Old Style" w:cs="Arial"/>
                <w:highlight w:val="yellow"/>
                <w:lang w:val="en-US"/>
              </w:rPr>
            </w:pPr>
            <w:r w:rsidRPr="00C74E47">
              <w:rPr>
                <w:rFonts w:ascii="Bookman Old Style" w:hAnsi="Bookman Old Style" w:cs="Arial"/>
                <w:highlight w:val="yellow"/>
              </w:rPr>
              <w:t>1</w:t>
            </w:r>
            <w:r w:rsidRPr="00C74E47">
              <w:rPr>
                <w:rFonts w:ascii="Bookman Old Style" w:hAnsi="Bookman Old Style" w:cs="Arial"/>
                <w:highlight w:val="yellow"/>
                <w:lang w:val="en-US"/>
              </w:rPr>
              <w:t>.3.</w:t>
            </w:r>
          </w:p>
        </w:tc>
        <w:tc>
          <w:tcPr>
            <w:tcW w:w="0" w:type="auto"/>
          </w:tcPr>
          <w:p w14:paraId="364A23E6" w14:textId="77777777" w:rsidR="00970091" w:rsidRPr="00C74E47" w:rsidRDefault="00970091" w:rsidP="002C3CEB">
            <w:pPr>
              <w:ind w:right="-72"/>
              <w:jc w:val="both"/>
              <w:rPr>
                <w:rFonts w:ascii="Bookman Old Style" w:hAnsi="Bookman Old Style"/>
              </w:rPr>
            </w:pPr>
            <w:r w:rsidRPr="00C74E47">
              <w:rPr>
                <w:rFonts w:ascii="Bookman Old Style" w:hAnsi="Bookman Old Style"/>
              </w:rPr>
              <w:t xml:space="preserve">Uraian singkat paket pengadaan: </w:t>
            </w:r>
          </w:p>
          <w:p w14:paraId="554FEF84" w14:textId="77777777" w:rsidR="00970091" w:rsidRPr="00C74E47" w:rsidRDefault="00970091" w:rsidP="002C3CEB">
            <w:pPr>
              <w:jc w:val="both"/>
              <w:rPr>
                <w:rFonts w:ascii="Bookman Old Style" w:eastAsia="Basic" w:hAnsi="Bookman Old Style" w:cs="Basic"/>
                <w:b/>
                <w:bCs/>
              </w:rPr>
            </w:pPr>
            <w:r w:rsidRPr="00C74E47">
              <w:rPr>
                <w:rFonts w:ascii="Bookman Old Style" w:hAnsi="Bookman Old Style" w:cs="Tahoma"/>
                <w:b/>
                <w:bCs/>
              </w:rPr>
              <w:t>Pelaksanaan Percepatan Pembangunan Nasional guna memenuhi kebutuhan dasar serta meningkatkan kesejahteraan masyarakat perlu dilakukan percepatan penyediaan tanah yang diperlukan seringkali terhambat oleh keadaan dimana tanah yang akan digunakan telah dikuasai dan digunakan masyarakat dengan itikad baik dalam jangka waktu yang lama.</w:t>
            </w:r>
          </w:p>
          <w:p w14:paraId="76A4874C" w14:textId="77777777" w:rsidR="00970091" w:rsidRPr="00C74E47" w:rsidRDefault="00970091" w:rsidP="002C3CEB">
            <w:pPr>
              <w:pStyle w:val="ListParagraph"/>
              <w:ind w:left="0"/>
              <w:jc w:val="both"/>
              <w:rPr>
                <w:rFonts w:ascii="Bookman Old Style" w:hAnsi="Bookman Old Style" w:cs="Tahoma"/>
                <w:b/>
                <w:bCs/>
              </w:rPr>
            </w:pPr>
            <w:r w:rsidRPr="00C74E47">
              <w:rPr>
                <w:rFonts w:ascii="Bookman Old Style" w:hAnsi="Bookman Old Style" w:cs="Tahoma"/>
                <w:b/>
                <w:bCs/>
              </w:rPr>
              <w:t>Pembangunan Bendungan Riwa Kiwa merupakan bagian dari upaya pemerintah dalam mendukung ketahanan sumber daya air, pengendalian banjir, penyediaan irigasi bagi sektor pertanian dan pembangkit listrik. Dalam pelaksanaannya, kegiatan ini memerlukan penyediaan tanah</w:t>
            </w:r>
            <w:r w:rsidRPr="00C74E47">
              <w:rPr>
                <w:rFonts w:ascii="Bookman Old Style" w:hAnsi="Bookman Old Style" w:cs="Tahoma"/>
                <w:b/>
                <w:bCs/>
                <w:color w:val="FF0000"/>
              </w:rPr>
              <w:t xml:space="preserve"> </w:t>
            </w:r>
            <w:r w:rsidRPr="00C74E47">
              <w:rPr>
                <w:rFonts w:ascii="Bookman Old Style" w:hAnsi="Bookman Old Style" w:cs="Tahoma"/>
                <w:b/>
                <w:bCs/>
              </w:rPr>
              <w:t>khususnya terkait dengan pemanfaatan lahan beserta tanam tumbuh di atasnya, yang berpotensi menimbulkan dampak sosial terhadap masyarakat.</w:t>
            </w:r>
          </w:p>
          <w:p w14:paraId="20E7617A" w14:textId="77777777" w:rsidR="00970091" w:rsidRPr="00C74E47" w:rsidRDefault="00970091" w:rsidP="002C3CEB">
            <w:pPr>
              <w:pStyle w:val="TableParagraph"/>
              <w:ind w:right="-19"/>
              <w:jc w:val="both"/>
              <w:rPr>
                <w:rFonts w:ascii="Bookman Old Style" w:hAnsi="Bookman Old Style"/>
                <w:b/>
                <w:bCs/>
                <w:sz w:val="20"/>
                <w:szCs w:val="20"/>
                <w:lang w:val="id-ID"/>
              </w:rPr>
            </w:pPr>
            <w:r w:rsidRPr="00C74E47">
              <w:rPr>
                <w:rFonts w:ascii="Bookman Old Style" w:hAnsi="Bookman Old Style"/>
                <w:b/>
                <w:bCs/>
                <w:sz w:val="20"/>
                <w:szCs w:val="20"/>
                <w:lang w:val="id-ID"/>
              </w:rPr>
              <w:t xml:space="preserve">Maksud pelaksanaan kegiatan </w:t>
            </w:r>
            <w:bookmarkStart w:id="13" w:name="_Hlk230684395"/>
            <w:r w:rsidRPr="00C74E47">
              <w:rPr>
                <w:rFonts w:ascii="Bookman Old Style" w:hAnsi="Bookman Old Style"/>
                <w:b/>
                <w:bCs/>
                <w:sz w:val="20"/>
                <w:szCs w:val="20"/>
                <w:lang w:val="id-ID"/>
              </w:rPr>
              <w:t>Inventarisasi Dan Identifikasi PDSK Dalam Rangka Penyediaan tanah Untuk Pembangunan Bendungan Riam Kiwa</w:t>
            </w:r>
            <w:bookmarkEnd w:id="13"/>
            <w:r w:rsidRPr="00C74E47">
              <w:rPr>
                <w:rFonts w:ascii="Bookman Old Style" w:hAnsi="Bookman Old Style"/>
                <w:b/>
                <w:bCs/>
                <w:sz w:val="20"/>
                <w:szCs w:val="20"/>
                <w:lang w:val="id-ID"/>
              </w:rPr>
              <w:t xml:space="preserve"> seluas ±771,51 Ha. </w:t>
            </w:r>
          </w:p>
          <w:p w14:paraId="67934A54" w14:textId="77777777" w:rsidR="00970091" w:rsidRPr="00C74E47" w:rsidRDefault="00970091" w:rsidP="002C3CEB">
            <w:pPr>
              <w:pStyle w:val="TableParagraph"/>
              <w:ind w:right="-19"/>
              <w:jc w:val="both"/>
              <w:rPr>
                <w:rFonts w:ascii="Bookman Old Style" w:hAnsi="Bookman Old Style"/>
                <w:b/>
                <w:bCs/>
                <w:sz w:val="20"/>
                <w:szCs w:val="20"/>
                <w:lang w:val="en-US"/>
              </w:rPr>
            </w:pPr>
            <w:proofErr w:type="gramStart"/>
            <w:r w:rsidRPr="00C74E47">
              <w:rPr>
                <w:rFonts w:ascii="Bookman Old Style" w:hAnsi="Bookman Old Style"/>
                <w:b/>
                <w:bCs/>
                <w:sz w:val="20"/>
                <w:szCs w:val="20"/>
                <w:lang w:val="en-US"/>
              </w:rPr>
              <w:t>Tujuan :</w:t>
            </w:r>
            <w:proofErr w:type="gramEnd"/>
          </w:p>
          <w:p w14:paraId="18975D86"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Memperoleh data jenis, jumlah, ukuran tegakan/tanaman dan status kepemilikannya pada areal terdampak;</w:t>
            </w:r>
          </w:p>
          <w:p w14:paraId="01EB8B77"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Menghitung volume dan/atau satuan produksi tanaman;</w:t>
            </w:r>
          </w:p>
          <w:p w14:paraId="44520708"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Mengidentifikasi potensi kehilangan mata pencaharian;</w:t>
            </w:r>
          </w:p>
          <w:p w14:paraId="19E49D98"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Mengidentifikasi status kepemilikan/ penguasaan;</w:t>
            </w:r>
          </w:p>
          <w:p w14:paraId="727E98F9"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Menyusun peta bidang batas garapan;</w:t>
            </w:r>
          </w:p>
          <w:p w14:paraId="7DBF709B"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en-US"/>
              </w:rPr>
              <w:t xml:space="preserve">Menyusun basis data </w:t>
            </w:r>
            <w:proofErr w:type="spellStart"/>
            <w:r w:rsidRPr="00C74E47">
              <w:rPr>
                <w:rFonts w:ascii="Bookman Old Style" w:hAnsi="Bookman Old Style"/>
                <w:b/>
                <w:bCs/>
                <w:sz w:val="20"/>
                <w:szCs w:val="20"/>
                <w:lang w:val="en-US"/>
              </w:rPr>
              <w:t>sebagai</w:t>
            </w:r>
            <w:proofErr w:type="spellEnd"/>
            <w:r w:rsidRPr="00C74E47">
              <w:rPr>
                <w:rFonts w:ascii="Bookman Old Style" w:hAnsi="Bookman Old Style"/>
                <w:b/>
                <w:bCs/>
                <w:sz w:val="20"/>
                <w:szCs w:val="20"/>
                <w:lang w:val="en-US"/>
              </w:rPr>
              <w:t xml:space="preserve"> </w:t>
            </w:r>
            <w:proofErr w:type="spellStart"/>
            <w:r w:rsidRPr="00C74E47">
              <w:rPr>
                <w:rFonts w:ascii="Bookman Old Style" w:hAnsi="Bookman Old Style"/>
                <w:b/>
                <w:bCs/>
                <w:sz w:val="20"/>
                <w:szCs w:val="20"/>
                <w:lang w:val="en-US"/>
              </w:rPr>
              <w:t>dasar</w:t>
            </w:r>
            <w:proofErr w:type="spellEnd"/>
            <w:r w:rsidRPr="00C74E47">
              <w:rPr>
                <w:rFonts w:ascii="Bookman Old Style" w:hAnsi="Bookman Old Style"/>
                <w:b/>
                <w:bCs/>
                <w:sz w:val="20"/>
                <w:szCs w:val="20"/>
                <w:lang w:val="en-US"/>
              </w:rPr>
              <w:t xml:space="preserve"> </w:t>
            </w:r>
            <w:proofErr w:type="spellStart"/>
            <w:r w:rsidRPr="00C74E47">
              <w:rPr>
                <w:rFonts w:ascii="Bookman Old Style" w:hAnsi="Bookman Old Style"/>
                <w:b/>
                <w:bCs/>
                <w:sz w:val="20"/>
                <w:szCs w:val="20"/>
                <w:lang w:val="en-US" w:eastAsia="en-ID"/>
              </w:rPr>
              <w:t>dalam</w:t>
            </w:r>
            <w:proofErr w:type="spellEnd"/>
            <w:r w:rsidRPr="00C74E47">
              <w:rPr>
                <w:rFonts w:ascii="Bookman Old Style" w:hAnsi="Bookman Old Style"/>
                <w:b/>
                <w:bCs/>
                <w:sz w:val="20"/>
                <w:szCs w:val="20"/>
                <w:lang w:val="en-US" w:eastAsia="en-ID"/>
              </w:rPr>
              <w:t xml:space="preserve"> proses </w:t>
            </w:r>
            <w:proofErr w:type="spellStart"/>
            <w:r w:rsidRPr="00C74E47">
              <w:rPr>
                <w:rFonts w:ascii="Bookman Old Style" w:hAnsi="Bookman Old Style"/>
                <w:b/>
                <w:bCs/>
                <w:sz w:val="20"/>
                <w:szCs w:val="20"/>
                <w:lang w:val="en-US" w:eastAsia="en-ID"/>
              </w:rPr>
              <w:t>penilaian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lastRenderedPageBreak/>
              <w:t>pemberian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santunan</w:t>
            </w:r>
            <w:proofErr w:type="spellEnd"/>
            <w:r w:rsidRPr="00C74E47">
              <w:rPr>
                <w:rFonts w:ascii="Bookman Old Style" w:hAnsi="Bookman Old Style"/>
                <w:b/>
                <w:bCs/>
                <w:sz w:val="20"/>
                <w:szCs w:val="20"/>
                <w:lang w:val="en-US" w:eastAsia="en-ID"/>
              </w:rPr>
              <w:t xml:space="preserve"> dan </w:t>
            </w:r>
            <w:proofErr w:type="spellStart"/>
            <w:r w:rsidRPr="00C74E47">
              <w:rPr>
                <w:rFonts w:ascii="Bookman Old Style" w:hAnsi="Bookman Old Style"/>
                <w:b/>
                <w:bCs/>
                <w:sz w:val="20"/>
                <w:szCs w:val="20"/>
                <w:lang w:val="en-US" w:eastAsia="en-ID"/>
              </w:rPr>
              <w:t>perhitungan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pembayaran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Penerimaan</w:t>
            </w:r>
            <w:proofErr w:type="spellEnd"/>
            <w:r w:rsidRPr="00C74E47">
              <w:rPr>
                <w:rFonts w:ascii="Bookman Old Style" w:hAnsi="Bookman Old Style"/>
                <w:b/>
                <w:bCs/>
                <w:sz w:val="20"/>
                <w:szCs w:val="20"/>
                <w:lang w:val="en-US" w:eastAsia="en-ID"/>
              </w:rPr>
              <w:t xml:space="preserve"> Negara </w:t>
            </w:r>
            <w:proofErr w:type="spellStart"/>
            <w:r w:rsidRPr="00C74E47">
              <w:rPr>
                <w:rFonts w:ascii="Bookman Old Style" w:hAnsi="Bookman Old Style"/>
                <w:b/>
                <w:bCs/>
                <w:sz w:val="20"/>
                <w:szCs w:val="20"/>
                <w:lang w:val="en-US" w:eastAsia="en-ID"/>
              </w:rPr>
              <w:t>Bukan</w:t>
            </w:r>
            <w:proofErr w:type="spellEnd"/>
            <w:r w:rsidRPr="00C74E47">
              <w:rPr>
                <w:rFonts w:ascii="Bookman Old Style" w:hAnsi="Bookman Old Style"/>
                <w:b/>
                <w:bCs/>
                <w:sz w:val="20"/>
                <w:szCs w:val="20"/>
                <w:lang w:val="en-US" w:eastAsia="en-ID"/>
              </w:rPr>
              <w:t xml:space="preserve"> Pajak (PNBP);</w:t>
            </w:r>
          </w:p>
          <w:p w14:paraId="344FD6BB"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Menyusun laporan teknis sebagai dasar administrasi penggantian nilai tegakan.</w:t>
            </w:r>
          </w:p>
          <w:p w14:paraId="4950920D" w14:textId="7FE78DF9" w:rsidR="00970091" w:rsidRPr="00C74E47" w:rsidRDefault="00970091" w:rsidP="002C3CEB">
            <w:pPr>
              <w:spacing w:after="60"/>
              <w:jc w:val="both"/>
              <w:rPr>
                <w:rFonts w:ascii="Bookman Old Style" w:eastAsia="Basic" w:hAnsi="Bookman Old Style" w:cs="Basic"/>
                <w:highlight w:val="yellow"/>
              </w:rPr>
            </w:pPr>
          </w:p>
        </w:tc>
        <w:tc>
          <w:tcPr>
            <w:tcW w:w="0" w:type="auto"/>
            <w:vAlign w:val="center"/>
          </w:tcPr>
          <w:p w14:paraId="7AC127BD" w14:textId="571C5339"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970091" w:rsidRPr="00661813" w:rsidRDefault="00970091" w:rsidP="002C3CEB">
            <w:pPr>
              <w:pStyle w:val="ListParagraph"/>
              <w:spacing w:before="2" w:line="276" w:lineRule="auto"/>
              <w:ind w:left="0" w:right="28"/>
              <w:jc w:val="center"/>
              <w:rPr>
                <w:rFonts w:ascii="Arial" w:hAnsi="Arial" w:cs="Arial"/>
                <w:b/>
                <w:bCs/>
                <w:highlight w:val="yellow"/>
              </w:rPr>
            </w:pPr>
          </w:p>
        </w:tc>
        <w:tc>
          <w:tcPr>
            <w:tcW w:w="0" w:type="auto"/>
            <w:vAlign w:val="center"/>
          </w:tcPr>
          <w:p w14:paraId="5D6A6385" w14:textId="77777777"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970091" w:rsidRPr="00661813" w:rsidRDefault="00970091" w:rsidP="002C3CEB">
            <w:pPr>
              <w:pStyle w:val="ListParagraph"/>
              <w:spacing w:before="2" w:line="276" w:lineRule="auto"/>
              <w:ind w:left="0" w:right="28"/>
              <w:jc w:val="center"/>
              <w:rPr>
                <w:rFonts w:ascii="Arial" w:hAnsi="Arial" w:cs="Arial"/>
                <w:b/>
                <w:bCs/>
                <w:highlight w:val="yellow"/>
              </w:rPr>
            </w:pPr>
          </w:p>
        </w:tc>
        <w:tc>
          <w:tcPr>
            <w:tcW w:w="0" w:type="auto"/>
            <w:vAlign w:val="center"/>
          </w:tcPr>
          <w:p w14:paraId="5AACF81C" w14:textId="55AF09DD"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970091" w:rsidRPr="00661813" w:rsidRDefault="00970091" w:rsidP="002C3CEB">
            <w:pPr>
              <w:pStyle w:val="ListParagraph"/>
              <w:spacing w:before="2" w:line="276" w:lineRule="auto"/>
              <w:ind w:left="0" w:right="28"/>
              <w:jc w:val="center"/>
              <w:rPr>
                <w:rFonts w:ascii="Arial" w:hAnsi="Arial" w:cs="Arial"/>
                <w:b/>
                <w:bCs/>
                <w:highlight w:val="yellow"/>
              </w:rPr>
            </w:pPr>
          </w:p>
        </w:tc>
      </w:tr>
      <w:tr w:rsidR="00970091" w:rsidRPr="00661813" w14:paraId="2C1E471D" w14:textId="77777777" w:rsidTr="004247E3">
        <w:tc>
          <w:tcPr>
            <w:tcW w:w="0" w:type="auto"/>
            <w:vMerge/>
          </w:tcPr>
          <w:p w14:paraId="6EEF5C88"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6FBDCA89" w14:textId="0549A49A"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5F0FD0CB" w14:textId="27E8FD71" w:rsidR="00970091" w:rsidRPr="00C74E47" w:rsidRDefault="00970091" w:rsidP="005652DA">
            <w:pPr>
              <w:pStyle w:val="ListParagraph"/>
              <w:ind w:left="0" w:right="28"/>
              <w:jc w:val="center"/>
              <w:rPr>
                <w:rFonts w:ascii="Bookman Old Style" w:hAnsi="Bookman Old Style" w:cs="Arial"/>
                <w:highlight w:val="yellow"/>
                <w:lang w:val="en-US"/>
              </w:rPr>
            </w:pPr>
            <w:r w:rsidRPr="00C74E47">
              <w:rPr>
                <w:rFonts w:ascii="Bookman Old Style" w:hAnsi="Bookman Old Style" w:cs="Arial"/>
                <w:highlight w:val="yellow"/>
                <w:lang w:val="en-US"/>
              </w:rPr>
              <w:t>1.4.</w:t>
            </w:r>
          </w:p>
        </w:tc>
        <w:tc>
          <w:tcPr>
            <w:tcW w:w="0" w:type="auto"/>
          </w:tcPr>
          <w:p w14:paraId="75ED977A" w14:textId="77777777" w:rsidR="00970091" w:rsidRPr="00C74E47" w:rsidRDefault="00970091" w:rsidP="002C3CEB">
            <w:pPr>
              <w:ind w:right="-72"/>
              <w:jc w:val="both"/>
              <w:rPr>
                <w:rFonts w:ascii="Bookman Old Style" w:hAnsi="Bookman Old Style"/>
              </w:rPr>
            </w:pPr>
            <w:r w:rsidRPr="00C74E47">
              <w:rPr>
                <w:rFonts w:ascii="Bookman Old Style" w:hAnsi="Bookman Old Style"/>
              </w:rPr>
              <w:t xml:space="preserve">Nama Satuan Kerja: </w:t>
            </w:r>
            <w:r w:rsidRPr="00C74E47">
              <w:rPr>
                <w:rFonts w:ascii="Bookman Old Style" w:hAnsi="Bookman Old Style"/>
                <w:b/>
                <w:bCs/>
                <w:lang w:val="fi-FI"/>
              </w:rPr>
              <w:t>Satker Pengadaan Tanah Direktorat Sistem dan Strategi Pengelolaan Sumber Daya Air</w:t>
            </w:r>
            <w:r w:rsidRPr="00C74E47">
              <w:rPr>
                <w:rFonts w:ascii="Bookman Old Style" w:hAnsi="Bookman Old Style"/>
              </w:rPr>
              <w:t xml:space="preserve"> </w:t>
            </w:r>
          </w:p>
          <w:p w14:paraId="7CC9F2A7" w14:textId="040DCD1D" w:rsidR="00970091" w:rsidRPr="00C74E47" w:rsidRDefault="00970091" w:rsidP="002C3CEB">
            <w:pPr>
              <w:pBdr>
                <w:top w:val="nil"/>
                <w:left w:val="nil"/>
                <w:bottom w:val="nil"/>
                <w:right w:val="nil"/>
                <w:between w:val="nil"/>
              </w:pBdr>
              <w:jc w:val="both"/>
              <w:rPr>
                <w:rFonts w:ascii="Bookman Old Style" w:eastAsia="Basic" w:hAnsi="Bookman Old Style" w:cs="Basic"/>
                <w:i/>
                <w:color w:val="FF00FF"/>
                <w:highlight w:val="yellow"/>
              </w:rPr>
            </w:pPr>
          </w:p>
        </w:tc>
        <w:tc>
          <w:tcPr>
            <w:tcW w:w="0" w:type="auto"/>
            <w:vAlign w:val="center"/>
          </w:tcPr>
          <w:p w14:paraId="6A6EFAFC" w14:textId="31D2AC75"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3E9F7B60" w14:textId="686CBB5A"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74CE5F3" w14:textId="4BF4994B"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7BBD13EE" w14:textId="77777777" w:rsidTr="004247E3">
        <w:tc>
          <w:tcPr>
            <w:tcW w:w="0" w:type="auto"/>
            <w:vMerge/>
          </w:tcPr>
          <w:p w14:paraId="447C96E0"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7AB4F38D" w14:textId="753C62B0"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0AF062CF" w14:textId="36D91177" w:rsidR="00970091" w:rsidRPr="00C74E47" w:rsidRDefault="00970091" w:rsidP="005652DA">
            <w:pPr>
              <w:pStyle w:val="ListParagraph"/>
              <w:ind w:left="0" w:right="28"/>
              <w:jc w:val="center"/>
              <w:rPr>
                <w:rFonts w:ascii="Bookman Old Style" w:hAnsi="Bookman Old Style" w:cs="Arial"/>
                <w:highlight w:val="yellow"/>
              </w:rPr>
            </w:pPr>
            <w:r w:rsidRPr="00C74E47">
              <w:rPr>
                <w:rFonts w:ascii="Bookman Old Style" w:hAnsi="Bookman Old Style"/>
              </w:rPr>
              <w:t>1.5</w:t>
            </w:r>
          </w:p>
        </w:tc>
        <w:tc>
          <w:tcPr>
            <w:tcW w:w="0" w:type="auto"/>
          </w:tcPr>
          <w:p w14:paraId="407FDCAB" w14:textId="77777777" w:rsidR="00970091" w:rsidRPr="00C74E47" w:rsidRDefault="00970091" w:rsidP="002C3CEB">
            <w:pPr>
              <w:ind w:right="-72"/>
              <w:jc w:val="both"/>
              <w:rPr>
                <w:rFonts w:ascii="Bookman Old Style" w:hAnsi="Bookman Old Style"/>
              </w:rPr>
            </w:pPr>
            <w:r w:rsidRPr="00C74E47">
              <w:rPr>
                <w:rFonts w:ascii="Bookman Old Style" w:hAnsi="Bookman Old Style"/>
              </w:rPr>
              <w:t>Nama UKPBJ: __________</w:t>
            </w:r>
          </w:p>
          <w:p w14:paraId="430B58F8" w14:textId="3CE43A4B" w:rsidR="00970091" w:rsidRPr="00C74E47" w:rsidRDefault="00970091" w:rsidP="002C3CEB">
            <w:pPr>
              <w:jc w:val="both"/>
              <w:rPr>
                <w:rFonts w:ascii="Bookman Old Style" w:hAnsi="Bookman Old Style" w:cs="Arial"/>
                <w:highlight w:val="yellow"/>
              </w:rPr>
            </w:pPr>
          </w:p>
        </w:tc>
        <w:tc>
          <w:tcPr>
            <w:tcW w:w="0" w:type="auto"/>
            <w:vAlign w:val="center"/>
          </w:tcPr>
          <w:p w14:paraId="2560FDA8" w14:textId="2EB24480"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4EFEE86" w14:textId="1618C9DC"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39E5203" w14:textId="27F6E4A2"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7CBE6A8D" w14:textId="77777777" w:rsidTr="004247E3">
        <w:tc>
          <w:tcPr>
            <w:tcW w:w="0" w:type="auto"/>
            <w:vMerge/>
          </w:tcPr>
          <w:p w14:paraId="0BB56BDE"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49F7C7B0" w14:textId="28A2E35D"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41B492F0" w14:textId="04416F2E" w:rsidR="00970091" w:rsidRPr="00C74E47" w:rsidRDefault="00970091" w:rsidP="005652DA">
            <w:pPr>
              <w:pStyle w:val="ListParagraph"/>
              <w:ind w:left="0" w:right="28"/>
              <w:jc w:val="center"/>
              <w:rPr>
                <w:rFonts w:ascii="Bookman Old Style" w:hAnsi="Bookman Old Style" w:cs="Arial"/>
                <w:highlight w:val="yellow"/>
              </w:rPr>
            </w:pPr>
            <w:r w:rsidRPr="00C74E47">
              <w:rPr>
                <w:rFonts w:ascii="Bookman Old Style" w:hAnsi="Bookman Old Style"/>
              </w:rPr>
              <w:t>1.6</w:t>
            </w:r>
          </w:p>
        </w:tc>
        <w:tc>
          <w:tcPr>
            <w:tcW w:w="0" w:type="auto"/>
          </w:tcPr>
          <w:p w14:paraId="5D52F021" w14:textId="77777777" w:rsidR="00970091" w:rsidRPr="00C74E47" w:rsidRDefault="00970091" w:rsidP="002C3CEB">
            <w:pPr>
              <w:ind w:right="-72"/>
              <w:jc w:val="both"/>
              <w:rPr>
                <w:rFonts w:ascii="Bookman Old Style" w:hAnsi="Bookman Old Style"/>
              </w:rPr>
            </w:pPr>
            <w:r w:rsidRPr="00C74E47">
              <w:rPr>
                <w:rFonts w:ascii="Bookman Old Style" w:hAnsi="Bookman Old Style"/>
              </w:rPr>
              <w:t>Nama Pokja Pemilihan: __________</w:t>
            </w:r>
          </w:p>
          <w:p w14:paraId="51D31993" w14:textId="77777777" w:rsidR="00970091" w:rsidRPr="00C74E47" w:rsidRDefault="00970091" w:rsidP="002C3CEB">
            <w:pPr>
              <w:ind w:right="-72"/>
              <w:jc w:val="both"/>
              <w:rPr>
                <w:rFonts w:ascii="Bookman Old Style" w:hAnsi="Bookman Old Style"/>
                <w:i/>
              </w:rPr>
            </w:pPr>
            <w:r w:rsidRPr="00C74E47">
              <w:rPr>
                <w:rFonts w:ascii="Bookman Old Style" w:hAnsi="Bookman Old Style"/>
                <w:i/>
              </w:rPr>
              <w:t>[diisi nama Pokja Pemilihan, contoh: Pokja Pengadan Jasa Konsultansi UKPBJ LKPP]</w:t>
            </w:r>
          </w:p>
          <w:p w14:paraId="4775DF86" w14:textId="54A035A6" w:rsidR="00970091" w:rsidRPr="00C74E47" w:rsidRDefault="00970091" w:rsidP="002C3CEB">
            <w:pPr>
              <w:pBdr>
                <w:top w:val="nil"/>
                <w:left w:val="nil"/>
                <w:bottom w:val="nil"/>
                <w:right w:val="nil"/>
                <w:between w:val="nil"/>
              </w:pBdr>
              <w:jc w:val="both"/>
              <w:rPr>
                <w:rFonts w:ascii="Bookman Old Style" w:eastAsia="Basic" w:hAnsi="Bookman Old Style" w:cs="Basic"/>
                <w:color w:val="000000"/>
                <w:highlight w:val="yellow"/>
              </w:rPr>
            </w:pPr>
          </w:p>
        </w:tc>
        <w:tc>
          <w:tcPr>
            <w:tcW w:w="0" w:type="auto"/>
            <w:vAlign w:val="center"/>
          </w:tcPr>
          <w:p w14:paraId="100CE575" w14:textId="25129259"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9CB81CF" w14:textId="381277A2"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F3FC6E6" w14:textId="43A99028"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15C4539F" w14:textId="77777777" w:rsidTr="004247E3">
        <w:tc>
          <w:tcPr>
            <w:tcW w:w="0" w:type="auto"/>
            <w:vMerge/>
          </w:tcPr>
          <w:p w14:paraId="235092A9"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65172ADE" w14:textId="77777777" w:rsidR="00970091" w:rsidRPr="00C74E47" w:rsidRDefault="00970091" w:rsidP="002C3CEB">
            <w:pPr>
              <w:pStyle w:val="ListParagraph"/>
              <w:spacing w:before="2" w:line="276" w:lineRule="auto"/>
              <w:ind w:left="0" w:right="28"/>
              <w:jc w:val="center"/>
              <w:rPr>
                <w:rFonts w:ascii="Bookman Old Style" w:hAnsi="Bookman Old Style" w:cs="Arial"/>
                <w:b/>
                <w:bCs/>
                <w:highlight w:val="yellow"/>
              </w:rPr>
            </w:pPr>
          </w:p>
        </w:tc>
        <w:tc>
          <w:tcPr>
            <w:tcW w:w="0" w:type="auto"/>
          </w:tcPr>
          <w:p w14:paraId="44D47FCF" w14:textId="2A88F259" w:rsidR="00970091" w:rsidRPr="00C74E47" w:rsidRDefault="00970091" w:rsidP="005652DA">
            <w:pPr>
              <w:pStyle w:val="ListParagraph"/>
              <w:spacing w:before="2" w:line="276" w:lineRule="auto"/>
              <w:ind w:left="0" w:right="28"/>
              <w:jc w:val="center"/>
              <w:rPr>
                <w:rFonts w:ascii="Bookman Old Style" w:hAnsi="Bookman Old Style" w:cs="Arial"/>
                <w:highlight w:val="yellow"/>
              </w:rPr>
            </w:pPr>
            <w:r w:rsidRPr="00C74E47">
              <w:rPr>
                <w:rFonts w:ascii="Bookman Old Style" w:hAnsi="Bookman Old Style"/>
              </w:rPr>
              <w:t>1.7</w:t>
            </w:r>
          </w:p>
        </w:tc>
        <w:tc>
          <w:tcPr>
            <w:tcW w:w="0" w:type="auto"/>
          </w:tcPr>
          <w:p w14:paraId="62C600EB" w14:textId="77777777" w:rsidR="00970091" w:rsidRPr="00C74E47" w:rsidRDefault="00970091" w:rsidP="002C3CEB">
            <w:pPr>
              <w:ind w:right="-72"/>
              <w:jc w:val="both"/>
              <w:rPr>
                <w:rFonts w:ascii="Bookman Old Style" w:hAnsi="Bookman Old Style"/>
              </w:rPr>
            </w:pPr>
            <w:r w:rsidRPr="00C74E47">
              <w:rPr>
                <w:rFonts w:ascii="Bookman Old Style" w:hAnsi="Bookman Old Style"/>
              </w:rPr>
              <w:t>Alamat Pokja Pemilihan: _________</w:t>
            </w:r>
          </w:p>
          <w:p w14:paraId="2737F707" w14:textId="15E6FE9F" w:rsidR="00970091" w:rsidRPr="00C74E47" w:rsidRDefault="00970091" w:rsidP="002C3CEB">
            <w:pPr>
              <w:pStyle w:val="ListParagraph"/>
              <w:jc w:val="both"/>
              <w:rPr>
                <w:rFonts w:ascii="Bookman Old Style" w:eastAsia="Basic" w:hAnsi="Bookman Old Style" w:cs="Basic"/>
                <w:highlight w:val="yellow"/>
              </w:rPr>
            </w:pPr>
          </w:p>
        </w:tc>
        <w:tc>
          <w:tcPr>
            <w:tcW w:w="0" w:type="auto"/>
            <w:vAlign w:val="center"/>
          </w:tcPr>
          <w:p w14:paraId="290C7E51" w14:textId="7448C7EE"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F56BACC" w14:textId="272AECAC"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D4907FE" w14:textId="34C65C06"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190BB468" w14:textId="77777777" w:rsidTr="004247E3">
        <w:tc>
          <w:tcPr>
            <w:tcW w:w="0" w:type="auto"/>
            <w:vMerge/>
          </w:tcPr>
          <w:p w14:paraId="6AB854E7"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3C9E160F"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17C105C2" w14:textId="42CBB661"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1.8</w:t>
            </w:r>
          </w:p>
        </w:tc>
        <w:tc>
          <w:tcPr>
            <w:tcW w:w="0" w:type="auto"/>
          </w:tcPr>
          <w:p w14:paraId="6306A1D1" w14:textId="1C20753E" w:rsidR="00970091" w:rsidRPr="00C74E47" w:rsidRDefault="00970091" w:rsidP="006A4FCC">
            <w:pPr>
              <w:ind w:right="-72"/>
              <w:jc w:val="both"/>
              <w:rPr>
                <w:rFonts w:ascii="Bookman Old Style" w:hAnsi="Bookman Old Style"/>
              </w:rPr>
            </w:pPr>
            <w:r w:rsidRPr="00C74E47">
              <w:rPr>
                <w:rFonts w:ascii="Bookman Old Style" w:hAnsi="Bookman Old Style"/>
                <w:i/>
              </w:rPr>
              <w:t>Website</w:t>
            </w:r>
            <w:r w:rsidRPr="00C74E47">
              <w:rPr>
                <w:rFonts w:ascii="Bookman Old Style" w:hAnsi="Bookman Old Style"/>
              </w:rPr>
              <w:t xml:space="preserve"> Satuan Kerja</w:t>
            </w:r>
            <w:r w:rsidRPr="00C74E47">
              <w:rPr>
                <w:rFonts w:ascii="Bookman Old Style" w:hAnsi="Bookman Old Style"/>
                <w:lang w:val="sv-SE"/>
              </w:rPr>
              <w:t>/Kementerian/Lembaga/ Pemerintah Daerah</w:t>
            </w:r>
            <w:r w:rsidRPr="00C74E47">
              <w:rPr>
                <w:rFonts w:ascii="Bookman Old Style" w:hAnsi="Bookman Old Style"/>
              </w:rPr>
              <w:t>: _________</w:t>
            </w:r>
          </w:p>
        </w:tc>
        <w:tc>
          <w:tcPr>
            <w:tcW w:w="0" w:type="auto"/>
            <w:vAlign w:val="center"/>
          </w:tcPr>
          <w:p w14:paraId="107AAD90" w14:textId="20518210"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D613099" w14:textId="71F7609F"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4923BC5" w14:textId="3A42B889"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0C6F3468" w14:textId="77777777" w:rsidTr="004247E3">
        <w:tc>
          <w:tcPr>
            <w:tcW w:w="0" w:type="auto"/>
            <w:vMerge/>
          </w:tcPr>
          <w:p w14:paraId="2628EEDF"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0B60A1FA"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1532B9CE" w14:textId="243E825F"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1.9</w:t>
            </w:r>
          </w:p>
        </w:tc>
        <w:tc>
          <w:tcPr>
            <w:tcW w:w="0" w:type="auto"/>
          </w:tcPr>
          <w:p w14:paraId="0D1C4EDB" w14:textId="77777777" w:rsidR="00970091" w:rsidRPr="00C74E47" w:rsidRDefault="00970091" w:rsidP="006A4FCC">
            <w:pPr>
              <w:ind w:right="-72"/>
              <w:jc w:val="both"/>
              <w:rPr>
                <w:rFonts w:ascii="Bookman Old Style" w:hAnsi="Bookman Old Style"/>
              </w:rPr>
            </w:pPr>
            <w:r w:rsidRPr="00C74E47">
              <w:rPr>
                <w:rFonts w:ascii="Bookman Old Style" w:hAnsi="Bookman Old Style"/>
              </w:rPr>
              <w:t>Website UKPBJ:__________</w:t>
            </w:r>
          </w:p>
          <w:p w14:paraId="560EE056" w14:textId="77777777" w:rsidR="00970091" w:rsidRPr="00C74E47" w:rsidRDefault="00970091" w:rsidP="006A4FCC">
            <w:pPr>
              <w:ind w:right="-72"/>
              <w:jc w:val="both"/>
              <w:rPr>
                <w:rFonts w:ascii="Bookman Old Style" w:hAnsi="Bookman Old Style"/>
              </w:rPr>
            </w:pPr>
          </w:p>
        </w:tc>
        <w:tc>
          <w:tcPr>
            <w:tcW w:w="0" w:type="auto"/>
            <w:vAlign w:val="center"/>
          </w:tcPr>
          <w:p w14:paraId="13C12E8B" w14:textId="2CAE3484"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7523422A" w14:textId="32217024"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4AE43E2" w14:textId="47D7D3CB"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5F195331" w14:textId="77777777" w:rsidTr="004247E3">
        <w:tc>
          <w:tcPr>
            <w:tcW w:w="0" w:type="auto"/>
            <w:vMerge/>
          </w:tcPr>
          <w:p w14:paraId="7142292F"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1232E14B"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44F9BF68" w14:textId="1209E0F5"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1.10</w:t>
            </w:r>
          </w:p>
        </w:tc>
        <w:tc>
          <w:tcPr>
            <w:tcW w:w="0" w:type="auto"/>
          </w:tcPr>
          <w:p w14:paraId="2007CFBA" w14:textId="77777777" w:rsidR="00970091" w:rsidRPr="00C74E47" w:rsidRDefault="00970091" w:rsidP="006A4FCC">
            <w:pPr>
              <w:ind w:right="-72"/>
              <w:jc w:val="both"/>
              <w:rPr>
                <w:rFonts w:ascii="Bookman Old Style" w:hAnsi="Bookman Old Style"/>
              </w:rPr>
            </w:pPr>
            <w:r w:rsidRPr="00C74E47">
              <w:rPr>
                <w:rFonts w:ascii="Bookman Old Style" w:hAnsi="Bookman Old Style"/>
                <w:i/>
              </w:rPr>
              <w:t>Website</w:t>
            </w:r>
            <w:r w:rsidRPr="00C74E47">
              <w:rPr>
                <w:rFonts w:ascii="Bookman Old Style" w:hAnsi="Bookman Old Style"/>
              </w:rPr>
              <w:t xml:space="preserve"> SPSE : ___________</w:t>
            </w:r>
          </w:p>
          <w:p w14:paraId="3C30C55C" w14:textId="77777777" w:rsidR="00970091" w:rsidRPr="00C74E47" w:rsidRDefault="00970091" w:rsidP="006A4FCC">
            <w:pPr>
              <w:ind w:right="-72"/>
              <w:jc w:val="both"/>
              <w:rPr>
                <w:rFonts w:ascii="Bookman Old Style" w:hAnsi="Bookman Old Style"/>
              </w:rPr>
            </w:pPr>
          </w:p>
        </w:tc>
        <w:tc>
          <w:tcPr>
            <w:tcW w:w="0" w:type="auto"/>
            <w:vAlign w:val="center"/>
          </w:tcPr>
          <w:p w14:paraId="36102653" w14:textId="3DE4EDDC"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49B1811" w14:textId="1285E5F8"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CF71CD0" w14:textId="35D414CA"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31054979" w14:textId="77777777" w:rsidTr="004247E3">
        <w:tc>
          <w:tcPr>
            <w:tcW w:w="0" w:type="auto"/>
            <w:vMerge/>
          </w:tcPr>
          <w:p w14:paraId="239CF2A4"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tcPr>
          <w:p w14:paraId="57153C24" w14:textId="23955C42" w:rsidR="00970091" w:rsidRPr="00C74E47" w:rsidRDefault="00970091" w:rsidP="006A4FCC">
            <w:pPr>
              <w:pStyle w:val="ListParagraph"/>
              <w:spacing w:before="2" w:line="276" w:lineRule="auto"/>
              <w:ind w:left="0" w:right="28"/>
              <w:jc w:val="both"/>
              <w:rPr>
                <w:rFonts w:ascii="Bookman Old Style" w:hAnsi="Bookman Old Style" w:cs="Arial"/>
                <w:b/>
                <w:bCs/>
                <w:highlight w:val="yellow"/>
                <w:lang w:val="en-US"/>
              </w:rPr>
            </w:pPr>
            <w:r w:rsidRPr="00C74E47">
              <w:rPr>
                <w:rFonts w:ascii="Bookman Old Style" w:hAnsi="Bookman Old Style" w:cs="Arial"/>
                <w:b/>
                <w:bCs/>
                <w:highlight w:val="yellow"/>
                <w:lang w:val="en-US"/>
              </w:rPr>
              <w:t xml:space="preserve">2. </w:t>
            </w:r>
            <w:proofErr w:type="spellStart"/>
            <w:r w:rsidRPr="00C74E47">
              <w:rPr>
                <w:rFonts w:ascii="Bookman Old Style" w:hAnsi="Bookman Old Style" w:cs="Arial"/>
                <w:b/>
                <w:bCs/>
                <w:highlight w:val="yellow"/>
                <w:lang w:val="en-US"/>
              </w:rPr>
              <w:t>Sumber</w:t>
            </w:r>
            <w:proofErr w:type="spellEnd"/>
            <w:r w:rsidRPr="00C74E47">
              <w:rPr>
                <w:rFonts w:ascii="Bookman Old Style" w:hAnsi="Bookman Old Style" w:cs="Arial"/>
                <w:b/>
                <w:bCs/>
                <w:highlight w:val="yellow"/>
                <w:lang w:val="en-US"/>
              </w:rPr>
              <w:t xml:space="preserve"> Dana</w:t>
            </w:r>
          </w:p>
        </w:tc>
        <w:tc>
          <w:tcPr>
            <w:tcW w:w="0" w:type="auto"/>
            <w:gridSpan w:val="2"/>
          </w:tcPr>
          <w:p w14:paraId="7AD69EAE" w14:textId="25CD377F" w:rsidR="00970091" w:rsidRPr="00C74E47" w:rsidRDefault="00970091" w:rsidP="006A4FCC">
            <w:pPr>
              <w:ind w:right="-72"/>
              <w:jc w:val="both"/>
              <w:rPr>
                <w:rFonts w:ascii="Bookman Old Style" w:hAnsi="Bookman Old Style"/>
                <w:iCs/>
              </w:rPr>
            </w:pPr>
            <w:r w:rsidRPr="00C74E47">
              <w:rPr>
                <w:rFonts w:ascii="Bookman Old Style" w:hAnsi="Bookman Old Style"/>
                <w:iCs/>
              </w:rPr>
              <w:t xml:space="preserve">Pengadaan ini dibiayai dari sumber pendanaan: DIPA/DPA </w:t>
            </w:r>
            <w:r w:rsidRPr="00C74E47">
              <w:rPr>
                <w:rFonts w:ascii="Bookman Old Style" w:hAnsi="Bookman Old Style"/>
                <w:b/>
                <w:bCs/>
                <w:iCs/>
              </w:rPr>
              <w:t>Satker Pengadaan Tanah Direktorat Sistem dan Strategi Pengelolaan Sumber Daya Air, PPK Pengadaan Tanah BWS Kalimantan III</w:t>
            </w:r>
            <w:r w:rsidRPr="00C74E47">
              <w:rPr>
                <w:rFonts w:ascii="Bookman Old Style" w:hAnsi="Bookman Old Style"/>
                <w:iCs/>
              </w:rPr>
              <w:t xml:space="preserve">   Tahun Anggaran 2026</w:t>
            </w:r>
          </w:p>
        </w:tc>
        <w:tc>
          <w:tcPr>
            <w:tcW w:w="0" w:type="auto"/>
            <w:vAlign w:val="center"/>
          </w:tcPr>
          <w:p w14:paraId="16927EE3" w14:textId="22D04219"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D1A7FBE" w14:textId="3645501D"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A3551E" w14:textId="72F7F470"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39730618" w14:textId="77777777" w:rsidTr="004247E3">
        <w:tc>
          <w:tcPr>
            <w:tcW w:w="0" w:type="auto"/>
            <w:vMerge/>
          </w:tcPr>
          <w:p w14:paraId="5BC6ECA3" w14:textId="77777777" w:rsidR="00970091" w:rsidRPr="00661813" w:rsidRDefault="00970091" w:rsidP="003376DF">
            <w:pPr>
              <w:pStyle w:val="ListParagraph"/>
              <w:spacing w:before="2" w:line="276" w:lineRule="auto"/>
              <w:ind w:left="0" w:right="28"/>
              <w:jc w:val="both"/>
              <w:rPr>
                <w:rFonts w:ascii="Arial" w:hAnsi="Arial" w:cs="Arial"/>
                <w:b/>
                <w:bCs/>
                <w:highlight w:val="yellow"/>
              </w:rPr>
            </w:pPr>
          </w:p>
        </w:tc>
        <w:tc>
          <w:tcPr>
            <w:tcW w:w="0" w:type="auto"/>
          </w:tcPr>
          <w:p w14:paraId="797115EF" w14:textId="570454A8" w:rsidR="00970091" w:rsidRPr="00C74E47" w:rsidRDefault="00970091" w:rsidP="00D42908">
            <w:pPr>
              <w:pStyle w:val="ListParagraph"/>
              <w:numPr>
                <w:ilvl w:val="0"/>
                <w:numId w:val="25"/>
              </w:numPr>
              <w:tabs>
                <w:tab w:val="left" w:pos="3268"/>
              </w:tabs>
              <w:spacing w:before="2" w:line="276" w:lineRule="auto"/>
              <w:ind w:left="438" w:right="28" w:hanging="425"/>
              <w:jc w:val="both"/>
              <w:rPr>
                <w:rFonts w:ascii="Bookman Old Style" w:hAnsi="Bookman Old Style" w:cs="Arial"/>
                <w:b/>
                <w:bCs/>
                <w:highlight w:val="yellow"/>
                <w:lang w:val="en-US"/>
              </w:rPr>
            </w:pPr>
            <w:proofErr w:type="spellStart"/>
            <w:r w:rsidRPr="00C74E47">
              <w:rPr>
                <w:rFonts w:ascii="Bookman Old Style" w:hAnsi="Bookman Old Style" w:cs="Arial"/>
                <w:b/>
                <w:bCs/>
                <w:highlight w:val="yellow"/>
                <w:lang w:val="en-US"/>
              </w:rPr>
              <w:t>Penyiapan</w:t>
            </w:r>
            <w:proofErr w:type="spellEnd"/>
            <w:r w:rsidRPr="00C74E47">
              <w:rPr>
                <w:rFonts w:ascii="Bookman Old Style" w:hAnsi="Bookman Old Style" w:cs="Arial"/>
                <w:b/>
                <w:bCs/>
                <w:highlight w:val="yellow"/>
                <w:lang w:val="en-US"/>
              </w:rPr>
              <w:t xml:space="preserve"> Data </w:t>
            </w:r>
            <w:proofErr w:type="spellStart"/>
            <w:r w:rsidRPr="00C74E47">
              <w:rPr>
                <w:rFonts w:ascii="Bookman Old Style" w:hAnsi="Bookman Old Style" w:cs="Arial"/>
                <w:b/>
                <w:bCs/>
                <w:highlight w:val="yellow"/>
                <w:lang w:val="en-US"/>
              </w:rPr>
              <w:t>Kualifikasi</w:t>
            </w:r>
            <w:proofErr w:type="spellEnd"/>
          </w:p>
        </w:tc>
        <w:tc>
          <w:tcPr>
            <w:tcW w:w="0" w:type="auto"/>
            <w:gridSpan w:val="2"/>
          </w:tcPr>
          <w:p w14:paraId="51B22A7F" w14:textId="77777777" w:rsidR="00970091" w:rsidRPr="00C74E47" w:rsidRDefault="00970091" w:rsidP="003376DF">
            <w:pPr>
              <w:pStyle w:val="ListParagraph"/>
              <w:numPr>
                <w:ilvl w:val="2"/>
                <w:numId w:val="28"/>
              </w:numPr>
              <w:ind w:left="369" w:right="34" w:hanging="284"/>
              <w:jc w:val="both"/>
              <w:rPr>
                <w:rFonts w:ascii="Bookman Old Style" w:hAnsi="Bookman Old Style"/>
                <w:b/>
                <w:lang w:val="sv-SE"/>
              </w:rPr>
            </w:pPr>
            <w:r w:rsidRPr="00C74E47">
              <w:rPr>
                <w:rFonts w:ascii="Bookman Old Style" w:hAnsi="Bookman Old Style"/>
                <w:b/>
                <w:lang w:val="sv-SE"/>
              </w:rPr>
              <w:t xml:space="preserve">Syarat Kualifikasi Administrasi/ Legalitas untuk </w:t>
            </w:r>
            <w:r w:rsidRPr="00C74E47">
              <w:rPr>
                <w:rFonts w:ascii="Bookman Old Style" w:hAnsi="Bookman Old Style"/>
                <w:b/>
              </w:rPr>
              <w:t xml:space="preserve">Penyedia </w:t>
            </w:r>
            <w:r w:rsidRPr="00C74E47">
              <w:rPr>
                <w:rFonts w:ascii="Bookman Old Style" w:hAnsi="Bookman Old Style"/>
                <w:b/>
                <w:lang w:val="sv-SE"/>
              </w:rPr>
              <w:t>Badan Usaha</w:t>
            </w:r>
          </w:p>
          <w:p w14:paraId="3B152147"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t>Memenuhi ketentuan peraturan perundang-undangan untuk menjalankan kegiatan/usaha.</w:t>
            </w:r>
          </w:p>
          <w:p w14:paraId="34AA8426"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Memiliki Nomor Induk Berusaha (NIB).</w:t>
            </w:r>
          </w:p>
          <w:p w14:paraId="0C9C7A1A"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 xml:space="preserve">Surat Izin: </w:t>
            </w:r>
            <w:r w:rsidRPr="00C74E47">
              <w:rPr>
                <w:rFonts w:ascii="Bookman Old Style" w:hAnsi="Bookman Old Style"/>
                <w:b/>
                <w:bCs/>
                <w:lang w:val="sv-SE"/>
              </w:rPr>
              <w:t xml:space="preserve">SBU </w:t>
            </w:r>
            <w:r w:rsidRPr="00C74E47">
              <w:rPr>
                <w:rFonts w:ascii="Bookman Old Style" w:eastAsia="Basic" w:hAnsi="Bookman Old Style" w:cs="Basic"/>
                <w:b/>
                <w:bCs/>
              </w:rPr>
              <w:t>Jasa Bantuan Teknik (1.SI.05)</w:t>
            </w:r>
            <w:r w:rsidRPr="00C74E47">
              <w:rPr>
                <w:rFonts w:ascii="Bookman Old Style" w:hAnsi="Bookman Old Style"/>
                <w:i/>
                <w:lang w:val="sv-SE"/>
              </w:rPr>
              <w:t xml:space="preserve"> </w:t>
            </w:r>
          </w:p>
          <w:p w14:paraId="6A04F82E"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Bidang Usaha : (</w:t>
            </w:r>
            <w:r w:rsidRPr="00C74E47">
              <w:rPr>
                <w:rFonts w:ascii="Bookman Old Style" w:hAnsi="Bookman Old Style"/>
                <w:b/>
                <w:bCs/>
                <w:lang w:val="sv-SE"/>
              </w:rPr>
              <w:t>KBLI 73202 – JAJAK PENDAPAT MASYARAKAT)</w:t>
            </w:r>
          </w:p>
          <w:p w14:paraId="5BB1FA84" w14:textId="77777777" w:rsidR="00970091" w:rsidRPr="00C74E47" w:rsidRDefault="00970091" w:rsidP="003376DF">
            <w:pPr>
              <w:pStyle w:val="ListParagraph"/>
              <w:ind w:left="1154" w:right="34"/>
              <w:jc w:val="both"/>
              <w:rPr>
                <w:rFonts w:ascii="Bookman Old Style" w:hAnsi="Bookman Old Style"/>
                <w:b/>
                <w:lang w:val="sv-SE"/>
              </w:rPr>
            </w:pPr>
          </w:p>
          <w:p w14:paraId="55E472D1"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t>Mempunyai status valid keterangan Wajib Pajak berdasarkan hasil Konfirmasi Status Wajib Pajak.</w:t>
            </w:r>
          </w:p>
          <w:p w14:paraId="3815A61A" w14:textId="77777777" w:rsidR="00970091" w:rsidRPr="00C74E47" w:rsidRDefault="00970091" w:rsidP="003376DF">
            <w:pPr>
              <w:pStyle w:val="ListParagraph"/>
              <w:ind w:left="1154" w:right="34"/>
              <w:jc w:val="both"/>
              <w:rPr>
                <w:rFonts w:ascii="Bookman Old Style" w:hAnsi="Bookman Old Style"/>
                <w:b/>
                <w:lang w:val="sv-SE"/>
              </w:rPr>
            </w:pPr>
          </w:p>
          <w:p w14:paraId="3191F5AF"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lastRenderedPageBreak/>
              <w:t>Mempunyai atau menguasai tempat usaha/kantor dengan alamat yang benar, tetap dan jelas berupa milik sendiri atau sewa.</w:t>
            </w:r>
          </w:p>
          <w:p w14:paraId="478B03EE" w14:textId="77777777" w:rsidR="00970091" w:rsidRPr="00C74E47" w:rsidRDefault="00970091" w:rsidP="003376DF">
            <w:pPr>
              <w:pStyle w:val="ListParagraph"/>
              <w:ind w:left="1154" w:right="34"/>
              <w:jc w:val="both"/>
              <w:rPr>
                <w:rFonts w:ascii="Bookman Old Style" w:hAnsi="Bookman Old Style"/>
                <w:b/>
                <w:lang w:val="sv-SE"/>
              </w:rPr>
            </w:pPr>
          </w:p>
          <w:p w14:paraId="3B2294A2" w14:textId="77777777" w:rsidR="00970091" w:rsidRPr="00C74E47" w:rsidRDefault="00970091" w:rsidP="003376DF">
            <w:pPr>
              <w:pStyle w:val="ListParagraph"/>
              <w:numPr>
                <w:ilvl w:val="1"/>
                <w:numId w:val="29"/>
              </w:numPr>
              <w:ind w:left="794" w:right="34"/>
              <w:jc w:val="both"/>
              <w:rPr>
                <w:rFonts w:ascii="Bookman Old Style" w:hAnsi="Bookman Old Style"/>
                <w:b/>
                <w:lang w:val="sv-SE"/>
              </w:rPr>
            </w:pPr>
            <w:r w:rsidRPr="00C74E47">
              <w:rPr>
                <w:rFonts w:ascii="Bookman Old Style" w:hAnsi="Bookman Old Style"/>
                <w:lang w:val="sv-SE"/>
              </w:rPr>
              <w:t>Secara hukum mempunyai kapasitas untuk mengikatkan diri pada Kontrak yang dibuktikan dengan:</w:t>
            </w:r>
          </w:p>
          <w:p w14:paraId="38ACD628" w14:textId="77777777" w:rsidR="00970091" w:rsidRPr="00C74E47" w:rsidRDefault="00970091" w:rsidP="003376DF">
            <w:pPr>
              <w:pStyle w:val="Ayat"/>
              <w:numPr>
                <w:ilvl w:val="0"/>
                <w:numId w:val="31"/>
              </w:numPr>
              <w:spacing w:line="240" w:lineRule="auto"/>
              <w:ind w:left="1166" w:hanging="357"/>
              <w:rPr>
                <w:rFonts w:cs="Times New Roman"/>
                <w:sz w:val="20"/>
                <w:szCs w:val="20"/>
                <w:lang w:val="sv-SE"/>
              </w:rPr>
            </w:pPr>
            <w:r w:rsidRPr="00C74E47">
              <w:rPr>
                <w:rFonts w:cs="Times New Roman"/>
                <w:sz w:val="20"/>
                <w:szCs w:val="20"/>
                <w:lang w:val="sv-SE"/>
              </w:rPr>
              <w:t>Akta Pendirian Perusahaan dan/atau perubahannya;</w:t>
            </w:r>
          </w:p>
          <w:p w14:paraId="59A08510" w14:textId="77777777" w:rsidR="00970091" w:rsidRPr="00C74E47" w:rsidRDefault="00970091" w:rsidP="003376DF">
            <w:pPr>
              <w:pStyle w:val="Ayat"/>
              <w:numPr>
                <w:ilvl w:val="0"/>
                <w:numId w:val="31"/>
              </w:numPr>
              <w:spacing w:line="240" w:lineRule="auto"/>
              <w:ind w:left="1166" w:hanging="357"/>
              <w:rPr>
                <w:rFonts w:cs="Times New Roman"/>
                <w:sz w:val="20"/>
                <w:szCs w:val="20"/>
                <w:lang w:val="en-ID"/>
              </w:rPr>
            </w:pPr>
            <w:r w:rsidRPr="00C74E47">
              <w:rPr>
                <w:rFonts w:cs="Times New Roman"/>
                <w:sz w:val="20"/>
                <w:szCs w:val="20"/>
                <w:lang w:val="en-ID"/>
              </w:rPr>
              <w:t>Surat Kuasa (</w:t>
            </w:r>
            <w:proofErr w:type="spellStart"/>
            <w:r w:rsidRPr="00C74E47">
              <w:rPr>
                <w:rFonts w:cs="Times New Roman"/>
                <w:sz w:val="20"/>
                <w:szCs w:val="20"/>
                <w:lang w:val="en-ID"/>
              </w:rPr>
              <w:t>apabila</w:t>
            </w:r>
            <w:proofErr w:type="spellEnd"/>
            <w:r w:rsidRPr="00C74E47">
              <w:rPr>
                <w:rFonts w:cs="Times New Roman"/>
                <w:sz w:val="20"/>
                <w:szCs w:val="20"/>
                <w:lang w:val="en-ID"/>
              </w:rPr>
              <w:t xml:space="preserve"> </w:t>
            </w:r>
            <w:proofErr w:type="spellStart"/>
            <w:r w:rsidRPr="00C74E47">
              <w:rPr>
                <w:rFonts w:cs="Times New Roman"/>
                <w:sz w:val="20"/>
                <w:szCs w:val="20"/>
                <w:lang w:val="en-ID"/>
              </w:rPr>
              <w:t>dikuasakan</w:t>
            </w:r>
            <w:proofErr w:type="spellEnd"/>
            <w:r w:rsidRPr="00C74E47">
              <w:rPr>
                <w:rFonts w:cs="Times New Roman"/>
                <w:sz w:val="20"/>
                <w:szCs w:val="20"/>
                <w:lang w:val="en-ID"/>
              </w:rPr>
              <w:t xml:space="preserve">); </w:t>
            </w:r>
          </w:p>
          <w:p w14:paraId="7E1D8A0E" w14:textId="77777777" w:rsidR="00970091" w:rsidRPr="00C74E47" w:rsidRDefault="00970091" w:rsidP="003376DF">
            <w:pPr>
              <w:pStyle w:val="Ayat"/>
              <w:numPr>
                <w:ilvl w:val="0"/>
                <w:numId w:val="31"/>
              </w:numPr>
              <w:spacing w:line="240" w:lineRule="auto"/>
              <w:ind w:left="1166" w:hanging="357"/>
              <w:rPr>
                <w:rFonts w:cs="Times New Roman"/>
                <w:sz w:val="20"/>
                <w:szCs w:val="20"/>
                <w:lang w:val="sv-SE"/>
              </w:rPr>
            </w:pPr>
            <w:r w:rsidRPr="00C74E47">
              <w:rPr>
                <w:rFonts w:cs="Times New Roman"/>
                <w:sz w:val="20"/>
                <w:szCs w:val="20"/>
                <w:lang w:val="sv-SE"/>
              </w:rPr>
              <w:t>Bukti bahwa yang diberikan kuasa merupakan pegawai tetap (apabila dikuasakan); dan</w:t>
            </w:r>
          </w:p>
          <w:p w14:paraId="4E4633B8" w14:textId="77777777" w:rsidR="00970091" w:rsidRPr="00C74E47" w:rsidRDefault="00970091" w:rsidP="003376DF">
            <w:pPr>
              <w:pStyle w:val="Ayat"/>
              <w:numPr>
                <w:ilvl w:val="0"/>
                <w:numId w:val="31"/>
              </w:numPr>
              <w:spacing w:line="240" w:lineRule="auto"/>
              <w:ind w:left="1166" w:hanging="357"/>
              <w:rPr>
                <w:rFonts w:cs="Times New Roman"/>
                <w:sz w:val="20"/>
                <w:szCs w:val="20"/>
                <w:lang w:val="en-ID"/>
              </w:rPr>
            </w:pPr>
            <w:proofErr w:type="spellStart"/>
            <w:r w:rsidRPr="00C74E47">
              <w:rPr>
                <w:sz w:val="20"/>
                <w:szCs w:val="20"/>
                <w:lang w:val="en-ID"/>
              </w:rPr>
              <w:t>Kartu</w:t>
            </w:r>
            <w:proofErr w:type="spellEnd"/>
            <w:r w:rsidRPr="00C74E47">
              <w:rPr>
                <w:sz w:val="20"/>
                <w:szCs w:val="20"/>
                <w:lang w:val="en-ID"/>
              </w:rPr>
              <w:t xml:space="preserve"> Tanda </w:t>
            </w:r>
            <w:proofErr w:type="spellStart"/>
            <w:r w:rsidRPr="00C74E47">
              <w:rPr>
                <w:sz w:val="20"/>
                <w:szCs w:val="20"/>
                <w:lang w:val="en-ID"/>
              </w:rPr>
              <w:t>Penduduk</w:t>
            </w:r>
            <w:proofErr w:type="spellEnd"/>
            <w:r w:rsidRPr="00C74E47">
              <w:rPr>
                <w:sz w:val="20"/>
                <w:szCs w:val="20"/>
                <w:lang w:val="en-ID"/>
              </w:rPr>
              <w:t>.</w:t>
            </w:r>
          </w:p>
          <w:p w14:paraId="763B04C3" w14:textId="77777777" w:rsidR="00970091" w:rsidRPr="00C74E47" w:rsidRDefault="00970091" w:rsidP="003376DF">
            <w:pPr>
              <w:pStyle w:val="ListParagraph"/>
              <w:numPr>
                <w:ilvl w:val="1"/>
                <w:numId w:val="29"/>
              </w:numPr>
              <w:ind w:left="794" w:right="34"/>
              <w:jc w:val="both"/>
              <w:rPr>
                <w:rFonts w:ascii="Bookman Old Style" w:hAnsi="Bookman Old Style"/>
                <w:lang w:val="sv-SE"/>
              </w:rPr>
            </w:pPr>
            <w:r w:rsidRPr="00C74E47">
              <w:rPr>
                <w:rFonts w:ascii="Bookman Old Style" w:hAnsi="Bookman Old Style"/>
                <w:lang w:val="sv-SE"/>
              </w:rPr>
              <w:t>Menyetujui Pernyataan Pakta Integritas meliputi:</w:t>
            </w:r>
          </w:p>
          <w:p w14:paraId="5132B4C2"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Tidak akan melakukan praktik korupsi, kolusi, dan/atau nepotisme;</w:t>
            </w:r>
          </w:p>
          <w:p w14:paraId="214D6380"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Akan melaporkan kepada PA/KPA/APIP jika mengetahui terjadinya praktik Korupsi, Kolusi, dan Nepotisme dalam proses pengadaan ini;</w:t>
            </w:r>
          </w:p>
          <w:p w14:paraId="30EEE3FE"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Akan mengikuti proses pengadaan secara bersih, transparan, dan profesional untuk memberikan hasil kerja terbaik sesuai ketentuan peraturan perundang-undangan; dan</w:t>
            </w:r>
          </w:p>
          <w:p w14:paraId="57AD4D7B" w14:textId="77777777" w:rsidR="00970091" w:rsidRPr="00C74E47" w:rsidRDefault="00970091" w:rsidP="003376DF">
            <w:pPr>
              <w:pStyle w:val="Ayat"/>
              <w:numPr>
                <w:ilvl w:val="0"/>
                <w:numId w:val="32"/>
              </w:numPr>
              <w:spacing w:line="240" w:lineRule="auto"/>
              <w:ind w:left="1166"/>
              <w:rPr>
                <w:rFonts w:cs="Times New Roman"/>
                <w:sz w:val="20"/>
                <w:szCs w:val="20"/>
                <w:lang w:val="sv-SE"/>
              </w:rPr>
            </w:pPr>
            <w:r w:rsidRPr="00C74E47">
              <w:rPr>
                <w:rFonts w:cs="Times New Roman"/>
                <w:sz w:val="20"/>
                <w:szCs w:val="20"/>
                <w:lang w:val="sv-SE"/>
              </w:rPr>
              <w:t>Apabila melanggar hal-hal yang dinyatakan dalam huruf a, b, dan c maka bersedia dikenakan sanksi administratif, dikenakan sanksi Daftar Hitam, digugat secara perdata dan/atau dilaporkan secara pidana sesuai dengan peraturan perundang-undangan.</w:t>
            </w:r>
          </w:p>
          <w:p w14:paraId="2E824917" w14:textId="77777777" w:rsidR="00970091" w:rsidRPr="00C74E47" w:rsidRDefault="00970091" w:rsidP="003376DF">
            <w:pPr>
              <w:pStyle w:val="Ayat"/>
              <w:spacing w:line="240" w:lineRule="auto"/>
              <w:rPr>
                <w:rFonts w:cs="Times New Roman"/>
                <w:sz w:val="20"/>
                <w:szCs w:val="20"/>
                <w:lang w:val="sv-SE"/>
              </w:rPr>
            </w:pPr>
          </w:p>
          <w:p w14:paraId="573AD64A" w14:textId="77777777" w:rsidR="00970091" w:rsidRPr="00C74E47" w:rsidRDefault="00970091" w:rsidP="003376DF">
            <w:pPr>
              <w:pStyle w:val="ListParagraph"/>
              <w:numPr>
                <w:ilvl w:val="1"/>
                <w:numId w:val="29"/>
              </w:numPr>
              <w:ind w:left="794" w:right="34"/>
              <w:jc w:val="both"/>
              <w:rPr>
                <w:rFonts w:ascii="Bookman Old Style" w:hAnsi="Bookman Old Style"/>
                <w:lang w:val="en-ID"/>
              </w:rPr>
            </w:pPr>
            <w:proofErr w:type="spellStart"/>
            <w:r w:rsidRPr="00C74E47">
              <w:rPr>
                <w:rFonts w:ascii="Bookman Old Style" w:hAnsi="Bookman Old Style"/>
                <w:lang w:val="en-ID"/>
              </w:rPr>
              <w:t>Menyetujui</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surat</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pernyataan</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peserta</w:t>
            </w:r>
            <w:proofErr w:type="spellEnd"/>
            <w:r w:rsidRPr="00C74E47">
              <w:rPr>
                <w:rFonts w:ascii="Bookman Old Style" w:hAnsi="Bookman Old Style"/>
                <w:lang w:val="en-ID"/>
              </w:rPr>
              <w:t xml:space="preserve"> yang </w:t>
            </w:r>
            <w:proofErr w:type="spellStart"/>
            <w:r w:rsidRPr="00C74E47">
              <w:rPr>
                <w:rFonts w:ascii="Bookman Old Style" w:hAnsi="Bookman Old Style"/>
                <w:lang w:val="en-ID"/>
              </w:rPr>
              <w:t>berisi</w:t>
            </w:r>
            <w:proofErr w:type="spellEnd"/>
            <w:r w:rsidRPr="00C74E47">
              <w:rPr>
                <w:rFonts w:ascii="Bookman Old Style" w:hAnsi="Bookman Old Style"/>
                <w:lang w:val="en-ID"/>
              </w:rPr>
              <w:t>:</w:t>
            </w:r>
          </w:p>
          <w:p w14:paraId="073BB40C" w14:textId="77777777" w:rsidR="00970091" w:rsidRPr="00C74E47" w:rsidRDefault="00970091" w:rsidP="003376DF">
            <w:pPr>
              <w:pStyle w:val="Ayat"/>
              <w:numPr>
                <w:ilvl w:val="1"/>
                <w:numId w:val="33"/>
              </w:numPr>
              <w:ind w:left="1166"/>
              <w:rPr>
                <w:rFonts w:cs="Times New Roman"/>
                <w:sz w:val="20"/>
                <w:szCs w:val="20"/>
                <w:lang w:val="sv-SE"/>
              </w:rPr>
            </w:pPr>
            <w:r w:rsidRPr="00C74E47">
              <w:rPr>
                <w:rFonts w:cs="Times New Roman"/>
                <w:sz w:val="20"/>
                <w:szCs w:val="20"/>
                <w:lang w:val="sv-SE"/>
              </w:rPr>
              <w:t>yang bersangkutan dan manajemennya tidak dalam pengawasan pengadilan, tidak pailit, dan kegiatan usahanya tidak sedang dihentikan;</w:t>
            </w:r>
          </w:p>
          <w:p w14:paraId="1876D7B3" w14:textId="77777777" w:rsidR="00970091" w:rsidRPr="00C74E47" w:rsidRDefault="00970091" w:rsidP="003376DF">
            <w:pPr>
              <w:pStyle w:val="Ayat"/>
              <w:numPr>
                <w:ilvl w:val="1"/>
                <w:numId w:val="33"/>
              </w:numPr>
              <w:ind w:left="1166"/>
              <w:rPr>
                <w:rFonts w:cs="Times New Roman"/>
                <w:sz w:val="20"/>
                <w:szCs w:val="20"/>
                <w:lang w:val="sv-SE"/>
              </w:rPr>
            </w:pPr>
            <w:r w:rsidRPr="00C74E47">
              <w:rPr>
                <w:rFonts w:cs="Times New Roman"/>
                <w:sz w:val="20"/>
                <w:szCs w:val="20"/>
                <w:lang w:val="sv-SE"/>
              </w:rPr>
              <w:t>badan usaha tidak sedang dikenakan sanksi daftar hitam;</w:t>
            </w:r>
          </w:p>
          <w:p w14:paraId="223DAF5E" w14:textId="77777777" w:rsidR="00970091" w:rsidRPr="00C74E47" w:rsidRDefault="00970091" w:rsidP="003376DF">
            <w:pPr>
              <w:pStyle w:val="Ayat"/>
              <w:numPr>
                <w:ilvl w:val="1"/>
                <w:numId w:val="33"/>
              </w:numPr>
              <w:ind w:left="1166"/>
              <w:rPr>
                <w:sz w:val="20"/>
                <w:szCs w:val="20"/>
                <w:lang w:val="sv-SE"/>
              </w:rPr>
            </w:pPr>
            <w:r w:rsidRPr="00C74E47">
              <w:rPr>
                <w:sz w:val="20"/>
                <w:szCs w:val="20"/>
                <w:lang w:val="sv-SE"/>
              </w:rPr>
              <w:t xml:space="preserve">yang bertindak untuk dan atas nama badan usaha tidak sedang  </w:t>
            </w:r>
            <w:r w:rsidRPr="00C74E47">
              <w:rPr>
                <w:rFonts w:cs="Times New Roman"/>
                <w:sz w:val="20"/>
                <w:szCs w:val="20"/>
                <w:lang w:val="sv-SE"/>
              </w:rPr>
              <w:t>dalam menjalani sanksi daftar hitam lain;</w:t>
            </w:r>
          </w:p>
          <w:p w14:paraId="337D6B9C" w14:textId="77777777" w:rsidR="00970091" w:rsidRPr="00C74E47" w:rsidRDefault="00970091" w:rsidP="003376DF">
            <w:pPr>
              <w:pStyle w:val="Ayat"/>
              <w:numPr>
                <w:ilvl w:val="1"/>
                <w:numId w:val="33"/>
              </w:numPr>
              <w:ind w:left="1166"/>
              <w:rPr>
                <w:sz w:val="20"/>
                <w:szCs w:val="20"/>
                <w:lang w:val="sv-SE"/>
              </w:rPr>
            </w:pPr>
            <w:r w:rsidRPr="00C74E47">
              <w:rPr>
                <w:sz w:val="20"/>
                <w:szCs w:val="20"/>
                <w:lang w:val="sv-SE"/>
              </w:rPr>
              <w:t>keikutsertaan yang bersangkutan tidak menimbulkan pertentangan kepentingan;</w:t>
            </w:r>
          </w:p>
          <w:p w14:paraId="6D961DEE"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lastRenderedPageBreak/>
              <w:t>yang bertindak untuk dan atas nama badan usaha tidak sedang dalam menjalani sanksi pidana;</w:t>
            </w:r>
          </w:p>
          <w:p w14:paraId="330720A2"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 xml:space="preserve">pimpinan dan pengurus badan usaha bukan sebagai pegawai Kementerian/ Lembaga/Perangkat Daerah atau sebagai pegawai Kementerian/ Lembaga/ Perangkat Daerah yang sedang mengambil cuti diluar tanggungan Negara; </w:t>
            </w:r>
          </w:p>
          <w:p w14:paraId="337BB35B"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 xml:space="preserve">pernyataan lain yang menjadi syarat kualifikasi yang tercantum dalam Dokumen Kualifikasi; </w:t>
            </w:r>
          </w:p>
          <w:p w14:paraId="2B9C6EFF"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data kualifikasi yang diisikan benar, dan jika dikemudian hari ditemukan bahwa 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2B5AE44F" w14:textId="77777777" w:rsidR="00970091" w:rsidRPr="00C74E47" w:rsidRDefault="00970091" w:rsidP="003376DF">
            <w:pPr>
              <w:pStyle w:val="Ayat"/>
              <w:spacing w:line="240" w:lineRule="auto"/>
              <w:ind w:left="1134"/>
              <w:rPr>
                <w:rFonts w:cs="Times New Roman"/>
                <w:sz w:val="20"/>
                <w:szCs w:val="20"/>
                <w:lang w:val="sv-SE"/>
              </w:rPr>
            </w:pPr>
          </w:p>
          <w:p w14:paraId="58F582F7" w14:textId="77777777" w:rsidR="00970091" w:rsidRPr="00C74E47" w:rsidRDefault="00970091" w:rsidP="003376DF">
            <w:pPr>
              <w:pStyle w:val="ListParagraph"/>
              <w:numPr>
                <w:ilvl w:val="1"/>
                <w:numId w:val="29"/>
              </w:numPr>
              <w:ind w:left="794" w:right="34"/>
              <w:jc w:val="both"/>
              <w:rPr>
                <w:rFonts w:ascii="Bookman Old Style" w:hAnsi="Bookman Old Style"/>
                <w:lang w:val="sv-SE"/>
              </w:rPr>
            </w:pPr>
            <w:r w:rsidRPr="00C74E47">
              <w:rPr>
                <w:rFonts w:ascii="Bookman Old Style" w:hAnsi="Bookman Old Style"/>
                <w:lang w:val="sv-SE"/>
              </w:rPr>
              <w:t>Dalam</w:t>
            </w:r>
            <w:r w:rsidRPr="00C74E47">
              <w:rPr>
                <w:rFonts w:ascii="Bookman Old Style" w:hAnsi="Bookman Old Style"/>
                <w:iCs/>
                <w:lang w:val="sv-SE"/>
              </w:rPr>
              <w:t xml:space="preserve"> hal Peserta melakukan Kemitraan harus mempunyai perjanjian Kemitraan.</w:t>
            </w:r>
          </w:p>
          <w:p w14:paraId="5DAE1685" w14:textId="77777777" w:rsidR="00970091" w:rsidRPr="00C74E47" w:rsidRDefault="00970091" w:rsidP="003376DF">
            <w:pPr>
              <w:pStyle w:val="ListParagraph"/>
              <w:ind w:left="794" w:right="34"/>
              <w:jc w:val="both"/>
              <w:rPr>
                <w:rFonts w:ascii="Bookman Old Style" w:hAnsi="Bookman Old Style"/>
                <w:lang w:val="sv-SE"/>
              </w:rPr>
            </w:pPr>
          </w:p>
          <w:p w14:paraId="00C1C060" w14:textId="77777777" w:rsidR="00970091" w:rsidRPr="00C74E47" w:rsidRDefault="00970091" w:rsidP="003376DF">
            <w:pPr>
              <w:pStyle w:val="ListParagraph"/>
              <w:numPr>
                <w:ilvl w:val="2"/>
                <w:numId w:val="28"/>
              </w:numPr>
              <w:ind w:left="369" w:right="34" w:hanging="284"/>
              <w:jc w:val="both"/>
              <w:rPr>
                <w:rFonts w:ascii="Bookman Old Style" w:hAnsi="Bookman Old Style"/>
                <w:lang w:val="en-ID"/>
              </w:rPr>
            </w:pPr>
            <w:proofErr w:type="spellStart"/>
            <w:r w:rsidRPr="00C74E47">
              <w:rPr>
                <w:rFonts w:ascii="Bookman Old Style" w:hAnsi="Bookman Old Style"/>
                <w:b/>
                <w:lang w:val="en-ID"/>
              </w:rPr>
              <w:t>Syarat</w:t>
            </w:r>
            <w:proofErr w:type="spellEnd"/>
            <w:r w:rsidRPr="00C74E47">
              <w:rPr>
                <w:rFonts w:ascii="Bookman Old Style" w:hAnsi="Bookman Old Style"/>
                <w:b/>
                <w:lang w:val="en-ID"/>
              </w:rPr>
              <w:t xml:space="preserve"> </w:t>
            </w:r>
            <w:proofErr w:type="spellStart"/>
            <w:r w:rsidRPr="00C74E47">
              <w:rPr>
                <w:rFonts w:ascii="Bookman Old Style" w:hAnsi="Bookman Old Style"/>
                <w:b/>
                <w:lang w:val="en-ID"/>
              </w:rPr>
              <w:t>Kualifikasi</w:t>
            </w:r>
            <w:proofErr w:type="spellEnd"/>
            <w:r w:rsidRPr="00C74E47">
              <w:rPr>
                <w:rFonts w:ascii="Bookman Old Style" w:hAnsi="Bookman Old Style"/>
                <w:b/>
                <w:lang w:val="en-ID"/>
              </w:rPr>
              <w:t xml:space="preserve"> Teknis </w:t>
            </w:r>
            <w:proofErr w:type="spellStart"/>
            <w:r w:rsidRPr="00C74E47">
              <w:rPr>
                <w:rFonts w:ascii="Bookman Old Style" w:hAnsi="Bookman Old Style"/>
                <w:b/>
                <w:lang w:val="en-ID"/>
              </w:rPr>
              <w:t>Penyedia</w:t>
            </w:r>
            <w:proofErr w:type="spellEnd"/>
          </w:p>
          <w:p w14:paraId="23FDC38C" w14:textId="77777777" w:rsidR="00970091" w:rsidRPr="00C74E47" w:rsidRDefault="00970091" w:rsidP="003376DF">
            <w:pPr>
              <w:numPr>
                <w:ilvl w:val="0"/>
                <w:numId w:val="34"/>
              </w:numPr>
              <w:ind w:left="743" w:right="34" w:hanging="425"/>
              <w:rPr>
                <w:rFonts w:ascii="Bookman Old Style" w:hAnsi="Bookman Old Style"/>
              </w:rPr>
            </w:pPr>
            <w:r w:rsidRPr="00C74E47">
              <w:rPr>
                <w:rFonts w:ascii="Bookman Old Style" w:hAnsi="Bookman Old Style"/>
              </w:rPr>
              <w:t>Memiliki pengalaman</w:t>
            </w:r>
            <w:r w:rsidRPr="00C74E47">
              <w:rPr>
                <w:rFonts w:ascii="Bookman Old Style" w:hAnsi="Bookman Old Style"/>
                <w:lang w:val="en-ID"/>
              </w:rPr>
              <w:t>:</w:t>
            </w:r>
          </w:p>
          <w:p w14:paraId="59438CD4" w14:textId="77777777" w:rsidR="00970091" w:rsidRPr="00C74E47" w:rsidRDefault="00970091" w:rsidP="003376DF">
            <w:pPr>
              <w:pStyle w:val="Ayat"/>
              <w:numPr>
                <w:ilvl w:val="4"/>
                <w:numId w:val="34"/>
              </w:numPr>
              <w:tabs>
                <w:tab w:val="clear" w:pos="3600"/>
                <w:tab w:val="num" w:pos="1168"/>
              </w:tabs>
              <w:spacing w:line="240" w:lineRule="auto"/>
              <w:ind w:left="1162" w:hanging="357"/>
              <w:rPr>
                <w:rFonts w:cs="Times New Roman"/>
                <w:sz w:val="20"/>
                <w:szCs w:val="20"/>
                <w:lang w:val="sv-SE"/>
              </w:rPr>
            </w:pPr>
            <w:r w:rsidRPr="00C74E47">
              <w:rPr>
                <w:sz w:val="20"/>
                <w:szCs w:val="20"/>
                <w:lang w:val="sv-SE"/>
              </w:rPr>
              <w:t>Pekerjaan di bidang Jasa Konsultansi paling kurang 1 (satu) pekerjaan dalam  kurun waktu  1 (satu) tahun terakhir baik di lingkungan pemerintah maupun swasta, termasuk pengalaman subkontrak</w:t>
            </w:r>
            <w:r w:rsidRPr="00C74E47">
              <w:rPr>
                <w:rFonts w:cs="Times New Roman"/>
                <w:sz w:val="20"/>
                <w:szCs w:val="20"/>
                <w:lang w:val="sv-SE"/>
              </w:rPr>
              <w:t>;</w:t>
            </w:r>
          </w:p>
          <w:p w14:paraId="0F7E847C" w14:textId="77777777" w:rsidR="00970091" w:rsidRPr="00C74E47" w:rsidRDefault="00970091" w:rsidP="003376DF">
            <w:pPr>
              <w:pStyle w:val="Ayat"/>
              <w:numPr>
                <w:ilvl w:val="4"/>
                <w:numId w:val="34"/>
              </w:numPr>
              <w:tabs>
                <w:tab w:val="clear" w:pos="3600"/>
                <w:tab w:val="num" w:pos="1168"/>
              </w:tabs>
              <w:spacing w:line="240" w:lineRule="auto"/>
              <w:ind w:left="1162" w:hanging="357"/>
              <w:rPr>
                <w:rFonts w:cs="Times New Roman"/>
                <w:sz w:val="20"/>
                <w:szCs w:val="20"/>
                <w:lang w:val="sv-SE"/>
              </w:rPr>
            </w:pPr>
            <w:r w:rsidRPr="00C74E47">
              <w:rPr>
                <w:sz w:val="20"/>
                <w:szCs w:val="20"/>
                <w:lang w:val="sv-SE"/>
              </w:rPr>
              <w:t>Pekerjaan yang serupa (</w:t>
            </w:r>
            <w:r w:rsidRPr="00C74E47">
              <w:rPr>
                <w:i/>
                <w:sz w:val="20"/>
                <w:szCs w:val="20"/>
                <w:lang w:val="sv-SE"/>
              </w:rPr>
              <w:t>similar</w:t>
            </w:r>
            <w:r w:rsidRPr="00C74E47">
              <w:rPr>
                <w:sz w:val="20"/>
                <w:szCs w:val="20"/>
                <w:lang w:val="sv-SE"/>
              </w:rPr>
              <w:t>) berdasarkan  jenis pekerjaan, kompleksitas pekerjaan, metodologi, teknologi, atau karakteristik lainnya yang bisa menggambarkan kesamaan, paling kurang 1 (satu) pekerjaan dalam  kurun waktu  3 (tiga) tahun terakhir baik di lingkungan pemerintah maupun swasta, termasuk pengalaman subkontrak; dan</w:t>
            </w:r>
          </w:p>
          <w:p w14:paraId="03AD5494" w14:textId="77777777" w:rsidR="00970091" w:rsidRPr="00C74E47" w:rsidRDefault="00970091" w:rsidP="003376DF">
            <w:pPr>
              <w:pStyle w:val="Ayat"/>
              <w:numPr>
                <w:ilvl w:val="4"/>
                <w:numId w:val="34"/>
              </w:numPr>
              <w:tabs>
                <w:tab w:val="clear" w:pos="3600"/>
                <w:tab w:val="num" w:pos="1168"/>
              </w:tabs>
              <w:spacing w:line="240" w:lineRule="auto"/>
              <w:ind w:left="1162" w:hanging="357"/>
              <w:rPr>
                <w:sz w:val="20"/>
                <w:szCs w:val="20"/>
                <w:lang w:val="id-ID"/>
              </w:rPr>
            </w:pPr>
            <w:r w:rsidRPr="00C74E47">
              <w:rPr>
                <w:sz w:val="20"/>
                <w:szCs w:val="20"/>
                <w:lang w:val="sv-SE"/>
              </w:rPr>
              <w:t>Nilai pekerjaan sejenis tertinggi dalam kurun waktu 10 (sepuluh) tahun terakhir paling kurang sama dengan 50% (lima puluh persen) nilai total HPS.</w:t>
            </w:r>
          </w:p>
          <w:p w14:paraId="2B9268D7" w14:textId="77777777" w:rsidR="00970091" w:rsidRPr="00C74E47" w:rsidRDefault="00970091" w:rsidP="003376DF">
            <w:pPr>
              <w:pStyle w:val="Ayat"/>
              <w:numPr>
                <w:ilvl w:val="4"/>
                <w:numId w:val="34"/>
              </w:numPr>
              <w:tabs>
                <w:tab w:val="clear" w:pos="3600"/>
                <w:tab w:val="num" w:pos="1168"/>
              </w:tabs>
              <w:spacing w:line="240" w:lineRule="auto"/>
              <w:ind w:left="1162" w:hanging="357"/>
              <w:rPr>
                <w:sz w:val="20"/>
                <w:szCs w:val="20"/>
                <w:lang w:val="id-ID"/>
              </w:rPr>
            </w:pPr>
            <w:r w:rsidRPr="00C74E47">
              <w:rPr>
                <w:sz w:val="20"/>
                <w:szCs w:val="20"/>
                <w:lang w:val="id-ID"/>
              </w:rPr>
              <w:lastRenderedPageBreak/>
              <w:t>Penyedia dengan kualifikasi usaha kecil yang baru berdiri kurang dari 3 (tiga) tahun atau Penyedia untuk Agen Pengadaan dari unsur Jasa Konsultansi Nonkonstruksi Badan Usaha dan belum memiliki pengalaman dikecualikan dari butir 1) huruf a) sampai dengan huruf c) untuk nilai paket pengadaan sampai dengan paling banyak Rp1.000.000.000,00 (satu miliar rupiah).</w:t>
            </w:r>
          </w:p>
          <w:p w14:paraId="2ACCC6FD" w14:textId="77777777" w:rsidR="00970091" w:rsidRPr="00C74E47" w:rsidRDefault="00970091" w:rsidP="003376DF">
            <w:pPr>
              <w:numPr>
                <w:ilvl w:val="0"/>
                <w:numId w:val="34"/>
              </w:numPr>
              <w:ind w:left="743" w:right="34" w:hanging="425"/>
              <w:rPr>
                <w:rFonts w:ascii="Bookman Old Style" w:hAnsi="Bookman Old Style"/>
              </w:rPr>
            </w:pPr>
            <w:proofErr w:type="spellStart"/>
            <w:r w:rsidRPr="00C74E47">
              <w:rPr>
                <w:rFonts w:ascii="Bookman Old Style" w:hAnsi="Bookman Old Style"/>
                <w:lang w:val="en-ID"/>
              </w:rPr>
              <w:t>Memiliki</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sumber</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daya</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manusia</w:t>
            </w:r>
            <w:proofErr w:type="spellEnd"/>
            <w:r w:rsidRPr="00C74E47">
              <w:rPr>
                <w:rFonts w:ascii="Bookman Old Style" w:hAnsi="Bookman Old Style"/>
                <w:lang w:val="en-ID"/>
              </w:rPr>
              <w:t>:</w:t>
            </w:r>
          </w:p>
          <w:p w14:paraId="0CFAAB4F" w14:textId="77777777" w:rsidR="00970091" w:rsidRPr="00C74E47" w:rsidRDefault="00970091" w:rsidP="003376DF">
            <w:pPr>
              <w:pStyle w:val="Caption"/>
              <w:numPr>
                <w:ilvl w:val="4"/>
                <w:numId w:val="34"/>
              </w:numPr>
              <w:tabs>
                <w:tab w:val="clear" w:pos="3600"/>
                <w:tab w:val="num" w:pos="1168"/>
              </w:tabs>
              <w:spacing w:after="0"/>
              <w:ind w:left="1162" w:hanging="357"/>
              <w:jc w:val="both"/>
              <w:rPr>
                <w:rFonts w:ascii="Bookman Old Style" w:hAnsi="Bookman Old Style"/>
                <w:i w:val="0"/>
                <w:color w:val="auto"/>
                <w:sz w:val="20"/>
                <w:szCs w:val="20"/>
              </w:rPr>
            </w:pPr>
            <w:r w:rsidRPr="00C74E47">
              <w:rPr>
                <w:rFonts w:ascii="Bookman Old Style" w:hAnsi="Bookman Old Style"/>
                <w:i w:val="0"/>
                <w:color w:val="auto"/>
                <w:sz w:val="20"/>
                <w:szCs w:val="20"/>
              </w:rPr>
              <w:t>Manajerial;</w:t>
            </w:r>
            <w:r w:rsidRPr="00C74E47">
              <w:rPr>
                <w:rFonts w:ascii="Bookman Old Style" w:hAnsi="Bookman Old Style"/>
                <w:i w:val="0"/>
                <w:color w:val="auto"/>
                <w:sz w:val="20"/>
                <w:szCs w:val="20"/>
                <w:lang w:val="en-ID"/>
              </w:rPr>
              <w:t xml:space="preserve"> dan</w:t>
            </w:r>
          </w:p>
          <w:p w14:paraId="078AAF8C" w14:textId="77777777" w:rsidR="00970091" w:rsidRPr="00C74E47" w:rsidRDefault="00970091" w:rsidP="003376DF">
            <w:pPr>
              <w:pStyle w:val="Caption"/>
              <w:numPr>
                <w:ilvl w:val="4"/>
                <w:numId w:val="34"/>
              </w:numPr>
              <w:tabs>
                <w:tab w:val="clear" w:pos="3600"/>
                <w:tab w:val="num" w:pos="1168"/>
              </w:tabs>
              <w:spacing w:after="0"/>
              <w:ind w:left="1162" w:hanging="357"/>
              <w:jc w:val="both"/>
              <w:rPr>
                <w:rFonts w:ascii="Bookman Old Style" w:hAnsi="Bookman Old Style"/>
                <w:i w:val="0"/>
                <w:color w:val="auto"/>
                <w:sz w:val="20"/>
                <w:szCs w:val="20"/>
                <w:lang w:val="en-ID"/>
              </w:rPr>
            </w:pPr>
            <w:r w:rsidRPr="00C74E47">
              <w:rPr>
                <w:rFonts w:ascii="Bookman Old Style" w:hAnsi="Bookman Old Style"/>
                <w:i w:val="0"/>
                <w:color w:val="auto"/>
                <w:sz w:val="20"/>
                <w:szCs w:val="20"/>
              </w:rPr>
              <w:t>tenaga kerja (jika diperlukan)</w:t>
            </w:r>
            <w:r w:rsidRPr="00C74E47">
              <w:rPr>
                <w:rFonts w:ascii="Bookman Old Style" w:hAnsi="Bookman Old Style"/>
                <w:i w:val="0"/>
                <w:color w:val="auto"/>
                <w:sz w:val="20"/>
                <w:szCs w:val="20"/>
                <w:lang w:val="en-ID"/>
              </w:rPr>
              <w:t>.</w:t>
            </w:r>
          </w:p>
          <w:p w14:paraId="6E7D4A06" w14:textId="77777777" w:rsidR="00970091" w:rsidRPr="00C74E47" w:rsidRDefault="00970091" w:rsidP="003376DF">
            <w:pPr>
              <w:numPr>
                <w:ilvl w:val="0"/>
                <w:numId w:val="34"/>
              </w:numPr>
              <w:ind w:left="743" w:right="34" w:hanging="425"/>
              <w:jc w:val="both"/>
              <w:rPr>
                <w:rFonts w:ascii="Bookman Old Style" w:hAnsi="Bookman Old Style"/>
                <w:lang w:val="sv-SE"/>
              </w:rPr>
            </w:pPr>
            <w:r w:rsidRPr="00C74E47">
              <w:rPr>
                <w:rFonts w:ascii="Bookman Old Style" w:hAnsi="Bookman Old Style"/>
                <w:lang w:val="sv-SE"/>
              </w:rPr>
              <w:t>Memiliki kemampuan untuk menyediakan peralatan (jika diperlukan).</w:t>
            </w:r>
          </w:p>
          <w:p w14:paraId="0263612C" w14:textId="77777777" w:rsidR="00970091" w:rsidRPr="00C74E47" w:rsidRDefault="00970091" w:rsidP="003376DF">
            <w:pPr>
              <w:ind w:right="-72"/>
              <w:jc w:val="both"/>
              <w:rPr>
                <w:rFonts w:ascii="Bookman Old Style" w:hAnsi="Bookman Old Style"/>
                <w:iCs/>
              </w:rPr>
            </w:pPr>
          </w:p>
        </w:tc>
        <w:tc>
          <w:tcPr>
            <w:tcW w:w="0" w:type="auto"/>
            <w:vAlign w:val="center"/>
          </w:tcPr>
          <w:p w14:paraId="39938577"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c>
          <w:tcPr>
            <w:tcW w:w="0" w:type="auto"/>
            <w:vAlign w:val="center"/>
          </w:tcPr>
          <w:p w14:paraId="6B73EDB6"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c>
          <w:tcPr>
            <w:tcW w:w="0" w:type="auto"/>
            <w:vAlign w:val="center"/>
          </w:tcPr>
          <w:p w14:paraId="59735AE6"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r>
      <w:tr w:rsidR="00970091" w:rsidRPr="00661813" w14:paraId="218EEF04" w14:textId="77777777" w:rsidTr="004247E3">
        <w:tc>
          <w:tcPr>
            <w:tcW w:w="0" w:type="auto"/>
            <w:vMerge/>
          </w:tcPr>
          <w:p w14:paraId="2D106DF1" w14:textId="77777777" w:rsidR="00970091" w:rsidRPr="00661813" w:rsidRDefault="00970091" w:rsidP="00580EC5">
            <w:pPr>
              <w:pStyle w:val="ListParagraph"/>
              <w:spacing w:before="2" w:line="276" w:lineRule="auto"/>
              <w:ind w:left="0" w:right="28"/>
              <w:jc w:val="both"/>
              <w:rPr>
                <w:rFonts w:ascii="Arial" w:hAnsi="Arial" w:cs="Arial"/>
                <w:b/>
                <w:bCs/>
                <w:highlight w:val="yellow"/>
              </w:rPr>
            </w:pPr>
          </w:p>
        </w:tc>
        <w:tc>
          <w:tcPr>
            <w:tcW w:w="0" w:type="auto"/>
          </w:tcPr>
          <w:p w14:paraId="19047B4A" w14:textId="77777777" w:rsidR="00970091" w:rsidRPr="00C74E47" w:rsidRDefault="00970091" w:rsidP="00580EC5">
            <w:pPr>
              <w:tabs>
                <w:tab w:val="num" w:pos="629"/>
              </w:tabs>
              <w:ind w:left="629" w:hanging="566"/>
              <w:jc w:val="both"/>
              <w:rPr>
                <w:rFonts w:ascii="Bookman Old Style" w:hAnsi="Bookman Old Style"/>
                <w:b/>
              </w:rPr>
            </w:pPr>
            <w:r w:rsidRPr="00C74E47">
              <w:rPr>
                <w:rFonts w:ascii="Bookman Old Style" w:hAnsi="Bookman Old Style"/>
                <w:b/>
              </w:rPr>
              <w:t xml:space="preserve">15. Pengisian Data </w:t>
            </w:r>
          </w:p>
          <w:p w14:paraId="6A5688E5" w14:textId="5BFA8831" w:rsidR="00970091" w:rsidRPr="00C74E47" w:rsidRDefault="00970091" w:rsidP="00580EC5">
            <w:pPr>
              <w:pStyle w:val="ListParagraph"/>
              <w:spacing w:before="2" w:line="276" w:lineRule="auto"/>
              <w:ind w:left="0" w:right="28"/>
              <w:jc w:val="both"/>
              <w:rPr>
                <w:rFonts w:ascii="Bookman Old Style" w:hAnsi="Bookman Old Style" w:cs="Arial"/>
                <w:b/>
                <w:bCs/>
                <w:highlight w:val="yellow"/>
                <w:lang w:val="en-US"/>
              </w:rPr>
            </w:pPr>
            <w:r w:rsidRPr="00C74E47">
              <w:rPr>
                <w:rFonts w:ascii="Bookman Old Style" w:hAnsi="Bookman Old Style"/>
                <w:b/>
              </w:rPr>
              <w:t xml:space="preserve">     </w:t>
            </w:r>
            <w:r w:rsidRPr="00C74E47">
              <w:rPr>
                <w:rFonts w:ascii="Bookman Old Style" w:hAnsi="Bookman Old Style"/>
                <w:b/>
              </w:rPr>
              <w:tab/>
              <w:t>Kualifikasi</w:t>
            </w:r>
          </w:p>
        </w:tc>
        <w:tc>
          <w:tcPr>
            <w:tcW w:w="0" w:type="auto"/>
            <w:gridSpan w:val="2"/>
          </w:tcPr>
          <w:p w14:paraId="3547B67D" w14:textId="77777777" w:rsidR="00970091" w:rsidRPr="00C74E47" w:rsidRDefault="00970091" w:rsidP="00580EC5">
            <w:pPr>
              <w:tabs>
                <w:tab w:val="num" w:pos="794"/>
              </w:tabs>
              <w:ind w:left="794" w:hanging="709"/>
              <w:jc w:val="both"/>
              <w:rPr>
                <w:rFonts w:ascii="Bookman Old Style" w:hAnsi="Bookman Old Style"/>
                <w:lang w:val="sv-SE"/>
              </w:rPr>
            </w:pPr>
            <w:r w:rsidRPr="00C74E47">
              <w:rPr>
                <w:rFonts w:ascii="Bookman Old Style" w:hAnsi="Bookman Old Style"/>
                <w:lang w:val="sv-SE"/>
              </w:rPr>
              <w:t>15.1.b Data kualifikasi yang diunggah (</w:t>
            </w:r>
            <w:r w:rsidRPr="00C74E47">
              <w:rPr>
                <w:rFonts w:ascii="Bookman Old Style" w:hAnsi="Bookman Old Style"/>
                <w:i/>
                <w:lang w:val="sv-SE"/>
              </w:rPr>
              <w:t>upload</w:t>
            </w:r>
            <w:r w:rsidRPr="00C74E47">
              <w:rPr>
                <w:rFonts w:ascii="Bookman Old Style" w:hAnsi="Bookman Old Style"/>
                <w:lang w:val="sv-SE"/>
              </w:rPr>
              <w:t xml:space="preserve">) pada </w:t>
            </w:r>
          </w:p>
          <w:p w14:paraId="1B30A876" w14:textId="77777777" w:rsidR="00970091" w:rsidRPr="00C74E47" w:rsidRDefault="00970091" w:rsidP="00580EC5">
            <w:pPr>
              <w:tabs>
                <w:tab w:val="left" w:pos="794"/>
              </w:tabs>
              <w:ind w:left="794" w:hanging="709"/>
              <w:jc w:val="both"/>
              <w:rPr>
                <w:rFonts w:ascii="Bookman Old Style" w:hAnsi="Bookman Old Style"/>
                <w:lang w:val="sv-SE"/>
              </w:rPr>
            </w:pPr>
            <w:r w:rsidRPr="00C74E47">
              <w:rPr>
                <w:rFonts w:ascii="Bookman Old Style" w:hAnsi="Bookman Old Style"/>
                <w:lang w:val="sv-SE"/>
              </w:rPr>
              <w:tab/>
              <w:t>fasilitas pengunggahan lain:</w:t>
            </w:r>
          </w:p>
          <w:p w14:paraId="34BB828C" w14:textId="77777777" w:rsidR="00970091" w:rsidRPr="00C74E47" w:rsidRDefault="00970091" w:rsidP="00580EC5">
            <w:pPr>
              <w:tabs>
                <w:tab w:val="left" w:pos="794"/>
                <w:tab w:val="left" w:pos="1735"/>
              </w:tabs>
              <w:ind w:left="794" w:hanging="709"/>
              <w:jc w:val="both"/>
              <w:rPr>
                <w:rFonts w:ascii="Bookman Old Style" w:hAnsi="Bookman Old Style"/>
                <w:b/>
                <w:bCs/>
                <w:lang w:val="sv-SE"/>
              </w:rPr>
            </w:pPr>
            <w:r w:rsidRPr="00C74E47">
              <w:rPr>
                <w:rFonts w:ascii="Bookman Old Style" w:hAnsi="Bookman Old Style"/>
                <w:lang w:val="sv-SE"/>
              </w:rPr>
              <w:tab/>
            </w:r>
            <w:r w:rsidRPr="00C74E47">
              <w:rPr>
                <w:rFonts w:ascii="Bookman Old Style" w:hAnsi="Bookman Old Style"/>
                <w:b/>
                <w:bCs/>
                <w:lang w:val="sv-SE"/>
              </w:rPr>
              <w:t>1. Surat Perjanjian KSO (apabila melakukan KSO)</w:t>
            </w:r>
          </w:p>
          <w:p w14:paraId="188BF9DF" w14:textId="77777777" w:rsidR="00970091" w:rsidRPr="00C74E47" w:rsidRDefault="00970091" w:rsidP="00580EC5">
            <w:pPr>
              <w:tabs>
                <w:tab w:val="left" w:pos="747"/>
                <w:tab w:val="left" w:pos="1030"/>
                <w:tab w:val="left" w:pos="1735"/>
              </w:tabs>
              <w:ind w:left="1030" w:hanging="945"/>
              <w:jc w:val="both"/>
              <w:rPr>
                <w:rFonts w:ascii="Bookman Old Style" w:hAnsi="Bookman Old Style"/>
                <w:b/>
                <w:bCs/>
                <w:lang w:val="sv-SE"/>
              </w:rPr>
            </w:pPr>
            <w:r w:rsidRPr="00C74E47">
              <w:rPr>
                <w:rFonts w:ascii="Bookman Old Style" w:hAnsi="Bookman Old Style"/>
                <w:b/>
                <w:bCs/>
                <w:lang w:val="sv-SE"/>
              </w:rPr>
              <w:tab/>
              <w:t xml:space="preserve"> 2. Bukti status valid keterangan Wajib Pajak berdasarkan  hasil konfirmasi Status Wajib Pajak </w:t>
            </w:r>
          </w:p>
          <w:p w14:paraId="4CFD9EA7" w14:textId="77777777" w:rsidR="00970091" w:rsidRPr="00C74E47" w:rsidRDefault="00970091" w:rsidP="00580EC5">
            <w:pPr>
              <w:tabs>
                <w:tab w:val="left" w:pos="957"/>
                <w:tab w:val="left" w:pos="1172"/>
                <w:tab w:val="left" w:pos="1735"/>
              </w:tabs>
              <w:ind w:left="1172" w:hanging="1087"/>
              <w:jc w:val="both"/>
              <w:rPr>
                <w:rFonts w:ascii="Bookman Old Style" w:hAnsi="Bookman Old Style"/>
                <w:b/>
                <w:bCs/>
                <w:lang w:val="sv-SE"/>
              </w:rPr>
            </w:pPr>
            <w:r w:rsidRPr="00C74E47">
              <w:rPr>
                <w:rFonts w:ascii="Bookman Old Style" w:hAnsi="Bookman Old Style"/>
                <w:b/>
                <w:bCs/>
                <w:lang w:val="sv-SE"/>
              </w:rPr>
              <w:t xml:space="preserve">           3. Kelengkapan Administrasi dan Legalitas Perusahaan; dan/atau</w:t>
            </w:r>
          </w:p>
          <w:p w14:paraId="38BC40D0" w14:textId="77777777" w:rsidR="00970091" w:rsidRPr="00C74E47" w:rsidRDefault="00970091" w:rsidP="00580EC5">
            <w:pPr>
              <w:tabs>
                <w:tab w:val="left" w:pos="957"/>
                <w:tab w:val="left" w:pos="1172"/>
                <w:tab w:val="left" w:pos="1735"/>
              </w:tabs>
              <w:ind w:left="1172" w:hanging="1087"/>
              <w:jc w:val="both"/>
              <w:rPr>
                <w:rFonts w:ascii="Bookman Old Style" w:hAnsi="Bookman Old Style"/>
                <w:b/>
                <w:bCs/>
                <w:lang w:val="sv-SE"/>
              </w:rPr>
            </w:pPr>
            <w:r w:rsidRPr="00C74E47">
              <w:rPr>
                <w:rFonts w:ascii="Bookman Old Style" w:hAnsi="Bookman Old Style"/>
                <w:b/>
                <w:bCs/>
              </w:rPr>
              <w:t xml:space="preserve">            </w:t>
            </w:r>
            <w:r w:rsidRPr="00C74E47">
              <w:rPr>
                <w:rFonts w:ascii="Bookman Old Style" w:hAnsi="Bookman Old Style"/>
                <w:b/>
                <w:bCs/>
                <w:lang w:val="sv-SE"/>
              </w:rPr>
              <w:t>4. Isian Data Kualifikasi (masing-masing anggota KSO)</w:t>
            </w:r>
          </w:p>
          <w:p w14:paraId="290F44BB" w14:textId="77777777" w:rsidR="00970091" w:rsidRPr="00C74E47" w:rsidRDefault="00970091" w:rsidP="00580EC5">
            <w:pPr>
              <w:tabs>
                <w:tab w:val="left" w:pos="794"/>
                <w:tab w:val="left" w:pos="1735"/>
              </w:tabs>
              <w:ind w:left="794" w:hanging="709"/>
              <w:jc w:val="both"/>
              <w:rPr>
                <w:rFonts w:ascii="Bookman Old Style" w:hAnsi="Bookman Old Style"/>
                <w:lang w:val="sv-SE"/>
              </w:rPr>
            </w:pPr>
          </w:p>
          <w:p w14:paraId="14CEAAEF" w14:textId="77777777" w:rsidR="00970091" w:rsidRPr="00C74E47" w:rsidRDefault="00970091" w:rsidP="00580EC5">
            <w:pPr>
              <w:ind w:right="-72"/>
              <w:jc w:val="both"/>
              <w:rPr>
                <w:rFonts w:ascii="Bookman Old Style" w:hAnsi="Bookman Old Style"/>
                <w:iCs/>
              </w:rPr>
            </w:pPr>
          </w:p>
        </w:tc>
        <w:tc>
          <w:tcPr>
            <w:tcW w:w="0" w:type="auto"/>
            <w:vAlign w:val="center"/>
          </w:tcPr>
          <w:p w14:paraId="57806252" w14:textId="53DB1A7F"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7348D946" w14:textId="17944D03"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C44B70" w14:textId="2F5B1B85"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EB0D4B" w:rsidRPr="00661813" w14:paraId="29EF64B5" w14:textId="77777777" w:rsidTr="00F87E0D">
        <w:tc>
          <w:tcPr>
            <w:tcW w:w="0" w:type="auto"/>
          </w:tcPr>
          <w:p w14:paraId="3B5D549D" w14:textId="6FF9225A" w:rsidR="00EB0D4B" w:rsidRPr="00661813" w:rsidRDefault="00EB0D4B" w:rsidP="00580EC5">
            <w:pPr>
              <w:pStyle w:val="ListParagraph"/>
              <w:spacing w:before="2" w:line="276" w:lineRule="auto"/>
              <w:ind w:left="0" w:right="28"/>
              <w:jc w:val="both"/>
              <w:rPr>
                <w:rFonts w:ascii="Arial" w:hAnsi="Arial" w:cs="Arial"/>
                <w:b/>
                <w:bCs/>
                <w:highlight w:val="yellow"/>
              </w:rPr>
            </w:pPr>
            <w:r>
              <w:rPr>
                <w:rFonts w:ascii="Arial" w:hAnsi="Arial" w:cs="Arial"/>
                <w:b/>
                <w:bCs/>
                <w:highlight w:val="yellow"/>
                <w:lang w:val="en-US"/>
              </w:rPr>
              <w:t>5</w:t>
            </w:r>
            <w:r w:rsidRPr="00661813">
              <w:rPr>
                <w:rFonts w:ascii="Arial" w:hAnsi="Arial" w:cs="Arial"/>
                <w:b/>
                <w:bCs/>
                <w:highlight w:val="yellow"/>
              </w:rPr>
              <w:t>.</w:t>
            </w:r>
          </w:p>
        </w:tc>
        <w:tc>
          <w:tcPr>
            <w:tcW w:w="0" w:type="auto"/>
            <w:gridSpan w:val="3"/>
          </w:tcPr>
          <w:p w14:paraId="0A04D8AD" w14:textId="0DB1ECA8" w:rsidR="00EB0D4B" w:rsidRPr="00C74E47" w:rsidRDefault="00EB0D4B" w:rsidP="00580EC5">
            <w:pPr>
              <w:tabs>
                <w:tab w:val="num" w:pos="794"/>
              </w:tabs>
              <w:ind w:left="794" w:hanging="709"/>
              <w:jc w:val="both"/>
              <w:rPr>
                <w:rFonts w:ascii="Bookman Old Style" w:hAnsi="Bookman Old Style"/>
                <w:lang w:val="sv-SE"/>
              </w:rPr>
            </w:pPr>
            <w:proofErr w:type="spellStart"/>
            <w:r w:rsidRPr="00C74E47">
              <w:rPr>
                <w:rFonts w:ascii="Bookman Old Style" w:hAnsi="Bookman Old Style" w:cs="Arial"/>
                <w:b/>
                <w:bCs/>
                <w:highlight w:val="yellow"/>
                <w:lang w:val="en-US"/>
              </w:rPr>
              <w:t>Bentuk</w:t>
            </w:r>
            <w:proofErr w:type="spellEnd"/>
            <w:r w:rsidRPr="00C74E47">
              <w:rPr>
                <w:rFonts w:ascii="Bookman Old Style" w:hAnsi="Bookman Old Style" w:cs="Arial"/>
                <w:b/>
                <w:bCs/>
                <w:highlight w:val="yellow"/>
                <w:lang w:val="en-US"/>
              </w:rPr>
              <w:t xml:space="preserve"> </w:t>
            </w:r>
            <w:proofErr w:type="spellStart"/>
            <w:r w:rsidRPr="00C74E47">
              <w:rPr>
                <w:rFonts w:ascii="Bookman Old Style" w:hAnsi="Bookman Old Style" w:cs="Arial"/>
                <w:b/>
                <w:bCs/>
                <w:highlight w:val="yellow"/>
                <w:lang w:val="en-US"/>
              </w:rPr>
              <w:t>Dokumen</w:t>
            </w:r>
            <w:proofErr w:type="spellEnd"/>
            <w:r w:rsidRPr="00C74E47">
              <w:rPr>
                <w:rFonts w:ascii="Bookman Old Style" w:hAnsi="Bookman Old Style" w:cs="Arial"/>
                <w:b/>
                <w:bCs/>
                <w:highlight w:val="yellow"/>
                <w:lang w:val="en-US"/>
              </w:rPr>
              <w:t xml:space="preserve"> </w:t>
            </w:r>
            <w:proofErr w:type="spellStart"/>
            <w:r w:rsidRPr="00C74E47">
              <w:rPr>
                <w:rFonts w:ascii="Bookman Old Style" w:hAnsi="Bookman Old Style" w:cs="Arial"/>
                <w:b/>
                <w:bCs/>
                <w:highlight w:val="yellow"/>
                <w:lang w:val="en-US"/>
              </w:rPr>
              <w:t>Kualifikasi</w:t>
            </w:r>
            <w:proofErr w:type="spellEnd"/>
          </w:p>
        </w:tc>
        <w:tc>
          <w:tcPr>
            <w:tcW w:w="0" w:type="auto"/>
            <w:vAlign w:val="center"/>
          </w:tcPr>
          <w:p w14:paraId="76F9152C" w14:textId="553B9655"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AE3F41" w14:textId="6A030CA0"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3BD8DA2" w14:textId="1208367C"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1AE5DC77" w14:textId="77777777" w:rsidTr="00043FC6">
        <w:tc>
          <w:tcPr>
            <w:tcW w:w="0" w:type="auto"/>
          </w:tcPr>
          <w:p w14:paraId="4F5BC1BE"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25F2CDD3" w14:textId="009B0E48" w:rsidR="00D6364E" w:rsidRPr="00D6364E" w:rsidRDefault="00D6364E" w:rsidP="00D6364E">
            <w:pPr>
              <w:pStyle w:val="ListParagraph"/>
              <w:numPr>
                <w:ilvl w:val="3"/>
                <w:numId w:val="29"/>
              </w:numPr>
              <w:tabs>
                <w:tab w:val="num" w:pos="794"/>
              </w:tabs>
              <w:ind w:left="463"/>
              <w:jc w:val="both"/>
              <w:rPr>
                <w:rFonts w:ascii="Bookman Old Style" w:hAnsi="Bookman Old Style"/>
                <w:lang w:val="sv-SE"/>
              </w:rPr>
            </w:pPr>
            <w:proofErr w:type="spellStart"/>
            <w:r w:rsidRPr="00D6364E">
              <w:rPr>
                <w:rFonts w:ascii="Bookman Old Style" w:hAnsi="Bookman Old Style" w:cs="Arial"/>
                <w:b/>
                <w:bCs/>
                <w:highlight w:val="yellow"/>
                <w:lang w:val="en-US"/>
              </w:rPr>
              <w:t>Bentuk</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Perjanjian</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Kemitraan</w:t>
            </w:r>
            <w:proofErr w:type="spellEnd"/>
          </w:p>
        </w:tc>
        <w:tc>
          <w:tcPr>
            <w:tcW w:w="0" w:type="auto"/>
            <w:vAlign w:val="center"/>
          </w:tcPr>
          <w:p w14:paraId="6ECECB93" w14:textId="601EFD26"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E64C1E3" w14:textId="1FE28D4C"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A6EE221" w14:textId="51536510"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007771B6" w14:textId="77777777" w:rsidTr="008333F6">
        <w:tc>
          <w:tcPr>
            <w:tcW w:w="0" w:type="auto"/>
          </w:tcPr>
          <w:p w14:paraId="1E000902"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2C2E42E3" w14:textId="23F83452"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proofErr w:type="spellStart"/>
            <w:r w:rsidRPr="00D6364E">
              <w:rPr>
                <w:rFonts w:ascii="Bookman Old Style" w:hAnsi="Bookman Old Style" w:cs="Arial"/>
                <w:b/>
                <w:bCs/>
                <w:highlight w:val="yellow"/>
                <w:lang w:val="en-US"/>
              </w:rPr>
              <w:t>Petunjuk</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Pengisian</w:t>
            </w:r>
            <w:proofErr w:type="spellEnd"/>
            <w:r w:rsidRPr="00D6364E">
              <w:rPr>
                <w:rFonts w:ascii="Bookman Old Style" w:hAnsi="Bookman Old Style" w:cs="Arial"/>
                <w:b/>
                <w:bCs/>
                <w:highlight w:val="yellow"/>
                <w:lang w:val="en-US"/>
              </w:rPr>
              <w:t xml:space="preserve"> Data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05C8C6A1" w14:textId="07590975"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278AF89" w14:textId="7DCC7D8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AF2D237" w14:textId="28F8B4CE"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2B28B8D6" w14:textId="77777777" w:rsidTr="00A8345E">
        <w:tc>
          <w:tcPr>
            <w:tcW w:w="0" w:type="auto"/>
          </w:tcPr>
          <w:p w14:paraId="6FAC7A50"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316DA9F0" w14:textId="3E6CF6AF"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proofErr w:type="spellStart"/>
            <w:r w:rsidRPr="00D6364E">
              <w:rPr>
                <w:rFonts w:ascii="Bookman Old Style" w:hAnsi="Bookman Old Style" w:cs="Arial"/>
                <w:b/>
                <w:bCs/>
                <w:highlight w:val="yellow"/>
                <w:lang w:val="en-US"/>
              </w:rPr>
              <w:t>Isian</w:t>
            </w:r>
            <w:proofErr w:type="spellEnd"/>
            <w:r w:rsidRPr="00D6364E">
              <w:rPr>
                <w:rFonts w:ascii="Bookman Old Style" w:hAnsi="Bookman Old Style" w:cs="Arial"/>
                <w:b/>
                <w:bCs/>
                <w:highlight w:val="yellow"/>
                <w:lang w:val="en-US"/>
              </w:rPr>
              <w:t xml:space="preserve"> Data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571D38A6" w14:textId="683D19FA"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71317B1" w14:textId="0B1A6F2E"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2809D8B" w14:textId="1027E5A5"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6AD4CCC7" w14:textId="77777777" w:rsidTr="003C5BBB">
        <w:tc>
          <w:tcPr>
            <w:tcW w:w="0" w:type="auto"/>
          </w:tcPr>
          <w:p w14:paraId="07562A17"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0ADDCBCE" w14:textId="51D8C4FA"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r w:rsidRPr="00D6364E">
              <w:rPr>
                <w:rFonts w:ascii="Bookman Old Style" w:hAnsi="Bookman Old Style" w:cs="Arial"/>
                <w:b/>
                <w:bCs/>
                <w:highlight w:val="yellow"/>
                <w:lang w:val="en-US"/>
              </w:rPr>
              <w:t xml:space="preserve">Tata Cara </w:t>
            </w:r>
            <w:proofErr w:type="spellStart"/>
            <w:r w:rsidRPr="00D6364E">
              <w:rPr>
                <w:rFonts w:ascii="Bookman Old Style" w:hAnsi="Bookman Old Style" w:cs="Arial"/>
                <w:b/>
                <w:bCs/>
                <w:highlight w:val="yellow"/>
                <w:lang w:val="en-US"/>
              </w:rPr>
              <w:t>Evaluasi</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79E05548" w14:textId="65A1ABAD"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E3494E2" w14:textId="064409A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324060F8" w14:textId="7B33248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5AE9A7A5" w14:textId="77777777" w:rsidTr="00390B37">
        <w:tc>
          <w:tcPr>
            <w:tcW w:w="0" w:type="auto"/>
          </w:tcPr>
          <w:p w14:paraId="0C9997DC"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366F4E79" w14:textId="67BFF2F4"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r w:rsidRPr="00D6364E">
              <w:rPr>
                <w:rFonts w:ascii="Bookman Old Style" w:hAnsi="Bookman Old Style" w:cs="Arial"/>
                <w:b/>
                <w:bCs/>
                <w:highlight w:val="yellow"/>
                <w:lang w:val="en-US"/>
              </w:rPr>
              <w:t xml:space="preserve">Lembar </w:t>
            </w:r>
            <w:proofErr w:type="spellStart"/>
            <w:r w:rsidRPr="00D6364E">
              <w:rPr>
                <w:rFonts w:ascii="Bookman Old Style" w:hAnsi="Bookman Old Style" w:cs="Arial"/>
                <w:b/>
                <w:bCs/>
                <w:highlight w:val="yellow"/>
                <w:lang w:val="en-US"/>
              </w:rPr>
              <w:t>Kriteria</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Evaluasi</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672258D6" w14:textId="740D5F94"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BB704A0" w14:textId="40189971"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73943C5" w14:textId="0AC35474"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D5929" w:rsidRPr="00A46A80" w14:paraId="010A854D" w14:textId="77777777" w:rsidTr="004247E3">
        <w:tc>
          <w:tcPr>
            <w:tcW w:w="0" w:type="auto"/>
          </w:tcPr>
          <w:p w14:paraId="61E6544D" w14:textId="77777777" w:rsidR="005D5929" w:rsidRPr="00661813" w:rsidRDefault="005D5929" w:rsidP="005D5929">
            <w:pPr>
              <w:pStyle w:val="ListParagraph"/>
              <w:spacing w:before="2" w:line="276" w:lineRule="auto"/>
              <w:ind w:left="0" w:right="28"/>
              <w:jc w:val="center"/>
              <w:rPr>
                <w:rFonts w:ascii="Arial" w:hAnsi="Arial" w:cs="Arial"/>
                <w:b/>
                <w:bCs/>
                <w:highlight w:val="yellow"/>
              </w:rPr>
            </w:pPr>
          </w:p>
        </w:tc>
        <w:tc>
          <w:tcPr>
            <w:tcW w:w="0" w:type="auto"/>
            <w:gridSpan w:val="3"/>
          </w:tcPr>
          <w:tbl>
            <w:tblPr>
              <w:tblStyle w:val="TableGrid"/>
              <w:tblW w:w="9591" w:type="dxa"/>
              <w:tblInd w:w="357" w:type="dxa"/>
              <w:tblLook w:val="0400" w:firstRow="0" w:lastRow="0" w:firstColumn="0" w:lastColumn="0" w:noHBand="0" w:noVBand="1"/>
            </w:tblPr>
            <w:tblGrid>
              <w:gridCol w:w="529"/>
              <w:gridCol w:w="2858"/>
              <w:gridCol w:w="1272"/>
              <w:gridCol w:w="1013"/>
              <w:gridCol w:w="3919"/>
            </w:tblGrid>
            <w:tr w:rsidR="005D5929" w:rsidRPr="00661813" w14:paraId="09AB053A" w14:textId="77777777" w:rsidTr="00A31856">
              <w:tc>
                <w:tcPr>
                  <w:tcW w:w="529" w:type="dxa"/>
                  <w:vAlign w:val="center"/>
                </w:tcPr>
                <w:p w14:paraId="1169DBB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3919" w:type="dxa"/>
                  <w:vAlign w:val="center"/>
                </w:tcPr>
                <w:p w14:paraId="1BE3B53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5D5929" w:rsidRPr="00661813" w14:paraId="1D34EE98" w14:textId="77777777" w:rsidTr="00A31856">
              <w:tc>
                <w:tcPr>
                  <w:tcW w:w="529" w:type="dxa"/>
                  <w:vMerge w:val="restart"/>
                </w:tcPr>
                <w:p w14:paraId="00F42F2E"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5D5929" w:rsidRPr="00661813" w:rsidRDefault="005D5929" w:rsidP="005D5929">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5FC30C64" w:rsidR="005D5929" w:rsidRPr="00533952" w:rsidRDefault="00533952" w:rsidP="005D5929">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60</w:t>
                  </w:r>
                </w:p>
              </w:tc>
              <w:tc>
                <w:tcPr>
                  <w:tcW w:w="1013" w:type="dxa"/>
                </w:tcPr>
                <w:p w14:paraId="3ED5119A" w14:textId="3DC2E174" w:rsidR="005D5929" w:rsidRPr="00661813" w:rsidRDefault="00533952" w:rsidP="005D5929">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w:t>
                  </w:r>
                </w:p>
              </w:tc>
              <w:tc>
                <w:tcPr>
                  <w:tcW w:w="3919" w:type="dxa"/>
                </w:tcPr>
                <w:p w14:paraId="0F1113E5" w14:textId="77777777" w:rsidR="005D5929" w:rsidRPr="00661813" w:rsidRDefault="005D5929" w:rsidP="005D5929">
                  <w:pPr>
                    <w:keepNext/>
                    <w:spacing w:line="276" w:lineRule="auto"/>
                    <w:rPr>
                      <w:rFonts w:ascii="Bookman Old Style" w:eastAsia="Basic" w:hAnsi="Bookman Old Style" w:cs="Basic"/>
                      <w:i/>
                      <w:highlight w:val="yellow"/>
                    </w:rPr>
                  </w:pPr>
                </w:p>
              </w:tc>
            </w:tr>
            <w:tr w:rsidR="00533952" w:rsidRPr="00661813" w14:paraId="54C5E41F" w14:textId="77777777" w:rsidTr="00A31856">
              <w:tc>
                <w:tcPr>
                  <w:tcW w:w="529" w:type="dxa"/>
                  <w:vMerge/>
                </w:tcPr>
                <w:p w14:paraId="12B1EBC1"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4EADF6DF" w14:textId="6CBF5298" w:rsidR="00533952" w:rsidRPr="00661813" w:rsidRDefault="00533952" w:rsidP="00533952">
                  <w:pPr>
                    <w:pStyle w:val="ListParagraph"/>
                    <w:keepNext/>
                    <w:numPr>
                      <w:ilvl w:val="0"/>
                      <w:numId w:val="10"/>
                    </w:numPr>
                    <w:spacing w:line="276" w:lineRule="auto"/>
                    <w:ind w:left="367"/>
                    <w:jc w:val="both"/>
                    <w:rPr>
                      <w:rFonts w:ascii="Bookman Old Style" w:eastAsia="Basic" w:hAnsi="Bookman Old Style" w:cs="Basic"/>
                      <w:i/>
                      <w:highlight w:val="yellow"/>
                    </w:rPr>
                  </w:pPr>
                  <w:r w:rsidRPr="00CA70C8">
                    <w:rPr>
                      <w:rFonts w:ascii="Footlight MT Light" w:hAnsi="Footlight MT Light"/>
                      <w:i/>
                      <w:lang w:val="sv-SE"/>
                    </w:rPr>
                    <w:t xml:space="preserve">Pekerjaan di bidang Jasa Konsultansi Non konstruksi paling kurang 1 (satu) pekerjaan dalam  kurun </w:t>
                  </w:r>
                  <w:r w:rsidRPr="00CA70C8">
                    <w:rPr>
                      <w:rFonts w:ascii="Footlight MT Light" w:hAnsi="Footlight MT Light"/>
                      <w:i/>
                      <w:lang w:val="sv-SE"/>
                    </w:rPr>
                    <w:lastRenderedPageBreak/>
                    <w:t>waktu  1 (satu) tahun terakhir baik di lingkungan pemerintah maupun swasta, termasuk pengalaman subkontrak</w:t>
                  </w:r>
                </w:p>
              </w:tc>
              <w:tc>
                <w:tcPr>
                  <w:tcW w:w="1272" w:type="dxa"/>
                </w:tcPr>
                <w:p w14:paraId="02E4A5DA" w14:textId="162870D4" w:rsidR="00533952" w:rsidRPr="00661813" w:rsidRDefault="00533952" w:rsidP="00533952">
                  <w:pPr>
                    <w:keepNext/>
                    <w:spacing w:line="276" w:lineRule="auto"/>
                    <w:jc w:val="center"/>
                    <w:rPr>
                      <w:rFonts w:ascii="Bookman Old Style" w:eastAsia="Basic" w:hAnsi="Bookman Old Style" w:cs="Basic"/>
                      <w:i/>
                      <w:highlight w:val="yellow"/>
                      <w:lang w:val="en-US"/>
                    </w:rPr>
                  </w:pPr>
                  <w:r>
                    <w:rPr>
                      <w:rFonts w:ascii="Footlight MT Light" w:hAnsi="Footlight MT Light" w:cs="Arial"/>
                      <w:bCs/>
                      <w:i/>
                      <w:lang w:val="en-ID"/>
                    </w:rPr>
                    <w:lastRenderedPageBreak/>
                    <w:t>15</w:t>
                  </w:r>
                </w:p>
              </w:tc>
              <w:tc>
                <w:tcPr>
                  <w:tcW w:w="1013" w:type="dxa"/>
                </w:tcPr>
                <w:p w14:paraId="18BB51B2" w14:textId="67980F24" w:rsidR="00533952" w:rsidRPr="00661813" w:rsidRDefault="00533952" w:rsidP="00533952">
                  <w:pPr>
                    <w:keepNext/>
                    <w:spacing w:line="276" w:lineRule="auto"/>
                    <w:jc w:val="center"/>
                    <w:rPr>
                      <w:rFonts w:ascii="Bookman Old Style" w:eastAsia="Basic" w:hAnsi="Bookman Old Style" w:cs="Basic"/>
                      <w:i/>
                      <w:highlight w:val="yellow"/>
                    </w:rPr>
                  </w:pPr>
                  <w:r>
                    <w:rPr>
                      <w:rFonts w:ascii="Footlight MT Light" w:hAnsi="Footlight MT Light" w:cs="Arial"/>
                      <w:b/>
                      <w:bCs/>
                      <w:i/>
                      <w:lang w:val="en-ID"/>
                    </w:rPr>
                    <w:t>-</w:t>
                  </w:r>
                </w:p>
              </w:tc>
              <w:tc>
                <w:tcPr>
                  <w:tcW w:w="3919" w:type="dxa"/>
                </w:tcPr>
                <w:p w14:paraId="72EDF9D9"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Jumlah</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Pengalaman</w:t>
                  </w:r>
                  <w:proofErr w:type="spellEnd"/>
                  <w:r w:rsidRPr="003A2D1F">
                    <w:rPr>
                      <w:rFonts w:ascii="Footlight MT Light" w:hAnsi="Footlight MT Light" w:cs="Arial"/>
                      <w:bCs/>
                      <w:i/>
                      <w:lang w:val="en-ID"/>
                    </w:rPr>
                    <w:t>:</w:t>
                  </w:r>
                </w:p>
                <w:p w14:paraId="2E96E98D" w14:textId="77777777" w:rsidR="00533952" w:rsidRPr="003A2D1F" w:rsidRDefault="00533952" w:rsidP="00533952">
                  <w:pPr>
                    <w:pStyle w:val="ListParagraph"/>
                    <w:numPr>
                      <w:ilvl w:val="0"/>
                      <w:numId w:val="37"/>
                    </w:numPr>
                    <w:ind w:left="319" w:right="-72" w:hanging="283"/>
                    <w:rPr>
                      <w:rFonts w:ascii="Footlight MT Light" w:hAnsi="Footlight MT Light" w:cs="Arial"/>
                      <w:bCs/>
                      <w:i/>
                      <w:lang w:val="en-ID"/>
                    </w:rPr>
                  </w:pPr>
                  <w:r w:rsidRPr="003A2D1F">
                    <w:rPr>
                      <w:rFonts w:ascii="Footlight MT Light" w:hAnsi="Footlight MT Light" w:cs="Arial"/>
                      <w:bCs/>
                      <w:i/>
                      <w:lang w:val="en-ID"/>
                    </w:rPr>
                    <w:t xml:space="preserve">≥ </w:t>
                  </w:r>
                  <w:r>
                    <w:rPr>
                      <w:rFonts w:ascii="Footlight MT Light" w:hAnsi="Footlight MT Light" w:cs="Arial"/>
                      <w:bCs/>
                      <w:i/>
                      <w:lang w:val="en-ID"/>
                    </w:rPr>
                    <w:t xml:space="preserve">4 kali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15</w:t>
                  </w:r>
                </w:p>
                <w:p w14:paraId="6E8A9977" w14:textId="77777777" w:rsidR="00533952" w:rsidRPr="003A2D1F" w:rsidRDefault="00533952" w:rsidP="00533952">
                  <w:pPr>
                    <w:pStyle w:val="ListParagraph"/>
                    <w:numPr>
                      <w:ilvl w:val="0"/>
                      <w:numId w:val="37"/>
                    </w:numPr>
                    <w:ind w:left="319" w:right="-72" w:hanging="283"/>
                    <w:rPr>
                      <w:rFonts w:ascii="Footlight MT Light" w:hAnsi="Footlight MT Light" w:cs="Arial"/>
                      <w:bCs/>
                      <w:i/>
                      <w:lang w:val="en-ID"/>
                    </w:rPr>
                  </w:pPr>
                  <w:r w:rsidRPr="003A2D1F">
                    <w:rPr>
                      <w:rFonts w:ascii="Footlight MT Light" w:hAnsi="Footlight MT Light" w:cs="Arial"/>
                      <w:bCs/>
                      <w:i/>
                      <w:lang w:val="en-ID"/>
                    </w:rPr>
                    <w:t xml:space="preserve">3 </w:t>
                  </w:r>
                  <w:proofErr w:type="gramStart"/>
                  <w:r w:rsidRPr="003A2D1F">
                    <w:rPr>
                      <w:rFonts w:ascii="Footlight MT Light" w:hAnsi="Footlight MT Light" w:cs="Arial"/>
                      <w:bCs/>
                      <w:i/>
                      <w:lang w:val="en-ID"/>
                    </w:rPr>
                    <w:t xml:space="preserve">kali  </w:t>
                  </w:r>
                  <w:proofErr w:type="spellStart"/>
                  <w:r w:rsidRPr="003A2D1F">
                    <w:rPr>
                      <w:rFonts w:ascii="Footlight MT Light" w:hAnsi="Footlight MT Light" w:cs="Arial"/>
                      <w:bCs/>
                      <w:i/>
                      <w:lang w:val="en-ID"/>
                    </w:rPr>
                    <w:t>diberikan</w:t>
                  </w:r>
                  <w:proofErr w:type="spellEnd"/>
                  <w:proofErr w:type="gram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w:t>
                  </w:r>
                  <w:r>
                    <w:rPr>
                      <w:rFonts w:ascii="Footlight MT Light" w:hAnsi="Footlight MT Light" w:cs="Arial"/>
                      <w:bCs/>
                      <w:i/>
                      <w:lang w:val="en-ID"/>
                    </w:rPr>
                    <w:t>10</w:t>
                  </w:r>
                </w:p>
                <w:p w14:paraId="147B33C3" w14:textId="77777777" w:rsidR="00D84D5B" w:rsidRDefault="00533952" w:rsidP="00D84D5B">
                  <w:pPr>
                    <w:pStyle w:val="ListParagraph"/>
                    <w:numPr>
                      <w:ilvl w:val="0"/>
                      <w:numId w:val="37"/>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2 kali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5</w:t>
                  </w:r>
                </w:p>
                <w:p w14:paraId="05D4EE48" w14:textId="588F8201" w:rsidR="00533952" w:rsidRPr="00D84D5B" w:rsidRDefault="00533952" w:rsidP="00D84D5B">
                  <w:pPr>
                    <w:pStyle w:val="ListParagraph"/>
                    <w:numPr>
                      <w:ilvl w:val="0"/>
                      <w:numId w:val="37"/>
                    </w:numPr>
                    <w:ind w:left="320" w:right="-72" w:hanging="283"/>
                    <w:rPr>
                      <w:rFonts w:ascii="Footlight MT Light" w:hAnsi="Footlight MT Light" w:cs="Arial"/>
                      <w:bCs/>
                      <w:i/>
                      <w:lang w:val="en-ID"/>
                    </w:rPr>
                  </w:pPr>
                  <w:r w:rsidRPr="00D84D5B">
                    <w:rPr>
                      <w:rFonts w:ascii="Footlight MT Light" w:hAnsi="Footlight MT Light" w:cs="Arial"/>
                      <w:bCs/>
                      <w:i/>
                      <w:lang w:val="en-ID"/>
                    </w:rPr>
                    <w:t xml:space="preserve">1 kali </w:t>
                  </w:r>
                  <w:proofErr w:type="spellStart"/>
                  <w:r w:rsidRPr="00D84D5B">
                    <w:rPr>
                      <w:rFonts w:ascii="Footlight MT Light" w:hAnsi="Footlight MT Light" w:cs="Arial"/>
                      <w:bCs/>
                      <w:i/>
                      <w:lang w:val="en-ID"/>
                    </w:rPr>
                    <w:t>diberikan</w:t>
                  </w:r>
                  <w:proofErr w:type="spellEnd"/>
                  <w:r w:rsidRPr="00D84D5B">
                    <w:rPr>
                      <w:rFonts w:ascii="Footlight MT Light" w:hAnsi="Footlight MT Light" w:cs="Arial"/>
                      <w:bCs/>
                      <w:i/>
                      <w:lang w:val="en-ID"/>
                    </w:rPr>
                    <w:t xml:space="preserve"> </w:t>
                  </w:r>
                  <w:proofErr w:type="spellStart"/>
                  <w:r w:rsidRPr="00D84D5B">
                    <w:rPr>
                      <w:rFonts w:ascii="Footlight MT Light" w:hAnsi="Footlight MT Light" w:cs="Arial"/>
                      <w:bCs/>
                      <w:i/>
                      <w:lang w:val="en-ID"/>
                    </w:rPr>
                    <w:t>nilai</w:t>
                  </w:r>
                  <w:proofErr w:type="spellEnd"/>
                  <w:r w:rsidRPr="00D84D5B">
                    <w:rPr>
                      <w:rFonts w:ascii="Footlight MT Light" w:hAnsi="Footlight MT Light" w:cs="Arial"/>
                      <w:bCs/>
                      <w:i/>
                      <w:lang w:val="en-ID"/>
                    </w:rPr>
                    <w:t xml:space="preserve"> 3</w:t>
                  </w:r>
                </w:p>
              </w:tc>
            </w:tr>
            <w:tr w:rsidR="00533952" w:rsidRPr="00661813" w14:paraId="31AF874B" w14:textId="77777777" w:rsidTr="00A31856">
              <w:tc>
                <w:tcPr>
                  <w:tcW w:w="529" w:type="dxa"/>
                  <w:vMerge/>
                </w:tcPr>
                <w:p w14:paraId="46CD5A4B"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14283E94" w14:textId="70601869" w:rsidR="00533952" w:rsidRPr="00533952" w:rsidRDefault="00533952" w:rsidP="00533952">
                  <w:pPr>
                    <w:pStyle w:val="ListParagraph"/>
                    <w:keepNext/>
                    <w:numPr>
                      <w:ilvl w:val="0"/>
                      <w:numId w:val="10"/>
                    </w:numPr>
                    <w:pBdr>
                      <w:top w:val="nil"/>
                      <w:left w:val="nil"/>
                      <w:bottom w:val="nil"/>
                      <w:right w:val="nil"/>
                      <w:between w:val="nil"/>
                    </w:pBdr>
                    <w:spacing w:line="276" w:lineRule="auto"/>
                    <w:ind w:left="367"/>
                    <w:jc w:val="both"/>
                    <w:rPr>
                      <w:rFonts w:ascii="Footlight MT Light" w:hAnsi="Footlight MT Light"/>
                      <w:i/>
                      <w:lang w:val="sv-SE"/>
                    </w:rPr>
                  </w:pPr>
                  <w:r w:rsidRPr="00533952">
                    <w:rPr>
                      <w:rFonts w:ascii="Footlight MT Light" w:hAnsi="Footlight MT Light"/>
                      <w:i/>
                      <w:lang w:val="sv-SE"/>
                    </w:rPr>
                    <w:t>Pekerjaan yang serupa (similar) berdasarkan  jenis pekerjaan, kompleksitas pekerjaan, metodologi, teknologi, atau karakteristik lainnya yang bisa menggambarkan kesamaan, paling kurang 1 (satu) pekerjaan dalam  kurun waktu  3 (tiga) tahun terakhir baik di lingkungan pemerintah maupun swasta, termasuk pengalaman subkontrak</w:t>
                  </w:r>
                </w:p>
              </w:tc>
              <w:tc>
                <w:tcPr>
                  <w:tcW w:w="1272" w:type="dxa"/>
                </w:tcPr>
                <w:p w14:paraId="66F56059" w14:textId="4AD74BF2" w:rsidR="00533952" w:rsidRPr="00661813" w:rsidRDefault="00533952" w:rsidP="00533952">
                  <w:pPr>
                    <w:keepNext/>
                    <w:spacing w:line="276" w:lineRule="auto"/>
                    <w:jc w:val="center"/>
                    <w:rPr>
                      <w:rFonts w:ascii="Bookman Old Style" w:eastAsia="Basic" w:hAnsi="Bookman Old Style" w:cs="Basic"/>
                      <w:i/>
                      <w:highlight w:val="yellow"/>
                      <w:lang w:val="en-US"/>
                    </w:rPr>
                  </w:pPr>
                  <w:r>
                    <w:rPr>
                      <w:rFonts w:ascii="Footlight MT Light" w:hAnsi="Footlight MT Light" w:cs="Arial"/>
                      <w:bCs/>
                      <w:i/>
                      <w:lang w:val="en-ID"/>
                    </w:rPr>
                    <w:t>15</w:t>
                  </w:r>
                </w:p>
              </w:tc>
              <w:tc>
                <w:tcPr>
                  <w:tcW w:w="1013" w:type="dxa"/>
                </w:tcPr>
                <w:p w14:paraId="6E7E1317" w14:textId="73B7A741" w:rsidR="00533952" w:rsidRPr="00661813" w:rsidRDefault="00533952" w:rsidP="00533952">
                  <w:pPr>
                    <w:keepNext/>
                    <w:spacing w:line="276" w:lineRule="auto"/>
                    <w:jc w:val="center"/>
                    <w:rPr>
                      <w:rFonts w:ascii="Bookman Old Style" w:eastAsia="Basic" w:hAnsi="Bookman Old Style" w:cs="Basic"/>
                      <w:b/>
                      <w:i/>
                      <w:highlight w:val="yellow"/>
                      <w:lang w:val="en-US"/>
                    </w:rPr>
                  </w:pPr>
                  <w:r>
                    <w:rPr>
                      <w:rFonts w:ascii="Footlight MT Light" w:hAnsi="Footlight MT Light" w:cs="Arial"/>
                      <w:b/>
                      <w:bCs/>
                      <w:i/>
                      <w:lang w:val="en-ID"/>
                    </w:rPr>
                    <w:t>-</w:t>
                  </w:r>
                </w:p>
              </w:tc>
              <w:tc>
                <w:tcPr>
                  <w:tcW w:w="3919" w:type="dxa"/>
                </w:tcPr>
                <w:p w14:paraId="58FD7982"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Jumlah</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Pengalaman</w:t>
                  </w:r>
                  <w:proofErr w:type="spellEnd"/>
                  <w:r w:rsidRPr="003A2D1F">
                    <w:rPr>
                      <w:rFonts w:ascii="Footlight MT Light" w:hAnsi="Footlight MT Light" w:cs="Arial"/>
                      <w:bCs/>
                      <w:i/>
                      <w:lang w:val="en-ID"/>
                    </w:rPr>
                    <w:t>:</w:t>
                  </w:r>
                </w:p>
                <w:p w14:paraId="0F2B4ECA" w14:textId="77777777" w:rsidR="00533952" w:rsidRPr="003A2D1F" w:rsidRDefault="00533952" w:rsidP="00533952">
                  <w:pPr>
                    <w:pStyle w:val="ListParagraph"/>
                    <w:numPr>
                      <w:ilvl w:val="0"/>
                      <w:numId w:val="38"/>
                    </w:numPr>
                    <w:ind w:left="319" w:right="-72" w:hanging="283"/>
                    <w:rPr>
                      <w:rFonts w:ascii="Footlight MT Light" w:hAnsi="Footlight MT Light" w:cs="Arial"/>
                      <w:bCs/>
                      <w:i/>
                      <w:lang w:val="en-ID"/>
                    </w:rPr>
                  </w:pPr>
                  <w:r>
                    <w:rPr>
                      <w:rFonts w:ascii="Footlight MT Light" w:hAnsi="Footlight MT Light" w:cs="Arial"/>
                      <w:bCs/>
                      <w:i/>
                      <w:lang w:val="en-ID"/>
                    </w:rPr>
                    <w:t xml:space="preserve">≥ 4 kali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15</w:t>
                  </w:r>
                </w:p>
                <w:p w14:paraId="0B7A57B4" w14:textId="77777777" w:rsidR="00533952" w:rsidRPr="003A2D1F" w:rsidRDefault="00533952" w:rsidP="00533952">
                  <w:pPr>
                    <w:pStyle w:val="ListParagraph"/>
                    <w:numPr>
                      <w:ilvl w:val="0"/>
                      <w:numId w:val="38"/>
                    </w:numPr>
                    <w:ind w:left="319" w:right="-72" w:hanging="283"/>
                    <w:rPr>
                      <w:rFonts w:ascii="Footlight MT Light" w:hAnsi="Footlight MT Light" w:cs="Arial"/>
                      <w:bCs/>
                      <w:i/>
                      <w:lang w:val="en-ID"/>
                    </w:rPr>
                  </w:pPr>
                  <w:r>
                    <w:rPr>
                      <w:rFonts w:ascii="Footlight MT Light" w:hAnsi="Footlight MT Light" w:cs="Arial"/>
                      <w:bCs/>
                      <w:i/>
                      <w:lang w:val="en-ID"/>
                    </w:rPr>
                    <w:t xml:space="preserve">3 </w:t>
                  </w:r>
                  <w:proofErr w:type="gramStart"/>
                  <w:r>
                    <w:rPr>
                      <w:rFonts w:ascii="Footlight MT Light" w:hAnsi="Footlight MT Light" w:cs="Arial"/>
                      <w:bCs/>
                      <w:i/>
                      <w:lang w:val="en-ID"/>
                    </w:rPr>
                    <w:t xml:space="preserve">kali  </w:t>
                  </w:r>
                  <w:proofErr w:type="spellStart"/>
                  <w:r>
                    <w:rPr>
                      <w:rFonts w:ascii="Footlight MT Light" w:hAnsi="Footlight MT Light" w:cs="Arial"/>
                      <w:bCs/>
                      <w:i/>
                      <w:lang w:val="en-ID"/>
                    </w:rPr>
                    <w:t>diberikan</w:t>
                  </w:r>
                  <w:proofErr w:type="spellEnd"/>
                  <w:proofErr w:type="gram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w:t>
                  </w:r>
                  <w:r w:rsidRPr="003A2D1F">
                    <w:rPr>
                      <w:rFonts w:ascii="Footlight MT Light" w:hAnsi="Footlight MT Light" w:cs="Arial"/>
                      <w:bCs/>
                      <w:i/>
                      <w:lang w:val="en-ID"/>
                    </w:rPr>
                    <w:t>0</w:t>
                  </w:r>
                </w:p>
                <w:p w14:paraId="16EBFE7A" w14:textId="77777777" w:rsidR="00D84D5B" w:rsidRDefault="00533952" w:rsidP="00D84D5B">
                  <w:pPr>
                    <w:pStyle w:val="ListParagraph"/>
                    <w:numPr>
                      <w:ilvl w:val="0"/>
                      <w:numId w:val="38"/>
                    </w:numPr>
                    <w:ind w:left="320" w:right="-72" w:hanging="283"/>
                    <w:rPr>
                      <w:rFonts w:ascii="Footlight MT Light" w:hAnsi="Footlight MT Light" w:cs="Arial"/>
                      <w:bCs/>
                      <w:i/>
                      <w:lang w:val="en-ID"/>
                    </w:rPr>
                  </w:pPr>
                  <w:r w:rsidRPr="003A2D1F">
                    <w:rPr>
                      <w:rFonts w:ascii="Footlight MT Light" w:hAnsi="Footlight MT Light" w:cs="Arial"/>
                      <w:bCs/>
                      <w:i/>
                      <w:lang w:val="en-ID"/>
                    </w:rPr>
                    <w:t>2 ka</w:t>
                  </w:r>
                  <w:r>
                    <w:rPr>
                      <w:rFonts w:ascii="Footlight MT Light" w:hAnsi="Footlight MT Light" w:cs="Arial"/>
                      <w:bCs/>
                      <w:i/>
                      <w:lang w:val="en-ID"/>
                    </w:rPr>
                    <w:t xml:space="preserve">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5</w:t>
                  </w:r>
                </w:p>
                <w:p w14:paraId="2438CA24" w14:textId="1A0041E0" w:rsidR="00533952" w:rsidRPr="00D84D5B" w:rsidRDefault="00533952" w:rsidP="00D84D5B">
                  <w:pPr>
                    <w:pStyle w:val="ListParagraph"/>
                    <w:numPr>
                      <w:ilvl w:val="0"/>
                      <w:numId w:val="38"/>
                    </w:numPr>
                    <w:ind w:left="320" w:right="-72" w:hanging="283"/>
                    <w:rPr>
                      <w:rFonts w:ascii="Footlight MT Light" w:hAnsi="Footlight MT Light" w:cs="Arial"/>
                      <w:bCs/>
                      <w:i/>
                      <w:lang w:val="en-ID"/>
                    </w:rPr>
                  </w:pPr>
                  <w:r w:rsidRPr="00D84D5B">
                    <w:rPr>
                      <w:rFonts w:ascii="Footlight MT Light" w:hAnsi="Footlight MT Light" w:cs="Arial"/>
                      <w:bCs/>
                      <w:i/>
                      <w:lang w:val="en-ID"/>
                    </w:rPr>
                    <w:t xml:space="preserve">1 kali </w:t>
                  </w:r>
                  <w:proofErr w:type="spellStart"/>
                  <w:r w:rsidRPr="00D84D5B">
                    <w:rPr>
                      <w:rFonts w:ascii="Footlight MT Light" w:hAnsi="Footlight MT Light" w:cs="Arial"/>
                      <w:bCs/>
                      <w:i/>
                      <w:lang w:val="en-ID"/>
                    </w:rPr>
                    <w:t>diberikan</w:t>
                  </w:r>
                  <w:proofErr w:type="spellEnd"/>
                  <w:r w:rsidRPr="00D84D5B">
                    <w:rPr>
                      <w:rFonts w:ascii="Footlight MT Light" w:hAnsi="Footlight MT Light" w:cs="Arial"/>
                      <w:bCs/>
                      <w:i/>
                      <w:lang w:val="en-ID"/>
                    </w:rPr>
                    <w:t xml:space="preserve"> </w:t>
                  </w:r>
                  <w:proofErr w:type="spellStart"/>
                  <w:r w:rsidRPr="00D84D5B">
                    <w:rPr>
                      <w:rFonts w:ascii="Footlight MT Light" w:hAnsi="Footlight MT Light" w:cs="Arial"/>
                      <w:bCs/>
                      <w:i/>
                      <w:lang w:val="en-ID"/>
                    </w:rPr>
                    <w:t>nilai</w:t>
                  </w:r>
                  <w:proofErr w:type="spellEnd"/>
                  <w:r w:rsidRPr="00D84D5B">
                    <w:rPr>
                      <w:rFonts w:ascii="Footlight MT Light" w:hAnsi="Footlight MT Light" w:cs="Arial"/>
                      <w:bCs/>
                      <w:i/>
                      <w:lang w:val="en-ID"/>
                    </w:rPr>
                    <w:t xml:space="preserve"> 3</w:t>
                  </w:r>
                </w:p>
              </w:tc>
            </w:tr>
            <w:tr w:rsidR="00533952" w:rsidRPr="00661813" w14:paraId="206C1DB4" w14:textId="77777777" w:rsidTr="00A31856">
              <w:tc>
                <w:tcPr>
                  <w:tcW w:w="529" w:type="dxa"/>
                  <w:vMerge/>
                </w:tcPr>
                <w:p w14:paraId="35E61546"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56CAEDC7" w14:textId="0EB81D0D" w:rsidR="00533952" w:rsidRPr="00661813" w:rsidRDefault="00533952" w:rsidP="00533952">
                  <w:pPr>
                    <w:pStyle w:val="ListParagraph"/>
                    <w:keepNext/>
                    <w:numPr>
                      <w:ilvl w:val="0"/>
                      <w:numId w:val="10"/>
                    </w:numPr>
                    <w:spacing w:line="276" w:lineRule="auto"/>
                    <w:ind w:left="367"/>
                    <w:jc w:val="both"/>
                    <w:rPr>
                      <w:rFonts w:ascii="Bookman Old Style" w:eastAsia="Basic" w:hAnsi="Bookman Old Style" w:cs="Basic"/>
                      <w:i/>
                      <w:highlight w:val="yellow"/>
                    </w:rPr>
                  </w:pPr>
                  <w:r w:rsidRPr="00C37950">
                    <w:rPr>
                      <w:rFonts w:ascii="Footlight MT Light" w:hAnsi="Footlight MT Light"/>
                      <w:i/>
                      <w:iCs/>
                      <w:highlight w:val="yellow"/>
                    </w:rPr>
                    <w:t>Nilai pekerjaan sejenis tertinggi dalam kurun waktu 10 (sepuluh) tahun terakhir paling kurang sama dengan 50% (lima puluh persen) nilai HPS/Pagu Anggaran</w:t>
                  </w:r>
                </w:p>
              </w:tc>
              <w:tc>
                <w:tcPr>
                  <w:tcW w:w="1272" w:type="dxa"/>
                </w:tcPr>
                <w:p w14:paraId="4210D2D8" w14:textId="3AF709B8" w:rsidR="00533952" w:rsidRPr="00661813" w:rsidRDefault="00533952" w:rsidP="00533952">
                  <w:pPr>
                    <w:keepNext/>
                    <w:spacing w:line="276" w:lineRule="auto"/>
                    <w:jc w:val="center"/>
                    <w:rPr>
                      <w:rFonts w:ascii="Bookman Old Style" w:eastAsia="Basic" w:hAnsi="Bookman Old Style" w:cs="Basic"/>
                      <w:i/>
                      <w:highlight w:val="yellow"/>
                      <w:lang w:val="en-US"/>
                    </w:rPr>
                  </w:pPr>
                  <w:r w:rsidRPr="00C37950">
                    <w:rPr>
                      <w:rFonts w:ascii="Footlight MT Light" w:hAnsi="Footlight MT Light" w:cs="Arial"/>
                      <w:bCs/>
                      <w:i/>
                      <w:highlight w:val="yellow"/>
                      <w:lang w:val="en-ID"/>
                    </w:rPr>
                    <w:t>30</w:t>
                  </w:r>
                </w:p>
              </w:tc>
              <w:tc>
                <w:tcPr>
                  <w:tcW w:w="1013" w:type="dxa"/>
                </w:tcPr>
                <w:p w14:paraId="1A75835C" w14:textId="5A20BEC9" w:rsidR="00533952" w:rsidRPr="00661813" w:rsidRDefault="00533952" w:rsidP="00533952">
                  <w:pPr>
                    <w:keepNext/>
                    <w:spacing w:line="276" w:lineRule="auto"/>
                    <w:jc w:val="center"/>
                    <w:rPr>
                      <w:rFonts w:ascii="Bookman Old Style" w:eastAsia="Basic" w:hAnsi="Bookman Old Style" w:cs="Basic"/>
                      <w:i/>
                      <w:highlight w:val="yellow"/>
                      <w:lang w:val="en-US"/>
                    </w:rPr>
                  </w:pPr>
                  <w:r w:rsidRPr="00C37950">
                    <w:rPr>
                      <w:rFonts w:ascii="Footlight MT Light" w:hAnsi="Footlight MT Light" w:cs="Arial"/>
                      <w:b/>
                      <w:bCs/>
                      <w:i/>
                      <w:highlight w:val="yellow"/>
                      <w:lang w:val="en-ID"/>
                    </w:rPr>
                    <w:t>-</w:t>
                  </w:r>
                </w:p>
              </w:tc>
              <w:tc>
                <w:tcPr>
                  <w:tcW w:w="3919" w:type="dxa"/>
                </w:tcPr>
                <w:p w14:paraId="0C950F99" w14:textId="77777777" w:rsidR="00533952" w:rsidRPr="00C37950" w:rsidRDefault="00533952" w:rsidP="00533952">
                  <w:pPr>
                    <w:jc w:val="both"/>
                    <w:rPr>
                      <w:rFonts w:ascii="Footlight MT Light" w:hAnsi="Footlight MT Light"/>
                      <w:highlight w:val="yellow"/>
                      <w:lang w:val="sv-SE"/>
                    </w:rPr>
                  </w:pPr>
                  <w:r w:rsidRPr="00C37950">
                    <w:rPr>
                      <w:rFonts w:ascii="Footlight MT Light" w:hAnsi="Footlight MT Light"/>
                      <w:highlight w:val="yellow"/>
                      <w:lang w:val="sv-SE"/>
                    </w:rPr>
                    <w:t>Jumlah Pengalaman mengelola nilai kontrak paling kurang 50% HPS dari pekerjaan sejenis:</w:t>
                  </w:r>
                </w:p>
                <w:p w14:paraId="4D84139C" w14:textId="77777777" w:rsidR="00533952" w:rsidRPr="00C37950" w:rsidRDefault="00533952" w:rsidP="00533952">
                  <w:pPr>
                    <w:pStyle w:val="ListParagraph"/>
                    <w:numPr>
                      <w:ilvl w:val="0"/>
                      <w:numId w:val="39"/>
                    </w:numPr>
                    <w:ind w:left="319"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 4 kali </w:t>
                  </w:r>
                  <w:proofErr w:type="spellStart"/>
                  <w:r w:rsidRPr="00C37950">
                    <w:rPr>
                      <w:rFonts w:ascii="Footlight MT Light" w:hAnsi="Footlight MT Light" w:cs="Arial"/>
                      <w:bCs/>
                      <w:i/>
                      <w:highlight w:val="yellow"/>
                      <w:lang w:val="en-ID"/>
                    </w:rPr>
                    <w:t>diberikan</w:t>
                  </w:r>
                  <w:proofErr w:type="spell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30</w:t>
                  </w:r>
                </w:p>
                <w:p w14:paraId="5EF115E5" w14:textId="77777777" w:rsidR="00533952" w:rsidRPr="00C37950" w:rsidRDefault="00533952" w:rsidP="00533952">
                  <w:pPr>
                    <w:pStyle w:val="ListParagraph"/>
                    <w:numPr>
                      <w:ilvl w:val="0"/>
                      <w:numId w:val="39"/>
                    </w:numPr>
                    <w:ind w:left="319"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3 </w:t>
                  </w:r>
                  <w:proofErr w:type="gramStart"/>
                  <w:r w:rsidRPr="00C37950">
                    <w:rPr>
                      <w:rFonts w:ascii="Footlight MT Light" w:hAnsi="Footlight MT Light" w:cs="Arial"/>
                      <w:bCs/>
                      <w:i/>
                      <w:highlight w:val="yellow"/>
                      <w:lang w:val="en-ID"/>
                    </w:rPr>
                    <w:t xml:space="preserve">kali  </w:t>
                  </w:r>
                  <w:proofErr w:type="spellStart"/>
                  <w:r w:rsidRPr="00C37950">
                    <w:rPr>
                      <w:rFonts w:ascii="Footlight MT Light" w:hAnsi="Footlight MT Light" w:cs="Arial"/>
                      <w:bCs/>
                      <w:i/>
                      <w:highlight w:val="yellow"/>
                      <w:lang w:val="en-ID"/>
                    </w:rPr>
                    <w:t>diberikan</w:t>
                  </w:r>
                  <w:proofErr w:type="spellEnd"/>
                  <w:proofErr w:type="gram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20</w:t>
                  </w:r>
                </w:p>
                <w:p w14:paraId="245F1D6B" w14:textId="77777777" w:rsidR="00D84D5B" w:rsidRDefault="00533952" w:rsidP="00D84D5B">
                  <w:pPr>
                    <w:pStyle w:val="ListParagraph"/>
                    <w:numPr>
                      <w:ilvl w:val="0"/>
                      <w:numId w:val="39"/>
                    </w:numPr>
                    <w:ind w:left="320"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2 kali </w:t>
                  </w:r>
                  <w:proofErr w:type="spellStart"/>
                  <w:r w:rsidRPr="00C37950">
                    <w:rPr>
                      <w:rFonts w:ascii="Footlight MT Light" w:hAnsi="Footlight MT Light" w:cs="Arial"/>
                      <w:bCs/>
                      <w:i/>
                      <w:highlight w:val="yellow"/>
                      <w:lang w:val="en-ID"/>
                    </w:rPr>
                    <w:t>diberikan</w:t>
                  </w:r>
                  <w:proofErr w:type="spell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10</w:t>
                  </w:r>
                </w:p>
                <w:p w14:paraId="1D5D53FF" w14:textId="230C27C9" w:rsidR="00533952" w:rsidRPr="00D84D5B" w:rsidRDefault="00533952" w:rsidP="00D84D5B">
                  <w:pPr>
                    <w:pStyle w:val="ListParagraph"/>
                    <w:numPr>
                      <w:ilvl w:val="0"/>
                      <w:numId w:val="39"/>
                    </w:numPr>
                    <w:ind w:left="320" w:right="-72" w:hanging="283"/>
                    <w:rPr>
                      <w:rFonts w:ascii="Footlight MT Light" w:hAnsi="Footlight MT Light" w:cs="Arial"/>
                      <w:bCs/>
                      <w:i/>
                      <w:highlight w:val="yellow"/>
                      <w:lang w:val="en-ID"/>
                    </w:rPr>
                  </w:pPr>
                  <w:r w:rsidRPr="00D84D5B">
                    <w:rPr>
                      <w:rFonts w:ascii="Footlight MT Light" w:hAnsi="Footlight MT Light" w:cs="Arial"/>
                      <w:bCs/>
                      <w:i/>
                      <w:highlight w:val="yellow"/>
                      <w:lang w:val="en-ID"/>
                    </w:rPr>
                    <w:t xml:space="preserve">1 kali </w:t>
                  </w:r>
                  <w:proofErr w:type="spellStart"/>
                  <w:r w:rsidRPr="00D84D5B">
                    <w:rPr>
                      <w:rFonts w:ascii="Footlight MT Light" w:hAnsi="Footlight MT Light" w:cs="Arial"/>
                      <w:bCs/>
                      <w:i/>
                      <w:highlight w:val="yellow"/>
                      <w:lang w:val="en-ID"/>
                    </w:rPr>
                    <w:t>diberikan</w:t>
                  </w:r>
                  <w:proofErr w:type="spellEnd"/>
                  <w:r w:rsidRPr="00D84D5B">
                    <w:rPr>
                      <w:rFonts w:ascii="Footlight MT Light" w:hAnsi="Footlight MT Light" w:cs="Arial"/>
                      <w:bCs/>
                      <w:i/>
                      <w:highlight w:val="yellow"/>
                      <w:lang w:val="en-ID"/>
                    </w:rPr>
                    <w:t xml:space="preserve"> </w:t>
                  </w:r>
                  <w:proofErr w:type="spellStart"/>
                  <w:r w:rsidRPr="00D84D5B">
                    <w:rPr>
                      <w:rFonts w:ascii="Footlight MT Light" w:hAnsi="Footlight MT Light" w:cs="Arial"/>
                      <w:bCs/>
                      <w:i/>
                      <w:highlight w:val="yellow"/>
                      <w:lang w:val="en-ID"/>
                    </w:rPr>
                    <w:t>nilai</w:t>
                  </w:r>
                  <w:proofErr w:type="spellEnd"/>
                  <w:r w:rsidRPr="00D84D5B">
                    <w:rPr>
                      <w:rFonts w:ascii="Footlight MT Light" w:hAnsi="Footlight MT Light" w:cs="Arial"/>
                      <w:bCs/>
                      <w:i/>
                      <w:highlight w:val="yellow"/>
                      <w:lang w:val="en-ID"/>
                    </w:rPr>
                    <w:t xml:space="preserve"> 5</w:t>
                  </w:r>
                </w:p>
              </w:tc>
            </w:tr>
            <w:tr w:rsidR="00533952" w:rsidRPr="00661813" w14:paraId="600E6B85" w14:textId="77777777" w:rsidTr="00A31856">
              <w:tc>
                <w:tcPr>
                  <w:tcW w:w="529" w:type="dxa"/>
                </w:tcPr>
                <w:p w14:paraId="2617B3EC" w14:textId="3C3855F5" w:rsidR="00533952" w:rsidRPr="00533952" w:rsidRDefault="00533952" w:rsidP="00533952">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2.</w:t>
                  </w:r>
                </w:p>
              </w:tc>
              <w:tc>
                <w:tcPr>
                  <w:tcW w:w="2858" w:type="dxa"/>
                  <w:vAlign w:val="center"/>
                </w:tcPr>
                <w:p w14:paraId="765E1895" w14:textId="03216998" w:rsidR="00533952" w:rsidRPr="00533952" w:rsidRDefault="00533952" w:rsidP="00533952">
                  <w:pPr>
                    <w:keepNext/>
                    <w:spacing w:line="276" w:lineRule="auto"/>
                    <w:jc w:val="both"/>
                    <w:rPr>
                      <w:rFonts w:ascii="Footlight MT Light" w:hAnsi="Footlight MT Light"/>
                      <w:i/>
                      <w:iCs/>
                      <w:highlight w:val="yellow"/>
                    </w:rPr>
                  </w:pPr>
                  <w:proofErr w:type="spellStart"/>
                  <w:r w:rsidRPr="003A2D1F">
                    <w:rPr>
                      <w:rFonts w:ascii="Footlight MT Light" w:hAnsi="Footlight MT Light" w:cs="Arial"/>
                      <w:bCs/>
                      <w:i/>
                      <w:lang w:val="en-ID"/>
                    </w:rPr>
                    <w:t>Sumber</w:t>
                  </w:r>
                  <w:proofErr w:type="spellEnd"/>
                  <w:r w:rsidRPr="003A2D1F">
                    <w:rPr>
                      <w:rFonts w:ascii="Footlight MT Light" w:hAnsi="Footlight MT Light" w:cs="Arial"/>
                      <w:bCs/>
                      <w:i/>
                      <w:lang w:val="en-ID"/>
                    </w:rPr>
                    <w:t xml:space="preserve"> Daya </w:t>
                  </w:r>
                  <w:proofErr w:type="spellStart"/>
                  <w:r w:rsidRPr="003A2D1F">
                    <w:rPr>
                      <w:rFonts w:ascii="Footlight MT Light" w:hAnsi="Footlight MT Light" w:cs="Arial"/>
                      <w:bCs/>
                      <w:i/>
                      <w:lang w:val="en-ID"/>
                    </w:rPr>
                    <w:t>Manusia</w:t>
                  </w:r>
                  <w:proofErr w:type="spellEnd"/>
                </w:p>
              </w:tc>
              <w:tc>
                <w:tcPr>
                  <w:tcW w:w="1272" w:type="dxa"/>
                  <w:vAlign w:val="center"/>
                </w:tcPr>
                <w:p w14:paraId="12E200A5" w14:textId="33DC919C" w:rsidR="00533952" w:rsidRPr="00C37950" w:rsidRDefault="00533952" w:rsidP="00533952">
                  <w:pPr>
                    <w:keepNext/>
                    <w:spacing w:line="276" w:lineRule="auto"/>
                    <w:jc w:val="center"/>
                    <w:rPr>
                      <w:rFonts w:ascii="Footlight MT Light" w:hAnsi="Footlight MT Light" w:cs="Arial"/>
                      <w:bCs/>
                      <w:i/>
                      <w:highlight w:val="yellow"/>
                      <w:lang w:val="en-ID"/>
                    </w:rPr>
                  </w:pPr>
                  <w:r w:rsidRPr="003A2D1F">
                    <w:rPr>
                      <w:rFonts w:ascii="Footlight MT Light" w:hAnsi="Footlight MT Light"/>
                      <w:b/>
                      <w:i/>
                      <w:lang w:val="en-ID"/>
                    </w:rPr>
                    <w:t>30</w:t>
                  </w:r>
                </w:p>
              </w:tc>
              <w:tc>
                <w:tcPr>
                  <w:tcW w:w="1013" w:type="dxa"/>
                  <w:vAlign w:val="center"/>
                </w:tcPr>
                <w:p w14:paraId="033F7ECE" w14:textId="2FCAD9A7" w:rsidR="00533952" w:rsidRPr="00C37950" w:rsidRDefault="00533952" w:rsidP="00533952">
                  <w:pPr>
                    <w:keepNext/>
                    <w:spacing w:line="276" w:lineRule="auto"/>
                    <w:jc w:val="center"/>
                    <w:rPr>
                      <w:rFonts w:ascii="Footlight MT Light" w:hAnsi="Footlight MT Light" w:cs="Arial"/>
                      <w:b/>
                      <w:bCs/>
                      <w:i/>
                      <w:highlight w:val="yellow"/>
                      <w:lang w:val="en-ID"/>
                    </w:rPr>
                  </w:pPr>
                  <w:r w:rsidRPr="003A2D1F">
                    <w:rPr>
                      <w:rFonts w:ascii="Footlight MT Light" w:hAnsi="Footlight MT Light" w:cs="Arial"/>
                      <w:b/>
                      <w:bCs/>
                      <w:i/>
                      <w:lang w:val="en-ID"/>
                    </w:rPr>
                    <w:t>20</w:t>
                  </w:r>
                </w:p>
              </w:tc>
              <w:tc>
                <w:tcPr>
                  <w:tcW w:w="3919" w:type="dxa"/>
                </w:tcPr>
                <w:p w14:paraId="35F0558A" w14:textId="77777777" w:rsidR="00533952" w:rsidRPr="00C37950" w:rsidRDefault="00533952" w:rsidP="00533952">
                  <w:pPr>
                    <w:jc w:val="both"/>
                    <w:rPr>
                      <w:rFonts w:ascii="Footlight MT Light" w:hAnsi="Footlight MT Light"/>
                      <w:highlight w:val="yellow"/>
                      <w:lang w:val="sv-SE"/>
                    </w:rPr>
                  </w:pPr>
                </w:p>
              </w:tc>
            </w:tr>
            <w:tr w:rsidR="00533952" w:rsidRPr="00661813" w14:paraId="4859D53C" w14:textId="77777777" w:rsidTr="00A31856">
              <w:tc>
                <w:tcPr>
                  <w:tcW w:w="529" w:type="dxa"/>
                </w:tcPr>
                <w:p w14:paraId="3E7073BE"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5C5A5E2B" w14:textId="77777777" w:rsidR="00533952" w:rsidRPr="00273248" w:rsidRDefault="00533952" w:rsidP="00533952">
                  <w:pPr>
                    <w:numPr>
                      <w:ilvl w:val="1"/>
                      <w:numId w:val="40"/>
                    </w:numPr>
                    <w:ind w:left="246" w:right="-72" w:hanging="284"/>
                    <w:rPr>
                      <w:rFonts w:ascii="Footlight MT Light" w:hAnsi="Footlight MT Light"/>
                      <w:i/>
                      <w:lang w:val="sv-SE"/>
                    </w:rPr>
                  </w:pPr>
                  <w:r w:rsidRPr="00273248">
                    <w:rPr>
                      <w:rFonts w:ascii="Footlight MT Light" w:hAnsi="Footlight MT Light"/>
                      <w:i/>
                      <w:lang w:val="sv-SE"/>
                    </w:rPr>
                    <w:t xml:space="preserve">Jumlah Tenaga Ahli Tetap Badan Usaha </w:t>
                  </w:r>
                </w:p>
                <w:p w14:paraId="7B1510CB" w14:textId="11DB7C54" w:rsidR="00533952" w:rsidRPr="003A2D1F" w:rsidRDefault="00533952" w:rsidP="00533952">
                  <w:pPr>
                    <w:keepNext/>
                    <w:spacing w:line="276" w:lineRule="auto"/>
                    <w:jc w:val="both"/>
                    <w:rPr>
                      <w:rFonts w:ascii="Footlight MT Light" w:hAnsi="Footlight MT Light" w:cs="Arial"/>
                      <w:bCs/>
                      <w:i/>
                      <w:lang w:val="en-ID"/>
                    </w:rPr>
                  </w:pPr>
                  <w:r w:rsidRPr="00273248">
                    <w:rPr>
                      <w:rFonts w:ascii="Footlight MT Light" w:hAnsi="Footlight MT Light"/>
                      <w:i/>
                      <w:lang w:val="sv-SE"/>
                    </w:rPr>
                    <w:t xml:space="preserve"> </w:t>
                  </w:r>
                </w:p>
              </w:tc>
              <w:tc>
                <w:tcPr>
                  <w:tcW w:w="1272" w:type="dxa"/>
                </w:tcPr>
                <w:p w14:paraId="7232349A" w14:textId="2C3D5ACA"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Cs/>
                      <w:i/>
                      <w:lang w:val="en-ID"/>
                    </w:rPr>
                    <w:t>20</w:t>
                  </w:r>
                </w:p>
              </w:tc>
              <w:tc>
                <w:tcPr>
                  <w:tcW w:w="1013" w:type="dxa"/>
                </w:tcPr>
                <w:p w14:paraId="0B18F7B4" w14:textId="48D0BAAB"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15</w:t>
                  </w:r>
                </w:p>
              </w:tc>
              <w:tc>
                <w:tcPr>
                  <w:tcW w:w="3919" w:type="dxa"/>
                </w:tcPr>
                <w:p w14:paraId="0A96104F" w14:textId="77777777" w:rsidR="00533952" w:rsidRPr="003A2D1F" w:rsidRDefault="00533952" w:rsidP="00533952">
                  <w:pPr>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39FC668A"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u w:val="single"/>
                      <w:lang w:val="nl-NL"/>
                    </w:rPr>
                    <w:t>&gt;</w:t>
                  </w:r>
                  <w:r w:rsidRPr="003A2D1F">
                    <w:rPr>
                      <w:rFonts w:ascii="Footlight MT Light" w:hAnsi="Footlight MT Light"/>
                      <w:i/>
                      <w:lang w:val="nl-NL"/>
                    </w:rPr>
                    <w:t xml:space="preserve"> </w:t>
                  </w:r>
                  <w:r w:rsidRPr="00273248">
                    <w:rPr>
                      <w:rFonts w:ascii="Footlight MT Light" w:hAnsi="Footlight MT Light" w:cs="Arial"/>
                      <w:bCs/>
                      <w:i/>
                      <w:lang w:val="sv-SE"/>
                    </w:rPr>
                    <w:t xml:space="preserve">6 Tenaga Ahli Tetap </w:t>
                  </w:r>
                  <w:r w:rsidRPr="003A2D1F">
                    <w:rPr>
                      <w:rFonts w:ascii="Footlight MT Light" w:hAnsi="Footlight MT Light"/>
                      <w:i/>
                      <w:lang w:val="nl-NL"/>
                    </w:rPr>
                    <w:t>diberikan nilai 20</w:t>
                  </w:r>
                </w:p>
                <w:p w14:paraId="22F68CAF"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lang w:val="nl-NL"/>
                    </w:rPr>
                    <w:t xml:space="preserve">4 – 5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15</w:t>
                  </w:r>
                </w:p>
                <w:p w14:paraId="677FD32A"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lang w:val="nl-NL"/>
                    </w:rPr>
                    <w:t xml:space="preserve">2 – 3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10</w:t>
                  </w:r>
                </w:p>
                <w:p w14:paraId="57E35C54" w14:textId="2DD4D7F0" w:rsidR="00533952" w:rsidRPr="00C37950" w:rsidRDefault="00533952" w:rsidP="00533952">
                  <w:pPr>
                    <w:jc w:val="both"/>
                    <w:rPr>
                      <w:rFonts w:ascii="Footlight MT Light" w:hAnsi="Footlight MT Light"/>
                      <w:highlight w:val="yellow"/>
                      <w:lang w:val="sv-SE"/>
                    </w:rPr>
                  </w:pPr>
                  <w:r w:rsidRPr="003A2D1F">
                    <w:rPr>
                      <w:rFonts w:ascii="Footlight MT Light" w:hAnsi="Footlight MT Light"/>
                      <w:i/>
                      <w:lang w:val="nl-NL"/>
                    </w:rPr>
                    <w:t xml:space="preserve">1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5</w:t>
                  </w:r>
                </w:p>
              </w:tc>
            </w:tr>
            <w:tr w:rsidR="00533952" w:rsidRPr="00661813" w14:paraId="0519D05E" w14:textId="77777777" w:rsidTr="00A31856">
              <w:tc>
                <w:tcPr>
                  <w:tcW w:w="529" w:type="dxa"/>
                </w:tcPr>
                <w:p w14:paraId="12372E76"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69FE2A2C" w14:textId="596CD852" w:rsidR="00533952" w:rsidRPr="003A2D1F" w:rsidRDefault="00533952" w:rsidP="00533952">
                  <w:pPr>
                    <w:keepNext/>
                    <w:spacing w:line="276" w:lineRule="auto"/>
                    <w:jc w:val="both"/>
                    <w:rPr>
                      <w:rFonts w:ascii="Footlight MT Light" w:hAnsi="Footlight MT Light" w:cs="Arial"/>
                      <w:bCs/>
                      <w:i/>
                      <w:lang w:val="en-ID"/>
                    </w:rPr>
                  </w:pPr>
                  <w:r w:rsidRPr="003A2D1F">
                    <w:rPr>
                      <w:rFonts w:ascii="Footlight MT Light" w:hAnsi="Footlight MT Light"/>
                      <w:i/>
                      <w:lang w:val="en-ID"/>
                    </w:rPr>
                    <w:t xml:space="preserve">Tenaga </w:t>
                  </w:r>
                  <w:proofErr w:type="spellStart"/>
                  <w:r w:rsidRPr="003A2D1F">
                    <w:rPr>
                      <w:rFonts w:ascii="Footlight MT Light" w:hAnsi="Footlight MT Light"/>
                      <w:i/>
                      <w:lang w:val="en-ID"/>
                    </w:rPr>
                    <w:t>Kerja</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apabila</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diperlukan</w:t>
                  </w:r>
                  <w:proofErr w:type="spellEnd"/>
                  <w:r w:rsidRPr="003A2D1F">
                    <w:rPr>
                      <w:rFonts w:ascii="Footlight MT Light" w:hAnsi="Footlight MT Light"/>
                      <w:i/>
                      <w:lang w:val="en-ID"/>
                    </w:rPr>
                    <w:t>)</w:t>
                  </w:r>
                </w:p>
              </w:tc>
              <w:tc>
                <w:tcPr>
                  <w:tcW w:w="1272" w:type="dxa"/>
                </w:tcPr>
                <w:p w14:paraId="56A4DADC" w14:textId="3FB39C3A"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Cs/>
                      <w:i/>
                      <w:lang w:val="en-ID"/>
                    </w:rPr>
                    <w:t>10</w:t>
                  </w:r>
                </w:p>
              </w:tc>
              <w:tc>
                <w:tcPr>
                  <w:tcW w:w="1013" w:type="dxa"/>
                </w:tcPr>
                <w:p w14:paraId="0D6D13F3" w14:textId="687D4020"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5</w:t>
                  </w:r>
                </w:p>
              </w:tc>
              <w:tc>
                <w:tcPr>
                  <w:tcW w:w="3919" w:type="dxa"/>
                  <w:vAlign w:val="center"/>
                </w:tcPr>
                <w:p w14:paraId="2811EA69" w14:textId="77777777" w:rsidR="00533952" w:rsidRPr="003A2D1F" w:rsidRDefault="00533952" w:rsidP="00533952">
                  <w:pPr>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525A8F5E" w14:textId="77777777" w:rsidR="00533952" w:rsidRPr="003A2D1F" w:rsidRDefault="00533952" w:rsidP="00533952">
                  <w:pPr>
                    <w:pStyle w:val="ListParagraph"/>
                    <w:numPr>
                      <w:ilvl w:val="0"/>
                      <w:numId w:val="42"/>
                    </w:numPr>
                    <w:ind w:left="317" w:right="31" w:hanging="283"/>
                    <w:rPr>
                      <w:rFonts w:ascii="Footlight MT Light" w:hAnsi="Footlight MT Light"/>
                      <w:i/>
                      <w:lang w:val="en-ID"/>
                    </w:rPr>
                  </w:pPr>
                  <w:r w:rsidRPr="003A2D1F">
                    <w:rPr>
                      <w:rFonts w:ascii="Footlight MT Light" w:hAnsi="Footlight MT Light"/>
                      <w:i/>
                      <w:u w:val="single"/>
                      <w:lang w:val="nl-NL"/>
                    </w:rPr>
                    <w:t>&gt;</w:t>
                  </w:r>
                  <w:r w:rsidRPr="003A2D1F">
                    <w:rPr>
                      <w:rFonts w:ascii="Footlight MT Light" w:hAnsi="Footlight MT Light"/>
                      <w:i/>
                      <w:lang w:val="nl-NL"/>
                    </w:rPr>
                    <w:t xml:space="preserve"> </w:t>
                  </w:r>
                  <w:r w:rsidRPr="003A2D1F">
                    <w:rPr>
                      <w:rFonts w:ascii="Footlight MT Light" w:hAnsi="Footlight MT Light" w:cs="Arial"/>
                      <w:bCs/>
                      <w:i/>
                      <w:lang w:val="en-ID"/>
                    </w:rPr>
                    <w:t xml:space="preserve">6 Tenaga </w:t>
                  </w:r>
                  <w:proofErr w:type="spellStart"/>
                  <w:r w:rsidRPr="003A2D1F">
                    <w:rPr>
                      <w:rFonts w:ascii="Footlight MT Light" w:hAnsi="Footlight MT Light" w:cs="Arial"/>
                      <w:bCs/>
                      <w:i/>
                      <w:lang w:val="en-ID"/>
                    </w:rPr>
                    <w:t>Kerja</w:t>
                  </w:r>
                  <w:proofErr w:type="spellEnd"/>
                  <w:r w:rsidRPr="003A2D1F">
                    <w:rPr>
                      <w:rFonts w:ascii="Footlight MT Light" w:hAnsi="Footlight MT Light" w:cs="Arial"/>
                      <w:bCs/>
                      <w:i/>
                      <w:lang w:val="en-ID"/>
                    </w:rPr>
                    <w:t xml:space="preserve"> </w:t>
                  </w:r>
                  <w:r w:rsidRPr="003A2D1F">
                    <w:rPr>
                      <w:rFonts w:ascii="Footlight MT Light" w:hAnsi="Footlight MT Light"/>
                      <w:i/>
                      <w:lang w:val="nl-NL"/>
                    </w:rPr>
                    <w:t>diberikan nilai 10</w:t>
                  </w:r>
                </w:p>
                <w:p w14:paraId="773ADF17" w14:textId="77777777" w:rsidR="00533952" w:rsidRPr="003A2D1F" w:rsidRDefault="00533952" w:rsidP="00533952">
                  <w:pPr>
                    <w:pStyle w:val="ListParagraph"/>
                    <w:numPr>
                      <w:ilvl w:val="0"/>
                      <w:numId w:val="42"/>
                    </w:numPr>
                    <w:ind w:left="320" w:right="31" w:hanging="283"/>
                    <w:rPr>
                      <w:rFonts w:ascii="Footlight MT Light" w:hAnsi="Footlight MT Light"/>
                      <w:i/>
                      <w:lang w:val="en-ID"/>
                    </w:rPr>
                  </w:pPr>
                  <w:r w:rsidRPr="003A2D1F">
                    <w:rPr>
                      <w:rFonts w:ascii="Footlight MT Light" w:hAnsi="Footlight MT Light"/>
                      <w:i/>
                      <w:lang w:val="nl-NL"/>
                    </w:rPr>
                    <w:t>4 – 5 Tenaga Kerja diberikan nilai 8</w:t>
                  </w:r>
                </w:p>
                <w:p w14:paraId="288D5C4F" w14:textId="77777777" w:rsidR="00533952" w:rsidRPr="003A2D1F" w:rsidRDefault="00533952" w:rsidP="00533952">
                  <w:pPr>
                    <w:pStyle w:val="ListParagraph"/>
                    <w:numPr>
                      <w:ilvl w:val="0"/>
                      <w:numId w:val="42"/>
                    </w:numPr>
                    <w:ind w:left="320" w:right="31" w:hanging="283"/>
                    <w:rPr>
                      <w:rFonts w:ascii="Footlight MT Light" w:hAnsi="Footlight MT Light"/>
                      <w:i/>
                      <w:lang w:val="en-ID"/>
                    </w:rPr>
                  </w:pPr>
                  <w:r w:rsidRPr="003A2D1F">
                    <w:rPr>
                      <w:rFonts w:ascii="Footlight MT Light" w:hAnsi="Footlight MT Light"/>
                      <w:i/>
                      <w:lang w:val="nl-NL"/>
                    </w:rPr>
                    <w:t>2 – 3 Tenaga Kerja diberikan nilai 6</w:t>
                  </w:r>
                </w:p>
                <w:p w14:paraId="2CA30594" w14:textId="521B0C5A" w:rsidR="00533952" w:rsidRPr="00C37950" w:rsidRDefault="00533952" w:rsidP="00533952">
                  <w:pPr>
                    <w:jc w:val="both"/>
                    <w:rPr>
                      <w:rFonts w:ascii="Footlight MT Light" w:hAnsi="Footlight MT Light"/>
                      <w:highlight w:val="yellow"/>
                      <w:lang w:val="sv-SE"/>
                    </w:rPr>
                  </w:pPr>
                  <w:r>
                    <w:rPr>
                      <w:rFonts w:ascii="Footlight MT Light" w:hAnsi="Footlight MT Light"/>
                      <w:i/>
                      <w:lang w:val="nl-NL"/>
                    </w:rPr>
                    <w:t>1 Tenaga Kerja diberikan nilai 4</w:t>
                  </w:r>
                </w:p>
              </w:tc>
            </w:tr>
            <w:tr w:rsidR="00533952" w:rsidRPr="00661813" w14:paraId="50BF31D6" w14:textId="77777777" w:rsidTr="00A31856">
              <w:tc>
                <w:tcPr>
                  <w:tcW w:w="529" w:type="dxa"/>
                  <w:vAlign w:val="center"/>
                </w:tcPr>
                <w:p w14:paraId="687BB16E" w14:textId="40D18C90" w:rsidR="00533952" w:rsidRDefault="00533952" w:rsidP="00533952">
                  <w:pPr>
                    <w:keepNext/>
                    <w:spacing w:line="276" w:lineRule="auto"/>
                    <w:jc w:val="center"/>
                    <w:rPr>
                      <w:rFonts w:ascii="Bookman Old Style" w:eastAsia="Basic" w:hAnsi="Bookman Old Style" w:cs="Basic"/>
                      <w:i/>
                      <w:highlight w:val="yellow"/>
                      <w:lang w:val="en-US"/>
                    </w:rPr>
                  </w:pPr>
                  <w:r w:rsidRPr="003A2D1F">
                    <w:rPr>
                      <w:rFonts w:ascii="Footlight MT Light" w:hAnsi="Footlight MT Light" w:cs="Arial"/>
                      <w:bCs/>
                      <w:i/>
                      <w:lang w:val="en-ID"/>
                    </w:rPr>
                    <w:t>3.</w:t>
                  </w:r>
                </w:p>
              </w:tc>
              <w:tc>
                <w:tcPr>
                  <w:tcW w:w="2858" w:type="dxa"/>
                  <w:vAlign w:val="center"/>
                </w:tcPr>
                <w:p w14:paraId="6C52A917" w14:textId="420A3519" w:rsidR="00533952" w:rsidRPr="003A2D1F" w:rsidRDefault="00533952" w:rsidP="00533952">
                  <w:pPr>
                    <w:keepNext/>
                    <w:spacing w:line="276" w:lineRule="auto"/>
                    <w:jc w:val="both"/>
                    <w:rPr>
                      <w:rFonts w:ascii="Footlight MT Light" w:hAnsi="Footlight MT Light" w:cs="Arial"/>
                      <w:bCs/>
                      <w:i/>
                      <w:lang w:val="en-ID"/>
                    </w:rPr>
                  </w:pPr>
                  <w:r w:rsidRPr="00273248">
                    <w:rPr>
                      <w:rFonts w:ascii="Footlight MT Light" w:hAnsi="Footlight MT Light" w:cs="Arial"/>
                      <w:bCs/>
                      <w:i/>
                      <w:lang w:val="sv-SE"/>
                    </w:rPr>
                    <w:t>Kemampuan menyediakan peralatan (apabila diperlukan)</w:t>
                  </w:r>
                </w:p>
              </w:tc>
              <w:tc>
                <w:tcPr>
                  <w:tcW w:w="1272" w:type="dxa"/>
                  <w:vAlign w:val="center"/>
                </w:tcPr>
                <w:p w14:paraId="3A2DD948" w14:textId="1CA3D02F"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
                      <w:bCs/>
                      <w:i/>
                      <w:lang w:val="en-ID"/>
                    </w:rPr>
                    <w:t>10</w:t>
                  </w:r>
                </w:p>
              </w:tc>
              <w:tc>
                <w:tcPr>
                  <w:tcW w:w="1013" w:type="dxa"/>
                  <w:vAlign w:val="center"/>
                </w:tcPr>
                <w:p w14:paraId="0BF577CD" w14:textId="53765538" w:rsidR="00533952" w:rsidRPr="003A2D1F" w:rsidRDefault="00533952" w:rsidP="00533952">
                  <w:pPr>
                    <w:keepNext/>
                    <w:spacing w:line="276" w:lineRule="auto"/>
                    <w:jc w:val="center"/>
                    <w:rPr>
                      <w:rFonts w:ascii="Footlight MT Light" w:hAnsi="Footlight MT Light" w:cs="Arial"/>
                      <w:b/>
                      <w:bCs/>
                      <w:i/>
                      <w:lang w:val="en-ID"/>
                    </w:rPr>
                  </w:pPr>
                  <w:r w:rsidRPr="003A2D1F">
                    <w:rPr>
                      <w:rFonts w:ascii="Footlight MT Light" w:hAnsi="Footlight MT Light" w:cs="Arial"/>
                      <w:b/>
                      <w:bCs/>
                      <w:i/>
                      <w:lang w:val="en-ID"/>
                    </w:rPr>
                    <w:t>5</w:t>
                  </w:r>
                </w:p>
              </w:tc>
              <w:tc>
                <w:tcPr>
                  <w:tcW w:w="3919" w:type="dxa"/>
                </w:tcPr>
                <w:p w14:paraId="6301A260" w14:textId="77777777" w:rsidR="00533952" w:rsidRPr="00C37950" w:rsidRDefault="00533952" w:rsidP="00533952">
                  <w:pPr>
                    <w:jc w:val="both"/>
                    <w:rPr>
                      <w:rFonts w:ascii="Footlight MT Light" w:hAnsi="Footlight MT Light"/>
                      <w:highlight w:val="yellow"/>
                      <w:lang w:val="sv-SE"/>
                    </w:rPr>
                  </w:pPr>
                </w:p>
              </w:tc>
            </w:tr>
            <w:tr w:rsidR="00533952" w:rsidRPr="00661813" w14:paraId="52F4BE21" w14:textId="77777777" w:rsidTr="00A31856">
              <w:tc>
                <w:tcPr>
                  <w:tcW w:w="529" w:type="dxa"/>
                  <w:vAlign w:val="center"/>
                </w:tcPr>
                <w:p w14:paraId="54F3A565"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221CF1E1" w14:textId="7DB01D62" w:rsidR="00533952" w:rsidRPr="003A2D1F" w:rsidRDefault="00533952" w:rsidP="00533952">
                  <w:pPr>
                    <w:keepNext/>
                    <w:spacing w:line="276" w:lineRule="auto"/>
                    <w:jc w:val="both"/>
                    <w:rPr>
                      <w:rFonts w:ascii="Footlight MT Light" w:hAnsi="Footlight MT Light" w:cs="Arial"/>
                      <w:bCs/>
                      <w:i/>
                      <w:lang w:val="en-ID"/>
                    </w:rPr>
                  </w:pPr>
                  <w:proofErr w:type="spellStart"/>
                  <w:r w:rsidRPr="003A2D1F">
                    <w:rPr>
                      <w:rFonts w:ascii="Footlight MT Light" w:hAnsi="Footlight MT Light"/>
                      <w:i/>
                      <w:lang w:val="en-ID"/>
                    </w:rPr>
                    <w:t>Kepemilikan</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fasilitas</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peralatan</w:t>
                  </w:r>
                  <w:proofErr w:type="spellEnd"/>
                  <w:r w:rsidRPr="003A2D1F">
                    <w:rPr>
                      <w:rFonts w:ascii="Footlight MT Light" w:hAnsi="Footlight MT Light"/>
                      <w:i/>
                      <w:lang w:val="en-ID"/>
                    </w:rPr>
                    <w:t xml:space="preserve"> _________</w:t>
                  </w:r>
                </w:p>
              </w:tc>
              <w:tc>
                <w:tcPr>
                  <w:tcW w:w="1272" w:type="dxa"/>
                </w:tcPr>
                <w:p w14:paraId="686422D9" w14:textId="77777777" w:rsidR="00533952" w:rsidRPr="003A2D1F" w:rsidRDefault="00533952" w:rsidP="00533952">
                  <w:pPr>
                    <w:jc w:val="center"/>
                    <w:rPr>
                      <w:rFonts w:ascii="Footlight MT Light" w:hAnsi="Footlight MT Light" w:cs="Arial"/>
                      <w:bCs/>
                      <w:i/>
                      <w:lang w:val="en-ID"/>
                    </w:rPr>
                  </w:pPr>
                  <w:r w:rsidRPr="003A2D1F">
                    <w:rPr>
                      <w:rFonts w:ascii="Footlight MT Light" w:hAnsi="Footlight MT Light" w:cs="Arial"/>
                      <w:bCs/>
                      <w:i/>
                      <w:lang w:val="en-ID"/>
                    </w:rPr>
                    <w:t>10</w:t>
                  </w:r>
                </w:p>
                <w:p w14:paraId="6499CE8C" w14:textId="77777777" w:rsidR="00533952" w:rsidRPr="003A2D1F" w:rsidRDefault="00533952" w:rsidP="00533952">
                  <w:pPr>
                    <w:jc w:val="center"/>
                    <w:rPr>
                      <w:rFonts w:ascii="Footlight MT Light" w:hAnsi="Footlight MT Light" w:cs="Arial"/>
                      <w:bCs/>
                      <w:i/>
                      <w:lang w:val="en-ID"/>
                    </w:rPr>
                  </w:pPr>
                </w:p>
                <w:p w14:paraId="4B780494" w14:textId="77777777" w:rsidR="00533952" w:rsidRPr="003A2D1F" w:rsidRDefault="00533952" w:rsidP="00533952">
                  <w:pPr>
                    <w:keepNext/>
                    <w:spacing w:line="276" w:lineRule="auto"/>
                    <w:jc w:val="center"/>
                    <w:rPr>
                      <w:rFonts w:ascii="Footlight MT Light" w:hAnsi="Footlight MT Light"/>
                      <w:b/>
                      <w:i/>
                      <w:lang w:val="en-ID"/>
                    </w:rPr>
                  </w:pPr>
                </w:p>
              </w:tc>
              <w:tc>
                <w:tcPr>
                  <w:tcW w:w="1013" w:type="dxa"/>
                </w:tcPr>
                <w:p w14:paraId="56547250" w14:textId="7B95CA64"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5</w:t>
                  </w:r>
                </w:p>
              </w:tc>
              <w:tc>
                <w:tcPr>
                  <w:tcW w:w="3919" w:type="dxa"/>
                </w:tcPr>
                <w:p w14:paraId="3C824FFF"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6E43B23D" w14:textId="77777777" w:rsidR="00533952" w:rsidRPr="003A2D1F" w:rsidRDefault="00533952" w:rsidP="00533952">
                  <w:pPr>
                    <w:pStyle w:val="ListParagraph"/>
                    <w:numPr>
                      <w:ilvl w:val="0"/>
                      <w:numId w:val="43"/>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Milik </w:t>
                  </w:r>
                  <w:proofErr w:type="spellStart"/>
                  <w:r w:rsidRPr="003A2D1F">
                    <w:rPr>
                      <w:rFonts w:ascii="Footlight MT Light" w:hAnsi="Footlight MT Light" w:cs="Arial"/>
                      <w:bCs/>
                      <w:i/>
                      <w:lang w:val="en-ID"/>
                    </w:rPr>
                    <w:t>sendiri</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10</w:t>
                  </w:r>
                </w:p>
                <w:p w14:paraId="3619CEBD" w14:textId="77777777" w:rsidR="00533952" w:rsidRPr="003A2D1F" w:rsidRDefault="00533952" w:rsidP="00533952">
                  <w:pPr>
                    <w:pStyle w:val="ListParagraph"/>
                    <w:numPr>
                      <w:ilvl w:val="0"/>
                      <w:numId w:val="43"/>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Sewa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5</w:t>
                  </w:r>
                </w:p>
                <w:p w14:paraId="00B24B05" w14:textId="171CF6D0" w:rsidR="00533952" w:rsidRPr="00C37950" w:rsidRDefault="00533952" w:rsidP="00533952">
                  <w:pPr>
                    <w:jc w:val="both"/>
                    <w:rPr>
                      <w:rFonts w:ascii="Footlight MT Light" w:hAnsi="Footlight MT Light"/>
                      <w:highlight w:val="yellow"/>
                      <w:lang w:val="sv-SE"/>
                    </w:rPr>
                  </w:pPr>
                  <w:r w:rsidRPr="00273248">
                    <w:rPr>
                      <w:rFonts w:ascii="Footlight MT Light" w:hAnsi="Footlight MT Light" w:cs="Arial"/>
                      <w:bCs/>
                      <w:i/>
                      <w:lang w:val="sv-SE"/>
                    </w:rPr>
                    <w:t>Tidak memiliki/menguasai diberikan nilai 0</w:t>
                  </w:r>
                </w:p>
              </w:tc>
            </w:tr>
            <w:tr w:rsidR="00533952" w:rsidRPr="00661813" w14:paraId="2E116B07" w14:textId="77777777" w:rsidTr="00A31856">
              <w:tc>
                <w:tcPr>
                  <w:tcW w:w="3387" w:type="dxa"/>
                  <w:gridSpan w:val="2"/>
                  <w:vAlign w:val="center"/>
                </w:tcPr>
                <w:p w14:paraId="6EBC417A" w14:textId="6915C83A" w:rsidR="00533952" w:rsidRPr="00661813" w:rsidRDefault="00533952" w:rsidP="00533952">
                  <w:pPr>
                    <w:keepNext/>
                    <w:spacing w:line="276" w:lineRule="auto"/>
                    <w:jc w:val="center"/>
                    <w:rPr>
                      <w:rFonts w:ascii="Bookman Old Style" w:eastAsia="Basic" w:hAnsi="Bookman Old Style" w:cs="Basic"/>
                      <w:b/>
                      <w:i/>
                      <w:highlight w:val="yellow"/>
                    </w:rPr>
                  </w:pPr>
                  <w:proofErr w:type="spellStart"/>
                  <w:r w:rsidRPr="003A2D1F">
                    <w:rPr>
                      <w:rFonts w:ascii="Footlight MT Light" w:hAnsi="Footlight MT Light" w:cs="Arial"/>
                      <w:b/>
                      <w:bCs/>
                      <w:i/>
                      <w:lang w:val="en-ID"/>
                    </w:rPr>
                    <w:t>Jumlah</w:t>
                  </w:r>
                  <w:proofErr w:type="spellEnd"/>
                  <w:r w:rsidRPr="003A2D1F">
                    <w:rPr>
                      <w:rFonts w:ascii="Footlight MT Light" w:hAnsi="Footlight MT Light" w:cs="Arial"/>
                      <w:b/>
                      <w:bCs/>
                      <w:i/>
                      <w:lang w:val="en-ID"/>
                    </w:rPr>
                    <w:t xml:space="preserve"> Nilai </w:t>
                  </w:r>
                </w:p>
              </w:tc>
              <w:tc>
                <w:tcPr>
                  <w:tcW w:w="1272" w:type="dxa"/>
                  <w:vAlign w:val="center"/>
                </w:tcPr>
                <w:p w14:paraId="4728E346" w14:textId="76182598" w:rsidR="00533952" w:rsidRPr="00661813" w:rsidRDefault="00533952" w:rsidP="00533952">
                  <w:pPr>
                    <w:keepNext/>
                    <w:spacing w:line="276" w:lineRule="auto"/>
                    <w:jc w:val="center"/>
                    <w:rPr>
                      <w:rFonts w:ascii="Bookman Old Style" w:eastAsia="Basic" w:hAnsi="Bookman Old Style" w:cs="Basic"/>
                      <w:b/>
                      <w:i/>
                      <w:highlight w:val="yellow"/>
                    </w:rPr>
                  </w:pPr>
                  <w:r w:rsidRPr="003A2D1F">
                    <w:rPr>
                      <w:rFonts w:ascii="Footlight MT Light" w:hAnsi="Footlight MT Light" w:cs="Arial"/>
                      <w:b/>
                      <w:bCs/>
                      <w:i/>
                      <w:lang w:val="en-ID"/>
                    </w:rPr>
                    <w:t>100</w:t>
                  </w:r>
                </w:p>
              </w:tc>
              <w:tc>
                <w:tcPr>
                  <w:tcW w:w="1013" w:type="dxa"/>
                  <w:vAlign w:val="center"/>
                </w:tcPr>
                <w:p w14:paraId="06A3DB4F" w14:textId="6CD58599" w:rsidR="00533952" w:rsidRPr="00661813" w:rsidRDefault="00533952" w:rsidP="00533952">
                  <w:pPr>
                    <w:keepNext/>
                    <w:spacing w:line="276" w:lineRule="auto"/>
                    <w:jc w:val="center"/>
                    <w:rPr>
                      <w:rFonts w:ascii="Bookman Old Style" w:eastAsia="Basic" w:hAnsi="Bookman Old Style" w:cs="Basic"/>
                      <w:b/>
                      <w:i/>
                      <w:highlight w:val="yellow"/>
                      <w:lang w:val="en-US"/>
                    </w:rPr>
                  </w:pPr>
                  <w:r>
                    <w:rPr>
                      <w:rFonts w:ascii="Footlight MT Light" w:hAnsi="Footlight MT Light" w:cs="Arial"/>
                      <w:b/>
                      <w:bCs/>
                      <w:i/>
                      <w:lang w:val="en-ID"/>
                    </w:rPr>
                    <w:t>20</w:t>
                  </w:r>
                </w:p>
              </w:tc>
              <w:tc>
                <w:tcPr>
                  <w:tcW w:w="3919" w:type="dxa"/>
                  <w:vAlign w:val="center"/>
                </w:tcPr>
                <w:p w14:paraId="5721283C" w14:textId="1CEC25FA" w:rsidR="00533952" w:rsidRPr="00533952" w:rsidRDefault="00533952" w:rsidP="00533952">
                  <w:pPr>
                    <w:keepNext/>
                    <w:spacing w:line="276" w:lineRule="auto"/>
                    <w:jc w:val="both"/>
                    <w:rPr>
                      <w:rFonts w:ascii="Bookman Old Style" w:eastAsia="Basic" w:hAnsi="Bookman Old Style" w:cs="Basic"/>
                      <w:b/>
                      <w:i/>
                      <w:highlight w:val="yellow"/>
                    </w:rPr>
                  </w:pPr>
                  <w:r w:rsidRPr="00533952">
                    <w:rPr>
                      <w:rFonts w:ascii="Footlight MT Light" w:hAnsi="Footlight MT Light" w:cs="Arial"/>
                      <w:b/>
                      <w:i/>
                      <w:lang w:val="sv-SE"/>
                    </w:rPr>
                    <w:t>Peserta dinyatakan lulus evaluasi teknis apabila nilai masing-masing unsur di atas ambang batas.</w:t>
                  </w:r>
                </w:p>
              </w:tc>
            </w:tr>
          </w:tbl>
          <w:p w14:paraId="5C3CF55F" w14:textId="71CD0CA6" w:rsidR="005D5929" w:rsidRPr="00661813" w:rsidRDefault="005D5929" w:rsidP="005D5929">
            <w:pPr>
              <w:ind w:left="-33"/>
              <w:rPr>
                <w:rFonts w:ascii="Arial" w:hAnsi="Arial" w:cs="Arial"/>
                <w:b/>
                <w:bCs/>
                <w:highlight w:val="yellow"/>
              </w:rPr>
            </w:pPr>
          </w:p>
        </w:tc>
        <w:tc>
          <w:tcPr>
            <w:tcW w:w="0" w:type="auto"/>
            <w:vAlign w:val="center"/>
          </w:tcPr>
          <w:p w14:paraId="299E30D4" w14:textId="2891CD96" w:rsidR="005D5929" w:rsidRPr="00661813" w:rsidRDefault="005D5929" w:rsidP="005D592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0" w:type="auto"/>
            <w:vAlign w:val="center"/>
          </w:tcPr>
          <w:p w14:paraId="34C3FD66" w14:textId="22CF053C" w:rsidR="005D5929" w:rsidRPr="00661813" w:rsidRDefault="005D5929" w:rsidP="005D592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DDCF75D" w14:textId="77777777" w:rsidR="005D5929" w:rsidRPr="00A46A80" w:rsidRDefault="005D5929" w:rsidP="005D5929">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23A569A5"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Reviu Dokumen </w:t>
      </w:r>
      <w:r>
        <w:rPr>
          <w:rFonts w:ascii="Arial" w:eastAsia="Arial" w:hAnsi="Arial" w:cs="Arial"/>
          <w:sz w:val="22"/>
          <w:szCs w:val="22"/>
        </w:rPr>
        <w:t>Kualifikasi</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Kualifikasi.</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17D5B99A" w:rsidR="003038C4" w:rsidRDefault="003038C4" w:rsidP="004A46D6">
      <w:pPr>
        <w:spacing w:before="2" w:line="276" w:lineRule="auto"/>
        <w:ind w:right="74"/>
        <w:jc w:val="right"/>
        <w:rPr>
          <w:rFonts w:ascii="Arial" w:eastAsia="Arial" w:hAnsi="Arial" w:cs="Arial"/>
          <w:i/>
          <w:iCs/>
          <w:sz w:val="22"/>
          <w:szCs w:val="22"/>
        </w:rPr>
      </w:pPr>
    </w:p>
    <w:p w14:paraId="7D3E0DBA" w14:textId="50A18F08" w:rsidR="00AD189E" w:rsidRDefault="00AD189E" w:rsidP="004A46D6">
      <w:pPr>
        <w:spacing w:before="2" w:line="276" w:lineRule="auto"/>
        <w:ind w:right="74"/>
        <w:jc w:val="right"/>
        <w:rPr>
          <w:rFonts w:ascii="Arial" w:eastAsia="Arial" w:hAnsi="Arial" w:cs="Arial"/>
          <w:i/>
          <w:iCs/>
          <w:sz w:val="22"/>
          <w:szCs w:val="22"/>
        </w:rPr>
      </w:pPr>
    </w:p>
    <w:p w14:paraId="60F9067D" w14:textId="4C7AC86B" w:rsidR="00AD189E" w:rsidRDefault="00AD189E" w:rsidP="004A46D6">
      <w:pPr>
        <w:spacing w:before="2" w:line="276" w:lineRule="auto"/>
        <w:ind w:right="74"/>
        <w:jc w:val="right"/>
        <w:rPr>
          <w:rFonts w:ascii="Arial" w:eastAsia="Arial" w:hAnsi="Arial" w:cs="Arial"/>
          <w:i/>
          <w:iCs/>
          <w:sz w:val="22"/>
          <w:szCs w:val="22"/>
        </w:rPr>
      </w:pPr>
    </w:p>
    <w:p w14:paraId="1D679700" w14:textId="2A18A495" w:rsidR="00AD189E" w:rsidRDefault="00AD189E" w:rsidP="004A46D6">
      <w:pPr>
        <w:spacing w:before="2" w:line="276" w:lineRule="auto"/>
        <w:ind w:right="74"/>
        <w:jc w:val="right"/>
        <w:rPr>
          <w:rFonts w:ascii="Arial" w:eastAsia="Arial" w:hAnsi="Arial" w:cs="Arial"/>
          <w:i/>
          <w:iCs/>
          <w:sz w:val="22"/>
          <w:szCs w:val="22"/>
        </w:rPr>
      </w:pPr>
    </w:p>
    <w:p w14:paraId="0E6EA9D8" w14:textId="46768269" w:rsidR="00AD189E" w:rsidRDefault="00AD189E" w:rsidP="004A46D6">
      <w:pPr>
        <w:spacing w:before="2" w:line="276" w:lineRule="auto"/>
        <w:ind w:right="74"/>
        <w:jc w:val="right"/>
        <w:rPr>
          <w:rFonts w:ascii="Arial" w:eastAsia="Arial" w:hAnsi="Arial" w:cs="Arial"/>
          <w:i/>
          <w:iCs/>
          <w:sz w:val="22"/>
          <w:szCs w:val="22"/>
        </w:rPr>
      </w:pPr>
    </w:p>
    <w:p w14:paraId="4B75BFCC" w14:textId="7F4BE426" w:rsidR="00AD189E" w:rsidRDefault="00AD189E" w:rsidP="004A46D6">
      <w:pPr>
        <w:spacing w:before="2" w:line="276" w:lineRule="auto"/>
        <w:ind w:right="74"/>
        <w:jc w:val="right"/>
        <w:rPr>
          <w:rFonts w:ascii="Arial" w:eastAsia="Arial" w:hAnsi="Arial" w:cs="Arial"/>
          <w:i/>
          <w:iCs/>
          <w:sz w:val="22"/>
          <w:szCs w:val="22"/>
        </w:rPr>
      </w:pPr>
    </w:p>
    <w:p w14:paraId="1D7C8D5A" w14:textId="4E477FCD" w:rsidR="00AD189E" w:rsidRDefault="00AD189E" w:rsidP="004A46D6">
      <w:pPr>
        <w:spacing w:before="2" w:line="276" w:lineRule="auto"/>
        <w:ind w:right="74"/>
        <w:jc w:val="right"/>
        <w:rPr>
          <w:rFonts w:ascii="Arial" w:eastAsia="Arial" w:hAnsi="Arial" w:cs="Arial"/>
          <w:i/>
          <w:iCs/>
          <w:sz w:val="22"/>
          <w:szCs w:val="22"/>
        </w:rPr>
      </w:pPr>
    </w:p>
    <w:p w14:paraId="27FEA79A" w14:textId="6F708766" w:rsidR="00AD189E" w:rsidRDefault="00AD189E" w:rsidP="004A46D6">
      <w:pPr>
        <w:spacing w:before="2" w:line="276" w:lineRule="auto"/>
        <w:ind w:right="74"/>
        <w:jc w:val="right"/>
        <w:rPr>
          <w:rFonts w:ascii="Arial" w:eastAsia="Arial" w:hAnsi="Arial" w:cs="Arial"/>
          <w:i/>
          <w:iCs/>
          <w:sz w:val="22"/>
          <w:szCs w:val="22"/>
        </w:rPr>
      </w:pPr>
    </w:p>
    <w:p w14:paraId="4B0746B2" w14:textId="712FF134" w:rsidR="00AD189E" w:rsidRDefault="00AD189E" w:rsidP="004A46D6">
      <w:pPr>
        <w:spacing w:before="2" w:line="276" w:lineRule="auto"/>
        <w:ind w:right="74"/>
        <w:jc w:val="right"/>
        <w:rPr>
          <w:rFonts w:ascii="Arial" w:eastAsia="Arial" w:hAnsi="Arial" w:cs="Arial"/>
          <w:i/>
          <w:iCs/>
          <w:sz w:val="22"/>
          <w:szCs w:val="22"/>
        </w:rPr>
      </w:pPr>
    </w:p>
    <w:p w14:paraId="57455039" w14:textId="1923901F" w:rsidR="00AD189E" w:rsidRDefault="00AD189E" w:rsidP="004A46D6">
      <w:pPr>
        <w:spacing w:before="2" w:line="276" w:lineRule="auto"/>
        <w:ind w:right="74"/>
        <w:jc w:val="right"/>
        <w:rPr>
          <w:rFonts w:ascii="Arial" w:eastAsia="Arial" w:hAnsi="Arial" w:cs="Arial"/>
          <w:i/>
          <w:iCs/>
          <w:sz w:val="22"/>
          <w:szCs w:val="22"/>
        </w:rPr>
      </w:pPr>
    </w:p>
    <w:p w14:paraId="045CC0F1" w14:textId="7562A28F" w:rsidR="00AD189E" w:rsidRDefault="00AD189E" w:rsidP="004A46D6">
      <w:pPr>
        <w:spacing w:before="2" w:line="276" w:lineRule="auto"/>
        <w:ind w:right="74"/>
        <w:jc w:val="right"/>
        <w:rPr>
          <w:rFonts w:ascii="Arial" w:eastAsia="Arial" w:hAnsi="Arial" w:cs="Arial"/>
          <w:i/>
          <w:iCs/>
          <w:sz w:val="22"/>
          <w:szCs w:val="22"/>
        </w:rPr>
      </w:pPr>
    </w:p>
    <w:p w14:paraId="64032CF3" w14:textId="68E060C8" w:rsidR="00AD189E" w:rsidRDefault="00AD189E" w:rsidP="004A46D6">
      <w:pPr>
        <w:spacing w:before="2" w:line="276" w:lineRule="auto"/>
        <w:ind w:right="74"/>
        <w:jc w:val="right"/>
        <w:rPr>
          <w:rFonts w:ascii="Arial" w:eastAsia="Arial" w:hAnsi="Arial" w:cs="Arial"/>
          <w:i/>
          <w:iCs/>
          <w:sz w:val="22"/>
          <w:szCs w:val="22"/>
        </w:rPr>
      </w:pPr>
    </w:p>
    <w:p w14:paraId="02EDD830" w14:textId="798B62C1" w:rsidR="00AD189E" w:rsidRDefault="00AD189E" w:rsidP="004A46D6">
      <w:pPr>
        <w:spacing w:before="2" w:line="276" w:lineRule="auto"/>
        <w:ind w:right="74"/>
        <w:jc w:val="right"/>
        <w:rPr>
          <w:rFonts w:ascii="Arial" w:eastAsia="Arial" w:hAnsi="Arial" w:cs="Arial"/>
          <w:i/>
          <w:iCs/>
          <w:sz w:val="22"/>
          <w:szCs w:val="22"/>
        </w:rPr>
      </w:pPr>
    </w:p>
    <w:p w14:paraId="73588497" w14:textId="25E39D27" w:rsidR="00AD189E" w:rsidRDefault="00AD189E" w:rsidP="004A46D6">
      <w:pPr>
        <w:spacing w:before="2" w:line="276" w:lineRule="auto"/>
        <w:ind w:right="74"/>
        <w:jc w:val="right"/>
        <w:rPr>
          <w:rFonts w:ascii="Arial" w:eastAsia="Arial" w:hAnsi="Arial" w:cs="Arial"/>
          <w:i/>
          <w:iCs/>
          <w:sz w:val="22"/>
          <w:szCs w:val="22"/>
        </w:rPr>
      </w:pPr>
    </w:p>
    <w:p w14:paraId="2810A43B" w14:textId="217934B7" w:rsidR="00AD189E" w:rsidRDefault="00AD189E" w:rsidP="004A46D6">
      <w:pPr>
        <w:spacing w:before="2" w:line="276" w:lineRule="auto"/>
        <w:ind w:right="74"/>
        <w:jc w:val="right"/>
        <w:rPr>
          <w:rFonts w:ascii="Arial" w:eastAsia="Arial" w:hAnsi="Arial" w:cs="Arial"/>
          <w:i/>
          <w:iCs/>
          <w:sz w:val="22"/>
          <w:szCs w:val="22"/>
        </w:rPr>
      </w:pPr>
    </w:p>
    <w:p w14:paraId="41E81CAF" w14:textId="77777777" w:rsidR="00AD189E" w:rsidRDefault="00AD189E"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5BA32" w14:textId="77777777" w:rsidR="001E79CF" w:rsidRDefault="001E79CF" w:rsidP="00A07E78">
      <w:r>
        <w:separator/>
      </w:r>
    </w:p>
  </w:endnote>
  <w:endnote w:type="continuationSeparator" w:id="0">
    <w:p w14:paraId="112E9363" w14:textId="77777777" w:rsidR="001E79CF" w:rsidRDefault="001E79CF" w:rsidP="00A07E78">
      <w:r>
        <w:continuationSeparator/>
      </w:r>
    </w:p>
  </w:endnote>
  <w:endnote w:type="continuationNotice" w:id="1">
    <w:p w14:paraId="17CC2DE1" w14:textId="77777777" w:rsidR="001E79CF" w:rsidRDefault="001E79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C332" w14:textId="77777777" w:rsidR="00D52301" w:rsidRDefault="00D52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1F326" w14:textId="77777777" w:rsidR="001E79CF" w:rsidRDefault="001E79CF" w:rsidP="00A07E78">
      <w:r>
        <w:separator/>
      </w:r>
    </w:p>
  </w:footnote>
  <w:footnote w:type="continuationSeparator" w:id="0">
    <w:p w14:paraId="4D7F2CBF" w14:textId="77777777" w:rsidR="001E79CF" w:rsidRDefault="001E79CF" w:rsidP="00A07E78">
      <w:r>
        <w:continuationSeparator/>
      </w:r>
    </w:p>
  </w:footnote>
  <w:footnote w:type="continuationNotice" w:id="1">
    <w:p w14:paraId="31B140E6" w14:textId="77777777" w:rsidR="001E79CF" w:rsidRDefault="001E79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B8440" w14:textId="77777777" w:rsidR="00D52301" w:rsidRDefault="00D5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w:t>
    </w:r>
    <w:proofErr w:type="spellStart"/>
    <w:r w:rsidR="00EB601C">
      <w:rPr>
        <w:rFonts w:ascii="Arial" w:eastAsia="Calibri" w:hAnsi="Arial" w:cs="Arial"/>
        <w:b/>
        <w:bCs/>
        <w:sz w:val="18"/>
        <w:szCs w:val="18"/>
        <w:lang w:val="en-US"/>
      </w:rPr>
      <w:t>kode_pokja</w:t>
    </w:r>
    <w:proofErr w:type="spellEnd"/>
    <w:r w:rsidR="00EB601C">
      <w:rPr>
        <w:rFonts w:ascii="Arial" w:eastAsia="Calibri" w:hAnsi="Arial" w:cs="Arial"/>
        <w:b/>
        <w:bCs/>
        <w:sz w:val="18"/>
        <w:szCs w:val="18"/>
        <w:lang w:val="en-US"/>
      </w:rPr>
      <w:t>}</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64C520E"/>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FEE5A69"/>
    <w:multiLevelType w:val="hybridMultilevel"/>
    <w:tmpl w:val="5A221F4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1C16C9"/>
    <w:multiLevelType w:val="hybridMultilevel"/>
    <w:tmpl w:val="B1D02DD6"/>
    <w:lvl w:ilvl="0" w:tplc="3809000F">
      <w:start w:val="1"/>
      <w:numFmt w:val="decimal"/>
      <w:lvlText w:val="%1."/>
      <w:lvlJc w:val="left"/>
      <w:pPr>
        <w:ind w:left="786" w:hanging="360"/>
      </w:pPr>
      <w:rPr>
        <w:rFonts w:hint="default"/>
        <w:b w:val="0"/>
        <w:bCs w:val="0"/>
        <w:i w:val="0"/>
        <w:iCs w:val="0"/>
        <w:spacing w:val="0"/>
        <w:w w:val="100"/>
        <w:sz w:val="22"/>
        <w:szCs w:val="22"/>
      </w:r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9" w15:restartNumberingAfterBreak="0">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A060FC"/>
    <w:multiLevelType w:val="hybridMultilevel"/>
    <w:tmpl w:val="9E7C8C28"/>
    <w:lvl w:ilvl="0" w:tplc="38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A00193C"/>
    <w:multiLevelType w:val="hybridMultilevel"/>
    <w:tmpl w:val="AEFCA840"/>
    <w:lvl w:ilvl="0" w:tplc="04090019">
      <w:start w:val="1"/>
      <w:numFmt w:val="lowerLetter"/>
      <w:lvlText w:val="%1."/>
      <w:lvlJc w:val="left"/>
      <w:pPr>
        <w:ind w:left="1974" w:hanging="360"/>
      </w:pPr>
    </w:lvl>
    <w:lvl w:ilvl="1" w:tplc="85883F0C">
      <w:start w:val="1"/>
      <w:numFmt w:val="decimal"/>
      <w:lvlText w:val="%2)"/>
      <w:lvlJc w:val="left"/>
      <w:pPr>
        <w:ind w:left="1440" w:hanging="360"/>
      </w:pPr>
      <w:rPr>
        <w:rFonts w:ascii="Footlight MT Light" w:hAnsi="Footlight MT Light" w:cs="Times New Roman" w:hint="default"/>
        <w:b w:val="0"/>
        <w:sz w:val="24"/>
        <w:szCs w:val="22"/>
      </w:rPr>
    </w:lvl>
    <w:lvl w:ilvl="2" w:tplc="0421001B">
      <w:start w:val="1"/>
      <w:numFmt w:val="lowerRoman"/>
      <w:lvlText w:val="%3."/>
      <w:lvlJc w:val="right"/>
      <w:pPr>
        <w:ind w:left="2160" w:hanging="180"/>
      </w:pPr>
    </w:lvl>
    <w:lvl w:ilvl="3" w:tplc="48EA94F2">
      <w:start w:val="1"/>
      <w:numFmt w:val="upperLetter"/>
      <w:lvlText w:val="%4."/>
      <w:lvlJc w:val="left"/>
      <w:pPr>
        <w:ind w:left="2880" w:hanging="360"/>
      </w:pPr>
      <w:rPr>
        <w:rFonts w:cs="Arial" w:hint="default"/>
        <w:b/>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A3529BF"/>
    <w:multiLevelType w:val="hybridMultilevel"/>
    <w:tmpl w:val="4B94F2F2"/>
    <w:lvl w:ilvl="0" w:tplc="E82A4ADC">
      <w:start w:val="1"/>
      <w:numFmt w:val="lowerLetter"/>
      <w:lvlText w:val="%1)"/>
      <w:lvlJc w:val="left"/>
      <w:pPr>
        <w:tabs>
          <w:tab w:val="num" w:pos="720"/>
        </w:tabs>
        <w:ind w:left="720" w:hanging="360"/>
      </w:pPr>
      <w:rPr>
        <w:rFonts w:cs="Times New Roman" w:hint="default"/>
        <w:b w:val="0"/>
        <w:bCs w:val="0"/>
        <w:i w:val="0"/>
        <w:iCs w:val="0"/>
        <w:strike w:val="0"/>
        <w:color w:val="auto"/>
        <w:sz w:val="24"/>
        <w:szCs w:val="22"/>
        <w:lang w:val="en-US"/>
      </w:rPr>
    </w:lvl>
    <w:lvl w:ilvl="1" w:tplc="693CB90E">
      <w:start w:val="1"/>
      <w:numFmt w:val="decimal"/>
      <w:lvlText w:val="(%2)"/>
      <w:lvlJc w:val="left"/>
      <w:pPr>
        <w:ind w:left="1800" w:hanging="720"/>
      </w:pPr>
    </w:lvl>
    <w:lvl w:ilvl="2" w:tplc="0421001B">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start w:val="1"/>
      <w:numFmt w:val="lowerLetter"/>
      <w:lvlText w:val="%5."/>
      <w:lvlJc w:val="left"/>
      <w:pPr>
        <w:tabs>
          <w:tab w:val="num" w:pos="3600"/>
        </w:tabs>
        <w:ind w:left="3600" w:hanging="360"/>
      </w:pPr>
    </w:lvl>
    <w:lvl w:ilvl="5" w:tplc="0421001B">
      <w:start w:val="1"/>
      <w:numFmt w:val="lowerRoman"/>
      <w:lvlText w:val="%6."/>
      <w:lvlJc w:val="right"/>
      <w:pPr>
        <w:tabs>
          <w:tab w:val="num" w:pos="4320"/>
        </w:tabs>
        <w:ind w:left="4320" w:hanging="180"/>
      </w:pPr>
    </w:lvl>
    <w:lvl w:ilvl="6" w:tplc="0421000F">
      <w:start w:val="1"/>
      <w:numFmt w:val="decimal"/>
      <w:lvlText w:val="%7."/>
      <w:lvlJc w:val="left"/>
      <w:pPr>
        <w:tabs>
          <w:tab w:val="num" w:pos="5040"/>
        </w:tabs>
        <w:ind w:left="5040" w:hanging="360"/>
      </w:pPr>
    </w:lvl>
    <w:lvl w:ilvl="7" w:tplc="04210019">
      <w:start w:val="1"/>
      <w:numFmt w:val="lowerLetter"/>
      <w:lvlText w:val="%8."/>
      <w:lvlJc w:val="left"/>
      <w:pPr>
        <w:tabs>
          <w:tab w:val="num" w:pos="5760"/>
        </w:tabs>
        <w:ind w:left="5760" w:hanging="360"/>
      </w:pPr>
    </w:lvl>
    <w:lvl w:ilvl="8" w:tplc="0421001B">
      <w:start w:val="1"/>
      <w:numFmt w:val="lowerRoman"/>
      <w:lvlText w:val="%9."/>
      <w:lvlJc w:val="right"/>
      <w:pPr>
        <w:tabs>
          <w:tab w:val="num" w:pos="6480"/>
        </w:tabs>
        <w:ind w:left="6480" w:hanging="180"/>
      </w:pPr>
    </w:lvl>
  </w:abstractNum>
  <w:abstractNum w:abstractNumId="16" w15:restartNumberingAfterBreak="0">
    <w:nsid w:val="27DE22E4"/>
    <w:multiLevelType w:val="hybridMultilevel"/>
    <w:tmpl w:val="368CE56A"/>
    <w:lvl w:ilvl="0" w:tplc="91EECE4E">
      <w:start w:val="1"/>
      <w:numFmt w:val="upperLetter"/>
      <w:lvlText w:val="%1."/>
      <w:lvlJc w:val="left"/>
      <w:pPr>
        <w:ind w:left="423" w:hanging="360"/>
      </w:pPr>
      <w:rPr>
        <w:rFonts w:hint="default"/>
      </w:rPr>
    </w:lvl>
    <w:lvl w:ilvl="1" w:tplc="38090019" w:tentative="1">
      <w:start w:val="1"/>
      <w:numFmt w:val="lowerLetter"/>
      <w:lvlText w:val="%2."/>
      <w:lvlJc w:val="left"/>
      <w:pPr>
        <w:ind w:left="1143" w:hanging="360"/>
      </w:pPr>
    </w:lvl>
    <w:lvl w:ilvl="2" w:tplc="3809001B" w:tentative="1">
      <w:start w:val="1"/>
      <w:numFmt w:val="lowerRoman"/>
      <w:lvlText w:val="%3."/>
      <w:lvlJc w:val="right"/>
      <w:pPr>
        <w:ind w:left="1863" w:hanging="180"/>
      </w:pPr>
    </w:lvl>
    <w:lvl w:ilvl="3" w:tplc="3809000F" w:tentative="1">
      <w:start w:val="1"/>
      <w:numFmt w:val="decimal"/>
      <w:lvlText w:val="%4."/>
      <w:lvlJc w:val="left"/>
      <w:pPr>
        <w:ind w:left="2583" w:hanging="360"/>
      </w:pPr>
    </w:lvl>
    <w:lvl w:ilvl="4" w:tplc="38090019" w:tentative="1">
      <w:start w:val="1"/>
      <w:numFmt w:val="lowerLetter"/>
      <w:lvlText w:val="%5."/>
      <w:lvlJc w:val="left"/>
      <w:pPr>
        <w:ind w:left="3303" w:hanging="360"/>
      </w:pPr>
    </w:lvl>
    <w:lvl w:ilvl="5" w:tplc="3809001B" w:tentative="1">
      <w:start w:val="1"/>
      <w:numFmt w:val="lowerRoman"/>
      <w:lvlText w:val="%6."/>
      <w:lvlJc w:val="right"/>
      <w:pPr>
        <w:ind w:left="4023" w:hanging="180"/>
      </w:pPr>
    </w:lvl>
    <w:lvl w:ilvl="6" w:tplc="3809000F" w:tentative="1">
      <w:start w:val="1"/>
      <w:numFmt w:val="decimal"/>
      <w:lvlText w:val="%7."/>
      <w:lvlJc w:val="left"/>
      <w:pPr>
        <w:ind w:left="4743" w:hanging="360"/>
      </w:pPr>
    </w:lvl>
    <w:lvl w:ilvl="7" w:tplc="38090019" w:tentative="1">
      <w:start w:val="1"/>
      <w:numFmt w:val="lowerLetter"/>
      <w:lvlText w:val="%8."/>
      <w:lvlJc w:val="left"/>
      <w:pPr>
        <w:ind w:left="5463" w:hanging="360"/>
      </w:pPr>
    </w:lvl>
    <w:lvl w:ilvl="8" w:tplc="3809001B" w:tentative="1">
      <w:start w:val="1"/>
      <w:numFmt w:val="lowerRoman"/>
      <w:lvlText w:val="%9."/>
      <w:lvlJc w:val="right"/>
      <w:pPr>
        <w:ind w:left="6183" w:hanging="180"/>
      </w:pPr>
    </w:lvl>
  </w:abstractNum>
  <w:abstractNum w:abstractNumId="17"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8"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9" w15:restartNumberingAfterBreak="0">
    <w:nsid w:val="30933A8B"/>
    <w:multiLevelType w:val="hybridMultilevel"/>
    <w:tmpl w:val="3F2A8736"/>
    <w:lvl w:ilvl="0" w:tplc="8C5AD4B2">
      <w:start w:val="1"/>
      <w:numFmt w:val="lowerLetter"/>
      <w:lvlText w:val="%1)"/>
      <w:lvlJc w:val="left"/>
      <w:pPr>
        <w:ind w:left="1353" w:hanging="360"/>
      </w:pPr>
      <w:rPr>
        <w:rFonts w:cs="Times New Roman" w:hint="default"/>
        <w:b w:val="0"/>
        <w:bCs w:val="0"/>
        <w:i w:val="0"/>
        <w:iCs w:val="0"/>
        <w:strike w:val="0"/>
        <w:color w:val="auto"/>
        <w:sz w:val="24"/>
        <w:szCs w:val="22"/>
        <w:lang w:val="en-US"/>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0" w15:restartNumberingAfterBreak="0">
    <w:nsid w:val="334C1AEC"/>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22" w15:restartNumberingAfterBreak="0">
    <w:nsid w:val="37F750E9"/>
    <w:multiLevelType w:val="hybridMultilevel"/>
    <w:tmpl w:val="CEBED5B0"/>
    <w:lvl w:ilvl="0" w:tplc="C7A45E0E">
      <w:start w:val="1"/>
      <w:numFmt w:val="decimal"/>
      <w:lvlText w:val="1.%1."/>
      <w:lvlJc w:val="left"/>
      <w:pPr>
        <w:ind w:left="720" w:hanging="360"/>
      </w:pPr>
      <w:rPr>
        <w:rFonts w:hint="default"/>
        <w:strike w:val="0"/>
        <w:color w:val="auto"/>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74A1583"/>
    <w:multiLevelType w:val="hybridMultilevel"/>
    <w:tmpl w:val="63D097F2"/>
    <w:lvl w:ilvl="0" w:tplc="04210019">
      <w:start w:val="1"/>
      <w:numFmt w:val="lowerLetter"/>
      <w:lvlText w:val="%1."/>
      <w:lvlJc w:val="left"/>
      <w:pPr>
        <w:ind w:left="360" w:hanging="360"/>
      </w:pPr>
      <w:rPr>
        <w:rFonts w:hint="default"/>
      </w:rPr>
    </w:lvl>
    <w:lvl w:ilvl="1" w:tplc="C72ED3F8">
      <w:start w:val="1"/>
      <w:numFmt w:val="lowerLetter"/>
      <w:lvlText w:val="%2."/>
      <w:lvlJc w:val="left"/>
      <w:pPr>
        <w:ind w:left="1897" w:hanging="1177"/>
      </w:pPr>
      <w:rPr>
        <w:rFonts w:hint="default"/>
        <w:i w:val="0"/>
      </w:rPr>
    </w:lvl>
    <w:lvl w:ilvl="2" w:tplc="41301AEE">
      <w:start w:val="1"/>
      <w:numFmt w:val="decimal"/>
      <w:lvlText w:val="%3)"/>
      <w:lvlJc w:val="left"/>
      <w:pPr>
        <w:ind w:left="1980" w:hanging="360"/>
      </w:pPr>
      <w:rPr>
        <w:rFonts w:hint="default"/>
        <w:i w:val="0"/>
      </w:rPr>
    </w:lvl>
    <w:lvl w:ilvl="3" w:tplc="FFFFFFFF">
      <w:start w:val="1"/>
      <w:numFmt w:val="lowerRoman"/>
      <w:lvlText w:val="(%4)"/>
      <w:lvlJc w:val="left"/>
      <w:pPr>
        <w:ind w:left="2520" w:hanging="360"/>
      </w:pPr>
      <w:rPr>
        <w:rFonts w:hint="default"/>
        <w:b/>
        <w:sz w:val="24"/>
        <w:szCs w:val="24"/>
      </w:rPr>
    </w:lvl>
    <w:lvl w:ilvl="4" w:tplc="A2A8A448">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124CF5"/>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27"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28"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66E017A"/>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2"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6A7DC4"/>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23679AC"/>
    <w:multiLevelType w:val="hybridMultilevel"/>
    <w:tmpl w:val="F6E2CEB6"/>
    <w:lvl w:ilvl="0" w:tplc="98BE1F08">
      <w:start w:val="1"/>
      <w:numFmt w:val="upperLetter"/>
      <w:lvlText w:val="%1."/>
      <w:lvlJc w:val="left"/>
      <w:pPr>
        <w:ind w:left="327" w:hanging="360"/>
      </w:pPr>
      <w:rPr>
        <w:rFonts w:hint="default"/>
      </w:rPr>
    </w:lvl>
    <w:lvl w:ilvl="1" w:tplc="38090019" w:tentative="1">
      <w:start w:val="1"/>
      <w:numFmt w:val="lowerLetter"/>
      <w:lvlText w:val="%2."/>
      <w:lvlJc w:val="left"/>
      <w:pPr>
        <w:ind w:left="1047" w:hanging="360"/>
      </w:pPr>
    </w:lvl>
    <w:lvl w:ilvl="2" w:tplc="3809001B" w:tentative="1">
      <w:start w:val="1"/>
      <w:numFmt w:val="lowerRoman"/>
      <w:lvlText w:val="%3."/>
      <w:lvlJc w:val="right"/>
      <w:pPr>
        <w:ind w:left="1767" w:hanging="180"/>
      </w:pPr>
    </w:lvl>
    <w:lvl w:ilvl="3" w:tplc="3809000F" w:tentative="1">
      <w:start w:val="1"/>
      <w:numFmt w:val="decimal"/>
      <w:lvlText w:val="%4."/>
      <w:lvlJc w:val="left"/>
      <w:pPr>
        <w:ind w:left="2487" w:hanging="360"/>
      </w:pPr>
    </w:lvl>
    <w:lvl w:ilvl="4" w:tplc="38090019" w:tentative="1">
      <w:start w:val="1"/>
      <w:numFmt w:val="lowerLetter"/>
      <w:lvlText w:val="%5."/>
      <w:lvlJc w:val="left"/>
      <w:pPr>
        <w:ind w:left="3207" w:hanging="360"/>
      </w:pPr>
    </w:lvl>
    <w:lvl w:ilvl="5" w:tplc="3809001B" w:tentative="1">
      <w:start w:val="1"/>
      <w:numFmt w:val="lowerRoman"/>
      <w:lvlText w:val="%6."/>
      <w:lvlJc w:val="right"/>
      <w:pPr>
        <w:ind w:left="3927" w:hanging="180"/>
      </w:pPr>
    </w:lvl>
    <w:lvl w:ilvl="6" w:tplc="3809000F" w:tentative="1">
      <w:start w:val="1"/>
      <w:numFmt w:val="decimal"/>
      <w:lvlText w:val="%7."/>
      <w:lvlJc w:val="left"/>
      <w:pPr>
        <w:ind w:left="4647" w:hanging="360"/>
      </w:pPr>
    </w:lvl>
    <w:lvl w:ilvl="7" w:tplc="38090019" w:tentative="1">
      <w:start w:val="1"/>
      <w:numFmt w:val="lowerLetter"/>
      <w:lvlText w:val="%8."/>
      <w:lvlJc w:val="left"/>
      <w:pPr>
        <w:ind w:left="5367" w:hanging="360"/>
      </w:pPr>
    </w:lvl>
    <w:lvl w:ilvl="8" w:tplc="3809001B" w:tentative="1">
      <w:start w:val="1"/>
      <w:numFmt w:val="lowerRoman"/>
      <w:lvlText w:val="%9."/>
      <w:lvlJc w:val="right"/>
      <w:pPr>
        <w:ind w:left="6087" w:hanging="180"/>
      </w:pPr>
    </w:lvl>
  </w:abstractNum>
  <w:abstractNum w:abstractNumId="35"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6" w15:restartNumberingAfterBreak="0">
    <w:nsid w:val="64833D86"/>
    <w:multiLevelType w:val="hybridMultilevel"/>
    <w:tmpl w:val="723CDD24"/>
    <w:lvl w:ilvl="0" w:tplc="FFFFFFFF">
      <w:start w:val="1"/>
      <w:numFmt w:val="lowerLetter"/>
      <w:lvlText w:val="%1."/>
      <w:lvlJc w:val="left"/>
      <w:pPr>
        <w:ind w:left="291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39"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D310A3"/>
    <w:multiLevelType w:val="hybridMultilevel"/>
    <w:tmpl w:val="C890E19A"/>
    <w:lvl w:ilvl="0" w:tplc="38090011">
      <w:start w:val="1"/>
      <w:numFmt w:val="decimal"/>
      <w:lvlText w:val="%1)"/>
      <w:lvlJc w:val="left"/>
      <w:pPr>
        <w:ind w:left="720" w:hanging="360"/>
      </w:pPr>
    </w:lvl>
    <w:lvl w:ilvl="1" w:tplc="75ACDE28">
      <w:start w:val="1"/>
      <w:numFmt w:val="lowerLetter"/>
      <w:lvlText w:val="%2)"/>
      <w:lvlJc w:val="left"/>
      <w:pPr>
        <w:ind w:left="1440" w:hanging="360"/>
      </w:pPr>
      <w:rPr>
        <w:rFonts w:cs="Times New Roman" w:hint="default"/>
        <w:b w:val="0"/>
        <w:bCs w:val="0"/>
        <w:i w:val="0"/>
        <w:iCs w:val="0"/>
        <w:strike w:val="0"/>
        <w:color w:val="auto"/>
        <w:sz w:val="24"/>
        <w:szCs w:val="22"/>
        <w:lang w:val="en-US"/>
      </w:r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1" w15:restartNumberingAfterBreak="0">
    <w:nsid w:val="79B269F5"/>
    <w:multiLevelType w:val="hybridMultilevel"/>
    <w:tmpl w:val="BFB8876A"/>
    <w:lvl w:ilvl="0" w:tplc="04210011">
      <w:start w:val="1"/>
      <w:numFmt w:val="decimal"/>
      <w:lvlText w:val="%1)"/>
      <w:lvlJc w:val="left"/>
      <w:pPr>
        <w:tabs>
          <w:tab w:val="num" w:pos="720"/>
        </w:tabs>
        <w:ind w:left="720" w:hanging="360"/>
      </w:pPr>
    </w:lvl>
    <w:lvl w:ilvl="1" w:tplc="693CB90E">
      <w:start w:val="1"/>
      <w:numFmt w:val="decimal"/>
      <w:lvlText w:val="(%2)"/>
      <w:lvlJc w:val="left"/>
      <w:pPr>
        <w:ind w:left="1800" w:hanging="720"/>
      </w:pPr>
    </w:lvl>
    <w:lvl w:ilvl="2" w:tplc="0421001B">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090017">
      <w:start w:val="1"/>
      <w:numFmt w:val="lowerLetter"/>
      <w:lvlText w:val="%5)"/>
      <w:lvlJc w:val="left"/>
      <w:pPr>
        <w:tabs>
          <w:tab w:val="num" w:pos="3600"/>
        </w:tabs>
        <w:ind w:left="3600" w:hanging="360"/>
      </w:pPr>
    </w:lvl>
    <w:lvl w:ilvl="5" w:tplc="0421001B">
      <w:start w:val="1"/>
      <w:numFmt w:val="lowerRoman"/>
      <w:lvlText w:val="%6."/>
      <w:lvlJc w:val="right"/>
      <w:pPr>
        <w:tabs>
          <w:tab w:val="num" w:pos="4320"/>
        </w:tabs>
        <w:ind w:left="4320" w:hanging="180"/>
      </w:pPr>
    </w:lvl>
    <w:lvl w:ilvl="6" w:tplc="0421000F">
      <w:start w:val="1"/>
      <w:numFmt w:val="decimal"/>
      <w:lvlText w:val="%7."/>
      <w:lvlJc w:val="left"/>
      <w:pPr>
        <w:tabs>
          <w:tab w:val="num" w:pos="5040"/>
        </w:tabs>
        <w:ind w:left="5040" w:hanging="360"/>
      </w:pPr>
    </w:lvl>
    <w:lvl w:ilvl="7" w:tplc="04210019">
      <w:start w:val="1"/>
      <w:numFmt w:val="lowerLetter"/>
      <w:lvlText w:val="%8."/>
      <w:lvlJc w:val="left"/>
      <w:pPr>
        <w:tabs>
          <w:tab w:val="num" w:pos="5760"/>
        </w:tabs>
        <w:ind w:left="5760" w:hanging="360"/>
      </w:pPr>
    </w:lvl>
    <w:lvl w:ilvl="8" w:tplc="0421001B">
      <w:start w:val="1"/>
      <w:numFmt w:val="lowerRoman"/>
      <w:lvlText w:val="%9."/>
      <w:lvlJc w:val="right"/>
      <w:pPr>
        <w:tabs>
          <w:tab w:val="num" w:pos="6480"/>
        </w:tabs>
        <w:ind w:left="6480" w:hanging="180"/>
      </w:pPr>
    </w:lvl>
  </w:abstractNum>
  <w:abstractNum w:abstractNumId="42" w15:restartNumberingAfterBreak="0">
    <w:nsid w:val="7ECB14FE"/>
    <w:multiLevelType w:val="multilevel"/>
    <w:tmpl w:val="1F5E9F5C"/>
    <w:lvl w:ilvl="0">
      <w:start w:val="18"/>
      <w:numFmt w:val="decimal"/>
      <w:lvlText w:val="%1"/>
      <w:lvlJc w:val="left"/>
      <w:pPr>
        <w:ind w:left="420" w:hanging="420"/>
      </w:pPr>
      <w:rPr>
        <w:rFonts w:hint="default"/>
      </w:rPr>
    </w:lvl>
    <w:lvl w:ilvl="1">
      <w:start w:val="1"/>
      <w:numFmt w:val="decimal"/>
      <w:lvlText w:val="19.%2"/>
      <w:lvlJc w:val="left"/>
      <w:pPr>
        <w:ind w:left="1140" w:hanging="420"/>
      </w:pPr>
      <w:rPr>
        <w:rFonts w:hint="default"/>
        <w:b w:val="0"/>
        <w:i w:val="0"/>
        <w:color w:val="auto"/>
        <w:sz w:val="24"/>
        <w:szCs w:val="24"/>
      </w:rPr>
    </w:lvl>
    <w:lvl w:ilvl="2">
      <w:start w:val="1"/>
      <w:numFmt w:val="lowerLetter"/>
      <w:lvlText w:val="%3."/>
      <w:lvlJc w:val="left"/>
      <w:pPr>
        <w:ind w:left="2160" w:hanging="720"/>
      </w:pPr>
      <w:rPr>
        <w:rFonts w:hint="default"/>
        <w:b/>
        <w:i w:val="0"/>
        <w:color w:val="auto"/>
        <w:sz w:val="24"/>
        <w:szCs w:val="22"/>
        <w:lang w:val="en-U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7"/>
  </w:num>
  <w:num w:numId="2">
    <w:abstractNumId w:val="31"/>
  </w:num>
  <w:num w:numId="3">
    <w:abstractNumId w:val="35"/>
  </w:num>
  <w:num w:numId="4">
    <w:abstractNumId w:val="0"/>
  </w:num>
  <w:num w:numId="5">
    <w:abstractNumId w:val="11"/>
  </w:num>
  <w:num w:numId="6">
    <w:abstractNumId w:val="26"/>
  </w:num>
  <w:num w:numId="7">
    <w:abstractNumId w:val="5"/>
  </w:num>
  <w:num w:numId="8">
    <w:abstractNumId w:val="3"/>
  </w:num>
  <w:num w:numId="9">
    <w:abstractNumId w:val="12"/>
  </w:num>
  <w:num w:numId="10">
    <w:abstractNumId w:val="36"/>
  </w:num>
  <w:num w:numId="11">
    <w:abstractNumId w:val="21"/>
  </w:num>
  <w:num w:numId="12">
    <w:abstractNumId w:val="6"/>
  </w:num>
  <w:num w:numId="13">
    <w:abstractNumId w:val="32"/>
  </w:num>
  <w:num w:numId="14">
    <w:abstractNumId w:val="39"/>
  </w:num>
  <w:num w:numId="15">
    <w:abstractNumId w:val="13"/>
  </w:num>
  <w:num w:numId="16">
    <w:abstractNumId w:val="1"/>
  </w:num>
  <w:num w:numId="17">
    <w:abstractNumId w:val="38"/>
  </w:num>
  <w:num w:numId="18">
    <w:abstractNumId w:val="28"/>
  </w:num>
  <w:num w:numId="19">
    <w:abstractNumId w:val="23"/>
  </w:num>
  <w:num w:numId="20">
    <w:abstractNumId w:val="18"/>
  </w:num>
  <w:num w:numId="21">
    <w:abstractNumId w:val="29"/>
  </w:num>
  <w:num w:numId="22">
    <w:abstractNumId w:val="37"/>
  </w:num>
  <w:num w:numId="23">
    <w:abstractNumId w:val="2"/>
  </w:num>
  <w:num w:numId="24">
    <w:abstractNumId w:val="27"/>
  </w:num>
  <w:num w:numId="25">
    <w:abstractNumId w:val="7"/>
  </w:num>
  <w:num w:numId="26">
    <w:abstractNumId w:val="22"/>
  </w:num>
  <w:num w:numId="27">
    <w:abstractNumId w:val="8"/>
  </w:num>
  <w:num w:numId="28">
    <w:abstractNumId w:val="42"/>
  </w:num>
  <w:num w:numId="29">
    <w:abstractNumId w:val="14"/>
  </w:num>
  <w:num w:numId="30">
    <w:abstractNumId w:val="10"/>
  </w:num>
  <w:num w:numId="31">
    <w:abstractNumId w:val="19"/>
  </w:num>
  <w:num w:numId="32">
    <w:abstractNumId w:val="15"/>
  </w:num>
  <w:num w:numId="33">
    <w:abstractNumId w:val="40"/>
  </w:num>
  <w:num w:numId="34">
    <w:abstractNumId w:val="41"/>
  </w:num>
  <w:num w:numId="35">
    <w:abstractNumId w:val="34"/>
  </w:num>
  <w:num w:numId="36">
    <w:abstractNumId w:val="16"/>
  </w:num>
  <w:num w:numId="37">
    <w:abstractNumId w:val="20"/>
  </w:num>
  <w:num w:numId="38">
    <w:abstractNumId w:val="30"/>
  </w:num>
  <w:num w:numId="39">
    <w:abstractNumId w:val="33"/>
  </w:num>
  <w:num w:numId="40">
    <w:abstractNumId w:val="24"/>
  </w:num>
  <w:num w:numId="41">
    <w:abstractNumId w:val="9"/>
  </w:num>
  <w:num w:numId="42">
    <w:abstractNumId w:val="4"/>
  </w:num>
  <w:num w:numId="43">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0518"/>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0F47BD"/>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56E2D"/>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52E2"/>
    <w:rsid w:val="001C6AB2"/>
    <w:rsid w:val="001C76D3"/>
    <w:rsid w:val="001D240D"/>
    <w:rsid w:val="001D2B98"/>
    <w:rsid w:val="001D544D"/>
    <w:rsid w:val="001D5D66"/>
    <w:rsid w:val="001D796F"/>
    <w:rsid w:val="001E0F04"/>
    <w:rsid w:val="001E1B26"/>
    <w:rsid w:val="001E3DD7"/>
    <w:rsid w:val="001E57EB"/>
    <w:rsid w:val="001E79CF"/>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0754"/>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3CEB"/>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376D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47E3"/>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3952"/>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652DA"/>
    <w:rsid w:val="00570346"/>
    <w:rsid w:val="005710E0"/>
    <w:rsid w:val="00571755"/>
    <w:rsid w:val="00571DA0"/>
    <w:rsid w:val="0057282A"/>
    <w:rsid w:val="005759D5"/>
    <w:rsid w:val="00576B3E"/>
    <w:rsid w:val="005773FB"/>
    <w:rsid w:val="00580EC5"/>
    <w:rsid w:val="00581F83"/>
    <w:rsid w:val="00582ADA"/>
    <w:rsid w:val="005850C7"/>
    <w:rsid w:val="00585B46"/>
    <w:rsid w:val="00593FF9"/>
    <w:rsid w:val="0059545C"/>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5929"/>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377"/>
    <w:rsid w:val="006945CD"/>
    <w:rsid w:val="00695B36"/>
    <w:rsid w:val="00696E30"/>
    <w:rsid w:val="006A391E"/>
    <w:rsid w:val="006A407B"/>
    <w:rsid w:val="006A4FCC"/>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5D26"/>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091"/>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1856"/>
    <w:rsid w:val="00A3208E"/>
    <w:rsid w:val="00A32CA3"/>
    <w:rsid w:val="00A33678"/>
    <w:rsid w:val="00A33A19"/>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0181"/>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189E"/>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4E47"/>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E6148"/>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2908"/>
    <w:rsid w:val="00D44AD1"/>
    <w:rsid w:val="00D45390"/>
    <w:rsid w:val="00D50E4E"/>
    <w:rsid w:val="00D52301"/>
    <w:rsid w:val="00D54090"/>
    <w:rsid w:val="00D558F8"/>
    <w:rsid w:val="00D55BE8"/>
    <w:rsid w:val="00D604FB"/>
    <w:rsid w:val="00D608AE"/>
    <w:rsid w:val="00D61947"/>
    <w:rsid w:val="00D622DF"/>
    <w:rsid w:val="00D6364E"/>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4D5B"/>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0D4B"/>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 w:type="paragraph" w:customStyle="1" w:styleId="TableParagraph">
    <w:name w:val="Table Paragraph"/>
    <w:basedOn w:val="Normal"/>
    <w:uiPriority w:val="1"/>
    <w:qFormat/>
    <w:rsid w:val="002C3CEB"/>
    <w:pPr>
      <w:widowControl w:val="0"/>
      <w:autoSpaceDE w:val="0"/>
      <w:autoSpaceDN w:val="0"/>
    </w:pPr>
    <w:rPr>
      <w:rFonts w:ascii="Tahoma" w:eastAsia="Tahoma" w:hAnsi="Tahoma" w:cs="Tahoma"/>
      <w:sz w:val="22"/>
      <w:szCs w:val="22"/>
      <w:lang w:val="en-ID"/>
    </w:rPr>
  </w:style>
  <w:style w:type="paragraph" w:customStyle="1" w:styleId="Ayat">
    <w:name w:val="Ayat"/>
    <w:basedOn w:val="ListParagraph"/>
    <w:link w:val="AyatChar"/>
    <w:qFormat/>
    <w:rsid w:val="003376DF"/>
    <w:pPr>
      <w:widowControl w:val="0"/>
      <w:spacing w:line="276" w:lineRule="auto"/>
      <w:ind w:left="0"/>
      <w:jc w:val="both"/>
    </w:pPr>
    <w:rPr>
      <w:rFonts w:ascii="Bookman Old Style" w:eastAsia="Calibri" w:hAnsi="Bookman Old Style" w:cs="Calibri"/>
      <w:sz w:val="24"/>
      <w:szCs w:val="24"/>
      <w:lang w:val="en-US"/>
    </w:rPr>
  </w:style>
  <w:style w:type="character" w:customStyle="1" w:styleId="AyatChar">
    <w:name w:val="Ayat Char"/>
    <w:link w:val="Ayat"/>
    <w:rsid w:val="003376DF"/>
    <w:rPr>
      <w:rFonts w:ascii="Bookman Old Style" w:eastAsia="Calibri" w:hAnsi="Bookman Old Style" w:cs="Calibri"/>
      <w:sz w:val="24"/>
      <w:szCs w:val="24"/>
    </w:rPr>
  </w:style>
  <w:style w:type="paragraph" w:styleId="Caption">
    <w:name w:val="caption"/>
    <w:basedOn w:val="Normal"/>
    <w:next w:val="Normal"/>
    <w:uiPriority w:val="35"/>
    <w:unhideWhenUsed/>
    <w:qFormat/>
    <w:rsid w:val="003376DF"/>
    <w:pPr>
      <w:spacing w:after="200"/>
    </w:pPr>
    <w:rPr>
      <w:rFonts w:ascii="Calibri" w:eastAsia="Calibri" w:hAnsi="Calibri"/>
      <w:i/>
      <w:iCs/>
      <w:color w:val="4454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10</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279</cp:revision>
  <cp:lastPrinted>2025-09-19T02:09:00Z</cp:lastPrinted>
  <dcterms:created xsi:type="dcterms:W3CDTF">2025-03-14T02:38:00Z</dcterms:created>
  <dcterms:modified xsi:type="dcterms:W3CDTF">2026-06-17T01:42:00Z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