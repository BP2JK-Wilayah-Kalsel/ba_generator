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1295B1" w14:textId="4FC9E930" w:rsidR="008E34A4" w:rsidRPr="0026140C" w:rsidRDefault="7EE60B70" w:rsidP="001A5A34">
      <w:pPr>
        <w:spacing w:before="32" w:line="276" w:lineRule="auto"/>
        <w:ind w:right="28"/>
        <w:jc w:val="center"/>
        <w:rPr>
          <w:rFonts w:ascii="Arial" w:eastAsia="Arial" w:hAnsi="Arial" w:cs="Arial"/>
          <w:b/>
          <w:bCs/>
          <w:sz w:val="22"/>
          <w:szCs w:val="22"/>
        </w:rPr>
      </w:pPr>
      <w:r w:rsidRPr="0026140C">
        <w:rPr>
          <w:rFonts w:ascii="Arial" w:eastAsia="Arial" w:hAnsi="Arial" w:cs="Arial"/>
          <w:b/>
          <w:bCs/>
          <w:spacing w:val="1"/>
          <w:sz w:val="22"/>
          <w:szCs w:val="22"/>
        </w:rPr>
        <w:t>B</w:t>
      </w:r>
      <w:r w:rsidRPr="0026140C">
        <w:rPr>
          <w:rFonts w:ascii="Arial" w:eastAsia="Arial" w:hAnsi="Arial" w:cs="Arial"/>
          <w:b/>
          <w:bCs/>
          <w:spacing w:val="-2"/>
          <w:sz w:val="22"/>
          <w:szCs w:val="22"/>
        </w:rPr>
        <w:t>E</w:t>
      </w:r>
      <w:r w:rsidRPr="0026140C">
        <w:rPr>
          <w:rFonts w:ascii="Arial" w:eastAsia="Arial" w:hAnsi="Arial" w:cs="Arial"/>
          <w:b/>
          <w:bCs/>
          <w:spacing w:val="1"/>
          <w:sz w:val="22"/>
          <w:szCs w:val="22"/>
        </w:rPr>
        <w:t>R</w:t>
      </w:r>
      <w:r w:rsidRPr="0026140C">
        <w:rPr>
          <w:rFonts w:ascii="Arial" w:eastAsia="Arial" w:hAnsi="Arial" w:cs="Arial"/>
          <w:b/>
          <w:bCs/>
          <w:spacing w:val="-1"/>
          <w:sz w:val="22"/>
          <w:szCs w:val="22"/>
        </w:rPr>
        <w:t>I</w:t>
      </w:r>
      <w:r w:rsidRPr="0026140C">
        <w:rPr>
          <w:rFonts w:ascii="Arial" w:eastAsia="Arial" w:hAnsi="Arial" w:cs="Arial"/>
          <w:b/>
          <w:bCs/>
          <w:spacing w:val="5"/>
          <w:sz w:val="22"/>
          <w:szCs w:val="22"/>
        </w:rPr>
        <w:t>T</w:t>
      </w:r>
      <w:r w:rsidRPr="0026140C">
        <w:rPr>
          <w:rFonts w:ascii="Arial" w:eastAsia="Arial" w:hAnsi="Arial" w:cs="Arial"/>
          <w:b/>
          <w:bCs/>
          <w:sz w:val="22"/>
          <w:szCs w:val="22"/>
        </w:rPr>
        <w:t xml:space="preserve">A </w:t>
      </w:r>
      <w:r w:rsidRPr="0026140C">
        <w:rPr>
          <w:rFonts w:ascii="Arial" w:eastAsia="Arial" w:hAnsi="Arial" w:cs="Arial"/>
          <w:b/>
          <w:bCs/>
          <w:spacing w:val="1"/>
          <w:sz w:val="22"/>
          <w:szCs w:val="22"/>
        </w:rPr>
        <w:t>A</w:t>
      </w:r>
      <w:r w:rsidRPr="0026140C">
        <w:rPr>
          <w:rFonts w:ascii="Arial" w:eastAsia="Arial" w:hAnsi="Arial" w:cs="Arial"/>
          <w:b/>
          <w:bCs/>
          <w:spacing w:val="-4"/>
          <w:sz w:val="22"/>
          <w:szCs w:val="22"/>
        </w:rPr>
        <w:t>C</w:t>
      </w:r>
      <w:r w:rsidRPr="0026140C">
        <w:rPr>
          <w:rFonts w:ascii="Arial" w:eastAsia="Arial" w:hAnsi="Arial" w:cs="Arial"/>
          <w:b/>
          <w:bCs/>
          <w:spacing w:val="1"/>
          <w:sz w:val="22"/>
          <w:szCs w:val="22"/>
        </w:rPr>
        <w:t>AR</w:t>
      </w:r>
      <w:r w:rsidRPr="0026140C">
        <w:rPr>
          <w:rFonts w:ascii="Arial" w:eastAsia="Arial" w:hAnsi="Arial" w:cs="Arial"/>
          <w:b/>
          <w:bCs/>
          <w:sz w:val="22"/>
          <w:szCs w:val="22"/>
        </w:rPr>
        <w:t>A</w:t>
      </w:r>
    </w:p>
    <w:p w14:paraId="50AEC1D5" w14:textId="7E67A259" w:rsidR="00924301" w:rsidRPr="00651647" w:rsidRDefault="3FF3175E" w:rsidP="001A5A34">
      <w:pPr>
        <w:spacing w:before="32" w:line="276" w:lineRule="auto"/>
        <w:ind w:right="28"/>
        <w:jc w:val="center"/>
        <w:rPr>
          <w:rFonts w:ascii="Arial" w:eastAsia="Arial" w:hAnsi="Arial" w:cs="Arial"/>
          <w:b/>
          <w:bCs/>
          <w:spacing w:val="2"/>
          <w:sz w:val="22"/>
          <w:szCs w:val="22"/>
        </w:rPr>
      </w:pPr>
      <w:r w:rsidRPr="0026140C">
        <w:rPr>
          <w:rFonts w:ascii="Arial" w:eastAsia="Arial" w:hAnsi="Arial" w:cs="Arial"/>
          <w:b/>
          <w:bCs/>
          <w:spacing w:val="-2"/>
          <w:sz w:val="22"/>
          <w:szCs w:val="22"/>
        </w:rPr>
        <w:t>HASIL REVIU</w:t>
      </w:r>
      <w:r w:rsidR="008E34A4" w:rsidRPr="0026140C">
        <w:rPr>
          <w:rFonts w:ascii="Arial" w:eastAsia="Arial" w:hAnsi="Arial" w:cs="Arial"/>
          <w:b/>
          <w:bCs/>
          <w:spacing w:val="-2"/>
          <w:sz w:val="22"/>
          <w:szCs w:val="22"/>
        </w:rPr>
        <w:t xml:space="preserve"> </w:t>
      </w:r>
      <w:r w:rsidR="58831E34" w:rsidRPr="00651647">
        <w:rPr>
          <w:rFonts w:ascii="Arial" w:eastAsia="Arial" w:hAnsi="Arial" w:cs="Arial"/>
          <w:b/>
          <w:bCs/>
          <w:spacing w:val="-2"/>
          <w:sz w:val="22"/>
          <w:szCs w:val="22"/>
        </w:rPr>
        <w:t xml:space="preserve">DOKUMEN </w:t>
      </w:r>
      <w:r w:rsidR="00964404" w:rsidRPr="00651647">
        <w:rPr>
          <w:rFonts w:ascii="Arial" w:eastAsia="Arial" w:hAnsi="Arial" w:cs="Arial"/>
          <w:b/>
          <w:bCs/>
          <w:spacing w:val="-2"/>
          <w:sz w:val="22"/>
          <w:szCs w:val="22"/>
        </w:rPr>
        <w:t>KUALIFIKASI</w:t>
      </w:r>
    </w:p>
    <w:p w14:paraId="5B4EF672" w14:textId="27B3CD0E" w:rsidR="00924301" w:rsidRPr="0026140C" w:rsidRDefault="7EE60B70" w:rsidP="001A5A34">
      <w:pPr>
        <w:spacing w:line="276" w:lineRule="auto"/>
        <w:ind w:right="28"/>
        <w:jc w:val="center"/>
        <w:rPr>
          <w:rFonts w:ascii="Arial" w:eastAsia="Arial" w:hAnsi="Arial" w:cs="Arial"/>
          <w:spacing w:val="-3"/>
          <w:sz w:val="22"/>
          <w:szCs w:val="22"/>
        </w:rPr>
      </w:pPr>
      <w:r w:rsidRPr="00651647">
        <w:rPr>
          <w:rFonts w:ascii="Arial" w:eastAsia="Arial" w:hAnsi="Arial" w:cs="Arial"/>
          <w:spacing w:val="1"/>
          <w:sz w:val="22"/>
          <w:szCs w:val="22"/>
        </w:rPr>
        <w:t>N</w:t>
      </w:r>
      <w:r w:rsidRPr="00651647">
        <w:rPr>
          <w:rFonts w:ascii="Arial" w:eastAsia="Arial" w:hAnsi="Arial" w:cs="Arial"/>
          <w:spacing w:val="2"/>
          <w:sz w:val="22"/>
          <w:szCs w:val="22"/>
        </w:rPr>
        <w:t>o</w:t>
      </w:r>
      <w:r w:rsidRPr="00651647">
        <w:rPr>
          <w:rFonts w:ascii="Arial" w:eastAsia="Arial" w:hAnsi="Arial" w:cs="Arial"/>
          <w:spacing w:val="-3"/>
          <w:sz w:val="22"/>
          <w:szCs w:val="22"/>
        </w:rPr>
        <w:t>m</w:t>
      </w:r>
      <w:r w:rsidRPr="00651647">
        <w:rPr>
          <w:rFonts w:ascii="Arial" w:eastAsia="Arial" w:hAnsi="Arial" w:cs="Arial"/>
          <w:spacing w:val="2"/>
          <w:sz w:val="22"/>
          <w:szCs w:val="22"/>
        </w:rPr>
        <w:t>or</w:t>
      </w:r>
      <w:r w:rsidR="7DAD2663" w:rsidRPr="00651647">
        <w:rPr>
          <w:rFonts w:ascii="Arial" w:eastAsia="Arial" w:hAnsi="Arial" w:cs="Arial"/>
          <w:spacing w:val="2"/>
          <w:sz w:val="22"/>
          <w:szCs w:val="22"/>
        </w:rPr>
        <w:t xml:space="preserve"> </w:t>
      </w:r>
      <w:r w:rsidRPr="00651647">
        <w:rPr>
          <w:rFonts w:ascii="Arial" w:eastAsia="Arial" w:hAnsi="Arial" w:cs="Arial"/>
          <w:sz w:val="22"/>
          <w:szCs w:val="22"/>
        </w:rPr>
        <w:t xml:space="preserve">: </w:t>
      </w:r>
      <w:r w:rsidR="00EB601C">
        <w:rPr>
          <w:rFonts w:ascii="Arial" w:eastAsia="Arial" w:hAnsi="Arial" w:cs="Arial"/>
          <w:sz w:val="22"/>
          <w:szCs w:val="22"/>
          <w:lang w:val="en-US"/>
        </w:rPr>
        <w:t>{kode_</w:t>
      </w:r>
      <w:r w:rsidR="002953F7" w:rsidRPr="002953F7">
        <w:rPr>
          <w:rFonts w:ascii="Arial" w:eastAsia="Arial" w:hAnsi="Arial" w:cs="Arial"/>
          <w:sz w:val="22"/>
          <w:szCs w:val="22"/>
          <w:lang w:val="en-US"/>
        </w:rPr>
        <w:t>klasifikasi</w:t>
      </w:r>
      <w:r w:rsidR="00EB601C">
        <w:rPr>
          <w:rFonts w:ascii="Arial" w:eastAsia="Arial" w:hAnsi="Arial" w:cs="Arial"/>
          <w:sz w:val="22"/>
          <w:szCs w:val="22"/>
          <w:lang w:val="en-US"/>
        </w:rPr>
        <w:t>}</w:t>
      </w:r>
      <w:r w:rsidR="00EB601C" w:rsidRPr="00EB601C">
        <w:rPr>
          <w:rFonts w:ascii="Arial" w:eastAsia="Arial" w:hAnsi="Arial" w:cs="Arial"/>
          <w:sz w:val="22"/>
          <w:szCs w:val="22"/>
        </w:rPr>
        <w:t>/R/Bp2jk17/TIMLAK-</w:t>
      </w:r>
      <w:r w:rsidR="00EB601C">
        <w:rPr>
          <w:rFonts w:ascii="Arial" w:eastAsia="Arial" w:hAnsi="Arial" w:cs="Arial"/>
          <w:sz w:val="22"/>
          <w:szCs w:val="22"/>
          <w:lang w:val="en-US"/>
        </w:rPr>
        <w:t>{kode_pokja}</w:t>
      </w:r>
      <w:r w:rsidR="00EB601C" w:rsidRPr="00EB601C">
        <w:rPr>
          <w:rFonts w:ascii="Arial" w:eastAsia="Arial" w:hAnsi="Arial" w:cs="Arial"/>
          <w:sz w:val="22"/>
          <w:szCs w:val="22"/>
        </w:rPr>
        <w:t>/2026/02</w:t>
      </w:r>
    </w:p>
    <w:p w14:paraId="7F516D18" w14:textId="77777777" w:rsidR="00924301" w:rsidRPr="0026140C" w:rsidRDefault="00924301" w:rsidP="4F5E63BA">
      <w:pPr>
        <w:spacing w:before="12" w:line="276" w:lineRule="auto"/>
        <w:rPr>
          <w:sz w:val="24"/>
          <w:szCs w:val="24"/>
        </w:rPr>
      </w:pPr>
    </w:p>
    <w:p w14:paraId="56D7E554" w14:textId="14A1E45B" w:rsidR="00101B85" w:rsidRPr="003B14B8" w:rsidRDefault="00C34F21" w:rsidP="0096026B">
      <w:pPr>
        <w:spacing w:line="276" w:lineRule="auto"/>
        <w:ind w:left="284" w:right="75"/>
        <w:jc w:val="both"/>
        <w:rPr>
          <w:rFonts w:ascii="Arial" w:eastAsia="Arial" w:hAnsi="Arial" w:cs="Arial"/>
          <w:spacing w:val="-2"/>
          <w:sz w:val="22"/>
          <w:szCs w:val="22"/>
        </w:rPr>
      </w:pPr>
      <w:r w:rsidRPr="0026140C">
        <w:rPr>
          <w:rFonts w:ascii="Arial" w:eastAsia="Arial" w:hAnsi="Arial" w:cs="Arial"/>
          <w:spacing w:val="-2"/>
          <w:sz w:val="22"/>
          <w:szCs w:val="22"/>
        </w:rPr>
        <w:t>P</w:t>
      </w:r>
      <w:r w:rsidRPr="0026140C">
        <w:rPr>
          <w:rFonts w:ascii="Arial" w:eastAsia="Arial" w:hAnsi="Arial" w:cs="Arial"/>
          <w:spacing w:val="2"/>
          <w:sz w:val="22"/>
          <w:szCs w:val="22"/>
        </w:rPr>
        <w:t>ad</w:t>
      </w:r>
      <w:r w:rsidRPr="0026140C">
        <w:rPr>
          <w:rFonts w:ascii="Arial" w:eastAsia="Arial" w:hAnsi="Arial" w:cs="Arial"/>
          <w:sz w:val="22"/>
          <w:szCs w:val="22"/>
        </w:rPr>
        <w:t>a</w:t>
      </w:r>
      <w:r w:rsidRPr="0026140C">
        <w:rPr>
          <w:rFonts w:ascii="Arial" w:eastAsia="Arial" w:hAnsi="Arial" w:cs="Arial"/>
          <w:spacing w:val="1"/>
          <w:sz w:val="22"/>
          <w:szCs w:val="22"/>
        </w:rPr>
        <w:t xml:space="preserve"> </w:t>
      </w:r>
      <w:r w:rsidRPr="0026140C">
        <w:rPr>
          <w:rFonts w:ascii="Arial" w:eastAsia="Arial" w:hAnsi="Arial" w:cs="Arial"/>
          <w:spacing w:val="2"/>
          <w:sz w:val="22"/>
          <w:szCs w:val="22"/>
        </w:rPr>
        <w:t>h</w:t>
      </w:r>
      <w:r w:rsidRPr="0026140C">
        <w:rPr>
          <w:rFonts w:ascii="Arial" w:eastAsia="Arial" w:hAnsi="Arial" w:cs="Arial"/>
          <w:spacing w:val="-2"/>
          <w:sz w:val="22"/>
          <w:szCs w:val="22"/>
        </w:rPr>
        <w:t>a</w:t>
      </w:r>
      <w:r w:rsidRPr="0026140C">
        <w:rPr>
          <w:rFonts w:ascii="Arial" w:eastAsia="Arial" w:hAnsi="Arial" w:cs="Arial"/>
          <w:spacing w:val="2"/>
          <w:sz w:val="22"/>
          <w:szCs w:val="22"/>
        </w:rPr>
        <w:t>r</w:t>
      </w:r>
      <w:r w:rsidRPr="0026140C">
        <w:rPr>
          <w:rFonts w:ascii="Arial" w:eastAsia="Arial" w:hAnsi="Arial" w:cs="Arial"/>
          <w:sz w:val="22"/>
          <w:szCs w:val="22"/>
        </w:rPr>
        <w:t>i</w:t>
      </w:r>
      <w:r w:rsidRPr="0026140C">
        <w:rPr>
          <w:rFonts w:ascii="Arial" w:eastAsia="Arial" w:hAnsi="Arial" w:cs="Arial"/>
          <w:spacing w:val="4"/>
          <w:sz w:val="22"/>
          <w:szCs w:val="22"/>
        </w:rPr>
        <w:t xml:space="preserve"> </w:t>
      </w:r>
      <w:r w:rsidRPr="0026140C">
        <w:rPr>
          <w:rFonts w:ascii="Arial" w:eastAsia="Arial" w:hAnsi="Arial" w:cs="Arial"/>
          <w:spacing w:val="1"/>
          <w:sz w:val="22"/>
          <w:szCs w:val="22"/>
        </w:rPr>
        <w:t>i</w:t>
      </w:r>
      <w:r w:rsidRPr="0026140C">
        <w:rPr>
          <w:rFonts w:ascii="Arial" w:eastAsia="Arial" w:hAnsi="Arial" w:cs="Arial"/>
          <w:spacing w:val="-2"/>
          <w:sz w:val="22"/>
          <w:szCs w:val="22"/>
        </w:rPr>
        <w:t>n</w:t>
      </w:r>
      <w:r w:rsidRPr="0026140C">
        <w:rPr>
          <w:rFonts w:ascii="Arial" w:eastAsia="Arial" w:hAnsi="Arial" w:cs="Arial"/>
          <w:sz w:val="22"/>
          <w:szCs w:val="22"/>
        </w:rPr>
        <w:t>i</w:t>
      </w:r>
      <w:r w:rsidRPr="0026140C">
        <w:rPr>
          <w:rFonts w:ascii="Arial" w:eastAsia="Arial" w:hAnsi="Arial" w:cs="Arial"/>
          <w:spacing w:val="7"/>
          <w:sz w:val="22"/>
          <w:szCs w:val="22"/>
        </w:rPr>
        <w:t xml:space="preserve"> </w:t>
      </w:r>
      <w:r w:rsidR="000A4E2D">
        <w:rPr>
          <w:rFonts w:ascii="Arial" w:eastAsia="Arial" w:hAnsi="Arial" w:cs="Arial"/>
          <w:b/>
          <w:bCs/>
          <w:spacing w:val="7"/>
          <w:sz w:val="22"/>
          <w:szCs w:val="22"/>
        </w:rPr>
        <w:t>{hari_</w:t>
      </w:r>
      <w:r w:rsidR="00113932">
        <w:rPr>
          <w:rFonts w:ascii="Arial" w:eastAsia="Arial" w:hAnsi="Arial" w:cs="Arial"/>
          <w:b/>
          <w:bCs/>
          <w:spacing w:val="7"/>
          <w:sz w:val="22"/>
          <w:szCs w:val="22"/>
          <w:lang w:val="en-US"/>
        </w:rPr>
        <w:t>reviu</w:t>
      </w:r>
      <w:r w:rsidR="000A4E2D">
        <w:rPr>
          <w:rFonts w:ascii="Arial" w:eastAsia="Arial" w:hAnsi="Arial" w:cs="Arial"/>
          <w:b/>
          <w:bCs/>
          <w:spacing w:val="7"/>
          <w:sz w:val="22"/>
          <w:szCs w:val="22"/>
        </w:rPr>
        <w:t>}</w:t>
      </w:r>
      <w:r w:rsidR="000E4A18" w:rsidRPr="003B14B8">
        <w:rPr>
          <w:rFonts w:ascii="Arial" w:eastAsia="Arial" w:hAnsi="Arial" w:cs="Arial"/>
          <w:b/>
          <w:bCs/>
          <w:spacing w:val="7"/>
          <w:sz w:val="22"/>
          <w:szCs w:val="22"/>
        </w:rPr>
        <w:t xml:space="preserve"> </w:t>
      </w:r>
      <w:r w:rsidRPr="007C6875">
        <w:rPr>
          <w:rFonts w:ascii="Arial" w:eastAsia="Arial" w:hAnsi="Arial" w:cs="Arial"/>
          <w:spacing w:val="-1"/>
          <w:sz w:val="22"/>
          <w:szCs w:val="22"/>
        </w:rPr>
        <w:t>t</w:t>
      </w:r>
      <w:r w:rsidRPr="007C6875">
        <w:rPr>
          <w:rFonts w:ascii="Arial" w:eastAsia="Arial" w:hAnsi="Arial" w:cs="Arial"/>
          <w:spacing w:val="-2"/>
          <w:sz w:val="22"/>
          <w:szCs w:val="22"/>
        </w:rPr>
        <w:t>a</w:t>
      </w:r>
      <w:r w:rsidRPr="007C6875">
        <w:rPr>
          <w:rFonts w:ascii="Arial" w:eastAsia="Arial" w:hAnsi="Arial" w:cs="Arial"/>
          <w:spacing w:val="2"/>
          <w:sz w:val="22"/>
          <w:szCs w:val="22"/>
        </w:rPr>
        <w:t>n</w:t>
      </w:r>
      <w:r w:rsidRPr="007C6875">
        <w:rPr>
          <w:rFonts w:ascii="Arial" w:eastAsia="Arial" w:hAnsi="Arial" w:cs="Arial"/>
          <w:spacing w:val="-2"/>
          <w:sz w:val="22"/>
          <w:szCs w:val="22"/>
        </w:rPr>
        <w:t>gg</w:t>
      </w:r>
      <w:r w:rsidRPr="007C6875">
        <w:rPr>
          <w:rFonts w:ascii="Arial" w:eastAsia="Arial" w:hAnsi="Arial" w:cs="Arial"/>
          <w:spacing w:val="2"/>
          <w:sz w:val="22"/>
          <w:szCs w:val="22"/>
        </w:rPr>
        <w:t>a</w:t>
      </w:r>
      <w:r w:rsidRPr="007C6875">
        <w:rPr>
          <w:rFonts w:ascii="Arial" w:eastAsia="Arial" w:hAnsi="Arial" w:cs="Arial"/>
          <w:sz w:val="22"/>
          <w:szCs w:val="22"/>
        </w:rPr>
        <w:t>l</w:t>
      </w:r>
      <w:r w:rsidRPr="007C6875">
        <w:rPr>
          <w:rFonts w:ascii="Arial" w:eastAsia="Arial" w:hAnsi="Arial" w:cs="Arial"/>
          <w:b/>
          <w:bCs/>
          <w:spacing w:val="5"/>
          <w:sz w:val="22"/>
          <w:szCs w:val="22"/>
        </w:rPr>
        <w:t xml:space="preserve"> </w:t>
      </w:r>
      <w:r w:rsidR="000A4E2D">
        <w:rPr>
          <w:rFonts w:ascii="Arial" w:eastAsia="Arial" w:hAnsi="Arial" w:cs="Arial"/>
          <w:b/>
          <w:bCs/>
          <w:spacing w:val="7"/>
          <w:sz w:val="22"/>
          <w:szCs w:val="22"/>
        </w:rPr>
        <w:t>{tanggal_sebut_</w:t>
      </w:r>
      <w:r w:rsidR="00113932">
        <w:rPr>
          <w:rFonts w:ascii="Arial" w:eastAsia="Arial" w:hAnsi="Arial" w:cs="Arial"/>
          <w:b/>
          <w:bCs/>
          <w:spacing w:val="7"/>
          <w:sz w:val="22"/>
          <w:szCs w:val="22"/>
          <w:lang w:val="en-US"/>
        </w:rPr>
        <w:t>reviu</w:t>
      </w:r>
      <w:r w:rsidR="000A4E2D">
        <w:rPr>
          <w:rFonts w:ascii="Arial" w:eastAsia="Arial" w:hAnsi="Arial" w:cs="Arial"/>
          <w:b/>
          <w:bCs/>
          <w:spacing w:val="7"/>
          <w:sz w:val="22"/>
          <w:szCs w:val="22"/>
        </w:rPr>
        <w:t xml:space="preserve">} </w:t>
      </w:r>
      <w:r w:rsidRPr="007C6875">
        <w:rPr>
          <w:rFonts w:ascii="Arial" w:eastAsia="Arial" w:hAnsi="Arial" w:cs="Arial"/>
          <w:spacing w:val="-2"/>
          <w:sz w:val="22"/>
          <w:szCs w:val="22"/>
        </w:rPr>
        <w:t>b</w:t>
      </w:r>
      <w:r w:rsidRPr="007C6875">
        <w:rPr>
          <w:rFonts w:ascii="Arial" w:eastAsia="Arial" w:hAnsi="Arial" w:cs="Arial"/>
          <w:spacing w:val="2"/>
          <w:sz w:val="22"/>
          <w:szCs w:val="22"/>
        </w:rPr>
        <w:t>u</w:t>
      </w:r>
      <w:r w:rsidRPr="007C6875">
        <w:rPr>
          <w:rFonts w:ascii="Arial" w:eastAsia="Arial" w:hAnsi="Arial" w:cs="Arial"/>
          <w:spacing w:val="-4"/>
          <w:sz w:val="22"/>
          <w:szCs w:val="22"/>
        </w:rPr>
        <w:t>l</w:t>
      </w:r>
      <w:r w:rsidRPr="007C6875">
        <w:rPr>
          <w:rFonts w:ascii="Arial" w:eastAsia="Arial" w:hAnsi="Arial" w:cs="Arial"/>
          <w:spacing w:val="2"/>
          <w:sz w:val="22"/>
          <w:szCs w:val="22"/>
        </w:rPr>
        <w:t>a</w:t>
      </w:r>
      <w:r w:rsidRPr="007C6875">
        <w:rPr>
          <w:rFonts w:ascii="Arial" w:eastAsia="Arial" w:hAnsi="Arial" w:cs="Arial"/>
          <w:sz w:val="22"/>
          <w:szCs w:val="22"/>
        </w:rPr>
        <w:t>n</w:t>
      </w:r>
      <w:r w:rsidRPr="007C6875">
        <w:rPr>
          <w:rFonts w:ascii="Arial" w:eastAsia="Arial" w:hAnsi="Arial" w:cs="Arial"/>
          <w:spacing w:val="6"/>
          <w:sz w:val="22"/>
          <w:szCs w:val="22"/>
        </w:rPr>
        <w:t xml:space="preserve"> </w:t>
      </w:r>
      <w:r w:rsidR="000A4E2D">
        <w:rPr>
          <w:rFonts w:ascii="Arial" w:eastAsia="Arial" w:hAnsi="Arial" w:cs="Arial"/>
          <w:b/>
          <w:bCs/>
          <w:spacing w:val="7"/>
          <w:sz w:val="22"/>
          <w:szCs w:val="22"/>
        </w:rPr>
        <w:t>{bulan_</w:t>
      </w:r>
      <w:r w:rsidR="00113932" w:rsidRPr="00113932">
        <w:rPr>
          <w:rFonts w:ascii="Arial" w:eastAsia="Arial" w:hAnsi="Arial" w:cs="Arial"/>
          <w:b/>
          <w:bCs/>
          <w:spacing w:val="7"/>
          <w:sz w:val="22"/>
          <w:szCs w:val="22"/>
        </w:rPr>
        <w:t>sebut_reviu</w:t>
      </w:r>
      <w:r w:rsidR="000A4E2D">
        <w:rPr>
          <w:rFonts w:ascii="Arial" w:eastAsia="Arial" w:hAnsi="Arial" w:cs="Arial"/>
          <w:b/>
          <w:bCs/>
          <w:spacing w:val="7"/>
          <w:sz w:val="22"/>
          <w:szCs w:val="22"/>
        </w:rPr>
        <w:t xml:space="preserve">} </w:t>
      </w:r>
      <w:r w:rsidRPr="007C6875">
        <w:rPr>
          <w:rFonts w:ascii="Arial" w:eastAsia="Arial" w:hAnsi="Arial" w:cs="Arial"/>
          <w:spacing w:val="-1"/>
          <w:sz w:val="22"/>
          <w:szCs w:val="22"/>
        </w:rPr>
        <w:t>t</w:t>
      </w:r>
      <w:r w:rsidRPr="007C6875">
        <w:rPr>
          <w:rFonts w:ascii="Arial" w:eastAsia="Arial" w:hAnsi="Arial" w:cs="Arial"/>
          <w:spacing w:val="2"/>
          <w:sz w:val="22"/>
          <w:szCs w:val="22"/>
        </w:rPr>
        <w:t>ah</w:t>
      </w:r>
      <w:r w:rsidRPr="007C6875">
        <w:rPr>
          <w:rFonts w:ascii="Arial" w:eastAsia="Arial" w:hAnsi="Arial" w:cs="Arial"/>
          <w:spacing w:val="-2"/>
          <w:sz w:val="22"/>
          <w:szCs w:val="22"/>
        </w:rPr>
        <w:t>u</w:t>
      </w:r>
      <w:r w:rsidRPr="007C6875">
        <w:rPr>
          <w:rFonts w:ascii="Arial" w:eastAsia="Arial" w:hAnsi="Arial" w:cs="Arial"/>
          <w:sz w:val="22"/>
          <w:szCs w:val="22"/>
        </w:rPr>
        <w:t>n</w:t>
      </w:r>
      <w:r w:rsidRPr="007C6875">
        <w:rPr>
          <w:rFonts w:ascii="Arial" w:eastAsia="Arial" w:hAnsi="Arial" w:cs="Arial"/>
          <w:spacing w:val="6"/>
          <w:sz w:val="22"/>
          <w:szCs w:val="22"/>
        </w:rPr>
        <w:t xml:space="preserve"> </w:t>
      </w:r>
      <w:r w:rsidR="000A4E2D">
        <w:rPr>
          <w:rFonts w:ascii="Arial" w:eastAsia="Arial" w:hAnsi="Arial" w:cs="Arial"/>
          <w:b/>
          <w:bCs/>
          <w:spacing w:val="7"/>
          <w:sz w:val="22"/>
          <w:szCs w:val="22"/>
        </w:rPr>
        <w:t>{tahun_</w:t>
      </w:r>
      <w:r w:rsidR="00113932" w:rsidRPr="00113932">
        <w:rPr>
          <w:rFonts w:ascii="Arial" w:eastAsia="Arial" w:hAnsi="Arial" w:cs="Arial"/>
          <w:b/>
          <w:bCs/>
          <w:spacing w:val="7"/>
          <w:sz w:val="22"/>
          <w:szCs w:val="22"/>
        </w:rPr>
        <w:t>sebut_reviu</w:t>
      </w:r>
      <w:r w:rsidR="000A4E2D">
        <w:rPr>
          <w:rFonts w:ascii="Arial" w:eastAsia="Arial" w:hAnsi="Arial" w:cs="Arial"/>
          <w:b/>
          <w:bCs/>
          <w:spacing w:val="7"/>
          <w:sz w:val="22"/>
          <w:szCs w:val="22"/>
        </w:rPr>
        <w:t xml:space="preserve">} </w:t>
      </w:r>
      <w:r w:rsidR="00101B85" w:rsidRPr="007C6875">
        <w:rPr>
          <w:rFonts w:ascii="Arial" w:eastAsia="Arial" w:hAnsi="Arial" w:cs="Arial"/>
          <w:spacing w:val="-2"/>
          <w:sz w:val="22"/>
          <w:szCs w:val="22"/>
        </w:rPr>
        <w:t xml:space="preserve">telah dilaksanakan reviu dokumen </w:t>
      </w:r>
      <w:r w:rsidR="00B04BD3" w:rsidRPr="007C6875">
        <w:rPr>
          <w:rFonts w:ascii="Arial" w:eastAsia="Arial" w:hAnsi="Arial" w:cs="Arial"/>
          <w:spacing w:val="-2"/>
          <w:sz w:val="22"/>
          <w:szCs w:val="22"/>
        </w:rPr>
        <w:t>pemilihan</w:t>
      </w:r>
      <w:r w:rsidR="00101B85" w:rsidRPr="007C6875">
        <w:rPr>
          <w:rFonts w:ascii="Arial" w:eastAsia="Arial" w:hAnsi="Arial" w:cs="Arial"/>
          <w:spacing w:val="-2"/>
          <w:sz w:val="22"/>
          <w:szCs w:val="22"/>
        </w:rPr>
        <w:t xml:space="preserve"> oleh </w:t>
      </w:r>
      <w:r w:rsidR="001F5B89" w:rsidRPr="007C6875">
        <w:rPr>
          <w:rFonts w:ascii="Arial" w:eastAsia="Arial" w:hAnsi="Arial" w:cs="Arial"/>
          <w:b/>
          <w:bCs/>
          <w:spacing w:val="2"/>
          <w:sz w:val="22"/>
          <w:szCs w:val="22"/>
        </w:rPr>
        <w:t>Tim Pelaksa</w:t>
      </w:r>
      <w:r w:rsidR="001F5B89" w:rsidRPr="00230D45">
        <w:rPr>
          <w:rFonts w:ascii="Arial" w:eastAsia="Arial" w:hAnsi="Arial" w:cs="Arial"/>
          <w:b/>
          <w:bCs/>
          <w:spacing w:val="2"/>
          <w:sz w:val="22"/>
          <w:szCs w:val="22"/>
        </w:rPr>
        <w:t>na</w:t>
      </w:r>
      <w:r w:rsidR="001F5B89" w:rsidRPr="00230D45">
        <w:rPr>
          <w:rFonts w:ascii="Arial" w:eastAsia="Arial" w:hAnsi="Arial" w:cs="Arial"/>
          <w:b/>
          <w:bCs/>
          <w:spacing w:val="-2"/>
          <w:sz w:val="22"/>
          <w:szCs w:val="22"/>
        </w:rPr>
        <w:t xml:space="preserve"> </w:t>
      </w:r>
      <w:r w:rsidR="000A4E2D">
        <w:rPr>
          <w:rFonts w:ascii="Arial" w:eastAsia="Arial" w:hAnsi="Arial" w:cs="Arial"/>
          <w:b/>
          <w:bCs/>
          <w:spacing w:val="2"/>
          <w:sz w:val="22"/>
          <w:szCs w:val="22"/>
        </w:rPr>
        <w:t>{kode_pokja}</w:t>
      </w:r>
      <w:r w:rsidR="001F5B89" w:rsidRPr="0026140C">
        <w:rPr>
          <w:rFonts w:ascii="Arial" w:eastAsia="Arial" w:hAnsi="Arial" w:cs="Arial"/>
          <w:b/>
          <w:bCs/>
          <w:spacing w:val="-2"/>
          <w:sz w:val="22"/>
          <w:szCs w:val="22"/>
        </w:rPr>
        <w:t xml:space="preserve"> BP</w:t>
      </w:r>
      <w:r w:rsidR="001F5B89" w:rsidRPr="0026140C">
        <w:rPr>
          <w:rFonts w:ascii="Arial" w:eastAsia="Arial" w:hAnsi="Arial" w:cs="Arial"/>
          <w:b/>
          <w:bCs/>
          <w:spacing w:val="2"/>
          <w:sz w:val="22"/>
          <w:szCs w:val="22"/>
        </w:rPr>
        <w:t>2</w:t>
      </w:r>
      <w:r w:rsidR="001F5B89" w:rsidRPr="0026140C">
        <w:rPr>
          <w:rFonts w:ascii="Arial" w:eastAsia="Arial" w:hAnsi="Arial" w:cs="Arial"/>
          <w:b/>
          <w:bCs/>
          <w:sz w:val="22"/>
          <w:szCs w:val="22"/>
        </w:rPr>
        <w:t xml:space="preserve">JK </w:t>
      </w:r>
      <w:r w:rsidR="001F5B89" w:rsidRPr="0026140C">
        <w:rPr>
          <w:rFonts w:ascii="Arial" w:eastAsia="Arial" w:hAnsi="Arial" w:cs="Arial"/>
          <w:b/>
          <w:bCs/>
          <w:spacing w:val="2"/>
          <w:sz w:val="22"/>
          <w:szCs w:val="22"/>
        </w:rPr>
        <w:t>W</w:t>
      </w:r>
      <w:r w:rsidR="001F5B89" w:rsidRPr="0026140C">
        <w:rPr>
          <w:rFonts w:ascii="Arial" w:eastAsia="Arial" w:hAnsi="Arial" w:cs="Arial"/>
          <w:b/>
          <w:bCs/>
          <w:spacing w:val="1"/>
          <w:sz w:val="22"/>
          <w:szCs w:val="22"/>
        </w:rPr>
        <w:t>il</w:t>
      </w:r>
      <w:r w:rsidR="001F5B89" w:rsidRPr="0026140C">
        <w:rPr>
          <w:rFonts w:ascii="Arial" w:eastAsia="Arial" w:hAnsi="Arial" w:cs="Arial"/>
          <w:b/>
          <w:bCs/>
          <w:spacing w:val="2"/>
          <w:sz w:val="22"/>
          <w:szCs w:val="22"/>
        </w:rPr>
        <w:t>a</w:t>
      </w:r>
      <w:r w:rsidR="001F5B89" w:rsidRPr="0026140C">
        <w:rPr>
          <w:rFonts w:ascii="Arial" w:eastAsia="Arial" w:hAnsi="Arial" w:cs="Arial"/>
          <w:b/>
          <w:bCs/>
          <w:spacing w:val="-5"/>
          <w:sz w:val="22"/>
          <w:szCs w:val="22"/>
        </w:rPr>
        <w:t>y</w:t>
      </w:r>
      <w:r w:rsidR="001F5B89" w:rsidRPr="0026140C">
        <w:rPr>
          <w:rFonts w:ascii="Arial" w:eastAsia="Arial" w:hAnsi="Arial" w:cs="Arial"/>
          <w:b/>
          <w:bCs/>
          <w:spacing w:val="2"/>
          <w:sz w:val="22"/>
          <w:szCs w:val="22"/>
        </w:rPr>
        <w:t>a</w:t>
      </w:r>
      <w:r w:rsidR="001F5B89" w:rsidRPr="0026140C">
        <w:rPr>
          <w:rFonts w:ascii="Arial" w:eastAsia="Arial" w:hAnsi="Arial" w:cs="Arial"/>
          <w:b/>
          <w:bCs/>
          <w:sz w:val="22"/>
          <w:szCs w:val="22"/>
        </w:rPr>
        <w:t xml:space="preserve">h Kalimantan Selatan Tahun Anggaran </w:t>
      </w:r>
      <w:r w:rsidR="000A4E2D">
        <w:rPr>
          <w:rFonts w:ascii="Arial" w:eastAsia="Arial" w:hAnsi="Arial" w:cs="Arial"/>
          <w:b/>
          <w:bCs/>
          <w:sz w:val="22"/>
          <w:szCs w:val="22"/>
        </w:rPr>
        <w:t>{tahun_anggaran}</w:t>
      </w:r>
      <w:r w:rsidR="00101B85" w:rsidRPr="0026140C">
        <w:rPr>
          <w:rFonts w:ascii="Arial" w:eastAsia="Arial" w:hAnsi="Arial" w:cs="Arial"/>
          <w:spacing w:val="-2"/>
        </w:rPr>
        <w:t xml:space="preserve"> </w:t>
      </w:r>
      <w:r w:rsidR="00101B85" w:rsidRPr="0026140C">
        <w:rPr>
          <w:rFonts w:ascii="Arial" w:eastAsia="Arial" w:hAnsi="Arial" w:cs="Arial"/>
          <w:spacing w:val="-2"/>
          <w:sz w:val="22"/>
          <w:szCs w:val="22"/>
        </w:rPr>
        <w:t>BP2JK</w:t>
      </w:r>
      <w:r w:rsidR="00D766AB" w:rsidRPr="0026140C">
        <w:rPr>
          <w:rFonts w:ascii="Arial" w:eastAsia="Arial" w:hAnsi="Arial" w:cs="Arial"/>
          <w:spacing w:val="-2"/>
          <w:sz w:val="22"/>
          <w:szCs w:val="22"/>
        </w:rPr>
        <w:t xml:space="preserve"> </w:t>
      </w:r>
      <w:r w:rsidR="00101B85" w:rsidRPr="0026140C">
        <w:rPr>
          <w:rFonts w:ascii="Arial" w:eastAsia="Arial" w:hAnsi="Arial" w:cs="Arial"/>
          <w:spacing w:val="-2"/>
          <w:sz w:val="22"/>
          <w:szCs w:val="22"/>
        </w:rPr>
        <w:t>Wilayah</w:t>
      </w:r>
      <w:r w:rsidR="000A4E2D">
        <w:rPr>
          <w:rFonts w:ascii="Arial" w:eastAsia="Arial" w:hAnsi="Arial" w:cs="Arial"/>
          <w:spacing w:val="-2"/>
          <w:sz w:val="22"/>
          <w:szCs w:val="22"/>
        </w:rPr>
        <w:t xml:space="preserve"> </w:t>
      </w:r>
      <w:r w:rsidR="001F5B89" w:rsidRPr="0026140C">
        <w:rPr>
          <w:rFonts w:ascii="Arial" w:eastAsia="Arial" w:hAnsi="Arial" w:cs="Arial"/>
          <w:spacing w:val="-2"/>
          <w:sz w:val="22"/>
          <w:szCs w:val="22"/>
        </w:rPr>
        <w:t>Kalimantan Selatan</w:t>
      </w:r>
      <w:r w:rsidR="000A4E2D">
        <w:rPr>
          <w:rFonts w:ascii="Arial" w:eastAsia="Arial" w:hAnsi="Arial" w:cs="Arial"/>
          <w:spacing w:val="-2"/>
          <w:sz w:val="22"/>
          <w:szCs w:val="22"/>
        </w:rPr>
        <w:t xml:space="preserve"> </w:t>
      </w:r>
      <w:r w:rsidR="00101B85" w:rsidRPr="0026140C">
        <w:rPr>
          <w:rFonts w:ascii="Arial" w:eastAsia="Arial" w:hAnsi="Arial" w:cs="Arial"/>
          <w:spacing w:val="-2"/>
          <w:sz w:val="22"/>
          <w:szCs w:val="22"/>
        </w:rPr>
        <w:t>untuk paket pekerjaan</w:t>
      </w:r>
      <w:r w:rsidR="00B13C0A" w:rsidRPr="0026140C">
        <w:rPr>
          <w:rFonts w:ascii="Arial" w:eastAsia="Arial" w:hAnsi="Arial" w:cs="Arial"/>
          <w:spacing w:val="-2"/>
          <w:sz w:val="22"/>
          <w:szCs w:val="22"/>
        </w:rPr>
        <w:t xml:space="preserve"> </w:t>
      </w:r>
      <w:r w:rsidR="00101B85" w:rsidRPr="0026140C">
        <w:rPr>
          <w:rFonts w:ascii="Arial" w:eastAsia="Arial" w:hAnsi="Arial" w:cs="Arial"/>
          <w:spacing w:val="-2"/>
          <w:sz w:val="22"/>
          <w:szCs w:val="22"/>
        </w:rPr>
        <w:t>sebagai berikut:</w:t>
      </w:r>
      <w:r w:rsidR="000A4E2D">
        <w:rPr>
          <w:rFonts w:ascii="Arial" w:eastAsia="Arial" w:hAnsi="Arial" w:cs="Arial"/>
          <w:spacing w:val="-2"/>
          <w:sz w:val="22"/>
          <w:szCs w:val="22"/>
        </w:rPr>
        <w:t xml:space="preserve"> </w:t>
      </w:r>
    </w:p>
    <w:p w14:paraId="3D07E49F" w14:textId="77777777" w:rsidR="00D8337C" w:rsidRPr="003B14B8" w:rsidRDefault="00D8337C" w:rsidP="00101B85">
      <w:pPr>
        <w:spacing w:line="276" w:lineRule="auto"/>
        <w:ind w:left="101" w:right="75"/>
        <w:jc w:val="both"/>
        <w:rPr>
          <w:rFonts w:ascii="Arial" w:eastAsia="Arial" w:hAnsi="Arial" w:cs="Arial"/>
          <w:spacing w:val="-2"/>
          <w:sz w:val="22"/>
          <w:szCs w:val="22"/>
        </w:rPr>
      </w:pPr>
    </w:p>
    <w:tbl>
      <w:tblPr>
        <w:tblW w:w="9036" w:type="dxa"/>
        <w:tblInd w:w="315" w:type="dxa"/>
        <w:tblCellMar>
          <w:left w:w="0" w:type="dxa"/>
          <w:right w:w="0" w:type="dxa"/>
        </w:tblCellMar>
        <w:tblLook w:val="04A0" w:firstRow="1" w:lastRow="0" w:firstColumn="1" w:lastColumn="0" w:noHBand="0" w:noVBand="1"/>
      </w:tblPr>
      <w:tblGrid>
        <w:gridCol w:w="1953"/>
        <w:gridCol w:w="305"/>
        <w:gridCol w:w="6778"/>
      </w:tblGrid>
      <w:tr w:rsidR="00BE2FBE" w:rsidRPr="004F65D0" w14:paraId="52AA287A" w14:textId="77777777" w:rsidTr="00BE2FBE">
        <w:trPr>
          <w:trHeight w:val="300"/>
        </w:trPr>
        <w:tc>
          <w:tcPr>
            <w:tcW w:w="1953" w:type="dxa"/>
            <w:hideMark/>
          </w:tcPr>
          <w:p w14:paraId="2B0FA6C0" w14:textId="734183AD" w:rsidR="00BE2FBE" w:rsidRPr="0026140C" w:rsidRDefault="00BE2FBE" w:rsidP="00BE2FBE">
            <w:pPr>
              <w:spacing w:line="276" w:lineRule="auto"/>
              <w:ind w:left="101" w:right="75"/>
              <w:jc w:val="both"/>
              <w:rPr>
                <w:rFonts w:ascii="Arial" w:eastAsia="Arial" w:hAnsi="Arial" w:cs="Arial"/>
                <w:spacing w:val="-2"/>
                <w:sz w:val="22"/>
                <w:szCs w:val="22"/>
                <w:lang w:val="en-ID"/>
              </w:rPr>
            </w:pPr>
            <w:r w:rsidRPr="005A1202">
              <w:rPr>
                <w:rFonts w:ascii="Arial" w:eastAsia="Arial" w:hAnsi="Arial" w:cs="Arial"/>
                <w:spacing w:val="-2"/>
                <w:sz w:val="22"/>
                <w:szCs w:val="22"/>
                <w:lang w:val="ms-MY"/>
              </w:rPr>
              <w:t>Nama Paket</w:t>
            </w:r>
            <w:r w:rsidRPr="005A1202">
              <w:rPr>
                <w:rFonts w:ascii="Arial" w:eastAsia="Arial" w:hAnsi="Arial" w:cs="Arial"/>
                <w:spacing w:val="-2"/>
                <w:sz w:val="22"/>
                <w:szCs w:val="22"/>
                <w:lang w:val="en-ID"/>
              </w:rPr>
              <w:t> </w:t>
            </w:r>
          </w:p>
        </w:tc>
        <w:tc>
          <w:tcPr>
            <w:tcW w:w="305" w:type="dxa"/>
            <w:hideMark/>
          </w:tcPr>
          <w:p w14:paraId="127CCEB9" w14:textId="58065E5D" w:rsidR="00BE2FBE" w:rsidRPr="004F65D0" w:rsidRDefault="00BE2FBE" w:rsidP="00BE2FBE">
            <w:pPr>
              <w:spacing w:line="276" w:lineRule="auto"/>
              <w:ind w:left="101" w:right="75"/>
              <w:jc w:val="both"/>
              <w:rPr>
                <w:rFonts w:ascii="Arial" w:eastAsia="Arial" w:hAnsi="Arial" w:cs="Arial"/>
                <w:spacing w:val="-2"/>
                <w:sz w:val="22"/>
                <w:szCs w:val="22"/>
                <w:lang w:val="en-ID"/>
              </w:rPr>
            </w:pPr>
            <w:r w:rsidRPr="005A1202">
              <w:rPr>
                <w:rFonts w:ascii="Arial" w:eastAsia="Arial" w:hAnsi="Arial" w:cs="Arial"/>
                <w:spacing w:val="-2"/>
                <w:sz w:val="22"/>
                <w:szCs w:val="22"/>
                <w:lang w:val="ms-MY"/>
              </w:rPr>
              <w:t>:</w:t>
            </w:r>
            <w:r w:rsidRPr="005A1202">
              <w:rPr>
                <w:rFonts w:ascii="Arial" w:eastAsia="Arial" w:hAnsi="Arial" w:cs="Arial"/>
                <w:spacing w:val="-2"/>
                <w:sz w:val="22"/>
                <w:szCs w:val="22"/>
                <w:lang w:val="en-ID"/>
              </w:rPr>
              <w:t> </w:t>
            </w:r>
          </w:p>
        </w:tc>
        <w:tc>
          <w:tcPr>
            <w:tcW w:w="6778" w:type="dxa"/>
          </w:tcPr>
          <w:p w14:paraId="7F37ED7B" w14:textId="790430CF" w:rsidR="00BE2FBE" w:rsidRDefault="00BE2FBE" w:rsidP="00BE2FBE">
            <w:pPr>
              <w:jc w:val="both"/>
              <w:rPr>
                <w:rFonts w:ascii="Arial" w:hAnsi="Arial" w:cs="Arial"/>
                <w:sz w:val="22"/>
                <w:szCs w:val="22"/>
              </w:rPr>
            </w:pPr>
            <w:r w:rsidRPr="004C2E07">
              <w:rPr>
                <w:rFonts w:ascii="Arial" w:hAnsi="Arial" w:cs="Arial"/>
                <w:sz w:val="22"/>
                <w:szCs w:val="22"/>
              </w:rPr>
              <w:t>{nama_paket}</w:t>
            </w:r>
          </w:p>
        </w:tc>
      </w:tr>
      <w:tr w:rsidR="00BE2FBE" w:rsidRPr="004F65D0" w14:paraId="291EAC82" w14:textId="77777777" w:rsidTr="00BE2FBE">
        <w:trPr>
          <w:trHeight w:val="300"/>
        </w:trPr>
        <w:tc>
          <w:tcPr>
            <w:tcW w:w="1953" w:type="dxa"/>
            <w:hideMark/>
          </w:tcPr>
          <w:p w14:paraId="64DFC402" w14:textId="606EACFC" w:rsidR="00BE2FBE" w:rsidRPr="0026140C" w:rsidRDefault="00BE2FBE" w:rsidP="00BE2FBE">
            <w:pPr>
              <w:spacing w:line="276" w:lineRule="auto"/>
              <w:ind w:left="101" w:right="75"/>
              <w:jc w:val="both"/>
              <w:rPr>
                <w:rFonts w:ascii="Arial" w:eastAsia="Arial" w:hAnsi="Arial" w:cs="Arial"/>
                <w:spacing w:val="-2"/>
                <w:sz w:val="22"/>
                <w:szCs w:val="22"/>
                <w:lang w:val="en-ID"/>
              </w:rPr>
            </w:pPr>
            <w:r w:rsidRPr="005A1202">
              <w:rPr>
                <w:rFonts w:ascii="Arial" w:eastAsia="Arial" w:hAnsi="Arial" w:cs="Arial"/>
                <w:spacing w:val="-2"/>
                <w:sz w:val="22"/>
                <w:szCs w:val="22"/>
                <w:lang w:val="ms-MY"/>
              </w:rPr>
              <w:t>Satuan Kerja</w:t>
            </w:r>
            <w:r w:rsidRPr="005A1202">
              <w:rPr>
                <w:rFonts w:ascii="Arial" w:eastAsia="Arial" w:hAnsi="Arial" w:cs="Arial"/>
                <w:spacing w:val="-2"/>
                <w:sz w:val="22"/>
                <w:szCs w:val="22"/>
                <w:lang w:val="en-ID"/>
              </w:rPr>
              <w:t> </w:t>
            </w:r>
          </w:p>
        </w:tc>
        <w:tc>
          <w:tcPr>
            <w:tcW w:w="305" w:type="dxa"/>
            <w:hideMark/>
          </w:tcPr>
          <w:p w14:paraId="776F6BF2" w14:textId="44EC203E" w:rsidR="00BE2FBE" w:rsidRPr="004F65D0" w:rsidRDefault="00BE2FBE" w:rsidP="00BE2FBE">
            <w:pPr>
              <w:spacing w:line="276" w:lineRule="auto"/>
              <w:ind w:left="101" w:right="75"/>
              <w:jc w:val="both"/>
              <w:rPr>
                <w:rFonts w:ascii="Arial" w:eastAsia="Arial" w:hAnsi="Arial" w:cs="Arial"/>
                <w:spacing w:val="-2"/>
                <w:sz w:val="22"/>
                <w:szCs w:val="22"/>
                <w:lang w:val="en-ID"/>
              </w:rPr>
            </w:pPr>
            <w:r w:rsidRPr="005A1202">
              <w:rPr>
                <w:rFonts w:ascii="Arial" w:eastAsia="Arial" w:hAnsi="Arial" w:cs="Arial"/>
                <w:spacing w:val="-2"/>
                <w:sz w:val="22"/>
                <w:szCs w:val="22"/>
                <w:lang w:val="ms-MY"/>
              </w:rPr>
              <w:t>:</w:t>
            </w:r>
            <w:r w:rsidRPr="005A1202">
              <w:rPr>
                <w:rFonts w:ascii="Arial" w:eastAsia="Arial" w:hAnsi="Arial" w:cs="Arial"/>
                <w:spacing w:val="-2"/>
                <w:sz w:val="22"/>
                <w:szCs w:val="22"/>
                <w:lang w:val="en-ID"/>
              </w:rPr>
              <w:t> </w:t>
            </w:r>
          </w:p>
        </w:tc>
        <w:tc>
          <w:tcPr>
            <w:tcW w:w="6778" w:type="dxa"/>
          </w:tcPr>
          <w:p w14:paraId="21A46C0F" w14:textId="30D180A4" w:rsidR="00BE2FBE" w:rsidRDefault="00BE2FBE" w:rsidP="00BE2FBE">
            <w:pPr>
              <w:spacing w:line="276" w:lineRule="auto"/>
              <w:ind w:right="75"/>
              <w:jc w:val="both"/>
              <w:rPr>
                <w:rFonts w:ascii="Arial" w:hAnsi="Arial" w:cs="Arial"/>
                <w:sz w:val="22"/>
                <w:szCs w:val="22"/>
              </w:rPr>
            </w:pPr>
            <w:r w:rsidRPr="002F0978">
              <w:rPr>
                <w:rFonts w:ascii="Arial" w:eastAsia="Arial" w:hAnsi="Arial" w:cs="Arial"/>
                <w:spacing w:val="-2"/>
                <w:sz w:val="22"/>
                <w:szCs w:val="22"/>
                <w:lang w:val="ms-MY"/>
              </w:rPr>
              <w:t>{satuan_kerja}</w:t>
            </w:r>
          </w:p>
        </w:tc>
      </w:tr>
      <w:tr w:rsidR="00BE2FBE" w:rsidRPr="004F65D0" w14:paraId="00AD82FC" w14:textId="77777777" w:rsidTr="00BE2FBE">
        <w:trPr>
          <w:trHeight w:val="300"/>
        </w:trPr>
        <w:tc>
          <w:tcPr>
            <w:tcW w:w="1953" w:type="dxa"/>
            <w:hideMark/>
          </w:tcPr>
          <w:p w14:paraId="18CCB738" w14:textId="183136F8" w:rsidR="00BE2FBE" w:rsidRPr="0026140C" w:rsidRDefault="00BE2FBE" w:rsidP="00BE2FBE">
            <w:pPr>
              <w:spacing w:line="276" w:lineRule="auto"/>
              <w:ind w:left="101" w:right="75"/>
              <w:jc w:val="both"/>
              <w:rPr>
                <w:rFonts w:ascii="Arial" w:eastAsia="Arial" w:hAnsi="Arial" w:cs="Arial"/>
                <w:spacing w:val="-2"/>
                <w:sz w:val="22"/>
                <w:szCs w:val="22"/>
                <w:lang w:val="en-ID"/>
              </w:rPr>
            </w:pPr>
            <w:r w:rsidRPr="005A1202">
              <w:rPr>
                <w:rFonts w:ascii="Arial" w:eastAsia="Arial" w:hAnsi="Arial" w:cs="Arial"/>
                <w:spacing w:val="-2"/>
                <w:sz w:val="22"/>
                <w:szCs w:val="22"/>
                <w:lang w:val="ms-MY"/>
              </w:rPr>
              <w:t>Pejabat Pembuat Komitmen</w:t>
            </w:r>
            <w:r w:rsidRPr="005A1202">
              <w:rPr>
                <w:rFonts w:ascii="Arial" w:eastAsia="Arial" w:hAnsi="Arial" w:cs="Arial"/>
                <w:spacing w:val="-2"/>
                <w:sz w:val="22"/>
                <w:szCs w:val="22"/>
                <w:lang w:val="en-ID"/>
              </w:rPr>
              <w:t> </w:t>
            </w:r>
          </w:p>
        </w:tc>
        <w:tc>
          <w:tcPr>
            <w:tcW w:w="305" w:type="dxa"/>
            <w:hideMark/>
          </w:tcPr>
          <w:p w14:paraId="009D9778" w14:textId="007B429F" w:rsidR="00BE2FBE" w:rsidRPr="004F65D0" w:rsidRDefault="00BE2FBE" w:rsidP="00BE2FBE">
            <w:pPr>
              <w:spacing w:line="276" w:lineRule="auto"/>
              <w:ind w:left="101" w:right="75"/>
              <w:jc w:val="both"/>
              <w:rPr>
                <w:rFonts w:ascii="Arial" w:eastAsia="Arial" w:hAnsi="Arial" w:cs="Arial"/>
                <w:spacing w:val="-2"/>
                <w:sz w:val="22"/>
                <w:szCs w:val="22"/>
                <w:lang w:val="en-ID"/>
              </w:rPr>
            </w:pPr>
            <w:r w:rsidRPr="005A1202">
              <w:rPr>
                <w:rFonts w:ascii="Arial" w:eastAsia="Arial" w:hAnsi="Arial" w:cs="Arial"/>
                <w:spacing w:val="-2"/>
                <w:sz w:val="22"/>
                <w:szCs w:val="22"/>
                <w:lang w:val="ms-MY"/>
              </w:rPr>
              <w:t>:</w:t>
            </w:r>
            <w:r w:rsidRPr="005A1202">
              <w:rPr>
                <w:rFonts w:ascii="Arial" w:eastAsia="Arial" w:hAnsi="Arial" w:cs="Arial"/>
                <w:spacing w:val="-2"/>
                <w:sz w:val="22"/>
                <w:szCs w:val="22"/>
                <w:lang w:val="en-ID"/>
              </w:rPr>
              <w:t> </w:t>
            </w:r>
          </w:p>
        </w:tc>
        <w:tc>
          <w:tcPr>
            <w:tcW w:w="6778" w:type="dxa"/>
          </w:tcPr>
          <w:p w14:paraId="0C1F4C17" w14:textId="7040EEC3" w:rsidR="00BE2FBE" w:rsidRDefault="00BE2FBE" w:rsidP="00BE2FBE">
            <w:pPr>
              <w:spacing w:line="276" w:lineRule="auto"/>
              <w:ind w:right="75"/>
              <w:jc w:val="both"/>
              <w:rPr>
                <w:rFonts w:ascii="Arial" w:hAnsi="Arial" w:cs="Arial"/>
                <w:sz w:val="22"/>
                <w:szCs w:val="22"/>
              </w:rPr>
            </w:pPr>
            <w:r w:rsidRPr="00EE600B">
              <w:rPr>
                <w:rFonts w:ascii="Arial" w:eastAsia="Arial" w:hAnsi="Arial" w:cs="Arial"/>
                <w:spacing w:val="-2"/>
                <w:sz w:val="22"/>
                <w:szCs w:val="22"/>
                <w:lang w:val="ms-MY"/>
              </w:rPr>
              <w:t>{</w:t>
            </w:r>
            <w:r>
              <w:rPr>
                <w:rFonts w:ascii="Arial" w:eastAsia="Arial" w:hAnsi="Arial" w:cs="Arial"/>
                <w:spacing w:val="-2"/>
                <w:sz w:val="22"/>
                <w:szCs w:val="22"/>
                <w:lang w:val="ms-MY"/>
              </w:rPr>
              <w:t>ppk</w:t>
            </w:r>
            <w:r w:rsidRPr="00EE600B">
              <w:rPr>
                <w:rFonts w:ascii="Arial" w:eastAsia="Arial" w:hAnsi="Arial" w:cs="Arial"/>
                <w:spacing w:val="-2"/>
                <w:sz w:val="22"/>
                <w:szCs w:val="22"/>
                <w:lang w:val="ms-MY"/>
              </w:rPr>
              <w:t>}</w:t>
            </w:r>
          </w:p>
        </w:tc>
      </w:tr>
      <w:tr w:rsidR="00BE2FBE" w:rsidRPr="004F65D0" w14:paraId="2AF6B381" w14:textId="77777777" w:rsidTr="00BE2FBE">
        <w:trPr>
          <w:trHeight w:val="300"/>
        </w:trPr>
        <w:tc>
          <w:tcPr>
            <w:tcW w:w="1953" w:type="dxa"/>
            <w:hideMark/>
          </w:tcPr>
          <w:p w14:paraId="1B86A1BD" w14:textId="4214FAF9" w:rsidR="00BE2FBE" w:rsidRPr="0026140C" w:rsidRDefault="00BE2FBE" w:rsidP="00BE2FBE">
            <w:pPr>
              <w:spacing w:line="276" w:lineRule="auto"/>
              <w:ind w:left="101" w:right="75"/>
              <w:jc w:val="both"/>
              <w:rPr>
                <w:rFonts w:ascii="Arial" w:eastAsia="Arial" w:hAnsi="Arial" w:cs="Arial"/>
                <w:spacing w:val="-2"/>
                <w:sz w:val="22"/>
                <w:szCs w:val="22"/>
                <w:highlight w:val="yellow"/>
                <w:lang w:val="en-ID"/>
              </w:rPr>
            </w:pPr>
            <w:r w:rsidRPr="005A1202">
              <w:rPr>
                <w:rFonts w:ascii="Arial" w:eastAsia="Arial" w:hAnsi="Arial" w:cs="Arial"/>
                <w:spacing w:val="-2"/>
                <w:sz w:val="22"/>
                <w:szCs w:val="22"/>
                <w:lang w:val="ms-MY"/>
              </w:rPr>
              <w:t>Jenis Pengadaan Barang/Jasa</w:t>
            </w:r>
            <w:r w:rsidRPr="005A1202">
              <w:rPr>
                <w:rFonts w:ascii="Arial" w:eastAsia="Arial" w:hAnsi="Arial" w:cs="Arial"/>
                <w:spacing w:val="-2"/>
                <w:sz w:val="22"/>
                <w:szCs w:val="22"/>
                <w:lang w:val="en-ID"/>
              </w:rPr>
              <w:t> </w:t>
            </w:r>
          </w:p>
        </w:tc>
        <w:tc>
          <w:tcPr>
            <w:tcW w:w="305" w:type="dxa"/>
            <w:hideMark/>
          </w:tcPr>
          <w:p w14:paraId="16F79F3D" w14:textId="54E6A22D" w:rsidR="00BE2FBE" w:rsidRPr="004F65D0" w:rsidRDefault="00BE2FBE" w:rsidP="00BE2FBE">
            <w:pPr>
              <w:spacing w:line="276" w:lineRule="auto"/>
              <w:ind w:left="101" w:right="75"/>
              <w:jc w:val="both"/>
              <w:rPr>
                <w:rFonts w:ascii="Arial" w:eastAsia="Arial" w:hAnsi="Arial" w:cs="Arial"/>
                <w:spacing w:val="-2"/>
                <w:sz w:val="22"/>
                <w:szCs w:val="22"/>
                <w:highlight w:val="yellow"/>
                <w:lang w:val="en-ID"/>
              </w:rPr>
            </w:pPr>
            <w:r w:rsidRPr="005A1202">
              <w:rPr>
                <w:rFonts w:ascii="Arial" w:eastAsia="Arial" w:hAnsi="Arial" w:cs="Arial"/>
                <w:spacing w:val="-2"/>
                <w:sz w:val="22"/>
                <w:szCs w:val="22"/>
                <w:lang w:val="ms-MY"/>
              </w:rPr>
              <w:t>:</w:t>
            </w:r>
            <w:r w:rsidRPr="005A1202">
              <w:rPr>
                <w:rFonts w:ascii="Arial" w:eastAsia="Arial" w:hAnsi="Arial" w:cs="Arial"/>
                <w:spacing w:val="-2"/>
                <w:sz w:val="22"/>
                <w:szCs w:val="22"/>
                <w:lang w:val="en-ID"/>
              </w:rPr>
              <w:t> </w:t>
            </w:r>
          </w:p>
        </w:tc>
        <w:tc>
          <w:tcPr>
            <w:tcW w:w="6778" w:type="dxa"/>
          </w:tcPr>
          <w:p w14:paraId="27510FE9" w14:textId="0614B138" w:rsidR="00BE2FBE" w:rsidRPr="001F39F0" w:rsidRDefault="00BE2FBE" w:rsidP="00BE2FBE">
            <w:pPr>
              <w:spacing w:line="276" w:lineRule="auto"/>
              <w:ind w:right="75"/>
              <w:jc w:val="both"/>
              <w:rPr>
                <w:rFonts w:ascii="Arial" w:hAnsi="Arial" w:cs="Arial"/>
                <w:sz w:val="22"/>
                <w:szCs w:val="22"/>
              </w:rPr>
            </w:pPr>
            <w:r w:rsidRPr="00936D0B">
              <w:rPr>
                <w:rFonts w:ascii="Arial" w:hAnsi="Arial" w:cs="Arial"/>
                <w:sz w:val="22"/>
                <w:szCs w:val="22"/>
              </w:rPr>
              <w:t>{jenis_pengadaan}</w:t>
            </w:r>
          </w:p>
        </w:tc>
      </w:tr>
      <w:tr w:rsidR="00BE2FBE" w:rsidRPr="004F65D0" w14:paraId="3E6F6ECA" w14:textId="77777777" w:rsidTr="00BE2FBE">
        <w:trPr>
          <w:trHeight w:val="300"/>
        </w:trPr>
        <w:tc>
          <w:tcPr>
            <w:tcW w:w="1953" w:type="dxa"/>
            <w:hideMark/>
          </w:tcPr>
          <w:p w14:paraId="55511D89" w14:textId="3DEA5E48" w:rsidR="00BE2FBE" w:rsidRPr="0026140C" w:rsidRDefault="00BE2FBE" w:rsidP="00BE2FBE">
            <w:pPr>
              <w:spacing w:line="276" w:lineRule="auto"/>
              <w:ind w:left="101" w:right="75"/>
              <w:jc w:val="both"/>
              <w:rPr>
                <w:rFonts w:ascii="Arial" w:eastAsia="Arial" w:hAnsi="Arial" w:cs="Arial"/>
                <w:spacing w:val="-2"/>
                <w:sz w:val="22"/>
                <w:szCs w:val="22"/>
                <w:lang w:val="en-ID"/>
              </w:rPr>
            </w:pPr>
            <w:r w:rsidRPr="005A1202">
              <w:rPr>
                <w:rFonts w:ascii="Arial" w:eastAsia="Arial" w:hAnsi="Arial" w:cs="Arial"/>
                <w:spacing w:val="-2"/>
                <w:sz w:val="22"/>
                <w:szCs w:val="22"/>
                <w:lang w:val="ms-MY"/>
              </w:rPr>
              <w:t>Metode Pemilihan</w:t>
            </w:r>
            <w:r w:rsidRPr="005A1202">
              <w:rPr>
                <w:rFonts w:ascii="Arial" w:eastAsia="Arial" w:hAnsi="Arial" w:cs="Arial"/>
                <w:spacing w:val="-2"/>
                <w:sz w:val="22"/>
                <w:szCs w:val="22"/>
                <w:lang w:val="en-ID"/>
              </w:rPr>
              <w:t> </w:t>
            </w:r>
          </w:p>
        </w:tc>
        <w:tc>
          <w:tcPr>
            <w:tcW w:w="305" w:type="dxa"/>
            <w:hideMark/>
          </w:tcPr>
          <w:p w14:paraId="23E705C6" w14:textId="3954251B" w:rsidR="00BE2FBE" w:rsidRPr="004F65D0" w:rsidRDefault="00BE2FBE" w:rsidP="00BE2FBE">
            <w:pPr>
              <w:spacing w:line="276" w:lineRule="auto"/>
              <w:ind w:left="101" w:right="75"/>
              <w:jc w:val="both"/>
              <w:rPr>
                <w:rFonts w:ascii="Arial" w:eastAsia="Arial" w:hAnsi="Arial" w:cs="Arial"/>
                <w:spacing w:val="-2"/>
                <w:sz w:val="22"/>
                <w:szCs w:val="22"/>
                <w:lang w:val="en-ID"/>
              </w:rPr>
            </w:pPr>
            <w:r w:rsidRPr="005A1202">
              <w:rPr>
                <w:rFonts w:ascii="Arial" w:eastAsia="Arial" w:hAnsi="Arial" w:cs="Arial"/>
                <w:spacing w:val="-2"/>
                <w:sz w:val="22"/>
                <w:szCs w:val="22"/>
                <w:lang w:val="ms-MY"/>
              </w:rPr>
              <w:t>:</w:t>
            </w:r>
            <w:r w:rsidRPr="005A1202">
              <w:rPr>
                <w:rFonts w:ascii="Arial" w:eastAsia="Arial" w:hAnsi="Arial" w:cs="Arial"/>
                <w:spacing w:val="-2"/>
                <w:sz w:val="22"/>
                <w:szCs w:val="22"/>
                <w:lang w:val="en-ID"/>
              </w:rPr>
              <w:t> </w:t>
            </w:r>
          </w:p>
        </w:tc>
        <w:tc>
          <w:tcPr>
            <w:tcW w:w="6778" w:type="dxa"/>
          </w:tcPr>
          <w:p w14:paraId="755B7A7D" w14:textId="62DF66EA" w:rsidR="00BE2FBE" w:rsidRPr="00615B02" w:rsidRDefault="00BE2FBE" w:rsidP="00BE2FBE">
            <w:pPr>
              <w:ind w:right="28"/>
              <w:jc w:val="both"/>
              <w:rPr>
                <w:rFonts w:ascii="Arial" w:hAnsi="Arial" w:cs="Arial"/>
                <w:sz w:val="22"/>
                <w:szCs w:val="22"/>
              </w:rPr>
            </w:pPr>
            <w:r w:rsidRPr="00BF6EDE">
              <w:rPr>
                <w:rFonts w:ascii="Arial" w:hAnsi="Arial" w:cs="Arial"/>
                <w:sz w:val="22"/>
                <w:szCs w:val="22"/>
              </w:rPr>
              <w:t>{metode_</w:t>
            </w:r>
            <w:r>
              <w:rPr>
                <w:rFonts w:ascii="Arial" w:hAnsi="Arial" w:cs="Arial"/>
                <w:sz w:val="22"/>
                <w:szCs w:val="22"/>
                <w:lang w:val="en-US"/>
              </w:rPr>
              <w:t>pemilihan</w:t>
            </w:r>
            <w:r w:rsidRPr="00BF6EDE">
              <w:rPr>
                <w:rFonts w:ascii="Arial" w:hAnsi="Arial" w:cs="Arial"/>
                <w:sz w:val="22"/>
                <w:szCs w:val="22"/>
              </w:rPr>
              <w:t>}</w:t>
            </w:r>
          </w:p>
        </w:tc>
      </w:tr>
      <w:tr w:rsidR="00BE2FBE" w:rsidRPr="004F65D0" w14:paraId="2705F839" w14:textId="77777777" w:rsidTr="00BE2FBE">
        <w:trPr>
          <w:trHeight w:val="300"/>
        </w:trPr>
        <w:tc>
          <w:tcPr>
            <w:tcW w:w="1953" w:type="dxa"/>
            <w:hideMark/>
          </w:tcPr>
          <w:p w14:paraId="53FA0D47" w14:textId="49C3234B" w:rsidR="00BE2FBE" w:rsidRPr="0026140C" w:rsidRDefault="00BE2FBE" w:rsidP="00BE2FBE">
            <w:pPr>
              <w:spacing w:line="276" w:lineRule="auto"/>
              <w:ind w:left="101" w:right="75"/>
              <w:jc w:val="both"/>
              <w:rPr>
                <w:rFonts w:ascii="Arial" w:eastAsia="Arial" w:hAnsi="Arial" w:cs="Arial"/>
                <w:spacing w:val="-2"/>
                <w:sz w:val="22"/>
                <w:szCs w:val="22"/>
                <w:lang w:val="ms-MY"/>
              </w:rPr>
            </w:pPr>
            <w:r w:rsidRPr="005A1202">
              <w:rPr>
                <w:rFonts w:ascii="Arial" w:eastAsia="Arial" w:hAnsi="Arial" w:cs="Arial"/>
                <w:spacing w:val="-2"/>
                <w:sz w:val="22"/>
                <w:szCs w:val="22"/>
                <w:lang w:val="ms-MY"/>
              </w:rPr>
              <w:t>Tahun Anggaran </w:t>
            </w:r>
          </w:p>
        </w:tc>
        <w:tc>
          <w:tcPr>
            <w:tcW w:w="305" w:type="dxa"/>
            <w:hideMark/>
          </w:tcPr>
          <w:p w14:paraId="3ADC4B17" w14:textId="1F6D267A" w:rsidR="00BE2FBE" w:rsidRPr="004F65D0" w:rsidRDefault="00BE2FBE" w:rsidP="00BE2FBE">
            <w:pPr>
              <w:spacing w:line="276" w:lineRule="auto"/>
              <w:ind w:left="101" w:right="75"/>
              <w:jc w:val="both"/>
              <w:rPr>
                <w:rFonts w:ascii="Arial" w:eastAsia="Arial" w:hAnsi="Arial" w:cs="Arial"/>
                <w:spacing w:val="-2"/>
                <w:sz w:val="22"/>
                <w:szCs w:val="22"/>
                <w:lang w:val="en-ID"/>
              </w:rPr>
            </w:pPr>
            <w:r w:rsidRPr="005A1202">
              <w:rPr>
                <w:rFonts w:ascii="Arial" w:eastAsia="Arial" w:hAnsi="Arial" w:cs="Arial"/>
                <w:spacing w:val="-2"/>
                <w:sz w:val="22"/>
                <w:szCs w:val="22"/>
                <w:lang w:val="ms-MY"/>
              </w:rPr>
              <w:t>:</w:t>
            </w:r>
            <w:r w:rsidRPr="005A1202">
              <w:rPr>
                <w:rFonts w:ascii="Arial" w:eastAsia="Arial" w:hAnsi="Arial" w:cs="Arial"/>
                <w:spacing w:val="-2"/>
                <w:sz w:val="22"/>
                <w:szCs w:val="22"/>
                <w:lang w:val="en-ID"/>
              </w:rPr>
              <w:t> </w:t>
            </w:r>
          </w:p>
        </w:tc>
        <w:tc>
          <w:tcPr>
            <w:tcW w:w="6778" w:type="dxa"/>
          </w:tcPr>
          <w:p w14:paraId="602C87F4" w14:textId="2F7C1A57" w:rsidR="00BE2FBE" w:rsidRDefault="00BE2FBE" w:rsidP="00BE2FBE">
            <w:pPr>
              <w:spacing w:line="276" w:lineRule="auto"/>
              <w:ind w:right="75"/>
              <w:jc w:val="both"/>
              <w:rPr>
                <w:rFonts w:ascii="Arial" w:hAnsi="Arial" w:cs="Arial"/>
                <w:sz w:val="22"/>
                <w:szCs w:val="22"/>
              </w:rPr>
            </w:pPr>
            <w:r>
              <w:rPr>
                <w:rFonts w:ascii="Arial" w:hAnsi="Arial" w:cs="Arial"/>
                <w:sz w:val="22"/>
                <w:szCs w:val="22"/>
              </w:rPr>
              <w:t>{tahun_anggaran}</w:t>
            </w:r>
          </w:p>
        </w:tc>
      </w:tr>
      <w:tr w:rsidR="00BE2FBE" w:rsidRPr="004F65D0" w14:paraId="1302E83C" w14:textId="77777777" w:rsidTr="00BE2FBE">
        <w:trPr>
          <w:trHeight w:val="300"/>
        </w:trPr>
        <w:tc>
          <w:tcPr>
            <w:tcW w:w="1953" w:type="dxa"/>
            <w:hideMark/>
          </w:tcPr>
          <w:p w14:paraId="2B10641F" w14:textId="32CE8FD4" w:rsidR="00BE2FBE" w:rsidRPr="0026140C" w:rsidRDefault="00BE2FBE" w:rsidP="00BE2FBE">
            <w:pPr>
              <w:spacing w:line="276" w:lineRule="auto"/>
              <w:ind w:left="101" w:right="75"/>
              <w:jc w:val="both"/>
              <w:rPr>
                <w:rFonts w:ascii="Arial" w:eastAsia="Arial" w:hAnsi="Arial" w:cs="Arial"/>
                <w:spacing w:val="-2"/>
                <w:sz w:val="22"/>
                <w:szCs w:val="22"/>
                <w:lang w:val="ms-MY"/>
              </w:rPr>
            </w:pPr>
            <w:r w:rsidRPr="005A1202">
              <w:rPr>
                <w:rFonts w:ascii="Arial" w:eastAsia="Arial" w:hAnsi="Arial" w:cs="Arial"/>
                <w:spacing w:val="-2"/>
                <w:sz w:val="22"/>
                <w:szCs w:val="22"/>
                <w:lang w:val="ms-MY"/>
              </w:rPr>
              <w:t>Nilai Pagu Anggaran</w:t>
            </w:r>
          </w:p>
        </w:tc>
        <w:tc>
          <w:tcPr>
            <w:tcW w:w="305" w:type="dxa"/>
            <w:hideMark/>
          </w:tcPr>
          <w:p w14:paraId="2EDDC2B1" w14:textId="2F89C55E" w:rsidR="00BE2FBE" w:rsidRPr="004F65D0" w:rsidRDefault="00BE2FBE" w:rsidP="00BE2FBE">
            <w:pPr>
              <w:spacing w:line="276" w:lineRule="auto"/>
              <w:ind w:left="101" w:right="75"/>
              <w:jc w:val="both"/>
              <w:rPr>
                <w:rFonts w:ascii="Arial" w:eastAsia="Arial" w:hAnsi="Arial" w:cs="Arial"/>
                <w:spacing w:val="-2"/>
                <w:sz w:val="22"/>
                <w:szCs w:val="22"/>
                <w:lang w:val="en-ID"/>
              </w:rPr>
            </w:pPr>
            <w:r w:rsidRPr="005A1202">
              <w:rPr>
                <w:rFonts w:ascii="Arial" w:eastAsia="Arial" w:hAnsi="Arial" w:cs="Arial"/>
                <w:spacing w:val="-2"/>
                <w:sz w:val="22"/>
                <w:szCs w:val="22"/>
                <w:lang w:val="ms-MY"/>
              </w:rPr>
              <w:t>:</w:t>
            </w:r>
            <w:r w:rsidRPr="005A1202">
              <w:rPr>
                <w:rFonts w:ascii="Arial" w:eastAsia="Arial" w:hAnsi="Arial" w:cs="Arial"/>
                <w:spacing w:val="-2"/>
                <w:sz w:val="22"/>
                <w:szCs w:val="22"/>
                <w:lang w:val="en-ID"/>
              </w:rPr>
              <w:t> </w:t>
            </w:r>
          </w:p>
        </w:tc>
        <w:tc>
          <w:tcPr>
            <w:tcW w:w="6778" w:type="dxa"/>
          </w:tcPr>
          <w:p w14:paraId="470B54B2" w14:textId="77777777" w:rsidR="00BE2FBE" w:rsidRDefault="00BE2FBE" w:rsidP="00BE2FBE">
            <w:pPr>
              <w:rPr>
                <w:rFonts w:ascii="Arial" w:hAnsi="Arial" w:cs="Arial"/>
                <w:sz w:val="22"/>
                <w:szCs w:val="22"/>
              </w:rPr>
            </w:pPr>
            <w:r w:rsidRPr="00F110DE">
              <w:rPr>
                <w:rFonts w:ascii="Arial" w:hAnsi="Arial" w:cs="Arial"/>
                <w:sz w:val="22"/>
                <w:szCs w:val="22"/>
              </w:rPr>
              <w:t>{nilai_</w:t>
            </w:r>
            <w:r>
              <w:rPr>
                <w:rFonts w:ascii="Arial" w:hAnsi="Arial" w:cs="Arial"/>
                <w:sz w:val="22"/>
                <w:szCs w:val="22"/>
              </w:rPr>
              <w:t>pagu</w:t>
            </w:r>
            <w:r w:rsidRPr="00F110DE">
              <w:rPr>
                <w:rFonts w:ascii="Arial" w:hAnsi="Arial" w:cs="Arial"/>
                <w:sz w:val="22"/>
                <w:szCs w:val="22"/>
              </w:rPr>
              <w:t>}</w:t>
            </w:r>
          </w:p>
          <w:p w14:paraId="6D7860F7" w14:textId="18BD0962" w:rsidR="00BE2FBE" w:rsidRPr="005C3CC1" w:rsidRDefault="00BE2FBE" w:rsidP="00BE2FBE">
            <w:pPr>
              <w:spacing w:line="276" w:lineRule="auto"/>
              <w:ind w:right="75"/>
              <w:jc w:val="both"/>
              <w:rPr>
                <w:rFonts w:ascii="Arial" w:hAnsi="Arial" w:cs="Arial"/>
                <w:sz w:val="22"/>
                <w:szCs w:val="22"/>
              </w:rPr>
            </w:pPr>
            <w:r w:rsidRPr="00B76552">
              <w:rPr>
                <w:rFonts w:ascii="Arial" w:hAnsi="Arial" w:cs="Arial"/>
                <w:sz w:val="22"/>
                <w:szCs w:val="22"/>
              </w:rPr>
              <w:t>({terbilang_pagu})</w:t>
            </w:r>
            <w:r>
              <w:rPr>
                <w:rFonts w:ascii="Arial" w:hAnsi="Arial" w:cs="Arial"/>
                <w:sz w:val="22"/>
                <w:szCs w:val="22"/>
              </w:rPr>
              <w:t xml:space="preserve"> </w:t>
            </w:r>
            <w:r w:rsidRPr="000E11F6">
              <w:rPr>
                <w:rFonts w:ascii="Arial" w:hAnsi="Arial" w:cs="Arial"/>
                <w:sz w:val="22"/>
                <w:szCs w:val="22"/>
              </w:rPr>
              <w:t>termasuk pajak</w:t>
            </w:r>
          </w:p>
        </w:tc>
      </w:tr>
      <w:tr w:rsidR="00BE2FBE" w:rsidRPr="004F65D0" w14:paraId="14C363F6" w14:textId="77777777" w:rsidTr="00BE2FBE">
        <w:trPr>
          <w:trHeight w:val="300"/>
        </w:trPr>
        <w:tc>
          <w:tcPr>
            <w:tcW w:w="1953" w:type="dxa"/>
          </w:tcPr>
          <w:p w14:paraId="71940EB3" w14:textId="3517C4F8" w:rsidR="00BE2FBE" w:rsidRPr="0026140C" w:rsidRDefault="00BE2FBE" w:rsidP="00BE2FBE">
            <w:pPr>
              <w:spacing w:line="276" w:lineRule="auto"/>
              <w:ind w:left="101" w:right="75"/>
              <w:jc w:val="both"/>
              <w:rPr>
                <w:rFonts w:ascii="Arial" w:eastAsia="Arial" w:hAnsi="Arial" w:cs="Arial"/>
                <w:spacing w:val="-2"/>
                <w:sz w:val="22"/>
                <w:szCs w:val="22"/>
                <w:lang w:val="ms-MY"/>
              </w:rPr>
            </w:pPr>
            <w:r w:rsidRPr="005A1202">
              <w:rPr>
                <w:rFonts w:ascii="Arial" w:eastAsia="Arial" w:hAnsi="Arial" w:cs="Arial"/>
                <w:spacing w:val="-2"/>
                <w:sz w:val="22"/>
                <w:szCs w:val="22"/>
                <w:lang w:val="ms-MY"/>
              </w:rPr>
              <w:t>Nilai HPS</w:t>
            </w:r>
          </w:p>
        </w:tc>
        <w:tc>
          <w:tcPr>
            <w:tcW w:w="305" w:type="dxa"/>
          </w:tcPr>
          <w:p w14:paraId="5804DF1D" w14:textId="5D19E0CD" w:rsidR="00BE2FBE" w:rsidRPr="004F65D0" w:rsidRDefault="00BE2FBE" w:rsidP="00BE2FBE">
            <w:pPr>
              <w:spacing w:line="276" w:lineRule="auto"/>
              <w:ind w:left="101" w:right="75"/>
              <w:jc w:val="both"/>
              <w:rPr>
                <w:rFonts w:ascii="Arial" w:eastAsia="Arial" w:hAnsi="Arial" w:cs="Arial"/>
                <w:spacing w:val="-2"/>
                <w:sz w:val="22"/>
                <w:szCs w:val="22"/>
                <w:lang w:val="ms-MY"/>
              </w:rPr>
            </w:pPr>
            <w:r w:rsidRPr="005A1202">
              <w:rPr>
                <w:rFonts w:ascii="Arial" w:eastAsia="Arial" w:hAnsi="Arial" w:cs="Arial"/>
                <w:spacing w:val="-2"/>
                <w:sz w:val="22"/>
                <w:szCs w:val="22"/>
                <w:lang w:val="ms-MY"/>
              </w:rPr>
              <w:t>:</w:t>
            </w:r>
            <w:r w:rsidRPr="005A1202">
              <w:rPr>
                <w:rFonts w:ascii="Arial" w:eastAsia="Arial" w:hAnsi="Arial" w:cs="Arial"/>
                <w:spacing w:val="-2"/>
                <w:sz w:val="22"/>
                <w:szCs w:val="22"/>
                <w:lang w:val="en-ID"/>
              </w:rPr>
              <w:t> </w:t>
            </w:r>
          </w:p>
        </w:tc>
        <w:tc>
          <w:tcPr>
            <w:tcW w:w="6778" w:type="dxa"/>
          </w:tcPr>
          <w:p w14:paraId="271DAA7A" w14:textId="77777777" w:rsidR="00BE2FBE" w:rsidRDefault="00BE2FBE" w:rsidP="00BE2FBE">
            <w:pPr>
              <w:rPr>
                <w:rFonts w:ascii="Arial" w:hAnsi="Arial" w:cs="Arial"/>
                <w:sz w:val="22"/>
                <w:szCs w:val="22"/>
              </w:rPr>
            </w:pPr>
            <w:r w:rsidRPr="00F110DE">
              <w:rPr>
                <w:rFonts w:ascii="Arial" w:hAnsi="Arial" w:cs="Arial"/>
                <w:sz w:val="22"/>
                <w:szCs w:val="22"/>
              </w:rPr>
              <w:t>{nilai_</w:t>
            </w:r>
            <w:r>
              <w:rPr>
                <w:rFonts w:ascii="Arial" w:hAnsi="Arial" w:cs="Arial"/>
                <w:sz w:val="22"/>
                <w:szCs w:val="22"/>
              </w:rPr>
              <w:t>hps</w:t>
            </w:r>
            <w:r w:rsidRPr="00F110DE">
              <w:rPr>
                <w:rFonts w:ascii="Arial" w:hAnsi="Arial" w:cs="Arial"/>
                <w:sz w:val="22"/>
                <w:szCs w:val="22"/>
              </w:rPr>
              <w:t>}</w:t>
            </w:r>
          </w:p>
          <w:p w14:paraId="59458F9C" w14:textId="3821D4CD" w:rsidR="00BE2FBE" w:rsidRPr="005C3CC1" w:rsidRDefault="00BE2FBE" w:rsidP="00BE2FBE">
            <w:pPr>
              <w:spacing w:line="276" w:lineRule="auto"/>
              <w:ind w:right="75"/>
              <w:jc w:val="both"/>
              <w:rPr>
                <w:rFonts w:ascii="Arial" w:hAnsi="Arial" w:cs="Arial"/>
                <w:sz w:val="22"/>
                <w:szCs w:val="22"/>
              </w:rPr>
            </w:pPr>
            <w:r w:rsidRPr="009539DA">
              <w:rPr>
                <w:rFonts w:ascii="Arial" w:hAnsi="Arial" w:cs="Arial"/>
                <w:sz w:val="22"/>
                <w:szCs w:val="22"/>
              </w:rPr>
              <w:t>({terbilang_</w:t>
            </w:r>
            <w:r>
              <w:rPr>
                <w:rFonts w:ascii="Arial" w:hAnsi="Arial" w:cs="Arial"/>
                <w:sz w:val="22"/>
                <w:szCs w:val="22"/>
              </w:rPr>
              <w:t>hps</w:t>
            </w:r>
            <w:r w:rsidRPr="009539DA">
              <w:rPr>
                <w:rFonts w:ascii="Arial" w:hAnsi="Arial" w:cs="Arial"/>
                <w:sz w:val="22"/>
                <w:szCs w:val="22"/>
              </w:rPr>
              <w:t>})</w:t>
            </w:r>
            <w:r>
              <w:rPr>
                <w:rFonts w:ascii="Arial" w:hAnsi="Arial" w:cs="Arial"/>
                <w:sz w:val="22"/>
                <w:szCs w:val="22"/>
              </w:rPr>
              <w:t xml:space="preserve"> </w:t>
            </w:r>
            <w:r w:rsidRPr="000E11F6">
              <w:rPr>
                <w:rFonts w:ascii="Arial" w:hAnsi="Arial" w:cs="Arial"/>
                <w:sz w:val="22"/>
                <w:szCs w:val="22"/>
              </w:rPr>
              <w:t>termasuk pajak</w:t>
            </w:r>
          </w:p>
        </w:tc>
      </w:tr>
    </w:tbl>
    <w:p w14:paraId="5B6FAD86" w14:textId="77777777" w:rsidR="005773FB" w:rsidRPr="003B14B8" w:rsidRDefault="005773FB" w:rsidP="4F5E63BA">
      <w:pPr>
        <w:spacing w:line="276" w:lineRule="auto"/>
        <w:ind w:left="101" w:right="75"/>
        <w:jc w:val="both"/>
        <w:rPr>
          <w:rFonts w:ascii="Arial" w:eastAsia="Arial" w:hAnsi="Arial" w:cs="Arial"/>
          <w:sz w:val="22"/>
          <w:szCs w:val="22"/>
          <w:lang w:val="ms-MY"/>
        </w:rPr>
      </w:pPr>
    </w:p>
    <w:p w14:paraId="4E17FD84" w14:textId="52B03877" w:rsidR="00924301" w:rsidRPr="0026140C" w:rsidRDefault="7EE60B70" w:rsidP="000716B9">
      <w:pPr>
        <w:pStyle w:val="ListParagraph"/>
        <w:numPr>
          <w:ilvl w:val="0"/>
          <w:numId w:val="3"/>
        </w:numPr>
        <w:spacing w:line="276" w:lineRule="auto"/>
        <w:ind w:left="567" w:right="28" w:hanging="283"/>
        <w:jc w:val="both"/>
        <w:rPr>
          <w:rFonts w:ascii="Arial" w:eastAsia="Arial" w:hAnsi="Arial" w:cs="Arial"/>
          <w:sz w:val="22"/>
          <w:szCs w:val="22"/>
        </w:rPr>
      </w:pPr>
      <w:r w:rsidRPr="0026140C">
        <w:rPr>
          <w:rFonts w:ascii="Arial" w:eastAsia="Arial" w:hAnsi="Arial" w:cs="Arial"/>
          <w:b/>
          <w:bCs/>
          <w:spacing w:val="1"/>
          <w:sz w:val="22"/>
          <w:szCs w:val="22"/>
        </w:rPr>
        <w:t>D</w:t>
      </w:r>
      <w:r w:rsidRPr="0026140C">
        <w:rPr>
          <w:rFonts w:ascii="Arial" w:eastAsia="Arial" w:hAnsi="Arial" w:cs="Arial"/>
          <w:b/>
          <w:bCs/>
          <w:spacing w:val="2"/>
          <w:sz w:val="22"/>
          <w:szCs w:val="22"/>
        </w:rPr>
        <w:t>a</w:t>
      </w:r>
      <w:r w:rsidRPr="0026140C">
        <w:rPr>
          <w:rFonts w:ascii="Arial" w:eastAsia="Arial" w:hAnsi="Arial" w:cs="Arial"/>
          <w:b/>
          <w:bCs/>
          <w:spacing w:val="-2"/>
          <w:sz w:val="22"/>
          <w:szCs w:val="22"/>
        </w:rPr>
        <w:t>s</w:t>
      </w:r>
      <w:r w:rsidRPr="0026140C">
        <w:rPr>
          <w:rFonts w:ascii="Arial" w:eastAsia="Arial" w:hAnsi="Arial" w:cs="Arial"/>
          <w:b/>
          <w:bCs/>
          <w:spacing w:val="2"/>
          <w:sz w:val="22"/>
          <w:szCs w:val="22"/>
        </w:rPr>
        <w:t>a</w:t>
      </w:r>
      <w:r w:rsidRPr="0026140C">
        <w:rPr>
          <w:rFonts w:ascii="Arial" w:eastAsia="Arial" w:hAnsi="Arial" w:cs="Arial"/>
          <w:b/>
          <w:bCs/>
          <w:sz w:val="22"/>
          <w:szCs w:val="22"/>
        </w:rPr>
        <w:t>r</w:t>
      </w:r>
      <w:r w:rsidRPr="0026140C">
        <w:rPr>
          <w:rFonts w:ascii="Arial" w:eastAsia="Arial" w:hAnsi="Arial" w:cs="Arial"/>
          <w:b/>
          <w:bCs/>
          <w:spacing w:val="-1"/>
          <w:sz w:val="22"/>
          <w:szCs w:val="22"/>
        </w:rPr>
        <w:t xml:space="preserve"> </w:t>
      </w:r>
      <w:r w:rsidR="00FD69AC" w:rsidRPr="0026140C">
        <w:rPr>
          <w:rFonts w:ascii="Arial" w:eastAsia="Arial" w:hAnsi="Arial" w:cs="Arial"/>
          <w:b/>
          <w:bCs/>
          <w:spacing w:val="-2"/>
          <w:sz w:val="22"/>
          <w:szCs w:val="22"/>
        </w:rPr>
        <w:t>Reviu</w:t>
      </w:r>
      <w:r w:rsidRPr="0026140C">
        <w:rPr>
          <w:rFonts w:ascii="Arial" w:eastAsia="Arial" w:hAnsi="Arial" w:cs="Arial"/>
          <w:b/>
          <w:bCs/>
          <w:spacing w:val="1"/>
          <w:sz w:val="22"/>
          <w:szCs w:val="22"/>
        </w:rPr>
        <w:t xml:space="preserve"> D</w:t>
      </w:r>
      <w:r w:rsidRPr="0026140C">
        <w:rPr>
          <w:rFonts w:ascii="Arial" w:eastAsia="Arial" w:hAnsi="Arial" w:cs="Arial"/>
          <w:b/>
          <w:bCs/>
          <w:spacing w:val="-4"/>
          <w:sz w:val="22"/>
          <w:szCs w:val="22"/>
        </w:rPr>
        <w:t>o</w:t>
      </w:r>
      <w:r w:rsidRPr="0026140C">
        <w:rPr>
          <w:rFonts w:ascii="Arial" w:eastAsia="Arial" w:hAnsi="Arial" w:cs="Arial"/>
          <w:b/>
          <w:bCs/>
          <w:spacing w:val="2"/>
          <w:sz w:val="22"/>
          <w:szCs w:val="22"/>
        </w:rPr>
        <w:t>k</w:t>
      </w:r>
      <w:r w:rsidRPr="0026140C">
        <w:rPr>
          <w:rFonts w:ascii="Arial" w:eastAsia="Arial" w:hAnsi="Arial" w:cs="Arial"/>
          <w:b/>
          <w:bCs/>
          <w:sz w:val="22"/>
          <w:szCs w:val="22"/>
        </w:rPr>
        <w:t>um</w:t>
      </w:r>
      <w:r w:rsidRPr="0026140C">
        <w:rPr>
          <w:rFonts w:ascii="Arial" w:eastAsia="Arial" w:hAnsi="Arial" w:cs="Arial"/>
          <w:b/>
          <w:bCs/>
          <w:spacing w:val="2"/>
          <w:sz w:val="22"/>
          <w:szCs w:val="22"/>
        </w:rPr>
        <w:t>e</w:t>
      </w:r>
      <w:r w:rsidRPr="0026140C">
        <w:rPr>
          <w:rFonts w:ascii="Arial" w:eastAsia="Arial" w:hAnsi="Arial" w:cs="Arial"/>
          <w:b/>
          <w:bCs/>
          <w:sz w:val="22"/>
          <w:szCs w:val="22"/>
        </w:rPr>
        <w:t>n</w:t>
      </w:r>
      <w:r w:rsidRPr="0026140C">
        <w:rPr>
          <w:rFonts w:ascii="Arial" w:eastAsia="Arial" w:hAnsi="Arial" w:cs="Arial"/>
          <w:b/>
          <w:bCs/>
          <w:spacing w:val="1"/>
          <w:sz w:val="22"/>
          <w:szCs w:val="22"/>
        </w:rPr>
        <w:t xml:space="preserve"> </w:t>
      </w:r>
      <w:r w:rsidRPr="0026140C">
        <w:rPr>
          <w:rFonts w:ascii="Arial" w:eastAsia="Arial" w:hAnsi="Arial" w:cs="Arial"/>
          <w:b/>
          <w:bCs/>
          <w:spacing w:val="-2"/>
          <w:sz w:val="22"/>
          <w:szCs w:val="22"/>
        </w:rPr>
        <w:t>P</w:t>
      </w:r>
      <w:r w:rsidRPr="0026140C">
        <w:rPr>
          <w:rFonts w:ascii="Arial" w:eastAsia="Arial" w:hAnsi="Arial" w:cs="Arial"/>
          <w:b/>
          <w:bCs/>
          <w:spacing w:val="2"/>
          <w:sz w:val="22"/>
          <w:szCs w:val="22"/>
        </w:rPr>
        <w:t>e</w:t>
      </w:r>
      <w:r w:rsidR="00FD69AC" w:rsidRPr="0026140C">
        <w:rPr>
          <w:rFonts w:ascii="Arial" w:eastAsia="Arial" w:hAnsi="Arial" w:cs="Arial"/>
          <w:b/>
          <w:bCs/>
          <w:spacing w:val="-4"/>
          <w:sz w:val="22"/>
          <w:szCs w:val="22"/>
        </w:rPr>
        <w:t>milihan</w:t>
      </w:r>
    </w:p>
    <w:p w14:paraId="2EB58ADC" w14:textId="77777777" w:rsidR="00D558F8" w:rsidRPr="003B14B8" w:rsidRDefault="00D558F8" w:rsidP="00D558F8">
      <w:pPr>
        <w:pStyle w:val="ListParagraph"/>
        <w:numPr>
          <w:ilvl w:val="0"/>
          <w:numId w:val="1"/>
        </w:numPr>
        <w:spacing w:line="276" w:lineRule="auto"/>
        <w:ind w:right="80"/>
        <w:jc w:val="both"/>
        <w:rPr>
          <w:rFonts w:ascii="Arial" w:eastAsia="Arial" w:hAnsi="Arial" w:cs="Arial"/>
          <w:sz w:val="22"/>
          <w:szCs w:val="22"/>
        </w:rPr>
      </w:pPr>
      <w:r w:rsidRPr="0026140C">
        <w:rPr>
          <w:rFonts w:ascii="Arial" w:eastAsia="Arial" w:hAnsi="Arial" w:cs="Arial"/>
          <w:sz w:val="22"/>
          <w:szCs w:val="22"/>
        </w:rPr>
        <w:t>Peraturan Presiden Nomor 16 Tahun 2018 tentang Pengadaan Barang/Jasa Pemerintah sebagaimana telah diubah dengan Peraturan Presiden Nomor 12 Tahun 2021 tentang Perubahan atas Peraturan Presiden Nomor 16 Tahun 2018 tentang Pengadaan Barang/Jasa Pemerintah;</w:t>
      </w:r>
      <w:r w:rsidRPr="003B14B8">
        <w:rPr>
          <w:rFonts w:ascii="Arial" w:eastAsia="Arial" w:hAnsi="Arial" w:cs="Arial"/>
          <w:sz w:val="22"/>
          <w:szCs w:val="22"/>
        </w:rPr>
        <w:t> </w:t>
      </w:r>
    </w:p>
    <w:p w14:paraId="059CF2B7" w14:textId="08A771CD" w:rsidR="005D32C8" w:rsidRPr="003B14B8" w:rsidRDefault="005D32C8" w:rsidP="005D32C8">
      <w:pPr>
        <w:pStyle w:val="ListParagraph"/>
        <w:numPr>
          <w:ilvl w:val="0"/>
          <w:numId w:val="1"/>
        </w:numPr>
        <w:spacing w:line="276" w:lineRule="auto"/>
        <w:ind w:right="80"/>
        <w:jc w:val="both"/>
        <w:rPr>
          <w:rFonts w:ascii="Arial" w:eastAsia="Arial" w:hAnsi="Arial" w:cs="Arial"/>
          <w:sz w:val="22"/>
          <w:szCs w:val="22"/>
        </w:rPr>
      </w:pPr>
      <w:r w:rsidRPr="0026140C">
        <w:rPr>
          <w:rFonts w:ascii="Arial" w:eastAsia="Arial" w:hAnsi="Arial" w:cs="Arial"/>
          <w:sz w:val="22"/>
          <w:szCs w:val="22"/>
        </w:rPr>
        <w:t>Peraturan Lembaga Kebijakan Pengadaan Barang/Jasa Pemerintah Republik Indonesia Nomor 12 Tahun 2021 tentang Pedoman Pelaksanaan Pengadaan Barang/Jasa Pemerintah Melalui Penyedia sebagaimana telah diubah dengan Peraturan Lembaga Nomor 4 Tahun 2024 tentang Perubahan atas Peraturan Lembaga Kebijakan Pengadaan Barang/Jasa Pemerintah Nomor 12 Tahun 2021 tentang Pedoman Pelaksanaan Pengadaan Barang/Jasa Pemerintah Melalui Penyedia</w:t>
      </w:r>
      <w:r w:rsidRPr="003B14B8">
        <w:rPr>
          <w:rFonts w:ascii="Arial" w:eastAsia="Arial" w:hAnsi="Arial" w:cs="Arial"/>
          <w:sz w:val="22"/>
          <w:szCs w:val="22"/>
        </w:rPr>
        <w:t>;</w:t>
      </w:r>
    </w:p>
    <w:p w14:paraId="1FE9FCB6" w14:textId="2C21AC35" w:rsidR="00D558F8" w:rsidRPr="003B14B8" w:rsidRDefault="00D558F8" w:rsidP="00D558F8">
      <w:pPr>
        <w:pStyle w:val="ListParagraph"/>
        <w:numPr>
          <w:ilvl w:val="0"/>
          <w:numId w:val="1"/>
        </w:numPr>
        <w:spacing w:line="276" w:lineRule="auto"/>
        <w:ind w:right="80"/>
        <w:jc w:val="both"/>
        <w:rPr>
          <w:rFonts w:ascii="Arial" w:eastAsia="Arial" w:hAnsi="Arial" w:cs="Arial"/>
          <w:sz w:val="22"/>
          <w:szCs w:val="22"/>
        </w:rPr>
      </w:pPr>
      <w:r w:rsidRPr="0026140C">
        <w:rPr>
          <w:rFonts w:ascii="Arial" w:eastAsia="Arial" w:hAnsi="Arial" w:cs="Arial"/>
          <w:sz w:val="22"/>
          <w:szCs w:val="22"/>
        </w:rPr>
        <w:t>Keputusan Menteri Pekerjaan Umum dan Perumahan Rakyat Nomor 1620/KPTS/M/2021 Tentang Pembentukan Unit Kerja Pengadaan Barang/Jasa dan Unit Pelaksana Teknis Pengadaan Barang/Jasa Kementerian Pekerjaan Umum dan Perumahan Rakyat;</w:t>
      </w:r>
      <w:r w:rsidR="00D75481">
        <w:rPr>
          <w:rFonts w:ascii="Arial" w:eastAsia="Arial" w:hAnsi="Arial" w:cs="Arial"/>
          <w:sz w:val="22"/>
          <w:szCs w:val="22"/>
        </w:rPr>
        <w:t xml:space="preserve"> </w:t>
      </w:r>
    </w:p>
    <w:p w14:paraId="5C332D5B" w14:textId="6212B8D2" w:rsidR="00AD3E3E" w:rsidRPr="00AD3E3E" w:rsidRDefault="00AD3E3E" w:rsidP="00AD3E3E">
      <w:pPr>
        <w:pStyle w:val="ListParagraph"/>
        <w:numPr>
          <w:ilvl w:val="0"/>
          <w:numId w:val="1"/>
        </w:numPr>
        <w:spacing w:line="276" w:lineRule="auto"/>
        <w:ind w:right="80"/>
        <w:jc w:val="both"/>
        <w:rPr>
          <w:rFonts w:ascii="Arial" w:eastAsia="Arial" w:hAnsi="Arial" w:cs="Arial"/>
          <w:sz w:val="22"/>
          <w:szCs w:val="22"/>
          <w:lang w:val="en-ID"/>
        </w:rPr>
      </w:pPr>
      <w:r>
        <w:rPr>
          <w:rFonts w:ascii="Arial" w:eastAsia="Arial" w:hAnsi="Arial" w:cs="Arial"/>
          <w:sz w:val="22"/>
          <w:szCs w:val="22"/>
        </w:rPr>
        <w:t>Surat Direktur Jenderal Bina Konstruksi Nomor PA0106-DK/334 tanggal 08 Mei 2024 Hal Pelaksanaan Penerapan Penggunaan Data Harga Satuan Pokok yang Bersumber dari Harga Pasar dalam Pelaksanaan Tender Pekerjaan Konstruksi;</w:t>
      </w:r>
    </w:p>
    <w:p w14:paraId="2A49557F" w14:textId="00DC3D6E" w:rsidR="00AD3E3E" w:rsidRPr="0026140C" w:rsidRDefault="00AD3E3E" w:rsidP="00A60A56">
      <w:pPr>
        <w:pStyle w:val="ListParagraph"/>
        <w:numPr>
          <w:ilvl w:val="0"/>
          <w:numId w:val="1"/>
        </w:numPr>
        <w:spacing w:line="276" w:lineRule="auto"/>
        <w:ind w:right="80"/>
        <w:jc w:val="right"/>
        <w:rPr>
          <w:rFonts w:ascii="Arial" w:eastAsia="Arial" w:hAnsi="Arial" w:cs="Arial"/>
          <w:i/>
          <w:iCs/>
          <w:sz w:val="22"/>
          <w:szCs w:val="22"/>
          <w:lang w:val="en-ID"/>
        </w:rPr>
      </w:pPr>
      <w:r>
        <w:rPr>
          <w:rFonts w:ascii="Arial" w:eastAsia="Arial" w:hAnsi="Arial" w:cs="Arial"/>
          <w:i/>
          <w:iCs/>
          <w:sz w:val="22"/>
          <w:szCs w:val="22"/>
          <w:lang w:val="en-ID"/>
        </w:rPr>
        <w:t>Standar</w:t>
      </w:r>
      <w:r w:rsidRPr="0026140C">
        <w:rPr>
          <w:rFonts w:ascii="Arial" w:eastAsia="Arial" w:hAnsi="Arial" w:cs="Arial"/>
          <w:i/>
          <w:iCs/>
          <w:sz w:val="22"/>
          <w:szCs w:val="22"/>
          <w:lang w:val="en-ID"/>
        </w:rPr>
        <w:t>…</w:t>
      </w:r>
    </w:p>
    <w:p w14:paraId="03493380" w14:textId="77777777" w:rsidR="00AD3E3E" w:rsidRPr="00AD3E3E" w:rsidRDefault="00AD3E3E" w:rsidP="00AD3E3E">
      <w:pPr>
        <w:pStyle w:val="ListParagraph"/>
        <w:spacing w:line="276" w:lineRule="auto"/>
        <w:ind w:left="927" w:right="80"/>
        <w:jc w:val="both"/>
        <w:rPr>
          <w:rFonts w:ascii="Arial" w:eastAsia="Arial" w:hAnsi="Arial" w:cs="Arial"/>
          <w:sz w:val="22"/>
          <w:szCs w:val="22"/>
          <w:lang w:val="en-ID"/>
        </w:rPr>
      </w:pPr>
    </w:p>
    <w:p w14:paraId="1C6D6CB4" w14:textId="6F813EDE" w:rsidR="00AA10DF" w:rsidRPr="0063232B" w:rsidRDefault="00D558F8" w:rsidP="0015434B">
      <w:pPr>
        <w:pStyle w:val="ListParagraph"/>
        <w:numPr>
          <w:ilvl w:val="0"/>
          <w:numId w:val="1"/>
        </w:numPr>
        <w:spacing w:line="276" w:lineRule="auto"/>
        <w:ind w:right="80"/>
        <w:jc w:val="both"/>
        <w:rPr>
          <w:rFonts w:ascii="Arial" w:eastAsia="Arial" w:hAnsi="Arial" w:cs="Arial"/>
          <w:sz w:val="22"/>
          <w:szCs w:val="22"/>
        </w:rPr>
      </w:pPr>
      <w:r w:rsidRPr="0026140C">
        <w:rPr>
          <w:rFonts w:ascii="Arial" w:eastAsia="Arial" w:hAnsi="Arial" w:cs="Arial"/>
          <w:sz w:val="22"/>
          <w:szCs w:val="22"/>
        </w:rPr>
        <w:lastRenderedPageBreak/>
        <w:t>Standar Operasional Prosedur Nomor 13/SOP.04/2024 tanggal 15 Juli 2024 tentang Reviu Dokumen Persiapan Pengadaan dan Penyiapan Dokumen Pemilihan;</w:t>
      </w:r>
      <w:r w:rsidRPr="003B14B8">
        <w:rPr>
          <w:rFonts w:ascii="Arial" w:eastAsia="Arial" w:hAnsi="Arial" w:cs="Arial"/>
          <w:sz w:val="22"/>
          <w:szCs w:val="22"/>
        </w:rPr>
        <w:t> </w:t>
      </w:r>
    </w:p>
    <w:p w14:paraId="67FDE875" w14:textId="71E0DBF3" w:rsidR="00A3208E" w:rsidRPr="00454EF0" w:rsidRDefault="00A3208E" w:rsidP="00A3208E">
      <w:pPr>
        <w:pStyle w:val="ListParagraph"/>
        <w:numPr>
          <w:ilvl w:val="0"/>
          <w:numId w:val="1"/>
        </w:numPr>
        <w:spacing w:line="276" w:lineRule="auto"/>
        <w:ind w:right="28"/>
        <w:jc w:val="both"/>
        <w:rPr>
          <w:rFonts w:ascii="Arial" w:eastAsia="Arial" w:hAnsi="Arial" w:cs="Arial"/>
          <w:sz w:val="22"/>
          <w:szCs w:val="22"/>
        </w:rPr>
      </w:pPr>
      <w:bookmarkStart w:id="0" w:name="_Hlk198203503"/>
      <w:r w:rsidRPr="005A1202">
        <w:rPr>
          <w:rFonts w:ascii="Arial" w:eastAsia="Arial" w:hAnsi="Arial" w:cs="Arial"/>
          <w:spacing w:val="-2"/>
          <w:sz w:val="22"/>
          <w:szCs w:val="22"/>
        </w:rPr>
        <w:t>K</w:t>
      </w:r>
      <w:r w:rsidRPr="005A1202">
        <w:rPr>
          <w:rFonts w:ascii="Arial" w:eastAsia="Arial" w:hAnsi="Arial" w:cs="Arial"/>
          <w:spacing w:val="2"/>
          <w:sz w:val="22"/>
          <w:szCs w:val="22"/>
        </w:rPr>
        <w:t>epu</w:t>
      </w:r>
      <w:r w:rsidRPr="005A1202">
        <w:rPr>
          <w:rFonts w:ascii="Arial" w:eastAsia="Arial" w:hAnsi="Arial" w:cs="Arial"/>
          <w:spacing w:val="-6"/>
          <w:sz w:val="22"/>
          <w:szCs w:val="22"/>
        </w:rPr>
        <w:t>t</w:t>
      </w:r>
      <w:r w:rsidRPr="005A1202">
        <w:rPr>
          <w:rFonts w:ascii="Arial" w:eastAsia="Arial" w:hAnsi="Arial" w:cs="Arial"/>
          <w:spacing w:val="2"/>
          <w:sz w:val="22"/>
          <w:szCs w:val="22"/>
        </w:rPr>
        <w:t>u</w:t>
      </w:r>
      <w:r w:rsidRPr="005A1202">
        <w:rPr>
          <w:rFonts w:ascii="Arial" w:eastAsia="Arial" w:hAnsi="Arial" w:cs="Arial"/>
          <w:sz w:val="22"/>
          <w:szCs w:val="22"/>
        </w:rPr>
        <w:t>s</w:t>
      </w:r>
      <w:r w:rsidRPr="005A1202">
        <w:rPr>
          <w:rFonts w:ascii="Arial" w:eastAsia="Arial" w:hAnsi="Arial" w:cs="Arial"/>
          <w:spacing w:val="-2"/>
          <w:sz w:val="22"/>
          <w:szCs w:val="22"/>
        </w:rPr>
        <w:t>a</w:t>
      </w:r>
      <w:r w:rsidRPr="005A1202">
        <w:rPr>
          <w:rFonts w:ascii="Arial" w:eastAsia="Arial" w:hAnsi="Arial" w:cs="Arial"/>
          <w:sz w:val="22"/>
          <w:szCs w:val="22"/>
        </w:rPr>
        <w:t xml:space="preserve">n </w:t>
      </w:r>
      <w:r w:rsidRPr="005A1202">
        <w:rPr>
          <w:rFonts w:ascii="Arial" w:eastAsia="Arial" w:hAnsi="Arial" w:cs="Arial"/>
          <w:spacing w:val="-2"/>
          <w:sz w:val="22"/>
          <w:szCs w:val="22"/>
        </w:rPr>
        <w:t>K</w:t>
      </w:r>
      <w:r w:rsidRPr="005A1202">
        <w:rPr>
          <w:rFonts w:ascii="Arial" w:eastAsia="Arial" w:hAnsi="Arial" w:cs="Arial"/>
          <w:spacing w:val="2"/>
          <w:sz w:val="22"/>
          <w:szCs w:val="22"/>
        </w:rPr>
        <w:t>ep</w:t>
      </w:r>
      <w:r w:rsidRPr="005A1202">
        <w:rPr>
          <w:rFonts w:ascii="Arial" w:eastAsia="Arial" w:hAnsi="Arial" w:cs="Arial"/>
          <w:spacing w:val="-2"/>
          <w:sz w:val="22"/>
          <w:szCs w:val="22"/>
        </w:rPr>
        <w:t>a</w:t>
      </w:r>
      <w:r w:rsidRPr="005A1202">
        <w:rPr>
          <w:rFonts w:ascii="Arial" w:eastAsia="Arial" w:hAnsi="Arial" w:cs="Arial"/>
          <w:spacing w:val="1"/>
          <w:sz w:val="22"/>
          <w:szCs w:val="22"/>
        </w:rPr>
        <w:t>l</w:t>
      </w:r>
      <w:r w:rsidRPr="005A1202">
        <w:rPr>
          <w:rFonts w:ascii="Arial" w:eastAsia="Arial" w:hAnsi="Arial" w:cs="Arial"/>
          <w:sz w:val="22"/>
          <w:szCs w:val="22"/>
        </w:rPr>
        <w:t xml:space="preserve">a </w:t>
      </w:r>
      <w:r w:rsidRPr="005A1202">
        <w:rPr>
          <w:rFonts w:ascii="Arial" w:eastAsia="Arial" w:hAnsi="Arial" w:cs="Arial"/>
          <w:spacing w:val="-2"/>
          <w:sz w:val="22"/>
          <w:szCs w:val="22"/>
        </w:rPr>
        <w:t>BP</w:t>
      </w:r>
      <w:r w:rsidRPr="005A1202">
        <w:rPr>
          <w:rFonts w:ascii="Arial" w:eastAsia="Arial" w:hAnsi="Arial" w:cs="Arial"/>
          <w:spacing w:val="2"/>
          <w:sz w:val="22"/>
          <w:szCs w:val="22"/>
        </w:rPr>
        <w:t>2</w:t>
      </w:r>
      <w:r w:rsidRPr="005A1202">
        <w:rPr>
          <w:rFonts w:ascii="Arial" w:eastAsia="Arial" w:hAnsi="Arial" w:cs="Arial"/>
          <w:sz w:val="22"/>
          <w:szCs w:val="22"/>
        </w:rPr>
        <w:t xml:space="preserve">JK </w:t>
      </w:r>
      <w:r w:rsidRPr="005A1202">
        <w:rPr>
          <w:rFonts w:ascii="Arial" w:eastAsia="Arial" w:hAnsi="Arial" w:cs="Arial"/>
          <w:spacing w:val="2"/>
          <w:sz w:val="22"/>
          <w:szCs w:val="22"/>
        </w:rPr>
        <w:t>W</w:t>
      </w:r>
      <w:r w:rsidRPr="005A1202">
        <w:rPr>
          <w:rFonts w:ascii="Arial" w:eastAsia="Arial" w:hAnsi="Arial" w:cs="Arial"/>
          <w:spacing w:val="1"/>
          <w:sz w:val="22"/>
          <w:szCs w:val="22"/>
        </w:rPr>
        <w:t>il</w:t>
      </w:r>
      <w:r w:rsidRPr="005A1202">
        <w:rPr>
          <w:rFonts w:ascii="Arial" w:eastAsia="Arial" w:hAnsi="Arial" w:cs="Arial"/>
          <w:spacing w:val="2"/>
          <w:sz w:val="22"/>
          <w:szCs w:val="22"/>
        </w:rPr>
        <w:t>a</w:t>
      </w:r>
      <w:r w:rsidRPr="005A1202">
        <w:rPr>
          <w:rFonts w:ascii="Arial" w:eastAsia="Arial" w:hAnsi="Arial" w:cs="Arial"/>
          <w:spacing w:val="-5"/>
          <w:sz w:val="22"/>
          <w:szCs w:val="22"/>
        </w:rPr>
        <w:t>y</w:t>
      </w:r>
      <w:r w:rsidRPr="005A1202">
        <w:rPr>
          <w:rFonts w:ascii="Arial" w:eastAsia="Arial" w:hAnsi="Arial" w:cs="Arial"/>
          <w:spacing w:val="2"/>
          <w:sz w:val="22"/>
          <w:szCs w:val="22"/>
        </w:rPr>
        <w:t>a</w:t>
      </w:r>
      <w:r w:rsidRPr="005A1202">
        <w:rPr>
          <w:rFonts w:ascii="Arial" w:eastAsia="Arial" w:hAnsi="Arial" w:cs="Arial"/>
          <w:sz w:val="22"/>
          <w:szCs w:val="22"/>
        </w:rPr>
        <w:t>h Kalimantan Selatan/Kepala UPTPBJ Kalimantan Selatan Kementerian Pekerjaan Umum</w:t>
      </w:r>
      <w:r w:rsidRPr="005A1202">
        <w:rPr>
          <w:rFonts w:ascii="Arial" w:eastAsia="Arial" w:hAnsi="Arial" w:cs="Arial"/>
          <w:spacing w:val="1"/>
          <w:sz w:val="22"/>
          <w:szCs w:val="22"/>
        </w:rPr>
        <w:t xml:space="preserve"> </w:t>
      </w:r>
      <w:r w:rsidRPr="00BF5E31">
        <w:rPr>
          <w:rFonts w:ascii="Arial" w:eastAsia="Arial" w:hAnsi="Arial" w:cs="Arial"/>
          <w:spacing w:val="1"/>
          <w:sz w:val="22"/>
          <w:szCs w:val="22"/>
        </w:rPr>
        <w:t>N</w:t>
      </w:r>
      <w:r w:rsidRPr="00BF5E31">
        <w:rPr>
          <w:rFonts w:ascii="Arial" w:eastAsia="Arial" w:hAnsi="Arial" w:cs="Arial"/>
          <w:spacing w:val="2"/>
          <w:sz w:val="22"/>
          <w:szCs w:val="22"/>
        </w:rPr>
        <w:t>o</w:t>
      </w:r>
      <w:r w:rsidRPr="00BF5E31">
        <w:rPr>
          <w:rFonts w:ascii="Arial" w:eastAsia="Arial" w:hAnsi="Arial" w:cs="Arial"/>
          <w:spacing w:val="-3"/>
          <w:sz w:val="22"/>
          <w:szCs w:val="22"/>
        </w:rPr>
        <w:t>m</w:t>
      </w:r>
      <w:r w:rsidRPr="00BF5E31">
        <w:rPr>
          <w:rFonts w:ascii="Arial" w:eastAsia="Arial" w:hAnsi="Arial" w:cs="Arial"/>
          <w:spacing w:val="2"/>
          <w:sz w:val="22"/>
          <w:szCs w:val="22"/>
        </w:rPr>
        <w:t>o</w:t>
      </w:r>
      <w:r w:rsidRPr="00BF5E31">
        <w:rPr>
          <w:rFonts w:ascii="Arial" w:eastAsia="Arial" w:hAnsi="Arial" w:cs="Arial"/>
          <w:sz w:val="22"/>
          <w:szCs w:val="22"/>
        </w:rPr>
        <w:t xml:space="preserve">r </w:t>
      </w:r>
      <w:r w:rsidR="00D75481">
        <w:rPr>
          <w:rFonts w:ascii="Arial" w:eastAsia="Arial" w:hAnsi="Arial" w:cs="Arial"/>
          <w:sz w:val="22"/>
          <w:szCs w:val="22"/>
        </w:rPr>
        <w:t>{nomor_sk_pokja}</w:t>
      </w:r>
      <w:r w:rsidRPr="00BF5E31">
        <w:rPr>
          <w:rFonts w:ascii="Arial" w:eastAsia="Arial" w:hAnsi="Arial" w:cs="Arial"/>
          <w:sz w:val="22"/>
          <w:szCs w:val="22"/>
        </w:rPr>
        <w:t xml:space="preserve"> </w:t>
      </w:r>
      <w:r w:rsidRPr="00BF5E31">
        <w:rPr>
          <w:rFonts w:ascii="Arial" w:eastAsia="Arial" w:hAnsi="Arial" w:cs="Arial"/>
          <w:spacing w:val="-1"/>
          <w:sz w:val="22"/>
          <w:szCs w:val="22"/>
        </w:rPr>
        <w:t>t</w:t>
      </w:r>
      <w:r w:rsidRPr="00BF5E31">
        <w:rPr>
          <w:rFonts w:ascii="Arial" w:eastAsia="Arial" w:hAnsi="Arial" w:cs="Arial"/>
          <w:spacing w:val="2"/>
          <w:sz w:val="22"/>
          <w:szCs w:val="22"/>
        </w:rPr>
        <w:t>an</w:t>
      </w:r>
      <w:r w:rsidRPr="00BF5E31">
        <w:rPr>
          <w:rFonts w:ascii="Arial" w:eastAsia="Arial" w:hAnsi="Arial" w:cs="Arial"/>
          <w:spacing w:val="-2"/>
          <w:sz w:val="22"/>
          <w:szCs w:val="22"/>
        </w:rPr>
        <w:t>gg</w:t>
      </w:r>
      <w:r w:rsidRPr="00BF5E31">
        <w:rPr>
          <w:rFonts w:ascii="Arial" w:eastAsia="Arial" w:hAnsi="Arial" w:cs="Arial"/>
          <w:spacing w:val="2"/>
          <w:sz w:val="22"/>
          <w:szCs w:val="22"/>
        </w:rPr>
        <w:t>a</w:t>
      </w:r>
      <w:r w:rsidRPr="00BF5E31">
        <w:rPr>
          <w:rFonts w:ascii="Arial" w:eastAsia="Arial" w:hAnsi="Arial" w:cs="Arial"/>
          <w:sz w:val="22"/>
          <w:szCs w:val="22"/>
        </w:rPr>
        <w:t>l</w:t>
      </w:r>
      <w:r w:rsidRPr="00BF5E31">
        <w:rPr>
          <w:rFonts w:ascii="Arial" w:eastAsia="Arial" w:hAnsi="Arial" w:cs="Arial"/>
          <w:spacing w:val="4"/>
          <w:sz w:val="22"/>
          <w:szCs w:val="22"/>
        </w:rPr>
        <w:t xml:space="preserve"> </w:t>
      </w:r>
      <w:r w:rsidR="00D75481">
        <w:rPr>
          <w:rFonts w:ascii="Arial" w:eastAsia="Arial" w:hAnsi="Arial" w:cs="Arial"/>
          <w:sz w:val="22"/>
          <w:szCs w:val="22"/>
        </w:rPr>
        <w:t>{tanggal_sk_pokja}</w:t>
      </w:r>
      <w:r w:rsidRPr="00454EF0">
        <w:rPr>
          <w:rFonts w:ascii="Arial" w:eastAsia="Arial" w:hAnsi="Arial" w:cs="Arial"/>
          <w:spacing w:val="-2"/>
          <w:sz w:val="22"/>
          <w:szCs w:val="22"/>
        </w:rPr>
        <w:t xml:space="preserve"> </w:t>
      </w:r>
      <w:r w:rsidRPr="00454EF0">
        <w:rPr>
          <w:rFonts w:ascii="Arial" w:eastAsia="Arial" w:hAnsi="Arial" w:cs="Arial"/>
          <w:spacing w:val="-1"/>
          <w:sz w:val="22"/>
          <w:szCs w:val="22"/>
        </w:rPr>
        <w:t>t</w:t>
      </w:r>
      <w:r w:rsidRPr="00454EF0">
        <w:rPr>
          <w:rFonts w:ascii="Arial" w:eastAsia="Arial" w:hAnsi="Arial" w:cs="Arial"/>
          <w:spacing w:val="2"/>
          <w:sz w:val="22"/>
          <w:szCs w:val="22"/>
        </w:rPr>
        <w:t>en</w:t>
      </w:r>
      <w:r w:rsidRPr="00454EF0">
        <w:rPr>
          <w:rFonts w:ascii="Arial" w:eastAsia="Arial" w:hAnsi="Arial" w:cs="Arial"/>
          <w:spacing w:val="-6"/>
          <w:sz w:val="22"/>
          <w:szCs w:val="22"/>
        </w:rPr>
        <w:t>t</w:t>
      </w:r>
      <w:r w:rsidRPr="00454EF0">
        <w:rPr>
          <w:rFonts w:ascii="Arial" w:eastAsia="Arial" w:hAnsi="Arial" w:cs="Arial"/>
          <w:spacing w:val="2"/>
          <w:sz w:val="22"/>
          <w:szCs w:val="22"/>
        </w:rPr>
        <w:t>an</w:t>
      </w:r>
      <w:r w:rsidRPr="00454EF0">
        <w:rPr>
          <w:rFonts w:ascii="Arial" w:eastAsia="Arial" w:hAnsi="Arial" w:cs="Arial"/>
          <w:sz w:val="22"/>
          <w:szCs w:val="22"/>
        </w:rPr>
        <w:t xml:space="preserve">g </w:t>
      </w:r>
      <w:r w:rsidRPr="00454EF0">
        <w:rPr>
          <w:rFonts w:ascii="Arial" w:eastAsia="Arial" w:hAnsi="Arial" w:cs="Arial"/>
          <w:spacing w:val="-2"/>
          <w:sz w:val="22"/>
          <w:szCs w:val="22"/>
        </w:rPr>
        <w:t>P</w:t>
      </w:r>
      <w:r w:rsidRPr="00454EF0">
        <w:rPr>
          <w:rFonts w:ascii="Arial" w:eastAsia="Arial" w:hAnsi="Arial" w:cs="Arial"/>
          <w:spacing w:val="2"/>
          <w:sz w:val="22"/>
          <w:szCs w:val="22"/>
        </w:rPr>
        <w:t>e</w:t>
      </w:r>
      <w:r w:rsidRPr="00454EF0">
        <w:rPr>
          <w:rFonts w:ascii="Arial" w:eastAsia="Arial" w:hAnsi="Arial" w:cs="Arial"/>
          <w:spacing w:val="-2"/>
          <w:sz w:val="22"/>
          <w:szCs w:val="22"/>
        </w:rPr>
        <w:t>n</w:t>
      </w:r>
      <w:r w:rsidRPr="00454EF0">
        <w:rPr>
          <w:rFonts w:ascii="Arial" w:eastAsia="Arial" w:hAnsi="Arial" w:cs="Arial"/>
          <w:spacing w:val="2"/>
          <w:sz w:val="22"/>
          <w:szCs w:val="22"/>
        </w:rPr>
        <w:t>e</w:t>
      </w:r>
      <w:r w:rsidRPr="00454EF0">
        <w:rPr>
          <w:rFonts w:ascii="Arial" w:eastAsia="Arial" w:hAnsi="Arial" w:cs="Arial"/>
          <w:spacing w:val="-1"/>
          <w:sz w:val="22"/>
          <w:szCs w:val="22"/>
        </w:rPr>
        <w:t>t</w:t>
      </w:r>
      <w:r w:rsidRPr="00454EF0">
        <w:rPr>
          <w:rFonts w:ascii="Arial" w:eastAsia="Arial" w:hAnsi="Arial" w:cs="Arial"/>
          <w:spacing w:val="2"/>
          <w:sz w:val="22"/>
          <w:szCs w:val="22"/>
        </w:rPr>
        <w:t>a</w:t>
      </w:r>
      <w:r w:rsidRPr="00454EF0">
        <w:rPr>
          <w:rFonts w:ascii="Arial" w:eastAsia="Arial" w:hAnsi="Arial" w:cs="Arial"/>
          <w:spacing w:val="-2"/>
          <w:sz w:val="22"/>
          <w:szCs w:val="22"/>
        </w:rPr>
        <w:t>pa</w:t>
      </w:r>
      <w:r w:rsidRPr="00454EF0">
        <w:rPr>
          <w:rFonts w:ascii="Arial" w:eastAsia="Arial" w:hAnsi="Arial" w:cs="Arial"/>
          <w:sz w:val="22"/>
          <w:szCs w:val="22"/>
        </w:rPr>
        <w:t>n</w:t>
      </w:r>
      <w:r w:rsidRPr="00454EF0">
        <w:rPr>
          <w:rFonts w:ascii="Arial" w:eastAsia="Arial" w:hAnsi="Arial" w:cs="Arial"/>
          <w:spacing w:val="3"/>
          <w:sz w:val="22"/>
          <w:szCs w:val="22"/>
        </w:rPr>
        <w:t xml:space="preserve"> </w:t>
      </w:r>
      <w:r w:rsidRPr="00454EF0">
        <w:rPr>
          <w:rFonts w:ascii="Arial" w:eastAsia="Arial" w:hAnsi="Arial" w:cs="Arial"/>
          <w:spacing w:val="2"/>
          <w:sz w:val="22"/>
          <w:szCs w:val="22"/>
        </w:rPr>
        <w:t>d</w:t>
      </w:r>
      <w:r w:rsidRPr="00454EF0">
        <w:rPr>
          <w:rFonts w:ascii="Arial" w:eastAsia="Arial" w:hAnsi="Arial" w:cs="Arial"/>
          <w:spacing w:val="-2"/>
          <w:sz w:val="22"/>
          <w:szCs w:val="22"/>
        </w:rPr>
        <w:t>a</w:t>
      </w:r>
      <w:r w:rsidRPr="00454EF0">
        <w:rPr>
          <w:rFonts w:ascii="Arial" w:eastAsia="Arial" w:hAnsi="Arial" w:cs="Arial"/>
          <w:sz w:val="22"/>
          <w:szCs w:val="22"/>
        </w:rPr>
        <w:t>n</w:t>
      </w:r>
      <w:r w:rsidRPr="00454EF0">
        <w:rPr>
          <w:rFonts w:ascii="Arial" w:eastAsia="Arial" w:hAnsi="Arial" w:cs="Arial"/>
          <w:spacing w:val="3"/>
          <w:sz w:val="22"/>
          <w:szCs w:val="22"/>
        </w:rPr>
        <w:t xml:space="preserve"> </w:t>
      </w:r>
      <w:r w:rsidRPr="00454EF0">
        <w:rPr>
          <w:rFonts w:ascii="Arial" w:eastAsia="Arial" w:hAnsi="Arial" w:cs="Arial"/>
          <w:spacing w:val="1"/>
          <w:sz w:val="22"/>
          <w:szCs w:val="22"/>
        </w:rPr>
        <w:t>P</w:t>
      </w:r>
      <w:r w:rsidRPr="00454EF0">
        <w:rPr>
          <w:rFonts w:ascii="Arial" w:eastAsia="Arial" w:hAnsi="Arial" w:cs="Arial"/>
          <w:spacing w:val="2"/>
          <w:sz w:val="22"/>
          <w:szCs w:val="22"/>
        </w:rPr>
        <w:t>enu</w:t>
      </w:r>
      <w:r w:rsidRPr="00454EF0">
        <w:rPr>
          <w:rFonts w:ascii="Arial" w:eastAsia="Arial" w:hAnsi="Arial" w:cs="Arial"/>
          <w:spacing w:val="-2"/>
          <w:sz w:val="22"/>
          <w:szCs w:val="22"/>
        </w:rPr>
        <w:t>g</w:t>
      </w:r>
      <w:r w:rsidRPr="00454EF0">
        <w:rPr>
          <w:rFonts w:ascii="Arial" w:eastAsia="Arial" w:hAnsi="Arial" w:cs="Arial"/>
          <w:spacing w:val="2"/>
          <w:sz w:val="22"/>
          <w:szCs w:val="22"/>
        </w:rPr>
        <w:t>a</w:t>
      </w:r>
      <w:r w:rsidRPr="00454EF0">
        <w:rPr>
          <w:rFonts w:ascii="Arial" w:eastAsia="Arial" w:hAnsi="Arial" w:cs="Arial"/>
          <w:spacing w:val="-5"/>
          <w:sz w:val="22"/>
          <w:szCs w:val="22"/>
        </w:rPr>
        <w:t>s</w:t>
      </w:r>
      <w:r w:rsidRPr="00454EF0">
        <w:rPr>
          <w:rFonts w:ascii="Arial" w:eastAsia="Arial" w:hAnsi="Arial" w:cs="Arial"/>
          <w:spacing w:val="2"/>
          <w:sz w:val="22"/>
          <w:szCs w:val="22"/>
        </w:rPr>
        <w:t>a</w:t>
      </w:r>
      <w:r w:rsidRPr="00454EF0">
        <w:rPr>
          <w:rFonts w:ascii="Arial" w:eastAsia="Arial" w:hAnsi="Arial" w:cs="Arial"/>
          <w:sz w:val="22"/>
          <w:szCs w:val="22"/>
        </w:rPr>
        <w:t>n</w:t>
      </w:r>
      <w:r w:rsidRPr="00454EF0">
        <w:rPr>
          <w:rFonts w:ascii="Arial" w:eastAsia="Arial" w:hAnsi="Arial" w:cs="Arial"/>
          <w:spacing w:val="3"/>
          <w:sz w:val="22"/>
          <w:szCs w:val="22"/>
        </w:rPr>
        <w:t xml:space="preserve"> </w:t>
      </w:r>
      <w:r w:rsidRPr="00454EF0">
        <w:rPr>
          <w:rFonts w:ascii="Arial" w:eastAsia="Arial" w:hAnsi="Arial" w:cs="Arial"/>
          <w:spacing w:val="-2"/>
          <w:sz w:val="22"/>
          <w:szCs w:val="22"/>
        </w:rPr>
        <w:t xml:space="preserve">Kelompok Kerja Pemilihan </w:t>
      </w:r>
      <w:r w:rsidR="00D75481">
        <w:rPr>
          <w:rFonts w:ascii="Arial" w:eastAsia="Arial" w:hAnsi="Arial" w:cs="Arial"/>
          <w:spacing w:val="-2"/>
          <w:sz w:val="22"/>
          <w:szCs w:val="22"/>
        </w:rPr>
        <w:t>{kode_pokja}</w:t>
      </w:r>
      <w:r w:rsidRPr="00454EF0">
        <w:rPr>
          <w:rFonts w:ascii="Arial" w:eastAsia="Arial" w:hAnsi="Arial" w:cs="Arial"/>
          <w:spacing w:val="-2"/>
          <w:sz w:val="22"/>
          <w:szCs w:val="22"/>
        </w:rPr>
        <w:t xml:space="preserve"> BP2JK Wilayah Kalimantan Selatan Kementerian Pekerjaan Umum Tahun Anggaran </w:t>
      </w:r>
      <w:r w:rsidR="00D75481">
        <w:rPr>
          <w:rFonts w:ascii="Arial" w:eastAsia="Arial" w:hAnsi="Arial" w:cs="Arial"/>
          <w:spacing w:val="-2"/>
          <w:sz w:val="22"/>
          <w:szCs w:val="22"/>
        </w:rPr>
        <w:t>{tahun_anggaran}</w:t>
      </w:r>
      <w:r w:rsidRPr="00454EF0">
        <w:rPr>
          <w:rFonts w:ascii="Arial" w:eastAsia="Arial" w:hAnsi="Arial" w:cs="Arial"/>
          <w:spacing w:val="-2"/>
          <w:sz w:val="22"/>
          <w:szCs w:val="22"/>
        </w:rPr>
        <w:t>;</w:t>
      </w:r>
    </w:p>
    <w:p w14:paraId="12CBC518" w14:textId="3E424F04" w:rsidR="00A3208E" w:rsidRPr="00454EF0" w:rsidRDefault="00A3208E" w:rsidP="00A3208E">
      <w:pPr>
        <w:pStyle w:val="ListParagraph"/>
        <w:numPr>
          <w:ilvl w:val="0"/>
          <w:numId w:val="1"/>
        </w:numPr>
        <w:spacing w:line="276" w:lineRule="auto"/>
        <w:ind w:right="28"/>
        <w:jc w:val="both"/>
        <w:rPr>
          <w:rFonts w:ascii="Arial" w:eastAsia="Arial" w:hAnsi="Arial" w:cs="Arial"/>
          <w:sz w:val="22"/>
          <w:szCs w:val="22"/>
        </w:rPr>
      </w:pPr>
      <w:r w:rsidRPr="00454EF0">
        <w:rPr>
          <w:rFonts w:ascii="Arial" w:eastAsia="Arial" w:hAnsi="Arial" w:cs="Arial"/>
          <w:spacing w:val="-2"/>
          <w:sz w:val="22"/>
          <w:szCs w:val="22"/>
        </w:rPr>
        <w:t>K</w:t>
      </w:r>
      <w:r w:rsidRPr="00454EF0">
        <w:rPr>
          <w:rFonts w:ascii="Arial" w:eastAsia="Arial" w:hAnsi="Arial" w:cs="Arial"/>
          <w:spacing w:val="2"/>
          <w:sz w:val="22"/>
          <w:szCs w:val="22"/>
        </w:rPr>
        <w:t>epu</w:t>
      </w:r>
      <w:r w:rsidRPr="00454EF0">
        <w:rPr>
          <w:rFonts w:ascii="Arial" w:eastAsia="Arial" w:hAnsi="Arial" w:cs="Arial"/>
          <w:spacing w:val="-6"/>
          <w:sz w:val="22"/>
          <w:szCs w:val="22"/>
        </w:rPr>
        <w:t>t</w:t>
      </w:r>
      <w:r w:rsidRPr="00454EF0">
        <w:rPr>
          <w:rFonts w:ascii="Arial" w:eastAsia="Arial" w:hAnsi="Arial" w:cs="Arial"/>
          <w:spacing w:val="2"/>
          <w:sz w:val="22"/>
          <w:szCs w:val="22"/>
        </w:rPr>
        <w:t>u</w:t>
      </w:r>
      <w:r w:rsidRPr="00454EF0">
        <w:rPr>
          <w:rFonts w:ascii="Arial" w:eastAsia="Arial" w:hAnsi="Arial" w:cs="Arial"/>
          <w:sz w:val="22"/>
          <w:szCs w:val="22"/>
        </w:rPr>
        <w:t>s</w:t>
      </w:r>
      <w:r w:rsidRPr="00454EF0">
        <w:rPr>
          <w:rFonts w:ascii="Arial" w:eastAsia="Arial" w:hAnsi="Arial" w:cs="Arial"/>
          <w:spacing w:val="-2"/>
          <w:sz w:val="22"/>
          <w:szCs w:val="22"/>
        </w:rPr>
        <w:t>a</w:t>
      </w:r>
      <w:r w:rsidRPr="00454EF0">
        <w:rPr>
          <w:rFonts w:ascii="Arial" w:eastAsia="Arial" w:hAnsi="Arial" w:cs="Arial"/>
          <w:sz w:val="22"/>
          <w:szCs w:val="22"/>
        </w:rPr>
        <w:t xml:space="preserve">n </w:t>
      </w:r>
      <w:r w:rsidRPr="00454EF0">
        <w:rPr>
          <w:rFonts w:ascii="Arial" w:eastAsia="Arial" w:hAnsi="Arial" w:cs="Arial"/>
          <w:spacing w:val="-2"/>
          <w:sz w:val="22"/>
          <w:szCs w:val="22"/>
        </w:rPr>
        <w:t>K</w:t>
      </w:r>
      <w:r w:rsidRPr="00454EF0">
        <w:rPr>
          <w:rFonts w:ascii="Arial" w:eastAsia="Arial" w:hAnsi="Arial" w:cs="Arial"/>
          <w:spacing w:val="2"/>
          <w:sz w:val="22"/>
          <w:szCs w:val="22"/>
        </w:rPr>
        <w:t>ep</w:t>
      </w:r>
      <w:r w:rsidRPr="00454EF0">
        <w:rPr>
          <w:rFonts w:ascii="Arial" w:eastAsia="Arial" w:hAnsi="Arial" w:cs="Arial"/>
          <w:spacing w:val="-2"/>
          <w:sz w:val="22"/>
          <w:szCs w:val="22"/>
        </w:rPr>
        <w:t>a</w:t>
      </w:r>
      <w:r w:rsidRPr="00454EF0">
        <w:rPr>
          <w:rFonts w:ascii="Arial" w:eastAsia="Arial" w:hAnsi="Arial" w:cs="Arial"/>
          <w:spacing w:val="1"/>
          <w:sz w:val="22"/>
          <w:szCs w:val="22"/>
        </w:rPr>
        <w:t>l</w:t>
      </w:r>
      <w:r w:rsidRPr="00454EF0">
        <w:rPr>
          <w:rFonts w:ascii="Arial" w:eastAsia="Arial" w:hAnsi="Arial" w:cs="Arial"/>
          <w:sz w:val="22"/>
          <w:szCs w:val="22"/>
        </w:rPr>
        <w:t xml:space="preserve">a </w:t>
      </w:r>
      <w:r w:rsidRPr="00454EF0">
        <w:rPr>
          <w:rFonts w:ascii="Arial" w:eastAsia="Arial" w:hAnsi="Arial" w:cs="Arial"/>
          <w:spacing w:val="-2"/>
          <w:sz w:val="22"/>
          <w:szCs w:val="22"/>
        </w:rPr>
        <w:t>BP</w:t>
      </w:r>
      <w:r w:rsidRPr="00454EF0">
        <w:rPr>
          <w:rFonts w:ascii="Arial" w:eastAsia="Arial" w:hAnsi="Arial" w:cs="Arial"/>
          <w:spacing w:val="2"/>
          <w:sz w:val="22"/>
          <w:szCs w:val="22"/>
        </w:rPr>
        <w:t>2</w:t>
      </w:r>
      <w:r w:rsidRPr="00454EF0">
        <w:rPr>
          <w:rFonts w:ascii="Arial" w:eastAsia="Arial" w:hAnsi="Arial" w:cs="Arial"/>
          <w:sz w:val="22"/>
          <w:szCs w:val="22"/>
        </w:rPr>
        <w:t xml:space="preserve">JK </w:t>
      </w:r>
      <w:r w:rsidRPr="00454EF0">
        <w:rPr>
          <w:rFonts w:ascii="Arial" w:eastAsia="Arial" w:hAnsi="Arial" w:cs="Arial"/>
          <w:spacing w:val="2"/>
          <w:sz w:val="22"/>
          <w:szCs w:val="22"/>
        </w:rPr>
        <w:t>W</w:t>
      </w:r>
      <w:r w:rsidRPr="00454EF0">
        <w:rPr>
          <w:rFonts w:ascii="Arial" w:eastAsia="Arial" w:hAnsi="Arial" w:cs="Arial"/>
          <w:spacing w:val="1"/>
          <w:sz w:val="22"/>
          <w:szCs w:val="22"/>
        </w:rPr>
        <w:t>il</w:t>
      </w:r>
      <w:r w:rsidRPr="00454EF0">
        <w:rPr>
          <w:rFonts w:ascii="Arial" w:eastAsia="Arial" w:hAnsi="Arial" w:cs="Arial"/>
          <w:spacing w:val="2"/>
          <w:sz w:val="22"/>
          <w:szCs w:val="22"/>
        </w:rPr>
        <w:t>a</w:t>
      </w:r>
      <w:r w:rsidRPr="00454EF0">
        <w:rPr>
          <w:rFonts w:ascii="Arial" w:eastAsia="Arial" w:hAnsi="Arial" w:cs="Arial"/>
          <w:spacing w:val="-5"/>
          <w:sz w:val="22"/>
          <w:szCs w:val="22"/>
        </w:rPr>
        <w:t>y</w:t>
      </w:r>
      <w:r w:rsidRPr="00454EF0">
        <w:rPr>
          <w:rFonts w:ascii="Arial" w:eastAsia="Arial" w:hAnsi="Arial" w:cs="Arial"/>
          <w:spacing w:val="2"/>
          <w:sz w:val="22"/>
          <w:szCs w:val="22"/>
        </w:rPr>
        <w:t>a</w:t>
      </w:r>
      <w:r w:rsidRPr="00454EF0">
        <w:rPr>
          <w:rFonts w:ascii="Arial" w:eastAsia="Arial" w:hAnsi="Arial" w:cs="Arial"/>
          <w:sz w:val="22"/>
          <w:szCs w:val="22"/>
        </w:rPr>
        <w:t xml:space="preserve">h Kalimantan Selatan/Kepala UPTPBJ Kalimantan Selatan Kementerian Pekerjaan Umum </w:t>
      </w:r>
      <w:r w:rsidRPr="00454EF0">
        <w:rPr>
          <w:rFonts w:ascii="Arial" w:eastAsia="Arial" w:hAnsi="Arial" w:cs="Arial"/>
          <w:spacing w:val="1"/>
          <w:sz w:val="22"/>
          <w:szCs w:val="22"/>
        </w:rPr>
        <w:t>N</w:t>
      </w:r>
      <w:r w:rsidRPr="00454EF0">
        <w:rPr>
          <w:rFonts w:ascii="Arial" w:eastAsia="Arial" w:hAnsi="Arial" w:cs="Arial"/>
          <w:spacing w:val="2"/>
          <w:sz w:val="22"/>
          <w:szCs w:val="22"/>
        </w:rPr>
        <w:t>o</w:t>
      </w:r>
      <w:r w:rsidRPr="00454EF0">
        <w:rPr>
          <w:rFonts w:ascii="Arial" w:eastAsia="Arial" w:hAnsi="Arial" w:cs="Arial"/>
          <w:spacing w:val="-3"/>
          <w:sz w:val="22"/>
          <w:szCs w:val="22"/>
        </w:rPr>
        <w:t>m</w:t>
      </w:r>
      <w:r w:rsidRPr="00454EF0">
        <w:rPr>
          <w:rFonts w:ascii="Arial" w:eastAsia="Arial" w:hAnsi="Arial" w:cs="Arial"/>
          <w:spacing w:val="2"/>
          <w:sz w:val="22"/>
          <w:szCs w:val="22"/>
        </w:rPr>
        <w:t>o</w:t>
      </w:r>
      <w:r w:rsidRPr="00454EF0">
        <w:rPr>
          <w:rFonts w:ascii="Arial" w:eastAsia="Arial" w:hAnsi="Arial" w:cs="Arial"/>
          <w:sz w:val="22"/>
          <w:szCs w:val="22"/>
        </w:rPr>
        <w:t xml:space="preserve">r </w:t>
      </w:r>
      <w:r w:rsidR="00D75481">
        <w:rPr>
          <w:rFonts w:ascii="Arial" w:eastAsia="Arial" w:hAnsi="Arial" w:cs="Arial"/>
          <w:sz w:val="22"/>
          <w:szCs w:val="22"/>
        </w:rPr>
        <w:t>{nomor_sk_</w:t>
      </w:r>
      <w:r w:rsidR="004124F6">
        <w:rPr>
          <w:rFonts w:ascii="Arial" w:eastAsia="Arial" w:hAnsi="Arial" w:cs="Arial"/>
          <w:sz w:val="22"/>
          <w:szCs w:val="22"/>
        </w:rPr>
        <w:t>timlak</w:t>
      </w:r>
      <w:r w:rsidR="00D75481">
        <w:rPr>
          <w:rFonts w:ascii="Arial" w:eastAsia="Arial" w:hAnsi="Arial" w:cs="Arial"/>
          <w:sz w:val="22"/>
          <w:szCs w:val="22"/>
        </w:rPr>
        <w:t>}</w:t>
      </w:r>
      <w:r w:rsidRPr="00454EF0">
        <w:rPr>
          <w:rFonts w:ascii="Arial" w:eastAsia="Arial" w:hAnsi="Arial" w:cs="Arial"/>
          <w:sz w:val="22"/>
          <w:szCs w:val="22"/>
        </w:rPr>
        <w:t xml:space="preserve"> </w:t>
      </w:r>
      <w:r w:rsidRPr="00454EF0">
        <w:rPr>
          <w:rFonts w:ascii="Arial" w:eastAsia="Arial" w:hAnsi="Arial" w:cs="Arial"/>
          <w:spacing w:val="-1"/>
          <w:sz w:val="22"/>
          <w:szCs w:val="22"/>
        </w:rPr>
        <w:t>t</w:t>
      </w:r>
      <w:r w:rsidRPr="00454EF0">
        <w:rPr>
          <w:rFonts w:ascii="Arial" w:eastAsia="Arial" w:hAnsi="Arial" w:cs="Arial"/>
          <w:spacing w:val="2"/>
          <w:sz w:val="22"/>
          <w:szCs w:val="22"/>
        </w:rPr>
        <w:t>an</w:t>
      </w:r>
      <w:r w:rsidRPr="00454EF0">
        <w:rPr>
          <w:rFonts w:ascii="Arial" w:eastAsia="Arial" w:hAnsi="Arial" w:cs="Arial"/>
          <w:spacing w:val="-2"/>
          <w:sz w:val="22"/>
          <w:szCs w:val="22"/>
        </w:rPr>
        <w:t>gg</w:t>
      </w:r>
      <w:r w:rsidRPr="00454EF0">
        <w:rPr>
          <w:rFonts w:ascii="Arial" w:eastAsia="Arial" w:hAnsi="Arial" w:cs="Arial"/>
          <w:spacing w:val="2"/>
          <w:sz w:val="22"/>
          <w:szCs w:val="22"/>
        </w:rPr>
        <w:t>a</w:t>
      </w:r>
      <w:r w:rsidRPr="00454EF0">
        <w:rPr>
          <w:rFonts w:ascii="Arial" w:eastAsia="Arial" w:hAnsi="Arial" w:cs="Arial"/>
          <w:sz w:val="22"/>
          <w:szCs w:val="22"/>
        </w:rPr>
        <w:t>l</w:t>
      </w:r>
      <w:r w:rsidRPr="00454EF0">
        <w:rPr>
          <w:rFonts w:ascii="Arial" w:eastAsia="Arial" w:hAnsi="Arial" w:cs="Arial"/>
          <w:spacing w:val="4"/>
          <w:sz w:val="22"/>
          <w:szCs w:val="22"/>
        </w:rPr>
        <w:t xml:space="preserve"> </w:t>
      </w:r>
      <w:r w:rsidR="004124F6">
        <w:rPr>
          <w:rFonts w:ascii="Arial" w:eastAsia="Arial" w:hAnsi="Arial" w:cs="Arial"/>
          <w:sz w:val="22"/>
          <w:szCs w:val="22"/>
        </w:rPr>
        <w:t xml:space="preserve">{tanggal_sk_timlak} </w:t>
      </w:r>
      <w:r w:rsidRPr="00454EF0">
        <w:rPr>
          <w:rFonts w:ascii="Arial" w:eastAsia="Arial" w:hAnsi="Arial" w:cs="Arial"/>
          <w:spacing w:val="-1"/>
          <w:sz w:val="22"/>
          <w:szCs w:val="22"/>
        </w:rPr>
        <w:t>t</w:t>
      </w:r>
      <w:r w:rsidRPr="00454EF0">
        <w:rPr>
          <w:rFonts w:ascii="Arial" w:eastAsia="Arial" w:hAnsi="Arial" w:cs="Arial"/>
          <w:spacing w:val="2"/>
          <w:sz w:val="22"/>
          <w:szCs w:val="22"/>
        </w:rPr>
        <w:t>en</w:t>
      </w:r>
      <w:r w:rsidRPr="00454EF0">
        <w:rPr>
          <w:rFonts w:ascii="Arial" w:eastAsia="Arial" w:hAnsi="Arial" w:cs="Arial"/>
          <w:spacing w:val="-6"/>
          <w:sz w:val="22"/>
          <w:szCs w:val="22"/>
        </w:rPr>
        <w:t>t</w:t>
      </w:r>
      <w:r w:rsidRPr="00454EF0">
        <w:rPr>
          <w:rFonts w:ascii="Arial" w:eastAsia="Arial" w:hAnsi="Arial" w:cs="Arial"/>
          <w:spacing w:val="2"/>
          <w:sz w:val="22"/>
          <w:szCs w:val="22"/>
        </w:rPr>
        <w:t>an</w:t>
      </w:r>
      <w:r w:rsidRPr="00454EF0">
        <w:rPr>
          <w:rFonts w:ascii="Arial" w:eastAsia="Arial" w:hAnsi="Arial" w:cs="Arial"/>
          <w:sz w:val="22"/>
          <w:szCs w:val="22"/>
        </w:rPr>
        <w:t xml:space="preserve">g </w:t>
      </w:r>
      <w:r w:rsidRPr="00454EF0">
        <w:rPr>
          <w:rFonts w:ascii="Arial" w:eastAsia="Arial" w:hAnsi="Arial" w:cs="Arial"/>
          <w:spacing w:val="-2"/>
          <w:sz w:val="22"/>
          <w:szCs w:val="22"/>
        </w:rPr>
        <w:t>P</w:t>
      </w:r>
      <w:r w:rsidRPr="00454EF0">
        <w:rPr>
          <w:rFonts w:ascii="Arial" w:eastAsia="Arial" w:hAnsi="Arial" w:cs="Arial"/>
          <w:spacing w:val="2"/>
          <w:sz w:val="22"/>
          <w:szCs w:val="22"/>
        </w:rPr>
        <w:t>e</w:t>
      </w:r>
      <w:r w:rsidRPr="00454EF0">
        <w:rPr>
          <w:rFonts w:ascii="Arial" w:eastAsia="Arial" w:hAnsi="Arial" w:cs="Arial"/>
          <w:spacing w:val="-2"/>
          <w:sz w:val="22"/>
          <w:szCs w:val="22"/>
        </w:rPr>
        <w:t>n</w:t>
      </w:r>
      <w:r w:rsidRPr="00454EF0">
        <w:rPr>
          <w:rFonts w:ascii="Arial" w:eastAsia="Arial" w:hAnsi="Arial" w:cs="Arial"/>
          <w:spacing w:val="2"/>
          <w:sz w:val="22"/>
          <w:szCs w:val="22"/>
        </w:rPr>
        <w:t>e</w:t>
      </w:r>
      <w:r w:rsidRPr="00454EF0">
        <w:rPr>
          <w:rFonts w:ascii="Arial" w:eastAsia="Arial" w:hAnsi="Arial" w:cs="Arial"/>
          <w:spacing w:val="-1"/>
          <w:sz w:val="22"/>
          <w:szCs w:val="22"/>
        </w:rPr>
        <w:t>t</w:t>
      </w:r>
      <w:r w:rsidRPr="00454EF0">
        <w:rPr>
          <w:rFonts w:ascii="Arial" w:eastAsia="Arial" w:hAnsi="Arial" w:cs="Arial"/>
          <w:spacing w:val="2"/>
          <w:sz w:val="22"/>
          <w:szCs w:val="22"/>
        </w:rPr>
        <w:t>a</w:t>
      </w:r>
      <w:r w:rsidRPr="00454EF0">
        <w:rPr>
          <w:rFonts w:ascii="Arial" w:eastAsia="Arial" w:hAnsi="Arial" w:cs="Arial"/>
          <w:spacing w:val="-2"/>
          <w:sz w:val="22"/>
          <w:szCs w:val="22"/>
        </w:rPr>
        <w:t>pa</w:t>
      </w:r>
      <w:r w:rsidRPr="00454EF0">
        <w:rPr>
          <w:rFonts w:ascii="Arial" w:eastAsia="Arial" w:hAnsi="Arial" w:cs="Arial"/>
          <w:sz w:val="22"/>
          <w:szCs w:val="22"/>
        </w:rPr>
        <w:t>n</w:t>
      </w:r>
      <w:r w:rsidRPr="00454EF0">
        <w:rPr>
          <w:rFonts w:ascii="Arial" w:eastAsia="Arial" w:hAnsi="Arial" w:cs="Arial"/>
          <w:spacing w:val="3"/>
          <w:sz w:val="22"/>
          <w:szCs w:val="22"/>
        </w:rPr>
        <w:t xml:space="preserve"> Tim Pelaksana </w:t>
      </w:r>
      <w:r w:rsidR="004124F6">
        <w:rPr>
          <w:rFonts w:ascii="Arial" w:eastAsia="Arial" w:hAnsi="Arial" w:cs="Arial"/>
          <w:spacing w:val="3"/>
          <w:sz w:val="22"/>
          <w:szCs w:val="22"/>
        </w:rPr>
        <w:t>{kode_pokja}</w:t>
      </w:r>
      <w:r w:rsidRPr="00454EF0">
        <w:rPr>
          <w:rFonts w:ascii="Arial" w:eastAsia="Arial" w:hAnsi="Arial" w:cs="Arial"/>
          <w:spacing w:val="3"/>
          <w:sz w:val="22"/>
          <w:szCs w:val="22"/>
        </w:rPr>
        <w:t xml:space="preserve"> BP2JK Wilayah </w:t>
      </w:r>
      <w:r w:rsidRPr="00454EF0">
        <w:rPr>
          <w:rFonts w:ascii="Arial" w:eastAsia="Arial" w:hAnsi="Arial" w:cs="Arial"/>
          <w:spacing w:val="-2"/>
          <w:sz w:val="22"/>
          <w:szCs w:val="22"/>
        </w:rPr>
        <w:t xml:space="preserve">Wilayah Kalimantan Selatan Kementerian Pekerjaan Umum Tahun Anggaran </w:t>
      </w:r>
      <w:r w:rsidR="004124F6">
        <w:rPr>
          <w:rFonts w:ascii="Arial" w:eastAsia="Arial" w:hAnsi="Arial" w:cs="Arial"/>
          <w:spacing w:val="-2"/>
          <w:sz w:val="22"/>
          <w:szCs w:val="22"/>
        </w:rPr>
        <w:t>{tahun_anggaran}</w:t>
      </w:r>
      <w:r w:rsidRPr="00454EF0">
        <w:rPr>
          <w:rFonts w:ascii="Arial" w:eastAsia="Arial" w:hAnsi="Arial" w:cs="Arial"/>
          <w:spacing w:val="-2"/>
          <w:sz w:val="22"/>
          <w:szCs w:val="22"/>
        </w:rPr>
        <w:t>;</w:t>
      </w:r>
      <w:r w:rsidRPr="00454EF0">
        <w:rPr>
          <w:rFonts w:ascii="Arial" w:eastAsia="Arial" w:hAnsi="Arial" w:cs="Arial"/>
          <w:sz w:val="22"/>
          <w:szCs w:val="22"/>
        </w:rPr>
        <w:t xml:space="preserve"> dan</w:t>
      </w:r>
    </w:p>
    <w:bookmarkEnd w:id="0"/>
    <w:p w14:paraId="2E54F579" w14:textId="733B5B58" w:rsidR="00A3208E" w:rsidRPr="00454EF0" w:rsidRDefault="00A3208E" w:rsidP="00A3208E">
      <w:pPr>
        <w:pStyle w:val="ListParagraph"/>
        <w:numPr>
          <w:ilvl w:val="0"/>
          <w:numId w:val="1"/>
        </w:numPr>
        <w:spacing w:line="276" w:lineRule="auto"/>
        <w:ind w:right="28"/>
        <w:jc w:val="both"/>
        <w:rPr>
          <w:rFonts w:ascii="Arial" w:eastAsia="Arial" w:hAnsi="Arial" w:cs="Arial"/>
          <w:sz w:val="22"/>
          <w:szCs w:val="22"/>
        </w:rPr>
      </w:pPr>
      <w:r w:rsidRPr="00454EF0">
        <w:rPr>
          <w:rFonts w:ascii="Arial" w:eastAsia="Arial" w:hAnsi="Arial" w:cs="Arial"/>
          <w:sz w:val="22"/>
          <w:szCs w:val="22"/>
        </w:rPr>
        <w:t xml:space="preserve">Undangan Rapat Pembahasan Reviu Dokumen Persiapan Pengadaan dan Penyiapan Dokumen Pemilihan Nomor </w:t>
      </w:r>
      <w:r w:rsidR="00661813">
        <w:rPr>
          <w:rFonts w:ascii="Arial" w:eastAsia="Arial" w:hAnsi="Arial" w:cs="Arial"/>
          <w:sz w:val="22"/>
          <w:szCs w:val="22"/>
        </w:rPr>
        <w:t>{nomor_undangan_rapat}</w:t>
      </w:r>
      <w:r w:rsidR="00661813" w:rsidRPr="005C5608">
        <w:rPr>
          <w:rFonts w:ascii="Arial" w:eastAsia="Arial" w:hAnsi="Arial" w:cs="Arial"/>
          <w:sz w:val="22"/>
          <w:szCs w:val="22"/>
        </w:rPr>
        <w:t xml:space="preserve"> tanggal </w:t>
      </w:r>
      <w:r w:rsidR="00661813">
        <w:rPr>
          <w:rFonts w:ascii="Arial" w:eastAsia="Arial" w:hAnsi="Arial" w:cs="Arial"/>
          <w:sz w:val="22"/>
          <w:szCs w:val="22"/>
        </w:rPr>
        <w:t>{tanggal_</w:t>
      </w:r>
      <w:r w:rsidR="00152A0A">
        <w:rPr>
          <w:rFonts w:ascii="Arial" w:eastAsia="Arial" w:hAnsi="Arial" w:cs="Arial"/>
          <w:sz w:val="22"/>
          <w:szCs w:val="22"/>
        </w:rPr>
        <w:t>reviu</w:t>
      </w:r>
      <w:r w:rsidR="00661813">
        <w:rPr>
          <w:rFonts w:ascii="Arial" w:eastAsia="Arial" w:hAnsi="Arial" w:cs="Arial"/>
          <w:sz w:val="22"/>
          <w:szCs w:val="22"/>
        </w:rPr>
        <w:t>}</w:t>
      </w:r>
      <w:r w:rsidRPr="00454EF0">
        <w:rPr>
          <w:rFonts w:ascii="Arial" w:eastAsia="Arial" w:hAnsi="Arial" w:cs="Arial"/>
          <w:sz w:val="22"/>
          <w:szCs w:val="22"/>
        </w:rPr>
        <w:t>.</w:t>
      </w:r>
    </w:p>
    <w:p w14:paraId="5CC580FE" w14:textId="77777777" w:rsidR="00807F0C" w:rsidRPr="0026140C" w:rsidRDefault="00807F0C" w:rsidP="00807F0C">
      <w:pPr>
        <w:pStyle w:val="ListParagraph"/>
        <w:spacing w:line="276" w:lineRule="auto"/>
        <w:ind w:left="927" w:right="80"/>
        <w:jc w:val="both"/>
        <w:rPr>
          <w:rFonts w:ascii="Arial" w:eastAsia="Arial" w:hAnsi="Arial" w:cs="Arial"/>
          <w:sz w:val="22"/>
          <w:szCs w:val="22"/>
        </w:rPr>
      </w:pPr>
    </w:p>
    <w:p w14:paraId="32FC8A82" w14:textId="5ECC3632" w:rsidR="00CA621F" w:rsidRPr="0026140C" w:rsidRDefault="0C6C9C5F" w:rsidP="000716B9">
      <w:pPr>
        <w:pStyle w:val="ListParagraph"/>
        <w:numPr>
          <w:ilvl w:val="0"/>
          <w:numId w:val="3"/>
        </w:numPr>
        <w:spacing w:before="2" w:line="276" w:lineRule="auto"/>
        <w:ind w:left="567" w:right="28" w:hanging="283"/>
        <w:jc w:val="both"/>
        <w:rPr>
          <w:rFonts w:ascii="Arial" w:eastAsia="Arial" w:hAnsi="Arial" w:cs="Arial"/>
          <w:sz w:val="22"/>
          <w:szCs w:val="22"/>
        </w:rPr>
      </w:pPr>
      <w:r w:rsidRPr="0026140C">
        <w:rPr>
          <w:rFonts w:ascii="Arial" w:eastAsia="Arial" w:hAnsi="Arial" w:cs="Arial"/>
          <w:b/>
          <w:bCs/>
          <w:sz w:val="22"/>
          <w:szCs w:val="22"/>
        </w:rPr>
        <w:t xml:space="preserve">Batasan dan Ruang Lingkup </w:t>
      </w:r>
      <w:r w:rsidR="00967084" w:rsidRPr="0026140C">
        <w:rPr>
          <w:rFonts w:ascii="Arial" w:eastAsia="Arial" w:hAnsi="Arial" w:cs="Arial"/>
          <w:b/>
          <w:bCs/>
          <w:sz w:val="22"/>
          <w:szCs w:val="22"/>
        </w:rPr>
        <w:t>Reviu</w:t>
      </w:r>
      <w:r w:rsidRPr="0026140C">
        <w:rPr>
          <w:rFonts w:ascii="Arial" w:eastAsia="Arial" w:hAnsi="Arial" w:cs="Arial"/>
          <w:b/>
          <w:bCs/>
          <w:sz w:val="22"/>
          <w:szCs w:val="22"/>
        </w:rPr>
        <w:t xml:space="preserve"> Dokumen Pemilihan</w:t>
      </w:r>
    </w:p>
    <w:p w14:paraId="68E5EB27" w14:textId="0F444077" w:rsidR="00BE7829" w:rsidRPr="0026140C" w:rsidRDefault="00C45BFD" w:rsidP="4F5E63BA">
      <w:pPr>
        <w:pBdr>
          <w:top w:val="nil"/>
          <w:left w:val="nil"/>
          <w:bottom w:val="nil"/>
          <w:right w:val="nil"/>
          <w:between w:val="nil"/>
        </w:pBdr>
        <w:spacing w:line="276" w:lineRule="auto"/>
        <w:ind w:left="567"/>
        <w:jc w:val="both"/>
        <w:rPr>
          <w:rFonts w:ascii="Arial" w:eastAsia="Arial" w:hAnsi="Arial" w:cs="Arial"/>
          <w:sz w:val="22"/>
          <w:szCs w:val="22"/>
        </w:rPr>
      </w:pPr>
      <w:r w:rsidRPr="0026140C">
        <w:rPr>
          <w:rFonts w:ascii="Arial" w:eastAsia="Arial" w:hAnsi="Arial" w:cs="Arial"/>
          <w:sz w:val="22"/>
          <w:szCs w:val="22"/>
        </w:rPr>
        <w:t xml:space="preserve">Dokumen Pemilihan </w:t>
      </w:r>
      <w:r w:rsidR="0085510A" w:rsidRPr="0026140C">
        <w:rPr>
          <w:rFonts w:ascii="Arial" w:eastAsia="Arial" w:hAnsi="Arial" w:cs="Arial"/>
          <w:sz w:val="22"/>
          <w:szCs w:val="22"/>
        </w:rPr>
        <w:t xml:space="preserve">yang telah disusun </w:t>
      </w:r>
      <w:r w:rsidR="00E51879" w:rsidRPr="0026140C">
        <w:rPr>
          <w:rFonts w:ascii="Arial" w:eastAsia="Arial" w:hAnsi="Arial" w:cs="Arial"/>
          <w:sz w:val="22"/>
          <w:szCs w:val="22"/>
        </w:rPr>
        <w:t>oleh Pokja Pemilihan dibahas bersama</w:t>
      </w:r>
      <w:r w:rsidR="007728AF" w:rsidRPr="0026140C">
        <w:rPr>
          <w:rFonts w:ascii="Arial" w:eastAsia="Arial" w:hAnsi="Arial" w:cs="Arial"/>
          <w:sz w:val="22"/>
          <w:szCs w:val="22"/>
        </w:rPr>
        <w:t xml:space="preserve"> </w:t>
      </w:r>
      <w:r w:rsidR="00F03058" w:rsidRPr="0026140C">
        <w:rPr>
          <w:rFonts w:ascii="Arial" w:eastAsia="Arial" w:hAnsi="Arial" w:cs="Arial"/>
          <w:sz w:val="22"/>
          <w:szCs w:val="22"/>
        </w:rPr>
        <w:t xml:space="preserve">Tim Pelaksana </w:t>
      </w:r>
      <w:r w:rsidR="00C17485" w:rsidRPr="0026140C">
        <w:rPr>
          <w:rFonts w:ascii="Arial" w:eastAsia="Arial" w:hAnsi="Arial" w:cs="Arial"/>
          <w:sz w:val="22"/>
          <w:szCs w:val="22"/>
        </w:rPr>
        <w:t xml:space="preserve">dan </w:t>
      </w:r>
      <w:r w:rsidR="00F03058" w:rsidRPr="0026140C">
        <w:rPr>
          <w:rFonts w:ascii="Arial" w:eastAsia="Arial" w:hAnsi="Arial" w:cs="Arial"/>
          <w:sz w:val="22"/>
          <w:szCs w:val="22"/>
        </w:rPr>
        <w:t>Pejabat Pembuat Komitmen</w:t>
      </w:r>
      <w:r w:rsidR="00C17485" w:rsidRPr="0026140C">
        <w:rPr>
          <w:rFonts w:ascii="Arial" w:eastAsia="Arial" w:hAnsi="Arial" w:cs="Arial"/>
          <w:sz w:val="22"/>
          <w:szCs w:val="22"/>
        </w:rPr>
        <w:t>. Pemeriksaan substansi dokumen pemilihan sesuai dengan Peraturan Perundang</w:t>
      </w:r>
      <w:r w:rsidR="005D32C8" w:rsidRPr="0026140C">
        <w:rPr>
          <w:rFonts w:ascii="Arial" w:eastAsia="Arial" w:hAnsi="Arial" w:cs="Arial"/>
          <w:sz w:val="22"/>
          <w:szCs w:val="22"/>
        </w:rPr>
        <w:t>-</w:t>
      </w:r>
      <w:r w:rsidR="00C17485" w:rsidRPr="0026140C">
        <w:rPr>
          <w:rFonts w:ascii="Arial" w:eastAsia="Arial" w:hAnsi="Arial" w:cs="Arial"/>
          <w:sz w:val="22"/>
          <w:szCs w:val="22"/>
        </w:rPr>
        <w:t xml:space="preserve">undangan terkait Pengadaan Barang/Jasa Pemerintah. </w:t>
      </w:r>
    </w:p>
    <w:p w14:paraId="7CAE6E5D" w14:textId="77777777" w:rsidR="00724F31" w:rsidRPr="0026140C" w:rsidRDefault="00724F31" w:rsidP="00724F31">
      <w:pPr>
        <w:pBdr>
          <w:top w:val="nil"/>
          <w:left w:val="nil"/>
          <w:bottom w:val="nil"/>
          <w:right w:val="nil"/>
          <w:between w:val="nil"/>
        </w:pBdr>
        <w:spacing w:line="276" w:lineRule="auto"/>
        <w:jc w:val="both"/>
        <w:rPr>
          <w:rFonts w:ascii="Arial" w:eastAsia="Arial" w:hAnsi="Arial" w:cs="Arial"/>
          <w:sz w:val="22"/>
          <w:szCs w:val="22"/>
        </w:rPr>
      </w:pPr>
    </w:p>
    <w:p w14:paraId="2F1EE96C" w14:textId="77777777" w:rsidR="00724F31" w:rsidRPr="0026140C" w:rsidRDefault="00724F31" w:rsidP="00724F31">
      <w:pPr>
        <w:pBdr>
          <w:top w:val="nil"/>
          <w:left w:val="nil"/>
          <w:bottom w:val="nil"/>
          <w:right w:val="nil"/>
          <w:between w:val="nil"/>
        </w:pBdr>
        <w:spacing w:line="276" w:lineRule="auto"/>
        <w:jc w:val="both"/>
        <w:rPr>
          <w:rFonts w:ascii="Arial" w:eastAsia="Arial" w:hAnsi="Arial" w:cs="Arial"/>
          <w:sz w:val="22"/>
          <w:szCs w:val="22"/>
        </w:rPr>
      </w:pPr>
    </w:p>
    <w:p w14:paraId="6BE88453" w14:textId="77777777" w:rsidR="00724F31" w:rsidRPr="0026140C" w:rsidRDefault="00724F31" w:rsidP="00724F31">
      <w:pPr>
        <w:pBdr>
          <w:top w:val="nil"/>
          <w:left w:val="nil"/>
          <w:bottom w:val="nil"/>
          <w:right w:val="nil"/>
          <w:between w:val="nil"/>
        </w:pBdr>
        <w:spacing w:line="276" w:lineRule="auto"/>
        <w:jc w:val="both"/>
        <w:rPr>
          <w:rFonts w:ascii="Arial" w:eastAsia="Arial" w:hAnsi="Arial" w:cs="Arial"/>
          <w:sz w:val="22"/>
          <w:szCs w:val="22"/>
        </w:rPr>
      </w:pPr>
    </w:p>
    <w:p w14:paraId="13D46418" w14:textId="77777777" w:rsidR="00724F31" w:rsidRPr="0026140C" w:rsidRDefault="00724F31" w:rsidP="00724F31">
      <w:pPr>
        <w:pBdr>
          <w:top w:val="nil"/>
          <w:left w:val="nil"/>
          <w:bottom w:val="nil"/>
          <w:right w:val="nil"/>
          <w:between w:val="nil"/>
        </w:pBdr>
        <w:spacing w:line="276" w:lineRule="auto"/>
        <w:jc w:val="both"/>
        <w:rPr>
          <w:rFonts w:ascii="Arial" w:eastAsia="Arial" w:hAnsi="Arial" w:cs="Arial"/>
          <w:sz w:val="22"/>
          <w:szCs w:val="22"/>
        </w:rPr>
      </w:pPr>
    </w:p>
    <w:p w14:paraId="58907C4E" w14:textId="77777777" w:rsidR="00724F31" w:rsidRPr="0026140C" w:rsidRDefault="00724F31" w:rsidP="00724F31">
      <w:pPr>
        <w:pBdr>
          <w:top w:val="nil"/>
          <w:left w:val="nil"/>
          <w:bottom w:val="nil"/>
          <w:right w:val="nil"/>
          <w:between w:val="nil"/>
        </w:pBdr>
        <w:spacing w:line="276" w:lineRule="auto"/>
        <w:jc w:val="both"/>
        <w:rPr>
          <w:rFonts w:ascii="Arial" w:eastAsia="Arial" w:hAnsi="Arial" w:cs="Arial"/>
          <w:sz w:val="22"/>
          <w:szCs w:val="22"/>
        </w:rPr>
      </w:pPr>
    </w:p>
    <w:p w14:paraId="54E0BB32" w14:textId="77777777" w:rsidR="00724F31" w:rsidRPr="0026140C" w:rsidRDefault="00724F31" w:rsidP="00724F31">
      <w:pPr>
        <w:pBdr>
          <w:top w:val="nil"/>
          <w:left w:val="nil"/>
          <w:bottom w:val="nil"/>
          <w:right w:val="nil"/>
          <w:between w:val="nil"/>
        </w:pBdr>
        <w:spacing w:line="276" w:lineRule="auto"/>
        <w:jc w:val="both"/>
        <w:rPr>
          <w:rFonts w:ascii="Arial" w:eastAsia="Arial" w:hAnsi="Arial" w:cs="Arial"/>
          <w:sz w:val="22"/>
          <w:szCs w:val="22"/>
        </w:rPr>
      </w:pPr>
    </w:p>
    <w:p w14:paraId="08B2722C" w14:textId="77777777" w:rsidR="00724F31" w:rsidRPr="0026140C" w:rsidRDefault="00724F31" w:rsidP="00724F31">
      <w:pPr>
        <w:pBdr>
          <w:top w:val="nil"/>
          <w:left w:val="nil"/>
          <w:bottom w:val="nil"/>
          <w:right w:val="nil"/>
          <w:between w:val="nil"/>
        </w:pBdr>
        <w:spacing w:line="276" w:lineRule="auto"/>
        <w:jc w:val="both"/>
        <w:rPr>
          <w:rFonts w:ascii="Arial" w:eastAsia="Arial" w:hAnsi="Arial" w:cs="Arial"/>
          <w:sz w:val="22"/>
          <w:szCs w:val="22"/>
        </w:rPr>
      </w:pPr>
    </w:p>
    <w:p w14:paraId="6BFBBEE5" w14:textId="77777777" w:rsidR="00724F31" w:rsidRPr="0026140C" w:rsidRDefault="00724F31" w:rsidP="00724F31">
      <w:pPr>
        <w:pBdr>
          <w:top w:val="nil"/>
          <w:left w:val="nil"/>
          <w:bottom w:val="nil"/>
          <w:right w:val="nil"/>
          <w:between w:val="nil"/>
        </w:pBdr>
        <w:spacing w:line="276" w:lineRule="auto"/>
        <w:jc w:val="both"/>
        <w:rPr>
          <w:rFonts w:ascii="Arial" w:eastAsia="Arial" w:hAnsi="Arial" w:cs="Arial"/>
          <w:sz w:val="22"/>
          <w:szCs w:val="22"/>
        </w:rPr>
      </w:pPr>
    </w:p>
    <w:p w14:paraId="13C41B45" w14:textId="77777777" w:rsidR="00724F31" w:rsidRPr="0026140C" w:rsidRDefault="00724F31" w:rsidP="00724F31">
      <w:pPr>
        <w:pBdr>
          <w:top w:val="nil"/>
          <w:left w:val="nil"/>
          <w:bottom w:val="nil"/>
          <w:right w:val="nil"/>
          <w:between w:val="nil"/>
        </w:pBdr>
        <w:spacing w:line="276" w:lineRule="auto"/>
        <w:jc w:val="both"/>
        <w:rPr>
          <w:rFonts w:ascii="Arial" w:eastAsia="Arial" w:hAnsi="Arial" w:cs="Arial"/>
          <w:sz w:val="22"/>
          <w:szCs w:val="22"/>
        </w:rPr>
      </w:pPr>
    </w:p>
    <w:p w14:paraId="5096B326" w14:textId="77777777" w:rsidR="00724F31" w:rsidRPr="0026140C" w:rsidRDefault="00724F31" w:rsidP="00724F31">
      <w:pPr>
        <w:pBdr>
          <w:top w:val="nil"/>
          <w:left w:val="nil"/>
          <w:bottom w:val="nil"/>
          <w:right w:val="nil"/>
          <w:between w:val="nil"/>
        </w:pBdr>
        <w:spacing w:line="276" w:lineRule="auto"/>
        <w:jc w:val="both"/>
        <w:rPr>
          <w:rFonts w:ascii="Arial" w:eastAsia="Arial" w:hAnsi="Arial" w:cs="Arial"/>
          <w:sz w:val="22"/>
          <w:szCs w:val="22"/>
        </w:rPr>
      </w:pPr>
    </w:p>
    <w:p w14:paraId="48E07FE3" w14:textId="77777777" w:rsidR="00724F31" w:rsidRPr="0026140C" w:rsidRDefault="00724F31" w:rsidP="00724F31">
      <w:pPr>
        <w:pBdr>
          <w:top w:val="nil"/>
          <w:left w:val="nil"/>
          <w:bottom w:val="nil"/>
          <w:right w:val="nil"/>
          <w:between w:val="nil"/>
        </w:pBdr>
        <w:spacing w:line="276" w:lineRule="auto"/>
        <w:jc w:val="both"/>
        <w:rPr>
          <w:rFonts w:ascii="Arial" w:eastAsia="Arial" w:hAnsi="Arial" w:cs="Arial"/>
          <w:sz w:val="22"/>
          <w:szCs w:val="22"/>
        </w:rPr>
      </w:pPr>
    </w:p>
    <w:p w14:paraId="26C3A2E4" w14:textId="77777777" w:rsidR="00724F31" w:rsidRPr="0026140C" w:rsidRDefault="00724F31" w:rsidP="00724F31">
      <w:pPr>
        <w:pBdr>
          <w:top w:val="nil"/>
          <w:left w:val="nil"/>
          <w:bottom w:val="nil"/>
          <w:right w:val="nil"/>
          <w:between w:val="nil"/>
        </w:pBdr>
        <w:spacing w:line="276" w:lineRule="auto"/>
        <w:jc w:val="both"/>
        <w:rPr>
          <w:rFonts w:ascii="Arial" w:eastAsia="Arial" w:hAnsi="Arial" w:cs="Arial"/>
          <w:sz w:val="22"/>
          <w:szCs w:val="22"/>
        </w:rPr>
      </w:pPr>
    </w:p>
    <w:p w14:paraId="2D7DCC0B" w14:textId="77777777" w:rsidR="00724F31" w:rsidRPr="0026140C" w:rsidRDefault="00724F31" w:rsidP="00724F31">
      <w:pPr>
        <w:pBdr>
          <w:top w:val="nil"/>
          <w:left w:val="nil"/>
          <w:bottom w:val="nil"/>
          <w:right w:val="nil"/>
          <w:between w:val="nil"/>
        </w:pBdr>
        <w:spacing w:line="276" w:lineRule="auto"/>
        <w:jc w:val="both"/>
        <w:rPr>
          <w:rFonts w:ascii="Arial" w:eastAsia="Arial" w:hAnsi="Arial" w:cs="Arial"/>
          <w:sz w:val="22"/>
          <w:szCs w:val="22"/>
        </w:rPr>
      </w:pPr>
    </w:p>
    <w:p w14:paraId="5E259B05" w14:textId="77777777" w:rsidR="00724F31" w:rsidRPr="0026140C" w:rsidRDefault="00724F31" w:rsidP="00724F31">
      <w:pPr>
        <w:pBdr>
          <w:top w:val="nil"/>
          <w:left w:val="nil"/>
          <w:bottom w:val="nil"/>
          <w:right w:val="nil"/>
          <w:between w:val="nil"/>
        </w:pBdr>
        <w:spacing w:line="276" w:lineRule="auto"/>
        <w:jc w:val="both"/>
        <w:rPr>
          <w:rFonts w:ascii="Arial" w:eastAsia="Arial" w:hAnsi="Arial" w:cs="Arial"/>
          <w:sz w:val="22"/>
          <w:szCs w:val="22"/>
        </w:rPr>
      </w:pPr>
    </w:p>
    <w:p w14:paraId="4BE4171C" w14:textId="77777777" w:rsidR="00724F31" w:rsidRPr="0026140C" w:rsidRDefault="00724F31" w:rsidP="00724F31">
      <w:pPr>
        <w:pBdr>
          <w:top w:val="nil"/>
          <w:left w:val="nil"/>
          <w:bottom w:val="nil"/>
          <w:right w:val="nil"/>
          <w:between w:val="nil"/>
        </w:pBdr>
        <w:spacing w:line="276" w:lineRule="auto"/>
        <w:jc w:val="both"/>
        <w:rPr>
          <w:rFonts w:ascii="Arial" w:eastAsia="Arial" w:hAnsi="Arial" w:cs="Arial"/>
          <w:sz w:val="22"/>
          <w:szCs w:val="22"/>
        </w:rPr>
      </w:pPr>
    </w:p>
    <w:p w14:paraId="1EB85180" w14:textId="77777777" w:rsidR="00724F31" w:rsidRPr="0026140C" w:rsidRDefault="00724F31" w:rsidP="00724F31">
      <w:pPr>
        <w:pBdr>
          <w:top w:val="nil"/>
          <w:left w:val="nil"/>
          <w:bottom w:val="nil"/>
          <w:right w:val="nil"/>
          <w:between w:val="nil"/>
        </w:pBdr>
        <w:spacing w:line="276" w:lineRule="auto"/>
        <w:jc w:val="both"/>
        <w:rPr>
          <w:rFonts w:ascii="Arial" w:eastAsia="Arial" w:hAnsi="Arial" w:cs="Arial"/>
          <w:sz w:val="22"/>
          <w:szCs w:val="22"/>
        </w:rPr>
      </w:pPr>
    </w:p>
    <w:p w14:paraId="5796E61B" w14:textId="77777777" w:rsidR="00724F31" w:rsidRPr="0026140C" w:rsidRDefault="00724F31" w:rsidP="00724F31">
      <w:pPr>
        <w:pBdr>
          <w:top w:val="nil"/>
          <w:left w:val="nil"/>
          <w:bottom w:val="nil"/>
          <w:right w:val="nil"/>
          <w:between w:val="nil"/>
        </w:pBdr>
        <w:spacing w:line="276" w:lineRule="auto"/>
        <w:jc w:val="both"/>
        <w:rPr>
          <w:rFonts w:ascii="Arial" w:eastAsia="Arial" w:hAnsi="Arial" w:cs="Arial"/>
          <w:sz w:val="22"/>
          <w:szCs w:val="22"/>
        </w:rPr>
      </w:pPr>
    </w:p>
    <w:p w14:paraId="3A6FAEE4" w14:textId="77777777" w:rsidR="00724F31" w:rsidRPr="0026140C" w:rsidRDefault="00724F31" w:rsidP="00724F31">
      <w:pPr>
        <w:pBdr>
          <w:top w:val="nil"/>
          <w:left w:val="nil"/>
          <w:bottom w:val="nil"/>
          <w:right w:val="nil"/>
          <w:between w:val="nil"/>
        </w:pBdr>
        <w:spacing w:line="276" w:lineRule="auto"/>
        <w:jc w:val="both"/>
        <w:rPr>
          <w:rFonts w:ascii="Arial" w:eastAsia="Arial" w:hAnsi="Arial" w:cs="Arial"/>
          <w:sz w:val="22"/>
          <w:szCs w:val="22"/>
        </w:rPr>
      </w:pPr>
    </w:p>
    <w:p w14:paraId="1AB99DA9" w14:textId="77777777" w:rsidR="00724F31" w:rsidRPr="0026140C" w:rsidRDefault="00724F31" w:rsidP="00724F31">
      <w:pPr>
        <w:pBdr>
          <w:top w:val="nil"/>
          <w:left w:val="nil"/>
          <w:bottom w:val="nil"/>
          <w:right w:val="nil"/>
          <w:between w:val="nil"/>
        </w:pBdr>
        <w:spacing w:line="276" w:lineRule="auto"/>
        <w:jc w:val="both"/>
        <w:rPr>
          <w:rFonts w:ascii="Arial" w:eastAsia="Arial" w:hAnsi="Arial" w:cs="Arial"/>
          <w:sz w:val="22"/>
          <w:szCs w:val="22"/>
        </w:rPr>
      </w:pPr>
    </w:p>
    <w:p w14:paraId="59F92CFB" w14:textId="748A8E2C" w:rsidR="00724F31" w:rsidRDefault="00724F31" w:rsidP="00724F31">
      <w:pPr>
        <w:pBdr>
          <w:top w:val="nil"/>
          <w:left w:val="nil"/>
          <w:bottom w:val="nil"/>
          <w:right w:val="nil"/>
          <w:between w:val="nil"/>
        </w:pBdr>
        <w:spacing w:line="276" w:lineRule="auto"/>
        <w:jc w:val="both"/>
        <w:rPr>
          <w:rFonts w:ascii="Arial" w:eastAsia="Arial" w:hAnsi="Arial" w:cs="Arial"/>
          <w:sz w:val="22"/>
          <w:szCs w:val="22"/>
        </w:rPr>
      </w:pPr>
    </w:p>
    <w:p w14:paraId="027D1B75" w14:textId="14931985" w:rsidR="00192D77" w:rsidRDefault="00192D77" w:rsidP="00724F31">
      <w:pPr>
        <w:pBdr>
          <w:top w:val="nil"/>
          <w:left w:val="nil"/>
          <w:bottom w:val="nil"/>
          <w:right w:val="nil"/>
          <w:between w:val="nil"/>
        </w:pBdr>
        <w:spacing w:line="276" w:lineRule="auto"/>
        <w:jc w:val="both"/>
        <w:rPr>
          <w:rFonts w:ascii="Arial" w:eastAsia="Arial" w:hAnsi="Arial" w:cs="Arial"/>
          <w:sz w:val="22"/>
          <w:szCs w:val="22"/>
        </w:rPr>
      </w:pPr>
    </w:p>
    <w:p w14:paraId="68299EFB" w14:textId="77777777" w:rsidR="00724F31" w:rsidRPr="0026140C" w:rsidRDefault="00724F31" w:rsidP="00724F31">
      <w:pPr>
        <w:pBdr>
          <w:top w:val="nil"/>
          <w:left w:val="nil"/>
          <w:bottom w:val="nil"/>
          <w:right w:val="nil"/>
          <w:between w:val="nil"/>
        </w:pBdr>
        <w:spacing w:line="276" w:lineRule="auto"/>
        <w:jc w:val="both"/>
        <w:rPr>
          <w:rFonts w:ascii="Arial" w:eastAsia="Arial" w:hAnsi="Arial" w:cs="Arial"/>
          <w:sz w:val="22"/>
          <w:szCs w:val="22"/>
        </w:rPr>
      </w:pPr>
    </w:p>
    <w:p w14:paraId="5EECDA83" w14:textId="77777777" w:rsidR="00724F31" w:rsidRPr="0026140C" w:rsidRDefault="00724F31" w:rsidP="00724F31">
      <w:pPr>
        <w:pBdr>
          <w:top w:val="nil"/>
          <w:left w:val="nil"/>
          <w:bottom w:val="nil"/>
          <w:right w:val="nil"/>
          <w:between w:val="nil"/>
        </w:pBdr>
        <w:spacing w:line="276" w:lineRule="auto"/>
        <w:jc w:val="both"/>
        <w:rPr>
          <w:rFonts w:ascii="Arial" w:eastAsia="Arial" w:hAnsi="Arial" w:cs="Arial"/>
          <w:sz w:val="22"/>
          <w:szCs w:val="22"/>
        </w:rPr>
      </w:pPr>
    </w:p>
    <w:p w14:paraId="573F96A7" w14:textId="77777777" w:rsidR="00724F31" w:rsidRPr="0026140C" w:rsidRDefault="00724F31" w:rsidP="00724F31">
      <w:pPr>
        <w:pBdr>
          <w:top w:val="nil"/>
          <w:left w:val="nil"/>
          <w:bottom w:val="nil"/>
          <w:right w:val="nil"/>
          <w:between w:val="nil"/>
        </w:pBdr>
        <w:spacing w:line="276" w:lineRule="auto"/>
        <w:jc w:val="both"/>
        <w:rPr>
          <w:rFonts w:ascii="Arial" w:eastAsia="Arial" w:hAnsi="Arial" w:cs="Arial"/>
          <w:sz w:val="22"/>
          <w:szCs w:val="22"/>
        </w:rPr>
      </w:pPr>
    </w:p>
    <w:p w14:paraId="333B93D0" w14:textId="77777777" w:rsidR="00724F31" w:rsidRPr="0026140C" w:rsidRDefault="00724F31" w:rsidP="00724F31">
      <w:pPr>
        <w:pBdr>
          <w:top w:val="nil"/>
          <w:left w:val="nil"/>
          <w:bottom w:val="nil"/>
          <w:right w:val="nil"/>
          <w:between w:val="nil"/>
        </w:pBdr>
        <w:spacing w:line="276" w:lineRule="auto"/>
        <w:jc w:val="both"/>
        <w:rPr>
          <w:rFonts w:ascii="Arial" w:eastAsia="Arial" w:hAnsi="Arial" w:cs="Arial"/>
          <w:sz w:val="22"/>
          <w:szCs w:val="22"/>
        </w:rPr>
      </w:pPr>
    </w:p>
    <w:p w14:paraId="64ACC285" w14:textId="77777777" w:rsidR="00724F31" w:rsidRPr="0026140C" w:rsidRDefault="00724F31" w:rsidP="00724F31">
      <w:pPr>
        <w:pBdr>
          <w:top w:val="nil"/>
          <w:left w:val="nil"/>
          <w:bottom w:val="nil"/>
          <w:right w:val="nil"/>
          <w:between w:val="nil"/>
        </w:pBdr>
        <w:spacing w:line="276" w:lineRule="auto"/>
        <w:jc w:val="both"/>
        <w:rPr>
          <w:rFonts w:ascii="Arial" w:eastAsia="Arial" w:hAnsi="Arial" w:cs="Arial"/>
          <w:sz w:val="22"/>
          <w:szCs w:val="22"/>
        </w:rPr>
      </w:pPr>
    </w:p>
    <w:p w14:paraId="31E9905E" w14:textId="7E31BC93" w:rsidR="00724F31" w:rsidRPr="0026140C" w:rsidRDefault="00724F31" w:rsidP="00724F31">
      <w:pPr>
        <w:pBdr>
          <w:top w:val="nil"/>
          <w:left w:val="nil"/>
          <w:bottom w:val="nil"/>
          <w:right w:val="nil"/>
          <w:between w:val="nil"/>
        </w:pBdr>
        <w:spacing w:line="276" w:lineRule="auto"/>
        <w:jc w:val="right"/>
        <w:rPr>
          <w:rFonts w:ascii="Arial" w:eastAsia="Arial" w:hAnsi="Arial" w:cs="Arial"/>
          <w:i/>
          <w:iCs/>
          <w:sz w:val="22"/>
          <w:szCs w:val="22"/>
        </w:rPr>
        <w:sectPr w:rsidR="00724F31" w:rsidRPr="0026140C" w:rsidSect="006229D4">
          <w:headerReference w:type="default" r:id="rId11"/>
          <w:footerReference w:type="default" r:id="rId12"/>
          <w:headerReference w:type="first" r:id="rId13"/>
          <w:footerReference w:type="first" r:id="rId14"/>
          <w:pgSz w:w="11907" w:h="16840" w:code="9"/>
          <w:pgMar w:top="1134" w:right="1134" w:bottom="1418" w:left="1418" w:header="720" w:footer="284" w:gutter="0"/>
          <w:cols w:space="720"/>
          <w:titlePg/>
          <w:docGrid w:linePitch="272"/>
        </w:sectPr>
      </w:pPr>
      <w:r w:rsidRPr="0026140C">
        <w:rPr>
          <w:rFonts w:ascii="Arial" w:eastAsia="Arial" w:hAnsi="Arial" w:cs="Arial"/>
          <w:i/>
          <w:iCs/>
          <w:sz w:val="22"/>
          <w:szCs w:val="22"/>
        </w:rPr>
        <w:t>3.  Hasil...</w:t>
      </w:r>
    </w:p>
    <w:p w14:paraId="2059EC21" w14:textId="52D9315A" w:rsidR="00F70FBB" w:rsidRPr="00661813" w:rsidRDefault="005C28FE" w:rsidP="000716B9">
      <w:pPr>
        <w:pStyle w:val="ListParagraph"/>
        <w:numPr>
          <w:ilvl w:val="0"/>
          <w:numId w:val="3"/>
        </w:numPr>
        <w:spacing w:before="2" w:line="276" w:lineRule="auto"/>
        <w:ind w:left="567" w:right="28" w:hanging="283"/>
        <w:jc w:val="both"/>
        <w:rPr>
          <w:rFonts w:ascii="Arial" w:hAnsi="Arial" w:cs="Arial"/>
          <w:b/>
          <w:bCs/>
          <w:highlight w:val="yellow"/>
        </w:rPr>
      </w:pPr>
      <w:r w:rsidRPr="00661813">
        <w:rPr>
          <w:rFonts w:ascii="Arial" w:hAnsi="Arial" w:cs="Arial"/>
          <w:b/>
          <w:bCs/>
          <w:highlight w:val="yellow"/>
        </w:rPr>
        <w:lastRenderedPageBreak/>
        <w:t>Hasil Reviu Dokumen</w:t>
      </w:r>
      <w:r w:rsidR="42558ACD" w:rsidRPr="00661813">
        <w:rPr>
          <w:rFonts w:ascii="Arial" w:hAnsi="Arial" w:cs="Arial"/>
          <w:b/>
          <w:bCs/>
          <w:highlight w:val="yellow"/>
        </w:rPr>
        <w:t xml:space="preserve"> Pemilihan</w:t>
      </w:r>
    </w:p>
    <w:tbl>
      <w:tblPr>
        <w:tblStyle w:val="TableGrid"/>
        <w:tblW w:w="0" w:type="auto"/>
        <w:tblInd w:w="567" w:type="dxa"/>
        <w:tblLook w:val="04A0" w:firstRow="1" w:lastRow="0" w:firstColumn="1" w:lastColumn="0" w:noHBand="0" w:noVBand="1"/>
      </w:tblPr>
      <w:tblGrid>
        <w:gridCol w:w="660"/>
        <w:gridCol w:w="1821"/>
        <w:gridCol w:w="1394"/>
        <w:gridCol w:w="6268"/>
        <w:gridCol w:w="1527"/>
        <w:gridCol w:w="1408"/>
        <w:gridCol w:w="1047"/>
      </w:tblGrid>
      <w:tr w:rsidR="00A22632" w:rsidRPr="00A22632" w14:paraId="2F974BBF" w14:textId="77777777" w:rsidTr="00D57429">
        <w:trPr>
          <w:tblHeader/>
        </w:trPr>
        <w:tc>
          <w:tcPr>
            <w:tcW w:w="733" w:type="dxa"/>
            <w:vMerge w:val="restart"/>
            <w:vAlign w:val="center"/>
          </w:tcPr>
          <w:p w14:paraId="00315FA4" w14:textId="77777777" w:rsidR="00A22632" w:rsidRPr="00A22632" w:rsidRDefault="00A22632" w:rsidP="00A22632">
            <w:pPr>
              <w:spacing w:before="2" w:line="276" w:lineRule="auto"/>
              <w:ind w:right="28"/>
              <w:contextualSpacing/>
              <w:jc w:val="center"/>
              <w:rPr>
                <w:rFonts w:ascii="Arial" w:hAnsi="Arial" w:cs="Arial"/>
                <w:b/>
                <w:bCs/>
                <w:noProof/>
                <w:highlight w:val="yellow"/>
              </w:rPr>
            </w:pPr>
            <w:r w:rsidRPr="00A22632">
              <w:rPr>
                <w:rFonts w:ascii="Arial" w:hAnsi="Arial" w:cs="Arial"/>
                <w:b/>
                <w:bCs/>
                <w:noProof/>
                <w:highlight w:val="yellow"/>
              </w:rPr>
              <w:t>No.</w:t>
            </w:r>
          </w:p>
        </w:tc>
        <w:tc>
          <w:tcPr>
            <w:tcW w:w="8870" w:type="dxa"/>
            <w:gridSpan w:val="3"/>
            <w:vMerge w:val="restart"/>
            <w:vAlign w:val="center"/>
          </w:tcPr>
          <w:p w14:paraId="012ED140" w14:textId="77777777" w:rsidR="00A22632" w:rsidRPr="00A22632" w:rsidRDefault="00A22632" w:rsidP="00A22632">
            <w:pPr>
              <w:spacing w:before="2" w:line="276" w:lineRule="auto"/>
              <w:ind w:right="28"/>
              <w:contextualSpacing/>
              <w:jc w:val="center"/>
              <w:rPr>
                <w:rFonts w:ascii="Arial" w:hAnsi="Arial" w:cs="Arial"/>
                <w:b/>
                <w:bCs/>
                <w:noProof/>
                <w:highlight w:val="yellow"/>
              </w:rPr>
            </w:pPr>
            <w:r w:rsidRPr="00A22632">
              <w:rPr>
                <w:rFonts w:ascii="Arial" w:hAnsi="Arial" w:cs="Arial"/>
                <w:b/>
                <w:bCs/>
                <w:noProof/>
                <w:highlight w:val="yellow"/>
              </w:rPr>
              <w:t>Uraian Dokumen</w:t>
            </w:r>
          </w:p>
        </w:tc>
        <w:tc>
          <w:tcPr>
            <w:tcW w:w="4522" w:type="dxa"/>
            <w:gridSpan w:val="3"/>
            <w:vAlign w:val="center"/>
          </w:tcPr>
          <w:p w14:paraId="7C1E4057" w14:textId="77777777" w:rsidR="00A22632" w:rsidRPr="00A22632" w:rsidRDefault="00A22632" w:rsidP="00A22632">
            <w:pPr>
              <w:spacing w:before="2" w:line="276" w:lineRule="auto"/>
              <w:ind w:right="28"/>
              <w:contextualSpacing/>
              <w:jc w:val="center"/>
              <w:rPr>
                <w:rFonts w:ascii="Arial" w:hAnsi="Arial" w:cs="Arial"/>
                <w:b/>
                <w:bCs/>
                <w:noProof/>
                <w:highlight w:val="yellow"/>
              </w:rPr>
            </w:pPr>
            <w:r w:rsidRPr="00A22632">
              <w:rPr>
                <w:rFonts w:ascii="Arial" w:hAnsi="Arial" w:cs="Arial"/>
                <w:b/>
                <w:bCs/>
                <w:noProof/>
                <w:highlight w:val="yellow"/>
              </w:rPr>
              <w:t>Catatan/Tanggapan</w:t>
            </w:r>
          </w:p>
        </w:tc>
      </w:tr>
      <w:tr w:rsidR="00A22632" w:rsidRPr="00A22632" w14:paraId="70550A4F" w14:textId="77777777" w:rsidTr="00D57429">
        <w:trPr>
          <w:tblHeader/>
        </w:trPr>
        <w:tc>
          <w:tcPr>
            <w:tcW w:w="733" w:type="dxa"/>
            <w:vMerge/>
            <w:vAlign w:val="center"/>
          </w:tcPr>
          <w:p w14:paraId="5A419A1A" w14:textId="77777777" w:rsidR="00A22632" w:rsidRPr="00A22632" w:rsidRDefault="00A22632" w:rsidP="00A22632">
            <w:pPr>
              <w:spacing w:before="2" w:line="276" w:lineRule="auto"/>
              <w:ind w:right="28"/>
              <w:contextualSpacing/>
              <w:jc w:val="center"/>
              <w:rPr>
                <w:rFonts w:ascii="Arial" w:hAnsi="Arial" w:cs="Arial"/>
                <w:b/>
                <w:bCs/>
                <w:noProof/>
                <w:highlight w:val="yellow"/>
              </w:rPr>
            </w:pPr>
          </w:p>
        </w:tc>
        <w:tc>
          <w:tcPr>
            <w:tcW w:w="8870" w:type="dxa"/>
            <w:gridSpan w:val="3"/>
            <w:vMerge/>
            <w:vAlign w:val="center"/>
          </w:tcPr>
          <w:p w14:paraId="21C1CEBC" w14:textId="77777777" w:rsidR="00A22632" w:rsidRPr="00A22632" w:rsidRDefault="00A22632" w:rsidP="00A22632">
            <w:pPr>
              <w:spacing w:before="2" w:line="276" w:lineRule="auto"/>
              <w:ind w:right="28"/>
              <w:contextualSpacing/>
              <w:jc w:val="center"/>
              <w:rPr>
                <w:rFonts w:ascii="Arial" w:hAnsi="Arial" w:cs="Arial"/>
                <w:b/>
                <w:bCs/>
                <w:noProof/>
                <w:highlight w:val="yellow"/>
              </w:rPr>
            </w:pPr>
          </w:p>
        </w:tc>
        <w:tc>
          <w:tcPr>
            <w:tcW w:w="1767" w:type="dxa"/>
            <w:vAlign w:val="center"/>
          </w:tcPr>
          <w:p w14:paraId="2324BC5E" w14:textId="77777777" w:rsidR="00A22632" w:rsidRPr="00A22632" w:rsidRDefault="00A22632" w:rsidP="00A22632">
            <w:pPr>
              <w:spacing w:before="2" w:line="276" w:lineRule="auto"/>
              <w:ind w:right="28"/>
              <w:contextualSpacing/>
              <w:jc w:val="center"/>
              <w:rPr>
                <w:rFonts w:ascii="Arial" w:hAnsi="Arial" w:cs="Arial"/>
                <w:b/>
                <w:bCs/>
                <w:noProof/>
                <w:highlight w:val="yellow"/>
              </w:rPr>
            </w:pPr>
            <w:r w:rsidRPr="00A22632">
              <w:rPr>
                <w:rFonts w:ascii="Arial" w:hAnsi="Arial" w:cs="Arial"/>
                <w:b/>
                <w:bCs/>
                <w:noProof/>
                <w:highlight w:val="yellow"/>
              </w:rPr>
              <w:t>Tim Pelaksana</w:t>
            </w:r>
          </w:p>
        </w:tc>
        <w:tc>
          <w:tcPr>
            <w:tcW w:w="1582" w:type="dxa"/>
            <w:vAlign w:val="center"/>
          </w:tcPr>
          <w:p w14:paraId="535B3338" w14:textId="77777777" w:rsidR="00A22632" w:rsidRPr="00A22632" w:rsidRDefault="00A22632" w:rsidP="00A22632">
            <w:pPr>
              <w:spacing w:before="2" w:line="276" w:lineRule="auto"/>
              <w:ind w:right="28"/>
              <w:contextualSpacing/>
              <w:jc w:val="center"/>
              <w:rPr>
                <w:rFonts w:ascii="Arial" w:hAnsi="Arial" w:cs="Arial"/>
                <w:b/>
                <w:bCs/>
                <w:noProof/>
                <w:highlight w:val="yellow"/>
              </w:rPr>
            </w:pPr>
            <w:r w:rsidRPr="00A22632">
              <w:rPr>
                <w:rFonts w:ascii="Arial" w:hAnsi="Arial" w:cs="Arial"/>
                <w:b/>
                <w:bCs/>
                <w:noProof/>
                <w:highlight w:val="yellow"/>
              </w:rPr>
              <w:t>Pokja Pemilihan</w:t>
            </w:r>
          </w:p>
        </w:tc>
        <w:tc>
          <w:tcPr>
            <w:tcW w:w="1173" w:type="dxa"/>
            <w:vAlign w:val="center"/>
          </w:tcPr>
          <w:p w14:paraId="6CC8D9B6" w14:textId="77777777" w:rsidR="00A22632" w:rsidRPr="00A22632" w:rsidRDefault="00A22632" w:rsidP="00A22632">
            <w:pPr>
              <w:spacing w:before="2" w:line="276" w:lineRule="auto"/>
              <w:ind w:right="28"/>
              <w:contextualSpacing/>
              <w:jc w:val="center"/>
              <w:rPr>
                <w:rFonts w:ascii="Arial" w:hAnsi="Arial" w:cs="Arial"/>
                <w:b/>
                <w:bCs/>
                <w:noProof/>
                <w:highlight w:val="yellow"/>
              </w:rPr>
            </w:pPr>
            <w:r w:rsidRPr="00A22632">
              <w:rPr>
                <w:rFonts w:ascii="Arial" w:hAnsi="Arial" w:cs="Arial"/>
                <w:b/>
                <w:bCs/>
                <w:noProof/>
                <w:highlight w:val="yellow"/>
              </w:rPr>
              <w:t>PPK</w:t>
            </w:r>
          </w:p>
        </w:tc>
      </w:tr>
      <w:tr w:rsidR="00A22632" w:rsidRPr="00A22632" w14:paraId="372CA76F" w14:textId="77777777" w:rsidTr="00D57429">
        <w:tc>
          <w:tcPr>
            <w:tcW w:w="733" w:type="dxa"/>
          </w:tcPr>
          <w:p w14:paraId="097967D2" w14:textId="77777777" w:rsidR="00A22632" w:rsidRPr="00A22632" w:rsidRDefault="00A22632" w:rsidP="00A22632">
            <w:pPr>
              <w:spacing w:before="2" w:line="276" w:lineRule="auto"/>
              <w:ind w:right="28"/>
              <w:contextualSpacing/>
              <w:jc w:val="center"/>
              <w:rPr>
                <w:rFonts w:ascii="Arial" w:hAnsi="Arial" w:cs="Arial"/>
                <w:b/>
                <w:bCs/>
                <w:noProof/>
                <w:highlight w:val="yellow"/>
              </w:rPr>
            </w:pPr>
            <w:r w:rsidRPr="00A22632">
              <w:rPr>
                <w:rFonts w:ascii="Arial" w:hAnsi="Arial" w:cs="Arial"/>
                <w:b/>
                <w:bCs/>
                <w:noProof/>
                <w:highlight w:val="yellow"/>
              </w:rPr>
              <w:t>1.</w:t>
            </w:r>
          </w:p>
        </w:tc>
        <w:tc>
          <w:tcPr>
            <w:tcW w:w="8870" w:type="dxa"/>
            <w:gridSpan w:val="3"/>
          </w:tcPr>
          <w:p w14:paraId="1190A527" w14:textId="77777777" w:rsidR="00A22632" w:rsidRPr="00A22632" w:rsidRDefault="00A22632" w:rsidP="00A22632">
            <w:pPr>
              <w:spacing w:before="2" w:line="276" w:lineRule="auto"/>
              <w:ind w:right="28"/>
              <w:contextualSpacing/>
              <w:jc w:val="both"/>
              <w:rPr>
                <w:rFonts w:ascii="Arial" w:hAnsi="Arial" w:cs="Arial"/>
                <w:b/>
                <w:bCs/>
                <w:noProof/>
                <w:highlight w:val="yellow"/>
              </w:rPr>
            </w:pPr>
            <w:r w:rsidRPr="00A22632">
              <w:rPr>
                <w:rFonts w:ascii="Arial" w:hAnsi="Arial" w:cs="Arial"/>
                <w:b/>
                <w:bCs/>
                <w:noProof/>
                <w:highlight w:val="yellow"/>
              </w:rPr>
              <w:t>Umum</w:t>
            </w:r>
          </w:p>
        </w:tc>
        <w:tc>
          <w:tcPr>
            <w:tcW w:w="1767" w:type="dxa"/>
          </w:tcPr>
          <w:p w14:paraId="751C960B" w14:textId="77777777" w:rsidR="00A22632" w:rsidRPr="00A22632" w:rsidRDefault="00A22632" w:rsidP="00A22632">
            <w:pPr>
              <w:spacing w:before="2" w:line="276" w:lineRule="auto"/>
              <w:ind w:right="28"/>
              <w:contextualSpacing/>
              <w:jc w:val="center"/>
              <w:rPr>
                <w:rFonts w:ascii="Arial" w:hAnsi="Arial" w:cs="Arial"/>
                <w:b/>
                <w:bCs/>
                <w:noProof/>
                <w:highlight w:val="yellow"/>
              </w:rPr>
            </w:pPr>
            <w:r w:rsidRPr="00A22632">
              <w:rPr>
                <w:rFonts w:ascii="Arial" w:hAnsi="Arial" w:cs="Arial"/>
                <w:b/>
                <w:bCs/>
                <w:noProof/>
                <w:highlight w:val="yellow"/>
              </w:rPr>
              <w:t>Sesuai</w:t>
            </w:r>
          </w:p>
        </w:tc>
        <w:tc>
          <w:tcPr>
            <w:tcW w:w="1582" w:type="dxa"/>
          </w:tcPr>
          <w:p w14:paraId="64B50BC5" w14:textId="77777777" w:rsidR="00A22632" w:rsidRPr="00A22632" w:rsidRDefault="00A22632" w:rsidP="00A22632">
            <w:pPr>
              <w:spacing w:before="2" w:line="276" w:lineRule="auto"/>
              <w:ind w:right="28"/>
              <w:contextualSpacing/>
              <w:jc w:val="center"/>
              <w:rPr>
                <w:rFonts w:ascii="Arial" w:hAnsi="Arial" w:cs="Arial"/>
                <w:b/>
                <w:bCs/>
                <w:noProof/>
                <w:highlight w:val="yellow"/>
              </w:rPr>
            </w:pPr>
            <w:r w:rsidRPr="00A22632">
              <w:rPr>
                <w:rFonts w:ascii="Arial" w:hAnsi="Arial" w:cs="Arial"/>
                <w:b/>
                <w:bCs/>
                <w:noProof/>
                <w:highlight w:val="yellow"/>
              </w:rPr>
              <w:t>Sesuai</w:t>
            </w:r>
          </w:p>
        </w:tc>
        <w:tc>
          <w:tcPr>
            <w:tcW w:w="1173" w:type="dxa"/>
          </w:tcPr>
          <w:p w14:paraId="10917470" w14:textId="77777777" w:rsidR="00A22632" w:rsidRPr="00A22632" w:rsidRDefault="00A22632" w:rsidP="00A22632">
            <w:pPr>
              <w:spacing w:before="2" w:line="276" w:lineRule="auto"/>
              <w:ind w:right="28"/>
              <w:contextualSpacing/>
              <w:jc w:val="center"/>
              <w:rPr>
                <w:rFonts w:ascii="Arial" w:hAnsi="Arial" w:cs="Arial"/>
                <w:b/>
                <w:bCs/>
                <w:noProof/>
                <w:highlight w:val="yellow"/>
              </w:rPr>
            </w:pPr>
            <w:r w:rsidRPr="00A22632">
              <w:rPr>
                <w:rFonts w:ascii="Arial" w:hAnsi="Arial" w:cs="Arial"/>
                <w:b/>
                <w:bCs/>
                <w:noProof/>
                <w:highlight w:val="yellow"/>
              </w:rPr>
              <w:t>Sesuai</w:t>
            </w:r>
          </w:p>
        </w:tc>
      </w:tr>
      <w:tr w:rsidR="00A22632" w:rsidRPr="00A22632" w14:paraId="21FFB256" w14:textId="77777777" w:rsidTr="00D57429">
        <w:tc>
          <w:tcPr>
            <w:tcW w:w="733" w:type="dxa"/>
          </w:tcPr>
          <w:p w14:paraId="47201063" w14:textId="77777777" w:rsidR="00A22632" w:rsidRPr="00A22632" w:rsidRDefault="00A22632" w:rsidP="00A22632">
            <w:pPr>
              <w:spacing w:before="2" w:line="276" w:lineRule="auto"/>
              <w:ind w:right="28"/>
              <w:contextualSpacing/>
              <w:jc w:val="center"/>
              <w:rPr>
                <w:rFonts w:ascii="Arial" w:hAnsi="Arial" w:cs="Arial"/>
                <w:b/>
                <w:bCs/>
                <w:noProof/>
                <w:highlight w:val="yellow"/>
              </w:rPr>
            </w:pPr>
            <w:r w:rsidRPr="00A22632">
              <w:rPr>
                <w:rFonts w:ascii="Arial" w:hAnsi="Arial" w:cs="Arial"/>
                <w:b/>
                <w:bCs/>
                <w:noProof/>
                <w:highlight w:val="yellow"/>
              </w:rPr>
              <w:t>2.</w:t>
            </w:r>
          </w:p>
        </w:tc>
        <w:tc>
          <w:tcPr>
            <w:tcW w:w="8870" w:type="dxa"/>
            <w:gridSpan w:val="3"/>
          </w:tcPr>
          <w:p w14:paraId="34216F3F" w14:textId="77777777" w:rsidR="00A22632" w:rsidRPr="00A22632" w:rsidRDefault="00A22632" w:rsidP="00A22632">
            <w:pPr>
              <w:spacing w:before="2" w:line="276" w:lineRule="auto"/>
              <w:ind w:right="28"/>
              <w:contextualSpacing/>
              <w:jc w:val="both"/>
              <w:rPr>
                <w:rFonts w:ascii="Arial" w:hAnsi="Arial" w:cs="Arial"/>
                <w:b/>
                <w:bCs/>
                <w:noProof/>
                <w:highlight w:val="yellow"/>
              </w:rPr>
            </w:pPr>
            <w:r w:rsidRPr="00A22632">
              <w:rPr>
                <w:rFonts w:ascii="Arial" w:hAnsi="Arial" w:cs="Arial"/>
                <w:b/>
                <w:bCs/>
                <w:noProof/>
                <w:highlight w:val="yellow"/>
              </w:rPr>
              <w:t>Pengumuman Pemilihan dengan Pascakualifikasi</w:t>
            </w:r>
          </w:p>
        </w:tc>
        <w:tc>
          <w:tcPr>
            <w:tcW w:w="1767" w:type="dxa"/>
          </w:tcPr>
          <w:p w14:paraId="01B59018" w14:textId="77777777" w:rsidR="00A22632" w:rsidRPr="00A22632" w:rsidRDefault="00A22632" w:rsidP="00A22632">
            <w:pPr>
              <w:spacing w:before="2" w:line="276" w:lineRule="auto"/>
              <w:ind w:right="28"/>
              <w:contextualSpacing/>
              <w:jc w:val="center"/>
              <w:rPr>
                <w:rFonts w:ascii="Arial" w:hAnsi="Arial" w:cs="Arial"/>
                <w:b/>
                <w:bCs/>
                <w:noProof/>
                <w:highlight w:val="yellow"/>
              </w:rPr>
            </w:pPr>
            <w:r w:rsidRPr="00A22632">
              <w:rPr>
                <w:rFonts w:ascii="Arial" w:hAnsi="Arial" w:cs="Arial"/>
                <w:b/>
                <w:bCs/>
                <w:noProof/>
                <w:highlight w:val="yellow"/>
              </w:rPr>
              <w:t>Sesuai</w:t>
            </w:r>
          </w:p>
        </w:tc>
        <w:tc>
          <w:tcPr>
            <w:tcW w:w="1582" w:type="dxa"/>
          </w:tcPr>
          <w:p w14:paraId="2D6591C8" w14:textId="77777777" w:rsidR="00A22632" w:rsidRPr="00A22632" w:rsidRDefault="00A22632" w:rsidP="00A22632">
            <w:pPr>
              <w:spacing w:before="2" w:line="276" w:lineRule="auto"/>
              <w:ind w:right="28"/>
              <w:contextualSpacing/>
              <w:jc w:val="center"/>
              <w:rPr>
                <w:rFonts w:ascii="Arial" w:hAnsi="Arial" w:cs="Arial"/>
                <w:b/>
                <w:bCs/>
                <w:noProof/>
                <w:highlight w:val="yellow"/>
              </w:rPr>
            </w:pPr>
            <w:r w:rsidRPr="00A22632">
              <w:rPr>
                <w:rFonts w:ascii="Arial" w:hAnsi="Arial" w:cs="Arial"/>
                <w:b/>
                <w:bCs/>
                <w:noProof/>
                <w:highlight w:val="yellow"/>
              </w:rPr>
              <w:t>Sesuai</w:t>
            </w:r>
          </w:p>
        </w:tc>
        <w:tc>
          <w:tcPr>
            <w:tcW w:w="1173" w:type="dxa"/>
          </w:tcPr>
          <w:p w14:paraId="2C966DD1" w14:textId="77777777" w:rsidR="00A22632" w:rsidRPr="00A22632" w:rsidRDefault="00A22632" w:rsidP="00A22632">
            <w:pPr>
              <w:spacing w:before="2" w:line="276" w:lineRule="auto"/>
              <w:ind w:right="28"/>
              <w:contextualSpacing/>
              <w:jc w:val="center"/>
              <w:rPr>
                <w:rFonts w:ascii="Arial" w:hAnsi="Arial" w:cs="Arial"/>
                <w:b/>
                <w:bCs/>
                <w:noProof/>
                <w:highlight w:val="yellow"/>
              </w:rPr>
            </w:pPr>
            <w:r w:rsidRPr="00A22632">
              <w:rPr>
                <w:rFonts w:ascii="Arial" w:hAnsi="Arial" w:cs="Arial"/>
                <w:b/>
                <w:bCs/>
                <w:noProof/>
                <w:highlight w:val="yellow"/>
              </w:rPr>
              <w:t>Sesuai</w:t>
            </w:r>
          </w:p>
        </w:tc>
      </w:tr>
      <w:tr w:rsidR="00A22632" w:rsidRPr="00A22632" w14:paraId="718FD963" w14:textId="77777777" w:rsidTr="00D57429">
        <w:tc>
          <w:tcPr>
            <w:tcW w:w="733" w:type="dxa"/>
          </w:tcPr>
          <w:p w14:paraId="696944B0" w14:textId="77777777" w:rsidR="00A22632" w:rsidRPr="00A22632" w:rsidRDefault="00A22632" w:rsidP="00A22632">
            <w:pPr>
              <w:spacing w:before="2" w:line="276" w:lineRule="auto"/>
              <w:ind w:right="28"/>
              <w:contextualSpacing/>
              <w:jc w:val="center"/>
              <w:rPr>
                <w:rFonts w:ascii="Arial" w:hAnsi="Arial" w:cs="Arial"/>
                <w:b/>
                <w:bCs/>
                <w:noProof/>
                <w:highlight w:val="yellow"/>
              </w:rPr>
            </w:pPr>
            <w:r w:rsidRPr="00A22632">
              <w:rPr>
                <w:rFonts w:ascii="Arial" w:hAnsi="Arial" w:cs="Arial"/>
                <w:b/>
                <w:bCs/>
                <w:noProof/>
                <w:highlight w:val="yellow"/>
              </w:rPr>
              <w:t>3.</w:t>
            </w:r>
          </w:p>
        </w:tc>
        <w:tc>
          <w:tcPr>
            <w:tcW w:w="8870" w:type="dxa"/>
            <w:gridSpan w:val="3"/>
          </w:tcPr>
          <w:p w14:paraId="067CFDAA" w14:textId="77777777" w:rsidR="00A22632" w:rsidRPr="00A22632" w:rsidRDefault="00A22632" w:rsidP="00A22632">
            <w:pPr>
              <w:spacing w:before="2" w:line="276" w:lineRule="auto"/>
              <w:ind w:right="28"/>
              <w:contextualSpacing/>
              <w:jc w:val="both"/>
              <w:rPr>
                <w:rFonts w:ascii="Arial" w:hAnsi="Arial" w:cs="Arial"/>
                <w:b/>
                <w:bCs/>
                <w:noProof/>
                <w:highlight w:val="yellow"/>
              </w:rPr>
            </w:pPr>
            <w:r w:rsidRPr="00A22632">
              <w:rPr>
                <w:rFonts w:ascii="Arial" w:hAnsi="Arial" w:cs="Arial"/>
                <w:b/>
                <w:bCs/>
                <w:noProof/>
                <w:highlight w:val="yellow"/>
              </w:rPr>
              <w:t>Instruksi Kepada Peserta [IKP]</w:t>
            </w:r>
          </w:p>
        </w:tc>
        <w:tc>
          <w:tcPr>
            <w:tcW w:w="1767" w:type="dxa"/>
          </w:tcPr>
          <w:p w14:paraId="041C218D" w14:textId="77777777" w:rsidR="00A22632" w:rsidRPr="00A22632" w:rsidRDefault="00A22632" w:rsidP="00A22632">
            <w:pPr>
              <w:spacing w:before="2" w:line="276" w:lineRule="auto"/>
              <w:ind w:right="28"/>
              <w:contextualSpacing/>
              <w:jc w:val="center"/>
              <w:rPr>
                <w:rFonts w:ascii="Arial" w:hAnsi="Arial" w:cs="Arial"/>
                <w:b/>
                <w:bCs/>
                <w:noProof/>
                <w:highlight w:val="yellow"/>
              </w:rPr>
            </w:pPr>
            <w:r w:rsidRPr="00A22632">
              <w:rPr>
                <w:rFonts w:ascii="Arial" w:hAnsi="Arial" w:cs="Arial"/>
                <w:b/>
                <w:bCs/>
                <w:noProof/>
                <w:highlight w:val="yellow"/>
              </w:rPr>
              <w:t>Sesuai</w:t>
            </w:r>
          </w:p>
        </w:tc>
        <w:tc>
          <w:tcPr>
            <w:tcW w:w="1582" w:type="dxa"/>
          </w:tcPr>
          <w:p w14:paraId="463FD9F1" w14:textId="77777777" w:rsidR="00A22632" w:rsidRPr="00A22632" w:rsidRDefault="00A22632" w:rsidP="00A22632">
            <w:pPr>
              <w:spacing w:before="2" w:line="276" w:lineRule="auto"/>
              <w:ind w:right="28"/>
              <w:contextualSpacing/>
              <w:jc w:val="center"/>
              <w:rPr>
                <w:rFonts w:ascii="Arial" w:hAnsi="Arial" w:cs="Arial"/>
                <w:b/>
                <w:bCs/>
                <w:noProof/>
                <w:highlight w:val="yellow"/>
              </w:rPr>
            </w:pPr>
            <w:r w:rsidRPr="00A22632">
              <w:rPr>
                <w:rFonts w:ascii="Arial" w:hAnsi="Arial" w:cs="Arial"/>
                <w:b/>
                <w:bCs/>
                <w:noProof/>
                <w:highlight w:val="yellow"/>
              </w:rPr>
              <w:t>Sesuai</w:t>
            </w:r>
          </w:p>
        </w:tc>
        <w:tc>
          <w:tcPr>
            <w:tcW w:w="1173" w:type="dxa"/>
          </w:tcPr>
          <w:p w14:paraId="1A98C37A" w14:textId="77777777" w:rsidR="00A22632" w:rsidRPr="00A22632" w:rsidRDefault="00A22632" w:rsidP="00A22632">
            <w:pPr>
              <w:spacing w:before="2" w:line="276" w:lineRule="auto"/>
              <w:ind w:right="28"/>
              <w:contextualSpacing/>
              <w:jc w:val="center"/>
              <w:rPr>
                <w:rFonts w:ascii="Arial" w:hAnsi="Arial" w:cs="Arial"/>
                <w:b/>
                <w:bCs/>
                <w:noProof/>
                <w:highlight w:val="yellow"/>
              </w:rPr>
            </w:pPr>
            <w:r w:rsidRPr="00A22632">
              <w:rPr>
                <w:rFonts w:ascii="Arial" w:hAnsi="Arial" w:cs="Arial"/>
                <w:b/>
                <w:bCs/>
                <w:noProof/>
                <w:highlight w:val="yellow"/>
              </w:rPr>
              <w:t>Sesuai</w:t>
            </w:r>
          </w:p>
        </w:tc>
      </w:tr>
      <w:tr w:rsidR="00A22632" w:rsidRPr="00A22632" w14:paraId="0E841A80" w14:textId="77777777" w:rsidTr="00D57429">
        <w:tc>
          <w:tcPr>
            <w:tcW w:w="733" w:type="dxa"/>
          </w:tcPr>
          <w:p w14:paraId="3693A267" w14:textId="77777777" w:rsidR="00A22632" w:rsidRPr="00A22632" w:rsidRDefault="00A22632" w:rsidP="00A22632">
            <w:pPr>
              <w:spacing w:before="2" w:line="276" w:lineRule="auto"/>
              <w:ind w:right="28"/>
              <w:contextualSpacing/>
              <w:jc w:val="center"/>
              <w:rPr>
                <w:rFonts w:ascii="Arial" w:hAnsi="Arial" w:cs="Arial"/>
                <w:b/>
                <w:bCs/>
                <w:noProof/>
                <w:highlight w:val="yellow"/>
              </w:rPr>
            </w:pPr>
            <w:r w:rsidRPr="00A22632">
              <w:rPr>
                <w:rFonts w:ascii="Arial" w:hAnsi="Arial" w:cs="Arial"/>
                <w:b/>
                <w:bCs/>
                <w:noProof/>
                <w:highlight w:val="yellow"/>
              </w:rPr>
              <w:t>4.</w:t>
            </w:r>
          </w:p>
        </w:tc>
        <w:tc>
          <w:tcPr>
            <w:tcW w:w="8870" w:type="dxa"/>
            <w:gridSpan w:val="3"/>
          </w:tcPr>
          <w:p w14:paraId="58CA1193" w14:textId="77777777" w:rsidR="00A22632" w:rsidRPr="00A22632" w:rsidRDefault="00A22632" w:rsidP="00A22632">
            <w:pPr>
              <w:spacing w:before="2" w:line="276" w:lineRule="auto"/>
              <w:ind w:right="28"/>
              <w:contextualSpacing/>
              <w:jc w:val="both"/>
              <w:rPr>
                <w:rFonts w:ascii="Arial" w:hAnsi="Arial" w:cs="Arial"/>
                <w:b/>
                <w:bCs/>
                <w:noProof/>
                <w:highlight w:val="yellow"/>
              </w:rPr>
            </w:pPr>
            <w:r w:rsidRPr="00A22632">
              <w:rPr>
                <w:rFonts w:ascii="Arial" w:hAnsi="Arial" w:cs="Arial"/>
                <w:b/>
                <w:bCs/>
                <w:noProof/>
                <w:highlight w:val="yellow"/>
              </w:rPr>
              <w:t>Lembar Data Pemilihan [LDP]</w:t>
            </w:r>
          </w:p>
        </w:tc>
        <w:tc>
          <w:tcPr>
            <w:tcW w:w="1767" w:type="dxa"/>
          </w:tcPr>
          <w:p w14:paraId="5B110B2B" w14:textId="77777777" w:rsidR="00A22632" w:rsidRPr="00A22632" w:rsidRDefault="00A22632" w:rsidP="00A22632">
            <w:pPr>
              <w:spacing w:before="2" w:line="276" w:lineRule="auto"/>
              <w:ind w:right="28"/>
              <w:contextualSpacing/>
              <w:jc w:val="center"/>
              <w:rPr>
                <w:rFonts w:ascii="Arial" w:hAnsi="Arial" w:cs="Arial"/>
                <w:b/>
                <w:bCs/>
                <w:noProof/>
                <w:highlight w:val="yellow"/>
              </w:rPr>
            </w:pPr>
            <w:r w:rsidRPr="00A22632">
              <w:rPr>
                <w:rFonts w:ascii="Arial" w:hAnsi="Arial" w:cs="Arial"/>
                <w:b/>
                <w:bCs/>
                <w:noProof/>
                <w:highlight w:val="yellow"/>
              </w:rPr>
              <w:t>Sesuai</w:t>
            </w:r>
          </w:p>
        </w:tc>
        <w:tc>
          <w:tcPr>
            <w:tcW w:w="1582" w:type="dxa"/>
          </w:tcPr>
          <w:p w14:paraId="37E65780" w14:textId="77777777" w:rsidR="00A22632" w:rsidRPr="00A22632" w:rsidRDefault="00A22632" w:rsidP="00A22632">
            <w:pPr>
              <w:spacing w:before="2" w:line="276" w:lineRule="auto"/>
              <w:ind w:right="28"/>
              <w:contextualSpacing/>
              <w:jc w:val="center"/>
              <w:rPr>
                <w:rFonts w:ascii="Arial" w:hAnsi="Arial" w:cs="Arial"/>
                <w:b/>
                <w:bCs/>
                <w:noProof/>
                <w:highlight w:val="yellow"/>
              </w:rPr>
            </w:pPr>
            <w:r w:rsidRPr="00A22632">
              <w:rPr>
                <w:rFonts w:ascii="Arial" w:hAnsi="Arial" w:cs="Arial"/>
                <w:b/>
                <w:bCs/>
                <w:noProof/>
                <w:highlight w:val="yellow"/>
              </w:rPr>
              <w:t>Sesuai</w:t>
            </w:r>
          </w:p>
        </w:tc>
        <w:tc>
          <w:tcPr>
            <w:tcW w:w="1173" w:type="dxa"/>
          </w:tcPr>
          <w:p w14:paraId="1AB78C0A" w14:textId="77777777" w:rsidR="00A22632" w:rsidRPr="00A22632" w:rsidRDefault="00A22632" w:rsidP="00A22632">
            <w:pPr>
              <w:spacing w:before="2" w:line="276" w:lineRule="auto"/>
              <w:ind w:right="28"/>
              <w:contextualSpacing/>
              <w:jc w:val="center"/>
              <w:rPr>
                <w:rFonts w:ascii="Arial" w:hAnsi="Arial" w:cs="Arial"/>
                <w:b/>
                <w:bCs/>
                <w:noProof/>
                <w:highlight w:val="yellow"/>
              </w:rPr>
            </w:pPr>
            <w:r w:rsidRPr="00A22632">
              <w:rPr>
                <w:rFonts w:ascii="Arial" w:hAnsi="Arial" w:cs="Arial"/>
                <w:b/>
                <w:bCs/>
                <w:noProof/>
                <w:highlight w:val="yellow"/>
              </w:rPr>
              <w:t>Sesuai</w:t>
            </w:r>
          </w:p>
        </w:tc>
      </w:tr>
      <w:tr w:rsidR="00A22632" w:rsidRPr="00A22632" w14:paraId="60229935" w14:textId="77777777" w:rsidTr="00D57429">
        <w:tc>
          <w:tcPr>
            <w:tcW w:w="733" w:type="dxa"/>
            <w:vMerge w:val="restart"/>
          </w:tcPr>
          <w:p w14:paraId="7CF9632F" w14:textId="77777777" w:rsidR="00A22632" w:rsidRPr="00A22632" w:rsidRDefault="00A22632" w:rsidP="00A22632">
            <w:pPr>
              <w:spacing w:line="276" w:lineRule="auto"/>
              <w:ind w:right="28"/>
              <w:contextualSpacing/>
              <w:jc w:val="both"/>
              <w:rPr>
                <w:rFonts w:ascii="Arial" w:hAnsi="Arial" w:cs="Arial"/>
                <w:b/>
                <w:bCs/>
                <w:noProof/>
                <w:highlight w:val="yellow"/>
              </w:rPr>
            </w:pPr>
          </w:p>
        </w:tc>
        <w:tc>
          <w:tcPr>
            <w:tcW w:w="1821" w:type="dxa"/>
            <w:vAlign w:val="center"/>
          </w:tcPr>
          <w:p w14:paraId="065EF53E" w14:textId="77777777" w:rsidR="00A22632" w:rsidRPr="00A22632" w:rsidRDefault="00A22632" w:rsidP="00A22632">
            <w:pPr>
              <w:ind w:right="28"/>
              <w:contextualSpacing/>
              <w:jc w:val="center"/>
              <w:rPr>
                <w:rFonts w:ascii="Bookman Old Style" w:hAnsi="Bookman Old Style" w:cs="Arial"/>
                <w:b/>
                <w:bCs/>
                <w:noProof/>
                <w:sz w:val="18"/>
                <w:szCs w:val="18"/>
                <w:highlight w:val="yellow"/>
              </w:rPr>
            </w:pPr>
            <w:r w:rsidRPr="00A22632">
              <w:rPr>
                <w:rFonts w:ascii="Bookman Old Style" w:hAnsi="Bookman Old Style"/>
                <w:b/>
                <w:bCs/>
                <w:noProof/>
                <w:sz w:val="18"/>
                <w:szCs w:val="18"/>
                <w:highlight w:val="yellow"/>
              </w:rPr>
              <w:t>HAL</w:t>
            </w:r>
          </w:p>
        </w:tc>
        <w:tc>
          <w:tcPr>
            <w:tcW w:w="1394" w:type="dxa"/>
            <w:vAlign w:val="center"/>
          </w:tcPr>
          <w:p w14:paraId="03F3060C" w14:textId="77777777" w:rsidR="00A22632" w:rsidRPr="00A22632" w:rsidRDefault="00A22632" w:rsidP="00A22632">
            <w:pPr>
              <w:ind w:right="28"/>
              <w:contextualSpacing/>
              <w:jc w:val="center"/>
              <w:rPr>
                <w:rFonts w:ascii="Bookman Old Style" w:hAnsi="Bookman Old Style" w:cs="Arial"/>
                <w:b/>
                <w:bCs/>
                <w:noProof/>
                <w:sz w:val="18"/>
                <w:szCs w:val="18"/>
                <w:highlight w:val="yellow"/>
              </w:rPr>
            </w:pPr>
            <w:r w:rsidRPr="00A22632">
              <w:rPr>
                <w:rFonts w:ascii="Bookman Old Style" w:hAnsi="Bookman Old Style"/>
                <w:b/>
                <w:bCs/>
                <w:noProof/>
                <w:sz w:val="18"/>
                <w:szCs w:val="18"/>
                <w:highlight w:val="yellow"/>
              </w:rPr>
              <w:t>NOMOR IKP</w:t>
            </w:r>
          </w:p>
        </w:tc>
        <w:tc>
          <w:tcPr>
            <w:tcW w:w="5655" w:type="dxa"/>
            <w:vAlign w:val="center"/>
          </w:tcPr>
          <w:p w14:paraId="1D3BA885" w14:textId="77777777" w:rsidR="00A22632" w:rsidRPr="00A22632" w:rsidRDefault="00A22632" w:rsidP="00A22632">
            <w:pPr>
              <w:ind w:right="28"/>
              <w:contextualSpacing/>
              <w:jc w:val="center"/>
              <w:rPr>
                <w:rFonts w:ascii="Bookman Old Style" w:hAnsi="Bookman Old Style" w:cs="Arial"/>
                <w:b/>
                <w:bCs/>
                <w:noProof/>
                <w:sz w:val="18"/>
                <w:szCs w:val="18"/>
                <w:highlight w:val="yellow"/>
              </w:rPr>
            </w:pPr>
            <w:r w:rsidRPr="00A22632">
              <w:rPr>
                <w:rFonts w:ascii="Bookman Old Style" w:hAnsi="Bookman Old Style"/>
                <w:b/>
                <w:bCs/>
                <w:noProof/>
                <w:sz w:val="18"/>
                <w:szCs w:val="18"/>
                <w:highlight w:val="yellow"/>
              </w:rPr>
              <w:t>KETENTUAN DAN INFORMASI SPESIFIK</w:t>
            </w:r>
          </w:p>
        </w:tc>
        <w:tc>
          <w:tcPr>
            <w:tcW w:w="1767" w:type="dxa"/>
            <w:vAlign w:val="center"/>
          </w:tcPr>
          <w:p w14:paraId="14BCA599" w14:textId="77777777" w:rsidR="00A22632" w:rsidRPr="00A22632" w:rsidRDefault="00A22632" w:rsidP="00A22632">
            <w:pPr>
              <w:spacing w:line="276" w:lineRule="auto"/>
              <w:ind w:right="28"/>
              <w:contextualSpacing/>
              <w:jc w:val="both"/>
              <w:rPr>
                <w:rFonts w:ascii="Arial" w:hAnsi="Arial" w:cs="Arial"/>
                <w:b/>
                <w:bCs/>
                <w:noProof/>
                <w:highlight w:val="yellow"/>
              </w:rPr>
            </w:pPr>
          </w:p>
        </w:tc>
        <w:tc>
          <w:tcPr>
            <w:tcW w:w="1582" w:type="dxa"/>
            <w:vAlign w:val="center"/>
          </w:tcPr>
          <w:p w14:paraId="2429A9AA" w14:textId="77777777" w:rsidR="00A22632" w:rsidRPr="00A22632" w:rsidRDefault="00A22632" w:rsidP="00A22632">
            <w:pPr>
              <w:spacing w:line="276" w:lineRule="auto"/>
              <w:ind w:right="28"/>
              <w:contextualSpacing/>
              <w:jc w:val="both"/>
              <w:rPr>
                <w:rFonts w:ascii="Arial" w:hAnsi="Arial" w:cs="Arial"/>
                <w:b/>
                <w:bCs/>
                <w:noProof/>
                <w:highlight w:val="yellow"/>
              </w:rPr>
            </w:pPr>
          </w:p>
        </w:tc>
        <w:tc>
          <w:tcPr>
            <w:tcW w:w="1173" w:type="dxa"/>
          </w:tcPr>
          <w:p w14:paraId="6D5E9262" w14:textId="77777777" w:rsidR="00A22632" w:rsidRPr="00A22632" w:rsidRDefault="00A22632" w:rsidP="00A22632">
            <w:pPr>
              <w:spacing w:line="276" w:lineRule="auto"/>
              <w:ind w:right="28"/>
              <w:contextualSpacing/>
              <w:jc w:val="both"/>
              <w:rPr>
                <w:rFonts w:ascii="Arial" w:hAnsi="Arial" w:cs="Arial"/>
                <w:b/>
                <w:bCs/>
                <w:noProof/>
                <w:highlight w:val="yellow"/>
              </w:rPr>
            </w:pPr>
          </w:p>
        </w:tc>
      </w:tr>
      <w:tr w:rsidR="00A22632" w:rsidRPr="00A22632" w14:paraId="52ACD9D9" w14:textId="77777777" w:rsidTr="00D57429">
        <w:tc>
          <w:tcPr>
            <w:tcW w:w="733" w:type="dxa"/>
            <w:vMerge/>
          </w:tcPr>
          <w:p w14:paraId="2A5C7DC4" w14:textId="77777777" w:rsidR="00A22632" w:rsidRPr="00A22632" w:rsidRDefault="00A22632" w:rsidP="00A22632">
            <w:pPr>
              <w:spacing w:before="2" w:line="276" w:lineRule="auto"/>
              <w:ind w:right="28"/>
              <w:contextualSpacing/>
              <w:jc w:val="both"/>
              <w:rPr>
                <w:rFonts w:ascii="Arial" w:hAnsi="Arial" w:cs="Arial"/>
                <w:b/>
                <w:bCs/>
                <w:noProof/>
                <w:highlight w:val="yellow"/>
              </w:rPr>
            </w:pPr>
          </w:p>
        </w:tc>
        <w:tc>
          <w:tcPr>
            <w:tcW w:w="1821" w:type="dxa"/>
          </w:tcPr>
          <w:p w14:paraId="3951972E" w14:textId="77777777" w:rsidR="00A22632" w:rsidRPr="00A22632" w:rsidRDefault="00A22632" w:rsidP="00A22632">
            <w:pPr>
              <w:numPr>
                <w:ilvl w:val="0"/>
                <w:numId w:val="26"/>
              </w:numPr>
              <w:spacing w:before="2" w:line="276" w:lineRule="auto"/>
              <w:ind w:left="417" w:right="28"/>
              <w:contextualSpacing/>
              <w:rPr>
                <w:rFonts w:ascii="Arial" w:hAnsi="Arial" w:cs="Arial"/>
                <w:b/>
                <w:bCs/>
                <w:noProof/>
                <w:sz w:val="18"/>
                <w:szCs w:val="18"/>
                <w:highlight w:val="yellow"/>
              </w:rPr>
            </w:pPr>
            <w:r w:rsidRPr="00A22632">
              <w:rPr>
                <w:rFonts w:ascii="Bookman Old Style" w:hAnsi="Bookman Old Style" w:cs="Arial"/>
                <w:b/>
                <w:bCs/>
                <w:noProof/>
                <w:sz w:val="18"/>
                <w:szCs w:val="18"/>
                <w:highlight w:val="yellow"/>
              </w:rPr>
              <w:t>Identitas Pokja</w:t>
            </w:r>
          </w:p>
        </w:tc>
        <w:tc>
          <w:tcPr>
            <w:tcW w:w="1394" w:type="dxa"/>
          </w:tcPr>
          <w:p w14:paraId="0A21846C" w14:textId="77777777" w:rsidR="00A22632" w:rsidRPr="00A22632" w:rsidRDefault="00A22632" w:rsidP="00A22632">
            <w:pPr>
              <w:spacing w:before="2" w:line="276" w:lineRule="auto"/>
              <w:ind w:right="28"/>
              <w:contextualSpacing/>
              <w:jc w:val="center"/>
              <w:rPr>
                <w:rFonts w:ascii="Arial" w:hAnsi="Arial" w:cs="Arial"/>
                <w:b/>
                <w:bCs/>
                <w:noProof/>
                <w:sz w:val="18"/>
                <w:szCs w:val="18"/>
                <w:highlight w:val="yellow"/>
              </w:rPr>
            </w:pPr>
            <w:r w:rsidRPr="00A22632">
              <w:rPr>
                <w:rFonts w:ascii="Bookman Old Style" w:hAnsi="Bookman Old Style" w:cs="Arial"/>
                <w:noProof/>
                <w:sz w:val="18"/>
                <w:szCs w:val="18"/>
                <w:highlight w:val="yellow"/>
              </w:rPr>
              <w:t>1.1</w:t>
            </w:r>
          </w:p>
        </w:tc>
        <w:tc>
          <w:tcPr>
            <w:tcW w:w="5655" w:type="dxa"/>
          </w:tcPr>
          <w:p w14:paraId="42E1EC5D" w14:textId="77777777" w:rsidR="00A22632" w:rsidRPr="00A22632" w:rsidRDefault="00A22632" w:rsidP="00A22632">
            <w:pPr>
              <w:pBdr>
                <w:top w:val="nil"/>
                <w:left w:val="nil"/>
                <w:bottom w:val="nil"/>
                <w:right w:val="nil"/>
                <w:between w:val="nil"/>
              </w:pBdr>
              <w:ind w:left="68"/>
              <w:rPr>
                <w:rFonts w:ascii="Bookman Old Style" w:eastAsia="Basic" w:hAnsi="Bookman Old Style" w:cs="Basic"/>
                <w:noProof/>
                <w:color w:val="000000"/>
                <w:sz w:val="18"/>
                <w:szCs w:val="18"/>
                <w:highlight w:val="yellow"/>
              </w:rPr>
            </w:pPr>
            <w:r w:rsidRPr="00A22632">
              <w:rPr>
                <w:rFonts w:ascii="Bookman Old Style" w:eastAsia="Basic" w:hAnsi="Bookman Old Style" w:cs="Basic"/>
                <w:noProof/>
                <w:color w:val="000000"/>
                <w:sz w:val="18"/>
                <w:szCs w:val="18"/>
                <w:highlight w:val="yellow"/>
              </w:rPr>
              <w:t>Identitas Pokja Pemilihan:</w:t>
            </w:r>
          </w:p>
          <w:p w14:paraId="70359069" w14:textId="77777777" w:rsidR="00A22632" w:rsidRPr="00A22632" w:rsidRDefault="00A22632" w:rsidP="00A22632">
            <w:pPr>
              <w:numPr>
                <w:ilvl w:val="1"/>
                <w:numId w:val="27"/>
              </w:numPr>
              <w:pBdr>
                <w:top w:val="nil"/>
                <w:left w:val="nil"/>
                <w:bottom w:val="nil"/>
                <w:right w:val="nil"/>
                <w:between w:val="nil"/>
              </w:pBdr>
              <w:ind w:left="492"/>
              <w:contextualSpacing/>
              <w:jc w:val="both"/>
              <w:rPr>
                <w:rFonts w:ascii="Footlight MT Light" w:eastAsia="Gentium Basic" w:hAnsi="Footlight MT Light" w:cs="Gentium Basic"/>
                <w:b/>
                <w:i/>
                <w:noProof/>
                <w:sz w:val="18"/>
                <w:szCs w:val="18"/>
                <w:highlight w:val="yellow"/>
              </w:rPr>
            </w:pPr>
            <w:r w:rsidRPr="00A22632">
              <w:rPr>
                <w:rFonts w:ascii="Bookman Old Style" w:eastAsia="Basic" w:hAnsi="Bookman Old Style" w:cs="Basic"/>
                <w:noProof/>
                <w:color w:val="000000"/>
                <w:sz w:val="18"/>
                <w:szCs w:val="18"/>
                <w:highlight w:val="yellow"/>
              </w:rPr>
              <w:t>Pokja Pemilihan:</w:t>
            </w:r>
            <w:r w:rsidRPr="00A22632">
              <w:rPr>
                <w:rFonts w:ascii="Bookman Old Style" w:eastAsia="Basic" w:hAnsi="Bookman Old Style" w:cs="Basic"/>
                <w:noProof/>
                <w:color w:val="000000"/>
                <w:sz w:val="18"/>
                <w:szCs w:val="18"/>
                <w:highlight w:val="yellow"/>
                <w:lang w:val="en-ID"/>
              </w:rPr>
              <w:t xml:space="preserve"> </w:t>
            </w:r>
            <w:r w:rsidRPr="00A22632">
              <w:rPr>
                <w:rFonts w:ascii="Bookman Old Style" w:eastAsia="Gentium Basic" w:hAnsi="Bookman Old Style" w:cs="Gentium Basic"/>
                <w:b/>
                <w:noProof/>
                <w:sz w:val="18"/>
                <w:szCs w:val="18"/>
                <w:highlight w:val="yellow"/>
                <w:lang w:val="en-US"/>
              </w:rPr>
              <w:t>Kelompok Kerja (Pokja) Pemilihan 1.C.2 BP2JK Wilayah Kalimantan Selatan Kementerian Pekerjaan Umum</w:t>
            </w:r>
          </w:p>
          <w:p w14:paraId="51F20A2C" w14:textId="77777777" w:rsidR="00A22632" w:rsidRPr="00A22632" w:rsidRDefault="00A22632" w:rsidP="00A22632">
            <w:pPr>
              <w:numPr>
                <w:ilvl w:val="1"/>
                <w:numId w:val="27"/>
              </w:numPr>
              <w:pBdr>
                <w:top w:val="nil"/>
                <w:left w:val="nil"/>
                <w:bottom w:val="nil"/>
                <w:right w:val="nil"/>
                <w:between w:val="nil"/>
              </w:pBdr>
              <w:ind w:left="518"/>
              <w:jc w:val="both"/>
              <w:rPr>
                <w:rFonts w:ascii="Bookman Old Style" w:eastAsia="Basic" w:hAnsi="Bookman Old Style" w:cs="Basic"/>
                <w:noProof/>
                <w:color w:val="000000"/>
                <w:sz w:val="18"/>
                <w:szCs w:val="18"/>
                <w:highlight w:val="yellow"/>
              </w:rPr>
            </w:pPr>
            <w:r w:rsidRPr="00A22632">
              <w:rPr>
                <w:rFonts w:ascii="Bookman Old Style" w:eastAsia="Basic" w:hAnsi="Bookman Old Style" w:cs="Basic"/>
                <w:noProof/>
                <w:color w:val="000000"/>
                <w:sz w:val="18"/>
                <w:szCs w:val="18"/>
                <w:highlight w:val="yellow"/>
              </w:rPr>
              <w:t>Alamat Pokja Pemilihan:</w:t>
            </w:r>
            <w:r w:rsidRPr="00A22632">
              <w:rPr>
                <w:rFonts w:ascii="Bookman Old Style" w:eastAsia="Basic" w:hAnsi="Bookman Old Style" w:cs="Basic"/>
                <w:noProof/>
                <w:color w:val="000000"/>
                <w:sz w:val="18"/>
                <w:szCs w:val="18"/>
                <w:highlight w:val="yellow"/>
                <w:lang w:val="en-ID"/>
              </w:rPr>
              <w:t xml:space="preserve"> </w:t>
            </w:r>
            <w:r w:rsidRPr="00A22632">
              <w:rPr>
                <w:rFonts w:ascii="Bookman Old Style" w:eastAsia="Basic" w:hAnsi="Bookman Old Style" w:cs="Basic"/>
                <w:b/>
                <w:bCs/>
                <w:noProof/>
                <w:color w:val="000000"/>
                <w:sz w:val="18"/>
                <w:szCs w:val="18"/>
                <w:highlight w:val="yellow"/>
                <w:lang w:val="en-ID"/>
              </w:rPr>
              <w:t>JL. Yos Sudarso No. 37A, Gedung Balai Jasa Konstruksi Wilayah V Banjarmasin Lt.2, Banjarmasin, Kalimantan Selatan, 70119</w:t>
            </w:r>
          </w:p>
          <w:p w14:paraId="4D7D27E7" w14:textId="77777777" w:rsidR="00A22632" w:rsidRPr="00A22632" w:rsidRDefault="00A22632" w:rsidP="00A22632">
            <w:pPr>
              <w:numPr>
                <w:ilvl w:val="1"/>
                <w:numId w:val="27"/>
              </w:numPr>
              <w:pBdr>
                <w:top w:val="nil"/>
                <w:left w:val="nil"/>
                <w:bottom w:val="nil"/>
                <w:right w:val="nil"/>
                <w:between w:val="nil"/>
              </w:pBdr>
              <w:ind w:left="518"/>
              <w:rPr>
                <w:rFonts w:ascii="Bookman Old Style" w:eastAsia="Basic" w:hAnsi="Bookman Old Style" w:cs="Basic"/>
                <w:noProof/>
                <w:color w:val="000000"/>
                <w:sz w:val="18"/>
                <w:szCs w:val="18"/>
                <w:highlight w:val="yellow"/>
              </w:rPr>
            </w:pPr>
            <w:r w:rsidRPr="00A22632">
              <w:rPr>
                <w:rFonts w:ascii="Bookman Old Style" w:eastAsia="Basic" w:hAnsi="Bookman Old Style" w:cs="Basic"/>
                <w:noProof/>
                <w:color w:val="000000"/>
                <w:sz w:val="18"/>
                <w:szCs w:val="18"/>
                <w:highlight w:val="yellow"/>
              </w:rPr>
              <w:t>Website LPSE:</w:t>
            </w:r>
            <w:r w:rsidRPr="00A22632">
              <w:rPr>
                <w:rFonts w:ascii="Bookman Old Style" w:eastAsia="Basic" w:hAnsi="Bookman Old Style" w:cs="Basic"/>
                <w:noProof/>
                <w:color w:val="000000"/>
                <w:sz w:val="18"/>
                <w:szCs w:val="18"/>
                <w:highlight w:val="yellow"/>
                <w:lang w:val="en-US"/>
              </w:rPr>
              <w:t xml:space="preserve"> </w:t>
            </w:r>
            <w:hyperlink r:id="rId15" w:history="1">
              <w:r w:rsidRPr="00A22632">
                <w:rPr>
                  <w:noProof/>
                  <w:highlight w:val="yellow"/>
                </w:rPr>
                <w:t xml:space="preserve"> </w:t>
              </w:r>
              <w:r w:rsidRPr="00A22632">
                <w:rPr>
                  <w:rFonts w:ascii="Bookman Old Style" w:eastAsia="Basic" w:hAnsi="Bookman Old Style" w:cs="Basic"/>
                  <w:noProof/>
                  <w:color w:val="0000FF" w:themeColor="hyperlink"/>
                  <w:sz w:val="18"/>
                  <w:szCs w:val="18"/>
                  <w:highlight w:val="yellow"/>
                  <w:u w:val="single"/>
                  <w:lang w:val="en-US"/>
                </w:rPr>
                <w:t xml:space="preserve">spse.inaproc.id/pu </w:t>
              </w:r>
            </w:hyperlink>
          </w:p>
        </w:tc>
        <w:tc>
          <w:tcPr>
            <w:tcW w:w="1767" w:type="dxa"/>
          </w:tcPr>
          <w:p w14:paraId="5570B4AA" w14:textId="77777777" w:rsidR="00A22632" w:rsidRPr="00A22632" w:rsidRDefault="00A22632" w:rsidP="00A22632">
            <w:pPr>
              <w:spacing w:before="2" w:line="276" w:lineRule="auto"/>
              <w:ind w:right="28"/>
              <w:contextualSpacing/>
              <w:jc w:val="center"/>
              <w:rPr>
                <w:rFonts w:ascii="Arial" w:hAnsi="Arial" w:cs="Arial"/>
                <w:b/>
                <w:bCs/>
                <w:noProof/>
                <w:highlight w:val="yellow"/>
              </w:rPr>
            </w:pPr>
            <w:r w:rsidRPr="00A22632">
              <w:rPr>
                <w:rFonts w:ascii="Arial" w:hAnsi="Arial" w:cs="Arial"/>
                <w:b/>
                <w:bCs/>
                <w:noProof/>
                <w:highlight w:val="yellow"/>
              </w:rPr>
              <w:t>Sesuai</w:t>
            </w:r>
          </w:p>
        </w:tc>
        <w:tc>
          <w:tcPr>
            <w:tcW w:w="1582" w:type="dxa"/>
          </w:tcPr>
          <w:p w14:paraId="5FCFBF3D" w14:textId="77777777" w:rsidR="00A22632" w:rsidRPr="00A22632" w:rsidRDefault="00A22632" w:rsidP="00A22632">
            <w:pPr>
              <w:spacing w:before="2" w:line="276" w:lineRule="auto"/>
              <w:ind w:right="28"/>
              <w:contextualSpacing/>
              <w:jc w:val="center"/>
              <w:rPr>
                <w:rFonts w:ascii="Arial" w:hAnsi="Arial" w:cs="Arial"/>
                <w:b/>
                <w:bCs/>
                <w:noProof/>
                <w:highlight w:val="yellow"/>
              </w:rPr>
            </w:pPr>
            <w:r w:rsidRPr="00A22632">
              <w:rPr>
                <w:rFonts w:ascii="Arial" w:hAnsi="Arial" w:cs="Arial"/>
                <w:b/>
                <w:bCs/>
                <w:noProof/>
                <w:highlight w:val="yellow"/>
              </w:rPr>
              <w:t>Sesuai</w:t>
            </w:r>
          </w:p>
        </w:tc>
        <w:tc>
          <w:tcPr>
            <w:tcW w:w="1173" w:type="dxa"/>
          </w:tcPr>
          <w:p w14:paraId="3FE86D10" w14:textId="77777777" w:rsidR="00A22632" w:rsidRPr="00A22632" w:rsidRDefault="00A22632" w:rsidP="00A22632">
            <w:pPr>
              <w:spacing w:before="2" w:line="276" w:lineRule="auto"/>
              <w:ind w:right="28"/>
              <w:contextualSpacing/>
              <w:jc w:val="center"/>
              <w:rPr>
                <w:rFonts w:ascii="Arial" w:hAnsi="Arial" w:cs="Arial"/>
                <w:b/>
                <w:bCs/>
                <w:noProof/>
                <w:highlight w:val="yellow"/>
              </w:rPr>
            </w:pPr>
            <w:r w:rsidRPr="00A22632">
              <w:rPr>
                <w:rFonts w:ascii="Arial" w:hAnsi="Arial" w:cs="Arial"/>
                <w:b/>
                <w:bCs/>
                <w:noProof/>
                <w:highlight w:val="yellow"/>
              </w:rPr>
              <w:t>Sesuai</w:t>
            </w:r>
          </w:p>
        </w:tc>
      </w:tr>
      <w:tr w:rsidR="00A22632" w:rsidRPr="00A22632" w14:paraId="7DC9F165" w14:textId="77777777" w:rsidTr="00D57429">
        <w:tc>
          <w:tcPr>
            <w:tcW w:w="733" w:type="dxa"/>
            <w:vMerge/>
          </w:tcPr>
          <w:p w14:paraId="4C2E4E45" w14:textId="77777777" w:rsidR="00A22632" w:rsidRPr="00A22632" w:rsidRDefault="00A22632" w:rsidP="00A22632">
            <w:pPr>
              <w:spacing w:before="2" w:line="276" w:lineRule="auto"/>
              <w:ind w:right="28"/>
              <w:contextualSpacing/>
              <w:jc w:val="both"/>
              <w:rPr>
                <w:rFonts w:ascii="Arial" w:hAnsi="Arial" w:cs="Arial"/>
                <w:b/>
                <w:bCs/>
                <w:noProof/>
                <w:highlight w:val="yellow"/>
              </w:rPr>
            </w:pPr>
          </w:p>
        </w:tc>
        <w:tc>
          <w:tcPr>
            <w:tcW w:w="1821" w:type="dxa"/>
          </w:tcPr>
          <w:p w14:paraId="277D913F" w14:textId="77777777" w:rsidR="00A22632" w:rsidRPr="00A22632" w:rsidRDefault="00A22632" w:rsidP="00A22632">
            <w:pPr>
              <w:numPr>
                <w:ilvl w:val="0"/>
                <w:numId w:val="26"/>
              </w:numPr>
              <w:spacing w:before="2" w:line="276" w:lineRule="auto"/>
              <w:ind w:left="417" w:right="28"/>
              <w:contextualSpacing/>
              <w:rPr>
                <w:rFonts w:ascii="Arial" w:hAnsi="Arial" w:cs="Arial"/>
                <w:b/>
                <w:bCs/>
                <w:noProof/>
                <w:sz w:val="18"/>
                <w:szCs w:val="18"/>
                <w:highlight w:val="yellow"/>
              </w:rPr>
            </w:pPr>
            <w:r w:rsidRPr="00A22632">
              <w:rPr>
                <w:rFonts w:ascii="Bookman Old Style" w:hAnsi="Bookman Old Style" w:cs="Arial"/>
                <w:b/>
                <w:bCs/>
                <w:noProof/>
                <w:sz w:val="18"/>
                <w:szCs w:val="18"/>
                <w:highlight w:val="yellow"/>
              </w:rPr>
              <w:t>Lingkup Pekerjaan</w:t>
            </w:r>
          </w:p>
        </w:tc>
        <w:tc>
          <w:tcPr>
            <w:tcW w:w="1394" w:type="dxa"/>
          </w:tcPr>
          <w:p w14:paraId="1739F21C" w14:textId="77777777" w:rsidR="00A22632" w:rsidRPr="00A22632" w:rsidRDefault="00A22632" w:rsidP="00A22632">
            <w:pPr>
              <w:spacing w:before="2" w:line="276" w:lineRule="auto"/>
              <w:ind w:right="28"/>
              <w:contextualSpacing/>
              <w:jc w:val="center"/>
              <w:rPr>
                <w:rFonts w:ascii="Arial" w:hAnsi="Arial" w:cs="Arial"/>
                <w:b/>
                <w:bCs/>
                <w:noProof/>
                <w:sz w:val="18"/>
                <w:szCs w:val="18"/>
                <w:highlight w:val="yellow"/>
              </w:rPr>
            </w:pPr>
            <w:r w:rsidRPr="00A22632">
              <w:rPr>
                <w:rFonts w:ascii="Bookman Old Style" w:hAnsi="Bookman Old Style" w:cs="Arial"/>
                <w:noProof/>
                <w:sz w:val="18"/>
                <w:szCs w:val="18"/>
                <w:highlight w:val="yellow"/>
              </w:rPr>
              <w:t>1.2</w:t>
            </w:r>
          </w:p>
        </w:tc>
        <w:tc>
          <w:tcPr>
            <w:tcW w:w="5655" w:type="dxa"/>
          </w:tcPr>
          <w:p w14:paraId="2509D5F2" w14:textId="77777777" w:rsidR="00A22632" w:rsidRPr="00A22632" w:rsidRDefault="00A22632" w:rsidP="00A22632">
            <w:pPr>
              <w:rPr>
                <w:rFonts w:ascii="Bookman Old Style" w:eastAsia="Basic" w:hAnsi="Bookman Old Style" w:cs="Basic"/>
                <w:noProof/>
                <w:sz w:val="18"/>
                <w:szCs w:val="18"/>
                <w:highlight w:val="yellow"/>
              </w:rPr>
            </w:pPr>
            <w:r w:rsidRPr="00A22632">
              <w:rPr>
                <w:rFonts w:ascii="Bookman Old Style" w:eastAsia="Basic" w:hAnsi="Bookman Old Style" w:cs="Basic"/>
                <w:noProof/>
                <w:sz w:val="18"/>
                <w:szCs w:val="18"/>
                <w:highlight w:val="yellow"/>
              </w:rPr>
              <w:t>Lingkup Pekerjaan:</w:t>
            </w:r>
          </w:p>
          <w:p w14:paraId="05615A1E" w14:textId="77777777" w:rsidR="00A22632" w:rsidRPr="00A22632" w:rsidRDefault="00A22632" w:rsidP="00A22632">
            <w:pPr>
              <w:numPr>
                <w:ilvl w:val="0"/>
                <w:numId w:val="28"/>
              </w:numPr>
              <w:pBdr>
                <w:top w:val="nil"/>
                <w:left w:val="nil"/>
                <w:bottom w:val="nil"/>
                <w:right w:val="nil"/>
                <w:between w:val="nil"/>
              </w:pBdr>
              <w:ind w:left="518" w:hanging="450"/>
              <w:jc w:val="both"/>
              <w:rPr>
                <w:rFonts w:ascii="Bookman Old Style" w:eastAsia="Basic" w:hAnsi="Bookman Old Style" w:cs="Basic"/>
                <w:noProof/>
                <w:color w:val="000000"/>
                <w:sz w:val="18"/>
                <w:szCs w:val="18"/>
                <w:highlight w:val="yellow"/>
              </w:rPr>
            </w:pPr>
            <w:r w:rsidRPr="00A22632">
              <w:rPr>
                <w:rFonts w:ascii="Bookman Old Style" w:eastAsia="Basic" w:hAnsi="Bookman Old Style" w:cs="Basic"/>
                <w:noProof/>
                <w:color w:val="000000"/>
                <w:sz w:val="18"/>
                <w:szCs w:val="18"/>
                <w:highlight w:val="yellow"/>
              </w:rPr>
              <w:t xml:space="preserve">Nama paket pekerjaan: </w:t>
            </w:r>
            <w:r w:rsidRPr="00A22632">
              <w:rPr>
                <w:rFonts w:ascii="Bookman Old Style" w:hAnsi="Bookman Old Style"/>
                <w:b/>
                <w:bCs/>
                <w:noProof/>
                <w:highlight w:val="yellow"/>
              </w:rPr>
              <w:t>Pembangunan Jaringan Pipa Transmisi SPAM IKK Alalak Kabupaten Barito Kuala</w:t>
            </w:r>
          </w:p>
          <w:p w14:paraId="02CAE308" w14:textId="77777777" w:rsidR="00A22632" w:rsidRPr="00A22632" w:rsidRDefault="00A22632" w:rsidP="00A22632">
            <w:pPr>
              <w:numPr>
                <w:ilvl w:val="0"/>
                <w:numId w:val="28"/>
              </w:numPr>
              <w:ind w:left="518" w:hanging="450"/>
              <w:jc w:val="both"/>
              <w:rPr>
                <w:rFonts w:ascii="Bookman Old Style" w:eastAsia="Basic" w:hAnsi="Bookman Old Style" w:cs="Basic"/>
                <w:b/>
                <w:bCs/>
                <w:noProof/>
                <w:color w:val="000000"/>
                <w:sz w:val="18"/>
                <w:szCs w:val="18"/>
                <w:highlight w:val="yellow"/>
              </w:rPr>
            </w:pPr>
            <w:r w:rsidRPr="00A22632">
              <w:rPr>
                <w:rFonts w:ascii="Bookman Old Style" w:eastAsia="Basic" w:hAnsi="Bookman Old Style" w:cs="Basic"/>
                <w:noProof/>
                <w:color w:val="000000"/>
                <w:sz w:val="18"/>
                <w:szCs w:val="18"/>
                <w:highlight w:val="yellow"/>
              </w:rPr>
              <w:t xml:space="preserve">Uraian singkat dan lingkup pekerjaan: </w:t>
            </w:r>
          </w:p>
          <w:p w14:paraId="3C744AE0" w14:textId="77777777" w:rsidR="00A22632" w:rsidRPr="00A22632" w:rsidRDefault="00A22632" w:rsidP="00A22632">
            <w:pPr>
              <w:numPr>
                <w:ilvl w:val="3"/>
                <w:numId w:val="39"/>
              </w:numPr>
              <w:pBdr>
                <w:top w:val="nil"/>
                <w:left w:val="nil"/>
                <w:bottom w:val="nil"/>
                <w:right w:val="nil"/>
                <w:between w:val="nil"/>
              </w:pBdr>
              <w:ind w:left="782" w:hanging="283"/>
              <w:contextualSpacing/>
              <w:jc w:val="both"/>
              <w:rPr>
                <w:rFonts w:ascii="Bookman Old Style" w:eastAsia="Basic" w:hAnsi="Bookman Old Style"/>
                <w:b/>
                <w:bCs/>
                <w:noProof/>
                <w:highlight w:val="yellow"/>
              </w:rPr>
            </w:pPr>
            <w:r w:rsidRPr="00A22632">
              <w:rPr>
                <w:rFonts w:ascii="Bookman Old Style" w:eastAsia="Basic" w:hAnsi="Bookman Old Style"/>
                <w:b/>
                <w:bCs/>
                <w:noProof/>
                <w:highlight w:val="yellow"/>
              </w:rPr>
              <w:t>Pekerjaaan Persiapan</w:t>
            </w:r>
          </w:p>
          <w:p w14:paraId="54694A38" w14:textId="77777777" w:rsidR="00A22632" w:rsidRPr="00A22632" w:rsidRDefault="00A22632" w:rsidP="00A22632">
            <w:pPr>
              <w:numPr>
                <w:ilvl w:val="3"/>
                <w:numId w:val="39"/>
              </w:numPr>
              <w:pBdr>
                <w:top w:val="nil"/>
                <w:left w:val="nil"/>
                <w:bottom w:val="nil"/>
                <w:right w:val="nil"/>
                <w:between w:val="nil"/>
              </w:pBdr>
              <w:ind w:left="782" w:hanging="283"/>
              <w:contextualSpacing/>
              <w:jc w:val="both"/>
              <w:rPr>
                <w:rFonts w:ascii="Bookman Old Style" w:eastAsia="Basic" w:hAnsi="Bookman Old Style"/>
                <w:b/>
                <w:bCs/>
                <w:noProof/>
                <w:highlight w:val="yellow"/>
              </w:rPr>
            </w:pPr>
            <w:r w:rsidRPr="00A22632">
              <w:rPr>
                <w:rFonts w:ascii="Bookman Old Style" w:eastAsia="Basic" w:hAnsi="Bookman Old Style"/>
                <w:b/>
                <w:bCs/>
                <w:noProof/>
                <w:highlight w:val="yellow"/>
              </w:rPr>
              <w:t>Pekerjaan Pengadaan, Pemasangan dan Aksesoris Jaringan Pipa;</w:t>
            </w:r>
          </w:p>
          <w:p w14:paraId="665124D4" w14:textId="77777777" w:rsidR="00A22632" w:rsidRPr="00A22632" w:rsidRDefault="00A22632" w:rsidP="00A22632">
            <w:pPr>
              <w:numPr>
                <w:ilvl w:val="3"/>
                <w:numId w:val="39"/>
              </w:numPr>
              <w:pBdr>
                <w:top w:val="nil"/>
                <w:left w:val="nil"/>
                <w:bottom w:val="nil"/>
                <w:right w:val="nil"/>
                <w:between w:val="nil"/>
              </w:pBdr>
              <w:ind w:left="782" w:hanging="283"/>
              <w:contextualSpacing/>
              <w:jc w:val="both"/>
              <w:rPr>
                <w:rFonts w:ascii="Bookman Old Style" w:eastAsia="Basic" w:hAnsi="Bookman Old Style"/>
                <w:b/>
                <w:bCs/>
                <w:noProof/>
                <w:highlight w:val="yellow"/>
              </w:rPr>
            </w:pPr>
            <w:r w:rsidRPr="00A22632">
              <w:rPr>
                <w:rFonts w:ascii="Bookman Old Style" w:eastAsia="Basic" w:hAnsi="Bookman Old Style"/>
                <w:b/>
                <w:bCs/>
                <w:noProof/>
                <w:highlight w:val="yellow"/>
              </w:rPr>
              <w:t>Pekerjaan Konstruksi;</w:t>
            </w:r>
          </w:p>
          <w:p w14:paraId="51FEB4BA" w14:textId="77777777" w:rsidR="00A22632" w:rsidRPr="00A22632" w:rsidRDefault="00A22632" w:rsidP="00A22632">
            <w:pPr>
              <w:numPr>
                <w:ilvl w:val="3"/>
                <w:numId w:val="39"/>
              </w:numPr>
              <w:pBdr>
                <w:top w:val="nil"/>
                <w:left w:val="nil"/>
                <w:bottom w:val="nil"/>
                <w:right w:val="nil"/>
                <w:between w:val="nil"/>
              </w:pBdr>
              <w:ind w:left="782" w:hanging="283"/>
              <w:contextualSpacing/>
              <w:jc w:val="both"/>
              <w:rPr>
                <w:rFonts w:ascii="Bookman Old Style" w:eastAsia="Basic" w:hAnsi="Bookman Old Style"/>
                <w:b/>
                <w:bCs/>
                <w:noProof/>
                <w:highlight w:val="yellow"/>
              </w:rPr>
            </w:pPr>
            <w:r w:rsidRPr="00A22632">
              <w:rPr>
                <w:rFonts w:ascii="Bookman Old Style" w:eastAsia="Basic" w:hAnsi="Bookman Old Style"/>
                <w:b/>
                <w:bCs/>
                <w:noProof/>
                <w:highlight w:val="yellow"/>
              </w:rPr>
              <w:t>Pekerjaan Perlintasan Pipa;</w:t>
            </w:r>
          </w:p>
          <w:p w14:paraId="33682A00" w14:textId="77777777" w:rsidR="00A22632" w:rsidRPr="00A22632" w:rsidRDefault="00A22632" w:rsidP="00A22632">
            <w:pPr>
              <w:numPr>
                <w:ilvl w:val="3"/>
                <w:numId w:val="39"/>
              </w:numPr>
              <w:pBdr>
                <w:top w:val="nil"/>
                <w:left w:val="nil"/>
                <w:bottom w:val="nil"/>
                <w:right w:val="nil"/>
                <w:between w:val="nil"/>
              </w:pBdr>
              <w:ind w:left="782" w:hanging="283"/>
              <w:contextualSpacing/>
              <w:jc w:val="both"/>
              <w:rPr>
                <w:rFonts w:ascii="Bookman Old Style" w:eastAsia="Basic" w:hAnsi="Bookman Old Style"/>
                <w:b/>
                <w:bCs/>
                <w:noProof/>
                <w:highlight w:val="yellow"/>
              </w:rPr>
            </w:pPr>
            <w:r w:rsidRPr="00A22632">
              <w:rPr>
                <w:rFonts w:ascii="Bookman Old Style" w:eastAsia="Basic" w:hAnsi="Bookman Old Style"/>
                <w:b/>
                <w:bCs/>
                <w:noProof/>
                <w:highlight w:val="yellow"/>
              </w:rPr>
              <w:t>Pekerjaan Rumah Pompa dan Bak Intake;</w:t>
            </w:r>
          </w:p>
          <w:p w14:paraId="3E200117" w14:textId="77777777" w:rsidR="00A22632" w:rsidRPr="00A22632" w:rsidRDefault="00A22632" w:rsidP="00A22632">
            <w:pPr>
              <w:numPr>
                <w:ilvl w:val="3"/>
                <w:numId w:val="39"/>
              </w:numPr>
              <w:pBdr>
                <w:top w:val="nil"/>
                <w:left w:val="nil"/>
                <w:bottom w:val="nil"/>
                <w:right w:val="nil"/>
                <w:between w:val="nil"/>
              </w:pBdr>
              <w:ind w:left="782" w:hanging="283"/>
              <w:contextualSpacing/>
              <w:jc w:val="both"/>
              <w:rPr>
                <w:rFonts w:ascii="Bookman Old Style" w:eastAsia="Basic" w:hAnsi="Bookman Old Style"/>
                <w:b/>
                <w:bCs/>
                <w:noProof/>
                <w:highlight w:val="yellow"/>
              </w:rPr>
            </w:pPr>
            <w:r w:rsidRPr="00A22632">
              <w:rPr>
                <w:rFonts w:ascii="Bookman Old Style" w:eastAsia="Basic" w:hAnsi="Bookman Old Style"/>
                <w:b/>
                <w:bCs/>
                <w:noProof/>
                <w:highlight w:val="yellow"/>
              </w:rPr>
              <w:t>Pekerjaan Pompa dan Aksesoris;</w:t>
            </w:r>
          </w:p>
          <w:p w14:paraId="6CD6A6F2" w14:textId="77777777" w:rsidR="00A22632" w:rsidRPr="00A22632" w:rsidRDefault="00A22632" w:rsidP="00A22632">
            <w:pPr>
              <w:numPr>
                <w:ilvl w:val="3"/>
                <w:numId w:val="39"/>
              </w:numPr>
              <w:pBdr>
                <w:top w:val="nil"/>
                <w:left w:val="nil"/>
                <w:bottom w:val="nil"/>
                <w:right w:val="nil"/>
                <w:between w:val="nil"/>
              </w:pBdr>
              <w:ind w:left="782" w:hanging="283"/>
              <w:contextualSpacing/>
              <w:jc w:val="both"/>
              <w:rPr>
                <w:rFonts w:ascii="Bookman Old Style" w:eastAsia="Basic" w:hAnsi="Bookman Old Style"/>
                <w:b/>
                <w:bCs/>
                <w:noProof/>
                <w:highlight w:val="yellow"/>
              </w:rPr>
            </w:pPr>
            <w:r w:rsidRPr="00A22632">
              <w:rPr>
                <w:rFonts w:ascii="Bookman Old Style" w:eastAsia="Basic" w:hAnsi="Bookman Old Style"/>
                <w:b/>
                <w:bCs/>
                <w:noProof/>
                <w:highlight w:val="yellow"/>
              </w:rPr>
              <w:t>Pekerjaan Sambungan Rumah (SR).</w:t>
            </w:r>
          </w:p>
          <w:p w14:paraId="01CF78B8" w14:textId="77777777" w:rsidR="00A22632" w:rsidRPr="00A22632" w:rsidRDefault="00A22632" w:rsidP="00A22632">
            <w:pPr>
              <w:numPr>
                <w:ilvl w:val="0"/>
                <w:numId w:val="28"/>
              </w:numPr>
              <w:ind w:left="518" w:hanging="450"/>
              <w:jc w:val="both"/>
              <w:rPr>
                <w:rFonts w:ascii="Bookman Old Style" w:eastAsia="Basic" w:hAnsi="Bookman Old Style" w:cs="Basic"/>
                <w:b/>
                <w:bCs/>
                <w:noProof/>
                <w:color w:val="000000"/>
                <w:sz w:val="18"/>
                <w:szCs w:val="18"/>
                <w:highlight w:val="yellow"/>
                <w:lang w:val="en-US"/>
              </w:rPr>
            </w:pPr>
            <w:r w:rsidRPr="00A22632">
              <w:rPr>
                <w:rFonts w:ascii="Bookman Old Style" w:eastAsia="Basic" w:hAnsi="Bookman Old Style" w:cs="Basic"/>
                <w:noProof/>
                <w:color w:val="000000"/>
                <w:sz w:val="18"/>
                <w:szCs w:val="18"/>
                <w:highlight w:val="yellow"/>
              </w:rPr>
              <w:t xml:space="preserve">Lokasi pekerjaan: </w:t>
            </w:r>
            <w:r w:rsidRPr="00A22632">
              <w:rPr>
                <w:rFonts w:ascii="Bookman Old Style" w:hAnsi="Bookman Old Style"/>
                <w:b/>
                <w:bCs/>
                <w:noProof/>
                <w:highlight w:val="yellow"/>
              </w:rPr>
              <w:t>Kecamatan Alalak dan Mandastana Kabupaten Barito Kuala Provinsi Kalimantan Selatan</w:t>
            </w:r>
          </w:p>
        </w:tc>
        <w:tc>
          <w:tcPr>
            <w:tcW w:w="1767" w:type="dxa"/>
          </w:tcPr>
          <w:p w14:paraId="0F56E66A" w14:textId="77777777" w:rsidR="00A22632" w:rsidRPr="00A22632" w:rsidRDefault="00A22632" w:rsidP="00A22632">
            <w:pPr>
              <w:spacing w:before="2" w:line="276" w:lineRule="auto"/>
              <w:ind w:right="28"/>
              <w:contextualSpacing/>
              <w:jc w:val="center"/>
              <w:rPr>
                <w:rFonts w:ascii="Arial" w:hAnsi="Arial" w:cs="Arial"/>
                <w:b/>
                <w:bCs/>
                <w:noProof/>
                <w:highlight w:val="yellow"/>
              </w:rPr>
            </w:pPr>
            <w:r w:rsidRPr="00A22632">
              <w:rPr>
                <w:rFonts w:ascii="Arial" w:hAnsi="Arial" w:cs="Arial"/>
                <w:b/>
                <w:bCs/>
                <w:noProof/>
                <w:highlight w:val="yellow"/>
              </w:rPr>
              <w:t>Sesuai</w:t>
            </w:r>
          </w:p>
        </w:tc>
        <w:tc>
          <w:tcPr>
            <w:tcW w:w="1582" w:type="dxa"/>
          </w:tcPr>
          <w:p w14:paraId="13D23380" w14:textId="77777777" w:rsidR="00A22632" w:rsidRPr="00A22632" w:rsidRDefault="00A22632" w:rsidP="00A22632">
            <w:pPr>
              <w:spacing w:before="2" w:line="276" w:lineRule="auto"/>
              <w:ind w:right="28"/>
              <w:contextualSpacing/>
              <w:jc w:val="center"/>
              <w:rPr>
                <w:rFonts w:ascii="Arial" w:hAnsi="Arial" w:cs="Arial"/>
                <w:b/>
                <w:bCs/>
                <w:noProof/>
                <w:highlight w:val="yellow"/>
              </w:rPr>
            </w:pPr>
            <w:r w:rsidRPr="00A22632">
              <w:rPr>
                <w:rFonts w:ascii="Arial" w:hAnsi="Arial" w:cs="Arial"/>
                <w:b/>
                <w:bCs/>
                <w:noProof/>
                <w:highlight w:val="yellow"/>
              </w:rPr>
              <w:t>Sesuai</w:t>
            </w:r>
          </w:p>
        </w:tc>
        <w:tc>
          <w:tcPr>
            <w:tcW w:w="1173" w:type="dxa"/>
          </w:tcPr>
          <w:p w14:paraId="020E6875" w14:textId="77777777" w:rsidR="00A22632" w:rsidRPr="00A22632" w:rsidRDefault="00A22632" w:rsidP="00A22632">
            <w:pPr>
              <w:spacing w:before="2" w:line="276" w:lineRule="auto"/>
              <w:ind w:right="28"/>
              <w:contextualSpacing/>
              <w:jc w:val="center"/>
              <w:rPr>
                <w:rFonts w:ascii="Arial" w:hAnsi="Arial" w:cs="Arial"/>
                <w:b/>
                <w:bCs/>
                <w:noProof/>
                <w:highlight w:val="yellow"/>
              </w:rPr>
            </w:pPr>
            <w:r w:rsidRPr="00A22632">
              <w:rPr>
                <w:rFonts w:ascii="Arial" w:hAnsi="Arial" w:cs="Arial"/>
                <w:b/>
                <w:bCs/>
                <w:noProof/>
                <w:highlight w:val="yellow"/>
              </w:rPr>
              <w:t>Sesuai</w:t>
            </w:r>
          </w:p>
        </w:tc>
      </w:tr>
      <w:tr w:rsidR="00A22632" w:rsidRPr="00A22632" w14:paraId="0C43EFCD" w14:textId="77777777" w:rsidTr="00D57429">
        <w:tc>
          <w:tcPr>
            <w:tcW w:w="733" w:type="dxa"/>
            <w:vMerge w:val="restart"/>
          </w:tcPr>
          <w:p w14:paraId="473EA5EE" w14:textId="77777777" w:rsidR="00A22632" w:rsidRPr="00A22632" w:rsidRDefault="00A22632" w:rsidP="00A22632">
            <w:pPr>
              <w:spacing w:line="276" w:lineRule="auto"/>
              <w:ind w:right="28"/>
              <w:contextualSpacing/>
              <w:jc w:val="both"/>
              <w:rPr>
                <w:rFonts w:ascii="Arial" w:hAnsi="Arial" w:cs="Arial"/>
                <w:b/>
                <w:bCs/>
                <w:noProof/>
                <w:highlight w:val="yellow"/>
              </w:rPr>
            </w:pPr>
          </w:p>
        </w:tc>
        <w:tc>
          <w:tcPr>
            <w:tcW w:w="1821" w:type="dxa"/>
          </w:tcPr>
          <w:p w14:paraId="49707E24" w14:textId="77777777" w:rsidR="00A22632" w:rsidRPr="00A22632" w:rsidRDefault="00A22632" w:rsidP="00A22632">
            <w:pPr>
              <w:numPr>
                <w:ilvl w:val="0"/>
                <w:numId w:val="26"/>
              </w:numPr>
              <w:spacing w:before="2" w:line="276" w:lineRule="auto"/>
              <w:ind w:left="417" w:right="28"/>
              <w:contextualSpacing/>
              <w:rPr>
                <w:rFonts w:ascii="Bookman Old Style" w:hAnsi="Bookman Old Style" w:cs="Arial"/>
                <w:b/>
                <w:bCs/>
                <w:noProof/>
                <w:sz w:val="18"/>
                <w:szCs w:val="18"/>
                <w:highlight w:val="yellow"/>
              </w:rPr>
            </w:pPr>
            <w:r w:rsidRPr="00A22632">
              <w:rPr>
                <w:rFonts w:ascii="Bookman Old Style" w:hAnsi="Bookman Old Style" w:cs="Arial"/>
                <w:b/>
                <w:bCs/>
                <w:noProof/>
                <w:sz w:val="18"/>
                <w:szCs w:val="18"/>
                <w:highlight w:val="yellow"/>
              </w:rPr>
              <w:t>Jangka Waktu Pelaksanaan Pekerjaan</w:t>
            </w:r>
          </w:p>
        </w:tc>
        <w:tc>
          <w:tcPr>
            <w:tcW w:w="1394" w:type="dxa"/>
          </w:tcPr>
          <w:p w14:paraId="7BA40D61" w14:textId="77777777" w:rsidR="00A22632" w:rsidRPr="00A22632" w:rsidRDefault="00A22632" w:rsidP="00A22632">
            <w:pPr>
              <w:ind w:right="28"/>
              <w:contextualSpacing/>
              <w:jc w:val="center"/>
              <w:rPr>
                <w:rFonts w:ascii="Arial" w:hAnsi="Arial" w:cs="Arial"/>
                <w:b/>
                <w:bCs/>
                <w:noProof/>
                <w:sz w:val="18"/>
                <w:szCs w:val="18"/>
                <w:highlight w:val="yellow"/>
              </w:rPr>
            </w:pPr>
            <w:r w:rsidRPr="00A22632">
              <w:rPr>
                <w:rFonts w:ascii="Bookman Old Style" w:hAnsi="Bookman Old Style" w:cs="Arial"/>
                <w:noProof/>
                <w:sz w:val="18"/>
                <w:szCs w:val="18"/>
                <w:highlight w:val="yellow"/>
              </w:rPr>
              <w:t>1.3 dan 25.</w:t>
            </w:r>
            <w:r w:rsidRPr="00A22632">
              <w:rPr>
                <w:rFonts w:ascii="Bookman Old Style" w:hAnsi="Bookman Old Style" w:cs="Arial"/>
                <w:noProof/>
                <w:sz w:val="18"/>
                <w:szCs w:val="18"/>
                <w:highlight w:val="yellow"/>
                <w:lang w:val="en-US"/>
              </w:rPr>
              <w:t>9</w:t>
            </w:r>
          </w:p>
        </w:tc>
        <w:tc>
          <w:tcPr>
            <w:tcW w:w="5655" w:type="dxa"/>
          </w:tcPr>
          <w:p w14:paraId="5FA24E6D" w14:textId="77777777" w:rsidR="00A22632" w:rsidRPr="00A22632" w:rsidRDefault="00A22632" w:rsidP="00A22632">
            <w:pPr>
              <w:ind w:left="68"/>
              <w:jc w:val="both"/>
              <w:rPr>
                <w:rFonts w:ascii="Bookman Old Style" w:eastAsia="Basic" w:hAnsi="Bookman Old Style" w:cs="Basic"/>
                <w:noProof/>
                <w:sz w:val="18"/>
                <w:szCs w:val="18"/>
                <w:highlight w:val="yellow"/>
              </w:rPr>
            </w:pPr>
            <w:r w:rsidRPr="00A22632">
              <w:rPr>
                <w:rFonts w:ascii="Bookman Old Style" w:eastAsia="Basic" w:hAnsi="Bookman Old Style" w:cs="Basic"/>
                <w:noProof/>
                <w:sz w:val="18"/>
                <w:szCs w:val="18"/>
                <w:highlight w:val="yellow"/>
              </w:rPr>
              <w:t xml:space="preserve">Jangka waktu pelaksanaan pekerjaan </w:t>
            </w:r>
            <w:r w:rsidRPr="00A22632">
              <w:rPr>
                <w:rFonts w:ascii="Bookman Old Style" w:eastAsia="Basic" w:hAnsi="Bookman Old Style" w:cs="Basic"/>
                <w:b/>
                <w:bCs/>
                <w:noProof/>
                <w:highlight w:val="yellow"/>
              </w:rPr>
              <w:t>240 (dua ratus empat puluh)</w:t>
            </w:r>
            <w:r w:rsidRPr="00A22632">
              <w:rPr>
                <w:rFonts w:ascii="Bookman Old Style" w:eastAsia="Basic" w:hAnsi="Bookman Old Style" w:cs="Basic"/>
                <w:noProof/>
                <w:highlight w:val="yellow"/>
              </w:rPr>
              <w:t xml:space="preserve"> </w:t>
            </w:r>
            <w:r w:rsidRPr="00A22632">
              <w:rPr>
                <w:rFonts w:ascii="Bookman Old Style" w:eastAsia="Basic" w:hAnsi="Bookman Old Style" w:cs="Basic"/>
                <w:noProof/>
                <w:sz w:val="18"/>
                <w:szCs w:val="18"/>
                <w:highlight w:val="yellow"/>
              </w:rPr>
              <w:t>hari kalender sejak SPMK.</w:t>
            </w:r>
          </w:p>
          <w:p w14:paraId="70A7A61A" w14:textId="77777777" w:rsidR="00A22632" w:rsidRPr="00A22632" w:rsidRDefault="00A22632" w:rsidP="00A22632">
            <w:pPr>
              <w:ind w:right="28"/>
              <w:contextualSpacing/>
              <w:jc w:val="both"/>
              <w:rPr>
                <w:rFonts w:ascii="Arial" w:hAnsi="Arial" w:cs="Arial"/>
                <w:b/>
                <w:bCs/>
                <w:noProof/>
                <w:sz w:val="18"/>
                <w:szCs w:val="18"/>
                <w:highlight w:val="yellow"/>
              </w:rPr>
            </w:pPr>
          </w:p>
        </w:tc>
        <w:tc>
          <w:tcPr>
            <w:tcW w:w="1767" w:type="dxa"/>
          </w:tcPr>
          <w:p w14:paraId="6A9C32F9" w14:textId="77777777" w:rsidR="00A22632" w:rsidRPr="00A22632" w:rsidRDefault="00A22632" w:rsidP="00A22632">
            <w:pPr>
              <w:ind w:right="28"/>
              <w:contextualSpacing/>
              <w:jc w:val="center"/>
              <w:rPr>
                <w:rFonts w:ascii="Arial" w:hAnsi="Arial" w:cs="Arial"/>
                <w:b/>
                <w:bCs/>
                <w:noProof/>
                <w:highlight w:val="yellow"/>
              </w:rPr>
            </w:pPr>
            <w:r w:rsidRPr="00A22632">
              <w:rPr>
                <w:rFonts w:ascii="Arial" w:hAnsi="Arial" w:cs="Arial"/>
                <w:b/>
                <w:bCs/>
                <w:noProof/>
                <w:highlight w:val="yellow"/>
              </w:rPr>
              <w:t>Sesuai</w:t>
            </w:r>
          </w:p>
        </w:tc>
        <w:tc>
          <w:tcPr>
            <w:tcW w:w="1582" w:type="dxa"/>
          </w:tcPr>
          <w:p w14:paraId="055C5A4B" w14:textId="77777777" w:rsidR="00A22632" w:rsidRPr="00A22632" w:rsidRDefault="00A22632" w:rsidP="00A22632">
            <w:pPr>
              <w:ind w:right="28"/>
              <w:contextualSpacing/>
              <w:jc w:val="center"/>
              <w:rPr>
                <w:rFonts w:ascii="Arial" w:hAnsi="Arial" w:cs="Arial"/>
                <w:b/>
                <w:bCs/>
                <w:noProof/>
                <w:highlight w:val="yellow"/>
              </w:rPr>
            </w:pPr>
            <w:r w:rsidRPr="00A22632">
              <w:rPr>
                <w:rFonts w:ascii="Arial" w:hAnsi="Arial" w:cs="Arial"/>
                <w:b/>
                <w:bCs/>
                <w:noProof/>
                <w:highlight w:val="yellow"/>
              </w:rPr>
              <w:t>Sesuai</w:t>
            </w:r>
          </w:p>
        </w:tc>
        <w:tc>
          <w:tcPr>
            <w:tcW w:w="1173" w:type="dxa"/>
          </w:tcPr>
          <w:p w14:paraId="4300AEEF" w14:textId="77777777" w:rsidR="00A22632" w:rsidRPr="00A22632" w:rsidRDefault="00A22632" w:rsidP="00A22632">
            <w:pPr>
              <w:ind w:right="28"/>
              <w:contextualSpacing/>
              <w:jc w:val="center"/>
              <w:rPr>
                <w:rFonts w:ascii="Arial" w:hAnsi="Arial" w:cs="Arial"/>
                <w:b/>
                <w:bCs/>
                <w:noProof/>
                <w:highlight w:val="yellow"/>
              </w:rPr>
            </w:pPr>
            <w:r w:rsidRPr="00A22632">
              <w:rPr>
                <w:rFonts w:ascii="Arial" w:hAnsi="Arial" w:cs="Arial"/>
                <w:b/>
                <w:bCs/>
                <w:noProof/>
                <w:highlight w:val="yellow"/>
              </w:rPr>
              <w:t>Sesuai</w:t>
            </w:r>
          </w:p>
        </w:tc>
      </w:tr>
      <w:tr w:rsidR="00A22632" w:rsidRPr="00A22632" w14:paraId="3647EDD3" w14:textId="77777777" w:rsidTr="00D57429">
        <w:tc>
          <w:tcPr>
            <w:tcW w:w="733" w:type="dxa"/>
            <w:vMerge/>
          </w:tcPr>
          <w:p w14:paraId="2553514F" w14:textId="77777777" w:rsidR="00A22632" w:rsidRPr="00A22632" w:rsidRDefault="00A22632" w:rsidP="00A22632">
            <w:pPr>
              <w:spacing w:line="276" w:lineRule="auto"/>
              <w:ind w:right="28"/>
              <w:contextualSpacing/>
              <w:jc w:val="both"/>
              <w:rPr>
                <w:rFonts w:ascii="Arial" w:hAnsi="Arial" w:cs="Arial"/>
                <w:b/>
                <w:bCs/>
                <w:noProof/>
                <w:highlight w:val="yellow"/>
              </w:rPr>
            </w:pPr>
          </w:p>
        </w:tc>
        <w:tc>
          <w:tcPr>
            <w:tcW w:w="1821" w:type="dxa"/>
          </w:tcPr>
          <w:p w14:paraId="08630245" w14:textId="77777777" w:rsidR="00A22632" w:rsidRPr="00A22632" w:rsidRDefault="00A22632" w:rsidP="00A22632">
            <w:pPr>
              <w:numPr>
                <w:ilvl w:val="0"/>
                <w:numId w:val="26"/>
              </w:numPr>
              <w:spacing w:before="2" w:line="276" w:lineRule="auto"/>
              <w:ind w:left="417" w:right="28"/>
              <w:contextualSpacing/>
              <w:rPr>
                <w:rFonts w:ascii="Bookman Old Style" w:hAnsi="Bookman Old Style" w:cs="Arial"/>
                <w:b/>
                <w:bCs/>
                <w:noProof/>
                <w:sz w:val="18"/>
                <w:szCs w:val="18"/>
                <w:highlight w:val="yellow"/>
              </w:rPr>
            </w:pPr>
            <w:r w:rsidRPr="00A22632">
              <w:rPr>
                <w:rFonts w:ascii="Bookman Old Style" w:hAnsi="Bookman Old Style" w:cs="Arial"/>
                <w:b/>
                <w:bCs/>
                <w:noProof/>
                <w:sz w:val="18"/>
                <w:szCs w:val="18"/>
                <w:highlight w:val="yellow"/>
              </w:rPr>
              <w:t>Sumber Dana</w:t>
            </w:r>
          </w:p>
        </w:tc>
        <w:tc>
          <w:tcPr>
            <w:tcW w:w="1394" w:type="dxa"/>
          </w:tcPr>
          <w:p w14:paraId="595AB7E1" w14:textId="77777777" w:rsidR="00A22632" w:rsidRPr="00A22632" w:rsidRDefault="00A22632" w:rsidP="00A22632">
            <w:pPr>
              <w:ind w:right="28"/>
              <w:contextualSpacing/>
              <w:jc w:val="center"/>
              <w:rPr>
                <w:rFonts w:ascii="Arial" w:hAnsi="Arial" w:cs="Arial"/>
                <w:b/>
                <w:bCs/>
                <w:noProof/>
                <w:sz w:val="18"/>
                <w:szCs w:val="18"/>
                <w:highlight w:val="yellow"/>
              </w:rPr>
            </w:pPr>
            <w:r w:rsidRPr="00A22632">
              <w:rPr>
                <w:rFonts w:ascii="Bookman Old Style" w:hAnsi="Bookman Old Style" w:cs="Arial"/>
                <w:noProof/>
                <w:sz w:val="18"/>
                <w:szCs w:val="18"/>
                <w:highlight w:val="yellow"/>
              </w:rPr>
              <w:t>2</w:t>
            </w:r>
          </w:p>
        </w:tc>
        <w:tc>
          <w:tcPr>
            <w:tcW w:w="5655" w:type="dxa"/>
          </w:tcPr>
          <w:p w14:paraId="084D1007" w14:textId="77777777" w:rsidR="00A22632" w:rsidRPr="00A22632" w:rsidRDefault="00A22632" w:rsidP="00A22632">
            <w:pPr>
              <w:numPr>
                <w:ilvl w:val="0"/>
                <w:numId w:val="29"/>
              </w:numPr>
              <w:pBdr>
                <w:top w:val="nil"/>
                <w:left w:val="nil"/>
                <w:bottom w:val="nil"/>
                <w:right w:val="nil"/>
                <w:between w:val="nil"/>
              </w:pBdr>
              <w:ind w:left="419"/>
              <w:jc w:val="both"/>
              <w:rPr>
                <w:rFonts w:ascii="Bookman Old Style" w:eastAsia="Basic" w:hAnsi="Bookman Old Style" w:cs="Basic"/>
                <w:noProof/>
                <w:color w:val="000000"/>
                <w:sz w:val="18"/>
                <w:szCs w:val="18"/>
                <w:highlight w:val="yellow"/>
              </w:rPr>
            </w:pPr>
            <w:r w:rsidRPr="00A22632">
              <w:rPr>
                <w:rFonts w:ascii="Bookman Old Style" w:eastAsia="Basic" w:hAnsi="Bookman Old Style" w:cs="Basic"/>
                <w:noProof/>
                <w:color w:val="000000"/>
                <w:sz w:val="18"/>
                <w:szCs w:val="18"/>
                <w:highlight w:val="yellow"/>
              </w:rPr>
              <w:t>Pekerjaan ini dibiayai dari sumber pendanaan:</w:t>
            </w:r>
            <w:r w:rsidRPr="00A22632">
              <w:rPr>
                <w:rFonts w:ascii="Bookman Old Style" w:eastAsia="Basic" w:hAnsi="Bookman Old Style" w:cs="Basic"/>
                <w:noProof/>
                <w:color w:val="000000"/>
                <w:sz w:val="18"/>
                <w:szCs w:val="18"/>
                <w:highlight w:val="yellow"/>
                <w:lang w:val="en-ID"/>
              </w:rPr>
              <w:t xml:space="preserve"> </w:t>
            </w:r>
            <w:r w:rsidRPr="00A22632">
              <w:rPr>
                <w:rFonts w:ascii="Bookman Old Style" w:eastAsia="Basic" w:hAnsi="Bookman Old Style" w:cs="Basic"/>
                <w:b/>
                <w:bCs/>
                <w:noProof/>
                <w:highlight w:val="yellow"/>
              </w:rPr>
              <w:t>APBN Tahun Anggaran 2026</w:t>
            </w:r>
          </w:p>
          <w:p w14:paraId="0F6C957E" w14:textId="77777777" w:rsidR="00A22632" w:rsidRPr="00A22632" w:rsidRDefault="00A22632" w:rsidP="00A22632">
            <w:pPr>
              <w:numPr>
                <w:ilvl w:val="0"/>
                <w:numId w:val="29"/>
              </w:numPr>
              <w:pBdr>
                <w:top w:val="nil"/>
                <w:left w:val="nil"/>
                <w:bottom w:val="nil"/>
                <w:right w:val="nil"/>
                <w:between w:val="nil"/>
              </w:pBdr>
              <w:ind w:left="419"/>
              <w:jc w:val="both"/>
              <w:rPr>
                <w:rFonts w:ascii="Bookman Old Style" w:eastAsia="Basic" w:hAnsi="Bookman Old Style" w:cs="Basic"/>
                <w:b/>
                <w:bCs/>
                <w:noProof/>
                <w:color w:val="000000"/>
                <w:sz w:val="18"/>
                <w:szCs w:val="18"/>
                <w:highlight w:val="yellow"/>
              </w:rPr>
            </w:pPr>
            <w:r w:rsidRPr="00A22632">
              <w:rPr>
                <w:rFonts w:ascii="Bookman Old Style" w:eastAsia="Basic" w:hAnsi="Bookman Old Style" w:cs="Basic"/>
                <w:noProof/>
                <w:color w:val="000000"/>
                <w:sz w:val="18"/>
                <w:szCs w:val="18"/>
                <w:highlight w:val="yellow"/>
              </w:rPr>
              <w:lastRenderedPageBreak/>
              <w:t xml:space="preserve">Pagu Anggaran: </w:t>
            </w:r>
            <w:r w:rsidRPr="00A22632">
              <w:rPr>
                <w:rFonts w:ascii="Bookman Old Style" w:hAnsi="Bookman Old Style"/>
                <w:b/>
                <w:bCs/>
                <w:noProof/>
                <w:highlight w:val="yellow"/>
              </w:rPr>
              <w:t>Rp69.800.200.000,00 (enam puluh sembilan miliar delapan ratus juta dua ratus ribu rupiah)</w:t>
            </w:r>
          </w:p>
          <w:p w14:paraId="53AFB80C" w14:textId="77777777" w:rsidR="00A22632" w:rsidRPr="00A22632" w:rsidRDefault="00A22632" w:rsidP="00A22632">
            <w:pPr>
              <w:numPr>
                <w:ilvl w:val="0"/>
                <w:numId w:val="29"/>
              </w:numPr>
              <w:pBdr>
                <w:top w:val="nil"/>
                <w:left w:val="nil"/>
                <w:bottom w:val="nil"/>
                <w:right w:val="nil"/>
                <w:between w:val="nil"/>
              </w:pBdr>
              <w:ind w:left="419"/>
              <w:jc w:val="both"/>
              <w:rPr>
                <w:rFonts w:ascii="Bookman Old Style" w:eastAsia="Basic" w:hAnsi="Bookman Old Style" w:cs="Basic"/>
                <w:iCs/>
                <w:noProof/>
                <w:color w:val="000000"/>
                <w:sz w:val="18"/>
                <w:szCs w:val="18"/>
                <w:highlight w:val="yellow"/>
              </w:rPr>
            </w:pPr>
            <w:r w:rsidRPr="00A22632">
              <w:rPr>
                <w:rFonts w:ascii="Bookman Old Style" w:eastAsia="Basic" w:hAnsi="Bookman Old Style" w:cs="Basic"/>
                <w:noProof/>
                <w:color w:val="000000"/>
                <w:sz w:val="18"/>
                <w:szCs w:val="18"/>
                <w:highlight w:val="yellow"/>
              </w:rPr>
              <w:t xml:space="preserve">Harga Perkiraan Sendiri (HPS): </w:t>
            </w:r>
            <w:r w:rsidRPr="00A22632">
              <w:rPr>
                <w:rFonts w:ascii="Bookman Old Style" w:hAnsi="Bookman Old Style"/>
                <w:b/>
                <w:bCs/>
                <w:noProof/>
                <w:highlight w:val="yellow"/>
              </w:rPr>
              <w:t>Rp69.800.200.000,00 (enam puluh sembilan miliar delapan ratus juta dua ratus ribu rupiah)</w:t>
            </w:r>
          </w:p>
          <w:p w14:paraId="173483D2" w14:textId="77777777" w:rsidR="00A22632" w:rsidRPr="00A22632" w:rsidRDefault="00A22632" w:rsidP="00A22632">
            <w:pPr>
              <w:pBdr>
                <w:top w:val="nil"/>
                <w:left w:val="nil"/>
                <w:bottom w:val="nil"/>
                <w:right w:val="nil"/>
                <w:between w:val="nil"/>
              </w:pBdr>
              <w:jc w:val="both"/>
              <w:rPr>
                <w:rFonts w:ascii="Bookman Old Style" w:eastAsia="Basic" w:hAnsi="Bookman Old Style" w:cs="Basic"/>
                <w:iCs/>
                <w:noProof/>
                <w:sz w:val="18"/>
                <w:szCs w:val="18"/>
                <w:highlight w:val="yellow"/>
              </w:rPr>
            </w:pPr>
            <w:r w:rsidRPr="00A22632">
              <w:rPr>
                <w:rFonts w:ascii="Bookman Old Style" w:eastAsia="Basic" w:hAnsi="Bookman Old Style" w:cs="Basic"/>
                <w:i/>
                <w:iCs/>
                <w:noProof/>
                <w:sz w:val="18"/>
                <w:szCs w:val="18"/>
                <w:highlight w:val="yellow"/>
                <w:lang w:val="en-ID"/>
              </w:rPr>
              <w:t>(Apabila alokasi dana/anggaran dalam dokumen anggaran DIPA TA. 2026 yang disahkan dan/atau persetujuan kontrak tahun jamak belum disahkan, tidak tersedia, dan/atau tidak mencukupi, maka Pengadaan Barang/Jasa dapat dibatalkan dan Peserta tidak dapat menuntut ganti rugi dalam bentuk apapun)</w:t>
            </w:r>
          </w:p>
          <w:p w14:paraId="54B1D280" w14:textId="77777777" w:rsidR="00A22632" w:rsidRPr="00A22632" w:rsidRDefault="00A22632" w:rsidP="00A22632">
            <w:pPr>
              <w:pBdr>
                <w:top w:val="nil"/>
                <w:left w:val="nil"/>
                <w:bottom w:val="nil"/>
                <w:right w:val="nil"/>
                <w:between w:val="nil"/>
              </w:pBdr>
              <w:jc w:val="both"/>
              <w:rPr>
                <w:rFonts w:ascii="Bookman Old Style" w:eastAsia="Basic" w:hAnsi="Bookman Old Style" w:cs="Basic"/>
                <w:i/>
                <w:iCs/>
                <w:noProof/>
                <w:sz w:val="18"/>
                <w:szCs w:val="18"/>
                <w:highlight w:val="yellow"/>
              </w:rPr>
            </w:pPr>
            <w:r w:rsidRPr="00A22632">
              <w:rPr>
                <w:rFonts w:ascii="Bookman Old Style" w:eastAsia="Basic" w:hAnsi="Bookman Old Style" w:cs="Basic"/>
                <w:i/>
                <w:iCs/>
                <w:noProof/>
                <w:sz w:val="18"/>
                <w:szCs w:val="18"/>
                <w:highlight w:val="yellow"/>
                <w:lang w:val="en-ID"/>
              </w:rPr>
              <w:t>[Dalam hal terdapat penggunaan barang impor dan masih dalam proses persetujuan maka ditambahkan ketentuan sebagai berikut:</w:t>
            </w:r>
          </w:p>
          <w:p w14:paraId="44E54FB7" w14:textId="77777777" w:rsidR="00A22632" w:rsidRPr="00A22632" w:rsidRDefault="00A22632" w:rsidP="00A22632">
            <w:pPr>
              <w:numPr>
                <w:ilvl w:val="0"/>
                <w:numId w:val="36"/>
              </w:numPr>
              <w:ind w:left="476" w:hanging="425"/>
              <w:jc w:val="both"/>
              <w:rPr>
                <w:rFonts w:ascii="Bookman Old Style" w:eastAsia="Basic" w:hAnsi="Bookman Old Style" w:cs="Basic"/>
                <w:i/>
                <w:iCs/>
                <w:noProof/>
                <w:sz w:val="18"/>
                <w:szCs w:val="18"/>
                <w:highlight w:val="yellow"/>
              </w:rPr>
            </w:pPr>
            <w:r w:rsidRPr="00A22632">
              <w:rPr>
                <w:rFonts w:ascii="Bookman Old Style" w:eastAsia="Basic" w:hAnsi="Bookman Old Style" w:cs="Basic"/>
                <w:i/>
                <w:iCs/>
                <w:noProof/>
                <w:sz w:val="18"/>
                <w:szCs w:val="18"/>
                <w:highlight w:val="yellow"/>
                <w:lang w:val="en-ID"/>
              </w:rPr>
              <w:t>Proses pengadaan ini membutuhkan persetujuan penggunaan barang impor berdasarkan Surat Menteri Pekerjaan Umum dan Perumahan Rakyat Nomor PB 0101-Mn/2075 tanggal 17 Oktober 2022 tentang Pengendalian Penggunaan Barang Impor dan Tenaga Kerja Asing pada Pengadaan Barang/Jasa di Kementerian Pekerjaan Umum dan Perumahan Rakyat. Perizinan barang impor masih dalam proses.</w:t>
            </w:r>
          </w:p>
          <w:p w14:paraId="2C3009CE" w14:textId="77777777" w:rsidR="00A22632" w:rsidRPr="00A22632" w:rsidRDefault="00A22632" w:rsidP="00A22632">
            <w:pPr>
              <w:numPr>
                <w:ilvl w:val="0"/>
                <w:numId w:val="36"/>
              </w:numPr>
              <w:ind w:left="476" w:hanging="425"/>
              <w:jc w:val="both"/>
              <w:rPr>
                <w:rFonts w:ascii="Bookman Old Style" w:eastAsia="Basic" w:hAnsi="Bookman Old Style" w:cs="Basic"/>
                <w:i/>
                <w:iCs/>
                <w:noProof/>
                <w:sz w:val="18"/>
                <w:szCs w:val="18"/>
                <w:highlight w:val="yellow"/>
              </w:rPr>
            </w:pPr>
            <w:r w:rsidRPr="00A22632">
              <w:rPr>
                <w:rFonts w:ascii="Bookman Old Style" w:eastAsia="Basic" w:hAnsi="Bookman Old Style" w:cs="Basic"/>
                <w:i/>
                <w:iCs/>
                <w:noProof/>
                <w:sz w:val="18"/>
                <w:szCs w:val="18"/>
                <w:highlight w:val="yellow"/>
                <w:lang w:val="en-ID"/>
              </w:rPr>
              <w:t>Apabila izin barang Impor tidak disetujui maka proses tender dapat dibatalkan dan calon penyedia jasa tidak dapat meminta ganti kerugian.]</w:t>
            </w:r>
          </w:p>
        </w:tc>
        <w:tc>
          <w:tcPr>
            <w:tcW w:w="1767" w:type="dxa"/>
          </w:tcPr>
          <w:p w14:paraId="49F4F402" w14:textId="77777777" w:rsidR="00A22632" w:rsidRPr="00A22632" w:rsidRDefault="00A22632" w:rsidP="00A22632">
            <w:pPr>
              <w:spacing w:line="276" w:lineRule="auto"/>
              <w:ind w:right="28"/>
              <w:contextualSpacing/>
              <w:jc w:val="center"/>
              <w:rPr>
                <w:rFonts w:ascii="Arial" w:hAnsi="Arial" w:cs="Arial"/>
                <w:b/>
                <w:bCs/>
                <w:noProof/>
                <w:highlight w:val="yellow"/>
              </w:rPr>
            </w:pPr>
            <w:r w:rsidRPr="00A22632">
              <w:rPr>
                <w:rFonts w:ascii="Arial" w:hAnsi="Arial" w:cs="Arial"/>
                <w:b/>
                <w:bCs/>
                <w:noProof/>
                <w:highlight w:val="yellow"/>
              </w:rPr>
              <w:lastRenderedPageBreak/>
              <w:t>Sesuai</w:t>
            </w:r>
          </w:p>
        </w:tc>
        <w:tc>
          <w:tcPr>
            <w:tcW w:w="1582" w:type="dxa"/>
          </w:tcPr>
          <w:p w14:paraId="5541D834" w14:textId="77777777" w:rsidR="00A22632" w:rsidRPr="00A22632" w:rsidRDefault="00A22632" w:rsidP="00A22632">
            <w:pPr>
              <w:spacing w:line="276" w:lineRule="auto"/>
              <w:ind w:right="28"/>
              <w:contextualSpacing/>
              <w:jc w:val="center"/>
              <w:rPr>
                <w:rFonts w:ascii="Arial" w:hAnsi="Arial" w:cs="Arial"/>
                <w:b/>
                <w:bCs/>
                <w:noProof/>
                <w:highlight w:val="yellow"/>
              </w:rPr>
            </w:pPr>
            <w:r w:rsidRPr="00A22632">
              <w:rPr>
                <w:rFonts w:ascii="Arial" w:hAnsi="Arial" w:cs="Arial"/>
                <w:b/>
                <w:bCs/>
                <w:noProof/>
                <w:highlight w:val="yellow"/>
              </w:rPr>
              <w:t>Sesuai</w:t>
            </w:r>
          </w:p>
        </w:tc>
        <w:tc>
          <w:tcPr>
            <w:tcW w:w="1173" w:type="dxa"/>
          </w:tcPr>
          <w:p w14:paraId="5A1016CF" w14:textId="77777777" w:rsidR="00A22632" w:rsidRPr="00A22632" w:rsidRDefault="00A22632" w:rsidP="00A22632">
            <w:pPr>
              <w:spacing w:line="276" w:lineRule="auto"/>
              <w:ind w:right="28"/>
              <w:contextualSpacing/>
              <w:jc w:val="center"/>
              <w:rPr>
                <w:rFonts w:ascii="Arial" w:hAnsi="Arial" w:cs="Arial"/>
                <w:b/>
                <w:bCs/>
                <w:noProof/>
                <w:highlight w:val="yellow"/>
              </w:rPr>
            </w:pPr>
            <w:r w:rsidRPr="00A22632">
              <w:rPr>
                <w:rFonts w:ascii="Arial" w:hAnsi="Arial" w:cs="Arial"/>
                <w:b/>
                <w:bCs/>
                <w:noProof/>
                <w:highlight w:val="yellow"/>
              </w:rPr>
              <w:t>Sesuai</w:t>
            </w:r>
          </w:p>
        </w:tc>
      </w:tr>
      <w:tr w:rsidR="00A22632" w:rsidRPr="00A22632" w14:paraId="6361F2F6" w14:textId="77777777" w:rsidTr="00D57429">
        <w:tc>
          <w:tcPr>
            <w:tcW w:w="733" w:type="dxa"/>
            <w:vMerge/>
          </w:tcPr>
          <w:p w14:paraId="007B7D57" w14:textId="77777777" w:rsidR="00A22632" w:rsidRPr="00A22632" w:rsidRDefault="00A22632" w:rsidP="00A22632">
            <w:pPr>
              <w:spacing w:before="2" w:line="276" w:lineRule="auto"/>
              <w:ind w:right="28"/>
              <w:contextualSpacing/>
              <w:jc w:val="both"/>
              <w:rPr>
                <w:rFonts w:ascii="Arial" w:hAnsi="Arial" w:cs="Arial"/>
                <w:b/>
                <w:bCs/>
                <w:noProof/>
                <w:highlight w:val="yellow"/>
              </w:rPr>
            </w:pPr>
          </w:p>
        </w:tc>
        <w:tc>
          <w:tcPr>
            <w:tcW w:w="1821" w:type="dxa"/>
          </w:tcPr>
          <w:p w14:paraId="1C84233D" w14:textId="77777777" w:rsidR="00A22632" w:rsidRPr="00A22632" w:rsidRDefault="00A22632" w:rsidP="00A22632">
            <w:pPr>
              <w:numPr>
                <w:ilvl w:val="0"/>
                <w:numId w:val="26"/>
              </w:numPr>
              <w:spacing w:before="2" w:line="276" w:lineRule="auto"/>
              <w:ind w:left="417" w:right="28"/>
              <w:contextualSpacing/>
              <w:rPr>
                <w:rFonts w:ascii="Bookman Old Style" w:hAnsi="Bookman Old Style" w:cs="Arial"/>
                <w:b/>
                <w:bCs/>
                <w:noProof/>
                <w:sz w:val="18"/>
                <w:szCs w:val="18"/>
                <w:highlight w:val="yellow"/>
              </w:rPr>
            </w:pPr>
            <w:r w:rsidRPr="00A22632">
              <w:rPr>
                <w:rFonts w:ascii="Bookman Old Style" w:hAnsi="Bookman Old Style" w:cs="Arial"/>
                <w:b/>
                <w:bCs/>
                <w:noProof/>
                <w:sz w:val="18"/>
                <w:szCs w:val="18"/>
                <w:highlight w:val="yellow"/>
              </w:rPr>
              <w:t>Pemberian Penjelasan</w:t>
            </w:r>
          </w:p>
        </w:tc>
        <w:tc>
          <w:tcPr>
            <w:tcW w:w="1394" w:type="dxa"/>
          </w:tcPr>
          <w:p w14:paraId="14488A38" w14:textId="77777777" w:rsidR="00A22632" w:rsidRPr="00A22632" w:rsidRDefault="00A22632" w:rsidP="00A22632">
            <w:pPr>
              <w:spacing w:before="2" w:line="276" w:lineRule="auto"/>
              <w:ind w:right="28"/>
              <w:contextualSpacing/>
              <w:jc w:val="center"/>
              <w:rPr>
                <w:rFonts w:ascii="Arial" w:hAnsi="Arial" w:cs="Arial"/>
                <w:b/>
                <w:bCs/>
                <w:noProof/>
                <w:sz w:val="18"/>
                <w:szCs w:val="18"/>
                <w:highlight w:val="yellow"/>
              </w:rPr>
            </w:pPr>
            <w:r w:rsidRPr="00A22632">
              <w:rPr>
                <w:rFonts w:ascii="Bookman Old Style" w:hAnsi="Bookman Old Style" w:cs="Arial"/>
                <w:noProof/>
                <w:sz w:val="18"/>
                <w:szCs w:val="18"/>
                <w:highlight w:val="yellow"/>
              </w:rPr>
              <w:t>12.5</w:t>
            </w:r>
          </w:p>
        </w:tc>
        <w:tc>
          <w:tcPr>
            <w:tcW w:w="5655" w:type="dxa"/>
          </w:tcPr>
          <w:p w14:paraId="3DEB4805" w14:textId="77777777" w:rsidR="00A22632" w:rsidRPr="00A22632" w:rsidRDefault="00A22632" w:rsidP="00A22632">
            <w:pPr>
              <w:ind w:left="-33"/>
              <w:jc w:val="both"/>
              <w:rPr>
                <w:rFonts w:ascii="Bookman Old Style" w:eastAsia="Basic" w:hAnsi="Bookman Old Style" w:cs="Basic"/>
                <w:noProof/>
                <w:sz w:val="18"/>
                <w:szCs w:val="18"/>
                <w:highlight w:val="yellow"/>
              </w:rPr>
            </w:pPr>
            <w:r w:rsidRPr="00A22632">
              <w:rPr>
                <w:rFonts w:ascii="Bookman Old Style" w:eastAsia="Basic" w:hAnsi="Bookman Old Style" w:cs="Basic"/>
                <w:noProof/>
                <w:sz w:val="18"/>
                <w:szCs w:val="18"/>
                <w:highlight w:val="yellow"/>
              </w:rPr>
              <w:t>Apabila diperlukan, pemberian penjelasan lanjutan melalui Peninjauan lapangan akan dilaksanakan pada:</w:t>
            </w:r>
          </w:p>
          <w:p w14:paraId="0636B675" w14:textId="77777777" w:rsidR="00A22632" w:rsidRPr="00A22632" w:rsidRDefault="00A22632" w:rsidP="00A22632">
            <w:pPr>
              <w:tabs>
                <w:tab w:val="left" w:pos="1148"/>
              </w:tabs>
              <w:jc w:val="both"/>
              <w:rPr>
                <w:rFonts w:ascii="Bookman Old Style" w:eastAsia="Basic" w:hAnsi="Bookman Old Style" w:cs="Basic"/>
                <w:i/>
                <w:iCs/>
                <w:noProof/>
                <w:sz w:val="18"/>
                <w:szCs w:val="18"/>
                <w:highlight w:val="yellow"/>
              </w:rPr>
            </w:pPr>
            <w:r w:rsidRPr="00A22632">
              <w:rPr>
                <w:rFonts w:ascii="Bookman Old Style" w:eastAsia="Basic" w:hAnsi="Bookman Old Style" w:cs="Basic"/>
                <w:b/>
                <w:bCs/>
                <w:noProof/>
                <w:sz w:val="18"/>
                <w:szCs w:val="18"/>
                <w:highlight w:val="yellow"/>
              </w:rPr>
              <w:t>Dikoordinasikan dengan PPK terkait</w:t>
            </w:r>
          </w:p>
        </w:tc>
        <w:tc>
          <w:tcPr>
            <w:tcW w:w="1767" w:type="dxa"/>
          </w:tcPr>
          <w:p w14:paraId="7C025EFF" w14:textId="77777777" w:rsidR="00A22632" w:rsidRPr="00A22632" w:rsidRDefault="00A22632" w:rsidP="00A22632">
            <w:pPr>
              <w:spacing w:before="2" w:line="276" w:lineRule="auto"/>
              <w:ind w:right="28"/>
              <w:contextualSpacing/>
              <w:jc w:val="center"/>
              <w:rPr>
                <w:rFonts w:ascii="Arial" w:hAnsi="Arial" w:cs="Arial"/>
                <w:b/>
                <w:bCs/>
                <w:noProof/>
                <w:highlight w:val="yellow"/>
              </w:rPr>
            </w:pPr>
            <w:r w:rsidRPr="00A22632">
              <w:rPr>
                <w:rFonts w:ascii="Arial" w:hAnsi="Arial" w:cs="Arial"/>
                <w:b/>
                <w:bCs/>
                <w:noProof/>
                <w:highlight w:val="yellow"/>
              </w:rPr>
              <w:t>Sesuai</w:t>
            </w:r>
          </w:p>
        </w:tc>
        <w:tc>
          <w:tcPr>
            <w:tcW w:w="1582" w:type="dxa"/>
          </w:tcPr>
          <w:p w14:paraId="02035B32" w14:textId="77777777" w:rsidR="00A22632" w:rsidRPr="00A22632" w:rsidRDefault="00A22632" w:rsidP="00A22632">
            <w:pPr>
              <w:spacing w:before="2" w:line="276" w:lineRule="auto"/>
              <w:ind w:right="28"/>
              <w:contextualSpacing/>
              <w:jc w:val="center"/>
              <w:rPr>
                <w:rFonts w:ascii="Arial" w:hAnsi="Arial" w:cs="Arial"/>
                <w:b/>
                <w:bCs/>
                <w:noProof/>
                <w:highlight w:val="yellow"/>
              </w:rPr>
            </w:pPr>
            <w:r w:rsidRPr="00A22632">
              <w:rPr>
                <w:rFonts w:ascii="Arial" w:hAnsi="Arial" w:cs="Arial"/>
                <w:b/>
                <w:bCs/>
                <w:noProof/>
                <w:highlight w:val="yellow"/>
              </w:rPr>
              <w:t>Sesuai</w:t>
            </w:r>
          </w:p>
        </w:tc>
        <w:tc>
          <w:tcPr>
            <w:tcW w:w="1173" w:type="dxa"/>
          </w:tcPr>
          <w:p w14:paraId="55CE38B2" w14:textId="77777777" w:rsidR="00A22632" w:rsidRPr="00A22632" w:rsidRDefault="00A22632" w:rsidP="00A22632">
            <w:pPr>
              <w:spacing w:before="2" w:line="276" w:lineRule="auto"/>
              <w:ind w:right="28"/>
              <w:contextualSpacing/>
              <w:jc w:val="center"/>
              <w:rPr>
                <w:rFonts w:ascii="Arial" w:hAnsi="Arial" w:cs="Arial"/>
                <w:b/>
                <w:bCs/>
                <w:noProof/>
                <w:highlight w:val="yellow"/>
              </w:rPr>
            </w:pPr>
            <w:r w:rsidRPr="00A22632">
              <w:rPr>
                <w:rFonts w:ascii="Arial" w:hAnsi="Arial" w:cs="Arial"/>
                <w:b/>
                <w:bCs/>
                <w:noProof/>
                <w:highlight w:val="yellow"/>
              </w:rPr>
              <w:t>Sesuai</w:t>
            </w:r>
          </w:p>
        </w:tc>
      </w:tr>
      <w:tr w:rsidR="00A22632" w:rsidRPr="00A22632" w14:paraId="13F3BACB" w14:textId="77777777" w:rsidTr="00D57429">
        <w:tc>
          <w:tcPr>
            <w:tcW w:w="733" w:type="dxa"/>
            <w:vMerge w:val="restart"/>
          </w:tcPr>
          <w:p w14:paraId="3FB2A03C" w14:textId="77777777" w:rsidR="00A22632" w:rsidRPr="00A22632" w:rsidRDefault="00A22632" w:rsidP="00A22632">
            <w:pPr>
              <w:spacing w:before="2" w:line="276" w:lineRule="auto"/>
              <w:ind w:right="28"/>
              <w:contextualSpacing/>
              <w:jc w:val="both"/>
              <w:rPr>
                <w:rFonts w:ascii="Arial" w:hAnsi="Arial" w:cs="Arial"/>
                <w:b/>
                <w:bCs/>
                <w:noProof/>
                <w:highlight w:val="yellow"/>
              </w:rPr>
            </w:pPr>
          </w:p>
        </w:tc>
        <w:tc>
          <w:tcPr>
            <w:tcW w:w="1821" w:type="dxa"/>
          </w:tcPr>
          <w:p w14:paraId="42B9E19B" w14:textId="77777777" w:rsidR="00A22632" w:rsidRPr="00A22632" w:rsidRDefault="00A22632" w:rsidP="00A22632">
            <w:pPr>
              <w:numPr>
                <w:ilvl w:val="0"/>
                <w:numId w:val="26"/>
              </w:numPr>
              <w:spacing w:before="2" w:line="276" w:lineRule="auto"/>
              <w:ind w:left="417" w:right="28"/>
              <w:contextualSpacing/>
              <w:rPr>
                <w:rFonts w:ascii="Arial" w:hAnsi="Arial" w:cs="Arial"/>
                <w:b/>
                <w:bCs/>
                <w:noProof/>
                <w:sz w:val="18"/>
                <w:szCs w:val="18"/>
                <w:highlight w:val="yellow"/>
              </w:rPr>
            </w:pPr>
            <w:r w:rsidRPr="00A22632">
              <w:rPr>
                <w:rFonts w:ascii="Bookman Old Style" w:hAnsi="Bookman Old Style" w:cs="Arial"/>
                <w:b/>
                <w:bCs/>
                <w:noProof/>
                <w:sz w:val="18"/>
                <w:szCs w:val="18"/>
                <w:highlight w:val="yellow"/>
              </w:rPr>
              <w:t>Persyaratan Teknis</w:t>
            </w:r>
          </w:p>
        </w:tc>
        <w:tc>
          <w:tcPr>
            <w:tcW w:w="1394" w:type="dxa"/>
          </w:tcPr>
          <w:p w14:paraId="7010DFE8" w14:textId="77777777" w:rsidR="00A22632" w:rsidRPr="00A22632" w:rsidRDefault="00A22632" w:rsidP="00A22632">
            <w:pPr>
              <w:jc w:val="center"/>
              <w:rPr>
                <w:rFonts w:ascii="Bookman Old Style" w:hAnsi="Bookman Old Style" w:cs="Arial"/>
                <w:noProof/>
                <w:sz w:val="18"/>
                <w:szCs w:val="18"/>
                <w:highlight w:val="yellow"/>
              </w:rPr>
            </w:pPr>
            <w:r w:rsidRPr="00A22632">
              <w:rPr>
                <w:rFonts w:ascii="Bookman Old Style" w:hAnsi="Bookman Old Style" w:cs="Arial"/>
                <w:noProof/>
                <w:sz w:val="18"/>
                <w:szCs w:val="18"/>
                <w:highlight w:val="yellow"/>
              </w:rPr>
              <w:t>17.3,</w:t>
            </w:r>
          </w:p>
          <w:p w14:paraId="526AB700" w14:textId="77777777" w:rsidR="00A22632" w:rsidRPr="00A22632" w:rsidRDefault="00A22632" w:rsidP="00A22632">
            <w:pPr>
              <w:jc w:val="center"/>
              <w:rPr>
                <w:rFonts w:ascii="Bookman Old Style" w:hAnsi="Bookman Old Style" w:cs="Arial"/>
                <w:noProof/>
                <w:sz w:val="18"/>
                <w:szCs w:val="18"/>
                <w:highlight w:val="yellow"/>
              </w:rPr>
            </w:pPr>
            <w:r w:rsidRPr="00A22632">
              <w:rPr>
                <w:rFonts w:ascii="Bookman Old Style" w:hAnsi="Bookman Old Style" w:cs="Arial"/>
                <w:noProof/>
                <w:sz w:val="18"/>
                <w:szCs w:val="18"/>
                <w:highlight w:val="yellow"/>
              </w:rPr>
              <w:t>2</w:t>
            </w:r>
            <w:r w:rsidRPr="00A22632">
              <w:rPr>
                <w:rFonts w:ascii="Bookman Old Style" w:hAnsi="Bookman Old Style" w:cs="Arial"/>
                <w:noProof/>
                <w:sz w:val="18"/>
                <w:szCs w:val="18"/>
                <w:highlight w:val="yellow"/>
                <w:lang w:val="en-US"/>
              </w:rPr>
              <w:t>8</w:t>
            </w:r>
            <w:r w:rsidRPr="00A22632">
              <w:rPr>
                <w:rFonts w:ascii="Bookman Old Style" w:hAnsi="Bookman Old Style" w:cs="Arial"/>
                <w:noProof/>
                <w:sz w:val="18"/>
                <w:szCs w:val="18"/>
                <w:highlight w:val="yellow"/>
              </w:rPr>
              <w:t>.1</w:t>
            </w:r>
            <w:r w:rsidRPr="00A22632">
              <w:rPr>
                <w:rFonts w:ascii="Bookman Old Style" w:hAnsi="Bookman Old Style" w:cs="Arial"/>
                <w:noProof/>
                <w:sz w:val="18"/>
                <w:szCs w:val="18"/>
                <w:highlight w:val="yellow"/>
                <w:lang w:val="en-US"/>
              </w:rPr>
              <w:t>4</w:t>
            </w:r>
            <w:r w:rsidRPr="00A22632">
              <w:rPr>
                <w:rFonts w:ascii="Bookman Old Style" w:hAnsi="Bookman Old Style" w:cs="Arial"/>
                <w:noProof/>
                <w:sz w:val="18"/>
                <w:szCs w:val="18"/>
                <w:highlight w:val="yellow"/>
              </w:rPr>
              <w:t>.b.1],</w:t>
            </w:r>
          </w:p>
          <w:p w14:paraId="62FB4E3E" w14:textId="77777777" w:rsidR="00A22632" w:rsidRPr="00A22632" w:rsidRDefault="00A22632" w:rsidP="00A22632">
            <w:pPr>
              <w:jc w:val="center"/>
              <w:rPr>
                <w:rFonts w:ascii="Bookman Old Style" w:hAnsi="Bookman Old Style" w:cs="Arial"/>
                <w:noProof/>
                <w:sz w:val="18"/>
                <w:szCs w:val="18"/>
                <w:highlight w:val="yellow"/>
              </w:rPr>
            </w:pPr>
            <w:r w:rsidRPr="00A22632">
              <w:rPr>
                <w:rFonts w:ascii="Bookman Old Style" w:hAnsi="Bookman Old Style" w:cs="Arial"/>
                <w:noProof/>
                <w:sz w:val="18"/>
                <w:szCs w:val="18"/>
                <w:highlight w:val="yellow"/>
              </w:rPr>
              <w:t>2</w:t>
            </w:r>
            <w:r w:rsidRPr="00A22632">
              <w:rPr>
                <w:rFonts w:ascii="Bookman Old Style" w:hAnsi="Bookman Old Style" w:cs="Arial"/>
                <w:noProof/>
                <w:sz w:val="18"/>
                <w:szCs w:val="18"/>
                <w:highlight w:val="yellow"/>
                <w:lang w:val="en-US"/>
              </w:rPr>
              <w:t>8</w:t>
            </w:r>
            <w:r w:rsidRPr="00A22632">
              <w:rPr>
                <w:rFonts w:ascii="Bookman Old Style" w:hAnsi="Bookman Old Style" w:cs="Arial"/>
                <w:noProof/>
                <w:sz w:val="18"/>
                <w:szCs w:val="18"/>
                <w:highlight w:val="yellow"/>
              </w:rPr>
              <w:t>.1</w:t>
            </w:r>
            <w:r w:rsidRPr="00A22632">
              <w:rPr>
                <w:rFonts w:ascii="Bookman Old Style" w:hAnsi="Bookman Old Style" w:cs="Arial"/>
                <w:noProof/>
                <w:sz w:val="18"/>
                <w:szCs w:val="18"/>
                <w:highlight w:val="yellow"/>
                <w:lang w:val="en-US"/>
              </w:rPr>
              <w:t>4</w:t>
            </w:r>
            <w:r w:rsidRPr="00A22632">
              <w:rPr>
                <w:rFonts w:ascii="Bookman Old Style" w:hAnsi="Bookman Old Style" w:cs="Arial"/>
                <w:noProof/>
                <w:sz w:val="18"/>
                <w:szCs w:val="18"/>
                <w:highlight w:val="yellow"/>
              </w:rPr>
              <w:t>.b.2],</w:t>
            </w:r>
          </w:p>
          <w:p w14:paraId="5DF59928" w14:textId="77777777" w:rsidR="00A22632" w:rsidRPr="00A22632" w:rsidRDefault="00A22632" w:rsidP="00A22632">
            <w:pPr>
              <w:jc w:val="center"/>
              <w:rPr>
                <w:rFonts w:ascii="Bookman Old Style" w:hAnsi="Bookman Old Style" w:cs="Arial"/>
                <w:noProof/>
                <w:sz w:val="18"/>
                <w:szCs w:val="18"/>
                <w:highlight w:val="yellow"/>
              </w:rPr>
            </w:pPr>
            <w:r w:rsidRPr="00A22632">
              <w:rPr>
                <w:rFonts w:ascii="Bookman Old Style" w:hAnsi="Bookman Old Style" w:cs="Arial"/>
                <w:noProof/>
                <w:sz w:val="18"/>
                <w:szCs w:val="18"/>
                <w:highlight w:val="yellow"/>
              </w:rPr>
              <w:t>2</w:t>
            </w:r>
            <w:r w:rsidRPr="00A22632">
              <w:rPr>
                <w:rFonts w:ascii="Bookman Old Style" w:hAnsi="Bookman Old Style" w:cs="Arial"/>
                <w:noProof/>
                <w:sz w:val="18"/>
                <w:szCs w:val="18"/>
                <w:highlight w:val="yellow"/>
                <w:lang w:val="en-US"/>
              </w:rPr>
              <w:t>8</w:t>
            </w:r>
            <w:r w:rsidRPr="00A22632">
              <w:rPr>
                <w:rFonts w:ascii="Bookman Old Style" w:hAnsi="Bookman Old Style" w:cs="Arial"/>
                <w:noProof/>
                <w:sz w:val="18"/>
                <w:szCs w:val="18"/>
                <w:highlight w:val="yellow"/>
              </w:rPr>
              <w:t>.1</w:t>
            </w:r>
            <w:r w:rsidRPr="00A22632">
              <w:rPr>
                <w:rFonts w:ascii="Bookman Old Style" w:hAnsi="Bookman Old Style" w:cs="Arial"/>
                <w:noProof/>
                <w:sz w:val="18"/>
                <w:szCs w:val="18"/>
                <w:highlight w:val="yellow"/>
                <w:lang w:val="en-US"/>
              </w:rPr>
              <w:t>4</w:t>
            </w:r>
            <w:r w:rsidRPr="00A22632">
              <w:rPr>
                <w:rFonts w:ascii="Bookman Old Style" w:hAnsi="Bookman Old Style" w:cs="Arial"/>
                <w:noProof/>
                <w:sz w:val="18"/>
                <w:szCs w:val="18"/>
                <w:highlight w:val="yellow"/>
              </w:rPr>
              <w:t>.b.2].a],</w:t>
            </w:r>
          </w:p>
          <w:p w14:paraId="32017E4E" w14:textId="77777777" w:rsidR="00A22632" w:rsidRPr="00A22632" w:rsidRDefault="00A22632" w:rsidP="00A22632">
            <w:pPr>
              <w:jc w:val="center"/>
              <w:rPr>
                <w:rFonts w:ascii="Bookman Old Style" w:hAnsi="Bookman Old Style" w:cs="Arial"/>
                <w:noProof/>
                <w:sz w:val="18"/>
                <w:szCs w:val="18"/>
                <w:highlight w:val="yellow"/>
              </w:rPr>
            </w:pPr>
            <w:r w:rsidRPr="00A22632">
              <w:rPr>
                <w:rFonts w:ascii="Bookman Old Style" w:hAnsi="Bookman Old Style" w:cs="Arial"/>
                <w:noProof/>
                <w:sz w:val="18"/>
                <w:szCs w:val="18"/>
                <w:highlight w:val="yellow"/>
              </w:rPr>
              <w:t>2</w:t>
            </w:r>
            <w:r w:rsidRPr="00A22632">
              <w:rPr>
                <w:rFonts w:ascii="Bookman Old Style" w:hAnsi="Bookman Old Style" w:cs="Arial"/>
                <w:noProof/>
                <w:sz w:val="18"/>
                <w:szCs w:val="18"/>
                <w:highlight w:val="yellow"/>
                <w:lang w:val="en-US"/>
              </w:rPr>
              <w:t>8</w:t>
            </w:r>
            <w:r w:rsidRPr="00A22632">
              <w:rPr>
                <w:rFonts w:ascii="Bookman Old Style" w:hAnsi="Bookman Old Style" w:cs="Arial"/>
                <w:noProof/>
                <w:sz w:val="18"/>
                <w:szCs w:val="18"/>
                <w:highlight w:val="yellow"/>
              </w:rPr>
              <w:t>.1</w:t>
            </w:r>
            <w:r w:rsidRPr="00A22632">
              <w:rPr>
                <w:rFonts w:ascii="Bookman Old Style" w:hAnsi="Bookman Old Style" w:cs="Arial"/>
                <w:noProof/>
                <w:sz w:val="18"/>
                <w:szCs w:val="18"/>
                <w:highlight w:val="yellow"/>
                <w:lang w:val="en-US"/>
              </w:rPr>
              <w:t>4</w:t>
            </w:r>
            <w:r w:rsidRPr="00A22632">
              <w:rPr>
                <w:rFonts w:ascii="Bookman Old Style" w:hAnsi="Bookman Old Style" w:cs="Arial"/>
                <w:noProof/>
                <w:sz w:val="18"/>
                <w:szCs w:val="18"/>
                <w:highlight w:val="yellow"/>
              </w:rPr>
              <w:t>.b.2].b],</w:t>
            </w:r>
          </w:p>
          <w:p w14:paraId="7E5749F4" w14:textId="77777777" w:rsidR="00A22632" w:rsidRPr="00A22632" w:rsidRDefault="00A22632" w:rsidP="00A22632">
            <w:pPr>
              <w:jc w:val="center"/>
              <w:rPr>
                <w:rFonts w:ascii="Bookman Old Style" w:hAnsi="Bookman Old Style" w:cs="Arial"/>
                <w:noProof/>
                <w:sz w:val="18"/>
                <w:szCs w:val="18"/>
                <w:highlight w:val="yellow"/>
              </w:rPr>
            </w:pPr>
            <w:r w:rsidRPr="00A22632">
              <w:rPr>
                <w:rFonts w:ascii="Bookman Old Style" w:hAnsi="Bookman Old Style" w:cs="Arial"/>
                <w:noProof/>
                <w:sz w:val="18"/>
                <w:szCs w:val="18"/>
                <w:highlight w:val="yellow"/>
              </w:rPr>
              <w:t>2</w:t>
            </w:r>
            <w:r w:rsidRPr="00A22632">
              <w:rPr>
                <w:rFonts w:ascii="Bookman Old Style" w:hAnsi="Bookman Old Style" w:cs="Arial"/>
                <w:noProof/>
                <w:sz w:val="18"/>
                <w:szCs w:val="18"/>
                <w:highlight w:val="yellow"/>
                <w:lang w:val="en-US"/>
              </w:rPr>
              <w:t>8</w:t>
            </w:r>
            <w:r w:rsidRPr="00A22632">
              <w:rPr>
                <w:rFonts w:ascii="Bookman Old Style" w:hAnsi="Bookman Old Style" w:cs="Arial"/>
                <w:noProof/>
                <w:sz w:val="18"/>
                <w:szCs w:val="18"/>
                <w:highlight w:val="yellow"/>
              </w:rPr>
              <w:t>.1</w:t>
            </w:r>
            <w:r w:rsidRPr="00A22632">
              <w:rPr>
                <w:rFonts w:ascii="Bookman Old Style" w:hAnsi="Bookman Old Style" w:cs="Arial"/>
                <w:noProof/>
                <w:sz w:val="18"/>
                <w:szCs w:val="18"/>
                <w:highlight w:val="yellow"/>
                <w:lang w:val="en-US"/>
              </w:rPr>
              <w:t>4</w:t>
            </w:r>
            <w:r w:rsidRPr="00A22632">
              <w:rPr>
                <w:rFonts w:ascii="Bookman Old Style" w:hAnsi="Bookman Old Style" w:cs="Arial"/>
                <w:noProof/>
                <w:sz w:val="18"/>
                <w:szCs w:val="18"/>
                <w:highlight w:val="yellow"/>
              </w:rPr>
              <w:t>.b.2].c],</w:t>
            </w:r>
          </w:p>
          <w:p w14:paraId="75BD0AC0" w14:textId="77777777" w:rsidR="00A22632" w:rsidRPr="00A22632" w:rsidRDefault="00A22632" w:rsidP="00A22632">
            <w:pPr>
              <w:jc w:val="center"/>
              <w:rPr>
                <w:rFonts w:ascii="Bookman Old Style" w:hAnsi="Bookman Old Style" w:cs="Arial"/>
                <w:noProof/>
                <w:sz w:val="18"/>
                <w:szCs w:val="18"/>
                <w:highlight w:val="yellow"/>
              </w:rPr>
            </w:pPr>
            <w:r w:rsidRPr="00A22632">
              <w:rPr>
                <w:rFonts w:ascii="Bookman Old Style" w:hAnsi="Bookman Old Style" w:cs="Arial"/>
                <w:noProof/>
                <w:sz w:val="18"/>
                <w:szCs w:val="18"/>
                <w:highlight w:val="yellow"/>
              </w:rPr>
              <w:t>2</w:t>
            </w:r>
            <w:r w:rsidRPr="00A22632">
              <w:rPr>
                <w:rFonts w:ascii="Bookman Old Style" w:hAnsi="Bookman Old Style" w:cs="Arial"/>
                <w:noProof/>
                <w:sz w:val="18"/>
                <w:szCs w:val="18"/>
                <w:highlight w:val="yellow"/>
                <w:lang w:val="en-US"/>
              </w:rPr>
              <w:t>8</w:t>
            </w:r>
            <w:r w:rsidRPr="00A22632">
              <w:rPr>
                <w:rFonts w:ascii="Bookman Old Style" w:hAnsi="Bookman Old Style" w:cs="Arial"/>
                <w:noProof/>
                <w:sz w:val="18"/>
                <w:szCs w:val="18"/>
                <w:highlight w:val="yellow"/>
              </w:rPr>
              <w:t>.1</w:t>
            </w:r>
            <w:r w:rsidRPr="00A22632">
              <w:rPr>
                <w:rFonts w:ascii="Bookman Old Style" w:hAnsi="Bookman Old Style" w:cs="Arial"/>
                <w:noProof/>
                <w:sz w:val="18"/>
                <w:szCs w:val="18"/>
                <w:highlight w:val="yellow"/>
                <w:lang w:val="en-US"/>
              </w:rPr>
              <w:t>4</w:t>
            </w:r>
            <w:r w:rsidRPr="00A22632">
              <w:rPr>
                <w:rFonts w:ascii="Bookman Old Style" w:hAnsi="Bookman Old Style" w:cs="Arial"/>
                <w:noProof/>
                <w:sz w:val="18"/>
                <w:szCs w:val="18"/>
                <w:highlight w:val="yellow"/>
              </w:rPr>
              <w:t>.b.2].d],</w:t>
            </w:r>
          </w:p>
          <w:p w14:paraId="7052645A" w14:textId="77777777" w:rsidR="00A22632" w:rsidRPr="00A22632" w:rsidRDefault="00A22632" w:rsidP="00A22632">
            <w:pPr>
              <w:jc w:val="center"/>
              <w:rPr>
                <w:rFonts w:ascii="Bookman Old Style" w:hAnsi="Bookman Old Style" w:cs="Arial"/>
                <w:noProof/>
                <w:sz w:val="18"/>
                <w:szCs w:val="18"/>
                <w:highlight w:val="yellow"/>
              </w:rPr>
            </w:pPr>
            <w:r w:rsidRPr="00A22632">
              <w:rPr>
                <w:rFonts w:ascii="Bookman Old Style" w:hAnsi="Bookman Old Style" w:cs="Arial"/>
                <w:noProof/>
                <w:sz w:val="18"/>
                <w:szCs w:val="18"/>
                <w:highlight w:val="yellow"/>
              </w:rPr>
              <w:t>2</w:t>
            </w:r>
            <w:r w:rsidRPr="00A22632">
              <w:rPr>
                <w:rFonts w:ascii="Bookman Old Style" w:hAnsi="Bookman Old Style" w:cs="Arial"/>
                <w:noProof/>
                <w:sz w:val="18"/>
                <w:szCs w:val="18"/>
                <w:highlight w:val="yellow"/>
                <w:lang w:val="en-US"/>
              </w:rPr>
              <w:t>8</w:t>
            </w:r>
            <w:r w:rsidRPr="00A22632">
              <w:rPr>
                <w:rFonts w:ascii="Bookman Old Style" w:hAnsi="Bookman Old Style" w:cs="Arial"/>
                <w:noProof/>
                <w:sz w:val="18"/>
                <w:szCs w:val="18"/>
                <w:highlight w:val="yellow"/>
              </w:rPr>
              <w:t>.1</w:t>
            </w:r>
            <w:r w:rsidRPr="00A22632">
              <w:rPr>
                <w:rFonts w:ascii="Bookman Old Style" w:hAnsi="Bookman Old Style" w:cs="Arial"/>
                <w:noProof/>
                <w:sz w:val="18"/>
                <w:szCs w:val="18"/>
                <w:highlight w:val="yellow"/>
                <w:lang w:val="en-US"/>
              </w:rPr>
              <w:t>4</w:t>
            </w:r>
            <w:r w:rsidRPr="00A22632">
              <w:rPr>
                <w:rFonts w:ascii="Bookman Old Style" w:hAnsi="Bookman Old Style" w:cs="Arial"/>
                <w:noProof/>
                <w:sz w:val="18"/>
                <w:szCs w:val="18"/>
                <w:highlight w:val="yellow"/>
              </w:rPr>
              <w:t>.b.2].e], dan</w:t>
            </w:r>
          </w:p>
          <w:p w14:paraId="23E0D399" w14:textId="77777777" w:rsidR="00A22632" w:rsidRPr="00A22632" w:rsidRDefault="00A22632" w:rsidP="00A22632">
            <w:pPr>
              <w:spacing w:before="2" w:line="276" w:lineRule="auto"/>
              <w:ind w:right="28"/>
              <w:contextualSpacing/>
              <w:jc w:val="center"/>
              <w:rPr>
                <w:rFonts w:ascii="Arial" w:hAnsi="Arial" w:cs="Arial"/>
                <w:b/>
                <w:bCs/>
                <w:noProof/>
                <w:sz w:val="18"/>
                <w:szCs w:val="18"/>
                <w:highlight w:val="yellow"/>
              </w:rPr>
            </w:pPr>
            <w:r w:rsidRPr="00A22632">
              <w:rPr>
                <w:rFonts w:ascii="Bookman Old Style" w:hAnsi="Bookman Old Style" w:cs="Arial"/>
                <w:noProof/>
                <w:sz w:val="18"/>
                <w:szCs w:val="18"/>
                <w:highlight w:val="yellow"/>
              </w:rPr>
              <w:t>2</w:t>
            </w:r>
            <w:r w:rsidRPr="00A22632">
              <w:rPr>
                <w:rFonts w:ascii="Bookman Old Style" w:hAnsi="Bookman Old Style" w:cs="Arial"/>
                <w:noProof/>
                <w:sz w:val="18"/>
                <w:szCs w:val="18"/>
                <w:highlight w:val="yellow"/>
                <w:lang w:val="en-US"/>
              </w:rPr>
              <w:t>8</w:t>
            </w:r>
            <w:r w:rsidRPr="00A22632">
              <w:rPr>
                <w:rFonts w:ascii="Bookman Old Style" w:hAnsi="Bookman Old Style" w:cs="Arial"/>
                <w:noProof/>
                <w:sz w:val="18"/>
                <w:szCs w:val="18"/>
                <w:highlight w:val="yellow"/>
              </w:rPr>
              <w:t>.1</w:t>
            </w:r>
            <w:r w:rsidRPr="00A22632">
              <w:rPr>
                <w:rFonts w:ascii="Bookman Old Style" w:hAnsi="Bookman Old Style" w:cs="Arial"/>
                <w:noProof/>
                <w:sz w:val="18"/>
                <w:szCs w:val="18"/>
                <w:highlight w:val="yellow"/>
                <w:lang w:val="en-US"/>
              </w:rPr>
              <w:t>4</w:t>
            </w:r>
            <w:r w:rsidRPr="00A22632">
              <w:rPr>
                <w:rFonts w:ascii="Bookman Old Style" w:hAnsi="Bookman Old Style" w:cs="Arial"/>
                <w:noProof/>
                <w:sz w:val="18"/>
                <w:szCs w:val="18"/>
                <w:highlight w:val="yellow"/>
              </w:rPr>
              <w:t>.b.2].f]</w:t>
            </w:r>
          </w:p>
        </w:tc>
        <w:tc>
          <w:tcPr>
            <w:tcW w:w="5655" w:type="dxa"/>
          </w:tcPr>
          <w:p w14:paraId="032254A6" w14:textId="77777777" w:rsidR="00A22632" w:rsidRPr="00A22632" w:rsidRDefault="00A22632" w:rsidP="00A22632">
            <w:pPr>
              <w:ind w:left="52"/>
              <w:jc w:val="both"/>
              <w:rPr>
                <w:rFonts w:ascii="Bookman Old Style" w:eastAsia="Arial" w:hAnsi="Bookman Old Style" w:cs="Arial"/>
                <w:noProof/>
                <w:spacing w:val="-2"/>
                <w:sz w:val="16"/>
                <w:szCs w:val="16"/>
                <w:highlight w:val="yellow"/>
                <w:lang w:val="ms-MY"/>
              </w:rPr>
            </w:pPr>
            <w:r w:rsidRPr="00A22632">
              <w:rPr>
                <w:rFonts w:ascii="Bookman Old Style" w:eastAsia="Arial" w:hAnsi="Bookman Old Style" w:cs="Arial"/>
                <w:noProof/>
                <w:spacing w:val="-2"/>
                <w:sz w:val="16"/>
                <w:szCs w:val="16"/>
                <w:highlight w:val="yellow"/>
                <w:lang w:val="ms-MY"/>
              </w:rPr>
              <w:t>Persyaratan teknis:</w:t>
            </w:r>
          </w:p>
          <w:p w14:paraId="57162365" w14:textId="77777777" w:rsidR="00A22632" w:rsidRPr="00A22632" w:rsidRDefault="00A22632" w:rsidP="00A22632">
            <w:pPr>
              <w:numPr>
                <w:ilvl w:val="0"/>
                <w:numId w:val="37"/>
              </w:numPr>
              <w:ind w:left="336" w:hanging="284"/>
              <w:contextualSpacing/>
              <w:jc w:val="both"/>
              <w:rPr>
                <w:rFonts w:ascii="Bookman Old Style" w:eastAsia="Arial" w:hAnsi="Bookman Old Style" w:cs="Arial"/>
                <w:noProof/>
                <w:spacing w:val="-2"/>
                <w:sz w:val="16"/>
                <w:szCs w:val="16"/>
                <w:highlight w:val="yellow"/>
                <w:lang w:val="ms-MY"/>
              </w:rPr>
            </w:pPr>
            <w:r w:rsidRPr="00A22632">
              <w:rPr>
                <w:rFonts w:ascii="Bookman Old Style" w:eastAsia="Arial" w:hAnsi="Bookman Old Style" w:cs="Arial"/>
                <w:noProof/>
                <w:spacing w:val="-2"/>
                <w:sz w:val="16"/>
                <w:szCs w:val="16"/>
                <w:highlight w:val="yellow"/>
                <w:lang w:val="ms-MY"/>
              </w:rPr>
              <w:t>Pekerjaan utama yang harus diuraikan dalam metode pelaksanaan pekerjaan:</w:t>
            </w:r>
          </w:p>
          <w:tbl>
            <w:tblPr>
              <w:tblW w:w="508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742"/>
              <w:gridCol w:w="4343"/>
            </w:tblGrid>
            <w:tr w:rsidR="00A22632" w:rsidRPr="00A22632" w14:paraId="48AEFA3B" w14:textId="77777777" w:rsidTr="00D57429">
              <w:trPr>
                <w:trHeight w:val="251"/>
                <w:jc w:val="center"/>
              </w:trPr>
              <w:tc>
                <w:tcPr>
                  <w:tcW w:w="742" w:type="dxa"/>
                </w:tcPr>
                <w:p w14:paraId="0758B14A" w14:textId="77777777" w:rsidR="00A22632" w:rsidRPr="00A22632" w:rsidRDefault="00A22632" w:rsidP="00A22632">
                  <w:pPr>
                    <w:jc w:val="center"/>
                    <w:rPr>
                      <w:noProof/>
                      <w:highlight w:val="yellow"/>
                    </w:rPr>
                  </w:pPr>
                  <w:r w:rsidRPr="00A22632">
                    <w:rPr>
                      <w:noProof/>
                      <w:highlight w:val="yellow"/>
                    </w:rPr>
                    <w:t>No.</w:t>
                  </w:r>
                </w:p>
              </w:tc>
              <w:tc>
                <w:tcPr>
                  <w:tcW w:w="4343" w:type="dxa"/>
                </w:tcPr>
                <w:p w14:paraId="709614F5" w14:textId="77777777" w:rsidR="00A22632" w:rsidRPr="00A22632" w:rsidRDefault="00A22632" w:rsidP="00A22632">
                  <w:pPr>
                    <w:jc w:val="center"/>
                    <w:rPr>
                      <w:noProof/>
                      <w:highlight w:val="yellow"/>
                    </w:rPr>
                  </w:pPr>
                  <w:r w:rsidRPr="00A22632">
                    <w:rPr>
                      <w:noProof/>
                      <w:highlight w:val="yellow"/>
                    </w:rPr>
                    <w:t>Pekerjaan Utama</w:t>
                  </w:r>
                </w:p>
              </w:tc>
            </w:tr>
            <w:tr w:rsidR="00A22632" w:rsidRPr="00A22632" w14:paraId="30354CEF" w14:textId="77777777" w:rsidTr="00D57429">
              <w:trPr>
                <w:trHeight w:val="251"/>
                <w:jc w:val="center"/>
              </w:trPr>
              <w:tc>
                <w:tcPr>
                  <w:tcW w:w="742" w:type="dxa"/>
                </w:tcPr>
                <w:p w14:paraId="7BC293C1" w14:textId="77777777" w:rsidR="00A22632" w:rsidRPr="00A22632" w:rsidRDefault="00A22632" w:rsidP="00A22632">
                  <w:pPr>
                    <w:jc w:val="center"/>
                    <w:rPr>
                      <w:noProof/>
                      <w:highlight w:val="yellow"/>
                    </w:rPr>
                  </w:pPr>
                  <w:r w:rsidRPr="00A22632">
                    <w:rPr>
                      <w:noProof/>
                      <w:highlight w:val="yellow"/>
                    </w:rPr>
                    <w:t>1.</w:t>
                  </w:r>
                </w:p>
              </w:tc>
              <w:tc>
                <w:tcPr>
                  <w:tcW w:w="4343" w:type="dxa"/>
                </w:tcPr>
                <w:p w14:paraId="72AB49A6" w14:textId="77777777" w:rsidR="00A22632" w:rsidRPr="00A22632" w:rsidRDefault="00A22632" w:rsidP="00A22632">
                  <w:pPr>
                    <w:rPr>
                      <w:noProof/>
                      <w:highlight w:val="yellow"/>
                    </w:rPr>
                  </w:pPr>
                  <w:r w:rsidRPr="00A22632">
                    <w:rPr>
                      <w:noProof/>
                      <w:highlight w:val="yellow"/>
                    </w:rPr>
                    <w:t>Pemasangan Pipa HDPE PN.10  Ø 630 mm - 24"</w:t>
                  </w:r>
                </w:p>
              </w:tc>
            </w:tr>
            <w:tr w:rsidR="00A22632" w:rsidRPr="00A22632" w14:paraId="752B6E85" w14:textId="77777777" w:rsidTr="00D57429">
              <w:trPr>
                <w:trHeight w:val="251"/>
                <w:jc w:val="center"/>
              </w:trPr>
              <w:tc>
                <w:tcPr>
                  <w:tcW w:w="742" w:type="dxa"/>
                </w:tcPr>
                <w:p w14:paraId="07D52865" w14:textId="77777777" w:rsidR="00A22632" w:rsidRPr="00A22632" w:rsidRDefault="00A22632" w:rsidP="00A22632">
                  <w:pPr>
                    <w:jc w:val="center"/>
                    <w:rPr>
                      <w:noProof/>
                      <w:highlight w:val="yellow"/>
                    </w:rPr>
                  </w:pPr>
                  <w:r w:rsidRPr="00A22632">
                    <w:rPr>
                      <w:noProof/>
                      <w:highlight w:val="yellow"/>
                    </w:rPr>
                    <w:t>2.</w:t>
                  </w:r>
                </w:p>
              </w:tc>
              <w:tc>
                <w:tcPr>
                  <w:tcW w:w="4343" w:type="dxa"/>
                </w:tcPr>
                <w:p w14:paraId="177B6DAE" w14:textId="77777777" w:rsidR="00A22632" w:rsidRPr="00A22632" w:rsidRDefault="00A22632" w:rsidP="00A22632">
                  <w:pPr>
                    <w:rPr>
                      <w:noProof/>
                      <w:highlight w:val="yellow"/>
                    </w:rPr>
                  </w:pPr>
                  <w:r w:rsidRPr="00A22632">
                    <w:rPr>
                      <w:noProof/>
                      <w:highlight w:val="yellow"/>
                    </w:rPr>
                    <w:t>Pekerjaan HDD - HDD Pipa HDPE PN 12.5 Ø 500 mm</w:t>
                  </w:r>
                </w:p>
              </w:tc>
            </w:tr>
          </w:tbl>
          <w:p w14:paraId="1E3BDB01" w14:textId="77777777" w:rsidR="00A22632" w:rsidRPr="00A22632" w:rsidRDefault="00A22632" w:rsidP="00A22632">
            <w:pPr>
              <w:ind w:left="336"/>
              <w:contextualSpacing/>
              <w:jc w:val="both"/>
              <w:rPr>
                <w:rFonts w:ascii="Bookman Old Style" w:eastAsia="Arial" w:hAnsi="Bookman Old Style" w:cs="Arial"/>
                <w:noProof/>
                <w:spacing w:val="-2"/>
                <w:sz w:val="16"/>
                <w:szCs w:val="16"/>
                <w:highlight w:val="yellow"/>
                <w:lang w:val="ms-MY"/>
              </w:rPr>
            </w:pPr>
          </w:p>
          <w:p w14:paraId="794D8469" w14:textId="77777777" w:rsidR="00A22632" w:rsidRPr="00A22632" w:rsidRDefault="00A22632" w:rsidP="00A22632">
            <w:pPr>
              <w:numPr>
                <w:ilvl w:val="0"/>
                <w:numId w:val="37"/>
              </w:numPr>
              <w:ind w:left="336" w:hanging="284"/>
              <w:contextualSpacing/>
              <w:jc w:val="both"/>
              <w:rPr>
                <w:rFonts w:ascii="Bookman Old Style" w:eastAsia="Arial" w:hAnsi="Bookman Old Style" w:cs="Arial"/>
                <w:noProof/>
                <w:spacing w:val="-2"/>
                <w:sz w:val="16"/>
                <w:szCs w:val="16"/>
                <w:highlight w:val="yellow"/>
                <w:lang w:val="ms-MY"/>
              </w:rPr>
            </w:pPr>
            <w:r w:rsidRPr="00A22632">
              <w:rPr>
                <w:rFonts w:ascii="Bookman Old Style" w:eastAsia="Arial" w:hAnsi="Bookman Old Style" w:cs="Arial"/>
                <w:noProof/>
                <w:spacing w:val="-2"/>
                <w:sz w:val="16"/>
                <w:szCs w:val="16"/>
                <w:highlight w:val="yellow"/>
                <w:lang w:val="ms-MY"/>
              </w:rPr>
              <w:t>Memiliki kemampuan menyediakan peralatan utama untuk pelaksanaan pekerjaan, yaitu:</w:t>
            </w:r>
          </w:p>
          <w:tbl>
            <w:tblPr>
              <w:tblW w:w="459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688"/>
              <w:gridCol w:w="1545"/>
              <w:gridCol w:w="1285"/>
              <w:gridCol w:w="1078"/>
            </w:tblGrid>
            <w:tr w:rsidR="00A22632" w:rsidRPr="00A22632" w14:paraId="75BEB605" w14:textId="77777777" w:rsidTr="00D57429">
              <w:trPr>
                <w:jc w:val="center"/>
              </w:trPr>
              <w:tc>
                <w:tcPr>
                  <w:tcW w:w="688" w:type="dxa"/>
                  <w:tcBorders>
                    <w:top w:val="single" w:sz="4" w:space="0" w:color="000000"/>
                    <w:left w:val="single" w:sz="4" w:space="0" w:color="000000"/>
                    <w:bottom w:val="single" w:sz="4" w:space="0" w:color="000000"/>
                    <w:right w:val="single" w:sz="4" w:space="0" w:color="000000"/>
                  </w:tcBorders>
                  <w:vAlign w:val="center"/>
                </w:tcPr>
                <w:p w14:paraId="2DDDA230" w14:textId="77777777" w:rsidR="00A22632" w:rsidRPr="00A22632" w:rsidRDefault="00A22632" w:rsidP="00A22632">
                  <w:pPr>
                    <w:jc w:val="center"/>
                    <w:rPr>
                      <w:noProof/>
                      <w:sz w:val="18"/>
                      <w:szCs w:val="18"/>
                      <w:highlight w:val="yellow"/>
                    </w:rPr>
                  </w:pPr>
                  <w:r w:rsidRPr="00A22632">
                    <w:rPr>
                      <w:noProof/>
                      <w:sz w:val="18"/>
                      <w:szCs w:val="18"/>
                      <w:highlight w:val="yellow"/>
                    </w:rPr>
                    <w:t>No</w:t>
                  </w:r>
                </w:p>
              </w:tc>
              <w:tc>
                <w:tcPr>
                  <w:tcW w:w="1545" w:type="dxa"/>
                  <w:tcBorders>
                    <w:top w:val="single" w:sz="4" w:space="0" w:color="000000"/>
                    <w:left w:val="single" w:sz="4" w:space="0" w:color="000000"/>
                    <w:bottom w:val="single" w:sz="4" w:space="0" w:color="000000"/>
                    <w:right w:val="single" w:sz="4" w:space="0" w:color="000000"/>
                  </w:tcBorders>
                  <w:vAlign w:val="center"/>
                </w:tcPr>
                <w:p w14:paraId="2AA3D099" w14:textId="77777777" w:rsidR="00A22632" w:rsidRPr="00A22632" w:rsidRDefault="00A22632" w:rsidP="00A22632">
                  <w:pPr>
                    <w:jc w:val="center"/>
                    <w:rPr>
                      <w:noProof/>
                      <w:sz w:val="18"/>
                      <w:szCs w:val="18"/>
                      <w:highlight w:val="yellow"/>
                    </w:rPr>
                  </w:pPr>
                  <w:r w:rsidRPr="00A22632">
                    <w:rPr>
                      <w:noProof/>
                      <w:sz w:val="18"/>
                      <w:szCs w:val="18"/>
                      <w:highlight w:val="yellow"/>
                    </w:rPr>
                    <w:t>Jenis</w:t>
                  </w:r>
                </w:p>
              </w:tc>
              <w:tc>
                <w:tcPr>
                  <w:tcW w:w="1285" w:type="dxa"/>
                  <w:tcBorders>
                    <w:top w:val="single" w:sz="4" w:space="0" w:color="000000"/>
                    <w:left w:val="single" w:sz="4" w:space="0" w:color="000000"/>
                    <w:bottom w:val="single" w:sz="4" w:space="0" w:color="000000"/>
                    <w:right w:val="single" w:sz="4" w:space="0" w:color="000000"/>
                  </w:tcBorders>
                  <w:vAlign w:val="center"/>
                </w:tcPr>
                <w:p w14:paraId="69864A28" w14:textId="77777777" w:rsidR="00A22632" w:rsidRPr="00A22632" w:rsidRDefault="00A22632" w:rsidP="00A22632">
                  <w:pPr>
                    <w:jc w:val="center"/>
                    <w:rPr>
                      <w:noProof/>
                      <w:sz w:val="18"/>
                      <w:szCs w:val="18"/>
                      <w:highlight w:val="yellow"/>
                    </w:rPr>
                  </w:pPr>
                  <w:r w:rsidRPr="00A22632">
                    <w:rPr>
                      <w:noProof/>
                      <w:sz w:val="18"/>
                      <w:szCs w:val="18"/>
                      <w:highlight w:val="yellow"/>
                    </w:rPr>
                    <w:t>Kapasitas</w:t>
                  </w:r>
                </w:p>
              </w:tc>
              <w:tc>
                <w:tcPr>
                  <w:tcW w:w="1078" w:type="dxa"/>
                  <w:tcBorders>
                    <w:top w:val="single" w:sz="4" w:space="0" w:color="000000"/>
                    <w:left w:val="single" w:sz="4" w:space="0" w:color="000000"/>
                    <w:bottom w:val="single" w:sz="4" w:space="0" w:color="000000"/>
                    <w:right w:val="single" w:sz="4" w:space="0" w:color="000000"/>
                  </w:tcBorders>
                  <w:vAlign w:val="center"/>
                </w:tcPr>
                <w:p w14:paraId="5FD7D2CC" w14:textId="77777777" w:rsidR="00A22632" w:rsidRPr="00A22632" w:rsidRDefault="00A22632" w:rsidP="00A22632">
                  <w:pPr>
                    <w:jc w:val="center"/>
                    <w:rPr>
                      <w:noProof/>
                      <w:sz w:val="18"/>
                      <w:szCs w:val="18"/>
                      <w:highlight w:val="yellow"/>
                    </w:rPr>
                  </w:pPr>
                  <w:r w:rsidRPr="00A22632">
                    <w:rPr>
                      <w:noProof/>
                      <w:sz w:val="18"/>
                      <w:szCs w:val="18"/>
                      <w:highlight w:val="yellow"/>
                    </w:rPr>
                    <w:t>Jumlah</w:t>
                  </w:r>
                </w:p>
              </w:tc>
            </w:tr>
            <w:tr w:rsidR="00A22632" w:rsidRPr="00A22632" w14:paraId="16658516" w14:textId="77777777" w:rsidTr="00D57429">
              <w:trPr>
                <w:jc w:val="center"/>
              </w:trPr>
              <w:tc>
                <w:tcPr>
                  <w:tcW w:w="688" w:type="dxa"/>
                  <w:tcBorders>
                    <w:top w:val="single" w:sz="4" w:space="0" w:color="000000"/>
                    <w:left w:val="single" w:sz="4" w:space="0" w:color="000000"/>
                    <w:bottom w:val="single" w:sz="4" w:space="0" w:color="000000"/>
                    <w:right w:val="single" w:sz="4" w:space="0" w:color="000000"/>
                  </w:tcBorders>
                </w:tcPr>
                <w:p w14:paraId="3059DCD2" w14:textId="77777777" w:rsidR="00A22632" w:rsidRPr="00A22632" w:rsidRDefault="00A22632" w:rsidP="00A22632">
                  <w:pPr>
                    <w:jc w:val="center"/>
                    <w:rPr>
                      <w:noProof/>
                      <w:sz w:val="18"/>
                      <w:szCs w:val="18"/>
                      <w:highlight w:val="yellow"/>
                    </w:rPr>
                  </w:pPr>
                  <w:r w:rsidRPr="00A22632">
                    <w:rPr>
                      <w:noProof/>
                      <w:sz w:val="18"/>
                      <w:szCs w:val="18"/>
                      <w:highlight w:val="yellow"/>
                    </w:rPr>
                    <w:lastRenderedPageBreak/>
                    <w:t>1</w:t>
                  </w:r>
                </w:p>
              </w:tc>
              <w:tc>
                <w:tcPr>
                  <w:tcW w:w="1545" w:type="dxa"/>
                  <w:tcBorders>
                    <w:top w:val="single" w:sz="4" w:space="0" w:color="000000"/>
                    <w:left w:val="single" w:sz="4" w:space="0" w:color="000000"/>
                    <w:bottom w:val="single" w:sz="4" w:space="0" w:color="000000"/>
                    <w:right w:val="single" w:sz="4" w:space="0" w:color="000000"/>
                  </w:tcBorders>
                </w:tcPr>
                <w:p w14:paraId="027939A3" w14:textId="77777777" w:rsidR="00A22632" w:rsidRPr="00A22632" w:rsidRDefault="00A22632" w:rsidP="00A22632">
                  <w:pPr>
                    <w:jc w:val="center"/>
                    <w:rPr>
                      <w:i/>
                      <w:iCs/>
                      <w:noProof/>
                      <w:sz w:val="18"/>
                      <w:szCs w:val="18"/>
                      <w:highlight w:val="yellow"/>
                    </w:rPr>
                  </w:pPr>
                  <w:bookmarkStart w:id="13" w:name="_Hlk217915545"/>
                  <w:r w:rsidRPr="00A22632">
                    <w:rPr>
                      <w:i/>
                      <w:iCs/>
                      <w:noProof/>
                      <w:sz w:val="18"/>
                      <w:szCs w:val="18"/>
                      <w:highlight w:val="yellow"/>
                    </w:rPr>
                    <w:t>Butt Fusion Machine</w:t>
                  </w:r>
                  <w:bookmarkEnd w:id="13"/>
                </w:p>
              </w:tc>
              <w:tc>
                <w:tcPr>
                  <w:tcW w:w="1285" w:type="dxa"/>
                  <w:tcBorders>
                    <w:top w:val="single" w:sz="4" w:space="0" w:color="000000"/>
                    <w:left w:val="single" w:sz="4" w:space="0" w:color="000000"/>
                    <w:bottom w:val="single" w:sz="4" w:space="0" w:color="000000"/>
                    <w:right w:val="single" w:sz="4" w:space="0" w:color="000000"/>
                  </w:tcBorders>
                </w:tcPr>
                <w:p w14:paraId="7FA4D16B" w14:textId="77777777" w:rsidR="00A22632" w:rsidRPr="00A22632" w:rsidRDefault="00A22632" w:rsidP="00A22632">
                  <w:pPr>
                    <w:pBdr>
                      <w:top w:val="nil"/>
                      <w:left w:val="nil"/>
                      <w:bottom w:val="nil"/>
                      <w:right w:val="nil"/>
                      <w:between w:val="nil"/>
                    </w:pBdr>
                    <w:jc w:val="center"/>
                    <w:rPr>
                      <w:noProof/>
                      <w:sz w:val="18"/>
                      <w:szCs w:val="18"/>
                      <w:highlight w:val="yellow"/>
                    </w:rPr>
                  </w:pPr>
                  <w:bookmarkStart w:id="14" w:name="_Hlk217914910"/>
                  <w:r w:rsidRPr="00A22632">
                    <w:rPr>
                      <w:noProof/>
                      <w:sz w:val="18"/>
                      <w:szCs w:val="18"/>
                      <w:highlight w:val="yellow"/>
                    </w:rPr>
                    <w:t>Ø (315 – 630) mm</w:t>
                  </w:r>
                  <w:bookmarkEnd w:id="14"/>
                </w:p>
              </w:tc>
              <w:tc>
                <w:tcPr>
                  <w:tcW w:w="1078" w:type="dxa"/>
                  <w:tcBorders>
                    <w:top w:val="single" w:sz="4" w:space="0" w:color="000000"/>
                    <w:left w:val="single" w:sz="4" w:space="0" w:color="000000"/>
                    <w:bottom w:val="single" w:sz="4" w:space="0" w:color="000000"/>
                    <w:right w:val="single" w:sz="4" w:space="0" w:color="000000"/>
                  </w:tcBorders>
                </w:tcPr>
                <w:p w14:paraId="7102E058" w14:textId="77777777" w:rsidR="00A22632" w:rsidRPr="00A22632" w:rsidRDefault="00A22632" w:rsidP="00A22632">
                  <w:pPr>
                    <w:jc w:val="center"/>
                    <w:rPr>
                      <w:noProof/>
                      <w:sz w:val="18"/>
                      <w:szCs w:val="18"/>
                      <w:highlight w:val="yellow"/>
                    </w:rPr>
                  </w:pPr>
                  <w:r w:rsidRPr="00A22632">
                    <w:rPr>
                      <w:noProof/>
                      <w:sz w:val="18"/>
                      <w:szCs w:val="18"/>
                      <w:highlight w:val="yellow"/>
                    </w:rPr>
                    <w:t>2</w:t>
                  </w:r>
                </w:p>
              </w:tc>
            </w:tr>
            <w:tr w:rsidR="00A22632" w:rsidRPr="00A22632" w14:paraId="04ACE6F5" w14:textId="77777777" w:rsidTr="00D57429">
              <w:trPr>
                <w:jc w:val="center"/>
              </w:trPr>
              <w:tc>
                <w:tcPr>
                  <w:tcW w:w="688" w:type="dxa"/>
                  <w:tcBorders>
                    <w:top w:val="single" w:sz="4" w:space="0" w:color="000000"/>
                    <w:left w:val="single" w:sz="4" w:space="0" w:color="000000"/>
                    <w:bottom w:val="single" w:sz="4" w:space="0" w:color="000000"/>
                    <w:right w:val="single" w:sz="4" w:space="0" w:color="000000"/>
                  </w:tcBorders>
                </w:tcPr>
                <w:p w14:paraId="4FAF4CDF" w14:textId="77777777" w:rsidR="00A22632" w:rsidRPr="00A22632" w:rsidRDefault="00A22632" w:rsidP="00A22632">
                  <w:pPr>
                    <w:jc w:val="center"/>
                    <w:rPr>
                      <w:noProof/>
                      <w:sz w:val="18"/>
                      <w:szCs w:val="18"/>
                      <w:highlight w:val="yellow"/>
                    </w:rPr>
                  </w:pPr>
                  <w:r w:rsidRPr="00A22632">
                    <w:rPr>
                      <w:noProof/>
                      <w:sz w:val="18"/>
                      <w:szCs w:val="18"/>
                      <w:highlight w:val="yellow"/>
                    </w:rPr>
                    <w:t>2</w:t>
                  </w:r>
                </w:p>
              </w:tc>
              <w:tc>
                <w:tcPr>
                  <w:tcW w:w="1545" w:type="dxa"/>
                  <w:tcBorders>
                    <w:top w:val="single" w:sz="4" w:space="0" w:color="000000"/>
                    <w:left w:val="single" w:sz="4" w:space="0" w:color="000000"/>
                    <w:bottom w:val="single" w:sz="4" w:space="0" w:color="000000"/>
                    <w:right w:val="single" w:sz="4" w:space="0" w:color="000000"/>
                  </w:tcBorders>
                </w:tcPr>
                <w:p w14:paraId="1324E37A" w14:textId="77777777" w:rsidR="00A22632" w:rsidRPr="00A22632" w:rsidRDefault="00A22632" w:rsidP="00A22632">
                  <w:pPr>
                    <w:pBdr>
                      <w:top w:val="nil"/>
                      <w:left w:val="nil"/>
                      <w:bottom w:val="nil"/>
                      <w:right w:val="nil"/>
                      <w:between w:val="nil"/>
                    </w:pBdr>
                    <w:jc w:val="center"/>
                    <w:rPr>
                      <w:noProof/>
                      <w:sz w:val="18"/>
                      <w:szCs w:val="18"/>
                      <w:highlight w:val="yellow"/>
                    </w:rPr>
                  </w:pPr>
                  <w:bookmarkStart w:id="15" w:name="_Hlk217915579"/>
                  <w:r w:rsidRPr="00A22632">
                    <w:rPr>
                      <w:i/>
                      <w:iCs/>
                      <w:noProof/>
                      <w:sz w:val="18"/>
                      <w:szCs w:val="18"/>
                      <w:highlight w:val="yellow"/>
                    </w:rPr>
                    <w:t>Generator</w:t>
                  </w:r>
                  <w:r w:rsidRPr="00A22632">
                    <w:rPr>
                      <w:rFonts w:ascii="Arial Narrow" w:eastAsia="Arial Narrow" w:hAnsi="Arial Narrow" w:cs="Arial Narrow"/>
                      <w:noProof/>
                      <w:highlight w:val="yellow"/>
                    </w:rPr>
                    <w:t xml:space="preserve"> </w:t>
                  </w:r>
                  <w:r w:rsidRPr="00A22632">
                    <w:rPr>
                      <w:i/>
                      <w:iCs/>
                      <w:noProof/>
                      <w:sz w:val="18"/>
                      <w:szCs w:val="18"/>
                      <w:highlight w:val="yellow"/>
                    </w:rPr>
                    <w:t>Set</w:t>
                  </w:r>
                  <w:r w:rsidRPr="00A22632">
                    <w:rPr>
                      <w:rFonts w:ascii="Arial Narrow" w:eastAsia="Arial Narrow" w:hAnsi="Arial Narrow" w:cs="Arial Narrow"/>
                      <w:noProof/>
                      <w:highlight w:val="yellow"/>
                    </w:rPr>
                    <w:t xml:space="preserve"> </w:t>
                  </w:r>
                  <w:bookmarkEnd w:id="15"/>
                </w:p>
              </w:tc>
              <w:tc>
                <w:tcPr>
                  <w:tcW w:w="1285" w:type="dxa"/>
                  <w:tcBorders>
                    <w:top w:val="single" w:sz="4" w:space="0" w:color="000000"/>
                    <w:left w:val="single" w:sz="4" w:space="0" w:color="000000"/>
                    <w:bottom w:val="single" w:sz="4" w:space="0" w:color="000000"/>
                    <w:right w:val="single" w:sz="4" w:space="0" w:color="000000"/>
                  </w:tcBorders>
                </w:tcPr>
                <w:p w14:paraId="09377858" w14:textId="77777777" w:rsidR="00A22632" w:rsidRPr="00A22632" w:rsidRDefault="00A22632" w:rsidP="00A22632">
                  <w:pPr>
                    <w:pBdr>
                      <w:top w:val="nil"/>
                      <w:left w:val="nil"/>
                      <w:bottom w:val="nil"/>
                      <w:right w:val="nil"/>
                      <w:between w:val="nil"/>
                    </w:pBdr>
                    <w:jc w:val="center"/>
                    <w:rPr>
                      <w:noProof/>
                      <w:sz w:val="18"/>
                      <w:szCs w:val="18"/>
                      <w:highlight w:val="yellow"/>
                    </w:rPr>
                  </w:pPr>
                  <w:bookmarkStart w:id="16" w:name="_Hlk217914976"/>
                  <w:r w:rsidRPr="00A22632">
                    <w:rPr>
                      <w:noProof/>
                      <w:sz w:val="18"/>
                      <w:szCs w:val="18"/>
                      <w:highlight w:val="yellow"/>
                    </w:rPr>
                    <w:t>Daya ≥12 KW</w:t>
                  </w:r>
                  <w:bookmarkEnd w:id="16"/>
                </w:p>
              </w:tc>
              <w:tc>
                <w:tcPr>
                  <w:tcW w:w="1078" w:type="dxa"/>
                  <w:tcBorders>
                    <w:top w:val="single" w:sz="4" w:space="0" w:color="000000"/>
                    <w:left w:val="single" w:sz="4" w:space="0" w:color="000000"/>
                    <w:bottom w:val="single" w:sz="4" w:space="0" w:color="000000"/>
                    <w:right w:val="single" w:sz="4" w:space="0" w:color="000000"/>
                  </w:tcBorders>
                </w:tcPr>
                <w:p w14:paraId="30108436" w14:textId="77777777" w:rsidR="00A22632" w:rsidRPr="00A22632" w:rsidRDefault="00A22632" w:rsidP="00A22632">
                  <w:pPr>
                    <w:jc w:val="center"/>
                    <w:rPr>
                      <w:noProof/>
                      <w:sz w:val="18"/>
                      <w:szCs w:val="18"/>
                      <w:highlight w:val="yellow"/>
                    </w:rPr>
                  </w:pPr>
                  <w:r w:rsidRPr="00A22632">
                    <w:rPr>
                      <w:noProof/>
                      <w:sz w:val="18"/>
                      <w:szCs w:val="18"/>
                      <w:highlight w:val="yellow"/>
                    </w:rPr>
                    <w:t>2</w:t>
                  </w:r>
                </w:p>
              </w:tc>
            </w:tr>
            <w:tr w:rsidR="00A22632" w:rsidRPr="00A22632" w14:paraId="6AB7F257" w14:textId="77777777" w:rsidTr="00D57429">
              <w:trPr>
                <w:jc w:val="center"/>
              </w:trPr>
              <w:tc>
                <w:tcPr>
                  <w:tcW w:w="688" w:type="dxa"/>
                  <w:tcBorders>
                    <w:top w:val="single" w:sz="4" w:space="0" w:color="000000"/>
                    <w:left w:val="single" w:sz="4" w:space="0" w:color="000000"/>
                    <w:bottom w:val="single" w:sz="4" w:space="0" w:color="000000"/>
                    <w:right w:val="single" w:sz="4" w:space="0" w:color="000000"/>
                  </w:tcBorders>
                </w:tcPr>
                <w:p w14:paraId="78250896" w14:textId="77777777" w:rsidR="00A22632" w:rsidRPr="00A22632" w:rsidRDefault="00A22632" w:rsidP="00A22632">
                  <w:pPr>
                    <w:jc w:val="center"/>
                    <w:rPr>
                      <w:noProof/>
                      <w:sz w:val="18"/>
                      <w:szCs w:val="18"/>
                      <w:highlight w:val="yellow"/>
                    </w:rPr>
                  </w:pPr>
                  <w:r w:rsidRPr="00A22632">
                    <w:rPr>
                      <w:noProof/>
                      <w:sz w:val="18"/>
                      <w:szCs w:val="18"/>
                      <w:highlight w:val="yellow"/>
                    </w:rPr>
                    <w:t>3</w:t>
                  </w:r>
                </w:p>
              </w:tc>
              <w:tc>
                <w:tcPr>
                  <w:tcW w:w="1545" w:type="dxa"/>
                  <w:tcBorders>
                    <w:top w:val="single" w:sz="4" w:space="0" w:color="000000"/>
                    <w:left w:val="single" w:sz="4" w:space="0" w:color="000000"/>
                    <w:bottom w:val="single" w:sz="4" w:space="0" w:color="000000"/>
                    <w:right w:val="single" w:sz="4" w:space="0" w:color="000000"/>
                  </w:tcBorders>
                </w:tcPr>
                <w:p w14:paraId="3FC75C8D" w14:textId="77777777" w:rsidR="00A22632" w:rsidRPr="00A22632" w:rsidRDefault="00A22632" w:rsidP="00A22632">
                  <w:pPr>
                    <w:jc w:val="center"/>
                    <w:rPr>
                      <w:noProof/>
                      <w:sz w:val="18"/>
                      <w:szCs w:val="18"/>
                      <w:highlight w:val="yellow"/>
                    </w:rPr>
                  </w:pPr>
                  <w:bookmarkStart w:id="17" w:name="_Hlk217915614"/>
                  <w:r w:rsidRPr="00A22632">
                    <w:rPr>
                      <w:i/>
                      <w:iCs/>
                      <w:noProof/>
                      <w:sz w:val="18"/>
                      <w:szCs w:val="18"/>
                      <w:highlight w:val="yellow"/>
                    </w:rPr>
                    <w:t>Horizontal Drilling Director</w:t>
                  </w:r>
                  <w:r w:rsidRPr="00A22632">
                    <w:rPr>
                      <w:noProof/>
                      <w:sz w:val="18"/>
                      <w:szCs w:val="18"/>
                      <w:highlight w:val="yellow"/>
                    </w:rPr>
                    <w:t xml:space="preserve"> (HDD)</w:t>
                  </w:r>
                  <w:bookmarkEnd w:id="17"/>
                </w:p>
              </w:tc>
              <w:tc>
                <w:tcPr>
                  <w:tcW w:w="1285" w:type="dxa"/>
                  <w:tcBorders>
                    <w:top w:val="single" w:sz="4" w:space="0" w:color="000000"/>
                    <w:left w:val="single" w:sz="4" w:space="0" w:color="000000"/>
                    <w:bottom w:val="single" w:sz="4" w:space="0" w:color="000000"/>
                    <w:right w:val="single" w:sz="4" w:space="0" w:color="000000"/>
                  </w:tcBorders>
                </w:tcPr>
                <w:p w14:paraId="5E366304" w14:textId="77777777" w:rsidR="00A22632" w:rsidRPr="00A22632" w:rsidRDefault="00A22632" w:rsidP="00A22632">
                  <w:pPr>
                    <w:pBdr>
                      <w:top w:val="nil"/>
                      <w:left w:val="nil"/>
                      <w:bottom w:val="nil"/>
                      <w:right w:val="nil"/>
                      <w:between w:val="nil"/>
                    </w:pBdr>
                    <w:jc w:val="center"/>
                    <w:rPr>
                      <w:noProof/>
                      <w:sz w:val="18"/>
                      <w:szCs w:val="18"/>
                      <w:highlight w:val="yellow"/>
                    </w:rPr>
                  </w:pPr>
                  <w:r w:rsidRPr="00A22632">
                    <w:rPr>
                      <w:noProof/>
                      <w:sz w:val="18"/>
                      <w:szCs w:val="18"/>
                      <w:highlight w:val="yellow"/>
                    </w:rPr>
                    <w:t>Engine Power 200-500 HP</w:t>
                  </w:r>
                </w:p>
              </w:tc>
              <w:tc>
                <w:tcPr>
                  <w:tcW w:w="1078" w:type="dxa"/>
                  <w:tcBorders>
                    <w:top w:val="single" w:sz="4" w:space="0" w:color="000000"/>
                    <w:left w:val="single" w:sz="4" w:space="0" w:color="000000"/>
                    <w:bottom w:val="single" w:sz="4" w:space="0" w:color="000000"/>
                    <w:right w:val="single" w:sz="4" w:space="0" w:color="000000"/>
                  </w:tcBorders>
                </w:tcPr>
                <w:p w14:paraId="67816977" w14:textId="77777777" w:rsidR="00A22632" w:rsidRPr="00A22632" w:rsidRDefault="00A22632" w:rsidP="00A22632">
                  <w:pPr>
                    <w:jc w:val="center"/>
                    <w:rPr>
                      <w:noProof/>
                      <w:sz w:val="18"/>
                      <w:szCs w:val="18"/>
                      <w:highlight w:val="yellow"/>
                    </w:rPr>
                  </w:pPr>
                  <w:r w:rsidRPr="00A22632">
                    <w:rPr>
                      <w:noProof/>
                      <w:sz w:val="18"/>
                      <w:szCs w:val="18"/>
                      <w:highlight w:val="yellow"/>
                    </w:rPr>
                    <w:t>1</w:t>
                  </w:r>
                </w:p>
              </w:tc>
            </w:tr>
            <w:tr w:rsidR="00A22632" w:rsidRPr="00A22632" w14:paraId="362E9C68" w14:textId="77777777" w:rsidTr="00D57429">
              <w:trPr>
                <w:jc w:val="center"/>
              </w:trPr>
              <w:tc>
                <w:tcPr>
                  <w:tcW w:w="688" w:type="dxa"/>
                  <w:tcBorders>
                    <w:top w:val="single" w:sz="4" w:space="0" w:color="000000"/>
                    <w:left w:val="single" w:sz="4" w:space="0" w:color="000000"/>
                    <w:bottom w:val="single" w:sz="4" w:space="0" w:color="000000"/>
                    <w:right w:val="single" w:sz="4" w:space="0" w:color="000000"/>
                  </w:tcBorders>
                </w:tcPr>
                <w:p w14:paraId="2DD8D3F7" w14:textId="77777777" w:rsidR="00A22632" w:rsidRPr="00A22632" w:rsidRDefault="00A22632" w:rsidP="00A22632">
                  <w:pPr>
                    <w:jc w:val="center"/>
                    <w:rPr>
                      <w:noProof/>
                      <w:sz w:val="18"/>
                      <w:szCs w:val="18"/>
                      <w:highlight w:val="yellow"/>
                    </w:rPr>
                  </w:pPr>
                  <w:r w:rsidRPr="00A22632">
                    <w:rPr>
                      <w:noProof/>
                      <w:sz w:val="18"/>
                      <w:szCs w:val="18"/>
                      <w:highlight w:val="yellow"/>
                    </w:rPr>
                    <w:t>4</w:t>
                  </w:r>
                </w:p>
              </w:tc>
              <w:tc>
                <w:tcPr>
                  <w:tcW w:w="1545" w:type="dxa"/>
                  <w:tcBorders>
                    <w:top w:val="single" w:sz="4" w:space="0" w:color="000000"/>
                    <w:left w:val="single" w:sz="4" w:space="0" w:color="000000"/>
                    <w:bottom w:val="single" w:sz="4" w:space="0" w:color="000000"/>
                    <w:right w:val="single" w:sz="4" w:space="0" w:color="000000"/>
                  </w:tcBorders>
                </w:tcPr>
                <w:p w14:paraId="724874D5" w14:textId="77777777" w:rsidR="00A22632" w:rsidRPr="00A22632" w:rsidRDefault="00A22632" w:rsidP="00A22632">
                  <w:pPr>
                    <w:jc w:val="center"/>
                    <w:rPr>
                      <w:noProof/>
                      <w:sz w:val="18"/>
                      <w:szCs w:val="18"/>
                      <w:highlight w:val="yellow"/>
                    </w:rPr>
                  </w:pPr>
                  <w:r w:rsidRPr="00A22632">
                    <w:rPr>
                      <w:noProof/>
                      <w:sz w:val="18"/>
                      <w:szCs w:val="18"/>
                      <w:highlight w:val="yellow"/>
                    </w:rPr>
                    <w:t>Excavator</w:t>
                  </w:r>
                </w:p>
              </w:tc>
              <w:tc>
                <w:tcPr>
                  <w:tcW w:w="1285" w:type="dxa"/>
                  <w:tcBorders>
                    <w:top w:val="single" w:sz="4" w:space="0" w:color="000000"/>
                    <w:left w:val="single" w:sz="4" w:space="0" w:color="000000"/>
                    <w:bottom w:val="single" w:sz="4" w:space="0" w:color="000000"/>
                    <w:right w:val="single" w:sz="4" w:space="0" w:color="000000"/>
                  </w:tcBorders>
                </w:tcPr>
                <w:p w14:paraId="60B701DE" w14:textId="77777777" w:rsidR="00A22632" w:rsidRPr="00A22632" w:rsidRDefault="00A22632" w:rsidP="00A22632">
                  <w:pPr>
                    <w:jc w:val="center"/>
                    <w:rPr>
                      <w:noProof/>
                      <w:sz w:val="18"/>
                      <w:szCs w:val="18"/>
                      <w:highlight w:val="yellow"/>
                    </w:rPr>
                  </w:pPr>
                  <w:bookmarkStart w:id="18" w:name="_Hlk217915302"/>
                  <w:r w:rsidRPr="00A22632">
                    <w:rPr>
                      <w:noProof/>
                      <w:sz w:val="18"/>
                      <w:szCs w:val="18"/>
                      <w:highlight w:val="yellow"/>
                    </w:rPr>
                    <w:t>Engine Power ≥ 70HP</w:t>
                  </w:r>
                </w:p>
                <w:p w14:paraId="67CF9077" w14:textId="77777777" w:rsidR="00A22632" w:rsidRPr="00A22632" w:rsidRDefault="00A22632" w:rsidP="00A22632">
                  <w:pPr>
                    <w:jc w:val="center"/>
                    <w:rPr>
                      <w:noProof/>
                      <w:sz w:val="18"/>
                      <w:szCs w:val="18"/>
                      <w:highlight w:val="yellow"/>
                    </w:rPr>
                  </w:pPr>
                  <w:r w:rsidRPr="00A22632">
                    <w:rPr>
                      <w:noProof/>
                      <w:sz w:val="18"/>
                      <w:szCs w:val="18"/>
                      <w:highlight w:val="yellow"/>
                    </w:rPr>
                    <w:t>Kapasitas Bucket ≥ 0,6m3</w:t>
                  </w:r>
                  <w:bookmarkEnd w:id="18"/>
                </w:p>
              </w:tc>
              <w:tc>
                <w:tcPr>
                  <w:tcW w:w="1078" w:type="dxa"/>
                  <w:tcBorders>
                    <w:top w:val="single" w:sz="4" w:space="0" w:color="000000"/>
                    <w:left w:val="single" w:sz="4" w:space="0" w:color="000000"/>
                    <w:bottom w:val="single" w:sz="4" w:space="0" w:color="000000"/>
                    <w:right w:val="single" w:sz="4" w:space="0" w:color="000000"/>
                  </w:tcBorders>
                </w:tcPr>
                <w:p w14:paraId="20E617DF" w14:textId="77777777" w:rsidR="00A22632" w:rsidRPr="00A22632" w:rsidRDefault="00A22632" w:rsidP="00A22632">
                  <w:pPr>
                    <w:jc w:val="center"/>
                    <w:rPr>
                      <w:noProof/>
                      <w:sz w:val="18"/>
                      <w:szCs w:val="18"/>
                      <w:highlight w:val="yellow"/>
                    </w:rPr>
                  </w:pPr>
                  <w:r w:rsidRPr="00A22632">
                    <w:rPr>
                      <w:noProof/>
                      <w:sz w:val="18"/>
                      <w:szCs w:val="18"/>
                      <w:highlight w:val="yellow"/>
                    </w:rPr>
                    <w:t>2</w:t>
                  </w:r>
                </w:p>
              </w:tc>
            </w:tr>
          </w:tbl>
          <w:p w14:paraId="353305D1" w14:textId="77777777" w:rsidR="00A22632" w:rsidRPr="00A22632" w:rsidRDefault="00A22632" w:rsidP="00A22632">
            <w:pPr>
              <w:ind w:left="336"/>
              <w:contextualSpacing/>
              <w:jc w:val="both"/>
              <w:rPr>
                <w:rFonts w:ascii="Bookman Old Style" w:eastAsia="Arial" w:hAnsi="Bookman Old Style" w:cs="Arial"/>
                <w:i/>
                <w:iCs/>
                <w:noProof/>
                <w:spacing w:val="-2"/>
                <w:sz w:val="16"/>
                <w:szCs w:val="16"/>
                <w:highlight w:val="yellow"/>
                <w:lang w:val="ms-MY"/>
              </w:rPr>
            </w:pPr>
          </w:p>
          <w:p w14:paraId="0172FA12" w14:textId="77777777" w:rsidR="00A22632" w:rsidRPr="00A22632" w:rsidRDefault="00A22632" w:rsidP="00A22632">
            <w:pPr>
              <w:numPr>
                <w:ilvl w:val="0"/>
                <w:numId w:val="37"/>
              </w:numPr>
              <w:ind w:left="336" w:hanging="284"/>
              <w:contextualSpacing/>
              <w:jc w:val="both"/>
              <w:rPr>
                <w:rFonts w:ascii="Bookman Old Style" w:eastAsia="Arial" w:hAnsi="Bookman Old Style" w:cs="Arial"/>
                <w:strike/>
                <w:noProof/>
                <w:spacing w:val="-2"/>
                <w:sz w:val="16"/>
                <w:szCs w:val="16"/>
                <w:highlight w:val="yellow"/>
                <w:lang w:val="ms-MY"/>
              </w:rPr>
            </w:pPr>
            <w:r w:rsidRPr="00A22632">
              <w:rPr>
                <w:rFonts w:ascii="Bookman Old Style" w:eastAsia="Arial" w:hAnsi="Bookman Old Style" w:cs="Arial"/>
                <w:strike/>
                <w:noProof/>
                <w:spacing w:val="-2"/>
                <w:sz w:val="16"/>
                <w:szCs w:val="16"/>
                <w:highlight w:val="yellow"/>
                <w:lang w:val="ms-MY"/>
              </w:rPr>
              <w:t>Memiliki kemampuan menyediakan personel manajerial untuk pelaksanaan pekerjaan, yaitu:</w:t>
            </w:r>
          </w:p>
          <w:p w14:paraId="32F04188" w14:textId="77777777" w:rsidR="00A22632" w:rsidRPr="00A22632" w:rsidRDefault="00A22632" w:rsidP="00A22632">
            <w:pPr>
              <w:numPr>
                <w:ilvl w:val="1"/>
                <w:numId w:val="38"/>
              </w:numPr>
              <w:ind w:left="619" w:hanging="283"/>
              <w:contextualSpacing/>
              <w:jc w:val="both"/>
              <w:rPr>
                <w:rFonts w:ascii="Bookman Old Style" w:eastAsia="Arial" w:hAnsi="Bookman Old Style" w:cs="Arial"/>
                <w:strike/>
                <w:noProof/>
                <w:spacing w:val="-2"/>
                <w:sz w:val="16"/>
                <w:szCs w:val="16"/>
                <w:highlight w:val="yellow"/>
                <w:lang w:val="ms-MY"/>
              </w:rPr>
            </w:pPr>
            <w:r w:rsidRPr="00A22632">
              <w:rPr>
                <w:rFonts w:ascii="Bookman Old Style" w:eastAsia="Arial" w:hAnsi="Bookman Old Style" w:cs="Arial"/>
                <w:strike/>
                <w:noProof/>
                <w:spacing w:val="-2"/>
                <w:sz w:val="16"/>
                <w:szCs w:val="16"/>
                <w:highlight w:val="yellow"/>
                <w:lang w:val="ms-MY"/>
              </w:rPr>
              <w:t>Untuk pekerjaan kualifikasi Usaha Kecil</w:t>
            </w:r>
          </w:p>
          <w:tbl>
            <w:tblPr>
              <w:tblStyle w:val="TableGrid"/>
              <w:tblW w:w="0" w:type="auto"/>
              <w:tblInd w:w="619" w:type="dxa"/>
              <w:tblLook w:val="04A0" w:firstRow="1" w:lastRow="0" w:firstColumn="1" w:lastColumn="0" w:noHBand="0" w:noVBand="1"/>
            </w:tblPr>
            <w:tblGrid>
              <w:gridCol w:w="892"/>
              <w:gridCol w:w="1988"/>
              <w:gridCol w:w="1293"/>
              <w:gridCol w:w="1250"/>
            </w:tblGrid>
            <w:tr w:rsidR="00A22632" w:rsidRPr="00A22632" w14:paraId="7374D401" w14:textId="77777777" w:rsidTr="00D57429">
              <w:tc>
                <w:tcPr>
                  <w:tcW w:w="1203" w:type="dxa"/>
                  <w:vAlign w:val="center"/>
                </w:tcPr>
                <w:p w14:paraId="460ED2B4" w14:textId="77777777" w:rsidR="00A22632" w:rsidRPr="00A22632" w:rsidRDefault="00A22632" w:rsidP="00A22632">
                  <w:pPr>
                    <w:contextualSpacing/>
                    <w:jc w:val="center"/>
                    <w:rPr>
                      <w:rFonts w:ascii="Bookman Old Style" w:eastAsia="Arial" w:hAnsi="Bookman Old Style" w:cs="Arial"/>
                      <w:strike/>
                      <w:noProof/>
                      <w:spacing w:val="-2"/>
                      <w:sz w:val="16"/>
                      <w:szCs w:val="16"/>
                      <w:highlight w:val="yellow"/>
                      <w:lang w:val="ms-MY"/>
                    </w:rPr>
                  </w:pPr>
                  <w:r w:rsidRPr="00A22632">
                    <w:rPr>
                      <w:rFonts w:ascii="Bookman Old Style" w:eastAsia="Basic" w:hAnsi="Bookman Old Style" w:cs="Basic"/>
                      <w:strike/>
                      <w:noProof/>
                      <w:sz w:val="18"/>
                      <w:szCs w:val="18"/>
                      <w:highlight w:val="yellow"/>
                    </w:rPr>
                    <w:t>No</w:t>
                  </w:r>
                </w:p>
              </w:tc>
              <w:tc>
                <w:tcPr>
                  <w:tcW w:w="1202" w:type="dxa"/>
                  <w:vAlign w:val="center"/>
                </w:tcPr>
                <w:p w14:paraId="41B60FA1" w14:textId="77777777" w:rsidR="00A22632" w:rsidRPr="00A22632" w:rsidRDefault="00A22632" w:rsidP="00A22632">
                  <w:pPr>
                    <w:contextualSpacing/>
                    <w:jc w:val="center"/>
                    <w:rPr>
                      <w:rFonts w:ascii="Bookman Old Style" w:eastAsia="Arial" w:hAnsi="Bookman Old Style" w:cs="Arial"/>
                      <w:strike/>
                      <w:noProof/>
                      <w:spacing w:val="-2"/>
                      <w:sz w:val="16"/>
                      <w:szCs w:val="16"/>
                      <w:highlight w:val="yellow"/>
                      <w:lang w:val="ms-MY"/>
                    </w:rPr>
                  </w:pPr>
                  <w:r w:rsidRPr="00A22632">
                    <w:rPr>
                      <w:rFonts w:ascii="Bookman Old Style" w:eastAsia="Basic" w:hAnsi="Bookman Old Style" w:cs="Basic"/>
                      <w:strike/>
                      <w:noProof/>
                      <w:sz w:val="18"/>
                      <w:szCs w:val="18"/>
                      <w:highlight w:val="yellow"/>
                    </w:rPr>
                    <w:t>Jabatan dalam pekerjaan yang akan dilaksanakan</w:t>
                  </w:r>
                </w:p>
              </w:tc>
              <w:tc>
                <w:tcPr>
                  <w:tcW w:w="1202" w:type="dxa"/>
                  <w:vAlign w:val="center"/>
                </w:tcPr>
                <w:p w14:paraId="0082798B" w14:textId="77777777" w:rsidR="00A22632" w:rsidRPr="00A22632" w:rsidRDefault="00A22632" w:rsidP="00A22632">
                  <w:pPr>
                    <w:contextualSpacing/>
                    <w:jc w:val="center"/>
                    <w:rPr>
                      <w:rFonts w:ascii="Bookman Old Style" w:eastAsia="Arial" w:hAnsi="Bookman Old Style" w:cs="Arial"/>
                      <w:strike/>
                      <w:noProof/>
                      <w:spacing w:val="-2"/>
                      <w:sz w:val="16"/>
                      <w:szCs w:val="16"/>
                      <w:highlight w:val="yellow"/>
                      <w:lang w:val="ms-MY"/>
                    </w:rPr>
                  </w:pPr>
                  <w:r w:rsidRPr="00A22632">
                    <w:rPr>
                      <w:rFonts w:ascii="Bookman Old Style" w:eastAsia="Basic" w:hAnsi="Bookman Old Style" w:cs="Basic"/>
                      <w:strike/>
                      <w:noProof/>
                      <w:sz w:val="18"/>
                      <w:szCs w:val="18"/>
                      <w:highlight w:val="yellow"/>
                    </w:rPr>
                    <w:t>Pengalaman Kerja (tahun)</w:t>
                  </w:r>
                </w:p>
              </w:tc>
              <w:tc>
                <w:tcPr>
                  <w:tcW w:w="1203" w:type="dxa"/>
                  <w:vAlign w:val="center"/>
                </w:tcPr>
                <w:p w14:paraId="287D8C1C" w14:textId="77777777" w:rsidR="00A22632" w:rsidRPr="00A22632" w:rsidRDefault="00A22632" w:rsidP="00A22632">
                  <w:pPr>
                    <w:contextualSpacing/>
                    <w:jc w:val="center"/>
                    <w:rPr>
                      <w:rFonts w:ascii="Bookman Old Style" w:eastAsia="Arial" w:hAnsi="Bookman Old Style" w:cs="Arial"/>
                      <w:strike/>
                      <w:noProof/>
                      <w:spacing w:val="-2"/>
                      <w:sz w:val="16"/>
                      <w:szCs w:val="16"/>
                      <w:highlight w:val="yellow"/>
                      <w:lang w:val="ms-MY"/>
                    </w:rPr>
                  </w:pPr>
                  <w:r w:rsidRPr="00A22632">
                    <w:rPr>
                      <w:rFonts w:ascii="Bookman Old Style" w:eastAsia="Basic" w:hAnsi="Bookman Old Style" w:cs="Basic"/>
                      <w:strike/>
                      <w:noProof/>
                      <w:sz w:val="18"/>
                      <w:szCs w:val="18"/>
                      <w:highlight w:val="yellow"/>
                    </w:rPr>
                    <w:t>Sertifikat Kompetensi Kerja</w:t>
                  </w:r>
                </w:p>
              </w:tc>
            </w:tr>
            <w:tr w:rsidR="00A22632" w:rsidRPr="00A22632" w14:paraId="4D7CCC24" w14:textId="77777777" w:rsidTr="00D57429">
              <w:tc>
                <w:tcPr>
                  <w:tcW w:w="1203" w:type="dxa"/>
                </w:tcPr>
                <w:p w14:paraId="63F61ACB" w14:textId="77777777" w:rsidR="00A22632" w:rsidRPr="00A22632" w:rsidRDefault="00A22632" w:rsidP="00A22632">
                  <w:pPr>
                    <w:contextualSpacing/>
                    <w:jc w:val="center"/>
                    <w:rPr>
                      <w:rFonts w:ascii="Bookman Old Style" w:eastAsia="Arial" w:hAnsi="Bookman Old Style" w:cs="Arial"/>
                      <w:strike/>
                      <w:noProof/>
                      <w:spacing w:val="-2"/>
                      <w:sz w:val="16"/>
                      <w:szCs w:val="16"/>
                      <w:highlight w:val="yellow"/>
                      <w:lang w:val="ms-MY"/>
                    </w:rPr>
                  </w:pPr>
                  <w:r w:rsidRPr="00A22632">
                    <w:rPr>
                      <w:rFonts w:ascii="Bookman Old Style" w:eastAsia="Basic" w:hAnsi="Bookman Old Style" w:cs="Basic"/>
                      <w:strike/>
                      <w:noProof/>
                      <w:sz w:val="18"/>
                      <w:szCs w:val="18"/>
                      <w:highlight w:val="yellow"/>
                    </w:rPr>
                    <w:t>1</w:t>
                  </w:r>
                </w:p>
              </w:tc>
              <w:tc>
                <w:tcPr>
                  <w:tcW w:w="1202" w:type="dxa"/>
                </w:tcPr>
                <w:p w14:paraId="736EB9AE" w14:textId="77777777" w:rsidR="00A22632" w:rsidRPr="00A22632" w:rsidRDefault="00A22632" w:rsidP="00A22632">
                  <w:pPr>
                    <w:contextualSpacing/>
                    <w:jc w:val="center"/>
                    <w:rPr>
                      <w:rFonts w:ascii="Bookman Old Style" w:eastAsia="Arial" w:hAnsi="Bookman Old Style" w:cs="Arial"/>
                      <w:strike/>
                      <w:noProof/>
                      <w:spacing w:val="-2"/>
                      <w:sz w:val="16"/>
                      <w:szCs w:val="16"/>
                      <w:highlight w:val="yellow"/>
                      <w:lang w:val="ms-MY"/>
                    </w:rPr>
                  </w:pPr>
                  <w:r w:rsidRPr="00A22632">
                    <w:rPr>
                      <w:rFonts w:ascii="Bookman Old Style" w:eastAsia="Basic" w:hAnsi="Bookman Old Style" w:cs="Basic"/>
                      <w:strike/>
                      <w:noProof/>
                      <w:sz w:val="18"/>
                      <w:szCs w:val="18"/>
                      <w:highlight w:val="yellow"/>
                    </w:rPr>
                    <w:t>Pelaksana</w:t>
                  </w:r>
                </w:p>
              </w:tc>
              <w:tc>
                <w:tcPr>
                  <w:tcW w:w="1202" w:type="dxa"/>
                </w:tcPr>
                <w:p w14:paraId="79D6438A" w14:textId="77777777" w:rsidR="00A22632" w:rsidRPr="00A22632" w:rsidRDefault="00A22632" w:rsidP="00A22632">
                  <w:pPr>
                    <w:jc w:val="center"/>
                    <w:rPr>
                      <w:rFonts w:ascii="Bookman Old Style" w:eastAsia="Basic" w:hAnsi="Bookman Old Style" w:cs="Basic"/>
                      <w:strike/>
                      <w:noProof/>
                      <w:sz w:val="18"/>
                      <w:szCs w:val="18"/>
                      <w:highlight w:val="yellow"/>
                    </w:rPr>
                  </w:pPr>
                  <w:r w:rsidRPr="00A22632">
                    <w:rPr>
                      <w:rFonts w:ascii="Bookman Old Style" w:eastAsia="Basic" w:hAnsi="Bookman Old Style" w:cs="Basic"/>
                      <w:strike/>
                      <w:noProof/>
                      <w:sz w:val="18"/>
                      <w:szCs w:val="18"/>
                      <w:highlight w:val="yellow"/>
                    </w:rPr>
                    <w:t>___</w:t>
                  </w:r>
                </w:p>
                <w:p w14:paraId="2BEA04BD" w14:textId="77777777" w:rsidR="00A22632" w:rsidRPr="00A22632" w:rsidRDefault="00A22632" w:rsidP="00A22632">
                  <w:pPr>
                    <w:contextualSpacing/>
                    <w:jc w:val="center"/>
                    <w:rPr>
                      <w:rFonts w:ascii="Bookman Old Style" w:eastAsia="Arial" w:hAnsi="Bookman Old Style" w:cs="Arial"/>
                      <w:strike/>
                      <w:noProof/>
                      <w:spacing w:val="-2"/>
                      <w:sz w:val="16"/>
                      <w:szCs w:val="16"/>
                      <w:highlight w:val="yellow"/>
                      <w:lang w:val="ms-MY"/>
                    </w:rPr>
                  </w:pPr>
                </w:p>
              </w:tc>
              <w:tc>
                <w:tcPr>
                  <w:tcW w:w="1203" w:type="dxa"/>
                </w:tcPr>
                <w:p w14:paraId="4BC48706" w14:textId="77777777" w:rsidR="00A22632" w:rsidRPr="00A22632" w:rsidRDefault="00A22632" w:rsidP="00A22632">
                  <w:pPr>
                    <w:contextualSpacing/>
                    <w:jc w:val="center"/>
                    <w:rPr>
                      <w:rFonts w:ascii="Bookman Old Style" w:eastAsia="Arial" w:hAnsi="Bookman Old Style" w:cs="Arial"/>
                      <w:strike/>
                      <w:noProof/>
                      <w:spacing w:val="-2"/>
                      <w:sz w:val="16"/>
                      <w:szCs w:val="16"/>
                      <w:highlight w:val="yellow"/>
                      <w:lang w:val="ms-MY"/>
                    </w:rPr>
                  </w:pPr>
                  <w:r w:rsidRPr="00A22632">
                    <w:rPr>
                      <w:rFonts w:ascii="Bookman Old Style" w:eastAsia="Basic" w:hAnsi="Bookman Old Style" w:cs="Basic"/>
                      <w:strike/>
                      <w:noProof/>
                      <w:sz w:val="18"/>
                      <w:szCs w:val="18"/>
                      <w:highlight w:val="yellow"/>
                    </w:rPr>
                    <w:t>SKTK___</w:t>
                  </w:r>
                </w:p>
              </w:tc>
            </w:tr>
            <w:tr w:rsidR="00A22632" w:rsidRPr="00A22632" w14:paraId="4DC72E0D" w14:textId="77777777" w:rsidTr="00D57429">
              <w:tc>
                <w:tcPr>
                  <w:tcW w:w="1203" w:type="dxa"/>
                </w:tcPr>
                <w:p w14:paraId="47B06E8C" w14:textId="77777777" w:rsidR="00A22632" w:rsidRPr="00A22632" w:rsidRDefault="00A22632" w:rsidP="00A22632">
                  <w:pPr>
                    <w:contextualSpacing/>
                    <w:jc w:val="center"/>
                    <w:rPr>
                      <w:rFonts w:ascii="Bookman Old Style" w:eastAsia="Arial" w:hAnsi="Bookman Old Style" w:cs="Arial"/>
                      <w:strike/>
                      <w:noProof/>
                      <w:spacing w:val="-2"/>
                      <w:sz w:val="16"/>
                      <w:szCs w:val="16"/>
                      <w:highlight w:val="yellow"/>
                      <w:lang w:val="ms-MY"/>
                    </w:rPr>
                  </w:pPr>
                  <w:r w:rsidRPr="00A22632">
                    <w:rPr>
                      <w:rFonts w:ascii="Bookman Old Style" w:eastAsia="Basic" w:hAnsi="Bookman Old Style" w:cs="Basic"/>
                      <w:strike/>
                      <w:noProof/>
                      <w:sz w:val="18"/>
                      <w:szCs w:val="18"/>
                      <w:highlight w:val="yellow"/>
                    </w:rPr>
                    <w:t>2</w:t>
                  </w:r>
                </w:p>
              </w:tc>
              <w:tc>
                <w:tcPr>
                  <w:tcW w:w="1202" w:type="dxa"/>
                </w:tcPr>
                <w:p w14:paraId="568DD929" w14:textId="77777777" w:rsidR="00A22632" w:rsidRPr="00A22632" w:rsidRDefault="00A22632" w:rsidP="00A22632">
                  <w:pPr>
                    <w:contextualSpacing/>
                    <w:jc w:val="center"/>
                    <w:rPr>
                      <w:rFonts w:ascii="Bookman Old Style" w:eastAsia="Arial" w:hAnsi="Bookman Old Style" w:cs="Arial"/>
                      <w:strike/>
                      <w:noProof/>
                      <w:spacing w:val="-2"/>
                      <w:sz w:val="16"/>
                      <w:szCs w:val="16"/>
                      <w:highlight w:val="yellow"/>
                      <w:lang w:val="ms-MY"/>
                    </w:rPr>
                  </w:pPr>
                  <w:r w:rsidRPr="00A22632">
                    <w:rPr>
                      <w:rFonts w:ascii="Bookman Old Style" w:eastAsia="Basic" w:hAnsi="Bookman Old Style" w:cs="Basic"/>
                      <w:strike/>
                      <w:noProof/>
                      <w:sz w:val="18"/>
                      <w:szCs w:val="18"/>
                      <w:highlight w:val="yellow"/>
                    </w:rPr>
                    <w:t>Ahli K3 Konstruksi/ Ahli Keselamatan Konstruksi/Petugas Keselamatan Konstruksi</w:t>
                  </w:r>
                </w:p>
              </w:tc>
              <w:tc>
                <w:tcPr>
                  <w:tcW w:w="1202" w:type="dxa"/>
                </w:tcPr>
                <w:p w14:paraId="1AD0CDBE" w14:textId="77777777" w:rsidR="00A22632" w:rsidRPr="00A22632" w:rsidRDefault="00A22632" w:rsidP="00A22632">
                  <w:pPr>
                    <w:jc w:val="center"/>
                    <w:rPr>
                      <w:rFonts w:ascii="Bookman Old Style" w:eastAsia="Basic" w:hAnsi="Bookman Old Style" w:cs="Basic"/>
                      <w:strike/>
                      <w:noProof/>
                      <w:sz w:val="18"/>
                      <w:szCs w:val="18"/>
                      <w:highlight w:val="yellow"/>
                    </w:rPr>
                  </w:pPr>
                  <w:r w:rsidRPr="00A22632">
                    <w:rPr>
                      <w:rFonts w:ascii="Bookman Old Style" w:eastAsia="Basic" w:hAnsi="Bookman Old Style" w:cs="Basic"/>
                      <w:strike/>
                      <w:noProof/>
                      <w:sz w:val="18"/>
                      <w:szCs w:val="18"/>
                      <w:highlight w:val="yellow"/>
                    </w:rPr>
                    <w:t>___</w:t>
                  </w:r>
                </w:p>
                <w:p w14:paraId="5771AF50" w14:textId="77777777" w:rsidR="00A22632" w:rsidRPr="00A22632" w:rsidRDefault="00A22632" w:rsidP="00A22632">
                  <w:pPr>
                    <w:contextualSpacing/>
                    <w:jc w:val="center"/>
                    <w:rPr>
                      <w:rFonts w:ascii="Bookman Old Style" w:eastAsia="Arial" w:hAnsi="Bookman Old Style" w:cs="Arial"/>
                      <w:strike/>
                      <w:noProof/>
                      <w:spacing w:val="-2"/>
                      <w:sz w:val="16"/>
                      <w:szCs w:val="16"/>
                      <w:highlight w:val="yellow"/>
                      <w:lang w:val="ms-MY"/>
                    </w:rPr>
                  </w:pPr>
                </w:p>
              </w:tc>
              <w:tc>
                <w:tcPr>
                  <w:tcW w:w="1203" w:type="dxa"/>
                </w:tcPr>
                <w:p w14:paraId="3F5F803B" w14:textId="77777777" w:rsidR="00A22632" w:rsidRPr="00A22632" w:rsidRDefault="00A22632" w:rsidP="00A22632">
                  <w:pPr>
                    <w:contextualSpacing/>
                    <w:jc w:val="center"/>
                    <w:rPr>
                      <w:rFonts w:ascii="Bookman Old Style" w:eastAsia="Arial" w:hAnsi="Bookman Old Style" w:cs="Arial"/>
                      <w:strike/>
                      <w:noProof/>
                      <w:spacing w:val="-2"/>
                      <w:sz w:val="16"/>
                      <w:szCs w:val="16"/>
                      <w:highlight w:val="yellow"/>
                      <w:lang w:val="ms-MY"/>
                    </w:rPr>
                  </w:pPr>
                  <w:r w:rsidRPr="00A22632">
                    <w:rPr>
                      <w:rFonts w:ascii="Bookman Old Style" w:eastAsia="Basic" w:hAnsi="Bookman Old Style" w:cs="Basic"/>
                      <w:strike/>
                      <w:noProof/>
                      <w:sz w:val="18"/>
                      <w:szCs w:val="18"/>
                      <w:highlight w:val="yellow"/>
                    </w:rPr>
                    <w:t>___</w:t>
                  </w:r>
                </w:p>
              </w:tc>
            </w:tr>
          </w:tbl>
          <w:p w14:paraId="6D3E81A9" w14:textId="77777777" w:rsidR="00A22632" w:rsidRPr="00A22632" w:rsidRDefault="00A22632" w:rsidP="00A22632">
            <w:pPr>
              <w:ind w:left="619"/>
              <w:contextualSpacing/>
              <w:jc w:val="both"/>
              <w:rPr>
                <w:rFonts w:ascii="Bookman Old Style" w:eastAsia="Arial" w:hAnsi="Bookman Old Style" w:cs="Arial"/>
                <w:strike/>
                <w:noProof/>
                <w:spacing w:val="-2"/>
                <w:sz w:val="16"/>
                <w:szCs w:val="16"/>
                <w:highlight w:val="yellow"/>
                <w:lang w:val="ms-MY"/>
              </w:rPr>
            </w:pPr>
          </w:p>
          <w:p w14:paraId="1201218A" w14:textId="77777777" w:rsidR="00A22632" w:rsidRPr="00A22632" w:rsidRDefault="00A22632" w:rsidP="00A22632">
            <w:pPr>
              <w:numPr>
                <w:ilvl w:val="1"/>
                <w:numId w:val="38"/>
              </w:numPr>
              <w:ind w:left="619" w:hanging="283"/>
              <w:contextualSpacing/>
              <w:jc w:val="both"/>
              <w:rPr>
                <w:rFonts w:ascii="Bookman Old Style" w:eastAsia="Arial" w:hAnsi="Bookman Old Style" w:cs="Arial"/>
                <w:noProof/>
                <w:spacing w:val="-2"/>
                <w:sz w:val="16"/>
                <w:szCs w:val="16"/>
                <w:highlight w:val="yellow"/>
                <w:lang w:val="ms-MY"/>
              </w:rPr>
            </w:pPr>
            <w:r w:rsidRPr="00A22632">
              <w:rPr>
                <w:rFonts w:ascii="Bookman Old Style" w:eastAsia="Arial" w:hAnsi="Bookman Old Style" w:cs="Arial"/>
                <w:noProof/>
                <w:spacing w:val="-2"/>
                <w:sz w:val="16"/>
                <w:szCs w:val="16"/>
                <w:highlight w:val="yellow"/>
                <w:lang w:val="ms-MY"/>
              </w:rPr>
              <w:t>Untuk pekerjaan kualifikasi Usaha Menengah dan Besar</w:t>
            </w:r>
          </w:p>
          <w:tbl>
            <w:tblPr>
              <w:tblStyle w:val="TableGrid"/>
              <w:tblW w:w="0" w:type="auto"/>
              <w:tblInd w:w="619" w:type="dxa"/>
              <w:tblLook w:val="04A0" w:firstRow="1" w:lastRow="0" w:firstColumn="1" w:lastColumn="0" w:noHBand="0" w:noVBand="1"/>
            </w:tblPr>
            <w:tblGrid>
              <w:gridCol w:w="427"/>
              <w:gridCol w:w="2038"/>
              <w:gridCol w:w="1117"/>
              <w:gridCol w:w="1399"/>
            </w:tblGrid>
            <w:tr w:rsidR="00A22632" w:rsidRPr="00A22632" w14:paraId="7E1B7530" w14:textId="77777777" w:rsidTr="00D57429">
              <w:tc>
                <w:tcPr>
                  <w:tcW w:w="427" w:type="dxa"/>
                  <w:vAlign w:val="center"/>
                </w:tcPr>
                <w:p w14:paraId="50706966" w14:textId="77777777" w:rsidR="00A22632" w:rsidRPr="00A22632" w:rsidRDefault="00A22632" w:rsidP="00A22632">
                  <w:pPr>
                    <w:contextualSpacing/>
                    <w:jc w:val="center"/>
                    <w:rPr>
                      <w:rFonts w:ascii="Bookman Old Style" w:eastAsia="Arial" w:hAnsi="Bookman Old Style" w:cs="Arial"/>
                      <w:noProof/>
                      <w:spacing w:val="-2"/>
                      <w:sz w:val="16"/>
                      <w:szCs w:val="16"/>
                      <w:highlight w:val="yellow"/>
                      <w:lang w:val="ms-MY"/>
                    </w:rPr>
                  </w:pPr>
                  <w:r w:rsidRPr="00A22632">
                    <w:rPr>
                      <w:rFonts w:ascii="Footlight MT Light" w:hAnsi="Footlight MT Light" w:cs="Arial"/>
                      <w:noProof/>
                      <w:sz w:val="18"/>
                      <w:highlight w:val="yellow"/>
                    </w:rPr>
                    <w:t>No</w:t>
                  </w:r>
                </w:p>
              </w:tc>
              <w:tc>
                <w:tcPr>
                  <w:tcW w:w="2038" w:type="dxa"/>
                  <w:vAlign w:val="center"/>
                </w:tcPr>
                <w:p w14:paraId="038845BA" w14:textId="77777777" w:rsidR="00A22632" w:rsidRPr="00A22632" w:rsidRDefault="00A22632" w:rsidP="00A22632">
                  <w:pPr>
                    <w:contextualSpacing/>
                    <w:jc w:val="center"/>
                    <w:rPr>
                      <w:rFonts w:ascii="Bookman Old Style" w:eastAsia="Arial" w:hAnsi="Bookman Old Style" w:cs="Arial"/>
                      <w:noProof/>
                      <w:spacing w:val="-2"/>
                      <w:sz w:val="16"/>
                      <w:szCs w:val="16"/>
                      <w:highlight w:val="yellow"/>
                      <w:lang w:val="ms-MY"/>
                    </w:rPr>
                  </w:pPr>
                  <w:r w:rsidRPr="00A22632">
                    <w:rPr>
                      <w:rFonts w:ascii="Footlight MT Light" w:hAnsi="Footlight MT Light" w:cs="Arial"/>
                      <w:noProof/>
                      <w:sz w:val="18"/>
                      <w:highlight w:val="yellow"/>
                    </w:rPr>
                    <w:t>Jabatan dalam pekerjaan yang akan dilaksanakan</w:t>
                  </w:r>
                </w:p>
              </w:tc>
              <w:tc>
                <w:tcPr>
                  <w:tcW w:w="1117" w:type="dxa"/>
                  <w:vAlign w:val="center"/>
                </w:tcPr>
                <w:p w14:paraId="1DE7919E" w14:textId="77777777" w:rsidR="00A22632" w:rsidRPr="00A22632" w:rsidRDefault="00A22632" w:rsidP="00A22632">
                  <w:pPr>
                    <w:contextualSpacing/>
                    <w:jc w:val="center"/>
                    <w:rPr>
                      <w:rFonts w:ascii="Bookman Old Style" w:eastAsia="Arial" w:hAnsi="Bookman Old Style" w:cs="Arial"/>
                      <w:noProof/>
                      <w:spacing w:val="-2"/>
                      <w:sz w:val="16"/>
                      <w:szCs w:val="16"/>
                      <w:highlight w:val="yellow"/>
                      <w:lang w:val="ms-MY"/>
                    </w:rPr>
                  </w:pPr>
                  <w:r w:rsidRPr="00A22632">
                    <w:rPr>
                      <w:rFonts w:ascii="Footlight MT Light" w:hAnsi="Footlight MT Light" w:cs="Arial"/>
                      <w:noProof/>
                      <w:sz w:val="18"/>
                      <w:highlight w:val="yellow"/>
                    </w:rPr>
                    <w:t xml:space="preserve">Pengalaman Kerja </w:t>
                  </w:r>
                  <w:r w:rsidRPr="00A22632">
                    <w:rPr>
                      <w:rFonts w:ascii="Footlight MT Light" w:hAnsi="Footlight MT Light" w:cs="Arial"/>
                      <w:noProof/>
                      <w:sz w:val="18"/>
                      <w:highlight w:val="yellow"/>
                      <w:lang w:val="en-US"/>
                    </w:rPr>
                    <w:t>(tahun)</w:t>
                  </w:r>
                </w:p>
              </w:tc>
              <w:tc>
                <w:tcPr>
                  <w:tcW w:w="1399" w:type="dxa"/>
                  <w:vAlign w:val="center"/>
                </w:tcPr>
                <w:p w14:paraId="57CA11D8" w14:textId="77777777" w:rsidR="00A22632" w:rsidRPr="00A22632" w:rsidRDefault="00A22632" w:rsidP="00A22632">
                  <w:pPr>
                    <w:contextualSpacing/>
                    <w:jc w:val="center"/>
                    <w:rPr>
                      <w:rFonts w:ascii="Bookman Old Style" w:eastAsia="Arial" w:hAnsi="Bookman Old Style" w:cs="Arial"/>
                      <w:noProof/>
                      <w:spacing w:val="-2"/>
                      <w:sz w:val="16"/>
                      <w:szCs w:val="16"/>
                      <w:highlight w:val="yellow"/>
                      <w:lang w:val="ms-MY"/>
                    </w:rPr>
                  </w:pPr>
                  <w:r w:rsidRPr="00A22632">
                    <w:rPr>
                      <w:rFonts w:ascii="Footlight MT Light" w:hAnsi="Footlight MT Light" w:cs="Arial"/>
                      <w:noProof/>
                      <w:sz w:val="18"/>
                      <w:highlight w:val="yellow"/>
                    </w:rPr>
                    <w:t>Sertifikat Kompetensi Kerja</w:t>
                  </w:r>
                </w:p>
              </w:tc>
            </w:tr>
            <w:tr w:rsidR="00A22632" w:rsidRPr="00A22632" w14:paraId="3584230A" w14:textId="77777777" w:rsidTr="00D57429">
              <w:tc>
                <w:tcPr>
                  <w:tcW w:w="427" w:type="dxa"/>
                </w:tcPr>
                <w:p w14:paraId="7E6BBDF3" w14:textId="77777777" w:rsidR="00A22632" w:rsidRPr="00A22632" w:rsidRDefault="00A22632" w:rsidP="00A22632">
                  <w:pPr>
                    <w:contextualSpacing/>
                    <w:jc w:val="center"/>
                    <w:rPr>
                      <w:rFonts w:ascii="Bookman Old Style" w:eastAsia="Arial" w:hAnsi="Bookman Old Style" w:cs="Arial"/>
                      <w:noProof/>
                      <w:spacing w:val="-2"/>
                      <w:sz w:val="16"/>
                      <w:szCs w:val="16"/>
                      <w:highlight w:val="yellow"/>
                      <w:lang w:val="ms-MY"/>
                    </w:rPr>
                  </w:pPr>
                  <w:r w:rsidRPr="00A22632">
                    <w:rPr>
                      <w:rFonts w:ascii="Bookman Old Style" w:hAnsi="Bookman Old Style" w:cs="Arial"/>
                      <w:noProof/>
                      <w:sz w:val="18"/>
                      <w:szCs w:val="18"/>
                      <w:highlight w:val="yellow"/>
                    </w:rPr>
                    <w:t>1</w:t>
                  </w:r>
                </w:p>
              </w:tc>
              <w:tc>
                <w:tcPr>
                  <w:tcW w:w="2038" w:type="dxa"/>
                </w:tcPr>
                <w:p w14:paraId="06631BE0" w14:textId="77777777" w:rsidR="00A22632" w:rsidRPr="00A22632" w:rsidRDefault="00A22632" w:rsidP="00A22632">
                  <w:pPr>
                    <w:contextualSpacing/>
                    <w:jc w:val="center"/>
                    <w:rPr>
                      <w:rFonts w:ascii="Bookman Old Style" w:eastAsia="Arial" w:hAnsi="Bookman Old Style" w:cs="Arial"/>
                      <w:noProof/>
                      <w:spacing w:val="-2"/>
                      <w:sz w:val="16"/>
                      <w:szCs w:val="16"/>
                      <w:highlight w:val="yellow"/>
                      <w:lang w:val="ms-MY"/>
                    </w:rPr>
                  </w:pPr>
                  <w:r w:rsidRPr="00A22632">
                    <w:rPr>
                      <w:rFonts w:ascii="Bookman Old Style" w:hAnsi="Bookman Old Style"/>
                      <w:noProof/>
                      <w:color w:val="000000"/>
                      <w:sz w:val="18"/>
                      <w:szCs w:val="18"/>
                      <w:highlight w:val="yellow"/>
                    </w:rPr>
                    <w:t>Manajer Pelaksanaan/Proyek</w:t>
                  </w:r>
                </w:p>
              </w:tc>
              <w:tc>
                <w:tcPr>
                  <w:tcW w:w="1117" w:type="dxa"/>
                </w:tcPr>
                <w:p w14:paraId="233118F3" w14:textId="77777777" w:rsidR="00A22632" w:rsidRPr="00A22632" w:rsidRDefault="00A22632" w:rsidP="00A22632">
                  <w:pPr>
                    <w:jc w:val="center"/>
                    <w:rPr>
                      <w:rFonts w:ascii="Bookman Old Style" w:hAnsi="Bookman Old Style"/>
                      <w:noProof/>
                      <w:sz w:val="18"/>
                      <w:szCs w:val="18"/>
                      <w:highlight w:val="yellow"/>
                    </w:rPr>
                  </w:pPr>
                  <w:r w:rsidRPr="00A22632">
                    <w:rPr>
                      <w:rFonts w:ascii="Bookman Old Style" w:hAnsi="Bookman Old Style"/>
                      <w:noProof/>
                      <w:sz w:val="18"/>
                      <w:szCs w:val="18"/>
                      <w:highlight w:val="yellow"/>
                    </w:rPr>
                    <w:t>5</w:t>
                  </w:r>
                </w:p>
                <w:p w14:paraId="2D96DB13" w14:textId="77777777" w:rsidR="00A22632" w:rsidRPr="00A22632" w:rsidRDefault="00A22632" w:rsidP="00A22632">
                  <w:pPr>
                    <w:contextualSpacing/>
                    <w:jc w:val="center"/>
                    <w:rPr>
                      <w:rFonts w:ascii="Bookman Old Style" w:eastAsia="Arial" w:hAnsi="Bookman Old Style" w:cs="Arial"/>
                      <w:noProof/>
                      <w:spacing w:val="-2"/>
                      <w:sz w:val="16"/>
                      <w:szCs w:val="16"/>
                      <w:highlight w:val="yellow"/>
                      <w:lang w:val="ms-MY"/>
                    </w:rPr>
                  </w:pPr>
                </w:p>
              </w:tc>
              <w:tc>
                <w:tcPr>
                  <w:tcW w:w="1399" w:type="dxa"/>
                </w:tcPr>
                <w:p w14:paraId="0F5F359B" w14:textId="77777777" w:rsidR="00A22632" w:rsidRPr="00A22632" w:rsidRDefault="00A22632" w:rsidP="00A22632">
                  <w:pPr>
                    <w:jc w:val="center"/>
                    <w:rPr>
                      <w:rFonts w:ascii="Bookman Old Style" w:hAnsi="Bookman Old Style"/>
                      <w:noProof/>
                      <w:sz w:val="18"/>
                      <w:szCs w:val="18"/>
                      <w:highlight w:val="yellow"/>
                    </w:rPr>
                  </w:pPr>
                  <w:r w:rsidRPr="00A22632">
                    <w:rPr>
                      <w:rFonts w:ascii="Bookman Old Style" w:hAnsi="Bookman Old Style"/>
                      <w:noProof/>
                      <w:sz w:val="18"/>
                      <w:szCs w:val="18"/>
                      <w:highlight w:val="yellow"/>
                    </w:rPr>
                    <w:t xml:space="preserve">SKA Ahli Manajemen Proyek – Ahli Madya (602)/SKK Ahli Madya Manajemen Proyek </w:t>
                  </w:r>
                  <w:r w:rsidRPr="00A22632">
                    <w:rPr>
                      <w:rFonts w:ascii="Bookman Old Style" w:hAnsi="Bookman Old Style"/>
                      <w:noProof/>
                      <w:sz w:val="18"/>
                      <w:szCs w:val="18"/>
                      <w:highlight w:val="yellow"/>
                    </w:rPr>
                    <w:lastRenderedPageBreak/>
                    <w:t>Konstruksi Jenjang 8</w:t>
                  </w:r>
                </w:p>
                <w:p w14:paraId="52983CA5" w14:textId="77777777" w:rsidR="00A22632" w:rsidRPr="00A22632" w:rsidRDefault="00A22632" w:rsidP="00A22632">
                  <w:pPr>
                    <w:jc w:val="center"/>
                    <w:rPr>
                      <w:rFonts w:ascii="Bookman Old Style" w:hAnsi="Bookman Old Style"/>
                      <w:noProof/>
                      <w:sz w:val="18"/>
                      <w:szCs w:val="18"/>
                      <w:highlight w:val="yellow"/>
                    </w:rPr>
                  </w:pPr>
                  <w:r w:rsidRPr="00A22632">
                    <w:rPr>
                      <w:rFonts w:ascii="Bookman Old Style" w:hAnsi="Bookman Old Style"/>
                      <w:noProof/>
                      <w:sz w:val="18"/>
                      <w:szCs w:val="18"/>
                      <w:highlight w:val="yellow"/>
                    </w:rPr>
                    <w:t xml:space="preserve">Atau </w:t>
                  </w:r>
                </w:p>
                <w:p w14:paraId="355B6EC4" w14:textId="77777777" w:rsidR="00A22632" w:rsidRPr="00A22632" w:rsidRDefault="00A22632" w:rsidP="00A22632">
                  <w:pPr>
                    <w:jc w:val="center"/>
                    <w:rPr>
                      <w:rFonts w:ascii="Bookman Old Style" w:hAnsi="Bookman Old Style"/>
                      <w:noProof/>
                      <w:sz w:val="18"/>
                      <w:szCs w:val="18"/>
                      <w:highlight w:val="yellow"/>
                    </w:rPr>
                  </w:pPr>
                  <w:r w:rsidRPr="00A22632">
                    <w:rPr>
                      <w:rFonts w:ascii="Bookman Old Style" w:hAnsi="Bookman Old Style"/>
                      <w:noProof/>
                      <w:sz w:val="18"/>
                      <w:szCs w:val="18"/>
                      <w:highlight w:val="yellow"/>
                    </w:rPr>
                    <w:t>SKA Ahli Manajemen Konstruksi – Ahli Madya (601)/SKK Ahli Bidang Madya Bidang Keahlian Manajemen Konstruksi Jenjang 8 atau</w:t>
                  </w:r>
                </w:p>
                <w:p w14:paraId="0FB53377" w14:textId="77777777" w:rsidR="00A22632" w:rsidRPr="00A22632" w:rsidRDefault="00A22632" w:rsidP="00A22632">
                  <w:pPr>
                    <w:contextualSpacing/>
                    <w:jc w:val="center"/>
                    <w:rPr>
                      <w:rFonts w:ascii="Bookman Old Style" w:eastAsia="Arial" w:hAnsi="Bookman Old Style" w:cs="Arial"/>
                      <w:noProof/>
                      <w:spacing w:val="-2"/>
                      <w:sz w:val="16"/>
                      <w:szCs w:val="16"/>
                      <w:highlight w:val="yellow"/>
                      <w:lang w:val="ms-MY"/>
                    </w:rPr>
                  </w:pPr>
                  <w:r w:rsidRPr="00A22632">
                    <w:rPr>
                      <w:rFonts w:ascii="Bookman Old Style" w:hAnsi="Bookman Old Style"/>
                      <w:noProof/>
                      <w:sz w:val="18"/>
                      <w:szCs w:val="18"/>
                      <w:highlight w:val="yellow"/>
                    </w:rPr>
                    <w:t>SKA Ahli Teknik Air Minum – Ahli Madya (504)/SKK Ahli Madya Teknik Air Minum Jenjang 8</w:t>
                  </w:r>
                </w:p>
              </w:tc>
            </w:tr>
            <w:tr w:rsidR="00A22632" w:rsidRPr="00A22632" w14:paraId="226E48C6" w14:textId="77777777" w:rsidTr="00D57429">
              <w:tc>
                <w:tcPr>
                  <w:tcW w:w="427" w:type="dxa"/>
                </w:tcPr>
                <w:p w14:paraId="29410310" w14:textId="77777777" w:rsidR="00A22632" w:rsidRPr="00A22632" w:rsidRDefault="00A22632" w:rsidP="00A22632">
                  <w:pPr>
                    <w:contextualSpacing/>
                    <w:jc w:val="center"/>
                    <w:rPr>
                      <w:rFonts w:ascii="Bookman Old Style" w:eastAsia="Arial" w:hAnsi="Bookman Old Style" w:cs="Arial"/>
                      <w:noProof/>
                      <w:spacing w:val="-2"/>
                      <w:sz w:val="16"/>
                      <w:szCs w:val="16"/>
                      <w:highlight w:val="yellow"/>
                      <w:lang w:val="ms-MY"/>
                    </w:rPr>
                  </w:pPr>
                  <w:r w:rsidRPr="00A22632">
                    <w:rPr>
                      <w:rFonts w:ascii="Bookman Old Style" w:hAnsi="Bookman Old Style" w:cs="Arial"/>
                      <w:noProof/>
                      <w:sz w:val="18"/>
                      <w:szCs w:val="18"/>
                      <w:highlight w:val="yellow"/>
                    </w:rPr>
                    <w:lastRenderedPageBreak/>
                    <w:t>2</w:t>
                  </w:r>
                </w:p>
              </w:tc>
              <w:tc>
                <w:tcPr>
                  <w:tcW w:w="2038" w:type="dxa"/>
                </w:tcPr>
                <w:p w14:paraId="3E1F3AC7" w14:textId="77777777" w:rsidR="00A22632" w:rsidRPr="00A22632" w:rsidRDefault="00A22632" w:rsidP="00A22632">
                  <w:pPr>
                    <w:contextualSpacing/>
                    <w:jc w:val="center"/>
                    <w:rPr>
                      <w:rFonts w:ascii="Bookman Old Style" w:eastAsia="Arial" w:hAnsi="Bookman Old Style" w:cs="Arial"/>
                      <w:noProof/>
                      <w:spacing w:val="-2"/>
                      <w:sz w:val="16"/>
                      <w:szCs w:val="16"/>
                      <w:highlight w:val="yellow"/>
                      <w:lang w:val="ms-MY"/>
                    </w:rPr>
                  </w:pPr>
                  <w:r w:rsidRPr="00A22632">
                    <w:rPr>
                      <w:rFonts w:ascii="Bookman Old Style" w:hAnsi="Bookman Old Style"/>
                      <w:noProof/>
                      <w:sz w:val="18"/>
                      <w:szCs w:val="18"/>
                      <w:highlight w:val="yellow"/>
                    </w:rPr>
                    <w:t>Manajer Teknik (Air Minum Perpipaan)</w:t>
                  </w:r>
                </w:p>
              </w:tc>
              <w:tc>
                <w:tcPr>
                  <w:tcW w:w="1117" w:type="dxa"/>
                </w:tcPr>
                <w:p w14:paraId="4F1EC673" w14:textId="77777777" w:rsidR="00A22632" w:rsidRPr="00A22632" w:rsidRDefault="00A22632" w:rsidP="00A22632">
                  <w:pPr>
                    <w:jc w:val="center"/>
                    <w:rPr>
                      <w:rFonts w:ascii="Bookman Old Style" w:hAnsi="Bookman Old Style"/>
                      <w:noProof/>
                      <w:sz w:val="18"/>
                      <w:szCs w:val="18"/>
                      <w:highlight w:val="yellow"/>
                    </w:rPr>
                  </w:pPr>
                  <w:r w:rsidRPr="00A22632">
                    <w:rPr>
                      <w:rFonts w:ascii="Bookman Old Style" w:hAnsi="Bookman Old Style"/>
                      <w:noProof/>
                      <w:sz w:val="18"/>
                      <w:szCs w:val="18"/>
                      <w:highlight w:val="yellow"/>
                    </w:rPr>
                    <w:t>5</w:t>
                  </w:r>
                </w:p>
                <w:p w14:paraId="6AB001AA" w14:textId="77777777" w:rsidR="00A22632" w:rsidRPr="00A22632" w:rsidRDefault="00A22632" w:rsidP="00A22632">
                  <w:pPr>
                    <w:contextualSpacing/>
                    <w:jc w:val="center"/>
                    <w:rPr>
                      <w:rFonts w:ascii="Bookman Old Style" w:eastAsia="Arial" w:hAnsi="Bookman Old Style" w:cs="Arial"/>
                      <w:noProof/>
                      <w:spacing w:val="-2"/>
                      <w:sz w:val="16"/>
                      <w:szCs w:val="16"/>
                      <w:highlight w:val="yellow"/>
                      <w:lang w:val="ms-MY"/>
                    </w:rPr>
                  </w:pPr>
                </w:p>
              </w:tc>
              <w:tc>
                <w:tcPr>
                  <w:tcW w:w="1399" w:type="dxa"/>
                </w:tcPr>
                <w:p w14:paraId="7D3CD96E" w14:textId="77777777" w:rsidR="00A22632" w:rsidRPr="00A22632" w:rsidRDefault="00A22632" w:rsidP="00A22632">
                  <w:pPr>
                    <w:contextualSpacing/>
                    <w:jc w:val="center"/>
                    <w:rPr>
                      <w:rFonts w:ascii="Bookman Old Style" w:eastAsia="Arial" w:hAnsi="Bookman Old Style" w:cs="Arial"/>
                      <w:noProof/>
                      <w:spacing w:val="-2"/>
                      <w:sz w:val="16"/>
                      <w:szCs w:val="16"/>
                      <w:highlight w:val="yellow"/>
                      <w:lang w:val="ms-MY"/>
                    </w:rPr>
                  </w:pPr>
                  <w:r w:rsidRPr="00A22632">
                    <w:rPr>
                      <w:rFonts w:ascii="Bookman Old Style" w:hAnsi="Bookman Old Style"/>
                      <w:noProof/>
                      <w:sz w:val="18"/>
                      <w:szCs w:val="18"/>
                      <w:highlight w:val="yellow"/>
                    </w:rPr>
                    <w:t>SKK Ahli Muda Bidang Teknik Perpipaan Jenjang 7</w:t>
                  </w:r>
                </w:p>
              </w:tc>
            </w:tr>
            <w:tr w:rsidR="00A22632" w:rsidRPr="00A22632" w14:paraId="4C173663" w14:textId="77777777" w:rsidTr="00D57429">
              <w:tc>
                <w:tcPr>
                  <w:tcW w:w="427" w:type="dxa"/>
                </w:tcPr>
                <w:p w14:paraId="7BEA987C" w14:textId="77777777" w:rsidR="00A22632" w:rsidRPr="00A22632" w:rsidRDefault="00A22632" w:rsidP="00A22632">
                  <w:pPr>
                    <w:contextualSpacing/>
                    <w:jc w:val="center"/>
                    <w:rPr>
                      <w:rFonts w:ascii="Bookman Old Style" w:eastAsia="Arial" w:hAnsi="Bookman Old Style" w:cs="Arial"/>
                      <w:noProof/>
                      <w:spacing w:val="-2"/>
                      <w:sz w:val="16"/>
                      <w:szCs w:val="16"/>
                      <w:highlight w:val="yellow"/>
                      <w:lang w:val="ms-MY"/>
                    </w:rPr>
                  </w:pPr>
                  <w:r w:rsidRPr="00A22632">
                    <w:rPr>
                      <w:rFonts w:ascii="Bookman Old Style" w:hAnsi="Bookman Old Style" w:cs="Arial"/>
                      <w:noProof/>
                      <w:sz w:val="18"/>
                      <w:szCs w:val="18"/>
                      <w:highlight w:val="yellow"/>
                    </w:rPr>
                    <w:t>3</w:t>
                  </w:r>
                </w:p>
              </w:tc>
              <w:tc>
                <w:tcPr>
                  <w:tcW w:w="2038" w:type="dxa"/>
                </w:tcPr>
                <w:p w14:paraId="71E8D4F7" w14:textId="77777777" w:rsidR="00A22632" w:rsidRPr="00A22632" w:rsidRDefault="00A22632" w:rsidP="00A22632">
                  <w:pPr>
                    <w:contextualSpacing/>
                    <w:jc w:val="center"/>
                    <w:rPr>
                      <w:rFonts w:ascii="Bookman Old Style" w:eastAsia="Arial" w:hAnsi="Bookman Old Style" w:cs="Arial"/>
                      <w:noProof/>
                      <w:spacing w:val="-2"/>
                      <w:sz w:val="16"/>
                      <w:szCs w:val="16"/>
                      <w:highlight w:val="yellow"/>
                      <w:lang w:val="ms-MY"/>
                    </w:rPr>
                  </w:pPr>
                  <w:r w:rsidRPr="00A22632">
                    <w:rPr>
                      <w:rFonts w:ascii="Bookman Old Style" w:hAnsi="Bookman Old Style"/>
                      <w:noProof/>
                      <w:sz w:val="18"/>
                      <w:szCs w:val="18"/>
                      <w:highlight w:val="yellow"/>
                    </w:rPr>
                    <w:t xml:space="preserve">Manajer Teknik </w:t>
                  </w:r>
                  <w:r w:rsidRPr="00A22632">
                    <w:rPr>
                      <w:noProof/>
                      <w:sz w:val="18"/>
                      <w:szCs w:val="18"/>
                      <w:highlight w:val="yellow"/>
                    </w:rPr>
                    <w:t>(Bangunan Air)</w:t>
                  </w:r>
                </w:p>
              </w:tc>
              <w:tc>
                <w:tcPr>
                  <w:tcW w:w="1117" w:type="dxa"/>
                </w:tcPr>
                <w:p w14:paraId="0C3EF4C1" w14:textId="77777777" w:rsidR="00A22632" w:rsidRPr="00A22632" w:rsidRDefault="00A22632" w:rsidP="00A22632">
                  <w:pPr>
                    <w:contextualSpacing/>
                    <w:jc w:val="center"/>
                    <w:rPr>
                      <w:rFonts w:ascii="Bookman Old Style" w:eastAsia="Arial" w:hAnsi="Bookman Old Style" w:cs="Arial"/>
                      <w:noProof/>
                      <w:spacing w:val="-2"/>
                      <w:sz w:val="16"/>
                      <w:szCs w:val="16"/>
                      <w:highlight w:val="yellow"/>
                      <w:lang w:val="ms-MY"/>
                    </w:rPr>
                  </w:pPr>
                  <w:r w:rsidRPr="00A22632">
                    <w:rPr>
                      <w:rFonts w:ascii="Bookman Old Style" w:hAnsi="Bookman Old Style"/>
                      <w:noProof/>
                      <w:sz w:val="18"/>
                      <w:szCs w:val="18"/>
                      <w:highlight w:val="yellow"/>
                    </w:rPr>
                    <w:t>5</w:t>
                  </w:r>
                </w:p>
              </w:tc>
              <w:tc>
                <w:tcPr>
                  <w:tcW w:w="1399" w:type="dxa"/>
                </w:tcPr>
                <w:p w14:paraId="66404EAD" w14:textId="77777777" w:rsidR="00A22632" w:rsidRPr="00A22632" w:rsidRDefault="00A22632" w:rsidP="00A22632">
                  <w:pPr>
                    <w:contextualSpacing/>
                    <w:jc w:val="center"/>
                    <w:rPr>
                      <w:rFonts w:ascii="Bookman Old Style" w:eastAsia="Arial" w:hAnsi="Bookman Old Style" w:cs="Arial"/>
                      <w:noProof/>
                      <w:spacing w:val="-2"/>
                      <w:sz w:val="16"/>
                      <w:szCs w:val="16"/>
                      <w:highlight w:val="yellow"/>
                      <w:lang w:val="ms-MY"/>
                    </w:rPr>
                  </w:pPr>
                  <w:r w:rsidRPr="00A22632">
                    <w:rPr>
                      <w:rFonts w:ascii="Bookman Old Style" w:hAnsi="Bookman Old Style"/>
                      <w:noProof/>
                      <w:sz w:val="18"/>
                      <w:szCs w:val="18"/>
                      <w:highlight w:val="yellow"/>
                    </w:rPr>
                    <w:t>SKK Pelaksana Konstruksi Bangunan Unit Produksi SPAM Jenjang 7</w:t>
                  </w:r>
                </w:p>
              </w:tc>
            </w:tr>
            <w:tr w:rsidR="00A22632" w:rsidRPr="00A22632" w14:paraId="787668D9" w14:textId="77777777" w:rsidTr="00D57429">
              <w:tc>
                <w:tcPr>
                  <w:tcW w:w="427" w:type="dxa"/>
                </w:tcPr>
                <w:p w14:paraId="318E5140" w14:textId="77777777" w:rsidR="00A22632" w:rsidRPr="00A22632" w:rsidRDefault="00A22632" w:rsidP="00A22632">
                  <w:pPr>
                    <w:contextualSpacing/>
                    <w:jc w:val="center"/>
                    <w:rPr>
                      <w:rFonts w:ascii="Bookman Old Style" w:eastAsia="Arial" w:hAnsi="Bookman Old Style" w:cs="Arial"/>
                      <w:noProof/>
                      <w:spacing w:val="-2"/>
                      <w:sz w:val="16"/>
                      <w:szCs w:val="16"/>
                      <w:highlight w:val="yellow"/>
                      <w:lang w:val="ms-MY"/>
                    </w:rPr>
                  </w:pPr>
                  <w:r w:rsidRPr="00A22632">
                    <w:rPr>
                      <w:rFonts w:ascii="Bookman Old Style" w:hAnsi="Bookman Old Style" w:cs="Arial"/>
                      <w:noProof/>
                      <w:sz w:val="18"/>
                      <w:szCs w:val="18"/>
                      <w:highlight w:val="yellow"/>
                      <w:lang w:val="en-US"/>
                    </w:rPr>
                    <w:t>4</w:t>
                  </w:r>
                </w:p>
              </w:tc>
              <w:tc>
                <w:tcPr>
                  <w:tcW w:w="2038" w:type="dxa"/>
                </w:tcPr>
                <w:p w14:paraId="3BCFE38F" w14:textId="77777777" w:rsidR="00A22632" w:rsidRPr="00A22632" w:rsidRDefault="00A22632" w:rsidP="00A22632">
                  <w:pPr>
                    <w:contextualSpacing/>
                    <w:jc w:val="center"/>
                    <w:rPr>
                      <w:rFonts w:ascii="Bookman Old Style" w:eastAsia="Arial" w:hAnsi="Bookman Old Style" w:cs="Arial"/>
                      <w:noProof/>
                      <w:spacing w:val="-2"/>
                      <w:sz w:val="16"/>
                      <w:szCs w:val="16"/>
                      <w:highlight w:val="yellow"/>
                      <w:lang w:val="ms-MY"/>
                    </w:rPr>
                  </w:pPr>
                  <w:r w:rsidRPr="00A22632">
                    <w:rPr>
                      <w:rFonts w:ascii="Bookman Old Style" w:hAnsi="Bookman Old Style"/>
                      <w:noProof/>
                      <w:sz w:val="18"/>
                      <w:szCs w:val="18"/>
                      <w:highlight w:val="yellow"/>
                    </w:rPr>
                    <w:t>Manajer Keuangan</w:t>
                  </w:r>
                </w:p>
              </w:tc>
              <w:tc>
                <w:tcPr>
                  <w:tcW w:w="1117" w:type="dxa"/>
                </w:tcPr>
                <w:p w14:paraId="3159C096" w14:textId="77777777" w:rsidR="00A22632" w:rsidRPr="00A22632" w:rsidRDefault="00A22632" w:rsidP="00A22632">
                  <w:pPr>
                    <w:contextualSpacing/>
                    <w:jc w:val="center"/>
                    <w:rPr>
                      <w:rFonts w:ascii="Bookman Old Style" w:eastAsia="Arial" w:hAnsi="Bookman Old Style" w:cs="Arial"/>
                      <w:noProof/>
                      <w:spacing w:val="-2"/>
                      <w:sz w:val="16"/>
                      <w:szCs w:val="16"/>
                      <w:highlight w:val="yellow"/>
                      <w:lang w:val="ms-MY"/>
                    </w:rPr>
                  </w:pPr>
                  <w:r w:rsidRPr="00A22632">
                    <w:rPr>
                      <w:rFonts w:ascii="Bookman Old Style" w:hAnsi="Bookman Old Style"/>
                      <w:noProof/>
                      <w:sz w:val="18"/>
                      <w:szCs w:val="18"/>
                      <w:highlight w:val="yellow"/>
                    </w:rPr>
                    <w:t>3</w:t>
                  </w:r>
                </w:p>
              </w:tc>
              <w:tc>
                <w:tcPr>
                  <w:tcW w:w="1399" w:type="dxa"/>
                </w:tcPr>
                <w:p w14:paraId="5B3E19F3" w14:textId="77777777" w:rsidR="00A22632" w:rsidRPr="00A22632" w:rsidRDefault="00A22632" w:rsidP="00A22632">
                  <w:pPr>
                    <w:contextualSpacing/>
                    <w:jc w:val="center"/>
                    <w:rPr>
                      <w:rFonts w:ascii="Bookman Old Style" w:eastAsia="Arial" w:hAnsi="Bookman Old Style" w:cs="Arial"/>
                      <w:noProof/>
                      <w:spacing w:val="-2"/>
                      <w:sz w:val="16"/>
                      <w:szCs w:val="16"/>
                      <w:highlight w:val="yellow"/>
                      <w:lang w:val="ms-MY"/>
                    </w:rPr>
                  </w:pPr>
                  <w:r w:rsidRPr="00A22632">
                    <w:rPr>
                      <w:rFonts w:ascii="Bookman Old Style" w:hAnsi="Bookman Old Style"/>
                      <w:b/>
                      <w:bCs/>
                      <w:noProof/>
                      <w:sz w:val="18"/>
                      <w:szCs w:val="18"/>
                      <w:highlight w:val="yellow"/>
                    </w:rPr>
                    <w:t>___</w:t>
                  </w:r>
                </w:p>
              </w:tc>
            </w:tr>
            <w:tr w:rsidR="00A22632" w:rsidRPr="00A22632" w14:paraId="6FCE7E1E" w14:textId="77777777" w:rsidTr="00D57429">
              <w:tc>
                <w:tcPr>
                  <w:tcW w:w="427" w:type="dxa"/>
                  <w:vMerge w:val="restart"/>
                </w:tcPr>
                <w:p w14:paraId="71A14A69" w14:textId="77777777" w:rsidR="00A22632" w:rsidRPr="00A22632" w:rsidRDefault="00A22632" w:rsidP="00A22632">
                  <w:pPr>
                    <w:contextualSpacing/>
                    <w:jc w:val="center"/>
                    <w:rPr>
                      <w:rFonts w:ascii="Bookman Old Style" w:hAnsi="Bookman Old Style" w:cs="Arial"/>
                      <w:noProof/>
                      <w:sz w:val="18"/>
                      <w:szCs w:val="18"/>
                      <w:highlight w:val="yellow"/>
                      <w:lang w:val="en-US"/>
                    </w:rPr>
                  </w:pPr>
                  <w:r w:rsidRPr="00A22632">
                    <w:rPr>
                      <w:rFonts w:ascii="Bookman Old Style" w:hAnsi="Bookman Old Style" w:cs="Arial"/>
                      <w:noProof/>
                      <w:sz w:val="18"/>
                      <w:szCs w:val="18"/>
                      <w:highlight w:val="yellow"/>
                      <w:lang w:val="en-US"/>
                    </w:rPr>
                    <w:lastRenderedPageBreak/>
                    <w:t>5</w:t>
                  </w:r>
                </w:p>
              </w:tc>
              <w:tc>
                <w:tcPr>
                  <w:tcW w:w="2038" w:type="dxa"/>
                  <w:vMerge w:val="restart"/>
                </w:tcPr>
                <w:p w14:paraId="53B08878" w14:textId="77777777" w:rsidR="00A22632" w:rsidRPr="00A22632" w:rsidRDefault="00A22632" w:rsidP="00A22632">
                  <w:pPr>
                    <w:contextualSpacing/>
                    <w:jc w:val="center"/>
                    <w:rPr>
                      <w:rFonts w:ascii="Bookman Old Style" w:hAnsi="Bookman Old Style"/>
                      <w:noProof/>
                      <w:sz w:val="18"/>
                      <w:szCs w:val="18"/>
                      <w:highlight w:val="yellow"/>
                    </w:rPr>
                  </w:pPr>
                  <w:r w:rsidRPr="00A22632">
                    <w:rPr>
                      <w:rFonts w:ascii="Bookman Old Style" w:hAnsi="Bookman Old Style"/>
                      <w:noProof/>
                      <w:sz w:val="18"/>
                      <w:szCs w:val="18"/>
                      <w:highlight w:val="yellow"/>
                    </w:rPr>
                    <w:t>Ahli K3 Konstruksi/ Ahli Keselamatan Konstruksi</w:t>
                  </w:r>
                </w:p>
              </w:tc>
              <w:tc>
                <w:tcPr>
                  <w:tcW w:w="1117" w:type="dxa"/>
                </w:tcPr>
                <w:p w14:paraId="367033D8" w14:textId="77777777" w:rsidR="00A22632" w:rsidRPr="00A22632" w:rsidRDefault="00A22632" w:rsidP="00A22632">
                  <w:pPr>
                    <w:contextualSpacing/>
                    <w:jc w:val="center"/>
                    <w:rPr>
                      <w:rFonts w:ascii="Bookman Old Style" w:hAnsi="Bookman Old Style"/>
                      <w:noProof/>
                      <w:sz w:val="18"/>
                      <w:szCs w:val="18"/>
                      <w:highlight w:val="yellow"/>
                    </w:rPr>
                  </w:pPr>
                  <w:r w:rsidRPr="00A22632">
                    <w:rPr>
                      <w:rFonts w:ascii="Bookman Old Style" w:hAnsi="Bookman Old Style"/>
                      <w:noProof/>
                      <w:sz w:val="18"/>
                      <w:szCs w:val="18"/>
                      <w:highlight w:val="yellow"/>
                    </w:rPr>
                    <w:t xml:space="preserve">0 </w:t>
                  </w:r>
                </w:p>
                <w:p w14:paraId="0981AD8E" w14:textId="77777777" w:rsidR="00A22632" w:rsidRPr="00A22632" w:rsidRDefault="00A22632" w:rsidP="00A22632">
                  <w:pPr>
                    <w:contextualSpacing/>
                    <w:jc w:val="center"/>
                    <w:rPr>
                      <w:rFonts w:ascii="Bookman Old Style" w:hAnsi="Bookman Old Style"/>
                      <w:noProof/>
                      <w:sz w:val="18"/>
                      <w:szCs w:val="18"/>
                      <w:highlight w:val="yellow"/>
                    </w:rPr>
                  </w:pPr>
                </w:p>
                <w:p w14:paraId="4EEBCA05" w14:textId="77777777" w:rsidR="00A22632" w:rsidRPr="00A22632" w:rsidRDefault="00A22632" w:rsidP="00A22632">
                  <w:pPr>
                    <w:contextualSpacing/>
                    <w:jc w:val="center"/>
                    <w:rPr>
                      <w:rFonts w:ascii="Bookman Old Style" w:hAnsi="Bookman Old Style"/>
                      <w:noProof/>
                      <w:sz w:val="18"/>
                      <w:szCs w:val="18"/>
                      <w:highlight w:val="yellow"/>
                    </w:rPr>
                  </w:pPr>
                </w:p>
                <w:p w14:paraId="46B20CD0" w14:textId="77777777" w:rsidR="00A22632" w:rsidRPr="00A22632" w:rsidRDefault="00A22632" w:rsidP="00A22632">
                  <w:pPr>
                    <w:contextualSpacing/>
                    <w:jc w:val="center"/>
                    <w:rPr>
                      <w:rFonts w:ascii="Bookman Old Style" w:hAnsi="Bookman Old Style"/>
                      <w:noProof/>
                      <w:sz w:val="18"/>
                      <w:szCs w:val="18"/>
                      <w:highlight w:val="yellow"/>
                    </w:rPr>
                  </w:pPr>
                </w:p>
                <w:p w14:paraId="37A27017" w14:textId="77777777" w:rsidR="00A22632" w:rsidRPr="00A22632" w:rsidRDefault="00A22632" w:rsidP="00A22632">
                  <w:pPr>
                    <w:contextualSpacing/>
                    <w:jc w:val="center"/>
                    <w:rPr>
                      <w:rFonts w:ascii="Bookman Old Style" w:hAnsi="Bookman Old Style"/>
                      <w:noProof/>
                      <w:sz w:val="18"/>
                      <w:szCs w:val="18"/>
                      <w:highlight w:val="yellow"/>
                    </w:rPr>
                  </w:pPr>
                </w:p>
                <w:p w14:paraId="6DB2E4BD" w14:textId="77777777" w:rsidR="00A22632" w:rsidRPr="00A22632" w:rsidRDefault="00A22632" w:rsidP="00A22632">
                  <w:pPr>
                    <w:contextualSpacing/>
                    <w:jc w:val="center"/>
                    <w:rPr>
                      <w:rFonts w:ascii="Bookman Old Style" w:hAnsi="Bookman Old Style"/>
                      <w:noProof/>
                      <w:sz w:val="18"/>
                      <w:szCs w:val="18"/>
                      <w:highlight w:val="yellow"/>
                    </w:rPr>
                  </w:pPr>
                </w:p>
                <w:p w14:paraId="02FE2452" w14:textId="77777777" w:rsidR="00A22632" w:rsidRPr="00A22632" w:rsidRDefault="00A22632" w:rsidP="00A22632">
                  <w:pPr>
                    <w:contextualSpacing/>
                    <w:jc w:val="center"/>
                    <w:rPr>
                      <w:rFonts w:ascii="Bookman Old Style" w:hAnsi="Bookman Old Style"/>
                      <w:noProof/>
                      <w:sz w:val="18"/>
                      <w:szCs w:val="18"/>
                      <w:highlight w:val="yellow"/>
                    </w:rPr>
                  </w:pPr>
                </w:p>
                <w:p w14:paraId="6AC4026D" w14:textId="77777777" w:rsidR="00A22632" w:rsidRPr="00A22632" w:rsidRDefault="00A22632" w:rsidP="00A22632">
                  <w:pPr>
                    <w:contextualSpacing/>
                    <w:jc w:val="center"/>
                    <w:rPr>
                      <w:rFonts w:ascii="Bookman Old Style" w:hAnsi="Bookman Old Style"/>
                      <w:noProof/>
                      <w:sz w:val="18"/>
                      <w:szCs w:val="18"/>
                      <w:highlight w:val="yellow"/>
                    </w:rPr>
                  </w:pPr>
                </w:p>
                <w:p w14:paraId="7C9E08FB" w14:textId="77777777" w:rsidR="00A22632" w:rsidRPr="00A22632" w:rsidRDefault="00A22632" w:rsidP="00A22632">
                  <w:pPr>
                    <w:contextualSpacing/>
                    <w:jc w:val="center"/>
                    <w:rPr>
                      <w:rFonts w:ascii="Bookman Old Style" w:hAnsi="Bookman Old Style"/>
                      <w:noProof/>
                      <w:sz w:val="18"/>
                      <w:szCs w:val="18"/>
                      <w:highlight w:val="yellow"/>
                    </w:rPr>
                  </w:pPr>
                </w:p>
                <w:p w14:paraId="55CB7FEA" w14:textId="77777777" w:rsidR="00A22632" w:rsidRPr="00A22632" w:rsidRDefault="00A22632" w:rsidP="00A22632">
                  <w:pPr>
                    <w:contextualSpacing/>
                    <w:jc w:val="center"/>
                    <w:rPr>
                      <w:rFonts w:ascii="Bookman Old Style" w:hAnsi="Bookman Old Style"/>
                      <w:noProof/>
                      <w:sz w:val="18"/>
                      <w:szCs w:val="18"/>
                      <w:highlight w:val="yellow"/>
                    </w:rPr>
                  </w:pPr>
                </w:p>
                <w:p w14:paraId="7AF72239" w14:textId="77777777" w:rsidR="00A22632" w:rsidRPr="00A22632" w:rsidRDefault="00A22632" w:rsidP="00A22632">
                  <w:pPr>
                    <w:contextualSpacing/>
                    <w:jc w:val="center"/>
                    <w:rPr>
                      <w:rFonts w:ascii="Bookman Old Style" w:hAnsi="Bookman Old Style"/>
                      <w:noProof/>
                      <w:sz w:val="18"/>
                      <w:szCs w:val="18"/>
                      <w:highlight w:val="yellow"/>
                    </w:rPr>
                  </w:pPr>
                </w:p>
                <w:p w14:paraId="75E8EC53" w14:textId="77777777" w:rsidR="00A22632" w:rsidRPr="00A22632" w:rsidRDefault="00A22632" w:rsidP="00A22632">
                  <w:pPr>
                    <w:contextualSpacing/>
                    <w:jc w:val="center"/>
                    <w:rPr>
                      <w:rFonts w:ascii="Bookman Old Style" w:hAnsi="Bookman Old Style"/>
                      <w:noProof/>
                      <w:sz w:val="18"/>
                      <w:szCs w:val="18"/>
                      <w:highlight w:val="yellow"/>
                    </w:rPr>
                  </w:pPr>
                </w:p>
                <w:p w14:paraId="03BF23AB" w14:textId="77777777" w:rsidR="00A22632" w:rsidRPr="00A22632" w:rsidRDefault="00A22632" w:rsidP="00A22632">
                  <w:pPr>
                    <w:contextualSpacing/>
                    <w:jc w:val="center"/>
                    <w:rPr>
                      <w:rFonts w:ascii="Bookman Old Style" w:hAnsi="Bookman Old Style"/>
                      <w:noProof/>
                      <w:sz w:val="18"/>
                      <w:szCs w:val="18"/>
                      <w:highlight w:val="yellow"/>
                    </w:rPr>
                  </w:pPr>
                </w:p>
                <w:p w14:paraId="56C7FFCE" w14:textId="77777777" w:rsidR="00A22632" w:rsidRPr="00A22632" w:rsidRDefault="00A22632" w:rsidP="00A22632">
                  <w:pPr>
                    <w:contextualSpacing/>
                    <w:jc w:val="center"/>
                    <w:rPr>
                      <w:rFonts w:ascii="Bookman Old Style" w:hAnsi="Bookman Old Style"/>
                      <w:noProof/>
                      <w:sz w:val="18"/>
                      <w:szCs w:val="18"/>
                      <w:highlight w:val="yellow"/>
                    </w:rPr>
                  </w:pPr>
                </w:p>
                <w:p w14:paraId="51AD73E0" w14:textId="77777777" w:rsidR="00A22632" w:rsidRPr="00A22632" w:rsidRDefault="00A22632" w:rsidP="00A22632">
                  <w:pPr>
                    <w:contextualSpacing/>
                    <w:jc w:val="center"/>
                    <w:rPr>
                      <w:rFonts w:ascii="Bookman Old Style" w:hAnsi="Bookman Old Style"/>
                      <w:noProof/>
                      <w:sz w:val="18"/>
                      <w:szCs w:val="18"/>
                      <w:highlight w:val="yellow"/>
                    </w:rPr>
                  </w:pPr>
                  <w:r w:rsidRPr="00A22632">
                    <w:rPr>
                      <w:rFonts w:ascii="Bookman Old Style" w:hAnsi="Bookman Old Style"/>
                      <w:noProof/>
                      <w:sz w:val="18"/>
                      <w:szCs w:val="18"/>
                      <w:highlight w:val="yellow"/>
                    </w:rPr>
                    <w:t xml:space="preserve">atau </w:t>
                  </w:r>
                </w:p>
              </w:tc>
              <w:tc>
                <w:tcPr>
                  <w:tcW w:w="1399" w:type="dxa"/>
                </w:tcPr>
                <w:p w14:paraId="064343C0" w14:textId="77777777" w:rsidR="00A22632" w:rsidRPr="00A22632" w:rsidRDefault="00A22632" w:rsidP="00A22632">
                  <w:pPr>
                    <w:jc w:val="center"/>
                    <w:rPr>
                      <w:rFonts w:ascii="Bookman Old Style" w:hAnsi="Bookman Old Style"/>
                      <w:noProof/>
                      <w:sz w:val="18"/>
                      <w:szCs w:val="18"/>
                      <w:highlight w:val="yellow"/>
                    </w:rPr>
                  </w:pPr>
                  <w:r w:rsidRPr="00A22632">
                    <w:rPr>
                      <w:rFonts w:ascii="Bookman Old Style" w:hAnsi="Bookman Old Style"/>
                      <w:noProof/>
                      <w:sz w:val="18"/>
                      <w:szCs w:val="18"/>
                      <w:highlight w:val="yellow"/>
                    </w:rPr>
                    <w:t>SKA Ahli K3 Konstruksi - Ahli Utama (603) /SKK Ahli Utama K3 Konstruksi Jenjang 9/SKK Ahli Utama Ahli Keselamatan Konstruksi Jenjang 9</w:t>
                  </w:r>
                </w:p>
                <w:p w14:paraId="5D8ADB63" w14:textId="77777777" w:rsidR="00A22632" w:rsidRPr="00A22632" w:rsidRDefault="00A22632" w:rsidP="00A22632">
                  <w:pPr>
                    <w:rPr>
                      <w:rFonts w:ascii="Bookman Old Style" w:hAnsi="Bookman Old Style"/>
                      <w:noProof/>
                      <w:sz w:val="18"/>
                      <w:szCs w:val="18"/>
                      <w:highlight w:val="yellow"/>
                    </w:rPr>
                  </w:pPr>
                </w:p>
                <w:p w14:paraId="330F5F79" w14:textId="77777777" w:rsidR="00A22632" w:rsidRPr="00A22632" w:rsidRDefault="00A22632" w:rsidP="00A22632">
                  <w:pPr>
                    <w:jc w:val="center"/>
                    <w:rPr>
                      <w:rFonts w:ascii="Bookman Old Style" w:hAnsi="Bookman Old Style"/>
                      <w:noProof/>
                      <w:sz w:val="18"/>
                      <w:szCs w:val="18"/>
                      <w:highlight w:val="yellow"/>
                    </w:rPr>
                  </w:pPr>
                  <w:r w:rsidRPr="00A22632">
                    <w:rPr>
                      <w:rFonts w:ascii="Bookman Old Style" w:hAnsi="Bookman Old Style"/>
                      <w:noProof/>
                      <w:sz w:val="18"/>
                      <w:szCs w:val="18"/>
                      <w:highlight w:val="yellow"/>
                    </w:rPr>
                    <w:t>atau</w:t>
                  </w:r>
                </w:p>
              </w:tc>
            </w:tr>
            <w:tr w:rsidR="00A22632" w:rsidRPr="00A22632" w14:paraId="77011DE8" w14:textId="77777777" w:rsidTr="00D57429">
              <w:tc>
                <w:tcPr>
                  <w:tcW w:w="427" w:type="dxa"/>
                  <w:vMerge/>
                </w:tcPr>
                <w:p w14:paraId="5FC94AF2" w14:textId="77777777" w:rsidR="00A22632" w:rsidRPr="00A22632" w:rsidRDefault="00A22632" w:rsidP="00A22632">
                  <w:pPr>
                    <w:contextualSpacing/>
                    <w:jc w:val="center"/>
                    <w:rPr>
                      <w:rFonts w:ascii="Bookman Old Style" w:hAnsi="Bookman Old Style" w:cs="Arial"/>
                      <w:noProof/>
                      <w:sz w:val="18"/>
                      <w:szCs w:val="18"/>
                      <w:highlight w:val="yellow"/>
                      <w:lang w:val="en-US"/>
                    </w:rPr>
                  </w:pPr>
                </w:p>
              </w:tc>
              <w:tc>
                <w:tcPr>
                  <w:tcW w:w="2038" w:type="dxa"/>
                  <w:vMerge/>
                </w:tcPr>
                <w:p w14:paraId="484CFE1B" w14:textId="77777777" w:rsidR="00A22632" w:rsidRPr="00A22632" w:rsidRDefault="00A22632" w:rsidP="00A22632">
                  <w:pPr>
                    <w:contextualSpacing/>
                    <w:jc w:val="center"/>
                    <w:rPr>
                      <w:rFonts w:ascii="Bookman Old Style" w:hAnsi="Bookman Old Style"/>
                      <w:noProof/>
                      <w:sz w:val="18"/>
                      <w:szCs w:val="18"/>
                      <w:highlight w:val="yellow"/>
                    </w:rPr>
                  </w:pPr>
                </w:p>
              </w:tc>
              <w:tc>
                <w:tcPr>
                  <w:tcW w:w="1117" w:type="dxa"/>
                </w:tcPr>
                <w:p w14:paraId="4CBD23A1" w14:textId="77777777" w:rsidR="00A22632" w:rsidRPr="00A22632" w:rsidRDefault="00A22632" w:rsidP="00A22632">
                  <w:pPr>
                    <w:contextualSpacing/>
                    <w:jc w:val="center"/>
                    <w:rPr>
                      <w:rFonts w:ascii="Bookman Old Style" w:hAnsi="Bookman Old Style"/>
                      <w:noProof/>
                      <w:sz w:val="18"/>
                      <w:szCs w:val="18"/>
                      <w:highlight w:val="yellow"/>
                    </w:rPr>
                  </w:pPr>
                  <w:r w:rsidRPr="00A22632">
                    <w:rPr>
                      <w:rFonts w:ascii="Bookman Old Style" w:hAnsi="Bookman Old Style"/>
                      <w:noProof/>
                      <w:sz w:val="18"/>
                      <w:szCs w:val="18"/>
                      <w:highlight w:val="yellow"/>
                    </w:rPr>
                    <w:t>3</w:t>
                  </w:r>
                </w:p>
              </w:tc>
              <w:tc>
                <w:tcPr>
                  <w:tcW w:w="1399" w:type="dxa"/>
                </w:tcPr>
                <w:p w14:paraId="0F0CBED1" w14:textId="77777777" w:rsidR="00A22632" w:rsidRPr="00A22632" w:rsidRDefault="00A22632" w:rsidP="00A22632">
                  <w:pPr>
                    <w:jc w:val="center"/>
                    <w:rPr>
                      <w:rFonts w:ascii="Bookman Old Style" w:hAnsi="Bookman Old Style"/>
                      <w:noProof/>
                      <w:sz w:val="18"/>
                      <w:szCs w:val="18"/>
                      <w:highlight w:val="yellow"/>
                    </w:rPr>
                  </w:pPr>
                  <w:r w:rsidRPr="00A22632">
                    <w:rPr>
                      <w:rFonts w:ascii="Bookman Old Style" w:hAnsi="Bookman Old Style"/>
                      <w:noProof/>
                      <w:sz w:val="18"/>
                      <w:szCs w:val="18"/>
                      <w:highlight w:val="yellow"/>
                    </w:rPr>
                    <w:t>SKA Ahli K3 Konstruksi – Ahli Madya (603) /SKK Ahli Madya K3 Konstruksi Jenjang 8/SKK Ahli Madya Ahli Keselamatan Konstruksi  Jenjang 8</w:t>
                  </w:r>
                </w:p>
              </w:tc>
            </w:tr>
          </w:tbl>
          <w:p w14:paraId="00E54027" w14:textId="77777777" w:rsidR="00A22632" w:rsidRPr="00A22632" w:rsidRDefault="00A22632" w:rsidP="00A22632">
            <w:pPr>
              <w:jc w:val="both"/>
              <w:rPr>
                <w:rFonts w:ascii="Bookman Old Style" w:eastAsia="Arial" w:hAnsi="Bookman Old Style" w:cs="Arial"/>
                <w:noProof/>
                <w:spacing w:val="-2"/>
                <w:sz w:val="16"/>
                <w:szCs w:val="16"/>
                <w:highlight w:val="yellow"/>
                <w:lang w:val="ms-MY"/>
              </w:rPr>
            </w:pPr>
          </w:p>
          <w:p w14:paraId="75DAB6D0" w14:textId="77777777" w:rsidR="00A22632" w:rsidRPr="00A22632" w:rsidRDefault="00A22632" w:rsidP="00A22632">
            <w:pPr>
              <w:ind w:left="619"/>
              <w:contextualSpacing/>
              <w:jc w:val="both"/>
              <w:rPr>
                <w:rFonts w:ascii="Bookman Old Style" w:eastAsia="Arial" w:hAnsi="Bookman Old Style" w:cs="Arial"/>
                <w:noProof/>
                <w:spacing w:val="-2"/>
                <w:sz w:val="16"/>
                <w:szCs w:val="16"/>
                <w:highlight w:val="yellow"/>
                <w:lang w:val="ms-MY"/>
              </w:rPr>
            </w:pPr>
          </w:p>
          <w:p w14:paraId="62A42E91" w14:textId="77777777" w:rsidR="00A22632" w:rsidRPr="00A22632" w:rsidRDefault="00A22632" w:rsidP="00A22632">
            <w:pPr>
              <w:ind w:left="619"/>
              <w:contextualSpacing/>
              <w:jc w:val="both"/>
              <w:rPr>
                <w:rFonts w:ascii="Bookman Old Style" w:eastAsia="Arial" w:hAnsi="Bookman Old Style" w:cs="Arial"/>
                <w:noProof/>
                <w:spacing w:val="-2"/>
                <w:sz w:val="16"/>
                <w:szCs w:val="16"/>
                <w:highlight w:val="yellow"/>
                <w:lang w:val="ms-MY"/>
              </w:rPr>
            </w:pPr>
          </w:p>
          <w:p w14:paraId="4F9B505C" w14:textId="77777777" w:rsidR="00A22632" w:rsidRPr="00A22632" w:rsidRDefault="00A22632" w:rsidP="00A22632">
            <w:pPr>
              <w:ind w:left="619"/>
              <w:contextualSpacing/>
              <w:jc w:val="both"/>
              <w:rPr>
                <w:rFonts w:ascii="Bookman Old Style" w:eastAsia="Arial" w:hAnsi="Bookman Old Style" w:cs="Arial"/>
                <w:noProof/>
                <w:spacing w:val="-2"/>
                <w:sz w:val="16"/>
                <w:szCs w:val="16"/>
                <w:highlight w:val="yellow"/>
                <w:lang w:val="ms-MY"/>
              </w:rPr>
            </w:pPr>
          </w:p>
          <w:p w14:paraId="1466B18A" w14:textId="77777777" w:rsidR="00A22632" w:rsidRPr="00A22632" w:rsidRDefault="00A22632" w:rsidP="00A22632">
            <w:pPr>
              <w:numPr>
                <w:ilvl w:val="0"/>
                <w:numId w:val="37"/>
              </w:numPr>
              <w:ind w:left="336" w:hanging="284"/>
              <w:contextualSpacing/>
              <w:jc w:val="both"/>
              <w:rPr>
                <w:rFonts w:ascii="Bookman Old Style" w:eastAsia="Arial" w:hAnsi="Bookman Old Style" w:cs="Arial"/>
                <w:noProof/>
                <w:spacing w:val="-2"/>
                <w:sz w:val="16"/>
                <w:szCs w:val="16"/>
                <w:highlight w:val="yellow"/>
                <w:lang w:val="ms-MY"/>
              </w:rPr>
            </w:pPr>
            <w:r w:rsidRPr="00A22632">
              <w:rPr>
                <w:rFonts w:ascii="Bookman Old Style" w:eastAsia="Arial" w:hAnsi="Bookman Old Style" w:cs="Arial"/>
                <w:noProof/>
                <w:spacing w:val="-2"/>
                <w:sz w:val="16"/>
                <w:szCs w:val="16"/>
                <w:highlight w:val="yellow"/>
                <w:lang w:val="ms-MY"/>
              </w:rPr>
              <w:t>Bagian Pekerjaan yang disubkontrakkan:</w:t>
            </w:r>
          </w:p>
          <w:p w14:paraId="42B5C5FD" w14:textId="77777777" w:rsidR="00A22632" w:rsidRPr="00A22632" w:rsidRDefault="00A22632" w:rsidP="00A22632">
            <w:pPr>
              <w:numPr>
                <w:ilvl w:val="1"/>
                <w:numId w:val="36"/>
              </w:numPr>
              <w:ind w:left="640" w:hanging="283"/>
              <w:contextualSpacing/>
              <w:jc w:val="both"/>
              <w:rPr>
                <w:rFonts w:ascii="Bookman Old Style" w:eastAsia="Arial" w:hAnsi="Bookman Old Style" w:cs="Arial"/>
                <w:noProof/>
                <w:spacing w:val="-2"/>
                <w:sz w:val="16"/>
                <w:szCs w:val="16"/>
                <w:highlight w:val="yellow"/>
                <w:lang w:val="ms-MY"/>
              </w:rPr>
            </w:pPr>
            <w:r w:rsidRPr="00A22632">
              <w:rPr>
                <w:rFonts w:ascii="Bookman Old Style" w:eastAsia="Arial" w:hAnsi="Bookman Old Style" w:cs="Arial"/>
                <w:noProof/>
                <w:spacing w:val="-2"/>
                <w:sz w:val="16"/>
                <w:szCs w:val="16"/>
                <w:highlight w:val="yellow"/>
                <w:lang w:val="ms-MY"/>
              </w:rPr>
              <w:t>Paket pekerjaan dengan nilai pagu anggaran di atas Rp25.000.000.000,00 (dua puluh lima miliar rupiah), kecuali pekerjaan yang bersifat spesialis tidak mensubkontrakkan pekerjaan.</w:t>
            </w:r>
          </w:p>
          <w:p w14:paraId="52793FFE" w14:textId="77777777" w:rsidR="00A22632" w:rsidRPr="00A22632" w:rsidRDefault="00A22632" w:rsidP="00A22632">
            <w:pPr>
              <w:numPr>
                <w:ilvl w:val="1"/>
                <w:numId w:val="36"/>
              </w:numPr>
              <w:ind w:left="640" w:hanging="283"/>
              <w:contextualSpacing/>
              <w:jc w:val="both"/>
              <w:rPr>
                <w:rFonts w:ascii="Bookman Old Style" w:eastAsia="Arial" w:hAnsi="Bookman Old Style" w:cs="Arial"/>
                <w:strike/>
                <w:noProof/>
                <w:spacing w:val="-2"/>
                <w:sz w:val="13"/>
                <w:szCs w:val="13"/>
                <w:highlight w:val="yellow"/>
                <w:lang w:val="ms-MY"/>
              </w:rPr>
            </w:pPr>
            <w:r w:rsidRPr="00A22632">
              <w:rPr>
                <w:rFonts w:ascii="Bookman Old Style" w:hAnsi="Bookman Old Style"/>
                <w:strike/>
                <w:noProof/>
                <w:sz w:val="16"/>
                <w:szCs w:val="16"/>
                <w:highlight w:val="yellow"/>
              </w:rPr>
              <w:t xml:space="preserve">Dalam hal tender pekerjaan konstruksi yang diperuntukkan bagi percepatan pembangunan kesejahteraan di Provinsi Papua, Provinsi Papua Selatan, Provinsi Papua Tengah, Provinsi Papua Pegunungan, Provinsi Papua Barat dan Provinsi Papua Barat Daya, apabila Peserta </w:t>
            </w:r>
            <w:r w:rsidRPr="00A22632">
              <w:rPr>
                <w:rFonts w:ascii="Bookman Old Style" w:hAnsi="Bookman Old Style"/>
                <w:strike/>
                <w:noProof/>
                <w:sz w:val="16"/>
                <w:szCs w:val="16"/>
                <w:highlight w:val="yellow"/>
              </w:rPr>
              <w:lastRenderedPageBreak/>
              <w:t>bukan pelaku usaha Papua, maka wajib melakukan Kerja Sama Operasi (KSO) dan/atau Subkontrak dengan Pelaku Usaha Papua yang berdomisili di _____________. [1. Diisi Provinsi yang sama dengan lokasi pelaksanaan pekerjaan; 2. Dalam hal tidak tersedia pada Provinsi yang sama dengan lokasi pelaksanaan pekerjaan, maka diisi Provinsi dalam wilayah pemekaran yang sama; atau 3. Dalam hal angka 1. dan 2. tidak tersedia, maka diisi Wilayah Papua].</w:t>
            </w:r>
          </w:p>
          <w:tbl>
            <w:tblPr>
              <w:tblW w:w="5351" w:type="dxa"/>
              <w:tblInd w:w="6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617"/>
              <w:gridCol w:w="4734"/>
            </w:tblGrid>
            <w:tr w:rsidR="00A22632" w:rsidRPr="00A22632" w14:paraId="056F1B30" w14:textId="77777777" w:rsidTr="00D57429">
              <w:tc>
                <w:tcPr>
                  <w:tcW w:w="617" w:type="dxa"/>
                </w:tcPr>
                <w:p w14:paraId="1098DF40" w14:textId="77777777" w:rsidR="00A22632" w:rsidRPr="00A22632" w:rsidRDefault="00A22632" w:rsidP="00A22632">
                  <w:pPr>
                    <w:jc w:val="center"/>
                    <w:rPr>
                      <w:rFonts w:ascii="Bookman Old Style" w:hAnsi="Bookman Old Style"/>
                      <w:noProof/>
                      <w:sz w:val="18"/>
                      <w:szCs w:val="18"/>
                      <w:highlight w:val="yellow"/>
                    </w:rPr>
                  </w:pPr>
                  <w:r w:rsidRPr="00A22632">
                    <w:rPr>
                      <w:rFonts w:ascii="Bookman Old Style" w:hAnsi="Bookman Old Style"/>
                      <w:noProof/>
                      <w:sz w:val="18"/>
                      <w:szCs w:val="18"/>
                      <w:highlight w:val="yellow"/>
                    </w:rPr>
                    <w:t>No.</w:t>
                  </w:r>
                </w:p>
              </w:tc>
              <w:tc>
                <w:tcPr>
                  <w:tcW w:w="4734" w:type="dxa"/>
                </w:tcPr>
                <w:p w14:paraId="53B943E9" w14:textId="77777777" w:rsidR="00A22632" w:rsidRPr="00A22632" w:rsidRDefault="00A22632" w:rsidP="00A22632">
                  <w:pPr>
                    <w:jc w:val="center"/>
                    <w:rPr>
                      <w:rFonts w:ascii="Bookman Old Style" w:hAnsi="Bookman Old Style"/>
                      <w:noProof/>
                      <w:sz w:val="18"/>
                      <w:szCs w:val="18"/>
                      <w:highlight w:val="yellow"/>
                    </w:rPr>
                  </w:pPr>
                  <w:r w:rsidRPr="00A22632">
                    <w:rPr>
                      <w:rFonts w:ascii="Bookman Old Style" w:hAnsi="Bookman Old Style"/>
                      <w:noProof/>
                      <w:sz w:val="18"/>
                      <w:szCs w:val="18"/>
                      <w:highlight w:val="yellow"/>
                    </w:rPr>
                    <w:t>Jenis Pekerjaan yang wajib disubkontrakkan</w:t>
                  </w:r>
                </w:p>
              </w:tc>
            </w:tr>
            <w:tr w:rsidR="00A22632" w:rsidRPr="00A22632" w14:paraId="55C605AB" w14:textId="77777777" w:rsidTr="00D57429">
              <w:tc>
                <w:tcPr>
                  <w:tcW w:w="5351" w:type="dxa"/>
                  <w:gridSpan w:val="2"/>
                </w:tcPr>
                <w:p w14:paraId="1272B63D" w14:textId="77777777" w:rsidR="00A22632" w:rsidRPr="00A22632" w:rsidRDefault="00A22632" w:rsidP="00A22632">
                  <w:pPr>
                    <w:rPr>
                      <w:rFonts w:ascii="Bookman Old Style" w:hAnsi="Bookman Old Style"/>
                      <w:noProof/>
                      <w:sz w:val="18"/>
                      <w:szCs w:val="18"/>
                      <w:highlight w:val="yellow"/>
                    </w:rPr>
                  </w:pPr>
                  <w:r w:rsidRPr="00A22632">
                    <w:rPr>
                      <w:rFonts w:ascii="Bookman Old Style" w:hAnsi="Bookman Old Style"/>
                      <w:noProof/>
                      <w:sz w:val="18"/>
                      <w:szCs w:val="18"/>
                      <w:highlight w:val="yellow"/>
                    </w:rPr>
                    <w:t xml:space="preserve">Pekerjaan Spesialis pada Pekerjaan Utama </w:t>
                  </w:r>
                  <w:r w:rsidRPr="00A22632">
                    <w:rPr>
                      <w:rFonts w:ascii="Bookman Old Style" w:hAnsi="Bookman Old Style"/>
                      <w:noProof/>
                      <w:sz w:val="18"/>
                      <w:szCs w:val="18"/>
                      <w:highlight w:val="yellow"/>
                    </w:rPr>
                    <w:br/>
                    <w:t>(kepada Penyedia Jasa Pekerjaan Konstruksi Spesialis)</w:t>
                  </w:r>
                </w:p>
              </w:tc>
            </w:tr>
            <w:tr w:rsidR="00A22632" w:rsidRPr="00A22632" w14:paraId="06166B2E" w14:textId="77777777" w:rsidTr="00D57429">
              <w:tc>
                <w:tcPr>
                  <w:tcW w:w="617" w:type="dxa"/>
                </w:tcPr>
                <w:p w14:paraId="28D46436" w14:textId="77777777" w:rsidR="00A22632" w:rsidRPr="00A22632" w:rsidRDefault="00A22632" w:rsidP="00A22632">
                  <w:pPr>
                    <w:rPr>
                      <w:rFonts w:ascii="Bookman Old Style" w:hAnsi="Bookman Old Style"/>
                      <w:noProof/>
                      <w:sz w:val="18"/>
                      <w:szCs w:val="18"/>
                      <w:highlight w:val="yellow"/>
                    </w:rPr>
                  </w:pPr>
                  <w:r w:rsidRPr="00A22632">
                    <w:rPr>
                      <w:rFonts w:ascii="Bookman Old Style" w:hAnsi="Bookman Old Style"/>
                      <w:noProof/>
                      <w:sz w:val="18"/>
                      <w:szCs w:val="18"/>
                      <w:highlight w:val="yellow"/>
                    </w:rPr>
                    <w:t>1.</w:t>
                  </w:r>
                </w:p>
              </w:tc>
              <w:tc>
                <w:tcPr>
                  <w:tcW w:w="4734" w:type="dxa"/>
                </w:tcPr>
                <w:p w14:paraId="77154574" w14:textId="77777777" w:rsidR="00A22632" w:rsidRPr="00A22632" w:rsidRDefault="00A22632" w:rsidP="00A22632">
                  <w:pPr>
                    <w:jc w:val="both"/>
                    <w:rPr>
                      <w:rFonts w:ascii="Bookman Old Style" w:hAnsi="Bookman Old Style"/>
                      <w:b/>
                      <w:bCs/>
                      <w:noProof/>
                      <w:sz w:val="18"/>
                      <w:szCs w:val="18"/>
                      <w:highlight w:val="yellow"/>
                    </w:rPr>
                  </w:pPr>
                  <w:r w:rsidRPr="00A22632">
                    <w:rPr>
                      <w:rFonts w:ascii="Bookman Old Style" w:hAnsi="Bookman Old Style"/>
                      <w:b/>
                      <w:bCs/>
                      <w:noProof/>
                      <w:sz w:val="18"/>
                      <w:szCs w:val="18"/>
                      <w:highlight w:val="yellow"/>
                    </w:rPr>
                    <w:t>Pengadaan Panel Control Pompa, c/w WLC type indoor, s- Free Standing Kap. 1 x 315 kW, tarting Method VSD (Jasa Pelaksana Konstruksi MK008 (KBLI 2015) atau Instalasi Mekanikal IN001 (KBLI 2020))</w:t>
                  </w:r>
                </w:p>
              </w:tc>
            </w:tr>
            <w:tr w:rsidR="00A22632" w:rsidRPr="00A22632" w14:paraId="2550EA00" w14:textId="77777777" w:rsidTr="00D57429">
              <w:tc>
                <w:tcPr>
                  <w:tcW w:w="617" w:type="dxa"/>
                </w:tcPr>
                <w:p w14:paraId="251A76E4" w14:textId="77777777" w:rsidR="00A22632" w:rsidRPr="00A22632" w:rsidRDefault="00A22632" w:rsidP="00A22632">
                  <w:pPr>
                    <w:rPr>
                      <w:rFonts w:ascii="Bookman Old Style" w:hAnsi="Bookman Old Style"/>
                      <w:noProof/>
                      <w:sz w:val="18"/>
                      <w:szCs w:val="18"/>
                      <w:highlight w:val="yellow"/>
                    </w:rPr>
                  </w:pPr>
                  <w:r w:rsidRPr="00A22632">
                    <w:rPr>
                      <w:rFonts w:ascii="Bookman Old Style" w:hAnsi="Bookman Old Style"/>
                      <w:noProof/>
                      <w:sz w:val="18"/>
                      <w:szCs w:val="18"/>
                      <w:highlight w:val="yellow"/>
                    </w:rPr>
                    <w:t>2.</w:t>
                  </w:r>
                </w:p>
              </w:tc>
              <w:tc>
                <w:tcPr>
                  <w:tcW w:w="4734" w:type="dxa"/>
                </w:tcPr>
                <w:p w14:paraId="034FBEA1" w14:textId="77777777" w:rsidR="00A22632" w:rsidRPr="00A22632" w:rsidRDefault="00A22632" w:rsidP="00A22632">
                  <w:pPr>
                    <w:jc w:val="both"/>
                    <w:rPr>
                      <w:rFonts w:ascii="Bookman Old Style" w:hAnsi="Bookman Old Style"/>
                      <w:b/>
                      <w:bCs/>
                      <w:noProof/>
                      <w:sz w:val="18"/>
                      <w:szCs w:val="18"/>
                      <w:highlight w:val="yellow"/>
                    </w:rPr>
                  </w:pPr>
                  <w:r w:rsidRPr="00A22632">
                    <w:rPr>
                      <w:rFonts w:ascii="Bookman Old Style" w:hAnsi="Bookman Old Style"/>
                      <w:b/>
                      <w:bCs/>
                      <w:noProof/>
                      <w:sz w:val="18"/>
                      <w:szCs w:val="18"/>
                      <w:highlight w:val="yellow"/>
                    </w:rPr>
                    <w:t>Perakitan dan Pemasangan Pompa dab Panel Control Pompa (Jasa Pelaksana Konstruksi MK008 (KBLI 2015) atau Instalasi Mekanikal IN001 (KBLI 2020))</w:t>
                  </w:r>
                </w:p>
              </w:tc>
            </w:tr>
            <w:tr w:rsidR="00A22632" w:rsidRPr="00A22632" w14:paraId="3ADCF91D" w14:textId="77777777" w:rsidTr="00D57429">
              <w:tc>
                <w:tcPr>
                  <w:tcW w:w="5351" w:type="dxa"/>
                  <w:gridSpan w:val="2"/>
                </w:tcPr>
                <w:p w14:paraId="2C2DCEBB" w14:textId="77777777" w:rsidR="00A22632" w:rsidRPr="00A22632" w:rsidRDefault="00A22632" w:rsidP="00A22632">
                  <w:pPr>
                    <w:rPr>
                      <w:rFonts w:ascii="Bookman Old Style" w:hAnsi="Bookman Old Style"/>
                      <w:noProof/>
                      <w:sz w:val="18"/>
                      <w:szCs w:val="18"/>
                      <w:highlight w:val="yellow"/>
                    </w:rPr>
                  </w:pPr>
                  <w:r w:rsidRPr="00A22632">
                    <w:rPr>
                      <w:rFonts w:ascii="Bookman Old Style" w:hAnsi="Bookman Old Style"/>
                      <w:noProof/>
                      <w:sz w:val="18"/>
                      <w:szCs w:val="18"/>
                      <w:highlight w:val="yellow"/>
                    </w:rPr>
                    <w:t>Pekerjaan bukan Pekerjaan Utama</w:t>
                  </w:r>
                </w:p>
                <w:p w14:paraId="7460A669" w14:textId="77777777" w:rsidR="00A22632" w:rsidRPr="00A22632" w:rsidRDefault="00A22632" w:rsidP="00A22632">
                  <w:pPr>
                    <w:rPr>
                      <w:rFonts w:ascii="Bookman Old Style" w:hAnsi="Bookman Old Style"/>
                      <w:noProof/>
                      <w:sz w:val="18"/>
                      <w:szCs w:val="18"/>
                      <w:highlight w:val="yellow"/>
                    </w:rPr>
                  </w:pPr>
                  <w:r w:rsidRPr="00A22632">
                    <w:rPr>
                      <w:rFonts w:ascii="Bookman Old Style" w:hAnsi="Bookman Old Style"/>
                      <w:noProof/>
                      <w:sz w:val="18"/>
                      <w:szCs w:val="18"/>
                      <w:highlight w:val="yellow"/>
                    </w:rPr>
                    <w:t>(kepada Penyedia Jasa Pekerjaan Konstruksi kualifikasi kecil)</w:t>
                  </w:r>
                </w:p>
              </w:tc>
            </w:tr>
            <w:tr w:rsidR="00A22632" w:rsidRPr="00A22632" w14:paraId="57A55297" w14:textId="77777777" w:rsidTr="00D57429">
              <w:tc>
                <w:tcPr>
                  <w:tcW w:w="617" w:type="dxa"/>
                </w:tcPr>
                <w:p w14:paraId="4A4DA7D3" w14:textId="77777777" w:rsidR="00A22632" w:rsidRPr="00A22632" w:rsidRDefault="00A22632" w:rsidP="00A22632">
                  <w:pPr>
                    <w:rPr>
                      <w:rFonts w:ascii="Bookman Old Style" w:hAnsi="Bookman Old Style"/>
                      <w:noProof/>
                      <w:sz w:val="18"/>
                      <w:szCs w:val="18"/>
                      <w:highlight w:val="yellow"/>
                    </w:rPr>
                  </w:pPr>
                  <w:r w:rsidRPr="00A22632">
                    <w:rPr>
                      <w:rFonts w:ascii="Bookman Old Style" w:hAnsi="Bookman Old Style"/>
                      <w:noProof/>
                      <w:sz w:val="18"/>
                      <w:szCs w:val="18"/>
                      <w:highlight w:val="yellow"/>
                    </w:rPr>
                    <w:t>1.</w:t>
                  </w:r>
                </w:p>
              </w:tc>
              <w:tc>
                <w:tcPr>
                  <w:tcW w:w="4734" w:type="dxa"/>
                </w:tcPr>
                <w:p w14:paraId="202C1EC6" w14:textId="77777777" w:rsidR="00A22632" w:rsidRPr="00A22632" w:rsidRDefault="00A22632" w:rsidP="00A22632">
                  <w:pPr>
                    <w:rPr>
                      <w:rFonts w:ascii="Bookman Old Style" w:hAnsi="Bookman Old Style"/>
                      <w:noProof/>
                      <w:sz w:val="18"/>
                      <w:szCs w:val="18"/>
                      <w:highlight w:val="yellow"/>
                    </w:rPr>
                  </w:pPr>
                  <w:r w:rsidRPr="00A22632">
                    <w:rPr>
                      <w:rFonts w:ascii="Bookman Old Style" w:hAnsi="Bookman Old Style"/>
                      <w:b/>
                      <w:bCs/>
                      <w:noProof/>
                      <w:sz w:val="18"/>
                      <w:szCs w:val="18"/>
                      <w:highlight w:val="yellow"/>
                    </w:rPr>
                    <w:t>Pekerjaan  Sambungan Rumah (SR) (50 Unit)</w:t>
                  </w:r>
                </w:p>
              </w:tc>
            </w:tr>
          </w:tbl>
          <w:p w14:paraId="7C5E61B0" w14:textId="77777777" w:rsidR="00A22632" w:rsidRPr="00A22632" w:rsidRDefault="00A22632" w:rsidP="00A22632">
            <w:pPr>
              <w:jc w:val="both"/>
              <w:rPr>
                <w:rFonts w:ascii="Bookman Old Style" w:eastAsia="Arial" w:hAnsi="Bookman Old Style" w:cs="Arial"/>
                <w:noProof/>
                <w:spacing w:val="-2"/>
                <w:sz w:val="16"/>
                <w:szCs w:val="16"/>
                <w:highlight w:val="yellow"/>
                <w:lang w:val="ms-MY"/>
              </w:rPr>
            </w:pPr>
          </w:p>
          <w:p w14:paraId="4BD6A049" w14:textId="77777777" w:rsidR="00A22632" w:rsidRPr="00A22632" w:rsidRDefault="00A22632" w:rsidP="00A22632">
            <w:pPr>
              <w:jc w:val="both"/>
              <w:rPr>
                <w:rFonts w:ascii="Bookman Old Style" w:eastAsia="Arial" w:hAnsi="Bookman Old Style" w:cs="Arial"/>
                <w:noProof/>
                <w:spacing w:val="-2"/>
                <w:sz w:val="16"/>
                <w:szCs w:val="16"/>
                <w:highlight w:val="yellow"/>
                <w:lang w:val="ms-MY"/>
              </w:rPr>
            </w:pPr>
          </w:p>
        </w:tc>
        <w:tc>
          <w:tcPr>
            <w:tcW w:w="1767" w:type="dxa"/>
          </w:tcPr>
          <w:p w14:paraId="03CFFA66" w14:textId="77777777" w:rsidR="00A22632" w:rsidRPr="00A22632" w:rsidRDefault="00A22632" w:rsidP="00A22632">
            <w:pPr>
              <w:spacing w:before="2" w:line="276" w:lineRule="auto"/>
              <w:ind w:right="28"/>
              <w:contextualSpacing/>
              <w:jc w:val="center"/>
              <w:rPr>
                <w:rFonts w:ascii="Arial" w:hAnsi="Arial" w:cs="Arial"/>
                <w:b/>
                <w:bCs/>
                <w:noProof/>
                <w:highlight w:val="yellow"/>
              </w:rPr>
            </w:pPr>
            <w:r w:rsidRPr="00A22632">
              <w:rPr>
                <w:rFonts w:ascii="Arial" w:hAnsi="Arial" w:cs="Arial"/>
                <w:b/>
                <w:bCs/>
                <w:noProof/>
                <w:highlight w:val="yellow"/>
              </w:rPr>
              <w:lastRenderedPageBreak/>
              <w:t>Sesuai</w:t>
            </w:r>
          </w:p>
        </w:tc>
        <w:tc>
          <w:tcPr>
            <w:tcW w:w="1582" w:type="dxa"/>
          </w:tcPr>
          <w:p w14:paraId="5CC5C16B" w14:textId="77777777" w:rsidR="00A22632" w:rsidRPr="00A22632" w:rsidRDefault="00A22632" w:rsidP="00A22632">
            <w:pPr>
              <w:spacing w:before="2" w:line="276" w:lineRule="auto"/>
              <w:ind w:right="28"/>
              <w:contextualSpacing/>
              <w:jc w:val="center"/>
              <w:rPr>
                <w:rFonts w:ascii="Arial" w:hAnsi="Arial" w:cs="Arial"/>
                <w:b/>
                <w:bCs/>
                <w:noProof/>
                <w:highlight w:val="yellow"/>
              </w:rPr>
            </w:pPr>
            <w:r w:rsidRPr="00A22632">
              <w:rPr>
                <w:rFonts w:ascii="Arial" w:hAnsi="Arial" w:cs="Arial"/>
                <w:b/>
                <w:bCs/>
                <w:noProof/>
                <w:highlight w:val="yellow"/>
              </w:rPr>
              <w:t>Sesuai</w:t>
            </w:r>
          </w:p>
        </w:tc>
        <w:tc>
          <w:tcPr>
            <w:tcW w:w="1173" w:type="dxa"/>
          </w:tcPr>
          <w:p w14:paraId="2999FFB6" w14:textId="77777777" w:rsidR="00A22632" w:rsidRPr="00A22632" w:rsidRDefault="00A22632" w:rsidP="00A22632">
            <w:pPr>
              <w:spacing w:before="2" w:line="276" w:lineRule="auto"/>
              <w:ind w:right="28"/>
              <w:contextualSpacing/>
              <w:jc w:val="center"/>
              <w:rPr>
                <w:rFonts w:ascii="Arial" w:hAnsi="Arial" w:cs="Arial"/>
                <w:b/>
                <w:bCs/>
                <w:noProof/>
                <w:highlight w:val="yellow"/>
              </w:rPr>
            </w:pPr>
            <w:r w:rsidRPr="00A22632">
              <w:rPr>
                <w:rFonts w:ascii="Arial" w:hAnsi="Arial" w:cs="Arial"/>
                <w:b/>
                <w:bCs/>
                <w:noProof/>
                <w:highlight w:val="yellow"/>
              </w:rPr>
              <w:t>Sesuai</w:t>
            </w:r>
          </w:p>
        </w:tc>
      </w:tr>
      <w:tr w:rsidR="00A22632" w:rsidRPr="00A22632" w14:paraId="4D83F722" w14:textId="77777777" w:rsidTr="00D57429">
        <w:trPr>
          <w:trHeight w:val="8694"/>
        </w:trPr>
        <w:tc>
          <w:tcPr>
            <w:tcW w:w="733" w:type="dxa"/>
            <w:vMerge/>
          </w:tcPr>
          <w:p w14:paraId="0851B0C7" w14:textId="77777777" w:rsidR="00A22632" w:rsidRPr="00A22632" w:rsidRDefault="00A22632" w:rsidP="00A22632">
            <w:pPr>
              <w:spacing w:before="2" w:line="276" w:lineRule="auto"/>
              <w:ind w:right="28"/>
              <w:contextualSpacing/>
              <w:jc w:val="both"/>
              <w:rPr>
                <w:rFonts w:ascii="Arial" w:hAnsi="Arial" w:cs="Arial"/>
                <w:b/>
                <w:bCs/>
                <w:noProof/>
                <w:highlight w:val="yellow"/>
              </w:rPr>
            </w:pPr>
          </w:p>
        </w:tc>
        <w:tc>
          <w:tcPr>
            <w:tcW w:w="1821" w:type="dxa"/>
          </w:tcPr>
          <w:p w14:paraId="40F76A28" w14:textId="77777777" w:rsidR="00A22632" w:rsidRPr="00A22632" w:rsidRDefault="00A22632" w:rsidP="00A22632">
            <w:pPr>
              <w:spacing w:before="2" w:line="276" w:lineRule="auto"/>
              <w:ind w:right="28"/>
              <w:contextualSpacing/>
              <w:jc w:val="both"/>
              <w:rPr>
                <w:rFonts w:ascii="Arial" w:hAnsi="Arial" w:cs="Arial"/>
                <w:b/>
                <w:bCs/>
                <w:noProof/>
                <w:highlight w:val="yellow"/>
              </w:rPr>
            </w:pPr>
          </w:p>
        </w:tc>
        <w:tc>
          <w:tcPr>
            <w:tcW w:w="1394" w:type="dxa"/>
          </w:tcPr>
          <w:p w14:paraId="6EB04C48" w14:textId="77777777" w:rsidR="00A22632" w:rsidRPr="00A22632" w:rsidRDefault="00A22632" w:rsidP="00A22632">
            <w:pPr>
              <w:spacing w:before="2" w:line="276" w:lineRule="auto"/>
              <w:ind w:right="28"/>
              <w:contextualSpacing/>
              <w:jc w:val="both"/>
              <w:rPr>
                <w:rFonts w:ascii="Arial" w:hAnsi="Arial" w:cs="Arial"/>
                <w:b/>
                <w:bCs/>
                <w:noProof/>
                <w:highlight w:val="yellow"/>
              </w:rPr>
            </w:pPr>
          </w:p>
        </w:tc>
        <w:tc>
          <w:tcPr>
            <w:tcW w:w="5655" w:type="dxa"/>
          </w:tcPr>
          <w:p w14:paraId="7C6B587E" w14:textId="77777777" w:rsidR="00A22632" w:rsidRPr="00A22632" w:rsidRDefault="00A22632" w:rsidP="00A22632">
            <w:pPr>
              <w:numPr>
                <w:ilvl w:val="0"/>
                <w:numId w:val="37"/>
              </w:numPr>
              <w:ind w:left="347" w:hanging="284"/>
              <w:contextualSpacing/>
              <w:jc w:val="both"/>
              <w:rPr>
                <w:rFonts w:ascii="Bookman Old Style" w:eastAsia="Arial" w:hAnsi="Bookman Old Style" w:cs="Arial"/>
                <w:iCs/>
                <w:noProof/>
                <w:color w:val="000000" w:themeColor="text1"/>
                <w:spacing w:val="-2"/>
                <w:sz w:val="18"/>
                <w:szCs w:val="18"/>
                <w:highlight w:val="yellow"/>
                <w:lang w:val="ms-MY"/>
              </w:rPr>
            </w:pPr>
            <w:r w:rsidRPr="00A22632">
              <w:rPr>
                <w:rFonts w:ascii="Bookman Old Style" w:eastAsia="Arial" w:hAnsi="Bookman Old Style" w:cs="Arial"/>
                <w:iCs/>
                <w:noProof/>
                <w:color w:val="000000" w:themeColor="text1"/>
                <w:spacing w:val="-2"/>
                <w:sz w:val="18"/>
                <w:szCs w:val="18"/>
                <w:highlight w:val="yellow"/>
                <w:lang w:val="ms-MY"/>
              </w:rPr>
              <w:t>Rencana Keselamatan Konstruksi (RKK):</w:t>
            </w:r>
          </w:p>
          <w:p w14:paraId="3D2EE12B" w14:textId="77777777" w:rsidR="00A22632" w:rsidRPr="00A22632" w:rsidRDefault="00A22632" w:rsidP="00A22632">
            <w:pPr>
              <w:spacing w:after="60"/>
              <w:ind w:left="347"/>
              <w:jc w:val="both"/>
              <w:rPr>
                <w:rFonts w:ascii="Bookman Old Style" w:eastAsia="Basic" w:hAnsi="Bookman Old Style" w:cs="Basic"/>
                <w:iCs/>
                <w:noProof/>
                <w:color w:val="000000" w:themeColor="text1"/>
                <w:sz w:val="18"/>
                <w:szCs w:val="18"/>
                <w:highlight w:val="yellow"/>
              </w:rPr>
            </w:pPr>
            <w:r w:rsidRPr="00A22632">
              <w:rPr>
                <w:rFonts w:ascii="Bookman Old Style" w:eastAsia="Basic" w:hAnsi="Bookman Old Style" w:cs="Basic"/>
                <w:iCs/>
                <w:noProof/>
                <w:color w:val="000000" w:themeColor="text1"/>
                <w:sz w:val="18"/>
                <w:szCs w:val="18"/>
                <w:highlight w:val="yellow"/>
              </w:rPr>
              <w:t>Peserta menyampaikan rencana keselamatan konstruksi sesuai tabel jenis pekerjaan dan identifikasi bahayanya di bawah ini (diisi oleh Pejabat Penandatangan Kontrak):</w:t>
            </w:r>
          </w:p>
          <w:tbl>
            <w:tblPr>
              <w:tblStyle w:val="TableGrid"/>
              <w:tblW w:w="0" w:type="auto"/>
              <w:tblInd w:w="347" w:type="dxa"/>
              <w:tblLook w:val="04A0" w:firstRow="1" w:lastRow="0" w:firstColumn="1" w:lastColumn="0" w:noHBand="0" w:noVBand="1"/>
            </w:tblPr>
            <w:tblGrid>
              <w:gridCol w:w="2627"/>
              <w:gridCol w:w="2626"/>
            </w:tblGrid>
            <w:tr w:rsidR="00A22632" w:rsidRPr="00A22632" w14:paraId="38B547D7" w14:textId="77777777" w:rsidTr="00D57429">
              <w:tc>
                <w:tcPr>
                  <w:tcW w:w="2627" w:type="dxa"/>
                  <w:vAlign w:val="center"/>
                </w:tcPr>
                <w:p w14:paraId="4A811127" w14:textId="77777777" w:rsidR="00A22632" w:rsidRPr="00A22632" w:rsidRDefault="00A22632" w:rsidP="00A22632">
                  <w:pPr>
                    <w:jc w:val="center"/>
                    <w:rPr>
                      <w:rFonts w:ascii="Bookman Old Style" w:hAnsi="Bookman Old Style" w:cs="Arial"/>
                      <w:iCs/>
                      <w:noProof/>
                      <w:color w:val="000000" w:themeColor="text1"/>
                      <w:sz w:val="18"/>
                      <w:szCs w:val="18"/>
                      <w:highlight w:val="yellow"/>
                      <w:lang w:val="en-US"/>
                    </w:rPr>
                  </w:pPr>
                  <w:r w:rsidRPr="00A22632">
                    <w:rPr>
                      <w:rFonts w:ascii="Bookman Old Style" w:hAnsi="Bookman Old Style" w:cs="Arial"/>
                      <w:iCs/>
                      <w:noProof/>
                      <w:color w:val="000000" w:themeColor="text1"/>
                      <w:sz w:val="18"/>
                      <w:szCs w:val="18"/>
                      <w:highlight w:val="yellow"/>
                      <w:lang w:val="en-US"/>
                    </w:rPr>
                    <w:t>Uraian</w:t>
                  </w:r>
                </w:p>
                <w:p w14:paraId="547BD989" w14:textId="77777777" w:rsidR="00A22632" w:rsidRPr="00A22632" w:rsidRDefault="00A22632" w:rsidP="00A22632">
                  <w:pPr>
                    <w:contextualSpacing/>
                    <w:jc w:val="center"/>
                    <w:rPr>
                      <w:rFonts w:ascii="Bookman Old Style" w:eastAsia="Arial" w:hAnsi="Bookman Old Style" w:cs="Arial"/>
                      <w:iCs/>
                      <w:noProof/>
                      <w:color w:val="000000" w:themeColor="text1"/>
                      <w:spacing w:val="-2"/>
                      <w:sz w:val="18"/>
                      <w:szCs w:val="18"/>
                      <w:highlight w:val="yellow"/>
                      <w:lang w:val="ms-MY"/>
                    </w:rPr>
                  </w:pPr>
                  <w:r w:rsidRPr="00A22632">
                    <w:rPr>
                      <w:rFonts w:ascii="Bookman Old Style" w:hAnsi="Bookman Old Style" w:cs="Arial"/>
                      <w:iCs/>
                      <w:noProof/>
                      <w:color w:val="000000" w:themeColor="text1"/>
                      <w:sz w:val="18"/>
                      <w:szCs w:val="18"/>
                      <w:highlight w:val="yellow"/>
                    </w:rPr>
                    <w:t>Pekerjaan</w:t>
                  </w:r>
                </w:p>
              </w:tc>
              <w:tc>
                <w:tcPr>
                  <w:tcW w:w="2626" w:type="dxa"/>
                  <w:vAlign w:val="center"/>
                </w:tcPr>
                <w:p w14:paraId="2E554AD7" w14:textId="77777777" w:rsidR="00A22632" w:rsidRPr="00A22632" w:rsidRDefault="00A22632" w:rsidP="00A22632">
                  <w:pPr>
                    <w:jc w:val="center"/>
                    <w:rPr>
                      <w:rFonts w:ascii="Bookman Old Style" w:hAnsi="Bookman Old Style" w:cs="Arial"/>
                      <w:iCs/>
                      <w:noProof/>
                      <w:color w:val="000000" w:themeColor="text1"/>
                      <w:sz w:val="18"/>
                      <w:szCs w:val="18"/>
                      <w:highlight w:val="yellow"/>
                    </w:rPr>
                  </w:pPr>
                  <w:r w:rsidRPr="00A22632">
                    <w:rPr>
                      <w:rFonts w:ascii="Bookman Old Style" w:hAnsi="Bookman Old Style" w:cs="Arial"/>
                      <w:iCs/>
                      <w:noProof/>
                      <w:color w:val="000000" w:themeColor="text1"/>
                      <w:sz w:val="18"/>
                      <w:szCs w:val="18"/>
                      <w:highlight w:val="yellow"/>
                    </w:rPr>
                    <w:t>Identifikasi</w:t>
                  </w:r>
                </w:p>
                <w:p w14:paraId="1924ED6E" w14:textId="77777777" w:rsidR="00A22632" w:rsidRPr="00A22632" w:rsidRDefault="00A22632" w:rsidP="00A22632">
                  <w:pPr>
                    <w:contextualSpacing/>
                    <w:jc w:val="center"/>
                    <w:rPr>
                      <w:rFonts w:ascii="Bookman Old Style" w:eastAsia="Arial" w:hAnsi="Bookman Old Style" w:cs="Arial"/>
                      <w:iCs/>
                      <w:noProof/>
                      <w:color w:val="000000" w:themeColor="text1"/>
                      <w:spacing w:val="-2"/>
                      <w:sz w:val="18"/>
                      <w:szCs w:val="18"/>
                      <w:highlight w:val="yellow"/>
                      <w:lang w:val="ms-MY"/>
                    </w:rPr>
                  </w:pPr>
                  <w:r w:rsidRPr="00A22632">
                    <w:rPr>
                      <w:rFonts w:ascii="Bookman Old Style" w:hAnsi="Bookman Old Style" w:cs="Arial"/>
                      <w:iCs/>
                      <w:noProof/>
                      <w:color w:val="000000" w:themeColor="text1"/>
                      <w:sz w:val="18"/>
                      <w:szCs w:val="18"/>
                      <w:highlight w:val="yellow"/>
                    </w:rPr>
                    <w:t>Bahaya</w:t>
                  </w:r>
                </w:p>
              </w:tc>
            </w:tr>
            <w:tr w:rsidR="00A22632" w:rsidRPr="00A22632" w14:paraId="6D72C72E" w14:textId="77777777" w:rsidTr="00D57429">
              <w:tc>
                <w:tcPr>
                  <w:tcW w:w="2627" w:type="dxa"/>
                </w:tcPr>
                <w:p w14:paraId="1D91C365" w14:textId="77777777" w:rsidR="00A22632" w:rsidRPr="00A22632" w:rsidRDefault="00A22632" w:rsidP="00A22632">
                  <w:pPr>
                    <w:contextualSpacing/>
                    <w:jc w:val="both"/>
                    <w:rPr>
                      <w:rFonts w:ascii="Bookman Old Style" w:eastAsia="Arial" w:hAnsi="Bookman Old Style" w:cs="Arial"/>
                      <w:b/>
                      <w:bCs/>
                      <w:iCs/>
                      <w:noProof/>
                      <w:color w:val="000000" w:themeColor="text1"/>
                      <w:spacing w:val="-2"/>
                      <w:sz w:val="18"/>
                      <w:szCs w:val="18"/>
                      <w:highlight w:val="yellow"/>
                      <w:lang w:val="ms-MY"/>
                    </w:rPr>
                  </w:pPr>
                  <w:r w:rsidRPr="00A22632">
                    <w:rPr>
                      <w:rFonts w:ascii="Bookman Old Style" w:hAnsi="Bookman Old Style"/>
                      <w:b/>
                      <w:bCs/>
                      <w:noProof/>
                      <w:sz w:val="18"/>
                      <w:szCs w:val="18"/>
                      <w:highlight w:val="yellow"/>
                    </w:rPr>
                    <w:t>Perakitan dan Pemasangan Pompa dan Panel Control Pompa</w:t>
                  </w:r>
                </w:p>
              </w:tc>
              <w:tc>
                <w:tcPr>
                  <w:tcW w:w="2626" w:type="dxa"/>
                </w:tcPr>
                <w:p w14:paraId="7C01CDAF" w14:textId="77777777" w:rsidR="00A22632" w:rsidRPr="00A22632" w:rsidRDefault="00A22632" w:rsidP="00A22632">
                  <w:pPr>
                    <w:contextualSpacing/>
                    <w:jc w:val="both"/>
                    <w:rPr>
                      <w:rFonts w:ascii="Bookman Old Style" w:hAnsi="Bookman Old Style"/>
                      <w:b/>
                      <w:bCs/>
                      <w:noProof/>
                      <w:sz w:val="18"/>
                      <w:szCs w:val="18"/>
                      <w:highlight w:val="yellow"/>
                    </w:rPr>
                  </w:pPr>
                  <w:r w:rsidRPr="00A22632">
                    <w:rPr>
                      <w:rFonts w:ascii="Bookman Old Style" w:hAnsi="Bookman Old Style"/>
                      <w:b/>
                      <w:bCs/>
                      <w:noProof/>
                      <w:sz w:val="18"/>
                      <w:szCs w:val="18"/>
                      <w:highlight w:val="yellow"/>
                    </w:rPr>
                    <w:t>Tertimpa material/pompa</w:t>
                  </w:r>
                </w:p>
                <w:p w14:paraId="6C3CA42A" w14:textId="77777777" w:rsidR="00A22632" w:rsidRPr="00A22632" w:rsidRDefault="00A22632" w:rsidP="00A22632">
                  <w:pPr>
                    <w:contextualSpacing/>
                    <w:jc w:val="both"/>
                    <w:rPr>
                      <w:rFonts w:ascii="Bookman Old Style" w:eastAsia="Arial" w:hAnsi="Bookman Old Style" w:cs="Arial"/>
                      <w:b/>
                      <w:bCs/>
                      <w:iCs/>
                      <w:noProof/>
                      <w:color w:val="000000" w:themeColor="text1"/>
                      <w:spacing w:val="-2"/>
                      <w:sz w:val="18"/>
                      <w:szCs w:val="18"/>
                      <w:highlight w:val="yellow"/>
                      <w:lang w:val="ms-MY"/>
                    </w:rPr>
                  </w:pPr>
                </w:p>
              </w:tc>
            </w:tr>
          </w:tbl>
          <w:p w14:paraId="67502D83" w14:textId="77777777" w:rsidR="00A22632" w:rsidRPr="00A22632" w:rsidRDefault="00A22632" w:rsidP="00A22632">
            <w:pPr>
              <w:ind w:left="347"/>
              <w:contextualSpacing/>
              <w:jc w:val="both"/>
              <w:rPr>
                <w:rFonts w:ascii="Bookman Old Style" w:eastAsia="Arial" w:hAnsi="Bookman Old Style" w:cs="Arial"/>
                <w:i/>
                <w:noProof/>
                <w:color w:val="A6A6A6" w:themeColor="background1" w:themeShade="A6"/>
                <w:spacing w:val="-2"/>
                <w:sz w:val="16"/>
                <w:szCs w:val="16"/>
                <w:highlight w:val="yellow"/>
                <w:lang w:val="ms-MY"/>
              </w:rPr>
            </w:pPr>
          </w:p>
        </w:tc>
        <w:tc>
          <w:tcPr>
            <w:tcW w:w="1767" w:type="dxa"/>
          </w:tcPr>
          <w:p w14:paraId="09EEF9E6" w14:textId="77777777" w:rsidR="00A22632" w:rsidRPr="00A22632" w:rsidRDefault="00A22632" w:rsidP="00A22632">
            <w:pPr>
              <w:spacing w:before="2" w:line="276" w:lineRule="auto"/>
              <w:ind w:right="28"/>
              <w:contextualSpacing/>
              <w:jc w:val="center"/>
              <w:rPr>
                <w:rFonts w:ascii="Arial" w:hAnsi="Arial" w:cs="Arial"/>
                <w:b/>
                <w:bCs/>
                <w:noProof/>
                <w:highlight w:val="yellow"/>
              </w:rPr>
            </w:pPr>
            <w:r w:rsidRPr="00A22632">
              <w:rPr>
                <w:rFonts w:ascii="Arial" w:hAnsi="Arial" w:cs="Arial"/>
                <w:b/>
                <w:bCs/>
                <w:noProof/>
                <w:highlight w:val="yellow"/>
              </w:rPr>
              <w:t>Sesuai</w:t>
            </w:r>
          </w:p>
        </w:tc>
        <w:tc>
          <w:tcPr>
            <w:tcW w:w="1582" w:type="dxa"/>
          </w:tcPr>
          <w:p w14:paraId="2FF590F9" w14:textId="77777777" w:rsidR="00A22632" w:rsidRPr="00A22632" w:rsidRDefault="00A22632" w:rsidP="00A22632">
            <w:pPr>
              <w:spacing w:before="2" w:line="276" w:lineRule="auto"/>
              <w:ind w:right="28"/>
              <w:contextualSpacing/>
              <w:jc w:val="center"/>
              <w:rPr>
                <w:rFonts w:ascii="Arial" w:hAnsi="Arial" w:cs="Arial"/>
                <w:b/>
                <w:bCs/>
                <w:noProof/>
                <w:highlight w:val="yellow"/>
              </w:rPr>
            </w:pPr>
            <w:r w:rsidRPr="00A22632">
              <w:rPr>
                <w:rFonts w:ascii="Arial" w:hAnsi="Arial" w:cs="Arial"/>
                <w:b/>
                <w:bCs/>
                <w:noProof/>
                <w:highlight w:val="yellow"/>
              </w:rPr>
              <w:t>Sesuai</w:t>
            </w:r>
          </w:p>
        </w:tc>
        <w:tc>
          <w:tcPr>
            <w:tcW w:w="1173" w:type="dxa"/>
          </w:tcPr>
          <w:p w14:paraId="7AC75E92" w14:textId="77777777" w:rsidR="00A22632" w:rsidRPr="00A22632" w:rsidRDefault="00A22632" w:rsidP="00A22632">
            <w:pPr>
              <w:spacing w:before="2" w:line="276" w:lineRule="auto"/>
              <w:ind w:right="28"/>
              <w:contextualSpacing/>
              <w:jc w:val="center"/>
              <w:rPr>
                <w:rFonts w:ascii="Arial" w:hAnsi="Arial" w:cs="Arial"/>
                <w:b/>
                <w:bCs/>
                <w:noProof/>
                <w:highlight w:val="yellow"/>
              </w:rPr>
            </w:pPr>
            <w:r w:rsidRPr="00A22632">
              <w:rPr>
                <w:rFonts w:ascii="Arial" w:hAnsi="Arial" w:cs="Arial"/>
                <w:b/>
                <w:bCs/>
                <w:noProof/>
                <w:highlight w:val="yellow"/>
              </w:rPr>
              <w:t>Sesuai</w:t>
            </w:r>
          </w:p>
        </w:tc>
      </w:tr>
      <w:tr w:rsidR="00A22632" w:rsidRPr="00A22632" w14:paraId="24BE63A0" w14:textId="77777777" w:rsidTr="00D57429">
        <w:tc>
          <w:tcPr>
            <w:tcW w:w="733" w:type="dxa"/>
          </w:tcPr>
          <w:p w14:paraId="5AACA300" w14:textId="77777777" w:rsidR="00A22632" w:rsidRPr="00A22632" w:rsidRDefault="00A22632" w:rsidP="00A22632">
            <w:pPr>
              <w:spacing w:before="2" w:line="276" w:lineRule="auto"/>
              <w:ind w:right="28"/>
              <w:contextualSpacing/>
              <w:jc w:val="both"/>
              <w:rPr>
                <w:rFonts w:ascii="Arial" w:hAnsi="Arial" w:cs="Arial"/>
                <w:b/>
                <w:bCs/>
                <w:noProof/>
                <w:highlight w:val="yellow"/>
              </w:rPr>
            </w:pPr>
          </w:p>
        </w:tc>
        <w:tc>
          <w:tcPr>
            <w:tcW w:w="1821" w:type="dxa"/>
          </w:tcPr>
          <w:p w14:paraId="2BF61410" w14:textId="77777777" w:rsidR="00A22632" w:rsidRPr="00A22632" w:rsidRDefault="00A22632" w:rsidP="00A22632">
            <w:pPr>
              <w:numPr>
                <w:ilvl w:val="0"/>
                <w:numId w:val="26"/>
              </w:numPr>
              <w:spacing w:before="2" w:line="276" w:lineRule="auto"/>
              <w:ind w:left="417" w:right="28"/>
              <w:contextualSpacing/>
              <w:rPr>
                <w:rFonts w:ascii="Bookman Old Style" w:hAnsi="Bookman Old Style" w:cs="Arial"/>
                <w:b/>
                <w:bCs/>
                <w:noProof/>
                <w:sz w:val="18"/>
                <w:szCs w:val="18"/>
                <w:highlight w:val="yellow"/>
              </w:rPr>
            </w:pPr>
            <w:r w:rsidRPr="00A22632">
              <w:rPr>
                <w:rFonts w:ascii="Bookman Old Style" w:hAnsi="Bookman Old Style" w:cs="Arial"/>
                <w:b/>
                <w:bCs/>
                <w:noProof/>
                <w:sz w:val="18"/>
                <w:szCs w:val="18"/>
                <w:highlight w:val="yellow"/>
              </w:rPr>
              <w:t>Cara Pembayaran</w:t>
            </w:r>
          </w:p>
        </w:tc>
        <w:tc>
          <w:tcPr>
            <w:tcW w:w="1394" w:type="dxa"/>
          </w:tcPr>
          <w:p w14:paraId="1A6C7438" w14:textId="77777777" w:rsidR="00A22632" w:rsidRPr="00A22632" w:rsidRDefault="00A22632" w:rsidP="00A22632">
            <w:pPr>
              <w:jc w:val="center"/>
              <w:rPr>
                <w:rFonts w:ascii="Bookman Old Style" w:hAnsi="Bookman Old Style" w:cs="Arial"/>
                <w:noProof/>
                <w:sz w:val="18"/>
                <w:szCs w:val="18"/>
                <w:highlight w:val="yellow"/>
              </w:rPr>
            </w:pPr>
            <w:r w:rsidRPr="00A22632">
              <w:rPr>
                <w:rFonts w:ascii="Bookman Old Style" w:hAnsi="Bookman Old Style" w:cs="Arial"/>
                <w:noProof/>
                <w:sz w:val="18"/>
                <w:szCs w:val="18"/>
                <w:highlight w:val="yellow"/>
              </w:rPr>
              <w:t>19.2</w:t>
            </w:r>
          </w:p>
        </w:tc>
        <w:tc>
          <w:tcPr>
            <w:tcW w:w="5655" w:type="dxa"/>
          </w:tcPr>
          <w:p w14:paraId="4DB349FB" w14:textId="77777777" w:rsidR="00A22632" w:rsidRPr="00A22632" w:rsidRDefault="00A22632" w:rsidP="00A22632">
            <w:pPr>
              <w:ind w:left="-33"/>
              <w:jc w:val="both"/>
              <w:rPr>
                <w:rFonts w:ascii="Bookman Old Style" w:eastAsia="Basic" w:hAnsi="Bookman Old Style" w:cs="Basic"/>
                <w:noProof/>
                <w:sz w:val="18"/>
                <w:szCs w:val="18"/>
                <w:highlight w:val="yellow"/>
              </w:rPr>
            </w:pPr>
            <w:r w:rsidRPr="00A22632">
              <w:rPr>
                <w:rFonts w:ascii="Bookman Old Style" w:eastAsia="Basic" w:hAnsi="Bookman Old Style" w:cs="Basic"/>
                <w:noProof/>
                <w:sz w:val="18"/>
                <w:szCs w:val="18"/>
                <w:highlight w:val="yellow"/>
              </w:rPr>
              <w:t>Pembayaran dilakukan dengan cara</w:t>
            </w:r>
            <w:r w:rsidRPr="00A22632">
              <w:rPr>
                <w:rFonts w:ascii="Bookman Old Style" w:eastAsia="Basic" w:hAnsi="Bookman Old Style" w:cs="Basic"/>
                <w:b/>
                <w:bCs/>
                <w:noProof/>
                <w:sz w:val="18"/>
                <w:szCs w:val="18"/>
                <w:highlight w:val="yellow"/>
              </w:rPr>
              <w:t xml:space="preserve"> angsuran (termin)</w:t>
            </w:r>
          </w:p>
        </w:tc>
        <w:tc>
          <w:tcPr>
            <w:tcW w:w="1767" w:type="dxa"/>
          </w:tcPr>
          <w:p w14:paraId="722A0084" w14:textId="77777777" w:rsidR="00A22632" w:rsidRPr="00A22632" w:rsidRDefault="00A22632" w:rsidP="00A22632">
            <w:pPr>
              <w:spacing w:before="2" w:line="276" w:lineRule="auto"/>
              <w:ind w:right="28"/>
              <w:contextualSpacing/>
              <w:jc w:val="center"/>
              <w:rPr>
                <w:rFonts w:ascii="Arial" w:hAnsi="Arial" w:cs="Arial"/>
                <w:b/>
                <w:bCs/>
                <w:noProof/>
                <w:highlight w:val="yellow"/>
              </w:rPr>
            </w:pPr>
            <w:r w:rsidRPr="00A22632">
              <w:rPr>
                <w:rFonts w:ascii="Arial" w:hAnsi="Arial" w:cs="Arial"/>
                <w:b/>
                <w:bCs/>
                <w:noProof/>
                <w:highlight w:val="yellow"/>
              </w:rPr>
              <w:t>Sesuai</w:t>
            </w:r>
          </w:p>
        </w:tc>
        <w:tc>
          <w:tcPr>
            <w:tcW w:w="1582" w:type="dxa"/>
          </w:tcPr>
          <w:p w14:paraId="5062BC17" w14:textId="77777777" w:rsidR="00A22632" w:rsidRPr="00A22632" w:rsidRDefault="00A22632" w:rsidP="00A22632">
            <w:pPr>
              <w:spacing w:before="2" w:line="276" w:lineRule="auto"/>
              <w:ind w:right="28"/>
              <w:contextualSpacing/>
              <w:jc w:val="center"/>
              <w:rPr>
                <w:rFonts w:ascii="Arial" w:hAnsi="Arial" w:cs="Arial"/>
                <w:b/>
                <w:bCs/>
                <w:noProof/>
                <w:highlight w:val="yellow"/>
              </w:rPr>
            </w:pPr>
            <w:r w:rsidRPr="00A22632">
              <w:rPr>
                <w:rFonts w:ascii="Arial" w:hAnsi="Arial" w:cs="Arial"/>
                <w:b/>
                <w:bCs/>
                <w:noProof/>
                <w:highlight w:val="yellow"/>
              </w:rPr>
              <w:t>Sesuai</w:t>
            </w:r>
          </w:p>
        </w:tc>
        <w:tc>
          <w:tcPr>
            <w:tcW w:w="1173" w:type="dxa"/>
          </w:tcPr>
          <w:p w14:paraId="76D6AD2C" w14:textId="77777777" w:rsidR="00A22632" w:rsidRPr="00A22632" w:rsidRDefault="00A22632" w:rsidP="00A22632">
            <w:pPr>
              <w:spacing w:before="2" w:line="276" w:lineRule="auto"/>
              <w:ind w:right="28"/>
              <w:contextualSpacing/>
              <w:jc w:val="center"/>
              <w:rPr>
                <w:rFonts w:ascii="Arial" w:hAnsi="Arial" w:cs="Arial"/>
                <w:b/>
                <w:bCs/>
                <w:noProof/>
                <w:highlight w:val="yellow"/>
              </w:rPr>
            </w:pPr>
            <w:r w:rsidRPr="00A22632">
              <w:rPr>
                <w:rFonts w:ascii="Arial" w:hAnsi="Arial" w:cs="Arial"/>
                <w:b/>
                <w:bCs/>
                <w:noProof/>
                <w:highlight w:val="yellow"/>
              </w:rPr>
              <w:t>Sesuai</w:t>
            </w:r>
          </w:p>
        </w:tc>
      </w:tr>
      <w:tr w:rsidR="00A22632" w:rsidRPr="00A22632" w14:paraId="29766660" w14:textId="77777777" w:rsidTr="00D57429">
        <w:tc>
          <w:tcPr>
            <w:tcW w:w="733" w:type="dxa"/>
            <w:vMerge w:val="restart"/>
          </w:tcPr>
          <w:p w14:paraId="3700C7AB" w14:textId="77777777" w:rsidR="00A22632" w:rsidRPr="00A22632" w:rsidRDefault="00A22632" w:rsidP="00A22632">
            <w:pPr>
              <w:spacing w:before="2" w:line="276" w:lineRule="auto"/>
              <w:ind w:right="28"/>
              <w:contextualSpacing/>
              <w:jc w:val="both"/>
              <w:rPr>
                <w:rFonts w:ascii="Arial" w:hAnsi="Arial" w:cs="Arial"/>
                <w:b/>
                <w:bCs/>
                <w:noProof/>
                <w:highlight w:val="yellow"/>
              </w:rPr>
            </w:pPr>
          </w:p>
        </w:tc>
        <w:tc>
          <w:tcPr>
            <w:tcW w:w="1821" w:type="dxa"/>
          </w:tcPr>
          <w:p w14:paraId="33F8BD18" w14:textId="77777777" w:rsidR="00A22632" w:rsidRPr="00A22632" w:rsidRDefault="00A22632" w:rsidP="00A22632">
            <w:pPr>
              <w:numPr>
                <w:ilvl w:val="0"/>
                <w:numId w:val="26"/>
              </w:numPr>
              <w:spacing w:before="2" w:line="276" w:lineRule="auto"/>
              <w:ind w:left="417" w:right="28"/>
              <w:contextualSpacing/>
              <w:rPr>
                <w:rFonts w:ascii="Arial" w:hAnsi="Arial" w:cs="Arial"/>
                <w:b/>
                <w:bCs/>
                <w:noProof/>
                <w:sz w:val="18"/>
                <w:szCs w:val="18"/>
                <w:highlight w:val="yellow"/>
              </w:rPr>
            </w:pPr>
            <w:r w:rsidRPr="00A22632">
              <w:rPr>
                <w:rFonts w:ascii="Bookman Old Style" w:hAnsi="Bookman Old Style" w:cs="Arial"/>
                <w:b/>
                <w:bCs/>
                <w:noProof/>
                <w:sz w:val="18"/>
                <w:szCs w:val="18"/>
                <w:highlight w:val="yellow"/>
              </w:rPr>
              <w:t xml:space="preserve">Jaminan Penawaran </w:t>
            </w:r>
          </w:p>
        </w:tc>
        <w:tc>
          <w:tcPr>
            <w:tcW w:w="1394" w:type="dxa"/>
          </w:tcPr>
          <w:p w14:paraId="687B109E" w14:textId="77777777" w:rsidR="00A22632" w:rsidRPr="00A22632" w:rsidRDefault="00A22632" w:rsidP="00A22632">
            <w:pPr>
              <w:jc w:val="center"/>
              <w:rPr>
                <w:rFonts w:ascii="Bookman Old Style" w:hAnsi="Bookman Old Style" w:cs="Arial"/>
                <w:noProof/>
                <w:sz w:val="18"/>
                <w:szCs w:val="18"/>
                <w:highlight w:val="yellow"/>
              </w:rPr>
            </w:pPr>
            <w:r w:rsidRPr="00A22632">
              <w:rPr>
                <w:rFonts w:ascii="Bookman Old Style" w:hAnsi="Bookman Old Style" w:cs="Arial"/>
                <w:noProof/>
                <w:sz w:val="18"/>
                <w:szCs w:val="18"/>
                <w:highlight w:val="yellow"/>
              </w:rPr>
              <w:t>23.2</w:t>
            </w:r>
          </w:p>
          <w:p w14:paraId="54396180" w14:textId="77777777" w:rsidR="00A22632" w:rsidRPr="00A22632" w:rsidRDefault="00A22632" w:rsidP="00A22632">
            <w:pPr>
              <w:jc w:val="center"/>
              <w:rPr>
                <w:rFonts w:ascii="Bookman Old Style" w:hAnsi="Bookman Old Style" w:cs="Arial"/>
                <w:noProof/>
                <w:sz w:val="18"/>
                <w:szCs w:val="18"/>
                <w:highlight w:val="yellow"/>
              </w:rPr>
            </w:pPr>
            <w:r w:rsidRPr="00A22632">
              <w:rPr>
                <w:rFonts w:ascii="Bookman Old Style" w:hAnsi="Bookman Old Style" w:cs="Arial"/>
                <w:noProof/>
                <w:sz w:val="18"/>
                <w:szCs w:val="18"/>
                <w:highlight w:val="yellow"/>
              </w:rPr>
              <w:t>2</w:t>
            </w:r>
            <w:r w:rsidRPr="00A22632">
              <w:rPr>
                <w:rFonts w:ascii="Bookman Old Style" w:hAnsi="Bookman Old Style" w:cs="Arial"/>
                <w:noProof/>
                <w:sz w:val="18"/>
                <w:szCs w:val="18"/>
                <w:highlight w:val="yellow"/>
                <w:lang w:val="en-US"/>
              </w:rPr>
              <w:t>8</w:t>
            </w:r>
            <w:r w:rsidRPr="00A22632">
              <w:rPr>
                <w:rFonts w:ascii="Bookman Old Style" w:hAnsi="Bookman Old Style" w:cs="Arial"/>
                <w:noProof/>
                <w:sz w:val="18"/>
                <w:szCs w:val="18"/>
                <w:highlight w:val="yellow"/>
              </w:rPr>
              <w:t>.1</w:t>
            </w:r>
            <w:r w:rsidRPr="00A22632">
              <w:rPr>
                <w:rFonts w:ascii="Bookman Old Style" w:hAnsi="Bookman Old Style" w:cs="Arial"/>
                <w:noProof/>
                <w:sz w:val="18"/>
                <w:szCs w:val="18"/>
                <w:highlight w:val="yellow"/>
                <w:lang w:val="en-US"/>
              </w:rPr>
              <w:t>3</w:t>
            </w:r>
            <w:r w:rsidRPr="00A22632">
              <w:rPr>
                <w:rFonts w:ascii="Bookman Old Style" w:hAnsi="Bookman Old Style" w:cs="Arial"/>
                <w:noProof/>
                <w:sz w:val="18"/>
                <w:szCs w:val="18"/>
                <w:highlight w:val="yellow"/>
              </w:rPr>
              <w:t>.b.2] b] dan</w:t>
            </w:r>
          </w:p>
          <w:p w14:paraId="385E5F1D" w14:textId="77777777" w:rsidR="00A22632" w:rsidRPr="00A22632" w:rsidRDefault="00A22632" w:rsidP="00A22632">
            <w:pPr>
              <w:spacing w:before="2" w:line="276" w:lineRule="auto"/>
              <w:ind w:right="28"/>
              <w:contextualSpacing/>
              <w:jc w:val="both"/>
              <w:rPr>
                <w:rFonts w:ascii="Arial" w:hAnsi="Arial" w:cs="Arial"/>
                <w:b/>
                <w:bCs/>
                <w:noProof/>
                <w:sz w:val="18"/>
                <w:szCs w:val="18"/>
                <w:highlight w:val="yellow"/>
              </w:rPr>
            </w:pPr>
            <w:r w:rsidRPr="00A22632">
              <w:rPr>
                <w:rFonts w:ascii="Bookman Old Style" w:hAnsi="Bookman Old Style" w:cs="Arial"/>
                <w:noProof/>
                <w:sz w:val="18"/>
                <w:szCs w:val="18"/>
                <w:highlight w:val="yellow"/>
              </w:rPr>
              <w:t>2</w:t>
            </w:r>
            <w:r w:rsidRPr="00A22632">
              <w:rPr>
                <w:rFonts w:ascii="Bookman Old Style" w:hAnsi="Bookman Old Style" w:cs="Arial"/>
                <w:noProof/>
                <w:sz w:val="18"/>
                <w:szCs w:val="18"/>
                <w:highlight w:val="yellow"/>
                <w:lang w:val="en-US"/>
              </w:rPr>
              <w:t>8</w:t>
            </w:r>
            <w:r w:rsidRPr="00A22632">
              <w:rPr>
                <w:rFonts w:ascii="Bookman Old Style" w:hAnsi="Bookman Old Style" w:cs="Arial"/>
                <w:noProof/>
                <w:sz w:val="18"/>
                <w:szCs w:val="18"/>
                <w:highlight w:val="yellow"/>
              </w:rPr>
              <w:t>.1</w:t>
            </w:r>
            <w:r w:rsidRPr="00A22632">
              <w:rPr>
                <w:rFonts w:ascii="Bookman Old Style" w:hAnsi="Bookman Old Style" w:cs="Arial"/>
                <w:noProof/>
                <w:sz w:val="18"/>
                <w:szCs w:val="18"/>
                <w:highlight w:val="yellow"/>
                <w:lang w:val="en-US"/>
              </w:rPr>
              <w:t>3</w:t>
            </w:r>
            <w:r w:rsidRPr="00A22632">
              <w:rPr>
                <w:rFonts w:ascii="Bookman Old Style" w:hAnsi="Bookman Old Style" w:cs="Arial"/>
                <w:noProof/>
                <w:sz w:val="18"/>
                <w:szCs w:val="18"/>
                <w:highlight w:val="yellow"/>
              </w:rPr>
              <w:t>.b.2] e]</w:t>
            </w:r>
          </w:p>
        </w:tc>
        <w:tc>
          <w:tcPr>
            <w:tcW w:w="5655" w:type="dxa"/>
          </w:tcPr>
          <w:p w14:paraId="1773BFCB" w14:textId="77777777" w:rsidR="00A22632" w:rsidRPr="00A22632" w:rsidRDefault="00A22632" w:rsidP="00A22632">
            <w:pPr>
              <w:ind w:left="-29"/>
              <w:rPr>
                <w:rFonts w:ascii="Bookman Old Style" w:eastAsia="Basic" w:hAnsi="Bookman Old Style" w:cs="Basic"/>
                <w:noProof/>
                <w:sz w:val="18"/>
                <w:szCs w:val="18"/>
                <w:highlight w:val="yellow"/>
              </w:rPr>
            </w:pPr>
            <w:r w:rsidRPr="00A22632">
              <w:rPr>
                <w:rFonts w:ascii="Bookman Old Style" w:eastAsia="Basic" w:hAnsi="Bookman Old Style" w:cs="Basic"/>
                <w:noProof/>
                <w:sz w:val="18"/>
                <w:szCs w:val="18"/>
                <w:highlight w:val="yellow"/>
              </w:rPr>
              <w:t>Ketentuan Jaminan Penawaran:</w:t>
            </w:r>
          </w:p>
          <w:p w14:paraId="4E918392" w14:textId="77777777" w:rsidR="00A22632" w:rsidRPr="00A22632" w:rsidRDefault="00A22632" w:rsidP="00A22632">
            <w:pPr>
              <w:numPr>
                <w:ilvl w:val="0"/>
                <w:numId w:val="30"/>
              </w:numPr>
              <w:pBdr>
                <w:top w:val="nil"/>
                <w:left w:val="nil"/>
                <w:bottom w:val="nil"/>
                <w:right w:val="nil"/>
                <w:between w:val="nil"/>
              </w:pBdr>
              <w:ind w:left="338"/>
              <w:jc w:val="both"/>
              <w:rPr>
                <w:rFonts w:ascii="Bookman Old Style" w:eastAsia="Basic" w:hAnsi="Bookman Old Style" w:cs="Basic"/>
                <w:noProof/>
                <w:color w:val="000000"/>
                <w:sz w:val="18"/>
                <w:szCs w:val="18"/>
                <w:highlight w:val="yellow"/>
              </w:rPr>
            </w:pPr>
            <w:r w:rsidRPr="00A22632">
              <w:rPr>
                <w:rFonts w:ascii="Bookman Old Style" w:eastAsia="Basic" w:hAnsi="Bookman Old Style" w:cs="Basic"/>
                <w:noProof/>
                <w:color w:val="000000"/>
                <w:sz w:val="18"/>
                <w:szCs w:val="18"/>
                <w:highlight w:val="yellow"/>
              </w:rPr>
              <w:t xml:space="preserve">Besarnya nilai nominal Jaminan Penawaran </w:t>
            </w:r>
            <w:r w:rsidRPr="00A22632">
              <w:rPr>
                <w:rFonts w:ascii="Bookman Old Style" w:eastAsia="Basic" w:hAnsi="Bookman Old Style" w:cs="Basic"/>
                <w:b/>
                <w:bCs/>
                <w:noProof/>
                <w:color w:val="000000"/>
                <w:sz w:val="18"/>
                <w:szCs w:val="18"/>
                <w:highlight w:val="yellow"/>
              </w:rPr>
              <w:t>Rp2.094.000.000 (dua miliar sembilan puluh empat juta rupiah)</w:t>
            </w:r>
          </w:p>
          <w:p w14:paraId="3F71540D" w14:textId="77777777" w:rsidR="00A22632" w:rsidRPr="00A22632" w:rsidRDefault="00A22632" w:rsidP="00A22632">
            <w:pPr>
              <w:numPr>
                <w:ilvl w:val="0"/>
                <w:numId w:val="30"/>
              </w:numPr>
              <w:pBdr>
                <w:top w:val="nil"/>
                <w:left w:val="nil"/>
                <w:bottom w:val="nil"/>
                <w:right w:val="nil"/>
                <w:between w:val="nil"/>
              </w:pBdr>
              <w:ind w:left="338"/>
              <w:jc w:val="both"/>
              <w:rPr>
                <w:rFonts w:ascii="Bookman Old Style" w:eastAsia="Basic" w:hAnsi="Bookman Old Style" w:cs="Basic"/>
                <w:i/>
                <w:noProof/>
                <w:color w:val="000000"/>
                <w:sz w:val="18"/>
                <w:szCs w:val="18"/>
                <w:highlight w:val="yellow"/>
              </w:rPr>
            </w:pPr>
            <w:r w:rsidRPr="00A22632">
              <w:rPr>
                <w:rFonts w:ascii="Bookman Old Style" w:eastAsia="Basic" w:hAnsi="Bookman Old Style" w:cs="Basic"/>
                <w:noProof/>
                <w:color w:val="000000"/>
                <w:sz w:val="18"/>
                <w:szCs w:val="18"/>
                <w:highlight w:val="yellow"/>
              </w:rPr>
              <w:t xml:space="preserve">Masa berlaku Jaminan Penawaran selama </w:t>
            </w:r>
            <w:r w:rsidRPr="00A22632">
              <w:rPr>
                <w:rFonts w:ascii="Bookman Old Style" w:eastAsia="Basic" w:hAnsi="Bookman Old Style" w:cs="Basic"/>
                <w:b/>
                <w:bCs/>
                <w:noProof/>
                <w:color w:val="000000"/>
                <w:sz w:val="18"/>
                <w:szCs w:val="18"/>
                <w:highlight w:val="yellow"/>
              </w:rPr>
              <w:t>90 (sembilan puluh) hari kalender efektif berlaku sejak tanggal batas akhir pemasukan penawaran</w:t>
            </w:r>
          </w:p>
          <w:p w14:paraId="79B252A8" w14:textId="77777777" w:rsidR="00A22632" w:rsidRPr="00A22632" w:rsidRDefault="00A22632" w:rsidP="00A22632">
            <w:pPr>
              <w:numPr>
                <w:ilvl w:val="0"/>
                <w:numId w:val="30"/>
              </w:numPr>
              <w:pBdr>
                <w:top w:val="nil"/>
                <w:left w:val="nil"/>
                <w:bottom w:val="nil"/>
                <w:right w:val="nil"/>
                <w:between w:val="nil"/>
              </w:pBdr>
              <w:ind w:left="338"/>
              <w:jc w:val="both"/>
              <w:rPr>
                <w:rFonts w:ascii="Bookman Old Style" w:eastAsia="Basic" w:hAnsi="Bookman Old Style" w:cs="Basic"/>
                <w:noProof/>
                <w:color w:val="000000"/>
                <w:sz w:val="18"/>
                <w:szCs w:val="18"/>
                <w:highlight w:val="yellow"/>
              </w:rPr>
            </w:pPr>
            <w:r w:rsidRPr="00A22632">
              <w:rPr>
                <w:rFonts w:ascii="Bookman Old Style" w:eastAsia="Basic" w:hAnsi="Bookman Old Style" w:cs="Basic"/>
                <w:noProof/>
                <w:color w:val="000000"/>
                <w:sz w:val="18"/>
                <w:szCs w:val="18"/>
                <w:highlight w:val="yellow"/>
              </w:rPr>
              <w:t xml:space="preserve">Dalam hal Jaminan Penawaran dicairkan, maka dicairkan dan disetorkan pada </w:t>
            </w:r>
            <w:r w:rsidRPr="00A22632">
              <w:rPr>
                <w:rFonts w:ascii="Bookman Old Style" w:eastAsia="Basic" w:hAnsi="Bookman Old Style" w:cs="Basic"/>
                <w:b/>
                <w:bCs/>
                <w:noProof/>
                <w:color w:val="000000"/>
                <w:sz w:val="18"/>
                <w:szCs w:val="18"/>
                <w:highlight w:val="yellow"/>
              </w:rPr>
              <w:t>Kas Negara</w:t>
            </w:r>
          </w:p>
        </w:tc>
        <w:tc>
          <w:tcPr>
            <w:tcW w:w="1767" w:type="dxa"/>
          </w:tcPr>
          <w:p w14:paraId="4919F25D" w14:textId="77777777" w:rsidR="00A22632" w:rsidRPr="00A22632" w:rsidRDefault="00A22632" w:rsidP="00A22632">
            <w:pPr>
              <w:spacing w:before="2" w:line="276" w:lineRule="auto"/>
              <w:ind w:right="28"/>
              <w:contextualSpacing/>
              <w:jc w:val="center"/>
              <w:rPr>
                <w:rFonts w:ascii="Arial" w:hAnsi="Arial" w:cs="Arial"/>
                <w:b/>
                <w:bCs/>
                <w:noProof/>
                <w:highlight w:val="yellow"/>
              </w:rPr>
            </w:pPr>
            <w:r w:rsidRPr="00A22632">
              <w:rPr>
                <w:rFonts w:ascii="Arial" w:hAnsi="Arial" w:cs="Arial"/>
                <w:b/>
                <w:bCs/>
                <w:noProof/>
                <w:highlight w:val="yellow"/>
              </w:rPr>
              <w:t>Sesuai</w:t>
            </w:r>
          </w:p>
        </w:tc>
        <w:tc>
          <w:tcPr>
            <w:tcW w:w="1582" w:type="dxa"/>
          </w:tcPr>
          <w:p w14:paraId="0373B307" w14:textId="77777777" w:rsidR="00A22632" w:rsidRPr="00A22632" w:rsidRDefault="00A22632" w:rsidP="00A22632">
            <w:pPr>
              <w:spacing w:before="2" w:line="276" w:lineRule="auto"/>
              <w:ind w:right="28"/>
              <w:contextualSpacing/>
              <w:jc w:val="center"/>
              <w:rPr>
                <w:rFonts w:ascii="Arial" w:hAnsi="Arial" w:cs="Arial"/>
                <w:b/>
                <w:bCs/>
                <w:noProof/>
                <w:highlight w:val="yellow"/>
              </w:rPr>
            </w:pPr>
            <w:r w:rsidRPr="00A22632">
              <w:rPr>
                <w:rFonts w:ascii="Arial" w:hAnsi="Arial" w:cs="Arial"/>
                <w:b/>
                <w:bCs/>
                <w:noProof/>
                <w:highlight w:val="yellow"/>
              </w:rPr>
              <w:t>Sesuai</w:t>
            </w:r>
          </w:p>
        </w:tc>
        <w:tc>
          <w:tcPr>
            <w:tcW w:w="1173" w:type="dxa"/>
          </w:tcPr>
          <w:p w14:paraId="08A7D3D6" w14:textId="77777777" w:rsidR="00A22632" w:rsidRPr="00A22632" w:rsidRDefault="00A22632" w:rsidP="00A22632">
            <w:pPr>
              <w:spacing w:before="2" w:line="276" w:lineRule="auto"/>
              <w:ind w:right="28"/>
              <w:contextualSpacing/>
              <w:jc w:val="center"/>
              <w:rPr>
                <w:rFonts w:ascii="Arial" w:hAnsi="Arial" w:cs="Arial"/>
                <w:b/>
                <w:bCs/>
                <w:noProof/>
                <w:highlight w:val="yellow"/>
              </w:rPr>
            </w:pPr>
            <w:r w:rsidRPr="00A22632">
              <w:rPr>
                <w:rFonts w:ascii="Arial" w:hAnsi="Arial" w:cs="Arial"/>
                <w:b/>
                <w:bCs/>
                <w:noProof/>
                <w:highlight w:val="yellow"/>
              </w:rPr>
              <w:t>Sesuai</w:t>
            </w:r>
          </w:p>
        </w:tc>
      </w:tr>
      <w:tr w:rsidR="00A22632" w:rsidRPr="00A22632" w14:paraId="5993A960" w14:textId="77777777" w:rsidTr="00D57429">
        <w:tc>
          <w:tcPr>
            <w:tcW w:w="733" w:type="dxa"/>
            <w:vMerge/>
          </w:tcPr>
          <w:p w14:paraId="3E423C1A" w14:textId="77777777" w:rsidR="00A22632" w:rsidRPr="00A22632" w:rsidRDefault="00A22632" w:rsidP="00A22632">
            <w:pPr>
              <w:spacing w:before="2" w:line="276" w:lineRule="auto"/>
              <w:ind w:right="28"/>
              <w:contextualSpacing/>
              <w:jc w:val="both"/>
              <w:rPr>
                <w:rFonts w:ascii="Arial" w:hAnsi="Arial" w:cs="Arial"/>
                <w:b/>
                <w:bCs/>
                <w:noProof/>
                <w:highlight w:val="yellow"/>
              </w:rPr>
            </w:pPr>
          </w:p>
        </w:tc>
        <w:tc>
          <w:tcPr>
            <w:tcW w:w="1821" w:type="dxa"/>
          </w:tcPr>
          <w:p w14:paraId="0E089960" w14:textId="77777777" w:rsidR="00A22632" w:rsidRPr="00A22632" w:rsidRDefault="00A22632" w:rsidP="00A22632">
            <w:pPr>
              <w:numPr>
                <w:ilvl w:val="0"/>
                <w:numId w:val="26"/>
              </w:numPr>
              <w:spacing w:before="2" w:line="276" w:lineRule="auto"/>
              <w:ind w:left="417" w:right="28"/>
              <w:contextualSpacing/>
              <w:rPr>
                <w:rFonts w:ascii="Arial" w:hAnsi="Arial" w:cs="Arial"/>
                <w:b/>
                <w:bCs/>
                <w:noProof/>
                <w:sz w:val="18"/>
                <w:szCs w:val="18"/>
                <w:highlight w:val="yellow"/>
              </w:rPr>
            </w:pPr>
            <w:r w:rsidRPr="00A22632">
              <w:rPr>
                <w:rFonts w:ascii="Bookman Old Style" w:hAnsi="Bookman Old Style" w:cs="Arial"/>
                <w:b/>
                <w:noProof/>
                <w:sz w:val="18"/>
                <w:szCs w:val="18"/>
                <w:highlight w:val="yellow"/>
              </w:rPr>
              <w:t xml:space="preserve">Sanggah </w:t>
            </w:r>
            <w:r w:rsidRPr="00A22632">
              <w:rPr>
                <w:rFonts w:ascii="Bookman Old Style" w:hAnsi="Bookman Old Style" w:cs="Arial"/>
                <w:b/>
                <w:bCs/>
                <w:noProof/>
                <w:sz w:val="18"/>
                <w:szCs w:val="18"/>
                <w:highlight w:val="yellow"/>
              </w:rPr>
              <w:t>Banding</w:t>
            </w:r>
          </w:p>
        </w:tc>
        <w:tc>
          <w:tcPr>
            <w:tcW w:w="1394" w:type="dxa"/>
          </w:tcPr>
          <w:p w14:paraId="7AF0A8E0" w14:textId="77777777" w:rsidR="00A22632" w:rsidRPr="00A22632" w:rsidRDefault="00A22632" w:rsidP="00A22632">
            <w:pPr>
              <w:spacing w:before="2" w:line="276" w:lineRule="auto"/>
              <w:ind w:right="28"/>
              <w:contextualSpacing/>
              <w:jc w:val="center"/>
              <w:rPr>
                <w:rFonts w:ascii="Arial" w:hAnsi="Arial" w:cs="Arial"/>
                <w:b/>
                <w:bCs/>
                <w:noProof/>
                <w:sz w:val="18"/>
                <w:szCs w:val="18"/>
                <w:highlight w:val="yellow"/>
              </w:rPr>
            </w:pPr>
            <w:r w:rsidRPr="00A22632">
              <w:rPr>
                <w:rFonts w:ascii="Bookman Old Style" w:hAnsi="Bookman Old Style" w:cs="Arial"/>
                <w:noProof/>
                <w:sz w:val="18"/>
                <w:szCs w:val="18"/>
                <w:highlight w:val="yellow"/>
              </w:rPr>
              <w:t>3</w:t>
            </w:r>
            <w:r w:rsidRPr="00A22632">
              <w:rPr>
                <w:rFonts w:ascii="Bookman Old Style" w:hAnsi="Bookman Old Style" w:cs="Arial"/>
                <w:noProof/>
                <w:sz w:val="18"/>
                <w:szCs w:val="18"/>
                <w:highlight w:val="yellow"/>
                <w:lang w:val="en-US"/>
              </w:rPr>
              <w:t>5</w:t>
            </w:r>
            <w:r w:rsidRPr="00A22632">
              <w:rPr>
                <w:rFonts w:ascii="Bookman Old Style" w:hAnsi="Bookman Old Style" w:cs="Arial"/>
                <w:noProof/>
                <w:sz w:val="18"/>
                <w:szCs w:val="18"/>
                <w:highlight w:val="yellow"/>
              </w:rPr>
              <w:t>.2</w:t>
            </w:r>
          </w:p>
        </w:tc>
        <w:tc>
          <w:tcPr>
            <w:tcW w:w="5655" w:type="dxa"/>
          </w:tcPr>
          <w:p w14:paraId="7D8B91A2" w14:textId="77777777" w:rsidR="00A22632" w:rsidRPr="00A22632" w:rsidRDefault="00A22632" w:rsidP="00A22632">
            <w:pPr>
              <w:ind w:left="54"/>
              <w:jc w:val="both"/>
              <w:rPr>
                <w:rFonts w:ascii="Bookman Old Style" w:eastAsia="Basic" w:hAnsi="Bookman Old Style" w:cs="Basic"/>
                <w:i/>
                <w:noProof/>
                <w:sz w:val="18"/>
                <w:szCs w:val="18"/>
                <w:highlight w:val="yellow"/>
              </w:rPr>
            </w:pPr>
            <w:r w:rsidRPr="00A22632">
              <w:rPr>
                <w:rFonts w:ascii="Bookman Old Style" w:eastAsia="Basic" w:hAnsi="Bookman Old Style" w:cs="Basic"/>
                <w:noProof/>
                <w:sz w:val="18"/>
                <w:szCs w:val="18"/>
                <w:highlight w:val="yellow"/>
              </w:rPr>
              <w:t>Sanggah Banding disampaikan di luar SPSE (</w:t>
            </w:r>
            <w:r w:rsidRPr="00A22632">
              <w:rPr>
                <w:rFonts w:ascii="Bookman Old Style" w:eastAsia="Basic" w:hAnsi="Bookman Old Style" w:cs="Basic"/>
                <w:i/>
                <w:noProof/>
                <w:sz w:val="18"/>
                <w:szCs w:val="18"/>
                <w:highlight w:val="yellow"/>
              </w:rPr>
              <w:t>offline</w:t>
            </w:r>
            <w:r w:rsidRPr="00A22632">
              <w:rPr>
                <w:rFonts w:ascii="Bookman Old Style" w:eastAsia="Basic" w:hAnsi="Bookman Old Style" w:cs="Basic"/>
                <w:noProof/>
                <w:sz w:val="18"/>
                <w:szCs w:val="18"/>
                <w:highlight w:val="yellow"/>
              </w:rPr>
              <w:t xml:space="preserve">) ditujukan kepada: </w:t>
            </w:r>
            <w:r w:rsidRPr="00A22632">
              <w:rPr>
                <w:rFonts w:ascii="Bookman Old Style" w:eastAsia="Basic" w:hAnsi="Bookman Old Style" w:cs="Basic"/>
                <w:b/>
                <w:bCs/>
                <w:noProof/>
                <w:sz w:val="18"/>
                <w:szCs w:val="18"/>
                <w:highlight w:val="yellow"/>
              </w:rPr>
              <w:t>Satuan Kerja Pelaksanaan Cipta Karya Provinsi Kalimantan Selatan</w:t>
            </w:r>
          </w:p>
        </w:tc>
        <w:tc>
          <w:tcPr>
            <w:tcW w:w="1767" w:type="dxa"/>
          </w:tcPr>
          <w:p w14:paraId="6E5EE238" w14:textId="77777777" w:rsidR="00A22632" w:rsidRPr="00A22632" w:rsidRDefault="00A22632" w:rsidP="00A22632">
            <w:pPr>
              <w:spacing w:before="2" w:line="276" w:lineRule="auto"/>
              <w:ind w:right="28"/>
              <w:contextualSpacing/>
              <w:jc w:val="center"/>
              <w:rPr>
                <w:rFonts w:ascii="Arial" w:hAnsi="Arial" w:cs="Arial"/>
                <w:b/>
                <w:bCs/>
                <w:noProof/>
                <w:highlight w:val="yellow"/>
              </w:rPr>
            </w:pPr>
            <w:r w:rsidRPr="00A22632">
              <w:rPr>
                <w:rFonts w:ascii="Arial" w:hAnsi="Arial" w:cs="Arial"/>
                <w:b/>
                <w:bCs/>
                <w:noProof/>
                <w:highlight w:val="yellow"/>
              </w:rPr>
              <w:t>Sesuai</w:t>
            </w:r>
          </w:p>
        </w:tc>
        <w:tc>
          <w:tcPr>
            <w:tcW w:w="1582" w:type="dxa"/>
          </w:tcPr>
          <w:p w14:paraId="49196D9D" w14:textId="77777777" w:rsidR="00A22632" w:rsidRPr="00A22632" w:rsidRDefault="00A22632" w:rsidP="00A22632">
            <w:pPr>
              <w:spacing w:before="2" w:line="276" w:lineRule="auto"/>
              <w:ind w:right="28"/>
              <w:contextualSpacing/>
              <w:jc w:val="center"/>
              <w:rPr>
                <w:rFonts w:ascii="Arial" w:hAnsi="Arial" w:cs="Arial"/>
                <w:b/>
                <w:bCs/>
                <w:noProof/>
                <w:highlight w:val="yellow"/>
              </w:rPr>
            </w:pPr>
            <w:r w:rsidRPr="00A22632">
              <w:rPr>
                <w:rFonts w:ascii="Arial" w:hAnsi="Arial" w:cs="Arial"/>
                <w:b/>
                <w:bCs/>
                <w:noProof/>
                <w:highlight w:val="yellow"/>
              </w:rPr>
              <w:t>Sesuai</w:t>
            </w:r>
          </w:p>
        </w:tc>
        <w:tc>
          <w:tcPr>
            <w:tcW w:w="1173" w:type="dxa"/>
          </w:tcPr>
          <w:p w14:paraId="6F8EEFD5" w14:textId="77777777" w:rsidR="00A22632" w:rsidRPr="00A22632" w:rsidRDefault="00A22632" w:rsidP="00A22632">
            <w:pPr>
              <w:spacing w:before="2" w:line="276" w:lineRule="auto"/>
              <w:ind w:right="28"/>
              <w:contextualSpacing/>
              <w:jc w:val="center"/>
              <w:rPr>
                <w:rFonts w:ascii="Arial" w:hAnsi="Arial" w:cs="Arial"/>
                <w:b/>
                <w:bCs/>
                <w:noProof/>
                <w:highlight w:val="yellow"/>
              </w:rPr>
            </w:pPr>
            <w:r w:rsidRPr="00A22632">
              <w:rPr>
                <w:rFonts w:ascii="Arial" w:hAnsi="Arial" w:cs="Arial"/>
                <w:b/>
                <w:bCs/>
                <w:noProof/>
                <w:highlight w:val="yellow"/>
              </w:rPr>
              <w:t>Sesuai</w:t>
            </w:r>
          </w:p>
        </w:tc>
      </w:tr>
      <w:tr w:rsidR="00A22632" w:rsidRPr="00A22632" w14:paraId="4311E0CF" w14:textId="77777777" w:rsidTr="00D57429">
        <w:tc>
          <w:tcPr>
            <w:tcW w:w="733" w:type="dxa"/>
            <w:vMerge/>
          </w:tcPr>
          <w:p w14:paraId="10D5B067" w14:textId="77777777" w:rsidR="00A22632" w:rsidRPr="00A22632" w:rsidRDefault="00A22632" w:rsidP="00A22632">
            <w:pPr>
              <w:spacing w:before="2" w:line="276" w:lineRule="auto"/>
              <w:ind w:right="28"/>
              <w:contextualSpacing/>
              <w:jc w:val="both"/>
              <w:rPr>
                <w:rFonts w:ascii="Arial" w:hAnsi="Arial" w:cs="Arial"/>
                <w:b/>
                <w:bCs/>
                <w:noProof/>
                <w:highlight w:val="yellow"/>
              </w:rPr>
            </w:pPr>
          </w:p>
        </w:tc>
        <w:tc>
          <w:tcPr>
            <w:tcW w:w="1821" w:type="dxa"/>
          </w:tcPr>
          <w:p w14:paraId="70DD21CD" w14:textId="77777777" w:rsidR="00A22632" w:rsidRPr="00A22632" w:rsidRDefault="00A22632" w:rsidP="00A22632">
            <w:pPr>
              <w:spacing w:before="2" w:line="276" w:lineRule="auto"/>
              <w:ind w:right="28"/>
              <w:contextualSpacing/>
              <w:jc w:val="both"/>
              <w:rPr>
                <w:rFonts w:ascii="Arial" w:hAnsi="Arial" w:cs="Arial"/>
                <w:b/>
                <w:noProof/>
                <w:sz w:val="18"/>
                <w:szCs w:val="18"/>
                <w:highlight w:val="yellow"/>
              </w:rPr>
            </w:pPr>
          </w:p>
        </w:tc>
        <w:tc>
          <w:tcPr>
            <w:tcW w:w="1394" w:type="dxa"/>
          </w:tcPr>
          <w:p w14:paraId="6E66B320" w14:textId="77777777" w:rsidR="00A22632" w:rsidRPr="00A22632" w:rsidRDefault="00A22632" w:rsidP="00A22632">
            <w:pPr>
              <w:spacing w:before="2" w:line="276" w:lineRule="auto"/>
              <w:ind w:right="28"/>
              <w:contextualSpacing/>
              <w:jc w:val="center"/>
              <w:rPr>
                <w:rFonts w:ascii="Arial" w:hAnsi="Arial" w:cs="Arial"/>
                <w:b/>
                <w:noProof/>
                <w:sz w:val="18"/>
                <w:szCs w:val="18"/>
                <w:highlight w:val="yellow"/>
              </w:rPr>
            </w:pPr>
            <w:r w:rsidRPr="00A22632">
              <w:rPr>
                <w:rFonts w:ascii="Bookman Old Style" w:hAnsi="Bookman Old Style" w:cs="Arial"/>
                <w:noProof/>
                <w:sz w:val="18"/>
                <w:szCs w:val="18"/>
                <w:highlight w:val="yellow"/>
              </w:rPr>
              <w:t>3</w:t>
            </w:r>
            <w:r w:rsidRPr="00A22632">
              <w:rPr>
                <w:rFonts w:ascii="Bookman Old Style" w:hAnsi="Bookman Old Style" w:cs="Arial"/>
                <w:noProof/>
                <w:sz w:val="18"/>
                <w:szCs w:val="18"/>
                <w:highlight w:val="yellow"/>
                <w:lang w:val="en-US"/>
              </w:rPr>
              <w:t>5</w:t>
            </w:r>
            <w:r w:rsidRPr="00A22632">
              <w:rPr>
                <w:rFonts w:ascii="Bookman Old Style" w:hAnsi="Bookman Old Style" w:cs="Arial"/>
                <w:noProof/>
                <w:sz w:val="18"/>
                <w:szCs w:val="18"/>
                <w:highlight w:val="yellow"/>
              </w:rPr>
              <w:t>.4</w:t>
            </w:r>
          </w:p>
        </w:tc>
        <w:tc>
          <w:tcPr>
            <w:tcW w:w="5655" w:type="dxa"/>
          </w:tcPr>
          <w:p w14:paraId="74F2C3FD" w14:textId="77777777" w:rsidR="00A22632" w:rsidRPr="00A22632" w:rsidRDefault="00A22632" w:rsidP="00A22632">
            <w:pPr>
              <w:jc w:val="both"/>
              <w:rPr>
                <w:rFonts w:ascii="Bookman Old Style" w:eastAsia="Basic" w:hAnsi="Bookman Old Style" w:cs="Basic"/>
                <w:noProof/>
                <w:sz w:val="18"/>
                <w:szCs w:val="18"/>
                <w:highlight w:val="yellow"/>
              </w:rPr>
            </w:pPr>
            <w:r w:rsidRPr="00A22632">
              <w:rPr>
                <w:rFonts w:ascii="Bookman Old Style" w:eastAsia="Basic" w:hAnsi="Bookman Old Style" w:cs="Basic"/>
                <w:noProof/>
                <w:sz w:val="18"/>
                <w:szCs w:val="18"/>
                <w:highlight w:val="yellow"/>
              </w:rPr>
              <w:t xml:space="preserve">Jaminan Sanggah Banding ditujukan kepada </w:t>
            </w:r>
            <w:r w:rsidRPr="00A22632">
              <w:rPr>
                <w:rFonts w:ascii="Bookman Old Style" w:eastAsia="Gentium Basic" w:hAnsi="Bookman Old Style" w:cs="Gentium Basic"/>
                <w:b/>
                <w:noProof/>
                <w:sz w:val="18"/>
                <w:szCs w:val="18"/>
                <w:highlight w:val="yellow"/>
                <w:lang w:val="en-US"/>
              </w:rPr>
              <w:t>Kelompok Kerja (Pokja) Pemilihan</w:t>
            </w:r>
            <w:r w:rsidRPr="00A22632">
              <w:rPr>
                <w:rFonts w:ascii="Bookman Old Style" w:eastAsia="Basic" w:hAnsi="Bookman Old Style" w:cs="Basic"/>
                <w:noProof/>
                <w:sz w:val="18"/>
                <w:szCs w:val="18"/>
                <w:highlight w:val="yellow"/>
              </w:rPr>
              <w:t xml:space="preserve"> </w:t>
            </w:r>
            <w:r w:rsidRPr="00A22632">
              <w:rPr>
                <w:rFonts w:ascii="Bookman Old Style" w:eastAsia="Basic" w:hAnsi="Bookman Old Style" w:cs="Basic"/>
                <w:b/>
                <w:bCs/>
                <w:noProof/>
                <w:sz w:val="18"/>
                <w:szCs w:val="18"/>
                <w:highlight w:val="yellow"/>
              </w:rPr>
              <w:t>1.C.2 BP2JK Wilayah Kalimantan Selatan Kementerian Pekerjaan Umum</w:t>
            </w:r>
          </w:p>
        </w:tc>
        <w:tc>
          <w:tcPr>
            <w:tcW w:w="1767" w:type="dxa"/>
          </w:tcPr>
          <w:p w14:paraId="2055BA5F" w14:textId="77777777" w:rsidR="00A22632" w:rsidRPr="00A22632" w:rsidRDefault="00A22632" w:rsidP="00A22632">
            <w:pPr>
              <w:spacing w:before="2" w:line="276" w:lineRule="auto"/>
              <w:ind w:right="28"/>
              <w:contextualSpacing/>
              <w:jc w:val="center"/>
              <w:rPr>
                <w:rFonts w:ascii="Arial" w:hAnsi="Arial" w:cs="Arial"/>
                <w:b/>
                <w:bCs/>
                <w:noProof/>
                <w:highlight w:val="yellow"/>
              </w:rPr>
            </w:pPr>
            <w:r w:rsidRPr="00A22632">
              <w:rPr>
                <w:rFonts w:ascii="Arial" w:hAnsi="Arial" w:cs="Arial"/>
                <w:b/>
                <w:bCs/>
                <w:noProof/>
                <w:highlight w:val="yellow"/>
              </w:rPr>
              <w:t>Sesuai</w:t>
            </w:r>
          </w:p>
        </w:tc>
        <w:tc>
          <w:tcPr>
            <w:tcW w:w="1582" w:type="dxa"/>
          </w:tcPr>
          <w:p w14:paraId="13DB92ED" w14:textId="77777777" w:rsidR="00A22632" w:rsidRPr="00A22632" w:rsidRDefault="00A22632" w:rsidP="00A22632">
            <w:pPr>
              <w:spacing w:before="2" w:line="276" w:lineRule="auto"/>
              <w:ind w:right="28"/>
              <w:contextualSpacing/>
              <w:jc w:val="center"/>
              <w:rPr>
                <w:rFonts w:ascii="Arial" w:hAnsi="Arial" w:cs="Arial"/>
                <w:b/>
                <w:bCs/>
                <w:noProof/>
                <w:highlight w:val="yellow"/>
              </w:rPr>
            </w:pPr>
            <w:r w:rsidRPr="00A22632">
              <w:rPr>
                <w:rFonts w:ascii="Arial" w:hAnsi="Arial" w:cs="Arial"/>
                <w:b/>
                <w:bCs/>
                <w:noProof/>
                <w:highlight w:val="yellow"/>
              </w:rPr>
              <w:t>Sesuai</w:t>
            </w:r>
          </w:p>
        </w:tc>
        <w:tc>
          <w:tcPr>
            <w:tcW w:w="1173" w:type="dxa"/>
          </w:tcPr>
          <w:p w14:paraId="69A03B5A" w14:textId="77777777" w:rsidR="00A22632" w:rsidRPr="00A22632" w:rsidRDefault="00A22632" w:rsidP="00A22632">
            <w:pPr>
              <w:spacing w:before="2" w:line="276" w:lineRule="auto"/>
              <w:ind w:right="28"/>
              <w:contextualSpacing/>
              <w:jc w:val="center"/>
              <w:rPr>
                <w:rFonts w:ascii="Arial" w:hAnsi="Arial" w:cs="Arial"/>
                <w:b/>
                <w:bCs/>
                <w:noProof/>
                <w:highlight w:val="yellow"/>
              </w:rPr>
            </w:pPr>
            <w:r w:rsidRPr="00A22632">
              <w:rPr>
                <w:rFonts w:ascii="Arial" w:hAnsi="Arial" w:cs="Arial"/>
                <w:b/>
                <w:bCs/>
                <w:noProof/>
                <w:highlight w:val="yellow"/>
              </w:rPr>
              <w:t>Sesuai</w:t>
            </w:r>
          </w:p>
        </w:tc>
      </w:tr>
      <w:tr w:rsidR="00A22632" w:rsidRPr="00A22632" w14:paraId="05ED6604" w14:textId="77777777" w:rsidTr="00D57429">
        <w:tc>
          <w:tcPr>
            <w:tcW w:w="733" w:type="dxa"/>
            <w:vMerge/>
          </w:tcPr>
          <w:p w14:paraId="1FEA3B5E" w14:textId="77777777" w:rsidR="00A22632" w:rsidRPr="00A22632" w:rsidRDefault="00A22632" w:rsidP="00A22632">
            <w:pPr>
              <w:spacing w:before="2" w:line="276" w:lineRule="auto"/>
              <w:ind w:right="28"/>
              <w:contextualSpacing/>
              <w:jc w:val="both"/>
              <w:rPr>
                <w:rFonts w:ascii="Arial" w:hAnsi="Arial" w:cs="Arial"/>
                <w:b/>
                <w:bCs/>
                <w:noProof/>
                <w:highlight w:val="yellow"/>
              </w:rPr>
            </w:pPr>
          </w:p>
        </w:tc>
        <w:tc>
          <w:tcPr>
            <w:tcW w:w="1821" w:type="dxa"/>
          </w:tcPr>
          <w:p w14:paraId="77F45AA3" w14:textId="77777777" w:rsidR="00A22632" w:rsidRPr="00A22632" w:rsidRDefault="00A22632" w:rsidP="00A22632">
            <w:pPr>
              <w:spacing w:before="2" w:line="276" w:lineRule="auto"/>
              <w:ind w:right="28"/>
              <w:contextualSpacing/>
              <w:jc w:val="both"/>
              <w:rPr>
                <w:rFonts w:ascii="Arial" w:hAnsi="Arial" w:cs="Arial"/>
                <w:b/>
                <w:noProof/>
                <w:sz w:val="18"/>
                <w:szCs w:val="18"/>
                <w:highlight w:val="yellow"/>
              </w:rPr>
            </w:pPr>
          </w:p>
        </w:tc>
        <w:tc>
          <w:tcPr>
            <w:tcW w:w="1394" w:type="dxa"/>
          </w:tcPr>
          <w:p w14:paraId="74462914" w14:textId="77777777" w:rsidR="00A22632" w:rsidRPr="00A22632" w:rsidRDefault="00A22632" w:rsidP="00A22632">
            <w:pPr>
              <w:spacing w:before="2" w:line="276" w:lineRule="auto"/>
              <w:ind w:right="28"/>
              <w:contextualSpacing/>
              <w:jc w:val="center"/>
              <w:rPr>
                <w:rFonts w:ascii="Arial" w:hAnsi="Arial" w:cs="Arial"/>
                <w:b/>
                <w:noProof/>
                <w:sz w:val="18"/>
                <w:szCs w:val="18"/>
                <w:highlight w:val="yellow"/>
              </w:rPr>
            </w:pPr>
            <w:r w:rsidRPr="00A22632">
              <w:rPr>
                <w:rFonts w:ascii="Bookman Old Style" w:hAnsi="Bookman Old Style" w:cs="Arial"/>
                <w:noProof/>
                <w:sz w:val="18"/>
                <w:szCs w:val="18"/>
                <w:highlight w:val="yellow"/>
              </w:rPr>
              <w:t>3</w:t>
            </w:r>
            <w:r w:rsidRPr="00A22632">
              <w:rPr>
                <w:rFonts w:ascii="Bookman Old Style" w:hAnsi="Bookman Old Style" w:cs="Arial"/>
                <w:noProof/>
                <w:sz w:val="18"/>
                <w:szCs w:val="18"/>
                <w:highlight w:val="yellow"/>
                <w:lang w:val="en-US"/>
              </w:rPr>
              <w:t>5</w:t>
            </w:r>
            <w:r w:rsidRPr="00A22632">
              <w:rPr>
                <w:rFonts w:ascii="Bookman Old Style" w:hAnsi="Bookman Old Style" w:cs="Arial"/>
                <w:noProof/>
                <w:sz w:val="18"/>
                <w:szCs w:val="18"/>
                <w:highlight w:val="yellow"/>
              </w:rPr>
              <w:t>.5</w:t>
            </w:r>
          </w:p>
        </w:tc>
        <w:tc>
          <w:tcPr>
            <w:tcW w:w="5655" w:type="dxa"/>
          </w:tcPr>
          <w:p w14:paraId="42A2ECDC" w14:textId="77777777" w:rsidR="00A22632" w:rsidRPr="00A22632" w:rsidRDefault="00A22632" w:rsidP="00A22632">
            <w:pPr>
              <w:spacing w:before="2"/>
              <w:ind w:right="28"/>
              <w:contextualSpacing/>
              <w:jc w:val="both"/>
              <w:rPr>
                <w:rFonts w:ascii="Arial" w:hAnsi="Arial" w:cs="Arial"/>
                <w:b/>
                <w:noProof/>
                <w:sz w:val="18"/>
                <w:szCs w:val="18"/>
                <w:highlight w:val="yellow"/>
              </w:rPr>
            </w:pPr>
            <w:r w:rsidRPr="00A22632">
              <w:rPr>
                <w:rFonts w:ascii="Bookman Old Style" w:eastAsia="Basic" w:hAnsi="Bookman Old Style" w:cs="Basic"/>
                <w:noProof/>
                <w:sz w:val="18"/>
                <w:szCs w:val="18"/>
                <w:highlight w:val="yellow"/>
              </w:rPr>
              <w:t xml:space="preserve">Besarnya nilai nominal Jaminan Sanggah Banding adalah </w:t>
            </w:r>
            <w:r w:rsidRPr="00A22632">
              <w:rPr>
                <w:rFonts w:ascii="Bookman Old Style" w:eastAsia="Basic" w:hAnsi="Bookman Old Style" w:cs="Basic"/>
                <w:b/>
                <w:bCs/>
                <w:noProof/>
                <w:sz w:val="18"/>
                <w:szCs w:val="18"/>
                <w:highlight w:val="yellow"/>
              </w:rPr>
              <w:t>Rp698.002.000,00 (enam ratus sembilan puluh delapan juta dua ribu rupiah)</w:t>
            </w:r>
          </w:p>
        </w:tc>
        <w:tc>
          <w:tcPr>
            <w:tcW w:w="1767" w:type="dxa"/>
          </w:tcPr>
          <w:p w14:paraId="7F6592DA" w14:textId="77777777" w:rsidR="00A22632" w:rsidRPr="00A22632" w:rsidRDefault="00A22632" w:rsidP="00A22632">
            <w:pPr>
              <w:spacing w:before="2" w:line="276" w:lineRule="auto"/>
              <w:ind w:right="28"/>
              <w:contextualSpacing/>
              <w:jc w:val="center"/>
              <w:rPr>
                <w:rFonts w:ascii="Arial" w:hAnsi="Arial" w:cs="Arial"/>
                <w:b/>
                <w:bCs/>
                <w:noProof/>
                <w:highlight w:val="yellow"/>
              </w:rPr>
            </w:pPr>
            <w:r w:rsidRPr="00A22632">
              <w:rPr>
                <w:rFonts w:ascii="Arial" w:hAnsi="Arial" w:cs="Arial"/>
                <w:b/>
                <w:bCs/>
                <w:noProof/>
                <w:highlight w:val="yellow"/>
              </w:rPr>
              <w:t>Sesuai</w:t>
            </w:r>
          </w:p>
        </w:tc>
        <w:tc>
          <w:tcPr>
            <w:tcW w:w="1582" w:type="dxa"/>
          </w:tcPr>
          <w:p w14:paraId="76BFBAB7" w14:textId="77777777" w:rsidR="00A22632" w:rsidRPr="00A22632" w:rsidRDefault="00A22632" w:rsidP="00A22632">
            <w:pPr>
              <w:spacing w:before="2" w:line="276" w:lineRule="auto"/>
              <w:ind w:right="28"/>
              <w:contextualSpacing/>
              <w:jc w:val="center"/>
              <w:rPr>
                <w:rFonts w:ascii="Arial" w:hAnsi="Arial" w:cs="Arial"/>
                <w:b/>
                <w:bCs/>
                <w:noProof/>
                <w:highlight w:val="yellow"/>
              </w:rPr>
            </w:pPr>
            <w:r w:rsidRPr="00A22632">
              <w:rPr>
                <w:rFonts w:ascii="Arial" w:hAnsi="Arial" w:cs="Arial"/>
                <w:b/>
                <w:bCs/>
                <w:noProof/>
                <w:highlight w:val="yellow"/>
              </w:rPr>
              <w:t>Sesuai</w:t>
            </w:r>
          </w:p>
        </w:tc>
        <w:tc>
          <w:tcPr>
            <w:tcW w:w="1173" w:type="dxa"/>
          </w:tcPr>
          <w:p w14:paraId="346AF2B2" w14:textId="77777777" w:rsidR="00A22632" w:rsidRPr="00A22632" w:rsidRDefault="00A22632" w:rsidP="00A22632">
            <w:pPr>
              <w:spacing w:before="2" w:line="276" w:lineRule="auto"/>
              <w:ind w:right="28"/>
              <w:contextualSpacing/>
              <w:jc w:val="center"/>
              <w:rPr>
                <w:rFonts w:ascii="Arial" w:hAnsi="Arial" w:cs="Arial"/>
                <w:b/>
                <w:bCs/>
                <w:noProof/>
                <w:highlight w:val="yellow"/>
              </w:rPr>
            </w:pPr>
            <w:r w:rsidRPr="00A22632">
              <w:rPr>
                <w:rFonts w:ascii="Arial" w:hAnsi="Arial" w:cs="Arial"/>
                <w:b/>
                <w:bCs/>
                <w:noProof/>
                <w:highlight w:val="yellow"/>
              </w:rPr>
              <w:t>Sesuai</w:t>
            </w:r>
          </w:p>
        </w:tc>
      </w:tr>
      <w:tr w:rsidR="00A22632" w:rsidRPr="00A22632" w14:paraId="3AAA1C56" w14:textId="77777777" w:rsidTr="00D57429">
        <w:tc>
          <w:tcPr>
            <w:tcW w:w="733" w:type="dxa"/>
            <w:vMerge/>
          </w:tcPr>
          <w:p w14:paraId="7F6F68A3" w14:textId="77777777" w:rsidR="00A22632" w:rsidRPr="00A22632" w:rsidRDefault="00A22632" w:rsidP="00A22632">
            <w:pPr>
              <w:spacing w:before="2" w:line="276" w:lineRule="auto"/>
              <w:ind w:right="28"/>
              <w:contextualSpacing/>
              <w:jc w:val="both"/>
              <w:rPr>
                <w:rFonts w:ascii="Arial" w:hAnsi="Arial" w:cs="Arial"/>
                <w:b/>
                <w:bCs/>
                <w:noProof/>
                <w:highlight w:val="yellow"/>
              </w:rPr>
            </w:pPr>
          </w:p>
        </w:tc>
        <w:tc>
          <w:tcPr>
            <w:tcW w:w="1821" w:type="dxa"/>
          </w:tcPr>
          <w:p w14:paraId="700E3677" w14:textId="77777777" w:rsidR="00A22632" w:rsidRPr="00A22632" w:rsidRDefault="00A22632" w:rsidP="00A22632">
            <w:pPr>
              <w:spacing w:before="2" w:line="276" w:lineRule="auto"/>
              <w:ind w:right="28"/>
              <w:contextualSpacing/>
              <w:jc w:val="both"/>
              <w:rPr>
                <w:rFonts w:ascii="Arial" w:hAnsi="Arial" w:cs="Arial"/>
                <w:b/>
                <w:noProof/>
                <w:sz w:val="18"/>
                <w:szCs w:val="18"/>
                <w:highlight w:val="yellow"/>
              </w:rPr>
            </w:pPr>
          </w:p>
        </w:tc>
        <w:tc>
          <w:tcPr>
            <w:tcW w:w="1394" w:type="dxa"/>
          </w:tcPr>
          <w:p w14:paraId="6C4C59CE" w14:textId="77777777" w:rsidR="00A22632" w:rsidRPr="00A22632" w:rsidRDefault="00A22632" w:rsidP="00A22632">
            <w:pPr>
              <w:spacing w:before="2" w:line="276" w:lineRule="auto"/>
              <w:ind w:right="28"/>
              <w:contextualSpacing/>
              <w:jc w:val="center"/>
              <w:rPr>
                <w:rFonts w:ascii="Arial" w:hAnsi="Arial" w:cs="Arial"/>
                <w:b/>
                <w:noProof/>
                <w:sz w:val="18"/>
                <w:szCs w:val="18"/>
                <w:highlight w:val="yellow"/>
              </w:rPr>
            </w:pPr>
            <w:r w:rsidRPr="00A22632">
              <w:rPr>
                <w:rFonts w:ascii="Bookman Old Style" w:hAnsi="Bookman Old Style" w:cs="Arial"/>
                <w:noProof/>
                <w:sz w:val="18"/>
                <w:szCs w:val="18"/>
                <w:highlight w:val="yellow"/>
              </w:rPr>
              <w:t>3</w:t>
            </w:r>
            <w:r w:rsidRPr="00A22632">
              <w:rPr>
                <w:rFonts w:ascii="Bookman Old Style" w:hAnsi="Bookman Old Style" w:cs="Arial"/>
                <w:noProof/>
                <w:sz w:val="18"/>
                <w:szCs w:val="18"/>
                <w:highlight w:val="yellow"/>
                <w:lang w:val="en-US"/>
              </w:rPr>
              <w:t>5</w:t>
            </w:r>
            <w:r w:rsidRPr="00A22632">
              <w:rPr>
                <w:rFonts w:ascii="Bookman Old Style" w:hAnsi="Bookman Old Style" w:cs="Arial"/>
                <w:noProof/>
                <w:sz w:val="18"/>
                <w:szCs w:val="18"/>
                <w:highlight w:val="yellow"/>
              </w:rPr>
              <w:t>.6</w:t>
            </w:r>
          </w:p>
        </w:tc>
        <w:tc>
          <w:tcPr>
            <w:tcW w:w="5655" w:type="dxa"/>
          </w:tcPr>
          <w:p w14:paraId="481E274D" w14:textId="77777777" w:rsidR="00A22632" w:rsidRPr="00A22632" w:rsidRDefault="00A22632" w:rsidP="00A22632">
            <w:pPr>
              <w:jc w:val="both"/>
              <w:rPr>
                <w:rFonts w:ascii="Bookman Old Style" w:eastAsia="Basic" w:hAnsi="Bookman Old Style" w:cs="Basic"/>
                <w:i/>
                <w:noProof/>
                <w:sz w:val="18"/>
                <w:szCs w:val="18"/>
                <w:highlight w:val="yellow"/>
              </w:rPr>
            </w:pPr>
            <w:r w:rsidRPr="00A22632">
              <w:rPr>
                <w:rFonts w:ascii="Bookman Old Style" w:eastAsia="Basic" w:hAnsi="Bookman Old Style" w:cs="Basic"/>
                <w:noProof/>
                <w:sz w:val="18"/>
                <w:szCs w:val="18"/>
                <w:highlight w:val="yellow"/>
              </w:rPr>
              <w:t>Masa berlaku Jaminan Sanggah Banding selama 30 (Tiga Puluh) hari kalender sejak batas tanggal pengajuan sanggah banding.</w:t>
            </w:r>
          </w:p>
        </w:tc>
        <w:tc>
          <w:tcPr>
            <w:tcW w:w="1767" w:type="dxa"/>
          </w:tcPr>
          <w:p w14:paraId="47D68B5D" w14:textId="77777777" w:rsidR="00A22632" w:rsidRPr="00A22632" w:rsidRDefault="00A22632" w:rsidP="00A22632">
            <w:pPr>
              <w:spacing w:before="2" w:line="276" w:lineRule="auto"/>
              <w:ind w:right="28"/>
              <w:contextualSpacing/>
              <w:jc w:val="center"/>
              <w:rPr>
                <w:rFonts w:ascii="Arial" w:hAnsi="Arial" w:cs="Arial"/>
                <w:b/>
                <w:bCs/>
                <w:noProof/>
                <w:highlight w:val="yellow"/>
              </w:rPr>
            </w:pPr>
            <w:r w:rsidRPr="00A22632">
              <w:rPr>
                <w:rFonts w:ascii="Arial" w:hAnsi="Arial" w:cs="Arial"/>
                <w:b/>
                <w:bCs/>
                <w:noProof/>
                <w:highlight w:val="yellow"/>
              </w:rPr>
              <w:t>Sesuai</w:t>
            </w:r>
          </w:p>
        </w:tc>
        <w:tc>
          <w:tcPr>
            <w:tcW w:w="1582" w:type="dxa"/>
          </w:tcPr>
          <w:p w14:paraId="0CAD5930" w14:textId="77777777" w:rsidR="00A22632" w:rsidRPr="00A22632" w:rsidRDefault="00A22632" w:rsidP="00A22632">
            <w:pPr>
              <w:spacing w:before="2" w:line="276" w:lineRule="auto"/>
              <w:ind w:right="28"/>
              <w:contextualSpacing/>
              <w:jc w:val="center"/>
              <w:rPr>
                <w:rFonts w:ascii="Arial" w:hAnsi="Arial" w:cs="Arial"/>
                <w:b/>
                <w:bCs/>
                <w:noProof/>
                <w:highlight w:val="yellow"/>
              </w:rPr>
            </w:pPr>
            <w:r w:rsidRPr="00A22632">
              <w:rPr>
                <w:rFonts w:ascii="Arial" w:hAnsi="Arial" w:cs="Arial"/>
                <w:b/>
                <w:bCs/>
                <w:noProof/>
                <w:highlight w:val="yellow"/>
              </w:rPr>
              <w:t>Sesuai</w:t>
            </w:r>
          </w:p>
        </w:tc>
        <w:tc>
          <w:tcPr>
            <w:tcW w:w="1173" w:type="dxa"/>
          </w:tcPr>
          <w:p w14:paraId="71433737" w14:textId="77777777" w:rsidR="00A22632" w:rsidRPr="00A22632" w:rsidRDefault="00A22632" w:rsidP="00A22632">
            <w:pPr>
              <w:spacing w:before="2" w:line="276" w:lineRule="auto"/>
              <w:ind w:right="28"/>
              <w:contextualSpacing/>
              <w:jc w:val="center"/>
              <w:rPr>
                <w:rFonts w:ascii="Arial" w:hAnsi="Arial" w:cs="Arial"/>
                <w:b/>
                <w:bCs/>
                <w:noProof/>
                <w:highlight w:val="yellow"/>
              </w:rPr>
            </w:pPr>
            <w:r w:rsidRPr="00A22632">
              <w:rPr>
                <w:rFonts w:ascii="Arial" w:hAnsi="Arial" w:cs="Arial"/>
                <w:b/>
                <w:bCs/>
                <w:noProof/>
                <w:highlight w:val="yellow"/>
              </w:rPr>
              <w:t>Sesuai</w:t>
            </w:r>
          </w:p>
        </w:tc>
      </w:tr>
      <w:tr w:rsidR="00A22632" w:rsidRPr="00A22632" w14:paraId="781924A9" w14:textId="77777777" w:rsidTr="00D57429">
        <w:tc>
          <w:tcPr>
            <w:tcW w:w="733" w:type="dxa"/>
            <w:vMerge/>
          </w:tcPr>
          <w:p w14:paraId="2B0DE3B0" w14:textId="77777777" w:rsidR="00A22632" w:rsidRPr="00A22632" w:rsidRDefault="00A22632" w:rsidP="00A22632">
            <w:pPr>
              <w:spacing w:before="2" w:line="276" w:lineRule="auto"/>
              <w:ind w:right="28"/>
              <w:contextualSpacing/>
              <w:jc w:val="both"/>
              <w:rPr>
                <w:rFonts w:ascii="Arial" w:hAnsi="Arial" w:cs="Arial"/>
                <w:b/>
                <w:bCs/>
                <w:noProof/>
                <w:highlight w:val="yellow"/>
              </w:rPr>
            </w:pPr>
          </w:p>
        </w:tc>
        <w:tc>
          <w:tcPr>
            <w:tcW w:w="1821" w:type="dxa"/>
          </w:tcPr>
          <w:p w14:paraId="4EE4A59D" w14:textId="77777777" w:rsidR="00A22632" w:rsidRPr="00A22632" w:rsidRDefault="00A22632" w:rsidP="00A22632">
            <w:pPr>
              <w:spacing w:before="2" w:line="276" w:lineRule="auto"/>
              <w:ind w:right="28"/>
              <w:contextualSpacing/>
              <w:jc w:val="both"/>
              <w:rPr>
                <w:rFonts w:ascii="Arial" w:hAnsi="Arial" w:cs="Arial"/>
                <w:b/>
                <w:noProof/>
                <w:sz w:val="18"/>
                <w:szCs w:val="18"/>
                <w:highlight w:val="yellow"/>
              </w:rPr>
            </w:pPr>
          </w:p>
        </w:tc>
        <w:tc>
          <w:tcPr>
            <w:tcW w:w="1394" w:type="dxa"/>
          </w:tcPr>
          <w:p w14:paraId="34B2473C" w14:textId="77777777" w:rsidR="00A22632" w:rsidRPr="00A22632" w:rsidRDefault="00A22632" w:rsidP="00A22632">
            <w:pPr>
              <w:spacing w:before="2" w:line="276" w:lineRule="auto"/>
              <w:ind w:right="28"/>
              <w:contextualSpacing/>
              <w:jc w:val="center"/>
              <w:rPr>
                <w:rFonts w:ascii="Bookman Old Style" w:hAnsi="Bookman Old Style" w:cs="Arial"/>
                <w:noProof/>
                <w:sz w:val="18"/>
                <w:szCs w:val="18"/>
                <w:highlight w:val="yellow"/>
              </w:rPr>
            </w:pPr>
            <w:r w:rsidRPr="00A22632">
              <w:rPr>
                <w:rFonts w:ascii="Bookman Old Style" w:hAnsi="Bookman Old Style" w:cs="Arial"/>
                <w:noProof/>
                <w:sz w:val="18"/>
                <w:szCs w:val="18"/>
                <w:highlight w:val="yellow"/>
              </w:rPr>
              <w:t>3</w:t>
            </w:r>
            <w:r w:rsidRPr="00A22632">
              <w:rPr>
                <w:rFonts w:ascii="Bookman Old Style" w:hAnsi="Bookman Old Style" w:cs="Arial"/>
                <w:noProof/>
                <w:sz w:val="18"/>
                <w:szCs w:val="18"/>
                <w:highlight w:val="yellow"/>
                <w:lang w:val="en-US"/>
              </w:rPr>
              <w:t>5</w:t>
            </w:r>
            <w:r w:rsidRPr="00A22632">
              <w:rPr>
                <w:rFonts w:ascii="Bookman Old Style" w:hAnsi="Bookman Old Style" w:cs="Arial"/>
                <w:noProof/>
                <w:sz w:val="18"/>
                <w:szCs w:val="18"/>
                <w:highlight w:val="yellow"/>
              </w:rPr>
              <w:t>.14</w:t>
            </w:r>
          </w:p>
        </w:tc>
        <w:tc>
          <w:tcPr>
            <w:tcW w:w="5655" w:type="dxa"/>
          </w:tcPr>
          <w:p w14:paraId="3663A269" w14:textId="77777777" w:rsidR="00A22632" w:rsidRPr="00A22632" w:rsidRDefault="00A22632" w:rsidP="00A22632">
            <w:pPr>
              <w:jc w:val="both"/>
              <w:rPr>
                <w:rFonts w:ascii="Bookman Old Style" w:eastAsia="Basic" w:hAnsi="Bookman Old Style" w:cs="Basic"/>
                <w:noProof/>
                <w:sz w:val="18"/>
                <w:szCs w:val="18"/>
                <w:highlight w:val="yellow"/>
              </w:rPr>
            </w:pPr>
            <w:r w:rsidRPr="00A22632">
              <w:rPr>
                <w:rFonts w:ascii="Bookman Old Style" w:eastAsia="Basic" w:hAnsi="Bookman Old Style" w:cs="Basic"/>
                <w:noProof/>
                <w:sz w:val="18"/>
                <w:szCs w:val="18"/>
                <w:highlight w:val="yellow"/>
              </w:rPr>
              <w:t xml:space="preserve">Jaminan Sanggah Banding yang dicairkan disetorkan pada </w:t>
            </w:r>
            <w:r w:rsidRPr="00A22632">
              <w:rPr>
                <w:rFonts w:ascii="Bookman Old Style" w:eastAsia="Basic" w:hAnsi="Bookman Old Style" w:cs="Basic"/>
                <w:b/>
                <w:bCs/>
                <w:noProof/>
                <w:sz w:val="18"/>
                <w:szCs w:val="18"/>
                <w:highlight w:val="yellow"/>
              </w:rPr>
              <w:t>Kas Negara</w:t>
            </w:r>
          </w:p>
        </w:tc>
        <w:tc>
          <w:tcPr>
            <w:tcW w:w="1767" w:type="dxa"/>
          </w:tcPr>
          <w:p w14:paraId="275A7947" w14:textId="77777777" w:rsidR="00A22632" w:rsidRPr="00A22632" w:rsidRDefault="00A22632" w:rsidP="00A22632">
            <w:pPr>
              <w:spacing w:before="2" w:line="276" w:lineRule="auto"/>
              <w:ind w:right="28"/>
              <w:contextualSpacing/>
              <w:jc w:val="center"/>
              <w:rPr>
                <w:rFonts w:ascii="Arial" w:hAnsi="Arial" w:cs="Arial"/>
                <w:b/>
                <w:bCs/>
                <w:noProof/>
                <w:highlight w:val="yellow"/>
              </w:rPr>
            </w:pPr>
            <w:r w:rsidRPr="00A22632">
              <w:rPr>
                <w:rFonts w:ascii="Arial" w:hAnsi="Arial" w:cs="Arial"/>
                <w:b/>
                <w:bCs/>
                <w:noProof/>
                <w:highlight w:val="yellow"/>
              </w:rPr>
              <w:t>Sesuai</w:t>
            </w:r>
          </w:p>
        </w:tc>
        <w:tc>
          <w:tcPr>
            <w:tcW w:w="1582" w:type="dxa"/>
          </w:tcPr>
          <w:p w14:paraId="54EB582E" w14:textId="77777777" w:rsidR="00A22632" w:rsidRPr="00A22632" w:rsidRDefault="00A22632" w:rsidP="00A22632">
            <w:pPr>
              <w:spacing w:before="2" w:line="276" w:lineRule="auto"/>
              <w:ind w:right="28"/>
              <w:contextualSpacing/>
              <w:jc w:val="center"/>
              <w:rPr>
                <w:rFonts w:ascii="Arial" w:hAnsi="Arial" w:cs="Arial"/>
                <w:b/>
                <w:bCs/>
                <w:noProof/>
                <w:highlight w:val="yellow"/>
              </w:rPr>
            </w:pPr>
            <w:r w:rsidRPr="00A22632">
              <w:rPr>
                <w:rFonts w:ascii="Arial" w:hAnsi="Arial" w:cs="Arial"/>
                <w:b/>
                <w:bCs/>
                <w:noProof/>
                <w:highlight w:val="yellow"/>
              </w:rPr>
              <w:t>Sesuai</w:t>
            </w:r>
          </w:p>
        </w:tc>
        <w:tc>
          <w:tcPr>
            <w:tcW w:w="1173" w:type="dxa"/>
          </w:tcPr>
          <w:p w14:paraId="63A2D02C" w14:textId="77777777" w:rsidR="00A22632" w:rsidRPr="00A22632" w:rsidRDefault="00A22632" w:rsidP="00A22632">
            <w:pPr>
              <w:spacing w:before="2" w:line="276" w:lineRule="auto"/>
              <w:ind w:right="28"/>
              <w:contextualSpacing/>
              <w:jc w:val="center"/>
              <w:rPr>
                <w:rFonts w:ascii="Arial" w:hAnsi="Arial" w:cs="Arial"/>
                <w:b/>
                <w:bCs/>
                <w:noProof/>
                <w:highlight w:val="yellow"/>
              </w:rPr>
            </w:pPr>
            <w:r w:rsidRPr="00A22632">
              <w:rPr>
                <w:rFonts w:ascii="Arial" w:hAnsi="Arial" w:cs="Arial"/>
                <w:b/>
                <w:bCs/>
                <w:noProof/>
                <w:highlight w:val="yellow"/>
              </w:rPr>
              <w:t>Sesuai</w:t>
            </w:r>
          </w:p>
        </w:tc>
      </w:tr>
      <w:tr w:rsidR="00A22632" w:rsidRPr="00A22632" w14:paraId="68FCD53E" w14:textId="77777777" w:rsidTr="00D57429">
        <w:trPr>
          <w:trHeight w:val="259"/>
        </w:trPr>
        <w:tc>
          <w:tcPr>
            <w:tcW w:w="733" w:type="dxa"/>
          </w:tcPr>
          <w:p w14:paraId="77A0712F" w14:textId="77777777" w:rsidR="00A22632" w:rsidRPr="00A22632" w:rsidRDefault="00A22632" w:rsidP="00A22632">
            <w:pPr>
              <w:spacing w:before="2" w:line="276" w:lineRule="auto"/>
              <w:ind w:right="28"/>
              <w:contextualSpacing/>
              <w:jc w:val="center"/>
              <w:rPr>
                <w:rFonts w:ascii="Arial" w:hAnsi="Arial" w:cs="Arial"/>
                <w:b/>
                <w:bCs/>
                <w:noProof/>
                <w:highlight w:val="yellow"/>
              </w:rPr>
            </w:pPr>
            <w:r w:rsidRPr="00A22632">
              <w:rPr>
                <w:rFonts w:ascii="Arial" w:hAnsi="Arial" w:cs="Arial"/>
                <w:b/>
                <w:bCs/>
                <w:noProof/>
                <w:highlight w:val="yellow"/>
              </w:rPr>
              <w:t>5.</w:t>
            </w:r>
          </w:p>
        </w:tc>
        <w:tc>
          <w:tcPr>
            <w:tcW w:w="8870" w:type="dxa"/>
            <w:gridSpan w:val="3"/>
            <w:vAlign w:val="center"/>
          </w:tcPr>
          <w:p w14:paraId="612319C6" w14:textId="77777777" w:rsidR="00A22632" w:rsidRPr="00A22632" w:rsidRDefault="00A22632" w:rsidP="00A22632">
            <w:pPr>
              <w:contextualSpacing/>
              <w:rPr>
                <w:rFonts w:ascii="Arial" w:hAnsi="Arial" w:cs="Arial"/>
                <w:b/>
                <w:bCs/>
                <w:noProof/>
                <w:highlight w:val="yellow"/>
              </w:rPr>
            </w:pPr>
            <w:r w:rsidRPr="00A22632">
              <w:rPr>
                <w:rFonts w:ascii="Arial" w:hAnsi="Arial" w:cs="Arial"/>
                <w:b/>
                <w:bCs/>
                <w:noProof/>
                <w:highlight w:val="yellow"/>
              </w:rPr>
              <w:t>Lembar Data Kualifikasi [LDK]</w:t>
            </w:r>
          </w:p>
        </w:tc>
        <w:tc>
          <w:tcPr>
            <w:tcW w:w="1767" w:type="dxa"/>
          </w:tcPr>
          <w:p w14:paraId="1AA0AAF5" w14:textId="77777777" w:rsidR="00A22632" w:rsidRPr="00A22632" w:rsidRDefault="00A22632" w:rsidP="00A22632">
            <w:pPr>
              <w:spacing w:before="2" w:line="276" w:lineRule="auto"/>
              <w:ind w:right="28"/>
              <w:contextualSpacing/>
              <w:jc w:val="both"/>
              <w:rPr>
                <w:rFonts w:ascii="Arial" w:hAnsi="Arial" w:cs="Arial"/>
                <w:b/>
                <w:bCs/>
                <w:noProof/>
                <w:highlight w:val="yellow"/>
              </w:rPr>
            </w:pPr>
          </w:p>
        </w:tc>
        <w:tc>
          <w:tcPr>
            <w:tcW w:w="1582" w:type="dxa"/>
          </w:tcPr>
          <w:p w14:paraId="20CB2D4E" w14:textId="77777777" w:rsidR="00A22632" w:rsidRPr="00A22632" w:rsidRDefault="00A22632" w:rsidP="00A22632">
            <w:pPr>
              <w:spacing w:before="2" w:line="276" w:lineRule="auto"/>
              <w:ind w:right="28"/>
              <w:contextualSpacing/>
              <w:jc w:val="both"/>
              <w:rPr>
                <w:rFonts w:ascii="Arial" w:hAnsi="Arial" w:cs="Arial"/>
                <w:b/>
                <w:bCs/>
                <w:noProof/>
                <w:highlight w:val="yellow"/>
              </w:rPr>
            </w:pPr>
          </w:p>
        </w:tc>
        <w:tc>
          <w:tcPr>
            <w:tcW w:w="1173" w:type="dxa"/>
          </w:tcPr>
          <w:p w14:paraId="2D95DAEF" w14:textId="77777777" w:rsidR="00A22632" w:rsidRPr="00A22632" w:rsidRDefault="00A22632" w:rsidP="00A22632">
            <w:pPr>
              <w:spacing w:before="2" w:line="276" w:lineRule="auto"/>
              <w:ind w:right="28"/>
              <w:contextualSpacing/>
              <w:jc w:val="both"/>
              <w:rPr>
                <w:rFonts w:ascii="Arial" w:hAnsi="Arial" w:cs="Arial"/>
                <w:b/>
                <w:bCs/>
                <w:noProof/>
                <w:highlight w:val="yellow"/>
              </w:rPr>
            </w:pPr>
          </w:p>
        </w:tc>
      </w:tr>
      <w:tr w:rsidR="00A22632" w:rsidRPr="00A22632" w14:paraId="188366A1" w14:textId="77777777" w:rsidTr="00D57429">
        <w:tc>
          <w:tcPr>
            <w:tcW w:w="733" w:type="dxa"/>
            <w:vMerge w:val="restart"/>
          </w:tcPr>
          <w:p w14:paraId="468DA43C" w14:textId="77777777" w:rsidR="00A22632" w:rsidRPr="00A22632" w:rsidRDefault="00A22632" w:rsidP="00A22632">
            <w:pPr>
              <w:spacing w:before="2" w:line="276" w:lineRule="auto"/>
              <w:ind w:right="28"/>
              <w:contextualSpacing/>
              <w:jc w:val="both"/>
              <w:rPr>
                <w:rFonts w:ascii="Arial" w:hAnsi="Arial" w:cs="Arial"/>
                <w:b/>
                <w:bCs/>
                <w:noProof/>
                <w:highlight w:val="yellow"/>
              </w:rPr>
            </w:pPr>
          </w:p>
        </w:tc>
        <w:tc>
          <w:tcPr>
            <w:tcW w:w="1821" w:type="dxa"/>
            <w:vAlign w:val="center"/>
          </w:tcPr>
          <w:p w14:paraId="42E25D2D" w14:textId="77777777" w:rsidR="00A22632" w:rsidRPr="00A22632" w:rsidRDefault="00A22632" w:rsidP="00A22632">
            <w:pPr>
              <w:spacing w:before="2" w:line="276" w:lineRule="auto"/>
              <w:ind w:right="28"/>
              <w:contextualSpacing/>
              <w:jc w:val="center"/>
              <w:rPr>
                <w:rFonts w:ascii="Arial" w:hAnsi="Arial" w:cs="Arial"/>
                <w:b/>
                <w:noProof/>
                <w:sz w:val="18"/>
                <w:szCs w:val="18"/>
                <w:highlight w:val="yellow"/>
              </w:rPr>
            </w:pPr>
            <w:r w:rsidRPr="00A22632">
              <w:rPr>
                <w:rFonts w:ascii="Bookman Old Style" w:hAnsi="Bookman Old Style" w:cs="Arial"/>
                <w:b/>
                <w:noProof/>
                <w:sz w:val="18"/>
                <w:szCs w:val="18"/>
                <w:highlight w:val="yellow"/>
              </w:rPr>
              <w:t>HAL</w:t>
            </w:r>
          </w:p>
        </w:tc>
        <w:tc>
          <w:tcPr>
            <w:tcW w:w="1394" w:type="dxa"/>
            <w:vAlign w:val="center"/>
          </w:tcPr>
          <w:p w14:paraId="011D56DA" w14:textId="77777777" w:rsidR="00A22632" w:rsidRPr="00A22632" w:rsidRDefault="00A22632" w:rsidP="00A22632">
            <w:pPr>
              <w:spacing w:before="2" w:line="276" w:lineRule="auto"/>
              <w:ind w:right="28"/>
              <w:contextualSpacing/>
              <w:jc w:val="center"/>
              <w:rPr>
                <w:rFonts w:ascii="Bookman Old Style" w:hAnsi="Bookman Old Style" w:cs="Arial"/>
                <w:b/>
                <w:noProof/>
                <w:sz w:val="18"/>
                <w:szCs w:val="18"/>
                <w:highlight w:val="yellow"/>
              </w:rPr>
            </w:pPr>
            <w:r w:rsidRPr="00A22632">
              <w:rPr>
                <w:rFonts w:ascii="Bookman Old Style" w:hAnsi="Bookman Old Style" w:cs="Arial"/>
                <w:b/>
                <w:noProof/>
                <w:sz w:val="18"/>
                <w:szCs w:val="18"/>
                <w:highlight w:val="yellow"/>
              </w:rPr>
              <w:t>NOMOR IKP</w:t>
            </w:r>
          </w:p>
        </w:tc>
        <w:tc>
          <w:tcPr>
            <w:tcW w:w="5655" w:type="dxa"/>
            <w:vAlign w:val="center"/>
          </w:tcPr>
          <w:p w14:paraId="5D9991F4" w14:textId="77777777" w:rsidR="00A22632" w:rsidRPr="00A22632" w:rsidRDefault="00A22632" w:rsidP="00A22632">
            <w:pPr>
              <w:jc w:val="center"/>
              <w:rPr>
                <w:rFonts w:ascii="Bookman Old Style" w:hAnsi="Bookman Old Style" w:cs="Arial"/>
                <w:b/>
                <w:noProof/>
                <w:sz w:val="18"/>
                <w:szCs w:val="18"/>
                <w:highlight w:val="yellow"/>
              </w:rPr>
            </w:pPr>
            <w:r w:rsidRPr="00A22632">
              <w:rPr>
                <w:rFonts w:ascii="Bookman Old Style" w:hAnsi="Bookman Old Style" w:cs="Arial"/>
                <w:b/>
                <w:noProof/>
                <w:sz w:val="18"/>
                <w:szCs w:val="18"/>
                <w:highlight w:val="yellow"/>
              </w:rPr>
              <w:t>KETENTUAN DAN INFORMASI SPESIFIK</w:t>
            </w:r>
          </w:p>
        </w:tc>
        <w:tc>
          <w:tcPr>
            <w:tcW w:w="1767" w:type="dxa"/>
          </w:tcPr>
          <w:p w14:paraId="678136A6" w14:textId="77777777" w:rsidR="00A22632" w:rsidRPr="00A22632" w:rsidRDefault="00A22632" w:rsidP="00A22632">
            <w:pPr>
              <w:spacing w:before="2" w:line="276" w:lineRule="auto"/>
              <w:ind w:right="28"/>
              <w:contextualSpacing/>
              <w:jc w:val="both"/>
              <w:rPr>
                <w:rFonts w:ascii="Arial" w:hAnsi="Arial" w:cs="Arial"/>
                <w:b/>
                <w:bCs/>
                <w:noProof/>
                <w:highlight w:val="yellow"/>
              </w:rPr>
            </w:pPr>
          </w:p>
        </w:tc>
        <w:tc>
          <w:tcPr>
            <w:tcW w:w="1582" w:type="dxa"/>
          </w:tcPr>
          <w:p w14:paraId="631A7105" w14:textId="77777777" w:rsidR="00A22632" w:rsidRPr="00A22632" w:rsidRDefault="00A22632" w:rsidP="00A22632">
            <w:pPr>
              <w:spacing w:before="2" w:line="276" w:lineRule="auto"/>
              <w:ind w:right="28"/>
              <w:contextualSpacing/>
              <w:jc w:val="both"/>
              <w:rPr>
                <w:rFonts w:ascii="Arial" w:hAnsi="Arial" w:cs="Arial"/>
                <w:b/>
                <w:bCs/>
                <w:noProof/>
                <w:highlight w:val="yellow"/>
              </w:rPr>
            </w:pPr>
          </w:p>
        </w:tc>
        <w:tc>
          <w:tcPr>
            <w:tcW w:w="1173" w:type="dxa"/>
          </w:tcPr>
          <w:p w14:paraId="086EAA2E" w14:textId="77777777" w:rsidR="00A22632" w:rsidRPr="00A22632" w:rsidRDefault="00A22632" w:rsidP="00A22632">
            <w:pPr>
              <w:spacing w:before="2" w:line="276" w:lineRule="auto"/>
              <w:ind w:right="28"/>
              <w:contextualSpacing/>
              <w:jc w:val="both"/>
              <w:rPr>
                <w:rFonts w:ascii="Arial" w:hAnsi="Arial" w:cs="Arial"/>
                <w:b/>
                <w:bCs/>
                <w:noProof/>
                <w:highlight w:val="yellow"/>
              </w:rPr>
            </w:pPr>
          </w:p>
        </w:tc>
      </w:tr>
      <w:tr w:rsidR="00A22632" w:rsidRPr="00A22632" w14:paraId="23AEDEED" w14:textId="77777777" w:rsidTr="00D57429">
        <w:tc>
          <w:tcPr>
            <w:tcW w:w="733" w:type="dxa"/>
            <w:vMerge/>
          </w:tcPr>
          <w:p w14:paraId="0404DFA5" w14:textId="77777777" w:rsidR="00A22632" w:rsidRPr="00A22632" w:rsidRDefault="00A22632" w:rsidP="00A22632">
            <w:pPr>
              <w:spacing w:before="2" w:line="276" w:lineRule="auto"/>
              <w:ind w:right="28"/>
              <w:contextualSpacing/>
              <w:jc w:val="both"/>
              <w:rPr>
                <w:rFonts w:ascii="Arial" w:hAnsi="Arial" w:cs="Arial"/>
                <w:b/>
                <w:bCs/>
                <w:noProof/>
                <w:highlight w:val="yellow"/>
              </w:rPr>
            </w:pPr>
          </w:p>
        </w:tc>
        <w:tc>
          <w:tcPr>
            <w:tcW w:w="1821" w:type="dxa"/>
            <w:vMerge w:val="restart"/>
          </w:tcPr>
          <w:p w14:paraId="4A047669" w14:textId="77777777" w:rsidR="00A22632" w:rsidRPr="00A22632" w:rsidRDefault="00A22632" w:rsidP="00A22632">
            <w:pPr>
              <w:spacing w:before="2" w:line="276" w:lineRule="auto"/>
              <w:ind w:right="28"/>
              <w:contextualSpacing/>
              <w:jc w:val="both"/>
              <w:rPr>
                <w:rFonts w:ascii="Arial" w:hAnsi="Arial" w:cs="Arial"/>
                <w:b/>
                <w:noProof/>
                <w:sz w:val="18"/>
                <w:szCs w:val="18"/>
                <w:highlight w:val="yellow"/>
              </w:rPr>
            </w:pPr>
            <w:r w:rsidRPr="00A22632">
              <w:rPr>
                <w:rFonts w:ascii="Bookman Old Style" w:hAnsi="Bookman Old Style" w:cs="Arial"/>
                <w:b/>
                <w:noProof/>
                <w:sz w:val="18"/>
                <w:szCs w:val="18"/>
                <w:highlight w:val="yellow"/>
              </w:rPr>
              <w:t>Persyaratan Kualifikasi</w:t>
            </w:r>
          </w:p>
        </w:tc>
        <w:tc>
          <w:tcPr>
            <w:tcW w:w="1394" w:type="dxa"/>
            <w:vMerge w:val="restart"/>
          </w:tcPr>
          <w:p w14:paraId="283F8033" w14:textId="77777777" w:rsidR="00A22632" w:rsidRPr="00A22632" w:rsidRDefault="00A22632" w:rsidP="00A22632">
            <w:pPr>
              <w:spacing w:before="2" w:line="276" w:lineRule="auto"/>
              <w:ind w:right="28"/>
              <w:contextualSpacing/>
              <w:jc w:val="center"/>
              <w:rPr>
                <w:rFonts w:ascii="Bookman Old Style" w:hAnsi="Bookman Old Style" w:cs="Arial"/>
                <w:noProof/>
                <w:sz w:val="18"/>
                <w:szCs w:val="18"/>
                <w:highlight w:val="yellow"/>
              </w:rPr>
            </w:pPr>
            <w:r w:rsidRPr="00A22632">
              <w:rPr>
                <w:rFonts w:ascii="Bookman Old Style" w:hAnsi="Bookman Old Style" w:cs="Arial"/>
                <w:noProof/>
                <w:sz w:val="18"/>
                <w:szCs w:val="18"/>
                <w:highlight w:val="yellow"/>
              </w:rPr>
              <w:t>29.12</w:t>
            </w:r>
          </w:p>
        </w:tc>
        <w:tc>
          <w:tcPr>
            <w:tcW w:w="5655" w:type="dxa"/>
          </w:tcPr>
          <w:p w14:paraId="2725E724" w14:textId="77777777" w:rsidR="00A22632" w:rsidRPr="00A22632" w:rsidRDefault="00A22632" w:rsidP="00A22632">
            <w:pPr>
              <w:jc w:val="both"/>
              <w:rPr>
                <w:rFonts w:ascii="Bookman Old Style" w:hAnsi="Bookman Old Style" w:cs="Arial"/>
                <w:noProof/>
                <w:sz w:val="18"/>
                <w:szCs w:val="18"/>
                <w:highlight w:val="yellow"/>
              </w:rPr>
            </w:pPr>
            <w:r w:rsidRPr="00A22632">
              <w:rPr>
                <w:rFonts w:ascii="Bookman Old Style" w:hAnsi="Bookman Old Style" w:cs="Arial"/>
                <w:noProof/>
                <w:sz w:val="18"/>
                <w:szCs w:val="18"/>
                <w:highlight w:val="yellow"/>
              </w:rPr>
              <w:t>Persyaratan Kualifikasi:</w:t>
            </w:r>
          </w:p>
        </w:tc>
        <w:tc>
          <w:tcPr>
            <w:tcW w:w="1767" w:type="dxa"/>
          </w:tcPr>
          <w:p w14:paraId="742115E9" w14:textId="77777777" w:rsidR="00A22632" w:rsidRPr="00A22632" w:rsidRDefault="00A22632" w:rsidP="00A22632">
            <w:pPr>
              <w:spacing w:before="2" w:line="276" w:lineRule="auto"/>
              <w:ind w:right="28"/>
              <w:contextualSpacing/>
              <w:jc w:val="both"/>
              <w:rPr>
                <w:rFonts w:ascii="Arial" w:hAnsi="Arial" w:cs="Arial"/>
                <w:b/>
                <w:bCs/>
                <w:noProof/>
                <w:highlight w:val="yellow"/>
              </w:rPr>
            </w:pPr>
          </w:p>
        </w:tc>
        <w:tc>
          <w:tcPr>
            <w:tcW w:w="1582" w:type="dxa"/>
          </w:tcPr>
          <w:p w14:paraId="34527093" w14:textId="77777777" w:rsidR="00A22632" w:rsidRPr="00A22632" w:rsidRDefault="00A22632" w:rsidP="00A22632">
            <w:pPr>
              <w:spacing w:before="2" w:line="276" w:lineRule="auto"/>
              <w:ind w:right="28"/>
              <w:contextualSpacing/>
              <w:jc w:val="both"/>
              <w:rPr>
                <w:rFonts w:ascii="Arial" w:hAnsi="Arial" w:cs="Arial"/>
                <w:b/>
                <w:bCs/>
                <w:noProof/>
                <w:highlight w:val="yellow"/>
              </w:rPr>
            </w:pPr>
          </w:p>
        </w:tc>
        <w:tc>
          <w:tcPr>
            <w:tcW w:w="1173" w:type="dxa"/>
          </w:tcPr>
          <w:p w14:paraId="59B584A7" w14:textId="77777777" w:rsidR="00A22632" w:rsidRPr="00A22632" w:rsidRDefault="00A22632" w:rsidP="00A22632">
            <w:pPr>
              <w:spacing w:before="2" w:line="276" w:lineRule="auto"/>
              <w:ind w:right="28"/>
              <w:contextualSpacing/>
              <w:jc w:val="both"/>
              <w:rPr>
                <w:rFonts w:ascii="Arial" w:hAnsi="Arial" w:cs="Arial"/>
                <w:b/>
                <w:bCs/>
                <w:noProof/>
                <w:highlight w:val="yellow"/>
              </w:rPr>
            </w:pPr>
          </w:p>
        </w:tc>
      </w:tr>
      <w:tr w:rsidR="00A22632" w:rsidRPr="00A22632" w14:paraId="06668E8A" w14:textId="77777777" w:rsidTr="00D57429">
        <w:trPr>
          <w:trHeight w:val="32138"/>
        </w:trPr>
        <w:tc>
          <w:tcPr>
            <w:tcW w:w="733" w:type="dxa"/>
            <w:vMerge/>
          </w:tcPr>
          <w:p w14:paraId="06AADEED" w14:textId="77777777" w:rsidR="00A22632" w:rsidRPr="00A22632" w:rsidRDefault="00A22632" w:rsidP="00A22632">
            <w:pPr>
              <w:spacing w:before="2" w:line="276" w:lineRule="auto"/>
              <w:ind w:right="28"/>
              <w:contextualSpacing/>
              <w:jc w:val="both"/>
              <w:rPr>
                <w:rFonts w:ascii="Arial" w:hAnsi="Arial" w:cs="Arial"/>
                <w:b/>
                <w:bCs/>
                <w:noProof/>
                <w:highlight w:val="yellow"/>
              </w:rPr>
            </w:pPr>
          </w:p>
        </w:tc>
        <w:tc>
          <w:tcPr>
            <w:tcW w:w="1821" w:type="dxa"/>
            <w:vMerge/>
          </w:tcPr>
          <w:p w14:paraId="6436DFBF" w14:textId="77777777" w:rsidR="00A22632" w:rsidRPr="00A22632" w:rsidRDefault="00A22632" w:rsidP="00A22632">
            <w:pPr>
              <w:spacing w:before="2" w:line="276" w:lineRule="auto"/>
              <w:ind w:right="28"/>
              <w:contextualSpacing/>
              <w:jc w:val="both"/>
              <w:rPr>
                <w:rFonts w:ascii="Arial" w:hAnsi="Arial" w:cs="Arial"/>
                <w:b/>
                <w:noProof/>
                <w:sz w:val="18"/>
                <w:szCs w:val="18"/>
                <w:highlight w:val="yellow"/>
              </w:rPr>
            </w:pPr>
          </w:p>
        </w:tc>
        <w:tc>
          <w:tcPr>
            <w:tcW w:w="1394" w:type="dxa"/>
            <w:vMerge/>
          </w:tcPr>
          <w:p w14:paraId="28327E53" w14:textId="77777777" w:rsidR="00A22632" w:rsidRPr="00A22632" w:rsidRDefault="00A22632" w:rsidP="00A22632">
            <w:pPr>
              <w:spacing w:before="2" w:line="276" w:lineRule="auto"/>
              <w:ind w:right="28"/>
              <w:contextualSpacing/>
              <w:jc w:val="center"/>
              <w:rPr>
                <w:rFonts w:ascii="Bookman Old Style" w:hAnsi="Bookman Old Style" w:cs="Arial"/>
                <w:noProof/>
                <w:sz w:val="18"/>
                <w:szCs w:val="18"/>
                <w:highlight w:val="yellow"/>
              </w:rPr>
            </w:pPr>
          </w:p>
        </w:tc>
        <w:tc>
          <w:tcPr>
            <w:tcW w:w="5655" w:type="dxa"/>
          </w:tcPr>
          <w:p w14:paraId="34250B1F" w14:textId="77777777" w:rsidR="00A22632" w:rsidRPr="00A22632" w:rsidRDefault="00A22632" w:rsidP="00A22632">
            <w:pPr>
              <w:numPr>
                <w:ilvl w:val="0"/>
                <w:numId w:val="35"/>
              </w:numPr>
              <w:ind w:left="599" w:hanging="450"/>
              <w:jc w:val="both"/>
              <w:rPr>
                <w:rFonts w:ascii="Bookman Old Style" w:eastAsia="Basic" w:hAnsi="Bookman Old Style" w:cs="Basic"/>
                <w:noProof/>
                <w:sz w:val="18"/>
                <w:szCs w:val="18"/>
                <w:highlight w:val="yellow"/>
              </w:rPr>
            </w:pPr>
            <w:r w:rsidRPr="00A22632">
              <w:rPr>
                <w:rFonts w:ascii="Bookman Old Style" w:eastAsia="Basic" w:hAnsi="Bookman Old Style" w:cs="Basic"/>
                <w:noProof/>
                <w:sz w:val="18"/>
                <w:szCs w:val="18"/>
                <w:highlight w:val="yellow"/>
              </w:rPr>
              <w:t>Peserta yang melakukan Kerja Sama Operasi (KSO) maka jumlah anggota KSO dapat dilakukan dengan batasan paling banyak 3 (tiga) perusahaan dalam 1 (satu) KSO.</w:t>
            </w:r>
          </w:p>
          <w:p w14:paraId="0C287D5B" w14:textId="77777777" w:rsidR="00A22632" w:rsidRPr="00A22632" w:rsidRDefault="00A22632" w:rsidP="00A22632">
            <w:pPr>
              <w:numPr>
                <w:ilvl w:val="0"/>
                <w:numId w:val="35"/>
              </w:numPr>
              <w:ind w:left="599" w:hanging="450"/>
              <w:jc w:val="both"/>
              <w:rPr>
                <w:rFonts w:ascii="Bookman Old Style" w:eastAsia="Basic" w:hAnsi="Bookman Old Style" w:cs="Basic"/>
                <w:noProof/>
                <w:sz w:val="18"/>
                <w:szCs w:val="18"/>
                <w:highlight w:val="yellow"/>
              </w:rPr>
            </w:pPr>
            <w:r w:rsidRPr="00A22632">
              <w:rPr>
                <w:rFonts w:ascii="Bookman Old Style" w:eastAsia="Basic" w:hAnsi="Bookman Old Style" w:cs="Basic"/>
                <w:noProof/>
                <w:sz w:val="18"/>
                <w:szCs w:val="18"/>
                <w:highlight w:val="yellow"/>
              </w:rPr>
              <w:t>Dalam hal peserta ber-KSO, menyampaikan Surat Perjanjian Kerja Sama Operasi yang memenuhi persyaratan sesuai ketentuan IKP 3.4.</w:t>
            </w:r>
          </w:p>
          <w:p w14:paraId="085DBE6A" w14:textId="77777777" w:rsidR="00A22632" w:rsidRPr="00A22632" w:rsidRDefault="00A22632" w:rsidP="00A22632">
            <w:pPr>
              <w:numPr>
                <w:ilvl w:val="0"/>
                <w:numId w:val="35"/>
              </w:numPr>
              <w:ind w:left="599" w:hanging="450"/>
              <w:jc w:val="both"/>
              <w:rPr>
                <w:rFonts w:ascii="Bookman Old Style" w:eastAsia="Basic" w:hAnsi="Bookman Old Style" w:cs="Basic"/>
                <w:noProof/>
                <w:sz w:val="18"/>
                <w:szCs w:val="18"/>
                <w:highlight w:val="yellow"/>
              </w:rPr>
            </w:pPr>
            <w:r w:rsidRPr="00A22632">
              <w:rPr>
                <w:rFonts w:ascii="Bookman Old Style" w:eastAsia="Basic" w:hAnsi="Bookman Old Style" w:cs="Basic"/>
                <w:noProof/>
                <w:sz w:val="18"/>
                <w:szCs w:val="18"/>
                <w:highlight w:val="yellow"/>
              </w:rPr>
              <w:t>Peserta yang berbadan usaha harus memiliki perizinan berusaha di bidang Jasa Konstruksi, berupa:</w:t>
            </w:r>
          </w:p>
          <w:p w14:paraId="0F5E9E62" w14:textId="77777777" w:rsidR="00A22632" w:rsidRPr="00A22632" w:rsidRDefault="00A22632" w:rsidP="00A22632">
            <w:pPr>
              <w:numPr>
                <w:ilvl w:val="1"/>
                <w:numId w:val="35"/>
              </w:numPr>
              <w:ind w:left="953"/>
              <w:jc w:val="both"/>
              <w:rPr>
                <w:rFonts w:ascii="Bookman Old Style" w:eastAsia="Basic" w:hAnsi="Bookman Old Style" w:cs="Basic"/>
                <w:noProof/>
                <w:sz w:val="18"/>
                <w:szCs w:val="18"/>
                <w:highlight w:val="yellow"/>
              </w:rPr>
            </w:pPr>
            <w:r w:rsidRPr="00A22632">
              <w:rPr>
                <w:rFonts w:ascii="Bookman Old Style" w:eastAsia="Basic" w:hAnsi="Bookman Old Style" w:cs="Basic"/>
                <w:noProof/>
                <w:sz w:val="18"/>
                <w:szCs w:val="18"/>
                <w:highlight w:val="yellow"/>
              </w:rPr>
              <w:t>Memiliki Nomor Induk Berusaha (NIB) dan Sertifikat Standar terverifikasi (untuk Badan Usaha yang memiliki SBU KBLI 2020);</w:t>
            </w:r>
          </w:p>
          <w:p w14:paraId="3BEEE015" w14:textId="77777777" w:rsidR="00A22632" w:rsidRPr="00A22632" w:rsidRDefault="00A22632" w:rsidP="00A22632">
            <w:pPr>
              <w:numPr>
                <w:ilvl w:val="1"/>
                <w:numId w:val="35"/>
              </w:numPr>
              <w:ind w:left="953"/>
              <w:jc w:val="both"/>
              <w:rPr>
                <w:rFonts w:ascii="Bookman Old Style" w:eastAsia="Basic" w:hAnsi="Bookman Old Style" w:cs="Basic"/>
                <w:noProof/>
                <w:sz w:val="18"/>
                <w:szCs w:val="18"/>
                <w:highlight w:val="yellow"/>
              </w:rPr>
            </w:pPr>
            <w:r w:rsidRPr="00A22632">
              <w:rPr>
                <w:rFonts w:ascii="Bookman Old Style" w:eastAsia="Basic" w:hAnsi="Bookman Old Style" w:cs="Basic"/>
                <w:noProof/>
                <w:sz w:val="18"/>
                <w:szCs w:val="18"/>
                <w:highlight w:val="yellow"/>
              </w:rPr>
              <w:t>Dalam hal Sertifikat Standar sebagaimana dimaksud pada huruf a belum terverifikasi, peserta menyampaikan NIB, Sertifikat Standar belum terverifikasi dan tangkapan layar laman OSS yang mencantumkan bahwa Sertifikat Standar sedang menunggu verifikasi; atau</w:t>
            </w:r>
          </w:p>
          <w:p w14:paraId="56174E3C" w14:textId="77777777" w:rsidR="00A22632" w:rsidRPr="00A22632" w:rsidRDefault="00A22632" w:rsidP="00A22632">
            <w:pPr>
              <w:numPr>
                <w:ilvl w:val="1"/>
                <w:numId w:val="35"/>
              </w:numPr>
              <w:ind w:left="953"/>
              <w:jc w:val="both"/>
              <w:rPr>
                <w:rFonts w:ascii="Bookman Old Style" w:eastAsia="Basic" w:hAnsi="Bookman Old Style" w:cs="Basic"/>
                <w:noProof/>
                <w:color w:val="0070C0"/>
                <w:sz w:val="18"/>
                <w:szCs w:val="18"/>
                <w:highlight w:val="yellow"/>
              </w:rPr>
            </w:pPr>
            <w:r w:rsidRPr="00A22632">
              <w:rPr>
                <w:rFonts w:ascii="Bookman Old Style" w:eastAsia="Basic" w:hAnsi="Bookman Old Style" w:cs="Basic"/>
                <w:noProof/>
                <w:sz w:val="18"/>
                <w:szCs w:val="18"/>
                <w:highlight w:val="yellow"/>
              </w:rPr>
              <w:t>Memiliki Nomor Induk Berusaha (NIB) dan SBU yang masih berlaku (untuk Badan Usaha yang memiliki SBU KBLI 2015/2017).</w:t>
            </w:r>
          </w:p>
          <w:p w14:paraId="57212E02" w14:textId="77777777" w:rsidR="00A22632" w:rsidRPr="00A22632" w:rsidRDefault="00A22632" w:rsidP="00A22632">
            <w:pPr>
              <w:numPr>
                <w:ilvl w:val="0"/>
                <w:numId w:val="35"/>
              </w:numPr>
              <w:ind w:left="599" w:hanging="450"/>
              <w:jc w:val="both"/>
              <w:rPr>
                <w:rFonts w:ascii="Bookman Old Style" w:eastAsia="Basic" w:hAnsi="Bookman Old Style" w:cs="Basic"/>
                <w:i/>
                <w:noProof/>
                <w:sz w:val="18"/>
                <w:szCs w:val="18"/>
                <w:highlight w:val="yellow"/>
              </w:rPr>
            </w:pPr>
            <w:r w:rsidRPr="00A22632">
              <w:rPr>
                <w:rFonts w:ascii="Bookman Old Style" w:eastAsia="Basic" w:hAnsi="Bookman Old Style" w:cs="Basic"/>
                <w:noProof/>
                <w:sz w:val="18"/>
                <w:szCs w:val="18"/>
                <w:highlight w:val="yellow"/>
              </w:rPr>
              <w:t>Memiliki Sertifikat Badan Usaha (SBU) dengan:</w:t>
            </w:r>
          </w:p>
          <w:p w14:paraId="2EEEF73E" w14:textId="77777777" w:rsidR="00A22632" w:rsidRPr="00A22632" w:rsidRDefault="00A22632" w:rsidP="00A22632">
            <w:pPr>
              <w:numPr>
                <w:ilvl w:val="1"/>
                <w:numId w:val="35"/>
              </w:numPr>
              <w:ind w:left="997"/>
              <w:jc w:val="both"/>
              <w:rPr>
                <w:rFonts w:ascii="Bookman Old Style" w:eastAsia="Basic" w:hAnsi="Bookman Old Style" w:cs="Basic"/>
                <w:i/>
                <w:noProof/>
                <w:sz w:val="18"/>
                <w:szCs w:val="18"/>
                <w:highlight w:val="yellow"/>
              </w:rPr>
            </w:pPr>
            <w:r w:rsidRPr="00A22632">
              <w:rPr>
                <w:rFonts w:ascii="Bookman Old Style" w:eastAsia="Basic" w:hAnsi="Bookman Old Style" w:cs="Basic"/>
                <w:noProof/>
                <w:sz w:val="18"/>
                <w:szCs w:val="18"/>
                <w:highlight w:val="yellow"/>
              </w:rPr>
              <w:t xml:space="preserve">Kualifikasi Usaha </w:t>
            </w:r>
            <w:r w:rsidRPr="00A22632">
              <w:rPr>
                <w:rFonts w:ascii="Bookman Old Style" w:eastAsia="Basic" w:hAnsi="Bookman Old Style" w:cs="Basic"/>
                <w:b/>
                <w:bCs/>
                <w:noProof/>
                <w:sz w:val="18"/>
                <w:szCs w:val="18"/>
                <w:highlight w:val="yellow"/>
              </w:rPr>
              <w:t>Besar</w:t>
            </w:r>
            <w:r w:rsidRPr="00A22632">
              <w:rPr>
                <w:rFonts w:ascii="Bookman Old Style" w:eastAsia="Basic" w:hAnsi="Bookman Old Style" w:cs="Basic"/>
                <w:noProof/>
                <w:sz w:val="18"/>
                <w:szCs w:val="18"/>
                <w:highlight w:val="yellow"/>
              </w:rPr>
              <w:t>; serta</w:t>
            </w:r>
          </w:p>
          <w:p w14:paraId="208FCA4F" w14:textId="77777777" w:rsidR="00A22632" w:rsidRPr="00A22632" w:rsidRDefault="00A22632" w:rsidP="00A22632">
            <w:pPr>
              <w:numPr>
                <w:ilvl w:val="1"/>
                <w:numId w:val="35"/>
              </w:numPr>
              <w:ind w:left="997"/>
              <w:jc w:val="both"/>
              <w:rPr>
                <w:rFonts w:ascii="Bookman Old Style" w:eastAsia="Basic" w:hAnsi="Bookman Old Style" w:cs="Basic"/>
                <w:i/>
                <w:iCs/>
                <w:noProof/>
                <w:sz w:val="18"/>
                <w:szCs w:val="18"/>
                <w:highlight w:val="yellow"/>
              </w:rPr>
            </w:pPr>
            <w:r w:rsidRPr="00A22632">
              <w:rPr>
                <w:rFonts w:ascii="Bookman Old Style" w:eastAsia="Basic" w:hAnsi="Bookman Old Style" w:cs="Basic"/>
                <w:noProof/>
                <w:sz w:val="18"/>
                <w:szCs w:val="18"/>
                <w:highlight w:val="yellow"/>
              </w:rPr>
              <w:t xml:space="preserve">Subklasifikasi </w:t>
            </w:r>
            <w:r w:rsidRPr="00A22632">
              <w:rPr>
                <w:rFonts w:ascii="Bookman Old Style" w:eastAsia="Basic" w:hAnsi="Bookman Old Style" w:cs="Basic"/>
                <w:b/>
                <w:bCs/>
                <w:noProof/>
                <w:sz w:val="18"/>
                <w:szCs w:val="18"/>
                <w:highlight w:val="yellow"/>
              </w:rPr>
              <w:t xml:space="preserve">Jasa Pelaksana Konstruksi Perpipaan Air Minum Lokal (SI008) KBLI 2015 </w:t>
            </w:r>
            <w:r w:rsidRPr="00A22632">
              <w:rPr>
                <w:rFonts w:ascii="Bookman Old Style" w:eastAsia="Basic" w:hAnsi="Bookman Old Style" w:cs="Basic"/>
                <w:noProof/>
                <w:sz w:val="18"/>
                <w:szCs w:val="18"/>
                <w:highlight w:val="yellow"/>
              </w:rPr>
              <w:t>atau subklasifikasi</w:t>
            </w:r>
            <w:r w:rsidRPr="00A22632">
              <w:rPr>
                <w:rFonts w:ascii="Bookman Old Style" w:eastAsia="Basic" w:hAnsi="Bookman Old Style" w:cs="Basic"/>
                <w:b/>
                <w:bCs/>
                <w:noProof/>
                <w:sz w:val="18"/>
                <w:szCs w:val="18"/>
                <w:highlight w:val="yellow"/>
              </w:rPr>
              <w:t xml:space="preserve"> Konstruksi Bangunan Sipil Pengolahan Air Bersih (BS005) KBLI 2020.</w:t>
            </w:r>
          </w:p>
          <w:p w14:paraId="475108CC" w14:textId="77777777" w:rsidR="00A22632" w:rsidRPr="00A22632" w:rsidRDefault="00A22632" w:rsidP="00A22632">
            <w:pPr>
              <w:numPr>
                <w:ilvl w:val="0"/>
                <w:numId w:val="35"/>
              </w:numPr>
              <w:ind w:left="599" w:hanging="450"/>
              <w:jc w:val="both"/>
              <w:rPr>
                <w:rFonts w:ascii="Bookman Old Style" w:eastAsia="Basic" w:hAnsi="Bookman Old Style" w:cs="Basic"/>
                <w:noProof/>
                <w:sz w:val="18"/>
                <w:szCs w:val="18"/>
                <w:highlight w:val="yellow"/>
              </w:rPr>
            </w:pPr>
            <w:r w:rsidRPr="00A22632">
              <w:rPr>
                <w:rFonts w:ascii="Bookman Old Style" w:eastAsia="Basic" w:hAnsi="Bookman Old Style" w:cs="Basic"/>
                <w:noProof/>
                <w:sz w:val="18"/>
                <w:szCs w:val="18"/>
                <w:highlight w:val="yellow"/>
              </w:rPr>
              <w:t>Untuk pekerjaan yang diperuntukkan bagi Kualifikasi Usaha Menengah dan Besar, memiliki Kemampuan Dasar (KD) dengan nilai KD sama dengan 3 x NPt (Nilai pengalaman tertinggi dalam 15 tahun terakhir):</w:t>
            </w:r>
          </w:p>
          <w:p w14:paraId="0ACB5A9F" w14:textId="77777777" w:rsidR="00A22632" w:rsidRPr="00A22632" w:rsidRDefault="00A22632" w:rsidP="00A22632">
            <w:pPr>
              <w:numPr>
                <w:ilvl w:val="0"/>
                <w:numId w:val="33"/>
              </w:numPr>
              <w:pBdr>
                <w:top w:val="nil"/>
                <w:left w:val="nil"/>
                <w:bottom w:val="nil"/>
                <w:right w:val="nil"/>
                <w:between w:val="nil"/>
              </w:pBdr>
              <w:ind w:left="970"/>
              <w:jc w:val="both"/>
              <w:rPr>
                <w:rFonts w:ascii="Bookman Old Style" w:eastAsia="Basic" w:hAnsi="Bookman Old Style" w:cs="Basic"/>
                <w:strike/>
                <w:noProof/>
                <w:color w:val="000000"/>
                <w:sz w:val="18"/>
                <w:szCs w:val="18"/>
                <w:highlight w:val="yellow"/>
              </w:rPr>
            </w:pPr>
            <w:r w:rsidRPr="00A22632">
              <w:rPr>
                <w:rFonts w:ascii="Bookman Old Style" w:eastAsia="Basic" w:hAnsi="Bookman Old Style" w:cs="Basic"/>
                <w:strike/>
                <w:noProof/>
                <w:color w:val="000000"/>
                <w:sz w:val="18"/>
                <w:szCs w:val="18"/>
                <w:highlight w:val="yellow"/>
              </w:rPr>
              <w:t>untuk kualifikasi Usaha Menengah, pengalaman pekerjaan sesuai sub bidang klasifikasi/layanan</w:t>
            </w:r>
            <w:r w:rsidRPr="00A22632">
              <w:rPr>
                <w:rFonts w:ascii="Bookman Old Style" w:eastAsia="Basic" w:hAnsi="Bookman Old Style" w:cs="Basic"/>
                <w:i/>
                <w:strike/>
                <w:noProof/>
                <w:color w:val="000000"/>
                <w:sz w:val="18"/>
                <w:szCs w:val="18"/>
                <w:highlight w:val="yellow"/>
              </w:rPr>
              <w:t xml:space="preserve"> </w:t>
            </w:r>
            <w:r w:rsidRPr="00A22632">
              <w:rPr>
                <w:rFonts w:ascii="Bookman Old Style" w:eastAsia="Basic" w:hAnsi="Bookman Old Style" w:cs="Basic"/>
                <w:strike/>
                <w:noProof/>
                <w:color w:val="000000"/>
                <w:sz w:val="18"/>
                <w:szCs w:val="18"/>
                <w:highlight w:val="yellow"/>
              </w:rPr>
              <w:t>SBU yang disyaratkan pada angka 4, atau</w:t>
            </w:r>
          </w:p>
          <w:p w14:paraId="36603771" w14:textId="77777777" w:rsidR="00A22632" w:rsidRPr="00A22632" w:rsidRDefault="00A22632" w:rsidP="00A22632">
            <w:pPr>
              <w:numPr>
                <w:ilvl w:val="0"/>
                <w:numId w:val="33"/>
              </w:numPr>
              <w:pBdr>
                <w:top w:val="nil"/>
                <w:left w:val="nil"/>
                <w:bottom w:val="nil"/>
                <w:right w:val="nil"/>
                <w:between w:val="nil"/>
              </w:pBdr>
              <w:ind w:left="970"/>
              <w:jc w:val="both"/>
              <w:rPr>
                <w:rFonts w:ascii="Bookman Old Style" w:eastAsia="Basic" w:hAnsi="Bookman Old Style" w:cs="Basic"/>
                <w:i/>
                <w:noProof/>
                <w:color w:val="000000"/>
                <w:sz w:val="18"/>
                <w:szCs w:val="18"/>
                <w:highlight w:val="yellow"/>
              </w:rPr>
            </w:pPr>
            <w:r w:rsidRPr="00A22632">
              <w:rPr>
                <w:rFonts w:ascii="Bookman Old Style" w:eastAsia="Basic" w:hAnsi="Bookman Old Style" w:cs="Basic"/>
                <w:noProof/>
                <w:color w:val="000000"/>
                <w:sz w:val="18"/>
                <w:szCs w:val="18"/>
                <w:highlight w:val="yellow"/>
              </w:rPr>
              <w:t xml:space="preserve">untuk kualifikasi Usaha Besar, pengalaman pekerjaan pada sub bidang klasifikasi/layanan SBU yang disyaratkan dan lingkup pekerjaan </w:t>
            </w:r>
            <w:r w:rsidRPr="00A22632">
              <w:rPr>
                <w:rFonts w:ascii="Bookman Old Style" w:eastAsia="Basic" w:hAnsi="Bookman Old Style" w:cs="Basic"/>
                <w:b/>
                <w:bCs/>
                <w:noProof/>
                <w:color w:val="000000"/>
                <w:sz w:val="18"/>
                <w:szCs w:val="18"/>
                <w:highlight w:val="yellow"/>
              </w:rPr>
              <w:t>pelaksanaan instalasi peningkatan, pemeliharaan dan perbaikan jaringan pipa untuk distribusi air minum yang bersifat lokal dan jarak dekat</w:t>
            </w:r>
            <w:r w:rsidRPr="00A22632">
              <w:rPr>
                <w:rFonts w:ascii="Bookman Old Style" w:eastAsia="Basic" w:hAnsi="Bookman Old Style" w:cs="Basic"/>
                <w:i/>
                <w:noProof/>
                <w:color w:val="000000"/>
                <w:sz w:val="18"/>
                <w:szCs w:val="18"/>
                <w:highlight w:val="yellow"/>
              </w:rPr>
              <w:t>.</w:t>
            </w:r>
          </w:p>
          <w:p w14:paraId="243BADF0" w14:textId="77777777" w:rsidR="00A22632" w:rsidRPr="00A22632" w:rsidRDefault="00A22632" w:rsidP="00A22632">
            <w:pPr>
              <w:numPr>
                <w:ilvl w:val="0"/>
                <w:numId w:val="33"/>
              </w:numPr>
              <w:pBdr>
                <w:top w:val="nil"/>
                <w:left w:val="nil"/>
                <w:bottom w:val="nil"/>
                <w:right w:val="nil"/>
                <w:between w:val="nil"/>
              </w:pBdr>
              <w:ind w:left="970"/>
              <w:jc w:val="both"/>
              <w:rPr>
                <w:rFonts w:ascii="Bookman Old Style" w:eastAsia="Basic" w:hAnsi="Bookman Old Style" w:cs="Basic"/>
                <w:i/>
                <w:strike/>
                <w:noProof/>
                <w:sz w:val="18"/>
                <w:szCs w:val="18"/>
                <w:highlight w:val="yellow"/>
              </w:rPr>
            </w:pPr>
            <w:r w:rsidRPr="00A22632">
              <w:rPr>
                <w:rFonts w:ascii="Bookman Old Style" w:eastAsia="Basic" w:hAnsi="Bookman Old Style" w:cs="Basic"/>
                <w:strike/>
                <w:noProof/>
                <w:sz w:val="18"/>
                <w:szCs w:val="18"/>
                <w:highlight w:val="yellow"/>
              </w:rPr>
              <w:t>Untuk pekerjaan bersifat spesialis:</w:t>
            </w:r>
          </w:p>
          <w:p w14:paraId="208C9965" w14:textId="77777777" w:rsidR="00A22632" w:rsidRPr="00A22632" w:rsidRDefault="00A22632" w:rsidP="00A22632">
            <w:pPr>
              <w:numPr>
                <w:ilvl w:val="1"/>
                <w:numId w:val="33"/>
              </w:numPr>
              <w:pBdr>
                <w:top w:val="nil"/>
                <w:left w:val="nil"/>
                <w:bottom w:val="nil"/>
                <w:right w:val="nil"/>
                <w:between w:val="nil"/>
              </w:pBdr>
              <w:ind w:left="1422" w:hanging="425"/>
              <w:jc w:val="both"/>
              <w:rPr>
                <w:rFonts w:ascii="Bookman Old Style" w:eastAsia="Basic" w:hAnsi="Bookman Old Style" w:cs="Basic"/>
                <w:strike/>
                <w:noProof/>
                <w:sz w:val="18"/>
                <w:szCs w:val="18"/>
                <w:highlight w:val="yellow"/>
              </w:rPr>
            </w:pPr>
            <w:r w:rsidRPr="00A22632">
              <w:rPr>
                <w:rFonts w:ascii="Bookman Old Style" w:eastAsia="Basic" w:hAnsi="Bookman Old Style" w:cs="Basic"/>
                <w:strike/>
                <w:noProof/>
                <w:sz w:val="18"/>
                <w:szCs w:val="18"/>
                <w:highlight w:val="yellow"/>
              </w:rPr>
              <w:t xml:space="preserve">Nilai HPS paling sedikit di atas Rp15.000.000.000,00 (lima belas miliar rupiah) hingga paling banyak Rp50.000.000.000,00 (lima puluh miliar rupiah), pengalaman pekerjaan sesuai sub bidang </w:t>
            </w:r>
            <w:r w:rsidRPr="00A22632">
              <w:rPr>
                <w:rFonts w:ascii="Bookman Old Style" w:eastAsia="Basic" w:hAnsi="Bookman Old Style" w:cs="Basic"/>
                <w:strike/>
                <w:noProof/>
                <w:sz w:val="18"/>
                <w:szCs w:val="18"/>
                <w:highlight w:val="yellow"/>
              </w:rPr>
              <w:lastRenderedPageBreak/>
              <w:t>klasifikasi/layanan SBU yang disyaratkan pada angka 4; atau</w:t>
            </w:r>
          </w:p>
          <w:p w14:paraId="4CE57CED" w14:textId="77777777" w:rsidR="00A22632" w:rsidRPr="00A22632" w:rsidRDefault="00A22632" w:rsidP="00A22632">
            <w:pPr>
              <w:numPr>
                <w:ilvl w:val="1"/>
                <w:numId w:val="33"/>
              </w:numPr>
              <w:pBdr>
                <w:top w:val="nil"/>
                <w:left w:val="nil"/>
                <w:bottom w:val="nil"/>
                <w:right w:val="nil"/>
                <w:between w:val="nil"/>
              </w:pBdr>
              <w:ind w:left="1422" w:hanging="425"/>
              <w:jc w:val="both"/>
              <w:rPr>
                <w:rFonts w:ascii="Bookman Old Style" w:eastAsia="Basic" w:hAnsi="Bookman Old Style" w:cs="Basic"/>
                <w:strike/>
                <w:noProof/>
                <w:sz w:val="18"/>
                <w:szCs w:val="18"/>
                <w:highlight w:val="yellow"/>
              </w:rPr>
            </w:pPr>
            <w:r w:rsidRPr="00A22632">
              <w:rPr>
                <w:rFonts w:ascii="Bookman Old Style" w:eastAsia="Basic" w:hAnsi="Bookman Old Style" w:cs="Basic"/>
                <w:strike/>
                <w:noProof/>
                <w:sz w:val="18"/>
                <w:szCs w:val="18"/>
                <w:highlight w:val="yellow"/>
              </w:rPr>
              <w:t xml:space="preserve">Nilai HPS paling sedikit di atas Rp50.000.000.000,00 (lima puluh miliar rupiah), pengalaman pekerjaan pada sub bidang klasifikasi/layanan SBU yang disyaratkan dan lingkup pekerjaan ________ </w:t>
            </w:r>
            <w:r w:rsidRPr="00A22632">
              <w:rPr>
                <w:rFonts w:ascii="Bookman Old Style" w:eastAsia="Basic" w:hAnsi="Bookman Old Style" w:cs="Basic"/>
                <w:i/>
                <w:strike/>
                <w:noProof/>
                <w:sz w:val="18"/>
                <w:szCs w:val="18"/>
                <w:highlight w:val="yellow"/>
              </w:rPr>
              <w:t>[diisi dengan memilih lingkup pekerjaan sesuai sub bidang klasifikasi SBU yang disyaratkan].</w:t>
            </w:r>
          </w:p>
          <w:p w14:paraId="1AF663A5" w14:textId="77777777" w:rsidR="00A22632" w:rsidRPr="00A22632" w:rsidRDefault="00A22632" w:rsidP="00A22632">
            <w:pPr>
              <w:pBdr>
                <w:top w:val="nil"/>
                <w:left w:val="nil"/>
                <w:bottom w:val="nil"/>
                <w:right w:val="nil"/>
                <w:between w:val="nil"/>
              </w:pBdr>
              <w:ind w:left="606"/>
              <w:jc w:val="both"/>
              <w:rPr>
                <w:rFonts w:ascii="Bookman Old Style" w:eastAsia="Basic" w:hAnsi="Bookman Old Style" w:cs="Basic"/>
                <w:i/>
                <w:strike/>
                <w:noProof/>
                <w:color w:val="0070C0"/>
                <w:sz w:val="18"/>
                <w:szCs w:val="18"/>
                <w:highlight w:val="yellow"/>
              </w:rPr>
            </w:pPr>
            <w:r w:rsidRPr="00A22632">
              <w:rPr>
                <w:rFonts w:ascii="Bookman Old Style" w:eastAsia="Basic" w:hAnsi="Bookman Old Style" w:cs="Basic"/>
                <w:i/>
                <w:strike/>
                <w:noProof/>
                <w:sz w:val="18"/>
                <w:szCs w:val="18"/>
                <w:highlight w:val="yellow"/>
              </w:rPr>
              <w:t>[diisi sesuai ketentuan IKP 29.12.c]</w:t>
            </w:r>
          </w:p>
          <w:p w14:paraId="795978B8" w14:textId="77777777" w:rsidR="00A22632" w:rsidRPr="00A22632" w:rsidRDefault="00A22632" w:rsidP="00A22632">
            <w:pPr>
              <w:numPr>
                <w:ilvl w:val="0"/>
                <w:numId w:val="35"/>
              </w:numPr>
              <w:ind w:left="599" w:hanging="450"/>
              <w:jc w:val="both"/>
              <w:rPr>
                <w:rFonts w:ascii="Bookman Old Style" w:eastAsia="Basic" w:hAnsi="Bookman Old Style" w:cs="Basic"/>
                <w:noProof/>
                <w:sz w:val="18"/>
                <w:szCs w:val="18"/>
                <w:highlight w:val="yellow"/>
              </w:rPr>
            </w:pPr>
            <w:r w:rsidRPr="00A22632">
              <w:rPr>
                <w:rFonts w:ascii="Bookman Old Style" w:eastAsia="Basic" w:hAnsi="Bookman Old Style" w:cs="Basic"/>
                <w:noProof/>
                <w:sz w:val="18"/>
                <w:szCs w:val="18"/>
                <w:highlight w:val="yellow"/>
              </w:rPr>
              <w:t xml:space="preserve">Memiliki Sertifikat Manajemen Mutu, Sertifikat Manajemen Lingkungan, serta Sertifikat Keselamatan dan Kesehatan Kerja; </w:t>
            </w:r>
          </w:p>
          <w:p w14:paraId="78792B7E" w14:textId="77777777" w:rsidR="00A22632" w:rsidRPr="00A22632" w:rsidRDefault="00A22632" w:rsidP="00A22632">
            <w:pPr>
              <w:numPr>
                <w:ilvl w:val="0"/>
                <w:numId w:val="35"/>
              </w:numPr>
              <w:ind w:left="599" w:hanging="450"/>
              <w:jc w:val="both"/>
              <w:rPr>
                <w:rFonts w:ascii="Bookman Old Style" w:eastAsia="Basic" w:hAnsi="Bookman Old Style" w:cs="Basic"/>
                <w:noProof/>
                <w:color w:val="FF0000"/>
                <w:sz w:val="18"/>
                <w:szCs w:val="18"/>
                <w:highlight w:val="yellow"/>
              </w:rPr>
            </w:pPr>
            <w:r w:rsidRPr="00A22632">
              <w:rPr>
                <w:rFonts w:ascii="Bookman Old Style" w:eastAsia="Basic" w:hAnsi="Bookman Old Style" w:cs="Basic"/>
                <w:noProof/>
                <w:sz w:val="18"/>
                <w:szCs w:val="18"/>
                <w:highlight w:val="yellow"/>
              </w:rPr>
              <w:t>Memiliki Nomor NPWP dengan status keterangan Wajib Pajak berdasarkan hasil Konfirmasi Status Wajib Pajak Valid.</w:t>
            </w:r>
          </w:p>
          <w:p w14:paraId="5B867C54" w14:textId="77777777" w:rsidR="00A22632" w:rsidRPr="00A22632" w:rsidRDefault="00A22632" w:rsidP="00A22632">
            <w:pPr>
              <w:numPr>
                <w:ilvl w:val="0"/>
                <w:numId w:val="35"/>
              </w:numPr>
              <w:ind w:left="599" w:hanging="450"/>
              <w:jc w:val="both"/>
              <w:rPr>
                <w:rFonts w:ascii="Bookman Old Style" w:eastAsia="Basic" w:hAnsi="Bookman Old Style" w:cs="Basic"/>
                <w:noProof/>
                <w:sz w:val="18"/>
                <w:szCs w:val="18"/>
                <w:highlight w:val="yellow"/>
              </w:rPr>
            </w:pPr>
            <w:r w:rsidRPr="00A22632">
              <w:rPr>
                <w:rFonts w:ascii="Bookman Old Style" w:eastAsia="Basic" w:hAnsi="Bookman Old Style" w:cs="Basic"/>
                <w:noProof/>
                <w:sz w:val="18"/>
                <w:szCs w:val="18"/>
                <w:highlight w:val="yellow"/>
              </w:rPr>
              <w:t>Memiliki akta pendirian perusahaan dan akta perubahan perusahaan (apabila ada perubahan);</w:t>
            </w:r>
          </w:p>
          <w:p w14:paraId="515C9096" w14:textId="77777777" w:rsidR="00A22632" w:rsidRPr="00A22632" w:rsidRDefault="00A22632" w:rsidP="00A22632">
            <w:pPr>
              <w:numPr>
                <w:ilvl w:val="0"/>
                <w:numId w:val="35"/>
              </w:numPr>
              <w:ind w:left="599" w:hanging="450"/>
              <w:jc w:val="both"/>
              <w:rPr>
                <w:rFonts w:ascii="Bookman Old Style" w:eastAsia="Basic" w:hAnsi="Bookman Old Style" w:cs="Basic"/>
                <w:noProof/>
                <w:sz w:val="18"/>
                <w:szCs w:val="18"/>
                <w:highlight w:val="yellow"/>
              </w:rPr>
            </w:pPr>
            <w:r w:rsidRPr="00A22632">
              <w:rPr>
                <w:rFonts w:ascii="Bookman Old Style" w:eastAsia="Basic" w:hAnsi="Bookman Old Style" w:cs="Basic"/>
                <w:noProof/>
                <w:sz w:val="18"/>
                <w:szCs w:val="18"/>
                <w:highlight w:val="yellow"/>
              </w:rPr>
              <w:t xml:space="preserve">Tidak masuk dalam Daftar Hitam, keikutsertaannya tidak menimbulkan pertentangan kepentingan pihak yang terkait, tidak dalam pengawasan pengadilan, tidak pailit, kegiatan usahanya tidak sedang dihentikan dan/atau yang bertindak untuk dan atas nama Badan Usaha tidak sedang dalam menjalani  sanksi pidana, dan pengurus/pegawai tidak berstatus Aparatur Sipil Negara, kecuali yang bersangkutan mengambil cuti diluar tanggungan Negara; </w:t>
            </w:r>
          </w:p>
          <w:p w14:paraId="67239DCF" w14:textId="77777777" w:rsidR="00A22632" w:rsidRPr="00A22632" w:rsidRDefault="00A22632" w:rsidP="00A22632">
            <w:pPr>
              <w:numPr>
                <w:ilvl w:val="0"/>
                <w:numId w:val="35"/>
              </w:numPr>
              <w:ind w:left="599" w:hanging="450"/>
              <w:jc w:val="both"/>
              <w:rPr>
                <w:rFonts w:ascii="Bookman Old Style" w:eastAsia="Basic" w:hAnsi="Bookman Old Style" w:cs="Basic"/>
                <w:noProof/>
                <w:sz w:val="18"/>
                <w:szCs w:val="18"/>
                <w:highlight w:val="yellow"/>
              </w:rPr>
            </w:pPr>
            <w:r w:rsidRPr="00A22632">
              <w:rPr>
                <w:rFonts w:ascii="Bookman Old Style" w:eastAsia="Basic" w:hAnsi="Bookman Old Style" w:cs="Basic"/>
                <w:noProof/>
                <w:sz w:val="18"/>
                <w:szCs w:val="18"/>
                <w:highlight w:val="yellow"/>
              </w:rPr>
              <w:t>Memiliki pengalaman paling kurang 1 (satu) pekerjaan konstruksi dalam kurun waktu 4 (empat) tahun terakhir, baik di lingkungan pemerintah ataupun swasta, dapat berupa pengalaman subkontrak.</w:t>
            </w:r>
          </w:p>
          <w:p w14:paraId="5C6A0DCD" w14:textId="77777777" w:rsidR="00A22632" w:rsidRPr="00A22632" w:rsidRDefault="00A22632" w:rsidP="00A22632">
            <w:pPr>
              <w:numPr>
                <w:ilvl w:val="0"/>
                <w:numId w:val="35"/>
              </w:numPr>
              <w:ind w:left="599" w:hanging="450"/>
              <w:jc w:val="both"/>
              <w:rPr>
                <w:rFonts w:ascii="Bookman Old Style" w:eastAsia="Basic" w:hAnsi="Bookman Old Style" w:cs="Basic"/>
                <w:strike/>
                <w:noProof/>
                <w:sz w:val="18"/>
                <w:szCs w:val="18"/>
                <w:highlight w:val="yellow"/>
              </w:rPr>
            </w:pPr>
            <w:r w:rsidRPr="00A22632">
              <w:rPr>
                <w:rFonts w:ascii="Bookman Old Style" w:eastAsia="Basic" w:hAnsi="Bookman Old Style" w:cs="Basic"/>
                <w:strike/>
                <w:noProof/>
                <w:sz w:val="18"/>
                <w:szCs w:val="18"/>
                <w:highlight w:val="yellow"/>
              </w:rPr>
              <w:t>Untuk kualifikasi Usaha Kecil atau pekerjaan bersifat spesialis yang baru berdiri kurang dari 3 (tiga) tahun:</w:t>
            </w:r>
          </w:p>
          <w:p w14:paraId="6BA0581F" w14:textId="77777777" w:rsidR="00A22632" w:rsidRPr="00A22632" w:rsidRDefault="00A22632" w:rsidP="00A22632">
            <w:pPr>
              <w:numPr>
                <w:ilvl w:val="0"/>
                <w:numId w:val="32"/>
              </w:numPr>
              <w:pBdr>
                <w:top w:val="nil"/>
                <w:left w:val="nil"/>
                <w:bottom w:val="nil"/>
                <w:right w:val="nil"/>
                <w:between w:val="nil"/>
              </w:pBdr>
              <w:ind w:left="1134" w:hanging="425"/>
              <w:jc w:val="both"/>
              <w:rPr>
                <w:rFonts w:ascii="Bookman Old Style" w:eastAsia="Basic" w:hAnsi="Bookman Old Style" w:cs="Basic"/>
                <w:strike/>
                <w:noProof/>
                <w:sz w:val="18"/>
                <w:szCs w:val="18"/>
                <w:highlight w:val="yellow"/>
              </w:rPr>
            </w:pPr>
            <w:r w:rsidRPr="00A22632">
              <w:rPr>
                <w:rFonts w:ascii="Bookman Old Style" w:eastAsia="Basic" w:hAnsi="Bookman Old Style" w:cs="Basic"/>
                <w:strike/>
                <w:noProof/>
                <w:color w:val="000000"/>
                <w:sz w:val="18"/>
                <w:szCs w:val="18"/>
                <w:highlight w:val="yellow"/>
              </w:rPr>
              <w:t>Dalam hal Penyedia belum memiliki pengalaman, ketentuan angka 10 dikecualikan untuk  pengadaan dengan nilai paket sampai dengan paling banyak Rp2.500.000.000,00 (dua miliar lima ratus juta rupiah);</w:t>
            </w:r>
          </w:p>
          <w:p w14:paraId="016197A0" w14:textId="77777777" w:rsidR="00A22632" w:rsidRPr="00A22632" w:rsidRDefault="00A22632" w:rsidP="00A22632">
            <w:pPr>
              <w:numPr>
                <w:ilvl w:val="0"/>
                <w:numId w:val="32"/>
              </w:numPr>
              <w:pBdr>
                <w:top w:val="nil"/>
                <w:left w:val="nil"/>
                <w:bottom w:val="nil"/>
                <w:right w:val="nil"/>
                <w:between w:val="nil"/>
              </w:pBdr>
              <w:ind w:left="1134" w:hanging="425"/>
              <w:jc w:val="both"/>
              <w:rPr>
                <w:rFonts w:ascii="Bookman Old Style" w:eastAsia="Basic" w:hAnsi="Bookman Old Style" w:cs="Basic"/>
                <w:strike/>
                <w:noProof/>
                <w:sz w:val="18"/>
                <w:szCs w:val="18"/>
                <w:highlight w:val="yellow"/>
              </w:rPr>
            </w:pPr>
            <w:r w:rsidRPr="00A22632">
              <w:rPr>
                <w:rFonts w:ascii="Bookman Old Style" w:eastAsia="Basic" w:hAnsi="Bookman Old Style" w:cs="Basic"/>
                <w:strike/>
                <w:noProof/>
                <w:sz w:val="18"/>
                <w:szCs w:val="18"/>
                <w:highlight w:val="yellow"/>
                <w:lang w:val="en-ID"/>
              </w:rPr>
              <w:t>Harus mempunyai 1 (satu) pengalaman pada pekerjaan konstruksi</w:t>
            </w:r>
            <w:r w:rsidRPr="00A22632">
              <w:rPr>
                <w:rFonts w:ascii="Bookman Old Style" w:eastAsia="Basic" w:hAnsi="Bookman Old Style" w:cs="Basic"/>
                <w:strike/>
                <w:noProof/>
                <w:sz w:val="18"/>
                <w:szCs w:val="18"/>
                <w:highlight w:val="yellow"/>
              </w:rPr>
              <w:t xml:space="preserve">, untuk pengadaan dengan nilai paket pekerjaan paling sedikit  Rp2.500.000.000,00 (dua miliar lima ratus juta rupiah) sampai dengan paling banyak Rp15.000.000.000,00 (lima belas miliar rupiah). </w:t>
            </w:r>
          </w:p>
          <w:p w14:paraId="18027A11" w14:textId="77777777" w:rsidR="00A22632" w:rsidRPr="00A22632" w:rsidRDefault="00A22632" w:rsidP="00A22632">
            <w:pPr>
              <w:numPr>
                <w:ilvl w:val="0"/>
                <w:numId w:val="35"/>
              </w:numPr>
              <w:ind w:left="599" w:hanging="450"/>
              <w:jc w:val="both"/>
              <w:rPr>
                <w:rFonts w:ascii="Bookman Old Style" w:eastAsia="Basic" w:hAnsi="Bookman Old Style" w:cs="Basic"/>
                <w:noProof/>
                <w:sz w:val="18"/>
                <w:szCs w:val="18"/>
                <w:highlight w:val="yellow"/>
              </w:rPr>
            </w:pPr>
            <w:r w:rsidRPr="00A22632">
              <w:rPr>
                <w:rFonts w:ascii="Bookman Old Style" w:eastAsia="Basic" w:hAnsi="Bookman Old Style" w:cs="Basic"/>
                <w:noProof/>
                <w:sz w:val="18"/>
                <w:szCs w:val="18"/>
                <w:highlight w:val="yellow"/>
              </w:rPr>
              <w:t>Memperhitungkan Sisa Kemampuan Paket (SKP) dengan ketentuan:</w:t>
            </w:r>
          </w:p>
          <w:p w14:paraId="3211A6B5" w14:textId="77777777" w:rsidR="00A22632" w:rsidRPr="00A22632" w:rsidRDefault="00A22632" w:rsidP="00A22632">
            <w:pPr>
              <w:tabs>
                <w:tab w:val="left" w:pos="1559"/>
              </w:tabs>
              <w:ind w:left="1733" w:hanging="1134"/>
              <w:rPr>
                <w:rFonts w:ascii="Bookman Old Style" w:eastAsia="Basic" w:hAnsi="Bookman Old Style" w:cs="Basic"/>
                <w:noProof/>
                <w:sz w:val="18"/>
                <w:szCs w:val="18"/>
                <w:highlight w:val="yellow"/>
              </w:rPr>
            </w:pPr>
            <w:r w:rsidRPr="00A22632">
              <w:rPr>
                <w:rFonts w:ascii="Bookman Old Style" w:eastAsia="Basic" w:hAnsi="Bookman Old Style" w:cs="Basic"/>
                <w:noProof/>
                <w:sz w:val="18"/>
                <w:szCs w:val="18"/>
                <w:highlight w:val="yellow"/>
              </w:rPr>
              <w:t xml:space="preserve">SKP </w:t>
            </w:r>
            <w:r w:rsidRPr="00A22632">
              <w:rPr>
                <w:rFonts w:ascii="Bookman Old Style" w:eastAsia="Basic" w:hAnsi="Bookman Old Style" w:cs="Basic"/>
                <w:noProof/>
                <w:sz w:val="18"/>
                <w:szCs w:val="18"/>
                <w:highlight w:val="yellow"/>
              </w:rPr>
              <w:tab/>
              <w:t xml:space="preserve">=    KP – P, dimana </w:t>
            </w:r>
          </w:p>
          <w:p w14:paraId="6A354C80" w14:textId="77777777" w:rsidR="00A22632" w:rsidRPr="00A22632" w:rsidRDefault="00A22632" w:rsidP="00A22632">
            <w:pPr>
              <w:tabs>
                <w:tab w:val="left" w:pos="1559"/>
                <w:tab w:val="left" w:pos="2268"/>
              </w:tabs>
              <w:ind w:left="599"/>
              <w:jc w:val="both"/>
              <w:rPr>
                <w:rFonts w:ascii="Bookman Old Style" w:eastAsia="Basic" w:hAnsi="Bookman Old Style" w:cs="Basic"/>
                <w:noProof/>
                <w:sz w:val="18"/>
                <w:szCs w:val="18"/>
                <w:highlight w:val="yellow"/>
              </w:rPr>
            </w:pPr>
            <w:r w:rsidRPr="00A22632">
              <w:rPr>
                <w:rFonts w:ascii="Bookman Old Style" w:eastAsia="Basic" w:hAnsi="Bookman Old Style" w:cs="Basic"/>
                <w:noProof/>
                <w:sz w:val="18"/>
                <w:szCs w:val="18"/>
                <w:highlight w:val="yellow"/>
              </w:rPr>
              <w:lastRenderedPageBreak/>
              <w:t>KP adalah nilai Kemampuan Paket, dengan ketentuan:</w:t>
            </w:r>
          </w:p>
          <w:p w14:paraId="19C4AB6C" w14:textId="77777777" w:rsidR="00A22632" w:rsidRPr="00A22632" w:rsidRDefault="00A22632" w:rsidP="00A22632">
            <w:pPr>
              <w:numPr>
                <w:ilvl w:val="0"/>
                <w:numId w:val="31"/>
              </w:numPr>
              <w:tabs>
                <w:tab w:val="left" w:pos="2552"/>
              </w:tabs>
              <w:ind w:left="1123" w:hanging="425"/>
              <w:jc w:val="both"/>
              <w:rPr>
                <w:rFonts w:ascii="Bookman Old Style" w:eastAsia="Basic" w:hAnsi="Bookman Old Style" w:cs="Basic"/>
                <w:strike/>
                <w:noProof/>
                <w:sz w:val="18"/>
                <w:szCs w:val="18"/>
                <w:highlight w:val="yellow"/>
              </w:rPr>
            </w:pPr>
            <w:r w:rsidRPr="00A22632">
              <w:rPr>
                <w:rFonts w:ascii="Bookman Old Style" w:eastAsia="Basic" w:hAnsi="Bookman Old Style" w:cs="Basic"/>
                <w:strike/>
                <w:noProof/>
                <w:sz w:val="18"/>
                <w:szCs w:val="18"/>
                <w:highlight w:val="yellow"/>
              </w:rPr>
              <w:t>untuk  Usaha Kecil,  nilai Kemampuan  Paket (KP)   ditentukan   sebanyak  5  (lima)  paket pekerjaan; dan</w:t>
            </w:r>
          </w:p>
          <w:p w14:paraId="28F11305" w14:textId="77777777" w:rsidR="00A22632" w:rsidRPr="00A22632" w:rsidRDefault="00A22632" w:rsidP="00A22632">
            <w:pPr>
              <w:numPr>
                <w:ilvl w:val="0"/>
                <w:numId w:val="31"/>
              </w:numPr>
              <w:tabs>
                <w:tab w:val="left" w:pos="2552"/>
              </w:tabs>
              <w:ind w:left="1123" w:hanging="425"/>
              <w:jc w:val="both"/>
              <w:rPr>
                <w:rFonts w:ascii="Bookman Old Style" w:eastAsia="Basic" w:hAnsi="Bookman Old Style" w:cs="Basic"/>
                <w:noProof/>
                <w:sz w:val="18"/>
                <w:szCs w:val="18"/>
                <w:highlight w:val="yellow"/>
              </w:rPr>
            </w:pPr>
            <w:r w:rsidRPr="00A22632">
              <w:rPr>
                <w:rFonts w:ascii="Bookman Old Style" w:eastAsia="Basic" w:hAnsi="Bookman Old Style" w:cs="Basic"/>
                <w:noProof/>
                <w:sz w:val="18"/>
                <w:szCs w:val="18"/>
                <w:highlight w:val="yellow"/>
              </w:rPr>
              <w:t>untuk   usaha   non  kecil (Menengah dan Besar),  nilai  Kemampuan Paket  (KP)  ditentukan   sebanyak  6  (enam) atau 1,2 (satu koma dua) N.</w:t>
            </w:r>
          </w:p>
          <w:p w14:paraId="437376EA" w14:textId="77777777" w:rsidR="00A22632" w:rsidRPr="00A22632" w:rsidRDefault="00A22632" w:rsidP="00A22632">
            <w:pPr>
              <w:tabs>
                <w:tab w:val="left" w:pos="1559"/>
                <w:tab w:val="left" w:pos="2410"/>
              </w:tabs>
              <w:ind w:left="606" w:firstLine="8"/>
              <w:jc w:val="both"/>
              <w:rPr>
                <w:rFonts w:ascii="Bookman Old Style" w:eastAsia="Basic" w:hAnsi="Bookman Old Style" w:cs="Basic"/>
                <w:noProof/>
                <w:sz w:val="18"/>
                <w:szCs w:val="18"/>
                <w:highlight w:val="yellow"/>
              </w:rPr>
            </w:pPr>
            <w:r w:rsidRPr="00A22632">
              <w:rPr>
                <w:rFonts w:ascii="Bookman Old Style" w:eastAsia="Basic" w:hAnsi="Bookman Old Style" w:cs="Basic"/>
                <w:noProof/>
                <w:sz w:val="18"/>
                <w:szCs w:val="18"/>
                <w:highlight w:val="yellow"/>
              </w:rPr>
              <w:t>P</w:t>
            </w:r>
            <w:r w:rsidRPr="00A22632">
              <w:rPr>
                <w:rFonts w:ascii="Bookman Old Style" w:eastAsia="Basic" w:hAnsi="Bookman Old Style" w:cs="Basic"/>
                <w:noProof/>
                <w:sz w:val="18"/>
                <w:szCs w:val="18"/>
                <w:highlight w:val="yellow"/>
                <w:lang w:val="en-US"/>
              </w:rPr>
              <w:t xml:space="preserve"> adalah</w:t>
            </w:r>
            <w:r w:rsidRPr="00A22632">
              <w:rPr>
                <w:rFonts w:ascii="Bookman Old Style" w:eastAsia="Basic" w:hAnsi="Bookman Old Style" w:cs="Basic"/>
                <w:noProof/>
                <w:sz w:val="18"/>
                <w:szCs w:val="18"/>
                <w:highlight w:val="yellow"/>
              </w:rPr>
              <w:t xml:space="preserve"> jumlah paket pekerjaan konstruksi yang sedang dikerjakan. Peserta yang sedang dikerjakan</w:t>
            </w:r>
          </w:p>
          <w:p w14:paraId="3FA5CF84" w14:textId="77777777" w:rsidR="00A22632" w:rsidRPr="00A22632" w:rsidRDefault="00A22632" w:rsidP="00A22632">
            <w:pPr>
              <w:tabs>
                <w:tab w:val="left" w:pos="1559"/>
                <w:tab w:val="left" w:pos="2410"/>
              </w:tabs>
              <w:ind w:left="606" w:firstLine="8"/>
              <w:jc w:val="both"/>
              <w:rPr>
                <w:rFonts w:ascii="Bookman Old Style" w:eastAsia="Basic" w:hAnsi="Bookman Old Style" w:cs="Basic"/>
                <w:noProof/>
                <w:sz w:val="18"/>
                <w:szCs w:val="18"/>
                <w:highlight w:val="yellow"/>
              </w:rPr>
            </w:pPr>
            <w:r w:rsidRPr="00A22632">
              <w:rPr>
                <w:rFonts w:ascii="Bookman Old Style" w:eastAsia="Basic" w:hAnsi="Bookman Old Style" w:cs="Basic"/>
                <w:noProof/>
                <w:sz w:val="18"/>
                <w:szCs w:val="18"/>
                <w:highlight w:val="yellow"/>
              </w:rPr>
              <w:t>N</w:t>
            </w:r>
            <w:r w:rsidRPr="00A22632">
              <w:rPr>
                <w:rFonts w:ascii="Bookman Old Style" w:eastAsia="Basic" w:hAnsi="Bookman Old Style" w:cs="Basic"/>
                <w:noProof/>
                <w:sz w:val="18"/>
                <w:szCs w:val="18"/>
                <w:highlight w:val="yellow"/>
                <w:lang w:val="en-US"/>
              </w:rPr>
              <w:t xml:space="preserve"> adalah </w:t>
            </w:r>
            <w:r w:rsidRPr="00A22632">
              <w:rPr>
                <w:rFonts w:ascii="Bookman Old Style" w:eastAsia="Basic" w:hAnsi="Bookman Old Style" w:cs="Basic"/>
                <w:noProof/>
                <w:sz w:val="18"/>
                <w:szCs w:val="18"/>
                <w:highlight w:val="yellow"/>
              </w:rPr>
              <w:t>jumlah pengalaman menyelesaikan pekerjaan konstruksi  terbanyak  yang  dapat ditangani pada saat  bersamaan selama kurun waktu 5 (lima) tahun terakhir.</w:t>
            </w:r>
          </w:p>
          <w:p w14:paraId="5716D2FE" w14:textId="77777777" w:rsidR="00A22632" w:rsidRPr="00A22632" w:rsidRDefault="00A22632" w:rsidP="00A22632">
            <w:pPr>
              <w:tabs>
                <w:tab w:val="left" w:pos="1559"/>
                <w:tab w:val="left" w:pos="2410"/>
              </w:tabs>
              <w:ind w:left="620"/>
              <w:jc w:val="both"/>
              <w:rPr>
                <w:rFonts w:ascii="Bookman Old Style" w:eastAsia="Basic" w:hAnsi="Bookman Old Style" w:cs="Basic"/>
                <w:noProof/>
                <w:color w:val="FF0000"/>
                <w:sz w:val="18"/>
                <w:szCs w:val="18"/>
                <w:highlight w:val="yellow"/>
              </w:rPr>
            </w:pPr>
            <w:r w:rsidRPr="00A22632">
              <w:rPr>
                <w:rFonts w:ascii="Bookman Old Style" w:eastAsia="Basic" w:hAnsi="Bookman Old Style" w:cs="Basic"/>
                <w:noProof/>
                <w:sz w:val="18"/>
                <w:szCs w:val="18"/>
                <w:highlight w:val="yellow"/>
              </w:rPr>
              <w:t xml:space="preserve">Peserta menyampaikan daftar pekerjaan yang pernah ditangani bersamaan </w:t>
            </w:r>
            <w:r w:rsidRPr="00A22632">
              <w:rPr>
                <w:rFonts w:ascii="Bookman Old Style" w:eastAsia="Bookman Old Style" w:hAnsi="Bookman Old Style" w:cs="Bookman Old Style"/>
                <w:noProof/>
                <w:sz w:val="18"/>
                <w:szCs w:val="18"/>
                <w:highlight w:val="yellow"/>
              </w:rPr>
              <w:t xml:space="preserve">(tanggal yang beririsan) </w:t>
            </w:r>
            <w:r w:rsidRPr="00A22632">
              <w:rPr>
                <w:rFonts w:ascii="Bookman Old Style" w:eastAsia="Basic" w:hAnsi="Bookman Old Style" w:cs="Basic"/>
                <w:noProof/>
                <w:sz w:val="18"/>
                <w:szCs w:val="18"/>
                <w:highlight w:val="yellow"/>
              </w:rPr>
              <w:t>dalam kurun waktu 5 (lima) tahun terakhir.</w:t>
            </w:r>
          </w:p>
          <w:p w14:paraId="21A94486" w14:textId="77777777" w:rsidR="00A22632" w:rsidRPr="00A22632" w:rsidRDefault="00A22632" w:rsidP="00A22632">
            <w:pPr>
              <w:numPr>
                <w:ilvl w:val="0"/>
                <w:numId w:val="35"/>
              </w:numPr>
              <w:ind w:left="599" w:hanging="450"/>
              <w:jc w:val="both"/>
              <w:rPr>
                <w:rFonts w:ascii="Bookman Old Style" w:eastAsia="Basic" w:hAnsi="Bookman Old Style" w:cs="Basic"/>
                <w:noProof/>
                <w:sz w:val="18"/>
                <w:szCs w:val="18"/>
                <w:highlight w:val="yellow"/>
              </w:rPr>
            </w:pPr>
            <w:r w:rsidRPr="00A22632">
              <w:rPr>
                <w:rFonts w:ascii="Bookman Old Style" w:eastAsia="Basic" w:hAnsi="Bookman Old Style" w:cs="Basic"/>
                <w:noProof/>
                <w:sz w:val="18"/>
                <w:szCs w:val="18"/>
                <w:highlight w:val="yellow"/>
              </w:rPr>
              <w:t>Dalam hal peserta melakukan KSO:</w:t>
            </w:r>
          </w:p>
          <w:p w14:paraId="75B691E2" w14:textId="77777777" w:rsidR="00A22632" w:rsidRPr="00A22632" w:rsidRDefault="00A22632" w:rsidP="00A22632">
            <w:pPr>
              <w:numPr>
                <w:ilvl w:val="1"/>
                <w:numId w:val="34"/>
              </w:numPr>
              <w:tabs>
                <w:tab w:val="center" w:pos="4320"/>
                <w:tab w:val="right" w:pos="8640"/>
              </w:tabs>
              <w:ind w:left="882" w:hanging="284"/>
              <w:jc w:val="both"/>
              <w:rPr>
                <w:rFonts w:ascii="Bookman Old Style" w:eastAsia="Basic" w:hAnsi="Bookman Old Style" w:cs="Basic"/>
                <w:noProof/>
                <w:sz w:val="18"/>
                <w:szCs w:val="18"/>
                <w:highlight w:val="yellow"/>
              </w:rPr>
            </w:pPr>
            <w:r w:rsidRPr="00A22632">
              <w:rPr>
                <w:rFonts w:ascii="Bookman Old Style" w:eastAsia="Basic" w:hAnsi="Bookman Old Style" w:cs="Basic"/>
                <w:noProof/>
                <w:sz w:val="18"/>
                <w:szCs w:val="18"/>
                <w:highlight w:val="yellow"/>
              </w:rPr>
              <w:t>evaluasi persyaratan pada angka 3, 7, 8, 9, 10, 11 dan 12 dilakukan untuk setiap perusahaan yang tergabung dalam KSO;</w:t>
            </w:r>
          </w:p>
          <w:p w14:paraId="780776B2" w14:textId="77777777" w:rsidR="00A22632" w:rsidRPr="00A22632" w:rsidRDefault="00A22632" w:rsidP="00A22632">
            <w:pPr>
              <w:numPr>
                <w:ilvl w:val="1"/>
                <w:numId w:val="34"/>
              </w:numPr>
              <w:tabs>
                <w:tab w:val="center" w:pos="4320"/>
                <w:tab w:val="right" w:pos="8640"/>
              </w:tabs>
              <w:ind w:left="882" w:hanging="284"/>
              <w:jc w:val="both"/>
              <w:rPr>
                <w:rFonts w:ascii="Bookman Old Style" w:eastAsia="Basic" w:hAnsi="Bookman Old Style" w:cs="Basic"/>
                <w:noProof/>
                <w:sz w:val="18"/>
                <w:szCs w:val="18"/>
                <w:highlight w:val="yellow"/>
              </w:rPr>
            </w:pPr>
            <w:r w:rsidRPr="00A22632">
              <w:rPr>
                <w:rFonts w:ascii="Bookman Old Style" w:eastAsia="Basic" w:hAnsi="Bookman Old Style" w:cs="Basic"/>
                <w:noProof/>
                <w:sz w:val="18"/>
                <w:szCs w:val="18"/>
                <w:highlight w:val="yellow"/>
              </w:rPr>
              <w:t>evaluasi pada angka 4, dilakukan secara saling melengkapi oleh anggota KSO dan setiap anggota KSO harus memiliki salah satu SBU yang disyaratkan;</w:t>
            </w:r>
          </w:p>
          <w:p w14:paraId="51618492" w14:textId="77777777" w:rsidR="00A22632" w:rsidRPr="00A22632" w:rsidRDefault="00A22632" w:rsidP="00A22632">
            <w:pPr>
              <w:numPr>
                <w:ilvl w:val="1"/>
                <w:numId w:val="34"/>
              </w:numPr>
              <w:tabs>
                <w:tab w:val="center" w:pos="4320"/>
                <w:tab w:val="right" w:pos="8640"/>
              </w:tabs>
              <w:ind w:left="882" w:hanging="284"/>
              <w:jc w:val="both"/>
              <w:rPr>
                <w:rFonts w:ascii="Bookman Old Style" w:eastAsia="Basic" w:hAnsi="Bookman Old Style" w:cs="Basic"/>
                <w:noProof/>
                <w:sz w:val="18"/>
                <w:szCs w:val="18"/>
                <w:highlight w:val="yellow"/>
              </w:rPr>
            </w:pPr>
            <w:r w:rsidRPr="00A22632">
              <w:rPr>
                <w:rFonts w:ascii="Bookman Old Style" w:eastAsia="Basic" w:hAnsi="Bookman Old Style" w:cs="Basic"/>
                <w:noProof/>
                <w:sz w:val="18"/>
                <w:szCs w:val="18"/>
                <w:highlight w:val="yellow"/>
              </w:rPr>
              <w:t>evaluasi pada angka 6, dilakukan secara saling melengkapi oleh anggota KSO; dan</w:t>
            </w:r>
          </w:p>
          <w:p w14:paraId="2527C343" w14:textId="77777777" w:rsidR="00A22632" w:rsidRPr="00A22632" w:rsidRDefault="00A22632" w:rsidP="00A22632">
            <w:pPr>
              <w:numPr>
                <w:ilvl w:val="1"/>
                <w:numId w:val="34"/>
              </w:numPr>
              <w:tabs>
                <w:tab w:val="center" w:pos="4320"/>
                <w:tab w:val="right" w:pos="8640"/>
              </w:tabs>
              <w:ind w:left="882" w:hanging="284"/>
              <w:jc w:val="both"/>
              <w:rPr>
                <w:rFonts w:ascii="Bookman Old Style" w:eastAsia="Basic" w:hAnsi="Bookman Old Style" w:cs="Basic"/>
                <w:noProof/>
                <w:sz w:val="18"/>
                <w:szCs w:val="18"/>
                <w:highlight w:val="yellow"/>
              </w:rPr>
            </w:pPr>
            <w:r w:rsidRPr="00A22632">
              <w:rPr>
                <w:rFonts w:ascii="Bookman Old Style" w:eastAsia="Basic" w:hAnsi="Bookman Old Style" w:cs="Basic"/>
                <w:noProof/>
                <w:sz w:val="18"/>
                <w:szCs w:val="18"/>
                <w:highlight w:val="yellow"/>
              </w:rPr>
              <w:t xml:space="preserve">evaluasi pada angka 5 hanya dilakukan kepada </w:t>
            </w:r>
            <w:r w:rsidRPr="00A22632">
              <w:rPr>
                <w:rFonts w:ascii="Bookman Old Style" w:eastAsia="Basic" w:hAnsi="Bookman Old Style" w:cs="Basic"/>
                <w:i/>
                <w:noProof/>
                <w:sz w:val="18"/>
                <w:szCs w:val="18"/>
                <w:highlight w:val="yellow"/>
              </w:rPr>
              <w:t>leadfirm</w:t>
            </w:r>
            <w:r w:rsidRPr="00A22632">
              <w:rPr>
                <w:rFonts w:ascii="Bookman Old Style" w:eastAsia="Basic" w:hAnsi="Bookman Old Style" w:cs="Basic"/>
                <w:noProof/>
                <w:sz w:val="18"/>
                <w:szCs w:val="18"/>
                <w:highlight w:val="yellow"/>
              </w:rPr>
              <w:t xml:space="preserve"> KSO. </w:t>
            </w:r>
          </w:p>
          <w:p w14:paraId="017A9C3D" w14:textId="77777777" w:rsidR="00A22632" w:rsidRPr="00A22632" w:rsidRDefault="00A22632" w:rsidP="00A22632">
            <w:pPr>
              <w:numPr>
                <w:ilvl w:val="0"/>
                <w:numId w:val="35"/>
              </w:numPr>
              <w:ind w:left="572" w:hanging="426"/>
              <w:jc w:val="both"/>
              <w:rPr>
                <w:rFonts w:ascii="Bookman Old Style" w:eastAsia="Basic" w:hAnsi="Bookman Old Style" w:cs="Basic"/>
                <w:noProof/>
                <w:sz w:val="18"/>
                <w:szCs w:val="18"/>
                <w:highlight w:val="yellow"/>
              </w:rPr>
            </w:pPr>
            <w:r w:rsidRPr="00A22632">
              <w:rPr>
                <w:rFonts w:ascii="Bookman Old Style" w:eastAsia="Basic" w:hAnsi="Bookman Old Style" w:cs="Basic"/>
                <w:noProof/>
                <w:sz w:val="18"/>
                <w:szCs w:val="18"/>
                <w:highlight w:val="yellow"/>
              </w:rPr>
              <w:t>Evaluasi persyaratan pengalaman pada angka 5, 10, 11, dan 12 dilakukan apabila pengalaman tersebut tercantum serta dilengkapi dengan unggahan dokumen pengalaman yang sesuai dalam SIMPAN, berupa:</w:t>
            </w:r>
          </w:p>
          <w:p w14:paraId="57C87ACB" w14:textId="77777777" w:rsidR="00A22632" w:rsidRPr="00A22632" w:rsidRDefault="00A22632" w:rsidP="00A22632">
            <w:pPr>
              <w:numPr>
                <w:ilvl w:val="0"/>
                <w:numId w:val="25"/>
              </w:numPr>
              <w:contextualSpacing/>
              <w:jc w:val="both"/>
              <w:rPr>
                <w:rFonts w:ascii="Bookman Old Style" w:eastAsia="Basic" w:hAnsi="Bookman Old Style" w:cs="Basic"/>
                <w:noProof/>
                <w:sz w:val="18"/>
                <w:szCs w:val="18"/>
                <w:highlight w:val="yellow"/>
              </w:rPr>
            </w:pPr>
            <w:r w:rsidRPr="00A22632">
              <w:rPr>
                <w:rFonts w:ascii="Bookman Old Style" w:eastAsia="Basic" w:hAnsi="Bookman Old Style" w:cs="Basic"/>
                <w:noProof/>
                <w:sz w:val="18"/>
                <w:szCs w:val="18"/>
                <w:highlight w:val="yellow"/>
              </w:rPr>
              <w:t>Kontrak;</w:t>
            </w:r>
          </w:p>
          <w:p w14:paraId="411BA526" w14:textId="77777777" w:rsidR="00A22632" w:rsidRPr="00A22632" w:rsidRDefault="00A22632" w:rsidP="00A22632">
            <w:pPr>
              <w:numPr>
                <w:ilvl w:val="0"/>
                <w:numId w:val="25"/>
              </w:numPr>
              <w:contextualSpacing/>
              <w:jc w:val="both"/>
              <w:rPr>
                <w:rFonts w:ascii="Bookman Old Style" w:eastAsia="Basic" w:hAnsi="Bookman Old Style" w:cs="Basic"/>
                <w:noProof/>
                <w:sz w:val="18"/>
                <w:szCs w:val="18"/>
                <w:highlight w:val="yellow"/>
              </w:rPr>
            </w:pPr>
            <w:r w:rsidRPr="00A22632">
              <w:rPr>
                <w:rFonts w:ascii="Bookman Old Style" w:eastAsia="Basic" w:hAnsi="Bookman Old Style" w:cs="Basic"/>
                <w:noProof/>
                <w:sz w:val="18"/>
                <w:szCs w:val="18"/>
                <w:highlight w:val="yellow"/>
              </w:rPr>
              <w:t>Surat Perjanjian KSO (apabila ber-KSO); dan</w:t>
            </w:r>
          </w:p>
          <w:p w14:paraId="5C9B7B38" w14:textId="77777777" w:rsidR="00A22632" w:rsidRPr="00A22632" w:rsidRDefault="00A22632" w:rsidP="00A22632">
            <w:pPr>
              <w:numPr>
                <w:ilvl w:val="0"/>
                <w:numId w:val="25"/>
              </w:numPr>
              <w:contextualSpacing/>
              <w:jc w:val="both"/>
              <w:rPr>
                <w:rFonts w:ascii="Bookman Old Style" w:eastAsia="Basic" w:hAnsi="Bookman Old Style" w:cs="Basic"/>
                <w:noProof/>
                <w:sz w:val="18"/>
                <w:szCs w:val="18"/>
                <w:highlight w:val="yellow"/>
              </w:rPr>
            </w:pPr>
            <w:r w:rsidRPr="00A22632">
              <w:rPr>
                <w:rFonts w:ascii="Bookman Old Style" w:eastAsia="Basic" w:hAnsi="Bookman Old Style" w:cs="Basic"/>
                <w:noProof/>
                <w:sz w:val="18"/>
                <w:szCs w:val="18"/>
                <w:highlight w:val="yellow"/>
              </w:rPr>
              <w:t>Berita Acara Serah Terima Pekerjaan (BAST).</w:t>
            </w:r>
          </w:p>
          <w:p w14:paraId="53D2FA12" w14:textId="77777777" w:rsidR="00A22632" w:rsidRPr="00A22632" w:rsidRDefault="00A22632" w:rsidP="00A22632">
            <w:pPr>
              <w:numPr>
                <w:ilvl w:val="0"/>
                <w:numId w:val="35"/>
              </w:numPr>
              <w:ind w:left="572" w:hanging="426"/>
              <w:jc w:val="both"/>
              <w:rPr>
                <w:rFonts w:ascii="Bookman Old Style" w:eastAsia="Basic" w:hAnsi="Bookman Old Style" w:cs="Basic"/>
                <w:strike/>
                <w:noProof/>
                <w:sz w:val="18"/>
                <w:szCs w:val="18"/>
                <w:highlight w:val="yellow"/>
              </w:rPr>
            </w:pPr>
            <w:r w:rsidRPr="00A22632">
              <w:rPr>
                <w:rFonts w:ascii="Bookman Old Style" w:eastAsia="Basic" w:hAnsi="Bookman Old Style" w:cs="Basic"/>
                <w:strike/>
                <w:noProof/>
                <w:sz w:val="18"/>
                <w:szCs w:val="18"/>
                <w:highlight w:val="yellow"/>
              </w:rPr>
              <w:t>Untuk</w:t>
            </w:r>
            <w:r w:rsidRPr="00A22632">
              <w:rPr>
                <w:strike/>
                <w:noProof/>
                <w:highlight w:val="yellow"/>
              </w:rPr>
              <w:t xml:space="preserve"> tender pekerjaan konstruksi yang diperuntukkan bagi percepatan pembangunan kesejahteraan di Provinsi Papua, Provinsi Papua Selatan, Provinsi Papua Tengah, Provinsi Papua Pegunungan, Provinsi Papua Barat dan Provinsi Papua Barat Daya, apabila Peserta bukan pelaku usaha Papua, maka wajib melakukan Kerja Sama Operasi (KSO) dan/atau Subkontrak dengan Pelaku Usaha Papua yang berdomisili di _____________. </w:t>
            </w:r>
            <w:r w:rsidRPr="00A22632">
              <w:rPr>
                <w:i/>
                <w:iCs/>
                <w:strike/>
                <w:noProof/>
                <w:highlight w:val="yellow"/>
              </w:rPr>
              <w:t xml:space="preserve">[1. Diisi Provinsi yang sama dengan lokasi pelaksanaan pekerjaan; 2. Dalam hal tidak tersedia pada Provinsi yang sama dengan lokasi pelaksanaan pekerjaan, </w:t>
            </w:r>
            <w:r w:rsidRPr="00A22632">
              <w:rPr>
                <w:i/>
                <w:iCs/>
                <w:strike/>
                <w:noProof/>
                <w:highlight w:val="yellow"/>
              </w:rPr>
              <w:lastRenderedPageBreak/>
              <w:t>maka diisi Provinsi dalam wilayah pemekaran yang sama; atau 3. Dalam hal angka 1. dan 2. tidak tersedia, maka diisi Wilayah Papua]</w:t>
            </w:r>
          </w:p>
        </w:tc>
        <w:tc>
          <w:tcPr>
            <w:tcW w:w="1767" w:type="dxa"/>
          </w:tcPr>
          <w:p w14:paraId="5FD05F80" w14:textId="77777777" w:rsidR="00A22632" w:rsidRPr="00A22632" w:rsidRDefault="00A22632" w:rsidP="00A22632">
            <w:pPr>
              <w:spacing w:before="2" w:line="276" w:lineRule="auto"/>
              <w:ind w:right="28"/>
              <w:contextualSpacing/>
              <w:jc w:val="center"/>
              <w:rPr>
                <w:rFonts w:ascii="Arial" w:hAnsi="Arial" w:cs="Arial"/>
                <w:b/>
                <w:bCs/>
                <w:noProof/>
                <w:highlight w:val="yellow"/>
              </w:rPr>
            </w:pPr>
            <w:r w:rsidRPr="00A22632">
              <w:rPr>
                <w:rFonts w:ascii="Arial" w:hAnsi="Arial" w:cs="Arial"/>
                <w:b/>
                <w:bCs/>
                <w:noProof/>
                <w:highlight w:val="yellow"/>
              </w:rPr>
              <w:lastRenderedPageBreak/>
              <w:t>Sesuai</w:t>
            </w:r>
          </w:p>
        </w:tc>
        <w:tc>
          <w:tcPr>
            <w:tcW w:w="1582" w:type="dxa"/>
          </w:tcPr>
          <w:p w14:paraId="57EC9EF8" w14:textId="77777777" w:rsidR="00A22632" w:rsidRPr="00A22632" w:rsidRDefault="00A22632" w:rsidP="00A22632">
            <w:pPr>
              <w:spacing w:before="2" w:line="276" w:lineRule="auto"/>
              <w:ind w:right="28"/>
              <w:contextualSpacing/>
              <w:jc w:val="center"/>
              <w:rPr>
                <w:rFonts w:ascii="Arial" w:hAnsi="Arial" w:cs="Arial"/>
                <w:b/>
                <w:bCs/>
                <w:noProof/>
                <w:highlight w:val="yellow"/>
              </w:rPr>
            </w:pPr>
            <w:r w:rsidRPr="00A22632">
              <w:rPr>
                <w:rFonts w:ascii="Arial" w:hAnsi="Arial" w:cs="Arial"/>
                <w:b/>
                <w:bCs/>
                <w:noProof/>
                <w:highlight w:val="yellow"/>
              </w:rPr>
              <w:t>Sesuai</w:t>
            </w:r>
          </w:p>
        </w:tc>
        <w:tc>
          <w:tcPr>
            <w:tcW w:w="1173" w:type="dxa"/>
          </w:tcPr>
          <w:p w14:paraId="2B9B7865" w14:textId="77777777" w:rsidR="00A22632" w:rsidRPr="00A22632" w:rsidRDefault="00A22632" w:rsidP="00A22632">
            <w:pPr>
              <w:spacing w:before="2" w:line="276" w:lineRule="auto"/>
              <w:ind w:right="28"/>
              <w:contextualSpacing/>
              <w:jc w:val="center"/>
              <w:rPr>
                <w:rFonts w:ascii="Arial" w:hAnsi="Arial" w:cs="Arial"/>
                <w:b/>
                <w:bCs/>
                <w:noProof/>
                <w:highlight w:val="yellow"/>
              </w:rPr>
            </w:pPr>
            <w:r w:rsidRPr="00A22632">
              <w:rPr>
                <w:rFonts w:ascii="Arial" w:hAnsi="Arial" w:cs="Arial"/>
                <w:b/>
                <w:bCs/>
                <w:noProof/>
                <w:highlight w:val="yellow"/>
              </w:rPr>
              <w:t>Sesuai</w:t>
            </w:r>
          </w:p>
        </w:tc>
      </w:tr>
      <w:tr w:rsidR="00A22632" w:rsidRPr="00A22632" w14:paraId="38B1FD2C" w14:textId="77777777" w:rsidTr="00D57429">
        <w:tc>
          <w:tcPr>
            <w:tcW w:w="733" w:type="dxa"/>
          </w:tcPr>
          <w:p w14:paraId="2777016D" w14:textId="77777777" w:rsidR="00A22632" w:rsidRPr="00A22632" w:rsidRDefault="00A22632" w:rsidP="00A22632">
            <w:pPr>
              <w:spacing w:before="2" w:line="276" w:lineRule="auto"/>
              <w:ind w:right="28"/>
              <w:contextualSpacing/>
              <w:jc w:val="center"/>
              <w:rPr>
                <w:rFonts w:ascii="Arial" w:hAnsi="Arial" w:cs="Arial"/>
                <w:b/>
                <w:bCs/>
                <w:noProof/>
                <w:highlight w:val="yellow"/>
                <w:lang w:val="en-US"/>
              </w:rPr>
            </w:pPr>
            <w:r w:rsidRPr="00A22632">
              <w:rPr>
                <w:rFonts w:ascii="Arial" w:hAnsi="Arial" w:cs="Arial"/>
                <w:b/>
                <w:bCs/>
                <w:noProof/>
                <w:highlight w:val="yellow"/>
                <w:lang w:val="en-US"/>
              </w:rPr>
              <w:lastRenderedPageBreak/>
              <w:t>6.</w:t>
            </w:r>
          </w:p>
        </w:tc>
        <w:tc>
          <w:tcPr>
            <w:tcW w:w="8870" w:type="dxa"/>
            <w:gridSpan w:val="3"/>
          </w:tcPr>
          <w:p w14:paraId="1B7E7C68" w14:textId="77777777" w:rsidR="00A22632" w:rsidRPr="00A22632" w:rsidRDefault="00A22632" w:rsidP="00A22632">
            <w:pPr>
              <w:autoSpaceDE w:val="0"/>
              <w:autoSpaceDN w:val="0"/>
              <w:adjustRightInd w:val="0"/>
              <w:jc w:val="both"/>
              <w:rPr>
                <w:rFonts w:ascii="Arial" w:hAnsi="Arial" w:cs="Arial"/>
                <w:b/>
                <w:bCs/>
                <w:noProof/>
                <w:highlight w:val="yellow"/>
              </w:rPr>
            </w:pPr>
            <w:r w:rsidRPr="00A22632">
              <w:rPr>
                <w:rFonts w:ascii="Arial" w:hAnsi="Arial" w:cs="Arial"/>
                <w:b/>
                <w:bCs/>
                <w:noProof/>
                <w:highlight w:val="yellow"/>
              </w:rPr>
              <w:t>Bentuk Dokumen Penawaran</w:t>
            </w:r>
          </w:p>
        </w:tc>
        <w:tc>
          <w:tcPr>
            <w:tcW w:w="1767" w:type="dxa"/>
          </w:tcPr>
          <w:p w14:paraId="5E775209" w14:textId="77777777" w:rsidR="00A22632" w:rsidRPr="00A22632" w:rsidRDefault="00A22632" w:rsidP="00A22632">
            <w:pPr>
              <w:spacing w:before="2" w:line="276" w:lineRule="auto"/>
              <w:ind w:right="28"/>
              <w:contextualSpacing/>
              <w:jc w:val="center"/>
              <w:rPr>
                <w:rFonts w:ascii="Arial" w:hAnsi="Arial" w:cs="Arial"/>
                <w:b/>
                <w:bCs/>
                <w:noProof/>
                <w:highlight w:val="yellow"/>
              </w:rPr>
            </w:pPr>
            <w:r w:rsidRPr="00A22632">
              <w:rPr>
                <w:rFonts w:ascii="Arial" w:hAnsi="Arial" w:cs="Arial"/>
                <w:b/>
                <w:bCs/>
                <w:noProof/>
                <w:highlight w:val="yellow"/>
              </w:rPr>
              <w:t>Sesuai</w:t>
            </w:r>
          </w:p>
        </w:tc>
        <w:tc>
          <w:tcPr>
            <w:tcW w:w="1582" w:type="dxa"/>
          </w:tcPr>
          <w:p w14:paraId="2292FC36" w14:textId="77777777" w:rsidR="00A22632" w:rsidRPr="00A22632" w:rsidRDefault="00A22632" w:rsidP="00A22632">
            <w:pPr>
              <w:spacing w:before="2" w:line="276" w:lineRule="auto"/>
              <w:ind w:right="28"/>
              <w:contextualSpacing/>
              <w:jc w:val="center"/>
              <w:rPr>
                <w:rFonts w:ascii="Arial" w:hAnsi="Arial" w:cs="Arial"/>
                <w:b/>
                <w:bCs/>
                <w:noProof/>
                <w:highlight w:val="yellow"/>
              </w:rPr>
            </w:pPr>
            <w:r w:rsidRPr="00A22632">
              <w:rPr>
                <w:rFonts w:ascii="Arial" w:hAnsi="Arial" w:cs="Arial"/>
                <w:b/>
                <w:bCs/>
                <w:noProof/>
                <w:highlight w:val="yellow"/>
              </w:rPr>
              <w:t>Sesuai</w:t>
            </w:r>
          </w:p>
        </w:tc>
        <w:tc>
          <w:tcPr>
            <w:tcW w:w="1173" w:type="dxa"/>
          </w:tcPr>
          <w:p w14:paraId="7BE26E64" w14:textId="77777777" w:rsidR="00A22632" w:rsidRPr="00A22632" w:rsidRDefault="00A22632" w:rsidP="00A22632">
            <w:pPr>
              <w:spacing w:before="2" w:line="276" w:lineRule="auto"/>
              <w:ind w:right="28"/>
              <w:contextualSpacing/>
              <w:jc w:val="center"/>
              <w:rPr>
                <w:rFonts w:ascii="Arial" w:hAnsi="Arial" w:cs="Arial"/>
                <w:b/>
                <w:bCs/>
                <w:noProof/>
                <w:highlight w:val="yellow"/>
              </w:rPr>
            </w:pPr>
            <w:r w:rsidRPr="00A22632">
              <w:rPr>
                <w:rFonts w:ascii="Arial" w:hAnsi="Arial" w:cs="Arial"/>
                <w:b/>
                <w:bCs/>
                <w:noProof/>
                <w:highlight w:val="yellow"/>
              </w:rPr>
              <w:t>Sesuai</w:t>
            </w:r>
          </w:p>
        </w:tc>
      </w:tr>
      <w:tr w:rsidR="00A22632" w:rsidRPr="00A22632" w14:paraId="3AFAF789" w14:textId="77777777" w:rsidTr="00D57429">
        <w:tc>
          <w:tcPr>
            <w:tcW w:w="733" w:type="dxa"/>
          </w:tcPr>
          <w:p w14:paraId="1F4A4ACB" w14:textId="77777777" w:rsidR="00A22632" w:rsidRPr="00A22632" w:rsidRDefault="00A22632" w:rsidP="00A22632">
            <w:pPr>
              <w:spacing w:before="2" w:line="276" w:lineRule="auto"/>
              <w:ind w:right="28"/>
              <w:contextualSpacing/>
              <w:jc w:val="center"/>
              <w:rPr>
                <w:rFonts w:ascii="Arial" w:hAnsi="Arial" w:cs="Arial"/>
                <w:b/>
                <w:bCs/>
                <w:noProof/>
                <w:highlight w:val="yellow"/>
                <w:lang w:val="en-US"/>
              </w:rPr>
            </w:pPr>
            <w:r w:rsidRPr="00A22632">
              <w:rPr>
                <w:rFonts w:ascii="Arial" w:hAnsi="Arial" w:cs="Arial"/>
                <w:b/>
                <w:bCs/>
                <w:noProof/>
                <w:highlight w:val="yellow"/>
                <w:lang w:val="en-US"/>
              </w:rPr>
              <w:t>7.</w:t>
            </w:r>
          </w:p>
        </w:tc>
        <w:tc>
          <w:tcPr>
            <w:tcW w:w="8870" w:type="dxa"/>
            <w:gridSpan w:val="3"/>
          </w:tcPr>
          <w:p w14:paraId="0023FE01" w14:textId="77777777" w:rsidR="00A22632" w:rsidRPr="00A22632" w:rsidRDefault="00A22632" w:rsidP="00A22632">
            <w:pPr>
              <w:autoSpaceDE w:val="0"/>
              <w:autoSpaceDN w:val="0"/>
              <w:adjustRightInd w:val="0"/>
              <w:jc w:val="both"/>
              <w:rPr>
                <w:rFonts w:ascii="Arial" w:hAnsi="Arial" w:cs="Arial"/>
                <w:b/>
                <w:bCs/>
                <w:noProof/>
                <w:highlight w:val="yellow"/>
              </w:rPr>
            </w:pPr>
            <w:r w:rsidRPr="00A22632">
              <w:rPr>
                <w:rFonts w:ascii="Arial" w:hAnsi="Arial" w:cs="Arial"/>
                <w:b/>
                <w:bCs/>
                <w:noProof/>
                <w:highlight w:val="yellow"/>
              </w:rPr>
              <w:t>Petunjuk Pengisian Data Kualifikasi</w:t>
            </w:r>
          </w:p>
        </w:tc>
        <w:tc>
          <w:tcPr>
            <w:tcW w:w="1767" w:type="dxa"/>
          </w:tcPr>
          <w:p w14:paraId="7FD41EF0" w14:textId="77777777" w:rsidR="00A22632" w:rsidRPr="00A22632" w:rsidRDefault="00A22632" w:rsidP="00A22632">
            <w:pPr>
              <w:spacing w:before="2" w:line="276" w:lineRule="auto"/>
              <w:ind w:right="28"/>
              <w:contextualSpacing/>
              <w:jc w:val="center"/>
              <w:rPr>
                <w:rFonts w:ascii="Arial" w:hAnsi="Arial" w:cs="Arial"/>
                <w:b/>
                <w:bCs/>
                <w:noProof/>
                <w:highlight w:val="yellow"/>
              </w:rPr>
            </w:pPr>
            <w:r w:rsidRPr="00A22632">
              <w:rPr>
                <w:rFonts w:ascii="Arial" w:hAnsi="Arial" w:cs="Arial"/>
                <w:b/>
                <w:bCs/>
                <w:noProof/>
                <w:highlight w:val="yellow"/>
              </w:rPr>
              <w:t>Sesuai</w:t>
            </w:r>
          </w:p>
        </w:tc>
        <w:tc>
          <w:tcPr>
            <w:tcW w:w="1582" w:type="dxa"/>
          </w:tcPr>
          <w:p w14:paraId="07B3CE56" w14:textId="77777777" w:rsidR="00A22632" w:rsidRPr="00A22632" w:rsidRDefault="00A22632" w:rsidP="00A22632">
            <w:pPr>
              <w:spacing w:before="2" w:line="276" w:lineRule="auto"/>
              <w:ind w:right="28"/>
              <w:contextualSpacing/>
              <w:jc w:val="center"/>
              <w:rPr>
                <w:rFonts w:ascii="Arial" w:hAnsi="Arial" w:cs="Arial"/>
                <w:b/>
                <w:bCs/>
                <w:noProof/>
                <w:highlight w:val="yellow"/>
              </w:rPr>
            </w:pPr>
            <w:r w:rsidRPr="00A22632">
              <w:rPr>
                <w:rFonts w:ascii="Arial" w:hAnsi="Arial" w:cs="Arial"/>
                <w:b/>
                <w:bCs/>
                <w:noProof/>
                <w:highlight w:val="yellow"/>
              </w:rPr>
              <w:t>Sesuai</w:t>
            </w:r>
          </w:p>
        </w:tc>
        <w:tc>
          <w:tcPr>
            <w:tcW w:w="1173" w:type="dxa"/>
          </w:tcPr>
          <w:p w14:paraId="17FF5F62" w14:textId="77777777" w:rsidR="00A22632" w:rsidRPr="00A22632" w:rsidRDefault="00A22632" w:rsidP="00A22632">
            <w:pPr>
              <w:spacing w:before="2" w:line="276" w:lineRule="auto"/>
              <w:ind w:right="28"/>
              <w:contextualSpacing/>
              <w:jc w:val="center"/>
              <w:rPr>
                <w:rFonts w:ascii="Arial" w:hAnsi="Arial" w:cs="Arial"/>
                <w:b/>
                <w:bCs/>
                <w:noProof/>
                <w:highlight w:val="yellow"/>
              </w:rPr>
            </w:pPr>
            <w:r w:rsidRPr="00A22632">
              <w:rPr>
                <w:rFonts w:ascii="Arial" w:hAnsi="Arial" w:cs="Arial"/>
                <w:b/>
                <w:bCs/>
                <w:noProof/>
                <w:highlight w:val="yellow"/>
              </w:rPr>
              <w:t>Sesuai</w:t>
            </w:r>
          </w:p>
        </w:tc>
      </w:tr>
      <w:tr w:rsidR="00A22632" w:rsidRPr="00A22632" w14:paraId="478AA443" w14:textId="77777777" w:rsidTr="00D57429">
        <w:tc>
          <w:tcPr>
            <w:tcW w:w="733" w:type="dxa"/>
          </w:tcPr>
          <w:p w14:paraId="48F720CE" w14:textId="77777777" w:rsidR="00A22632" w:rsidRPr="00A22632" w:rsidRDefault="00A22632" w:rsidP="00A22632">
            <w:pPr>
              <w:spacing w:before="2" w:line="276" w:lineRule="auto"/>
              <w:ind w:right="28"/>
              <w:contextualSpacing/>
              <w:jc w:val="center"/>
              <w:rPr>
                <w:rFonts w:ascii="Arial" w:hAnsi="Arial" w:cs="Arial"/>
                <w:b/>
                <w:bCs/>
                <w:noProof/>
                <w:highlight w:val="yellow"/>
                <w:lang w:val="en-US"/>
              </w:rPr>
            </w:pPr>
            <w:r w:rsidRPr="00A22632">
              <w:rPr>
                <w:rFonts w:ascii="Arial" w:hAnsi="Arial" w:cs="Arial"/>
                <w:b/>
                <w:bCs/>
                <w:noProof/>
                <w:highlight w:val="yellow"/>
                <w:lang w:val="en-US"/>
              </w:rPr>
              <w:t>8.</w:t>
            </w:r>
          </w:p>
        </w:tc>
        <w:tc>
          <w:tcPr>
            <w:tcW w:w="8870" w:type="dxa"/>
            <w:gridSpan w:val="3"/>
          </w:tcPr>
          <w:p w14:paraId="4BB2571A" w14:textId="77777777" w:rsidR="00A22632" w:rsidRPr="00A22632" w:rsidRDefault="00A22632" w:rsidP="00A22632">
            <w:pPr>
              <w:autoSpaceDE w:val="0"/>
              <w:autoSpaceDN w:val="0"/>
              <w:adjustRightInd w:val="0"/>
              <w:jc w:val="both"/>
              <w:rPr>
                <w:rFonts w:ascii="Arial" w:hAnsi="Arial" w:cs="Arial"/>
                <w:b/>
                <w:bCs/>
                <w:noProof/>
                <w:highlight w:val="yellow"/>
              </w:rPr>
            </w:pPr>
            <w:r w:rsidRPr="00A22632">
              <w:rPr>
                <w:rFonts w:ascii="Arial" w:hAnsi="Arial" w:cs="Arial"/>
                <w:b/>
                <w:bCs/>
                <w:noProof/>
                <w:highlight w:val="yellow"/>
              </w:rPr>
              <w:t>Tata Cara Evaluasi Kualifikasi</w:t>
            </w:r>
          </w:p>
        </w:tc>
        <w:tc>
          <w:tcPr>
            <w:tcW w:w="1767" w:type="dxa"/>
          </w:tcPr>
          <w:p w14:paraId="13C4593D" w14:textId="77777777" w:rsidR="00A22632" w:rsidRPr="00A22632" w:rsidRDefault="00A22632" w:rsidP="00A22632">
            <w:pPr>
              <w:spacing w:before="2" w:line="276" w:lineRule="auto"/>
              <w:ind w:right="28"/>
              <w:contextualSpacing/>
              <w:jc w:val="center"/>
              <w:rPr>
                <w:rFonts w:ascii="Arial" w:hAnsi="Arial" w:cs="Arial"/>
                <w:b/>
                <w:bCs/>
                <w:noProof/>
                <w:highlight w:val="yellow"/>
              </w:rPr>
            </w:pPr>
            <w:r w:rsidRPr="00A22632">
              <w:rPr>
                <w:rFonts w:ascii="Arial" w:hAnsi="Arial" w:cs="Arial"/>
                <w:b/>
                <w:bCs/>
                <w:noProof/>
                <w:highlight w:val="yellow"/>
              </w:rPr>
              <w:t>Sesuai</w:t>
            </w:r>
          </w:p>
        </w:tc>
        <w:tc>
          <w:tcPr>
            <w:tcW w:w="1582" w:type="dxa"/>
          </w:tcPr>
          <w:p w14:paraId="6EA03600" w14:textId="77777777" w:rsidR="00A22632" w:rsidRPr="00A22632" w:rsidRDefault="00A22632" w:rsidP="00A22632">
            <w:pPr>
              <w:spacing w:before="2" w:line="276" w:lineRule="auto"/>
              <w:ind w:right="28"/>
              <w:contextualSpacing/>
              <w:jc w:val="center"/>
              <w:rPr>
                <w:rFonts w:ascii="Arial" w:hAnsi="Arial" w:cs="Arial"/>
                <w:b/>
                <w:bCs/>
                <w:noProof/>
                <w:highlight w:val="yellow"/>
              </w:rPr>
            </w:pPr>
            <w:r w:rsidRPr="00A22632">
              <w:rPr>
                <w:rFonts w:ascii="Arial" w:hAnsi="Arial" w:cs="Arial"/>
                <w:b/>
                <w:bCs/>
                <w:noProof/>
                <w:highlight w:val="yellow"/>
              </w:rPr>
              <w:t>Sesuai</w:t>
            </w:r>
          </w:p>
        </w:tc>
        <w:tc>
          <w:tcPr>
            <w:tcW w:w="1173" w:type="dxa"/>
          </w:tcPr>
          <w:p w14:paraId="13448AB9" w14:textId="77777777" w:rsidR="00A22632" w:rsidRPr="00A22632" w:rsidRDefault="00A22632" w:rsidP="00A22632">
            <w:pPr>
              <w:spacing w:before="2" w:line="276" w:lineRule="auto"/>
              <w:ind w:right="28"/>
              <w:contextualSpacing/>
              <w:jc w:val="center"/>
              <w:rPr>
                <w:rFonts w:ascii="Arial" w:hAnsi="Arial" w:cs="Arial"/>
                <w:b/>
                <w:bCs/>
                <w:noProof/>
                <w:highlight w:val="yellow"/>
              </w:rPr>
            </w:pPr>
            <w:r w:rsidRPr="00A22632">
              <w:rPr>
                <w:rFonts w:ascii="Arial" w:hAnsi="Arial" w:cs="Arial"/>
                <w:b/>
                <w:bCs/>
                <w:noProof/>
                <w:highlight w:val="yellow"/>
              </w:rPr>
              <w:t>Sesuai</w:t>
            </w:r>
          </w:p>
        </w:tc>
      </w:tr>
      <w:tr w:rsidR="00A22632" w:rsidRPr="00A22632" w14:paraId="488F33B1" w14:textId="77777777" w:rsidTr="00D57429">
        <w:tc>
          <w:tcPr>
            <w:tcW w:w="733" w:type="dxa"/>
          </w:tcPr>
          <w:p w14:paraId="2CCC7C00" w14:textId="77777777" w:rsidR="00A22632" w:rsidRPr="00A22632" w:rsidRDefault="00A22632" w:rsidP="00A22632">
            <w:pPr>
              <w:spacing w:before="2" w:line="276" w:lineRule="auto"/>
              <w:ind w:right="28"/>
              <w:contextualSpacing/>
              <w:jc w:val="center"/>
              <w:rPr>
                <w:rFonts w:ascii="Arial" w:hAnsi="Arial" w:cs="Arial"/>
                <w:b/>
                <w:bCs/>
                <w:noProof/>
                <w:highlight w:val="yellow"/>
                <w:lang w:val="en-US"/>
              </w:rPr>
            </w:pPr>
            <w:r w:rsidRPr="00A22632">
              <w:rPr>
                <w:rFonts w:ascii="Arial" w:hAnsi="Arial" w:cs="Arial"/>
                <w:b/>
                <w:bCs/>
                <w:noProof/>
                <w:highlight w:val="yellow"/>
                <w:lang w:val="en-US"/>
              </w:rPr>
              <w:t>9.</w:t>
            </w:r>
          </w:p>
        </w:tc>
        <w:tc>
          <w:tcPr>
            <w:tcW w:w="8870" w:type="dxa"/>
            <w:gridSpan w:val="3"/>
          </w:tcPr>
          <w:p w14:paraId="3BBDE7CA" w14:textId="77777777" w:rsidR="00A22632" w:rsidRPr="00A22632" w:rsidRDefault="00A22632" w:rsidP="00A22632">
            <w:pPr>
              <w:autoSpaceDE w:val="0"/>
              <w:autoSpaceDN w:val="0"/>
              <w:adjustRightInd w:val="0"/>
              <w:jc w:val="both"/>
              <w:rPr>
                <w:rFonts w:ascii="Arial" w:hAnsi="Arial" w:cs="Arial"/>
                <w:b/>
                <w:bCs/>
                <w:noProof/>
                <w:highlight w:val="yellow"/>
              </w:rPr>
            </w:pPr>
            <w:r w:rsidRPr="00A22632">
              <w:rPr>
                <w:rFonts w:ascii="Arial" w:hAnsi="Arial" w:cs="Arial"/>
                <w:b/>
                <w:bCs/>
                <w:noProof/>
                <w:highlight w:val="yellow"/>
              </w:rPr>
              <w:t>Rancangan Kontrak</w:t>
            </w:r>
          </w:p>
        </w:tc>
        <w:tc>
          <w:tcPr>
            <w:tcW w:w="1767" w:type="dxa"/>
          </w:tcPr>
          <w:p w14:paraId="7F71F769" w14:textId="77777777" w:rsidR="00A22632" w:rsidRPr="00A22632" w:rsidRDefault="00A22632" w:rsidP="00A22632">
            <w:pPr>
              <w:spacing w:before="2" w:line="276" w:lineRule="auto"/>
              <w:ind w:right="28"/>
              <w:contextualSpacing/>
              <w:jc w:val="center"/>
              <w:rPr>
                <w:rFonts w:ascii="Arial" w:hAnsi="Arial" w:cs="Arial"/>
                <w:b/>
                <w:bCs/>
                <w:noProof/>
                <w:highlight w:val="yellow"/>
              </w:rPr>
            </w:pPr>
            <w:r w:rsidRPr="00A22632">
              <w:rPr>
                <w:rFonts w:ascii="Arial" w:hAnsi="Arial" w:cs="Arial"/>
                <w:b/>
                <w:bCs/>
                <w:noProof/>
                <w:highlight w:val="yellow"/>
              </w:rPr>
              <w:t>Sesuai</w:t>
            </w:r>
          </w:p>
        </w:tc>
        <w:tc>
          <w:tcPr>
            <w:tcW w:w="1582" w:type="dxa"/>
          </w:tcPr>
          <w:p w14:paraId="522D7ED7" w14:textId="77777777" w:rsidR="00A22632" w:rsidRPr="00A22632" w:rsidRDefault="00A22632" w:rsidP="00A22632">
            <w:pPr>
              <w:spacing w:before="2" w:line="276" w:lineRule="auto"/>
              <w:ind w:right="28"/>
              <w:contextualSpacing/>
              <w:jc w:val="center"/>
              <w:rPr>
                <w:rFonts w:ascii="Arial" w:hAnsi="Arial" w:cs="Arial"/>
                <w:b/>
                <w:bCs/>
                <w:noProof/>
                <w:highlight w:val="yellow"/>
              </w:rPr>
            </w:pPr>
            <w:r w:rsidRPr="00A22632">
              <w:rPr>
                <w:rFonts w:ascii="Arial" w:hAnsi="Arial" w:cs="Arial"/>
                <w:b/>
                <w:bCs/>
                <w:noProof/>
                <w:highlight w:val="yellow"/>
              </w:rPr>
              <w:t>Sesuai</w:t>
            </w:r>
          </w:p>
        </w:tc>
        <w:tc>
          <w:tcPr>
            <w:tcW w:w="1173" w:type="dxa"/>
          </w:tcPr>
          <w:p w14:paraId="3667D626" w14:textId="77777777" w:rsidR="00A22632" w:rsidRPr="00A22632" w:rsidRDefault="00A22632" w:rsidP="00A22632">
            <w:pPr>
              <w:spacing w:before="2" w:line="276" w:lineRule="auto"/>
              <w:ind w:right="28"/>
              <w:contextualSpacing/>
              <w:jc w:val="center"/>
              <w:rPr>
                <w:rFonts w:ascii="Arial" w:hAnsi="Arial" w:cs="Arial"/>
                <w:b/>
                <w:bCs/>
                <w:noProof/>
                <w:highlight w:val="yellow"/>
              </w:rPr>
            </w:pPr>
            <w:r w:rsidRPr="00A22632">
              <w:rPr>
                <w:rFonts w:ascii="Arial" w:hAnsi="Arial" w:cs="Arial"/>
                <w:b/>
                <w:bCs/>
                <w:noProof/>
                <w:highlight w:val="yellow"/>
              </w:rPr>
              <w:t>Sesuai</w:t>
            </w:r>
          </w:p>
        </w:tc>
      </w:tr>
      <w:tr w:rsidR="00A22632" w:rsidRPr="00A22632" w14:paraId="0DA05C2E" w14:textId="77777777" w:rsidTr="00D57429">
        <w:tc>
          <w:tcPr>
            <w:tcW w:w="733" w:type="dxa"/>
          </w:tcPr>
          <w:p w14:paraId="38BED682" w14:textId="77777777" w:rsidR="00A22632" w:rsidRPr="00A22632" w:rsidRDefault="00A22632" w:rsidP="00A22632">
            <w:pPr>
              <w:spacing w:before="2" w:line="276" w:lineRule="auto"/>
              <w:ind w:right="28"/>
              <w:contextualSpacing/>
              <w:jc w:val="center"/>
              <w:rPr>
                <w:rFonts w:ascii="Arial" w:hAnsi="Arial" w:cs="Arial"/>
                <w:b/>
                <w:bCs/>
                <w:noProof/>
                <w:highlight w:val="yellow"/>
                <w:lang w:val="en-US"/>
              </w:rPr>
            </w:pPr>
            <w:r w:rsidRPr="00A22632">
              <w:rPr>
                <w:rFonts w:ascii="Arial" w:hAnsi="Arial" w:cs="Arial"/>
                <w:b/>
                <w:bCs/>
                <w:noProof/>
                <w:highlight w:val="yellow"/>
                <w:lang w:val="en-US"/>
              </w:rPr>
              <w:t>10.</w:t>
            </w:r>
          </w:p>
        </w:tc>
        <w:tc>
          <w:tcPr>
            <w:tcW w:w="8870" w:type="dxa"/>
            <w:gridSpan w:val="3"/>
          </w:tcPr>
          <w:p w14:paraId="0C37FE77" w14:textId="77777777" w:rsidR="00A22632" w:rsidRPr="00A22632" w:rsidRDefault="00A22632" w:rsidP="00A22632">
            <w:pPr>
              <w:autoSpaceDE w:val="0"/>
              <w:autoSpaceDN w:val="0"/>
              <w:adjustRightInd w:val="0"/>
              <w:jc w:val="both"/>
              <w:rPr>
                <w:rFonts w:ascii="Arial" w:hAnsi="Arial" w:cs="Arial"/>
                <w:b/>
                <w:bCs/>
                <w:noProof/>
                <w:highlight w:val="yellow"/>
              </w:rPr>
            </w:pPr>
            <w:r w:rsidRPr="00A22632">
              <w:rPr>
                <w:rFonts w:ascii="Arial" w:hAnsi="Arial" w:cs="Arial"/>
                <w:b/>
                <w:bCs/>
                <w:noProof/>
                <w:highlight w:val="yellow"/>
              </w:rPr>
              <w:t xml:space="preserve">Spesifikasi Teknis </w:t>
            </w:r>
            <w:r w:rsidRPr="00A22632">
              <w:rPr>
                <w:rFonts w:ascii="Arial" w:hAnsi="Arial" w:cs="Arial"/>
                <w:b/>
                <w:bCs/>
                <w:noProof/>
                <w:highlight w:val="yellow"/>
                <w:lang w:val="en-US"/>
              </w:rPr>
              <w:t>d</w:t>
            </w:r>
            <w:r w:rsidRPr="00A22632">
              <w:rPr>
                <w:rFonts w:ascii="Arial" w:hAnsi="Arial" w:cs="Arial"/>
                <w:b/>
                <w:bCs/>
                <w:noProof/>
                <w:highlight w:val="yellow"/>
              </w:rPr>
              <w:t>an Gambar</w:t>
            </w:r>
          </w:p>
        </w:tc>
        <w:tc>
          <w:tcPr>
            <w:tcW w:w="1767" w:type="dxa"/>
          </w:tcPr>
          <w:p w14:paraId="5B29C869" w14:textId="77777777" w:rsidR="00A22632" w:rsidRPr="00A22632" w:rsidRDefault="00A22632" w:rsidP="00A22632">
            <w:pPr>
              <w:spacing w:before="2" w:line="276" w:lineRule="auto"/>
              <w:ind w:right="28"/>
              <w:contextualSpacing/>
              <w:jc w:val="center"/>
              <w:rPr>
                <w:rFonts w:ascii="Arial" w:hAnsi="Arial" w:cs="Arial"/>
                <w:b/>
                <w:bCs/>
                <w:noProof/>
                <w:highlight w:val="yellow"/>
              </w:rPr>
            </w:pPr>
            <w:r w:rsidRPr="00A22632">
              <w:rPr>
                <w:rFonts w:ascii="Arial" w:hAnsi="Arial" w:cs="Arial"/>
                <w:b/>
                <w:bCs/>
                <w:noProof/>
                <w:highlight w:val="yellow"/>
              </w:rPr>
              <w:t>Sesuai</w:t>
            </w:r>
          </w:p>
        </w:tc>
        <w:tc>
          <w:tcPr>
            <w:tcW w:w="1582" w:type="dxa"/>
          </w:tcPr>
          <w:p w14:paraId="6CFA5249" w14:textId="77777777" w:rsidR="00A22632" w:rsidRPr="00A22632" w:rsidRDefault="00A22632" w:rsidP="00A22632">
            <w:pPr>
              <w:spacing w:before="2" w:line="276" w:lineRule="auto"/>
              <w:ind w:right="28"/>
              <w:contextualSpacing/>
              <w:jc w:val="center"/>
              <w:rPr>
                <w:rFonts w:ascii="Arial" w:hAnsi="Arial" w:cs="Arial"/>
                <w:b/>
                <w:bCs/>
                <w:noProof/>
                <w:highlight w:val="yellow"/>
              </w:rPr>
            </w:pPr>
            <w:r w:rsidRPr="00A22632">
              <w:rPr>
                <w:rFonts w:ascii="Arial" w:hAnsi="Arial" w:cs="Arial"/>
                <w:b/>
                <w:bCs/>
                <w:noProof/>
                <w:highlight w:val="yellow"/>
              </w:rPr>
              <w:t>Sesuai</w:t>
            </w:r>
          </w:p>
        </w:tc>
        <w:tc>
          <w:tcPr>
            <w:tcW w:w="1173" w:type="dxa"/>
          </w:tcPr>
          <w:p w14:paraId="5A33BB2C" w14:textId="77777777" w:rsidR="00A22632" w:rsidRPr="00A22632" w:rsidRDefault="00A22632" w:rsidP="00A22632">
            <w:pPr>
              <w:spacing w:before="2" w:line="276" w:lineRule="auto"/>
              <w:ind w:right="28"/>
              <w:contextualSpacing/>
              <w:jc w:val="center"/>
              <w:rPr>
                <w:rFonts w:ascii="Arial" w:hAnsi="Arial" w:cs="Arial"/>
                <w:b/>
                <w:bCs/>
                <w:noProof/>
                <w:highlight w:val="yellow"/>
              </w:rPr>
            </w:pPr>
            <w:r w:rsidRPr="00A22632">
              <w:rPr>
                <w:rFonts w:ascii="Arial" w:hAnsi="Arial" w:cs="Arial"/>
                <w:b/>
                <w:bCs/>
                <w:noProof/>
                <w:highlight w:val="yellow"/>
              </w:rPr>
              <w:t>Sesuai</w:t>
            </w:r>
          </w:p>
        </w:tc>
      </w:tr>
      <w:tr w:rsidR="00A22632" w:rsidRPr="00A22632" w14:paraId="71C06346" w14:textId="77777777" w:rsidTr="00D57429">
        <w:tc>
          <w:tcPr>
            <w:tcW w:w="733" w:type="dxa"/>
          </w:tcPr>
          <w:p w14:paraId="5BFD1857" w14:textId="77777777" w:rsidR="00A22632" w:rsidRPr="00A22632" w:rsidRDefault="00A22632" w:rsidP="00A22632">
            <w:pPr>
              <w:spacing w:before="2" w:line="276" w:lineRule="auto"/>
              <w:ind w:right="28"/>
              <w:contextualSpacing/>
              <w:jc w:val="center"/>
              <w:rPr>
                <w:rFonts w:ascii="Arial" w:hAnsi="Arial" w:cs="Arial"/>
                <w:b/>
                <w:bCs/>
                <w:noProof/>
                <w:highlight w:val="yellow"/>
                <w:lang w:val="en-US"/>
              </w:rPr>
            </w:pPr>
            <w:r w:rsidRPr="00A22632">
              <w:rPr>
                <w:rFonts w:ascii="Arial" w:hAnsi="Arial" w:cs="Arial"/>
                <w:b/>
                <w:bCs/>
                <w:noProof/>
                <w:highlight w:val="yellow"/>
                <w:lang w:val="en-US"/>
              </w:rPr>
              <w:t>11.</w:t>
            </w:r>
          </w:p>
        </w:tc>
        <w:tc>
          <w:tcPr>
            <w:tcW w:w="8870" w:type="dxa"/>
            <w:gridSpan w:val="3"/>
          </w:tcPr>
          <w:p w14:paraId="179BB453" w14:textId="77777777" w:rsidR="00A22632" w:rsidRPr="00A22632" w:rsidRDefault="00A22632" w:rsidP="00A22632">
            <w:pPr>
              <w:autoSpaceDE w:val="0"/>
              <w:autoSpaceDN w:val="0"/>
              <w:adjustRightInd w:val="0"/>
              <w:jc w:val="both"/>
              <w:rPr>
                <w:rFonts w:ascii="Arial" w:hAnsi="Arial" w:cs="Arial"/>
                <w:b/>
                <w:bCs/>
                <w:noProof/>
                <w:highlight w:val="yellow"/>
              </w:rPr>
            </w:pPr>
            <w:r w:rsidRPr="00A22632">
              <w:rPr>
                <w:rFonts w:ascii="Arial" w:hAnsi="Arial" w:cs="Arial"/>
                <w:b/>
                <w:bCs/>
                <w:noProof/>
                <w:highlight w:val="yellow"/>
              </w:rPr>
              <w:t>Daftar Kuantitas Dan Harga</w:t>
            </w:r>
          </w:p>
        </w:tc>
        <w:tc>
          <w:tcPr>
            <w:tcW w:w="1767" w:type="dxa"/>
          </w:tcPr>
          <w:p w14:paraId="4B618B26" w14:textId="77777777" w:rsidR="00A22632" w:rsidRPr="00A22632" w:rsidRDefault="00A22632" w:rsidP="00A22632">
            <w:pPr>
              <w:spacing w:before="2" w:line="276" w:lineRule="auto"/>
              <w:ind w:right="28"/>
              <w:contextualSpacing/>
              <w:jc w:val="center"/>
              <w:rPr>
                <w:rFonts w:ascii="Arial" w:hAnsi="Arial" w:cs="Arial"/>
                <w:b/>
                <w:bCs/>
                <w:noProof/>
                <w:highlight w:val="yellow"/>
              </w:rPr>
            </w:pPr>
            <w:r w:rsidRPr="00A22632">
              <w:rPr>
                <w:rFonts w:ascii="Arial" w:hAnsi="Arial" w:cs="Arial"/>
                <w:b/>
                <w:bCs/>
                <w:noProof/>
                <w:highlight w:val="yellow"/>
              </w:rPr>
              <w:t>Sesuai</w:t>
            </w:r>
          </w:p>
        </w:tc>
        <w:tc>
          <w:tcPr>
            <w:tcW w:w="1582" w:type="dxa"/>
          </w:tcPr>
          <w:p w14:paraId="78241714" w14:textId="77777777" w:rsidR="00A22632" w:rsidRPr="00A22632" w:rsidRDefault="00A22632" w:rsidP="00A22632">
            <w:pPr>
              <w:spacing w:before="2" w:line="276" w:lineRule="auto"/>
              <w:ind w:right="28"/>
              <w:contextualSpacing/>
              <w:jc w:val="center"/>
              <w:rPr>
                <w:rFonts w:ascii="Arial" w:hAnsi="Arial" w:cs="Arial"/>
                <w:b/>
                <w:bCs/>
                <w:noProof/>
                <w:highlight w:val="yellow"/>
              </w:rPr>
            </w:pPr>
            <w:r w:rsidRPr="00A22632">
              <w:rPr>
                <w:rFonts w:ascii="Arial" w:hAnsi="Arial" w:cs="Arial"/>
                <w:b/>
                <w:bCs/>
                <w:noProof/>
                <w:highlight w:val="yellow"/>
              </w:rPr>
              <w:t>Sesuai</w:t>
            </w:r>
          </w:p>
        </w:tc>
        <w:tc>
          <w:tcPr>
            <w:tcW w:w="1173" w:type="dxa"/>
          </w:tcPr>
          <w:p w14:paraId="1B965826" w14:textId="77777777" w:rsidR="00A22632" w:rsidRPr="00A22632" w:rsidRDefault="00A22632" w:rsidP="00A22632">
            <w:pPr>
              <w:spacing w:before="2" w:line="276" w:lineRule="auto"/>
              <w:ind w:right="28"/>
              <w:contextualSpacing/>
              <w:jc w:val="center"/>
              <w:rPr>
                <w:rFonts w:ascii="Arial" w:hAnsi="Arial" w:cs="Arial"/>
                <w:b/>
                <w:bCs/>
                <w:noProof/>
                <w:highlight w:val="yellow"/>
              </w:rPr>
            </w:pPr>
            <w:r w:rsidRPr="00A22632">
              <w:rPr>
                <w:rFonts w:ascii="Arial" w:hAnsi="Arial" w:cs="Arial"/>
                <w:b/>
                <w:bCs/>
                <w:noProof/>
                <w:highlight w:val="yellow"/>
              </w:rPr>
              <w:t>Sesuai</w:t>
            </w:r>
          </w:p>
        </w:tc>
      </w:tr>
      <w:tr w:rsidR="00A22632" w:rsidRPr="00A22632" w14:paraId="70D8AF92" w14:textId="77777777" w:rsidTr="00D57429">
        <w:tc>
          <w:tcPr>
            <w:tcW w:w="733" w:type="dxa"/>
          </w:tcPr>
          <w:p w14:paraId="7CAD5A7B" w14:textId="77777777" w:rsidR="00A22632" w:rsidRPr="00A22632" w:rsidRDefault="00A22632" w:rsidP="00A22632">
            <w:pPr>
              <w:spacing w:before="2" w:line="276" w:lineRule="auto"/>
              <w:ind w:right="28"/>
              <w:contextualSpacing/>
              <w:jc w:val="center"/>
              <w:rPr>
                <w:rFonts w:ascii="Arial" w:hAnsi="Arial" w:cs="Arial"/>
                <w:b/>
                <w:bCs/>
                <w:noProof/>
                <w:highlight w:val="yellow"/>
                <w:lang w:val="en-US"/>
              </w:rPr>
            </w:pPr>
            <w:r w:rsidRPr="00A22632">
              <w:rPr>
                <w:rFonts w:ascii="Arial" w:hAnsi="Arial" w:cs="Arial"/>
                <w:b/>
                <w:bCs/>
                <w:noProof/>
                <w:highlight w:val="yellow"/>
                <w:lang w:val="en-US"/>
              </w:rPr>
              <w:t>12.</w:t>
            </w:r>
          </w:p>
        </w:tc>
        <w:tc>
          <w:tcPr>
            <w:tcW w:w="8870" w:type="dxa"/>
            <w:gridSpan w:val="3"/>
          </w:tcPr>
          <w:p w14:paraId="217509CF" w14:textId="77777777" w:rsidR="00A22632" w:rsidRPr="00A22632" w:rsidRDefault="00A22632" w:rsidP="00A22632">
            <w:pPr>
              <w:autoSpaceDE w:val="0"/>
              <w:autoSpaceDN w:val="0"/>
              <w:adjustRightInd w:val="0"/>
              <w:jc w:val="both"/>
              <w:rPr>
                <w:rFonts w:ascii="Arial" w:hAnsi="Arial" w:cs="Arial"/>
                <w:b/>
                <w:bCs/>
                <w:noProof/>
                <w:highlight w:val="yellow"/>
              </w:rPr>
            </w:pPr>
            <w:r w:rsidRPr="00A22632">
              <w:rPr>
                <w:rFonts w:ascii="Arial" w:hAnsi="Arial" w:cs="Arial"/>
                <w:b/>
                <w:bCs/>
                <w:noProof/>
                <w:highlight w:val="yellow"/>
              </w:rPr>
              <w:t xml:space="preserve">Bentuk Dokumen Lain </w:t>
            </w:r>
          </w:p>
        </w:tc>
        <w:tc>
          <w:tcPr>
            <w:tcW w:w="1767" w:type="dxa"/>
          </w:tcPr>
          <w:p w14:paraId="22061E0C" w14:textId="77777777" w:rsidR="00A22632" w:rsidRPr="00A22632" w:rsidRDefault="00A22632" w:rsidP="00A22632">
            <w:pPr>
              <w:spacing w:before="2" w:line="276" w:lineRule="auto"/>
              <w:ind w:right="28"/>
              <w:contextualSpacing/>
              <w:jc w:val="center"/>
              <w:rPr>
                <w:rFonts w:ascii="Arial" w:hAnsi="Arial" w:cs="Arial"/>
                <w:b/>
                <w:bCs/>
                <w:noProof/>
                <w:highlight w:val="yellow"/>
              </w:rPr>
            </w:pPr>
            <w:r w:rsidRPr="00A22632">
              <w:rPr>
                <w:rFonts w:ascii="Arial" w:hAnsi="Arial" w:cs="Arial"/>
                <w:b/>
                <w:bCs/>
                <w:noProof/>
                <w:highlight w:val="yellow"/>
              </w:rPr>
              <w:t>Sesuai</w:t>
            </w:r>
          </w:p>
        </w:tc>
        <w:tc>
          <w:tcPr>
            <w:tcW w:w="1582" w:type="dxa"/>
          </w:tcPr>
          <w:p w14:paraId="5FBB6FA6" w14:textId="77777777" w:rsidR="00A22632" w:rsidRPr="00A22632" w:rsidRDefault="00A22632" w:rsidP="00A22632">
            <w:pPr>
              <w:spacing w:before="2" w:line="276" w:lineRule="auto"/>
              <w:ind w:right="28"/>
              <w:contextualSpacing/>
              <w:jc w:val="center"/>
              <w:rPr>
                <w:rFonts w:ascii="Arial" w:hAnsi="Arial" w:cs="Arial"/>
                <w:b/>
                <w:bCs/>
                <w:noProof/>
                <w:highlight w:val="yellow"/>
              </w:rPr>
            </w:pPr>
            <w:r w:rsidRPr="00A22632">
              <w:rPr>
                <w:rFonts w:ascii="Arial" w:hAnsi="Arial" w:cs="Arial"/>
                <w:b/>
                <w:bCs/>
                <w:noProof/>
                <w:highlight w:val="yellow"/>
              </w:rPr>
              <w:t>Sesuai</w:t>
            </w:r>
          </w:p>
        </w:tc>
        <w:tc>
          <w:tcPr>
            <w:tcW w:w="1173" w:type="dxa"/>
          </w:tcPr>
          <w:p w14:paraId="34B72379" w14:textId="77777777" w:rsidR="00A22632" w:rsidRPr="00A22632" w:rsidRDefault="00A22632" w:rsidP="00A22632">
            <w:pPr>
              <w:spacing w:before="2" w:line="276" w:lineRule="auto"/>
              <w:ind w:right="28"/>
              <w:contextualSpacing/>
              <w:jc w:val="center"/>
              <w:rPr>
                <w:rFonts w:ascii="Arial" w:hAnsi="Arial" w:cs="Arial"/>
                <w:b/>
                <w:bCs/>
                <w:noProof/>
                <w:highlight w:val="yellow"/>
              </w:rPr>
            </w:pPr>
            <w:r w:rsidRPr="00A22632">
              <w:rPr>
                <w:rFonts w:ascii="Arial" w:hAnsi="Arial" w:cs="Arial"/>
                <w:b/>
                <w:bCs/>
                <w:noProof/>
                <w:highlight w:val="yellow"/>
              </w:rPr>
              <w:t>Sesuai</w:t>
            </w:r>
          </w:p>
        </w:tc>
      </w:tr>
      <w:tr w:rsidR="00A22632" w:rsidRPr="00A22632" w14:paraId="1062CEE6" w14:textId="77777777" w:rsidTr="00D57429">
        <w:tc>
          <w:tcPr>
            <w:tcW w:w="733" w:type="dxa"/>
          </w:tcPr>
          <w:p w14:paraId="43D47358" w14:textId="77777777" w:rsidR="00A22632" w:rsidRPr="00A22632" w:rsidRDefault="00A22632" w:rsidP="00A22632">
            <w:pPr>
              <w:spacing w:before="2" w:line="276" w:lineRule="auto"/>
              <w:ind w:right="28"/>
              <w:contextualSpacing/>
              <w:jc w:val="center"/>
              <w:rPr>
                <w:rFonts w:ascii="Arial" w:hAnsi="Arial" w:cs="Arial"/>
                <w:b/>
                <w:bCs/>
                <w:noProof/>
                <w:highlight w:val="yellow"/>
                <w:lang w:val="en-US"/>
              </w:rPr>
            </w:pPr>
            <w:r w:rsidRPr="00A22632">
              <w:rPr>
                <w:rFonts w:ascii="Arial" w:hAnsi="Arial" w:cs="Arial"/>
                <w:b/>
                <w:bCs/>
                <w:noProof/>
                <w:highlight w:val="yellow"/>
                <w:lang w:val="en-US"/>
              </w:rPr>
              <w:t>13.</w:t>
            </w:r>
          </w:p>
        </w:tc>
        <w:tc>
          <w:tcPr>
            <w:tcW w:w="8870" w:type="dxa"/>
            <w:gridSpan w:val="3"/>
          </w:tcPr>
          <w:p w14:paraId="4859C1D2" w14:textId="77777777" w:rsidR="00A22632" w:rsidRPr="00A22632" w:rsidRDefault="00A22632" w:rsidP="00A22632">
            <w:pPr>
              <w:autoSpaceDE w:val="0"/>
              <w:autoSpaceDN w:val="0"/>
              <w:adjustRightInd w:val="0"/>
              <w:jc w:val="both"/>
              <w:rPr>
                <w:rFonts w:ascii="Arial" w:hAnsi="Arial" w:cs="Arial"/>
                <w:b/>
                <w:bCs/>
                <w:noProof/>
                <w:highlight w:val="yellow"/>
              </w:rPr>
            </w:pPr>
            <w:r w:rsidRPr="00A22632">
              <w:rPr>
                <w:rFonts w:ascii="Arial" w:hAnsi="Arial" w:cs="Arial"/>
                <w:b/>
                <w:bCs/>
                <w:noProof/>
                <w:highlight w:val="yellow"/>
              </w:rPr>
              <w:t>Petunjuk Evaluasi Kewajaran Harga</w:t>
            </w:r>
          </w:p>
        </w:tc>
        <w:tc>
          <w:tcPr>
            <w:tcW w:w="1767" w:type="dxa"/>
          </w:tcPr>
          <w:p w14:paraId="366D80BD" w14:textId="77777777" w:rsidR="00A22632" w:rsidRPr="00A22632" w:rsidRDefault="00A22632" w:rsidP="00A22632">
            <w:pPr>
              <w:spacing w:before="2" w:line="276" w:lineRule="auto"/>
              <w:ind w:right="28"/>
              <w:contextualSpacing/>
              <w:jc w:val="center"/>
              <w:rPr>
                <w:rFonts w:ascii="Arial" w:hAnsi="Arial" w:cs="Arial"/>
                <w:b/>
                <w:bCs/>
                <w:noProof/>
                <w:highlight w:val="yellow"/>
              </w:rPr>
            </w:pPr>
            <w:r w:rsidRPr="00A22632">
              <w:rPr>
                <w:rFonts w:ascii="Arial" w:hAnsi="Arial" w:cs="Arial"/>
                <w:b/>
                <w:bCs/>
                <w:noProof/>
                <w:highlight w:val="yellow"/>
              </w:rPr>
              <w:t>Sesuai</w:t>
            </w:r>
          </w:p>
        </w:tc>
        <w:tc>
          <w:tcPr>
            <w:tcW w:w="1582" w:type="dxa"/>
          </w:tcPr>
          <w:p w14:paraId="21F09845" w14:textId="77777777" w:rsidR="00A22632" w:rsidRPr="00A22632" w:rsidRDefault="00A22632" w:rsidP="00A22632">
            <w:pPr>
              <w:spacing w:before="2" w:line="276" w:lineRule="auto"/>
              <w:ind w:right="28"/>
              <w:contextualSpacing/>
              <w:jc w:val="center"/>
              <w:rPr>
                <w:rFonts w:ascii="Arial" w:hAnsi="Arial" w:cs="Arial"/>
                <w:b/>
                <w:bCs/>
                <w:noProof/>
                <w:highlight w:val="yellow"/>
              </w:rPr>
            </w:pPr>
            <w:r w:rsidRPr="00A22632">
              <w:rPr>
                <w:rFonts w:ascii="Arial" w:hAnsi="Arial" w:cs="Arial"/>
                <w:b/>
                <w:bCs/>
                <w:noProof/>
                <w:highlight w:val="yellow"/>
              </w:rPr>
              <w:t>Sesuai</w:t>
            </w:r>
          </w:p>
        </w:tc>
        <w:tc>
          <w:tcPr>
            <w:tcW w:w="1173" w:type="dxa"/>
          </w:tcPr>
          <w:p w14:paraId="260E5F17" w14:textId="77777777" w:rsidR="00A22632" w:rsidRPr="00A22632" w:rsidRDefault="00A22632" w:rsidP="00A22632">
            <w:pPr>
              <w:spacing w:before="2" w:line="276" w:lineRule="auto"/>
              <w:ind w:right="28"/>
              <w:contextualSpacing/>
              <w:jc w:val="center"/>
              <w:rPr>
                <w:rFonts w:ascii="Arial" w:hAnsi="Arial" w:cs="Arial"/>
                <w:b/>
                <w:bCs/>
                <w:noProof/>
              </w:rPr>
            </w:pPr>
            <w:r w:rsidRPr="00A22632">
              <w:rPr>
                <w:rFonts w:ascii="Arial" w:hAnsi="Arial" w:cs="Arial"/>
                <w:b/>
                <w:bCs/>
                <w:noProof/>
                <w:highlight w:val="yellow"/>
              </w:rPr>
              <w:t>Sesuai</w:t>
            </w:r>
          </w:p>
        </w:tc>
      </w:tr>
    </w:tbl>
    <w:p w14:paraId="46E0B46A" w14:textId="77777777" w:rsidR="00763CEE" w:rsidRDefault="00763CEE" w:rsidP="004A46D6">
      <w:pPr>
        <w:spacing w:before="2" w:line="276" w:lineRule="auto"/>
        <w:ind w:right="74"/>
        <w:jc w:val="right"/>
        <w:rPr>
          <w:rFonts w:ascii="Arial" w:eastAsia="Arial" w:hAnsi="Arial" w:cs="Arial"/>
          <w:i/>
          <w:iCs/>
          <w:sz w:val="22"/>
          <w:szCs w:val="22"/>
        </w:rPr>
      </w:pPr>
    </w:p>
    <w:p w14:paraId="0EB5942A" w14:textId="77777777" w:rsidR="00763CEE" w:rsidRDefault="00763CEE" w:rsidP="004A46D6">
      <w:pPr>
        <w:spacing w:before="2" w:line="276" w:lineRule="auto"/>
        <w:ind w:right="74"/>
        <w:jc w:val="right"/>
        <w:rPr>
          <w:rFonts w:ascii="Arial" w:eastAsia="Arial" w:hAnsi="Arial" w:cs="Arial"/>
          <w:i/>
          <w:iCs/>
          <w:sz w:val="22"/>
          <w:szCs w:val="22"/>
        </w:rPr>
      </w:pPr>
    </w:p>
    <w:p w14:paraId="4A16F247" w14:textId="77777777" w:rsidR="00763CEE" w:rsidRDefault="00763CEE" w:rsidP="004A46D6">
      <w:pPr>
        <w:spacing w:before="2" w:line="276" w:lineRule="auto"/>
        <w:ind w:right="74"/>
        <w:jc w:val="right"/>
        <w:rPr>
          <w:rFonts w:ascii="Arial" w:eastAsia="Arial" w:hAnsi="Arial" w:cs="Arial"/>
          <w:i/>
          <w:iCs/>
          <w:sz w:val="22"/>
          <w:szCs w:val="22"/>
        </w:rPr>
      </w:pPr>
    </w:p>
    <w:p w14:paraId="54FFFAAF" w14:textId="77777777" w:rsidR="003038C4" w:rsidRDefault="003038C4" w:rsidP="009D4EC2">
      <w:pPr>
        <w:spacing w:before="2" w:line="276" w:lineRule="auto"/>
        <w:ind w:right="74"/>
        <w:rPr>
          <w:rFonts w:ascii="Arial" w:eastAsia="Arial" w:hAnsi="Arial" w:cs="Arial"/>
          <w:i/>
          <w:iCs/>
          <w:sz w:val="22"/>
          <w:szCs w:val="22"/>
        </w:rPr>
      </w:pPr>
    </w:p>
    <w:p w14:paraId="08071D85" w14:textId="77777777" w:rsidR="003038C4" w:rsidRDefault="003038C4" w:rsidP="004A46D6">
      <w:pPr>
        <w:spacing w:before="2" w:line="276" w:lineRule="auto"/>
        <w:ind w:right="74"/>
        <w:jc w:val="right"/>
        <w:rPr>
          <w:rFonts w:ascii="Arial" w:eastAsia="Arial" w:hAnsi="Arial" w:cs="Arial"/>
          <w:i/>
          <w:iCs/>
          <w:sz w:val="22"/>
          <w:szCs w:val="22"/>
        </w:rPr>
      </w:pPr>
    </w:p>
    <w:p w14:paraId="7D2173FA" w14:textId="77777777" w:rsidR="003038C4" w:rsidRDefault="003038C4" w:rsidP="004A46D6">
      <w:pPr>
        <w:spacing w:before="2" w:line="276" w:lineRule="auto"/>
        <w:ind w:right="74"/>
        <w:jc w:val="right"/>
        <w:rPr>
          <w:rFonts w:ascii="Arial" w:eastAsia="Arial" w:hAnsi="Arial" w:cs="Arial"/>
          <w:i/>
          <w:iCs/>
          <w:sz w:val="22"/>
          <w:szCs w:val="22"/>
        </w:rPr>
      </w:pPr>
    </w:p>
    <w:p w14:paraId="389BD97A" w14:textId="77777777" w:rsidR="003038C4" w:rsidRDefault="003038C4" w:rsidP="004A46D6">
      <w:pPr>
        <w:spacing w:before="2" w:line="276" w:lineRule="auto"/>
        <w:ind w:right="74"/>
        <w:jc w:val="right"/>
        <w:rPr>
          <w:rFonts w:ascii="Arial" w:eastAsia="Arial" w:hAnsi="Arial" w:cs="Arial"/>
          <w:i/>
          <w:iCs/>
          <w:sz w:val="22"/>
          <w:szCs w:val="22"/>
        </w:rPr>
      </w:pPr>
    </w:p>
    <w:p w14:paraId="402E4284" w14:textId="77777777" w:rsidR="003038C4" w:rsidRDefault="003038C4" w:rsidP="004A46D6">
      <w:pPr>
        <w:spacing w:before="2" w:line="276" w:lineRule="auto"/>
        <w:ind w:right="74"/>
        <w:jc w:val="right"/>
        <w:rPr>
          <w:rFonts w:ascii="Arial" w:eastAsia="Arial" w:hAnsi="Arial" w:cs="Arial"/>
          <w:i/>
          <w:iCs/>
          <w:sz w:val="22"/>
          <w:szCs w:val="22"/>
        </w:rPr>
      </w:pPr>
    </w:p>
    <w:p w14:paraId="21231FCD" w14:textId="6D5971AC" w:rsidR="007762B5" w:rsidRPr="0026140C" w:rsidRDefault="002E4C3E" w:rsidP="004A46D6">
      <w:pPr>
        <w:spacing w:before="2" w:line="276" w:lineRule="auto"/>
        <w:ind w:right="74"/>
        <w:jc w:val="right"/>
        <w:rPr>
          <w:rFonts w:ascii="Arial" w:eastAsia="Arial" w:hAnsi="Arial" w:cs="Arial"/>
          <w:i/>
          <w:iCs/>
          <w:sz w:val="22"/>
          <w:szCs w:val="22"/>
        </w:rPr>
        <w:sectPr w:rsidR="007762B5" w:rsidRPr="0026140C" w:rsidSect="00DB7868">
          <w:pgSz w:w="16840" w:h="11920" w:orient="landscape"/>
          <w:pgMar w:top="993" w:right="720" w:bottom="426" w:left="1418" w:header="720" w:footer="369" w:gutter="0"/>
          <w:cols w:space="720"/>
          <w:docGrid w:linePitch="272"/>
        </w:sectPr>
      </w:pPr>
      <w:r w:rsidRPr="0026140C">
        <w:rPr>
          <w:rFonts w:ascii="Arial" w:eastAsia="Arial" w:hAnsi="Arial" w:cs="Arial"/>
          <w:i/>
          <w:iCs/>
          <w:sz w:val="22"/>
          <w:szCs w:val="22"/>
        </w:rPr>
        <w:t>D</w:t>
      </w:r>
      <w:r w:rsidR="007762B5" w:rsidRPr="0026140C">
        <w:rPr>
          <w:rFonts w:ascii="Arial" w:eastAsia="Arial" w:hAnsi="Arial" w:cs="Arial"/>
          <w:i/>
          <w:iCs/>
          <w:sz w:val="22"/>
          <w:szCs w:val="22"/>
        </w:rPr>
        <w:t>emikian</w:t>
      </w:r>
      <w:r w:rsidR="004A46D6" w:rsidRPr="0026140C">
        <w:rPr>
          <w:rFonts w:ascii="Arial" w:eastAsia="Arial" w:hAnsi="Arial" w:cs="Arial"/>
          <w:i/>
          <w:iCs/>
          <w:sz w:val="22"/>
          <w:szCs w:val="22"/>
        </w:rPr>
        <w:t>...</w:t>
      </w:r>
    </w:p>
    <w:p w14:paraId="1E3D4A17" w14:textId="007087EC" w:rsidR="009E1C1A" w:rsidRPr="0026140C" w:rsidRDefault="009E1C1A" w:rsidP="00D9710D">
      <w:pPr>
        <w:spacing w:before="2" w:line="276" w:lineRule="auto"/>
        <w:ind w:left="567" w:right="12"/>
        <w:jc w:val="both"/>
        <w:rPr>
          <w:rFonts w:ascii="Arial" w:eastAsia="Arial" w:hAnsi="Arial" w:cs="Arial"/>
          <w:sz w:val="22"/>
          <w:szCs w:val="22"/>
        </w:rPr>
      </w:pPr>
      <w:r w:rsidRPr="0026140C">
        <w:rPr>
          <w:rFonts w:ascii="Arial" w:eastAsia="Arial" w:hAnsi="Arial" w:cs="Arial"/>
          <w:sz w:val="22"/>
          <w:szCs w:val="22"/>
        </w:rPr>
        <w:lastRenderedPageBreak/>
        <w:t xml:space="preserve">Demikian berita acara reviu dokumen </w:t>
      </w:r>
      <w:r w:rsidR="00DD3B08" w:rsidRPr="0026140C">
        <w:rPr>
          <w:rFonts w:ascii="Arial" w:eastAsia="Arial" w:hAnsi="Arial" w:cs="Arial"/>
          <w:sz w:val="22"/>
          <w:szCs w:val="22"/>
        </w:rPr>
        <w:t>pemilihan</w:t>
      </w:r>
      <w:r w:rsidRPr="0026140C">
        <w:rPr>
          <w:rFonts w:ascii="Arial" w:eastAsia="Arial" w:hAnsi="Arial" w:cs="Arial"/>
          <w:sz w:val="22"/>
          <w:szCs w:val="22"/>
        </w:rPr>
        <w:t xml:space="preserve"> dibuat untuk dipergunakan sebagaimana mestinya.</w:t>
      </w:r>
    </w:p>
    <w:p w14:paraId="6F97CBEC" w14:textId="77777777" w:rsidR="00690F09" w:rsidRPr="0026140C" w:rsidRDefault="00690F09" w:rsidP="00F4506B">
      <w:pPr>
        <w:spacing w:before="2" w:line="276" w:lineRule="auto"/>
        <w:ind w:left="567" w:right="-697"/>
        <w:jc w:val="both"/>
        <w:rPr>
          <w:rFonts w:ascii="Arial" w:eastAsia="Arial" w:hAnsi="Arial" w:cs="Arial"/>
          <w:b/>
          <w:bCs/>
          <w:sz w:val="22"/>
          <w:szCs w:val="22"/>
          <w:lang w:val="ms-MY"/>
        </w:rPr>
      </w:pPr>
    </w:p>
    <w:p w14:paraId="205BE3C6" w14:textId="77777777" w:rsidR="00C21E82" w:rsidRDefault="00C21E82" w:rsidP="00C21E82">
      <w:pPr>
        <w:spacing w:before="2" w:line="276" w:lineRule="auto"/>
        <w:ind w:right="154"/>
        <w:jc w:val="center"/>
        <w:rPr>
          <w:rFonts w:ascii="Arial" w:eastAsia="Arial" w:hAnsi="Arial" w:cs="Arial"/>
          <w:b/>
          <w:bCs/>
          <w:sz w:val="22"/>
          <w:szCs w:val="22"/>
          <w:lang w:val="ms-MY"/>
        </w:rPr>
      </w:pPr>
      <w:r w:rsidRPr="00E13F46">
        <w:rPr>
          <w:rFonts w:ascii="Arial" w:eastAsia="Arial" w:hAnsi="Arial" w:cs="Arial"/>
          <w:b/>
          <w:bCs/>
          <w:sz w:val="22"/>
          <w:szCs w:val="22"/>
          <w:lang w:val="ms-MY"/>
        </w:rPr>
        <w:t xml:space="preserve">TIM PELAKSANA </w:t>
      </w:r>
      <w:r>
        <w:rPr>
          <w:rFonts w:ascii="Arial" w:eastAsia="Arial" w:hAnsi="Arial" w:cs="Arial"/>
          <w:b/>
          <w:bCs/>
          <w:sz w:val="22"/>
          <w:szCs w:val="22"/>
        </w:rPr>
        <w:t>{kode_pokja}</w:t>
      </w:r>
      <w:r w:rsidRPr="00E13F46">
        <w:rPr>
          <w:rFonts w:ascii="Arial" w:eastAsia="Arial" w:hAnsi="Arial" w:cs="Arial"/>
          <w:b/>
          <w:bCs/>
          <w:sz w:val="22"/>
          <w:szCs w:val="22"/>
          <w:lang w:val="ms-MY"/>
        </w:rPr>
        <w:t xml:space="preserve"> BP2JK WILAYAH KALIMANTAN SELATAN </w:t>
      </w:r>
    </w:p>
    <w:p w14:paraId="26381AF8" w14:textId="003DE03A" w:rsidR="001C76D3" w:rsidRPr="0026140C" w:rsidRDefault="00C21E82" w:rsidP="00C21E82">
      <w:pPr>
        <w:spacing w:before="2" w:line="276" w:lineRule="auto"/>
        <w:ind w:left="567" w:right="-697"/>
        <w:jc w:val="center"/>
        <w:rPr>
          <w:rFonts w:ascii="Arial" w:eastAsia="Arial" w:hAnsi="Arial" w:cs="Arial"/>
          <w:b/>
          <w:bCs/>
          <w:sz w:val="22"/>
          <w:szCs w:val="22"/>
          <w:lang w:val="ms-MY"/>
        </w:rPr>
      </w:pPr>
      <w:r w:rsidRPr="00E13F46">
        <w:rPr>
          <w:rFonts w:ascii="Arial" w:eastAsia="Arial" w:hAnsi="Arial" w:cs="Arial"/>
          <w:b/>
          <w:bCs/>
          <w:sz w:val="22"/>
          <w:szCs w:val="22"/>
          <w:lang w:val="ms-MY"/>
        </w:rPr>
        <w:t>TAHUN</w:t>
      </w:r>
      <w:r>
        <w:rPr>
          <w:rFonts w:ascii="Arial" w:eastAsia="Arial" w:hAnsi="Arial" w:cs="Arial"/>
          <w:b/>
          <w:bCs/>
          <w:sz w:val="22"/>
          <w:szCs w:val="22"/>
          <w:lang w:val="ms-MY"/>
        </w:rPr>
        <w:t xml:space="preserve"> </w:t>
      </w:r>
      <w:r w:rsidRPr="00E13F46">
        <w:rPr>
          <w:rFonts w:ascii="Arial" w:eastAsia="Arial" w:hAnsi="Arial" w:cs="Arial"/>
          <w:b/>
          <w:bCs/>
          <w:sz w:val="22"/>
          <w:szCs w:val="22"/>
          <w:lang w:val="ms-MY"/>
        </w:rPr>
        <w:t xml:space="preserve">ANGGARAN </w:t>
      </w:r>
      <w:r>
        <w:rPr>
          <w:rFonts w:ascii="Arial" w:eastAsia="Arial" w:hAnsi="Arial" w:cs="Arial"/>
          <w:b/>
          <w:bCs/>
          <w:sz w:val="22"/>
          <w:szCs w:val="22"/>
        </w:rPr>
        <w:t>{tahun_anggaran}</w:t>
      </w:r>
    </w:p>
    <w:p w14:paraId="7E162ECF" w14:textId="77777777" w:rsidR="00014633" w:rsidRPr="0026140C" w:rsidRDefault="00014633" w:rsidP="00014633">
      <w:pPr>
        <w:spacing w:before="2" w:line="276" w:lineRule="auto"/>
        <w:ind w:left="567" w:right="74"/>
        <w:jc w:val="center"/>
        <w:rPr>
          <w:rFonts w:ascii="Arial" w:eastAsia="Arial" w:hAnsi="Arial" w:cs="Arial"/>
          <w:b/>
          <w:bCs/>
          <w:sz w:val="22"/>
          <w:szCs w:val="22"/>
          <w:lang w:val="ms-MY"/>
        </w:rPr>
      </w:pPr>
    </w:p>
    <w:tbl>
      <w:tblPr>
        <w:tblW w:w="8789"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6"/>
        <w:gridCol w:w="4507"/>
        <w:gridCol w:w="2269"/>
        <w:gridCol w:w="1417"/>
      </w:tblGrid>
      <w:tr w:rsidR="0026140C" w:rsidRPr="006B2924" w14:paraId="04301AEC" w14:textId="77777777" w:rsidTr="00D61947">
        <w:trPr>
          <w:trHeight w:val="624"/>
          <w:tblHeader/>
        </w:trPr>
        <w:tc>
          <w:tcPr>
            <w:tcW w:w="596" w:type="dxa"/>
            <w:tcBorders>
              <w:bottom w:val="single" w:sz="4" w:space="0" w:color="auto"/>
            </w:tcBorders>
            <w:vAlign w:val="center"/>
          </w:tcPr>
          <w:p w14:paraId="4E897142" w14:textId="77777777" w:rsidR="004048E4" w:rsidRPr="006B2924" w:rsidRDefault="004048E4" w:rsidP="004A2310">
            <w:pPr>
              <w:jc w:val="center"/>
              <w:rPr>
                <w:rFonts w:ascii="Arial" w:hAnsi="Arial" w:cs="Arial"/>
                <w:sz w:val="22"/>
                <w:szCs w:val="22"/>
              </w:rPr>
            </w:pPr>
            <w:r w:rsidRPr="006B2924">
              <w:rPr>
                <w:rFonts w:ascii="Arial" w:hAnsi="Arial" w:cs="Arial"/>
                <w:b/>
                <w:bCs/>
                <w:sz w:val="22"/>
                <w:szCs w:val="22"/>
              </w:rPr>
              <w:t>No</w:t>
            </w:r>
          </w:p>
        </w:tc>
        <w:tc>
          <w:tcPr>
            <w:tcW w:w="4507" w:type="dxa"/>
            <w:tcBorders>
              <w:bottom w:val="single" w:sz="4" w:space="0" w:color="auto"/>
            </w:tcBorders>
            <w:vAlign w:val="center"/>
          </w:tcPr>
          <w:p w14:paraId="09CAD130" w14:textId="77777777" w:rsidR="004048E4" w:rsidRPr="006B2924" w:rsidRDefault="004048E4" w:rsidP="004A2310">
            <w:pPr>
              <w:jc w:val="center"/>
              <w:rPr>
                <w:rFonts w:ascii="Arial" w:hAnsi="Arial" w:cs="Arial"/>
                <w:sz w:val="22"/>
                <w:szCs w:val="22"/>
              </w:rPr>
            </w:pPr>
            <w:r w:rsidRPr="006B2924">
              <w:rPr>
                <w:rFonts w:ascii="Arial" w:hAnsi="Arial" w:cs="Arial"/>
                <w:b/>
                <w:bCs/>
                <w:sz w:val="22"/>
                <w:szCs w:val="22"/>
              </w:rPr>
              <w:t>Nama</w:t>
            </w:r>
          </w:p>
        </w:tc>
        <w:tc>
          <w:tcPr>
            <w:tcW w:w="2269" w:type="dxa"/>
            <w:tcBorders>
              <w:bottom w:val="single" w:sz="4" w:space="0" w:color="auto"/>
            </w:tcBorders>
            <w:vAlign w:val="center"/>
          </w:tcPr>
          <w:p w14:paraId="44C7DA9B" w14:textId="77777777" w:rsidR="004048E4" w:rsidRPr="006B2924" w:rsidRDefault="004048E4" w:rsidP="004A2310">
            <w:pPr>
              <w:jc w:val="center"/>
              <w:rPr>
                <w:rFonts w:ascii="Arial" w:hAnsi="Arial" w:cs="Arial"/>
                <w:sz w:val="22"/>
                <w:szCs w:val="22"/>
              </w:rPr>
            </w:pPr>
            <w:r w:rsidRPr="006B2924">
              <w:rPr>
                <w:rFonts w:ascii="Arial" w:hAnsi="Arial" w:cs="Arial"/>
                <w:b/>
                <w:bCs/>
                <w:sz w:val="22"/>
                <w:szCs w:val="22"/>
              </w:rPr>
              <w:t>Jabatan</w:t>
            </w:r>
          </w:p>
        </w:tc>
        <w:tc>
          <w:tcPr>
            <w:tcW w:w="1417" w:type="dxa"/>
            <w:tcBorders>
              <w:bottom w:val="single" w:sz="4" w:space="0" w:color="auto"/>
            </w:tcBorders>
            <w:vAlign w:val="center"/>
          </w:tcPr>
          <w:p w14:paraId="421A40AE" w14:textId="77777777" w:rsidR="004048E4" w:rsidRPr="006B2924" w:rsidRDefault="004048E4" w:rsidP="004A2310">
            <w:pPr>
              <w:jc w:val="center"/>
              <w:rPr>
                <w:rFonts w:ascii="Arial" w:hAnsi="Arial" w:cs="Arial"/>
                <w:sz w:val="22"/>
                <w:szCs w:val="22"/>
              </w:rPr>
            </w:pPr>
            <w:r w:rsidRPr="006B2924">
              <w:rPr>
                <w:rFonts w:ascii="Arial" w:hAnsi="Arial" w:cs="Arial"/>
                <w:b/>
                <w:bCs/>
                <w:sz w:val="22"/>
                <w:szCs w:val="22"/>
              </w:rPr>
              <w:t>Tanda Tangan</w:t>
            </w:r>
          </w:p>
        </w:tc>
      </w:tr>
      <w:tr w:rsidR="00B41AF0" w:rsidRPr="006B2924" w14:paraId="23455923" w14:textId="77777777" w:rsidTr="00D61947">
        <w:trPr>
          <w:trHeight w:val="817"/>
        </w:trPr>
        <w:tc>
          <w:tcPr>
            <w:tcW w:w="596" w:type="dxa"/>
            <w:tcBorders>
              <w:top w:val="single" w:sz="4" w:space="0" w:color="auto"/>
              <w:bottom w:val="single" w:sz="4" w:space="0" w:color="auto"/>
            </w:tcBorders>
            <w:vAlign w:val="center"/>
          </w:tcPr>
          <w:p w14:paraId="44857CB1" w14:textId="77777777" w:rsidR="00B41AF0" w:rsidRPr="006B2924" w:rsidRDefault="00B41AF0" w:rsidP="00B41AF0">
            <w:pPr>
              <w:jc w:val="center"/>
              <w:rPr>
                <w:rFonts w:ascii="Arial" w:hAnsi="Arial" w:cs="Arial"/>
                <w:sz w:val="22"/>
                <w:szCs w:val="22"/>
              </w:rPr>
            </w:pPr>
            <w:r w:rsidRPr="006B2924">
              <w:rPr>
                <w:rFonts w:ascii="Arial" w:hAnsi="Arial" w:cs="Arial"/>
                <w:sz w:val="22"/>
                <w:szCs w:val="22"/>
              </w:rPr>
              <w:t>1.</w:t>
            </w:r>
          </w:p>
        </w:tc>
        <w:tc>
          <w:tcPr>
            <w:tcW w:w="4507" w:type="dxa"/>
            <w:tcBorders>
              <w:top w:val="single" w:sz="4" w:space="0" w:color="auto"/>
              <w:bottom w:val="single" w:sz="4" w:space="0" w:color="auto"/>
            </w:tcBorders>
            <w:vAlign w:val="center"/>
          </w:tcPr>
          <w:p w14:paraId="2DE373C9" w14:textId="26195CB5" w:rsidR="00B41AF0" w:rsidRPr="005B5222" w:rsidRDefault="00B41AF0" w:rsidP="000A4484">
            <w:pPr>
              <w:spacing w:line="276" w:lineRule="auto"/>
              <w:ind w:right="154"/>
              <w:rPr>
                <w:rFonts w:ascii="Arial" w:eastAsia="Arial" w:hAnsi="Arial" w:cs="Arial"/>
                <w:sz w:val="22"/>
                <w:szCs w:val="22"/>
              </w:rPr>
            </w:pPr>
            <w:r w:rsidRPr="005B5222">
              <w:rPr>
                <w:rFonts w:ascii="Arial" w:eastAsia="Arial" w:hAnsi="Arial" w:cs="Arial"/>
                <w:spacing w:val="2"/>
                <w:sz w:val="22"/>
                <w:szCs w:val="22"/>
              </w:rPr>
              <w:t>{ketua_timlak}</w:t>
            </w:r>
          </w:p>
        </w:tc>
        <w:tc>
          <w:tcPr>
            <w:tcW w:w="2269" w:type="dxa"/>
            <w:tcBorders>
              <w:top w:val="single" w:sz="4" w:space="0" w:color="auto"/>
              <w:bottom w:val="single" w:sz="4" w:space="0" w:color="auto"/>
            </w:tcBorders>
            <w:vAlign w:val="center"/>
          </w:tcPr>
          <w:p w14:paraId="09DDBA05" w14:textId="65D0F815" w:rsidR="00B41AF0" w:rsidRPr="006B2924" w:rsidRDefault="00B41AF0" w:rsidP="00B41AF0">
            <w:pPr>
              <w:jc w:val="center"/>
              <w:rPr>
                <w:rFonts w:ascii="Arial" w:hAnsi="Arial" w:cs="Arial"/>
                <w:sz w:val="22"/>
                <w:szCs w:val="22"/>
              </w:rPr>
            </w:pPr>
            <w:r w:rsidRPr="006B2924">
              <w:rPr>
                <w:rFonts w:ascii="Arial" w:hAnsi="Arial" w:cs="Arial"/>
                <w:sz w:val="22"/>
                <w:szCs w:val="22"/>
              </w:rPr>
              <w:t>Ketua merangkap Anggota</w:t>
            </w:r>
          </w:p>
        </w:tc>
        <w:tc>
          <w:tcPr>
            <w:tcW w:w="1417" w:type="dxa"/>
            <w:tcBorders>
              <w:top w:val="single" w:sz="4" w:space="0" w:color="auto"/>
              <w:bottom w:val="single" w:sz="4" w:space="0" w:color="auto"/>
            </w:tcBorders>
            <w:vAlign w:val="center"/>
          </w:tcPr>
          <w:p w14:paraId="1A35F6AF" w14:textId="251EBB75" w:rsidR="00B41AF0" w:rsidRPr="006B2924" w:rsidRDefault="00B41AF0" w:rsidP="00B41AF0">
            <w:pPr>
              <w:jc w:val="center"/>
              <w:rPr>
                <w:rFonts w:ascii="Arial" w:hAnsi="Arial" w:cs="Arial"/>
                <w:i/>
                <w:iCs/>
                <w:sz w:val="22"/>
                <w:szCs w:val="22"/>
              </w:rPr>
            </w:pPr>
          </w:p>
        </w:tc>
      </w:tr>
      <w:tr w:rsidR="00B41AF0" w:rsidRPr="006B2924" w14:paraId="2790098E" w14:textId="77777777" w:rsidTr="00D61947">
        <w:trPr>
          <w:trHeight w:val="854"/>
        </w:trPr>
        <w:tc>
          <w:tcPr>
            <w:tcW w:w="596" w:type="dxa"/>
            <w:tcBorders>
              <w:top w:val="single" w:sz="4" w:space="0" w:color="auto"/>
              <w:bottom w:val="single" w:sz="4" w:space="0" w:color="auto"/>
            </w:tcBorders>
            <w:vAlign w:val="center"/>
          </w:tcPr>
          <w:p w14:paraId="36796B15" w14:textId="77777777" w:rsidR="00B41AF0" w:rsidRPr="006B2924" w:rsidRDefault="00B41AF0" w:rsidP="00B41AF0">
            <w:pPr>
              <w:jc w:val="center"/>
              <w:rPr>
                <w:rFonts w:ascii="Arial" w:hAnsi="Arial" w:cs="Arial"/>
                <w:sz w:val="22"/>
                <w:szCs w:val="22"/>
              </w:rPr>
            </w:pPr>
            <w:r w:rsidRPr="006B2924">
              <w:rPr>
                <w:rFonts w:ascii="Arial" w:hAnsi="Arial" w:cs="Arial"/>
                <w:sz w:val="22"/>
                <w:szCs w:val="22"/>
              </w:rPr>
              <w:t>2.</w:t>
            </w:r>
          </w:p>
        </w:tc>
        <w:tc>
          <w:tcPr>
            <w:tcW w:w="4507" w:type="dxa"/>
            <w:tcBorders>
              <w:top w:val="single" w:sz="4" w:space="0" w:color="auto"/>
              <w:bottom w:val="single" w:sz="4" w:space="0" w:color="auto"/>
            </w:tcBorders>
            <w:vAlign w:val="center"/>
          </w:tcPr>
          <w:p w14:paraId="0CEBC0FA" w14:textId="209B4BF9" w:rsidR="00B41AF0" w:rsidRPr="005B5222" w:rsidRDefault="00B41AF0" w:rsidP="000A4484">
            <w:pPr>
              <w:spacing w:line="276" w:lineRule="auto"/>
              <w:ind w:right="154"/>
              <w:rPr>
                <w:rFonts w:ascii="Arial" w:eastAsia="Arial" w:hAnsi="Arial" w:cs="Arial"/>
                <w:sz w:val="22"/>
                <w:szCs w:val="22"/>
              </w:rPr>
            </w:pPr>
            <w:r w:rsidRPr="005B5222">
              <w:rPr>
                <w:rFonts w:ascii="Arial" w:eastAsia="Arial" w:hAnsi="Arial" w:cs="Arial"/>
                <w:spacing w:val="2"/>
                <w:sz w:val="22"/>
                <w:szCs w:val="22"/>
              </w:rPr>
              <w:t>{sekre_timlak}</w:t>
            </w:r>
          </w:p>
        </w:tc>
        <w:tc>
          <w:tcPr>
            <w:tcW w:w="2269" w:type="dxa"/>
            <w:tcBorders>
              <w:top w:val="single" w:sz="4" w:space="0" w:color="auto"/>
              <w:bottom w:val="single" w:sz="4" w:space="0" w:color="auto"/>
            </w:tcBorders>
            <w:vAlign w:val="center"/>
          </w:tcPr>
          <w:p w14:paraId="4B56F8AF" w14:textId="753BA4F9" w:rsidR="00B41AF0" w:rsidRPr="006B2924" w:rsidRDefault="00B41AF0" w:rsidP="00B41AF0">
            <w:pPr>
              <w:jc w:val="center"/>
              <w:rPr>
                <w:rFonts w:ascii="Arial" w:hAnsi="Arial" w:cs="Arial"/>
                <w:sz w:val="22"/>
                <w:szCs w:val="22"/>
              </w:rPr>
            </w:pPr>
            <w:r w:rsidRPr="006B2924">
              <w:rPr>
                <w:rFonts w:ascii="Arial" w:hAnsi="Arial" w:cs="Arial"/>
                <w:sz w:val="22"/>
                <w:szCs w:val="22"/>
              </w:rPr>
              <w:t>Sekretaris merangkap Anggota</w:t>
            </w:r>
          </w:p>
        </w:tc>
        <w:tc>
          <w:tcPr>
            <w:tcW w:w="1417" w:type="dxa"/>
            <w:tcBorders>
              <w:top w:val="single" w:sz="4" w:space="0" w:color="auto"/>
              <w:bottom w:val="single" w:sz="4" w:space="0" w:color="auto"/>
            </w:tcBorders>
            <w:vAlign w:val="center"/>
          </w:tcPr>
          <w:p w14:paraId="628F1E73" w14:textId="77777777" w:rsidR="00B41AF0" w:rsidRPr="006B2924" w:rsidRDefault="00B41AF0" w:rsidP="00B41AF0">
            <w:pPr>
              <w:spacing w:before="160"/>
              <w:jc w:val="center"/>
              <w:rPr>
                <w:rFonts w:ascii="Arial" w:hAnsi="Arial" w:cs="Arial"/>
                <w:sz w:val="22"/>
                <w:szCs w:val="22"/>
              </w:rPr>
            </w:pPr>
          </w:p>
        </w:tc>
      </w:tr>
      <w:tr w:rsidR="00B41AF0" w:rsidRPr="006B2924" w14:paraId="137C9768" w14:textId="77777777" w:rsidTr="00D61947">
        <w:trPr>
          <w:trHeight w:val="853"/>
        </w:trPr>
        <w:tc>
          <w:tcPr>
            <w:tcW w:w="596" w:type="dxa"/>
            <w:tcBorders>
              <w:top w:val="single" w:sz="4" w:space="0" w:color="auto"/>
              <w:bottom w:val="single" w:sz="4" w:space="0" w:color="auto"/>
            </w:tcBorders>
            <w:vAlign w:val="center"/>
          </w:tcPr>
          <w:p w14:paraId="5BCB5604" w14:textId="77777777" w:rsidR="00B41AF0" w:rsidRPr="006B2924" w:rsidRDefault="00B41AF0" w:rsidP="00B41AF0">
            <w:pPr>
              <w:jc w:val="center"/>
              <w:rPr>
                <w:rFonts w:ascii="Arial" w:hAnsi="Arial" w:cs="Arial"/>
                <w:sz w:val="22"/>
                <w:szCs w:val="22"/>
              </w:rPr>
            </w:pPr>
            <w:r w:rsidRPr="006B2924">
              <w:rPr>
                <w:rFonts w:ascii="Arial" w:hAnsi="Arial" w:cs="Arial"/>
                <w:sz w:val="22"/>
                <w:szCs w:val="22"/>
              </w:rPr>
              <w:t>3.</w:t>
            </w:r>
          </w:p>
        </w:tc>
        <w:tc>
          <w:tcPr>
            <w:tcW w:w="4507" w:type="dxa"/>
            <w:tcBorders>
              <w:top w:val="single" w:sz="4" w:space="0" w:color="auto"/>
              <w:bottom w:val="single" w:sz="4" w:space="0" w:color="auto"/>
            </w:tcBorders>
            <w:vAlign w:val="center"/>
          </w:tcPr>
          <w:p w14:paraId="493CDB67" w14:textId="00BE5093" w:rsidR="00B41AF0" w:rsidRPr="005B5222" w:rsidRDefault="00B41AF0" w:rsidP="000A4484">
            <w:pPr>
              <w:ind w:right="154"/>
              <w:rPr>
                <w:rFonts w:ascii="Arial" w:eastAsia="Arial" w:hAnsi="Arial" w:cs="Arial"/>
                <w:sz w:val="22"/>
                <w:szCs w:val="22"/>
              </w:rPr>
            </w:pPr>
            <w:r w:rsidRPr="005B5222">
              <w:rPr>
                <w:rFonts w:ascii="Arial" w:eastAsia="Arial" w:hAnsi="Arial" w:cs="Arial"/>
                <w:sz w:val="22"/>
                <w:szCs w:val="22"/>
              </w:rPr>
              <w:t>{anggota_timlak}</w:t>
            </w:r>
          </w:p>
        </w:tc>
        <w:tc>
          <w:tcPr>
            <w:tcW w:w="2269" w:type="dxa"/>
            <w:tcBorders>
              <w:top w:val="single" w:sz="4" w:space="0" w:color="auto"/>
              <w:bottom w:val="single" w:sz="4" w:space="0" w:color="auto"/>
            </w:tcBorders>
            <w:vAlign w:val="center"/>
          </w:tcPr>
          <w:p w14:paraId="3EB9C753" w14:textId="56217FA8" w:rsidR="00B41AF0" w:rsidRPr="006B2924" w:rsidRDefault="00B41AF0" w:rsidP="00B41AF0">
            <w:pPr>
              <w:jc w:val="center"/>
              <w:rPr>
                <w:rFonts w:ascii="Arial" w:hAnsi="Arial" w:cs="Arial"/>
                <w:sz w:val="22"/>
                <w:szCs w:val="22"/>
              </w:rPr>
            </w:pPr>
            <w:r w:rsidRPr="006B2924">
              <w:rPr>
                <w:rFonts w:ascii="Arial" w:hAnsi="Arial" w:cs="Arial"/>
                <w:sz w:val="22"/>
                <w:szCs w:val="22"/>
              </w:rPr>
              <w:t>Anggota</w:t>
            </w:r>
          </w:p>
        </w:tc>
        <w:tc>
          <w:tcPr>
            <w:tcW w:w="1417" w:type="dxa"/>
            <w:tcBorders>
              <w:top w:val="single" w:sz="4" w:space="0" w:color="auto"/>
              <w:bottom w:val="single" w:sz="4" w:space="0" w:color="auto"/>
            </w:tcBorders>
            <w:vAlign w:val="center"/>
          </w:tcPr>
          <w:p w14:paraId="78208ADF" w14:textId="3654F41D" w:rsidR="00B41AF0" w:rsidRPr="006B2924" w:rsidRDefault="00B41AF0" w:rsidP="00B41AF0">
            <w:pPr>
              <w:spacing w:before="160"/>
              <w:jc w:val="center"/>
              <w:rPr>
                <w:rFonts w:ascii="Arial" w:hAnsi="Arial" w:cs="Arial"/>
                <w:sz w:val="22"/>
                <w:szCs w:val="22"/>
              </w:rPr>
            </w:pPr>
          </w:p>
        </w:tc>
      </w:tr>
    </w:tbl>
    <w:p w14:paraId="6F913731" w14:textId="77777777" w:rsidR="00DD3B08" w:rsidRPr="0026140C" w:rsidRDefault="00DD3B08" w:rsidP="009E1C1A">
      <w:pPr>
        <w:spacing w:before="2" w:line="276" w:lineRule="auto"/>
        <w:ind w:left="567" w:right="74"/>
        <w:jc w:val="center"/>
        <w:rPr>
          <w:rFonts w:ascii="Arial" w:eastAsia="Arial" w:hAnsi="Arial" w:cs="Arial"/>
          <w:b/>
          <w:bCs/>
          <w:sz w:val="22"/>
          <w:szCs w:val="22"/>
          <w:lang w:val="ms-MY"/>
        </w:rPr>
      </w:pPr>
    </w:p>
    <w:p w14:paraId="707CEC3E" w14:textId="57E9EFBD" w:rsidR="009220B8" w:rsidRPr="0026140C" w:rsidRDefault="004844CB" w:rsidP="00D9710D">
      <w:pPr>
        <w:spacing w:before="2" w:line="276" w:lineRule="auto"/>
        <w:ind w:left="567" w:right="12"/>
        <w:jc w:val="center"/>
        <w:rPr>
          <w:rFonts w:ascii="Arial" w:eastAsia="Arial" w:hAnsi="Arial" w:cs="Arial"/>
          <w:b/>
          <w:bCs/>
          <w:sz w:val="22"/>
          <w:szCs w:val="22"/>
          <w:lang w:val="ms-MY"/>
        </w:rPr>
      </w:pPr>
      <w:r w:rsidRPr="0061777D">
        <w:rPr>
          <w:rFonts w:ascii="Arial" w:eastAsia="Arial" w:hAnsi="Arial" w:cs="Arial"/>
          <w:b/>
          <w:bCs/>
          <w:sz w:val="22"/>
          <w:szCs w:val="22"/>
          <w:lang w:val="ms-MY"/>
        </w:rPr>
        <w:t>KELOMPOK KERJA PEMILIHA</w:t>
      </w:r>
      <w:r w:rsidRPr="00142746">
        <w:rPr>
          <w:rFonts w:ascii="Arial" w:eastAsia="Arial" w:hAnsi="Arial" w:cs="Arial"/>
          <w:b/>
          <w:bCs/>
          <w:sz w:val="22"/>
          <w:szCs w:val="22"/>
          <w:lang w:val="ms-MY"/>
        </w:rPr>
        <w:t xml:space="preserve">N </w:t>
      </w:r>
      <w:r>
        <w:rPr>
          <w:rFonts w:ascii="Arial" w:eastAsia="Arial" w:hAnsi="Arial" w:cs="Arial"/>
          <w:b/>
          <w:bCs/>
          <w:sz w:val="22"/>
          <w:szCs w:val="22"/>
        </w:rPr>
        <w:t xml:space="preserve">{kode_pokja} </w:t>
      </w:r>
      <w:r w:rsidRPr="0061777D">
        <w:rPr>
          <w:rFonts w:ascii="Arial" w:eastAsia="Arial" w:hAnsi="Arial" w:cs="Arial"/>
          <w:b/>
          <w:bCs/>
          <w:sz w:val="22"/>
          <w:szCs w:val="22"/>
          <w:lang w:val="ms-MY"/>
        </w:rPr>
        <w:t xml:space="preserve">BP2JK WILAYAH KALIMANTAN SELATAN TAHUN ANGGARAN </w:t>
      </w:r>
      <w:r>
        <w:rPr>
          <w:rFonts w:ascii="Arial" w:eastAsia="Arial" w:hAnsi="Arial" w:cs="Arial"/>
          <w:b/>
          <w:bCs/>
          <w:sz w:val="22"/>
          <w:szCs w:val="22"/>
        </w:rPr>
        <w:t>{tahun_anggaran}</w:t>
      </w:r>
    </w:p>
    <w:p w14:paraId="7F9B58C9" w14:textId="77777777" w:rsidR="00014633" w:rsidRPr="0026140C" w:rsidRDefault="00014633" w:rsidP="00014633">
      <w:pPr>
        <w:spacing w:before="2" w:line="276" w:lineRule="auto"/>
        <w:ind w:left="567" w:right="74"/>
        <w:jc w:val="center"/>
        <w:rPr>
          <w:rFonts w:ascii="Arial" w:eastAsia="Arial" w:hAnsi="Arial" w:cs="Arial"/>
          <w:b/>
          <w:bCs/>
          <w:sz w:val="22"/>
          <w:szCs w:val="22"/>
          <w:lang w:val="ms-MY"/>
        </w:rPr>
      </w:pPr>
    </w:p>
    <w:tbl>
      <w:tblPr>
        <w:tblW w:w="8789"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6"/>
        <w:gridCol w:w="4507"/>
        <w:gridCol w:w="2269"/>
        <w:gridCol w:w="1417"/>
      </w:tblGrid>
      <w:tr w:rsidR="0026140C" w:rsidRPr="0026140C" w14:paraId="2F4759D4" w14:textId="77777777" w:rsidTr="00A705F3">
        <w:trPr>
          <w:trHeight w:val="614"/>
          <w:tblHeader/>
        </w:trPr>
        <w:tc>
          <w:tcPr>
            <w:tcW w:w="596" w:type="dxa"/>
            <w:tcBorders>
              <w:bottom w:val="single" w:sz="4" w:space="0" w:color="auto"/>
            </w:tcBorders>
            <w:vAlign w:val="center"/>
          </w:tcPr>
          <w:p w14:paraId="1B4020AB" w14:textId="77777777" w:rsidR="00E724FB" w:rsidRPr="0026140C" w:rsidRDefault="00E724FB" w:rsidP="00F4506B">
            <w:pPr>
              <w:pStyle w:val="ListParagraph"/>
              <w:ind w:left="0"/>
              <w:jc w:val="center"/>
              <w:rPr>
                <w:rFonts w:ascii="Arial" w:hAnsi="Arial" w:cs="Arial"/>
                <w:b/>
                <w:sz w:val="22"/>
                <w:szCs w:val="22"/>
              </w:rPr>
            </w:pPr>
            <w:r w:rsidRPr="0026140C">
              <w:rPr>
                <w:rFonts w:ascii="Arial" w:hAnsi="Arial" w:cs="Arial"/>
                <w:b/>
                <w:bCs/>
                <w:sz w:val="22"/>
                <w:szCs w:val="22"/>
              </w:rPr>
              <w:t>No</w:t>
            </w:r>
          </w:p>
        </w:tc>
        <w:tc>
          <w:tcPr>
            <w:tcW w:w="4507" w:type="dxa"/>
            <w:tcBorders>
              <w:bottom w:val="single" w:sz="4" w:space="0" w:color="auto"/>
            </w:tcBorders>
            <w:vAlign w:val="center"/>
          </w:tcPr>
          <w:p w14:paraId="0631EF41" w14:textId="77777777" w:rsidR="00E724FB" w:rsidRPr="0026140C" w:rsidRDefault="00E724FB" w:rsidP="00F4506B">
            <w:pPr>
              <w:pStyle w:val="ListParagraph"/>
              <w:ind w:left="0"/>
              <w:jc w:val="center"/>
              <w:rPr>
                <w:rFonts w:ascii="Arial" w:hAnsi="Arial" w:cs="Arial"/>
                <w:b/>
                <w:sz w:val="22"/>
                <w:szCs w:val="22"/>
              </w:rPr>
            </w:pPr>
            <w:r w:rsidRPr="0026140C">
              <w:rPr>
                <w:rFonts w:ascii="Arial" w:hAnsi="Arial" w:cs="Arial"/>
                <w:b/>
                <w:bCs/>
                <w:sz w:val="22"/>
                <w:szCs w:val="22"/>
              </w:rPr>
              <w:t>Nama</w:t>
            </w:r>
          </w:p>
        </w:tc>
        <w:tc>
          <w:tcPr>
            <w:tcW w:w="2269" w:type="dxa"/>
            <w:tcBorders>
              <w:bottom w:val="single" w:sz="4" w:space="0" w:color="auto"/>
            </w:tcBorders>
            <w:vAlign w:val="center"/>
          </w:tcPr>
          <w:p w14:paraId="44B44DC1" w14:textId="77777777" w:rsidR="00E724FB" w:rsidRPr="0026140C" w:rsidRDefault="00E724FB" w:rsidP="00F4506B">
            <w:pPr>
              <w:pStyle w:val="ListParagraph"/>
              <w:ind w:left="0"/>
              <w:jc w:val="center"/>
              <w:rPr>
                <w:rFonts w:ascii="Arial" w:hAnsi="Arial" w:cs="Arial"/>
                <w:b/>
                <w:sz w:val="22"/>
                <w:szCs w:val="22"/>
              </w:rPr>
            </w:pPr>
            <w:r w:rsidRPr="0026140C">
              <w:rPr>
                <w:rFonts w:ascii="Arial" w:hAnsi="Arial" w:cs="Arial"/>
                <w:b/>
                <w:bCs/>
                <w:sz w:val="22"/>
                <w:szCs w:val="22"/>
              </w:rPr>
              <w:t>Jabatan</w:t>
            </w:r>
          </w:p>
        </w:tc>
        <w:tc>
          <w:tcPr>
            <w:tcW w:w="1417" w:type="dxa"/>
            <w:tcBorders>
              <w:bottom w:val="single" w:sz="4" w:space="0" w:color="auto"/>
            </w:tcBorders>
            <w:vAlign w:val="center"/>
          </w:tcPr>
          <w:p w14:paraId="5417C758" w14:textId="77777777" w:rsidR="00E724FB" w:rsidRPr="0026140C" w:rsidRDefault="00E724FB" w:rsidP="00F4506B">
            <w:pPr>
              <w:pStyle w:val="ListParagraph"/>
              <w:ind w:left="0"/>
              <w:jc w:val="center"/>
              <w:rPr>
                <w:rFonts w:ascii="Arial" w:hAnsi="Arial" w:cs="Arial"/>
                <w:b/>
                <w:sz w:val="22"/>
                <w:szCs w:val="22"/>
              </w:rPr>
            </w:pPr>
            <w:r w:rsidRPr="0026140C">
              <w:rPr>
                <w:rFonts w:ascii="Arial" w:hAnsi="Arial" w:cs="Arial"/>
                <w:b/>
                <w:bCs/>
                <w:sz w:val="22"/>
                <w:szCs w:val="22"/>
              </w:rPr>
              <w:t>Tanda Tangan</w:t>
            </w:r>
          </w:p>
        </w:tc>
      </w:tr>
      <w:tr w:rsidR="00D80622" w:rsidRPr="0026140C" w14:paraId="78B18A8C" w14:textId="77777777" w:rsidTr="00887EDD">
        <w:trPr>
          <w:trHeight w:val="748"/>
        </w:trPr>
        <w:tc>
          <w:tcPr>
            <w:tcW w:w="596" w:type="dxa"/>
            <w:tcBorders>
              <w:top w:val="single" w:sz="4" w:space="0" w:color="auto"/>
              <w:bottom w:val="single" w:sz="4" w:space="0" w:color="auto"/>
            </w:tcBorders>
            <w:vAlign w:val="center"/>
          </w:tcPr>
          <w:p w14:paraId="5F4DF234" w14:textId="7726625D" w:rsidR="00D80622" w:rsidRPr="0026140C" w:rsidRDefault="00D80622" w:rsidP="00D80622">
            <w:pPr>
              <w:jc w:val="center"/>
              <w:rPr>
                <w:rFonts w:ascii="Arial" w:hAnsi="Arial" w:cs="Arial"/>
                <w:sz w:val="22"/>
                <w:szCs w:val="22"/>
              </w:rPr>
            </w:pPr>
            <w:r w:rsidRPr="0026140C">
              <w:rPr>
                <w:rFonts w:ascii="Arial" w:hAnsi="Arial" w:cs="Arial"/>
                <w:sz w:val="22"/>
                <w:szCs w:val="22"/>
              </w:rPr>
              <w:t>1.</w:t>
            </w:r>
          </w:p>
        </w:tc>
        <w:tc>
          <w:tcPr>
            <w:tcW w:w="4507" w:type="dxa"/>
            <w:tcBorders>
              <w:top w:val="single" w:sz="4" w:space="0" w:color="auto"/>
              <w:bottom w:val="single" w:sz="4" w:space="0" w:color="auto"/>
            </w:tcBorders>
            <w:vAlign w:val="center"/>
          </w:tcPr>
          <w:p w14:paraId="7469993A" w14:textId="2025C4F6" w:rsidR="00D80622" w:rsidRPr="005B5222" w:rsidRDefault="00D80622" w:rsidP="000A4484">
            <w:pPr>
              <w:tabs>
                <w:tab w:val="left" w:pos="6145"/>
              </w:tabs>
              <w:spacing w:line="276" w:lineRule="auto"/>
              <w:contextualSpacing/>
              <w:jc w:val="both"/>
              <w:rPr>
                <w:rFonts w:ascii="Arial" w:eastAsia="Arial" w:hAnsi="Arial" w:cs="Arial"/>
                <w:sz w:val="22"/>
                <w:szCs w:val="22"/>
              </w:rPr>
            </w:pPr>
            <w:r w:rsidRPr="005B5222">
              <w:rPr>
                <w:rFonts w:ascii="Arial" w:hAnsi="Arial" w:cs="Arial"/>
                <w:sz w:val="22"/>
                <w:szCs w:val="22"/>
              </w:rPr>
              <w:t>{ketua_pokja}</w:t>
            </w:r>
          </w:p>
        </w:tc>
        <w:tc>
          <w:tcPr>
            <w:tcW w:w="2269" w:type="dxa"/>
            <w:tcBorders>
              <w:top w:val="single" w:sz="4" w:space="0" w:color="auto"/>
              <w:bottom w:val="single" w:sz="4" w:space="0" w:color="auto"/>
            </w:tcBorders>
            <w:vAlign w:val="center"/>
          </w:tcPr>
          <w:p w14:paraId="1228326B" w14:textId="17A9E078" w:rsidR="00D80622" w:rsidRPr="0026140C" w:rsidRDefault="00D80622" w:rsidP="00D80622">
            <w:pPr>
              <w:jc w:val="center"/>
              <w:rPr>
                <w:rFonts w:ascii="Arial" w:hAnsi="Arial" w:cs="Arial"/>
                <w:sz w:val="22"/>
                <w:szCs w:val="22"/>
              </w:rPr>
            </w:pPr>
            <w:r w:rsidRPr="007026A0">
              <w:rPr>
                <w:rFonts w:ascii="Arial" w:hAnsi="Arial" w:cs="Arial"/>
                <w:sz w:val="22"/>
                <w:szCs w:val="22"/>
              </w:rPr>
              <w:t>Ketua merangkap Anggota</w:t>
            </w:r>
          </w:p>
        </w:tc>
        <w:tc>
          <w:tcPr>
            <w:tcW w:w="1417" w:type="dxa"/>
            <w:tcBorders>
              <w:top w:val="single" w:sz="4" w:space="0" w:color="auto"/>
              <w:bottom w:val="single" w:sz="4" w:space="0" w:color="auto"/>
            </w:tcBorders>
            <w:vAlign w:val="center"/>
          </w:tcPr>
          <w:p w14:paraId="2B22FF86" w14:textId="77777777" w:rsidR="00D80622" w:rsidRPr="0026140C" w:rsidRDefault="00D80622" w:rsidP="00D80622">
            <w:pPr>
              <w:spacing w:before="160"/>
              <w:jc w:val="both"/>
              <w:rPr>
                <w:rFonts w:ascii="Arial" w:hAnsi="Arial" w:cs="Arial"/>
                <w:sz w:val="22"/>
                <w:szCs w:val="22"/>
              </w:rPr>
            </w:pPr>
          </w:p>
        </w:tc>
      </w:tr>
      <w:tr w:rsidR="00D80622" w:rsidRPr="0026140C" w14:paraId="2196573E" w14:textId="77777777" w:rsidTr="00887EDD">
        <w:trPr>
          <w:trHeight w:val="761"/>
        </w:trPr>
        <w:tc>
          <w:tcPr>
            <w:tcW w:w="596" w:type="dxa"/>
            <w:tcBorders>
              <w:top w:val="single" w:sz="4" w:space="0" w:color="auto"/>
              <w:bottom w:val="single" w:sz="4" w:space="0" w:color="auto"/>
            </w:tcBorders>
            <w:vAlign w:val="center"/>
          </w:tcPr>
          <w:p w14:paraId="4E1D1904" w14:textId="55EC4AEA" w:rsidR="00D80622" w:rsidRPr="0026140C" w:rsidRDefault="00D80622" w:rsidP="00D80622">
            <w:pPr>
              <w:jc w:val="center"/>
              <w:rPr>
                <w:rFonts w:ascii="Arial" w:hAnsi="Arial" w:cs="Arial"/>
                <w:sz w:val="22"/>
                <w:szCs w:val="22"/>
              </w:rPr>
            </w:pPr>
            <w:r w:rsidRPr="0026140C">
              <w:rPr>
                <w:rFonts w:ascii="Arial" w:hAnsi="Arial" w:cs="Arial"/>
                <w:sz w:val="22"/>
                <w:szCs w:val="22"/>
              </w:rPr>
              <w:t>2.</w:t>
            </w:r>
          </w:p>
        </w:tc>
        <w:tc>
          <w:tcPr>
            <w:tcW w:w="4507" w:type="dxa"/>
            <w:tcBorders>
              <w:top w:val="single" w:sz="4" w:space="0" w:color="auto"/>
              <w:bottom w:val="single" w:sz="4" w:space="0" w:color="auto"/>
            </w:tcBorders>
            <w:vAlign w:val="center"/>
          </w:tcPr>
          <w:p w14:paraId="653DB836" w14:textId="6401D5A0" w:rsidR="00D80622" w:rsidRPr="005B5222" w:rsidRDefault="00D80622" w:rsidP="000A4484">
            <w:pPr>
              <w:tabs>
                <w:tab w:val="left" w:pos="6145"/>
              </w:tabs>
              <w:spacing w:line="276" w:lineRule="auto"/>
              <w:contextualSpacing/>
              <w:rPr>
                <w:rFonts w:ascii="Arial" w:eastAsia="Arial" w:hAnsi="Arial" w:cs="Arial"/>
                <w:spacing w:val="2"/>
                <w:sz w:val="22"/>
                <w:szCs w:val="22"/>
                <w:highlight w:val="yellow"/>
              </w:rPr>
            </w:pPr>
            <w:r w:rsidRPr="005B5222">
              <w:rPr>
                <w:rFonts w:ascii="Arial" w:hAnsi="Arial" w:cs="Arial"/>
                <w:sz w:val="22"/>
                <w:szCs w:val="22"/>
              </w:rPr>
              <w:t>{sekre_pokja}</w:t>
            </w:r>
          </w:p>
        </w:tc>
        <w:tc>
          <w:tcPr>
            <w:tcW w:w="2269" w:type="dxa"/>
            <w:tcBorders>
              <w:top w:val="single" w:sz="4" w:space="0" w:color="auto"/>
              <w:bottom w:val="single" w:sz="4" w:space="0" w:color="auto"/>
            </w:tcBorders>
            <w:vAlign w:val="center"/>
          </w:tcPr>
          <w:p w14:paraId="0BD0CBDC" w14:textId="37392FE4" w:rsidR="00D80622" w:rsidRPr="0026140C" w:rsidRDefault="00D80622" w:rsidP="00D80622">
            <w:pPr>
              <w:jc w:val="center"/>
              <w:rPr>
                <w:rFonts w:ascii="Arial" w:hAnsi="Arial" w:cs="Arial"/>
                <w:sz w:val="22"/>
                <w:szCs w:val="22"/>
              </w:rPr>
            </w:pPr>
            <w:r w:rsidRPr="00680C2F">
              <w:rPr>
                <w:rFonts w:ascii="Arial" w:hAnsi="Arial" w:cs="Arial"/>
                <w:sz w:val="22"/>
                <w:szCs w:val="22"/>
              </w:rPr>
              <w:t>Sekretaris merangkap Anggota</w:t>
            </w:r>
          </w:p>
        </w:tc>
        <w:tc>
          <w:tcPr>
            <w:tcW w:w="1417" w:type="dxa"/>
            <w:tcBorders>
              <w:top w:val="single" w:sz="4" w:space="0" w:color="auto"/>
              <w:bottom w:val="single" w:sz="4" w:space="0" w:color="auto"/>
            </w:tcBorders>
            <w:vAlign w:val="center"/>
          </w:tcPr>
          <w:p w14:paraId="64295B09" w14:textId="27EF1ABE" w:rsidR="00D80622" w:rsidRPr="0026140C" w:rsidRDefault="00D80622" w:rsidP="00D80622">
            <w:pPr>
              <w:spacing w:before="160"/>
              <w:jc w:val="both"/>
              <w:rPr>
                <w:rFonts w:ascii="Arial" w:hAnsi="Arial" w:cs="Arial"/>
                <w:sz w:val="22"/>
                <w:szCs w:val="22"/>
              </w:rPr>
            </w:pPr>
          </w:p>
        </w:tc>
      </w:tr>
      <w:tr w:rsidR="00D80622" w:rsidRPr="0026140C" w14:paraId="232ABC52" w14:textId="77777777" w:rsidTr="00887EDD">
        <w:trPr>
          <w:trHeight w:val="785"/>
        </w:trPr>
        <w:tc>
          <w:tcPr>
            <w:tcW w:w="596" w:type="dxa"/>
            <w:tcBorders>
              <w:top w:val="single" w:sz="4" w:space="0" w:color="auto"/>
              <w:bottom w:val="single" w:sz="4" w:space="0" w:color="auto"/>
            </w:tcBorders>
            <w:vAlign w:val="center"/>
          </w:tcPr>
          <w:p w14:paraId="1F9D9960" w14:textId="1EF96DD4" w:rsidR="00D80622" w:rsidRPr="0026140C" w:rsidRDefault="00D80622" w:rsidP="00D80622">
            <w:pPr>
              <w:jc w:val="center"/>
              <w:rPr>
                <w:rFonts w:ascii="Arial" w:hAnsi="Arial" w:cs="Arial"/>
                <w:sz w:val="22"/>
                <w:szCs w:val="22"/>
              </w:rPr>
            </w:pPr>
            <w:r w:rsidRPr="0026140C">
              <w:rPr>
                <w:rFonts w:ascii="Arial" w:hAnsi="Arial" w:cs="Arial"/>
                <w:sz w:val="22"/>
                <w:szCs w:val="22"/>
              </w:rPr>
              <w:t>3.</w:t>
            </w:r>
          </w:p>
        </w:tc>
        <w:tc>
          <w:tcPr>
            <w:tcW w:w="4507" w:type="dxa"/>
            <w:tcBorders>
              <w:top w:val="single" w:sz="4" w:space="0" w:color="auto"/>
              <w:bottom w:val="single" w:sz="4" w:space="0" w:color="auto"/>
            </w:tcBorders>
            <w:vAlign w:val="center"/>
          </w:tcPr>
          <w:p w14:paraId="50E6BF54" w14:textId="2D7265A9" w:rsidR="00D80622" w:rsidRPr="005B5222" w:rsidRDefault="00D80622" w:rsidP="000A4484">
            <w:pPr>
              <w:tabs>
                <w:tab w:val="left" w:pos="6145"/>
              </w:tabs>
              <w:spacing w:line="276" w:lineRule="auto"/>
              <w:contextualSpacing/>
              <w:jc w:val="both"/>
              <w:rPr>
                <w:rFonts w:ascii="Arial" w:eastAsia="Arial" w:hAnsi="Arial" w:cs="Arial"/>
                <w:spacing w:val="2"/>
                <w:sz w:val="22"/>
                <w:szCs w:val="22"/>
                <w:highlight w:val="yellow"/>
              </w:rPr>
            </w:pPr>
            <w:r w:rsidRPr="005B5222">
              <w:rPr>
                <w:rFonts w:ascii="Arial" w:hAnsi="Arial" w:cs="Arial"/>
                <w:sz w:val="22"/>
                <w:szCs w:val="22"/>
              </w:rPr>
              <w:t>{anggota_pokja</w:t>
            </w:r>
            <w:r w:rsidR="00113932">
              <w:rPr>
                <w:rFonts w:ascii="Arial" w:hAnsi="Arial" w:cs="Arial"/>
                <w:sz w:val="22"/>
                <w:szCs w:val="22"/>
                <w:lang w:val="en-US"/>
              </w:rPr>
              <w:t>1</w:t>
            </w:r>
            <w:r w:rsidRPr="005B5222">
              <w:rPr>
                <w:rFonts w:ascii="Arial" w:hAnsi="Arial" w:cs="Arial"/>
                <w:sz w:val="22"/>
                <w:szCs w:val="22"/>
              </w:rPr>
              <w:t>}</w:t>
            </w:r>
          </w:p>
        </w:tc>
        <w:tc>
          <w:tcPr>
            <w:tcW w:w="2269" w:type="dxa"/>
            <w:tcBorders>
              <w:top w:val="single" w:sz="4" w:space="0" w:color="auto"/>
              <w:bottom w:val="single" w:sz="4" w:space="0" w:color="auto"/>
            </w:tcBorders>
            <w:vAlign w:val="center"/>
          </w:tcPr>
          <w:p w14:paraId="3F46C9C4" w14:textId="04B1297B" w:rsidR="00D80622" w:rsidRPr="0026140C" w:rsidRDefault="00D80622" w:rsidP="00D80622">
            <w:pPr>
              <w:jc w:val="center"/>
              <w:rPr>
                <w:rFonts w:ascii="Arial" w:hAnsi="Arial" w:cs="Arial"/>
                <w:sz w:val="22"/>
                <w:szCs w:val="22"/>
              </w:rPr>
            </w:pPr>
            <w:r w:rsidRPr="007026A0">
              <w:rPr>
                <w:rFonts w:ascii="Arial" w:hAnsi="Arial" w:cs="Arial"/>
                <w:sz w:val="22"/>
                <w:szCs w:val="22"/>
              </w:rPr>
              <w:t>Anggota</w:t>
            </w:r>
          </w:p>
        </w:tc>
        <w:tc>
          <w:tcPr>
            <w:tcW w:w="1417" w:type="dxa"/>
            <w:tcBorders>
              <w:top w:val="single" w:sz="4" w:space="0" w:color="auto"/>
              <w:bottom w:val="single" w:sz="4" w:space="0" w:color="auto"/>
            </w:tcBorders>
            <w:vAlign w:val="center"/>
          </w:tcPr>
          <w:p w14:paraId="19B72C49" w14:textId="1488C4BE" w:rsidR="00D80622" w:rsidRPr="0026140C" w:rsidRDefault="00D80622" w:rsidP="00D80622">
            <w:pPr>
              <w:jc w:val="center"/>
              <w:rPr>
                <w:rFonts w:ascii="Arial" w:hAnsi="Arial" w:cs="Arial"/>
                <w:i/>
                <w:iCs/>
                <w:sz w:val="22"/>
                <w:szCs w:val="22"/>
              </w:rPr>
            </w:pPr>
          </w:p>
        </w:tc>
      </w:tr>
      <w:tr w:rsidR="00D80622" w:rsidRPr="0026140C" w14:paraId="4D1A9288" w14:textId="77777777" w:rsidTr="00887EDD">
        <w:trPr>
          <w:trHeight w:val="696"/>
        </w:trPr>
        <w:tc>
          <w:tcPr>
            <w:tcW w:w="596" w:type="dxa"/>
            <w:tcBorders>
              <w:top w:val="single" w:sz="4" w:space="0" w:color="auto"/>
              <w:bottom w:val="single" w:sz="4" w:space="0" w:color="auto"/>
            </w:tcBorders>
            <w:vAlign w:val="center"/>
          </w:tcPr>
          <w:p w14:paraId="39875A6D" w14:textId="6A091C4A" w:rsidR="00D80622" w:rsidRPr="0026140C" w:rsidRDefault="00D80622" w:rsidP="00D80622">
            <w:pPr>
              <w:jc w:val="center"/>
              <w:rPr>
                <w:rFonts w:ascii="Arial" w:hAnsi="Arial" w:cs="Arial"/>
                <w:sz w:val="22"/>
                <w:szCs w:val="22"/>
              </w:rPr>
            </w:pPr>
            <w:r w:rsidRPr="0026140C">
              <w:rPr>
                <w:rFonts w:ascii="Arial" w:hAnsi="Arial" w:cs="Arial"/>
                <w:sz w:val="22"/>
                <w:szCs w:val="22"/>
              </w:rPr>
              <w:t>4.</w:t>
            </w:r>
          </w:p>
        </w:tc>
        <w:tc>
          <w:tcPr>
            <w:tcW w:w="4507" w:type="dxa"/>
            <w:tcBorders>
              <w:top w:val="single" w:sz="4" w:space="0" w:color="auto"/>
              <w:bottom w:val="single" w:sz="4" w:space="0" w:color="auto"/>
            </w:tcBorders>
            <w:vAlign w:val="center"/>
          </w:tcPr>
          <w:p w14:paraId="04DD003B" w14:textId="1D559FE4" w:rsidR="00D80622" w:rsidRPr="005B5222" w:rsidRDefault="00D80622" w:rsidP="000A4484">
            <w:pPr>
              <w:tabs>
                <w:tab w:val="left" w:pos="6145"/>
              </w:tabs>
              <w:spacing w:line="276" w:lineRule="auto"/>
              <w:contextualSpacing/>
              <w:jc w:val="both"/>
              <w:rPr>
                <w:rFonts w:ascii="Arial" w:eastAsia="Arial" w:hAnsi="Arial" w:cs="Arial"/>
                <w:spacing w:val="2"/>
                <w:sz w:val="22"/>
                <w:szCs w:val="22"/>
                <w:highlight w:val="yellow"/>
              </w:rPr>
            </w:pPr>
            <w:r w:rsidRPr="005B5222">
              <w:rPr>
                <w:rFonts w:ascii="Arial" w:hAnsi="Arial" w:cs="Arial"/>
                <w:sz w:val="22"/>
                <w:szCs w:val="22"/>
              </w:rPr>
              <w:t>{anggota_pokja</w:t>
            </w:r>
            <w:r w:rsidR="00113932">
              <w:rPr>
                <w:rFonts w:ascii="Arial" w:hAnsi="Arial" w:cs="Arial"/>
                <w:sz w:val="22"/>
                <w:szCs w:val="22"/>
                <w:lang w:val="en-US"/>
              </w:rPr>
              <w:t>2</w:t>
            </w:r>
            <w:r w:rsidRPr="005B5222">
              <w:rPr>
                <w:rFonts w:ascii="Arial" w:hAnsi="Arial" w:cs="Arial"/>
                <w:sz w:val="22"/>
                <w:szCs w:val="22"/>
              </w:rPr>
              <w:t>}</w:t>
            </w:r>
          </w:p>
        </w:tc>
        <w:tc>
          <w:tcPr>
            <w:tcW w:w="2269" w:type="dxa"/>
            <w:tcBorders>
              <w:top w:val="single" w:sz="4" w:space="0" w:color="auto"/>
              <w:bottom w:val="single" w:sz="4" w:space="0" w:color="auto"/>
            </w:tcBorders>
            <w:vAlign w:val="center"/>
          </w:tcPr>
          <w:p w14:paraId="2D5E885D" w14:textId="42EC923A" w:rsidR="00D80622" w:rsidRPr="0026140C" w:rsidRDefault="00D80622" w:rsidP="00D80622">
            <w:pPr>
              <w:jc w:val="center"/>
              <w:rPr>
                <w:rFonts w:ascii="Arial" w:hAnsi="Arial" w:cs="Arial"/>
                <w:sz w:val="22"/>
                <w:szCs w:val="22"/>
              </w:rPr>
            </w:pPr>
            <w:r w:rsidRPr="007026A0">
              <w:rPr>
                <w:rFonts w:ascii="Arial" w:hAnsi="Arial" w:cs="Arial"/>
                <w:sz w:val="22"/>
                <w:szCs w:val="22"/>
              </w:rPr>
              <w:t>Anggota</w:t>
            </w:r>
          </w:p>
        </w:tc>
        <w:tc>
          <w:tcPr>
            <w:tcW w:w="1417" w:type="dxa"/>
            <w:tcBorders>
              <w:top w:val="single" w:sz="4" w:space="0" w:color="auto"/>
              <w:bottom w:val="single" w:sz="4" w:space="0" w:color="auto"/>
            </w:tcBorders>
            <w:vAlign w:val="center"/>
          </w:tcPr>
          <w:p w14:paraId="1EA222B7" w14:textId="67FA95F3" w:rsidR="00D80622" w:rsidRPr="0026140C" w:rsidRDefault="00D80622" w:rsidP="00D80622">
            <w:pPr>
              <w:spacing w:before="160"/>
              <w:jc w:val="both"/>
              <w:rPr>
                <w:rFonts w:ascii="Arial" w:hAnsi="Arial" w:cs="Arial"/>
                <w:sz w:val="22"/>
                <w:szCs w:val="22"/>
              </w:rPr>
            </w:pPr>
          </w:p>
        </w:tc>
      </w:tr>
      <w:tr w:rsidR="00D80622" w:rsidRPr="0026140C" w14:paraId="015F33D6" w14:textId="77777777" w:rsidTr="00D61947">
        <w:trPr>
          <w:trHeight w:val="835"/>
        </w:trPr>
        <w:tc>
          <w:tcPr>
            <w:tcW w:w="596" w:type="dxa"/>
            <w:tcBorders>
              <w:top w:val="single" w:sz="4" w:space="0" w:color="auto"/>
              <w:bottom w:val="single" w:sz="4" w:space="0" w:color="auto"/>
            </w:tcBorders>
            <w:vAlign w:val="center"/>
          </w:tcPr>
          <w:p w14:paraId="0F745343" w14:textId="484AF178" w:rsidR="00D80622" w:rsidRPr="0026140C" w:rsidRDefault="00D80622" w:rsidP="00D80622">
            <w:pPr>
              <w:jc w:val="center"/>
              <w:rPr>
                <w:rFonts w:ascii="Arial" w:hAnsi="Arial" w:cs="Arial"/>
                <w:sz w:val="22"/>
                <w:szCs w:val="22"/>
              </w:rPr>
            </w:pPr>
            <w:r w:rsidRPr="0026140C">
              <w:rPr>
                <w:rFonts w:ascii="Arial" w:hAnsi="Arial" w:cs="Arial"/>
                <w:sz w:val="22"/>
                <w:szCs w:val="22"/>
              </w:rPr>
              <w:t>5.</w:t>
            </w:r>
          </w:p>
        </w:tc>
        <w:tc>
          <w:tcPr>
            <w:tcW w:w="4507" w:type="dxa"/>
            <w:tcBorders>
              <w:top w:val="single" w:sz="4" w:space="0" w:color="auto"/>
              <w:bottom w:val="single" w:sz="4" w:space="0" w:color="auto"/>
            </w:tcBorders>
            <w:vAlign w:val="center"/>
          </w:tcPr>
          <w:p w14:paraId="41AEC7E5" w14:textId="50F7B044" w:rsidR="00D80622" w:rsidRPr="005B5222" w:rsidRDefault="00D80622" w:rsidP="000A4484">
            <w:pPr>
              <w:tabs>
                <w:tab w:val="left" w:pos="6145"/>
              </w:tabs>
              <w:spacing w:line="276" w:lineRule="auto"/>
              <w:contextualSpacing/>
              <w:rPr>
                <w:rFonts w:ascii="Arial" w:eastAsia="Arial" w:hAnsi="Arial" w:cs="Arial"/>
                <w:spacing w:val="2"/>
                <w:sz w:val="22"/>
                <w:szCs w:val="22"/>
                <w:highlight w:val="yellow"/>
              </w:rPr>
            </w:pPr>
            <w:r w:rsidRPr="005B5222">
              <w:rPr>
                <w:rFonts w:ascii="Arial" w:hAnsi="Arial" w:cs="Arial"/>
                <w:sz w:val="22"/>
                <w:szCs w:val="22"/>
              </w:rPr>
              <w:t>{anggota_pokja</w:t>
            </w:r>
            <w:r w:rsidR="00113932">
              <w:rPr>
                <w:rFonts w:ascii="Arial" w:hAnsi="Arial" w:cs="Arial"/>
                <w:sz w:val="22"/>
                <w:szCs w:val="22"/>
                <w:lang w:val="en-US"/>
              </w:rPr>
              <w:t>3</w:t>
            </w:r>
            <w:r w:rsidRPr="005B5222">
              <w:rPr>
                <w:rFonts w:ascii="Arial" w:hAnsi="Arial" w:cs="Arial"/>
                <w:sz w:val="22"/>
                <w:szCs w:val="22"/>
              </w:rPr>
              <w:t>}</w:t>
            </w:r>
          </w:p>
        </w:tc>
        <w:tc>
          <w:tcPr>
            <w:tcW w:w="2269" w:type="dxa"/>
            <w:tcBorders>
              <w:top w:val="single" w:sz="4" w:space="0" w:color="auto"/>
              <w:bottom w:val="single" w:sz="4" w:space="0" w:color="auto"/>
            </w:tcBorders>
            <w:vAlign w:val="center"/>
          </w:tcPr>
          <w:p w14:paraId="693763BF" w14:textId="70512D3C" w:rsidR="00D80622" w:rsidRPr="0026140C" w:rsidRDefault="00D80622" w:rsidP="00D80622">
            <w:pPr>
              <w:jc w:val="center"/>
              <w:rPr>
                <w:rFonts w:ascii="Arial" w:hAnsi="Arial" w:cs="Arial"/>
                <w:sz w:val="22"/>
                <w:szCs w:val="22"/>
              </w:rPr>
            </w:pPr>
            <w:r w:rsidRPr="007026A0">
              <w:rPr>
                <w:rFonts w:ascii="Arial" w:hAnsi="Arial" w:cs="Arial"/>
                <w:sz w:val="22"/>
                <w:szCs w:val="22"/>
              </w:rPr>
              <w:t>Anggota</w:t>
            </w:r>
          </w:p>
        </w:tc>
        <w:tc>
          <w:tcPr>
            <w:tcW w:w="1417" w:type="dxa"/>
            <w:tcBorders>
              <w:top w:val="single" w:sz="4" w:space="0" w:color="auto"/>
              <w:bottom w:val="single" w:sz="4" w:space="0" w:color="auto"/>
            </w:tcBorders>
            <w:vAlign w:val="center"/>
          </w:tcPr>
          <w:p w14:paraId="0CFA8223" w14:textId="3468D412" w:rsidR="00D80622" w:rsidRPr="0026140C" w:rsidRDefault="00D80622" w:rsidP="00D80622">
            <w:pPr>
              <w:jc w:val="center"/>
              <w:rPr>
                <w:rFonts w:ascii="Arial" w:hAnsi="Arial" w:cs="Arial"/>
                <w:sz w:val="22"/>
                <w:szCs w:val="22"/>
              </w:rPr>
            </w:pPr>
          </w:p>
        </w:tc>
      </w:tr>
    </w:tbl>
    <w:p w14:paraId="2903125A" w14:textId="77777777" w:rsidR="009E1C1A" w:rsidRPr="0026140C" w:rsidRDefault="009E1C1A" w:rsidP="009E1C1A">
      <w:pPr>
        <w:spacing w:line="271" w:lineRule="auto"/>
        <w:contextualSpacing/>
        <w:rPr>
          <w:rFonts w:ascii="Tahoma" w:hAnsi="Tahoma" w:cs="Tahoma"/>
        </w:rPr>
      </w:pPr>
    </w:p>
    <w:p w14:paraId="5E4EAFAE" w14:textId="77777777" w:rsidR="009E1C1A" w:rsidRPr="0026140C" w:rsidRDefault="009E1C1A" w:rsidP="009E1C1A">
      <w:pPr>
        <w:spacing w:before="2" w:line="276" w:lineRule="auto"/>
        <w:ind w:left="567" w:right="74"/>
        <w:rPr>
          <w:rFonts w:ascii="Arial" w:hAnsi="Arial" w:cs="Arial"/>
          <w:sz w:val="22"/>
          <w:szCs w:val="22"/>
        </w:rPr>
      </w:pPr>
    </w:p>
    <w:p w14:paraId="5D2D4178" w14:textId="15F891BB" w:rsidR="00301A55" w:rsidRDefault="0087739C" w:rsidP="009E1C1A">
      <w:pPr>
        <w:spacing w:before="2" w:line="276" w:lineRule="auto"/>
        <w:ind w:left="567" w:right="74"/>
        <w:jc w:val="center"/>
        <w:rPr>
          <w:rFonts w:ascii="Arial" w:eastAsia="Arial" w:hAnsi="Arial" w:cs="Arial"/>
          <w:b/>
          <w:bCs/>
          <w:sz w:val="22"/>
          <w:szCs w:val="22"/>
          <w:lang w:val="ms-MY"/>
        </w:rPr>
      </w:pPr>
      <w:r w:rsidRPr="0087739C">
        <w:rPr>
          <w:rFonts w:ascii="Arial" w:eastAsia="Arial" w:hAnsi="Arial" w:cs="Arial"/>
          <w:b/>
          <w:bCs/>
          <w:sz w:val="22"/>
          <w:szCs w:val="22"/>
          <w:lang w:val="ms-MY"/>
        </w:rPr>
        <w:t>{satuan_kerja</w:t>
      </w:r>
      <w:r w:rsidR="001F431D">
        <w:rPr>
          <w:rFonts w:ascii="Arial" w:eastAsia="Arial" w:hAnsi="Arial" w:cs="Arial"/>
          <w:b/>
          <w:bCs/>
          <w:sz w:val="22"/>
          <w:szCs w:val="22"/>
        </w:rPr>
        <w:t>_upper</w:t>
      </w:r>
      <w:r w:rsidRPr="0087739C">
        <w:rPr>
          <w:rFonts w:ascii="Arial" w:eastAsia="Arial" w:hAnsi="Arial" w:cs="Arial"/>
          <w:b/>
          <w:bCs/>
          <w:sz w:val="22"/>
          <w:szCs w:val="22"/>
          <w:lang w:val="ms-MY"/>
        </w:rPr>
        <w:t>}</w:t>
      </w:r>
    </w:p>
    <w:p w14:paraId="7BFB722B" w14:textId="77777777" w:rsidR="003A404D" w:rsidRPr="0087739C" w:rsidRDefault="003A404D" w:rsidP="009E1C1A">
      <w:pPr>
        <w:spacing w:before="2" w:line="276" w:lineRule="auto"/>
        <w:ind w:left="567" w:right="74"/>
        <w:jc w:val="center"/>
        <w:rPr>
          <w:rFonts w:ascii="Arial" w:eastAsia="Arial" w:hAnsi="Arial" w:cs="Arial"/>
          <w:b/>
          <w:bCs/>
          <w:sz w:val="22"/>
          <w:szCs w:val="22"/>
          <w:lang w:val="ms-MY"/>
        </w:rPr>
      </w:pPr>
    </w:p>
    <w:tbl>
      <w:tblPr>
        <w:tblW w:w="8789"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6"/>
        <w:gridCol w:w="4507"/>
        <w:gridCol w:w="2269"/>
        <w:gridCol w:w="1417"/>
      </w:tblGrid>
      <w:tr w:rsidR="0026140C" w:rsidRPr="0026140C" w14:paraId="45A106F8" w14:textId="77777777" w:rsidTr="00D61947">
        <w:trPr>
          <w:trHeight w:val="624"/>
          <w:tblHeader/>
        </w:trPr>
        <w:tc>
          <w:tcPr>
            <w:tcW w:w="596" w:type="dxa"/>
            <w:tcBorders>
              <w:bottom w:val="single" w:sz="4" w:space="0" w:color="auto"/>
            </w:tcBorders>
            <w:vAlign w:val="center"/>
          </w:tcPr>
          <w:p w14:paraId="5AD4585D" w14:textId="77777777" w:rsidR="00A549C4" w:rsidRPr="0026140C" w:rsidRDefault="00A549C4" w:rsidP="00F4506B">
            <w:pPr>
              <w:jc w:val="center"/>
              <w:rPr>
                <w:rFonts w:ascii="Arial" w:hAnsi="Arial" w:cs="Arial"/>
                <w:sz w:val="22"/>
                <w:szCs w:val="22"/>
              </w:rPr>
            </w:pPr>
            <w:r w:rsidRPr="0026140C">
              <w:rPr>
                <w:rFonts w:ascii="Arial" w:hAnsi="Arial" w:cs="Arial"/>
                <w:b/>
                <w:bCs/>
                <w:sz w:val="22"/>
                <w:szCs w:val="22"/>
              </w:rPr>
              <w:t>No</w:t>
            </w:r>
          </w:p>
        </w:tc>
        <w:tc>
          <w:tcPr>
            <w:tcW w:w="4507" w:type="dxa"/>
            <w:tcBorders>
              <w:bottom w:val="single" w:sz="4" w:space="0" w:color="auto"/>
            </w:tcBorders>
            <w:vAlign w:val="center"/>
          </w:tcPr>
          <w:p w14:paraId="1F4EC2D3" w14:textId="77777777" w:rsidR="00A549C4" w:rsidRPr="0026140C" w:rsidRDefault="00A549C4" w:rsidP="00F4506B">
            <w:pPr>
              <w:jc w:val="center"/>
              <w:rPr>
                <w:rFonts w:ascii="Arial" w:hAnsi="Arial" w:cs="Arial"/>
                <w:sz w:val="22"/>
                <w:szCs w:val="22"/>
              </w:rPr>
            </w:pPr>
            <w:r w:rsidRPr="0026140C">
              <w:rPr>
                <w:rFonts w:ascii="Arial" w:hAnsi="Arial" w:cs="Arial"/>
                <w:b/>
                <w:bCs/>
                <w:sz w:val="22"/>
                <w:szCs w:val="22"/>
              </w:rPr>
              <w:t>Nama</w:t>
            </w:r>
          </w:p>
        </w:tc>
        <w:tc>
          <w:tcPr>
            <w:tcW w:w="2269" w:type="dxa"/>
            <w:tcBorders>
              <w:bottom w:val="single" w:sz="4" w:space="0" w:color="auto"/>
            </w:tcBorders>
            <w:vAlign w:val="center"/>
          </w:tcPr>
          <w:p w14:paraId="2B94E6BB" w14:textId="77777777" w:rsidR="00A549C4" w:rsidRPr="0026140C" w:rsidRDefault="00A549C4" w:rsidP="00F4506B">
            <w:pPr>
              <w:jc w:val="center"/>
              <w:rPr>
                <w:rFonts w:ascii="Arial" w:hAnsi="Arial" w:cs="Arial"/>
                <w:sz w:val="22"/>
                <w:szCs w:val="22"/>
              </w:rPr>
            </w:pPr>
            <w:r w:rsidRPr="0026140C">
              <w:rPr>
                <w:rFonts w:ascii="Arial" w:hAnsi="Arial" w:cs="Arial"/>
                <w:b/>
                <w:bCs/>
                <w:sz w:val="22"/>
                <w:szCs w:val="22"/>
              </w:rPr>
              <w:t>Jabatan</w:t>
            </w:r>
          </w:p>
        </w:tc>
        <w:tc>
          <w:tcPr>
            <w:tcW w:w="1417" w:type="dxa"/>
            <w:tcBorders>
              <w:bottom w:val="single" w:sz="4" w:space="0" w:color="auto"/>
            </w:tcBorders>
            <w:vAlign w:val="center"/>
          </w:tcPr>
          <w:p w14:paraId="0A6451C1" w14:textId="77777777" w:rsidR="00A549C4" w:rsidRPr="0026140C" w:rsidRDefault="00A549C4" w:rsidP="00F4506B">
            <w:pPr>
              <w:jc w:val="center"/>
              <w:rPr>
                <w:rFonts w:ascii="Arial" w:hAnsi="Arial" w:cs="Arial"/>
                <w:sz w:val="22"/>
                <w:szCs w:val="22"/>
              </w:rPr>
            </w:pPr>
            <w:r w:rsidRPr="0026140C">
              <w:rPr>
                <w:rFonts w:ascii="Arial" w:hAnsi="Arial" w:cs="Arial"/>
                <w:b/>
                <w:bCs/>
                <w:sz w:val="22"/>
                <w:szCs w:val="22"/>
              </w:rPr>
              <w:t>Tanda Tangan</w:t>
            </w:r>
          </w:p>
        </w:tc>
      </w:tr>
      <w:tr w:rsidR="009A787F" w:rsidRPr="0026140C" w14:paraId="106D1CC4" w14:textId="77777777" w:rsidTr="00D61947">
        <w:trPr>
          <w:trHeight w:val="788"/>
        </w:trPr>
        <w:tc>
          <w:tcPr>
            <w:tcW w:w="596" w:type="dxa"/>
            <w:tcBorders>
              <w:top w:val="single" w:sz="4" w:space="0" w:color="auto"/>
              <w:bottom w:val="single" w:sz="4" w:space="0" w:color="auto"/>
            </w:tcBorders>
            <w:vAlign w:val="center"/>
          </w:tcPr>
          <w:p w14:paraId="4D95383A" w14:textId="27A2D142" w:rsidR="009A787F" w:rsidRPr="000A4484" w:rsidRDefault="009A787F" w:rsidP="009A787F">
            <w:pPr>
              <w:jc w:val="center"/>
              <w:rPr>
                <w:rFonts w:ascii="Arial" w:hAnsi="Arial" w:cs="Arial"/>
                <w:sz w:val="22"/>
                <w:szCs w:val="22"/>
              </w:rPr>
            </w:pPr>
            <w:r w:rsidRPr="000A4484">
              <w:rPr>
                <w:rFonts w:ascii="Arial" w:hAnsi="Arial" w:cs="Arial"/>
                <w:sz w:val="22"/>
                <w:szCs w:val="22"/>
              </w:rPr>
              <w:t>1.</w:t>
            </w:r>
          </w:p>
        </w:tc>
        <w:tc>
          <w:tcPr>
            <w:tcW w:w="4507" w:type="dxa"/>
            <w:tcBorders>
              <w:top w:val="single" w:sz="4" w:space="0" w:color="auto"/>
              <w:bottom w:val="single" w:sz="4" w:space="0" w:color="auto"/>
            </w:tcBorders>
            <w:vAlign w:val="center"/>
          </w:tcPr>
          <w:p w14:paraId="0141F359" w14:textId="5BAF906C" w:rsidR="009A787F" w:rsidRPr="005B5222" w:rsidRDefault="000A4484" w:rsidP="000A4484">
            <w:pPr>
              <w:rPr>
                <w:rFonts w:ascii="Arial" w:eastAsia="Arial" w:hAnsi="Arial" w:cs="Arial"/>
                <w:sz w:val="22"/>
                <w:szCs w:val="22"/>
                <w:lang w:val="en-US"/>
              </w:rPr>
            </w:pPr>
            <w:r w:rsidRPr="005B5222">
              <w:rPr>
                <w:rFonts w:ascii="Arial" w:eastAsia="Arial" w:hAnsi="Arial" w:cs="Arial"/>
                <w:spacing w:val="-2"/>
                <w:sz w:val="22"/>
                <w:szCs w:val="22"/>
                <w:lang w:val="en-US"/>
              </w:rPr>
              <w:t>{nama_ppk}</w:t>
            </w:r>
          </w:p>
        </w:tc>
        <w:tc>
          <w:tcPr>
            <w:tcW w:w="2269" w:type="dxa"/>
            <w:tcBorders>
              <w:top w:val="single" w:sz="4" w:space="0" w:color="auto"/>
              <w:bottom w:val="single" w:sz="4" w:space="0" w:color="auto"/>
            </w:tcBorders>
            <w:vAlign w:val="center"/>
          </w:tcPr>
          <w:p w14:paraId="5A213E60" w14:textId="17591B6E" w:rsidR="009A787F" w:rsidRPr="000A4484" w:rsidRDefault="000A4484" w:rsidP="009A787F">
            <w:pPr>
              <w:jc w:val="center"/>
              <w:rPr>
                <w:rFonts w:ascii="Arial" w:hAnsi="Arial" w:cs="Arial"/>
                <w:sz w:val="22"/>
                <w:szCs w:val="22"/>
                <w:lang w:val="en-US"/>
              </w:rPr>
            </w:pPr>
            <w:r w:rsidRPr="000A4484">
              <w:rPr>
                <w:rFonts w:ascii="Arial" w:hAnsi="Arial" w:cs="Arial"/>
                <w:sz w:val="22"/>
                <w:szCs w:val="22"/>
                <w:lang w:val="en-US"/>
              </w:rPr>
              <w:t>{ppk}</w:t>
            </w:r>
          </w:p>
        </w:tc>
        <w:tc>
          <w:tcPr>
            <w:tcW w:w="1417" w:type="dxa"/>
            <w:tcBorders>
              <w:top w:val="single" w:sz="4" w:space="0" w:color="auto"/>
              <w:bottom w:val="single" w:sz="4" w:space="0" w:color="auto"/>
            </w:tcBorders>
          </w:tcPr>
          <w:p w14:paraId="4862C6B0" w14:textId="77777777" w:rsidR="009A787F" w:rsidRPr="0026140C" w:rsidRDefault="009A787F" w:rsidP="009A787F">
            <w:pPr>
              <w:jc w:val="both"/>
              <w:rPr>
                <w:rFonts w:ascii="Arial" w:hAnsi="Arial" w:cs="Arial"/>
                <w:sz w:val="22"/>
                <w:szCs w:val="22"/>
              </w:rPr>
            </w:pPr>
          </w:p>
        </w:tc>
      </w:tr>
    </w:tbl>
    <w:p w14:paraId="30289664" w14:textId="131AA87E" w:rsidR="00304B5F" w:rsidRPr="0026140C" w:rsidRDefault="00304B5F" w:rsidP="4F5E63BA">
      <w:pPr>
        <w:tabs>
          <w:tab w:val="left" w:pos="3390"/>
        </w:tabs>
        <w:spacing w:line="360" w:lineRule="auto"/>
        <w:contextualSpacing/>
        <w:rPr>
          <w:rFonts w:ascii="Arial" w:hAnsi="Arial" w:cs="Arial"/>
          <w:sz w:val="22"/>
          <w:szCs w:val="22"/>
        </w:rPr>
      </w:pPr>
    </w:p>
    <w:sectPr w:rsidR="00304B5F" w:rsidRPr="0026140C" w:rsidSect="00A549C4">
      <w:pgSz w:w="11920" w:h="16840"/>
      <w:pgMar w:top="1134" w:right="1134" w:bottom="1134" w:left="1418" w:header="720" w:footer="374"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ED9D51" w14:textId="77777777" w:rsidR="00D806FD" w:rsidRDefault="00D806FD" w:rsidP="00A07E78">
      <w:r>
        <w:separator/>
      </w:r>
    </w:p>
  </w:endnote>
  <w:endnote w:type="continuationSeparator" w:id="0">
    <w:p w14:paraId="6E74FB70" w14:textId="77777777" w:rsidR="00D806FD" w:rsidRDefault="00D806FD" w:rsidP="00A07E78">
      <w:r>
        <w:continuationSeparator/>
      </w:r>
    </w:p>
  </w:endnote>
  <w:endnote w:type="continuationNotice" w:id="1">
    <w:p w14:paraId="3B772768" w14:textId="77777777" w:rsidR="00D806FD" w:rsidRDefault="00D806F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Basic">
    <w:altName w:val="Calibri"/>
    <w:panose1 w:val="020B0604020202020204"/>
    <w:charset w:val="00"/>
    <w:family w:val="auto"/>
    <w:pitch w:val="default"/>
  </w:font>
  <w:font w:name="Cambria">
    <w:panose1 w:val="02040503050406030204"/>
    <w:charset w:val="00"/>
    <w:family w:val="roman"/>
    <w:pitch w:val="variable"/>
    <w:sig w:usb0="E00006FF" w:usb1="420024FF" w:usb2="02000000" w:usb3="00000000" w:csb0="0000019F" w:csb1="00000000"/>
  </w:font>
  <w:font w:name="Lucida Sans Unicode">
    <w:panose1 w:val="020B0602030504020204"/>
    <w:charset w:val="00"/>
    <w:family w:val="swiss"/>
    <w:pitch w:val="variable"/>
    <w:sig w:usb0="80000AFF" w:usb1="0000396B" w:usb2="00000000" w:usb3="00000000" w:csb0="000000BF" w:csb1="00000000"/>
  </w:font>
  <w:font w:name="Footlight MT Light">
    <w:panose1 w:val="0204060206030A020304"/>
    <w:charset w:val="00"/>
    <w:family w:val="roman"/>
    <w:pitch w:val="variable"/>
    <w:sig w:usb0="00000003" w:usb1="00000000" w:usb2="00000000" w:usb3="00000000" w:csb0="00000001" w:csb1="00000000"/>
  </w:font>
  <w:font w:name="Gentium Basic">
    <w:altName w:val="Calibri"/>
    <w:panose1 w:val="020B0604020202020204"/>
    <w:charset w:val="00"/>
    <w:family w:val="auto"/>
    <w:pitch w:val="default"/>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B943EA" w14:textId="149A6C7C" w:rsidR="00BD73D6" w:rsidRDefault="00B75F70" w:rsidP="00B75F70">
    <w:pPr>
      <w:pStyle w:val="Footer"/>
      <w:jc w:val="center"/>
    </w:pPr>
    <w:r>
      <w:rPr>
        <w:noProof/>
      </w:rPr>
      <w:drawing>
        <wp:inline distT="0" distB="0" distL="0" distR="0" wp14:anchorId="034085CD" wp14:editId="5D59B827">
          <wp:extent cx="1076325" cy="783054"/>
          <wp:effectExtent l="0" t="0" r="0" b="0"/>
          <wp:docPr id="1719636601" name="Picture 2" descr="A black and blue rectangular card with re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224242" name="Picture 2" descr="A black and blue rectangular card with red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139584" cy="829077"/>
                  </a:xfrm>
                  <a:prstGeom prst="rect">
                    <a:avLst/>
                  </a:prstGeom>
                </pic:spPr>
              </pic:pic>
            </a:graphicData>
          </a:graphic>
        </wp:inline>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7631EF" w14:textId="22ED2BF0" w:rsidR="00BD73D6" w:rsidRDefault="00B75F70" w:rsidP="00A07E78">
    <w:pPr>
      <w:pStyle w:val="Footer"/>
      <w:jc w:val="center"/>
    </w:pPr>
    <w:r>
      <w:rPr>
        <w:noProof/>
      </w:rPr>
      <w:drawing>
        <wp:inline distT="0" distB="0" distL="0" distR="0" wp14:anchorId="7FBB4B15" wp14:editId="4F3C6DF9">
          <wp:extent cx="1076325" cy="783054"/>
          <wp:effectExtent l="0" t="0" r="0" b="0"/>
          <wp:docPr id="348804972" name="Picture 2" descr="A black and blue rectangular card with re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224242" name="Picture 2" descr="A black and blue rectangular card with red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139584" cy="829077"/>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7F4429" w14:textId="77777777" w:rsidR="00D806FD" w:rsidRDefault="00D806FD" w:rsidP="00A07E78">
      <w:r>
        <w:separator/>
      </w:r>
    </w:p>
  </w:footnote>
  <w:footnote w:type="continuationSeparator" w:id="0">
    <w:p w14:paraId="25C714C6" w14:textId="77777777" w:rsidR="00D806FD" w:rsidRDefault="00D806FD" w:rsidP="00A07E78">
      <w:r>
        <w:continuationSeparator/>
      </w:r>
    </w:p>
  </w:footnote>
  <w:footnote w:type="continuationNotice" w:id="1">
    <w:p w14:paraId="56429532" w14:textId="77777777" w:rsidR="00D806FD" w:rsidRDefault="00D806F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7DEFD" w14:textId="092FCAD9" w:rsidR="00EF55DA" w:rsidRDefault="00EF55DA">
    <w:pPr>
      <w:pStyle w:val="Header"/>
      <w:jc w:val="center"/>
    </w:pPr>
  </w:p>
  <w:p w14:paraId="0340EE97" w14:textId="0A8A4BE2" w:rsidR="00BD73D6" w:rsidRDefault="00BD73D6" w:rsidP="06BF586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86D8E3" w14:textId="77777777" w:rsidR="00923B58" w:rsidRPr="001741FE" w:rsidRDefault="00923B58" w:rsidP="00923B58">
    <w:pPr>
      <w:widowControl w:val="0"/>
      <w:autoSpaceDE w:val="0"/>
      <w:autoSpaceDN w:val="0"/>
      <w:ind w:left="851" w:right="-2"/>
      <w:jc w:val="center"/>
      <w:rPr>
        <w:rFonts w:ascii="Arial" w:eastAsia="Calibri" w:hAnsi="Arial" w:cs="Arial"/>
        <w:b/>
        <w:bCs/>
        <w:sz w:val="36"/>
        <w:szCs w:val="36"/>
      </w:rPr>
    </w:pPr>
    <w:bookmarkStart w:id="1" w:name="_Hlk186188695"/>
    <w:bookmarkStart w:id="2" w:name="_Hlk186188696"/>
    <w:bookmarkStart w:id="3" w:name="_Hlk186188840"/>
    <w:bookmarkStart w:id="4" w:name="_Hlk186188841"/>
    <w:bookmarkStart w:id="5" w:name="_Hlk186189107"/>
    <w:bookmarkStart w:id="6" w:name="_Hlk186189108"/>
    <w:bookmarkStart w:id="7" w:name="_Hlk186189264"/>
    <w:bookmarkStart w:id="8" w:name="_Hlk186189265"/>
    <w:bookmarkStart w:id="9" w:name="_Hlk186189287"/>
    <w:bookmarkStart w:id="10" w:name="_Hlk186189288"/>
    <w:bookmarkStart w:id="11" w:name="_Hlk186189395"/>
    <w:bookmarkStart w:id="12" w:name="_Hlk186189396"/>
    <w:r w:rsidRPr="001741FE">
      <w:rPr>
        <w:rFonts w:ascii="Arial" w:eastAsia="Calibri" w:hAnsi="Arial" w:cs="Arial"/>
        <w:b/>
        <w:bCs/>
        <w:noProof/>
        <w:sz w:val="36"/>
        <w:szCs w:val="36"/>
      </w:rPr>
      <w:drawing>
        <wp:anchor distT="0" distB="0" distL="114300" distR="114300" simplePos="0" relativeHeight="251659264" behindDoc="0" locked="0" layoutInCell="1" allowOverlap="1" wp14:anchorId="654F296C" wp14:editId="28F50D78">
          <wp:simplePos x="0" y="0"/>
          <wp:positionH relativeFrom="column">
            <wp:posOffset>-324221</wp:posOffset>
          </wp:positionH>
          <wp:positionV relativeFrom="paragraph">
            <wp:posOffset>6985</wp:posOffset>
          </wp:positionV>
          <wp:extent cx="835200" cy="835200"/>
          <wp:effectExtent l="0" t="0" r="3175" b="3175"/>
          <wp:wrapNone/>
          <wp:docPr id="1" name="Picture 1" descr="A yellow and blue logo&#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9225509" name="Picture 469225509" descr="A yellow and blue logo&#10;&#10;Description automatically generated"/>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835200" cy="835200"/>
                  </a:xfrm>
                  <a:prstGeom prst="rect">
                    <a:avLst/>
                  </a:prstGeom>
                </pic:spPr>
              </pic:pic>
            </a:graphicData>
          </a:graphic>
          <wp14:sizeRelH relativeFrom="margin">
            <wp14:pctWidth>0</wp14:pctWidth>
          </wp14:sizeRelH>
          <wp14:sizeRelV relativeFrom="margin">
            <wp14:pctHeight>0</wp14:pctHeight>
          </wp14:sizeRelV>
        </wp:anchor>
      </w:drawing>
    </w:r>
    <w:r w:rsidRPr="001741FE">
      <w:rPr>
        <w:rFonts w:ascii="Arial" w:eastAsia="Calibri" w:hAnsi="Arial" w:cs="Arial"/>
        <w:b/>
        <w:bCs/>
        <w:sz w:val="36"/>
        <w:szCs w:val="36"/>
      </w:rPr>
      <w:t>KEMENTERIAN PEKERJAAN UMUM</w:t>
    </w:r>
  </w:p>
  <w:p w14:paraId="713B3568" w14:textId="77777777" w:rsidR="00923B58" w:rsidRPr="001741FE" w:rsidRDefault="00923B58" w:rsidP="00923B58">
    <w:pPr>
      <w:keepNext/>
      <w:widowControl w:val="0"/>
      <w:autoSpaceDE w:val="0"/>
      <w:autoSpaceDN w:val="0"/>
      <w:ind w:left="851" w:right="-2"/>
      <w:jc w:val="center"/>
      <w:outlineLvl w:val="4"/>
      <w:rPr>
        <w:rFonts w:ascii="Arial" w:hAnsi="Arial" w:cs="Arial"/>
        <w:b/>
        <w:bCs/>
        <w:sz w:val="28"/>
        <w:szCs w:val="28"/>
      </w:rPr>
    </w:pPr>
    <w:r w:rsidRPr="001741FE">
      <w:rPr>
        <w:rFonts w:ascii="Arial" w:hAnsi="Arial" w:cs="Arial"/>
        <w:b/>
        <w:bCs/>
        <w:sz w:val="24"/>
        <w:szCs w:val="24"/>
      </w:rPr>
      <w:t>DIREKTORAT JENDERAL BINA KONSTRUKSI</w:t>
    </w:r>
  </w:p>
  <w:p w14:paraId="077CD8C9" w14:textId="77777777" w:rsidR="00923B58" w:rsidRPr="001741FE" w:rsidRDefault="00923B58" w:rsidP="00923B58">
    <w:pPr>
      <w:widowControl w:val="0"/>
      <w:autoSpaceDE w:val="0"/>
      <w:autoSpaceDN w:val="0"/>
      <w:ind w:left="851" w:right="-2"/>
      <w:jc w:val="center"/>
      <w:rPr>
        <w:rFonts w:ascii="Arial" w:eastAsia="Calibri" w:hAnsi="Arial" w:cs="Arial"/>
        <w:b/>
        <w:bCs/>
        <w:sz w:val="19"/>
        <w:szCs w:val="19"/>
      </w:rPr>
    </w:pPr>
    <w:r w:rsidRPr="001741FE">
      <w:rPr>
        <w:rFonts w:ascii="Arial" w:eastAsia="Calibri" w:hAnsi="Arial" w:cs="Arial"/>
        <w:b/>
        <w:bCs/>
      </w:rPr>
      <w:t>BALAI PELAKSANA PEMILIHAN JASA KONSTRUKSI WILAYAH KALIMANTAN SELATAN</w:t>
    </w:r>
  </w:p>
  <w:p w14:paraId="5B955030" w14:textId="5FBD485B" w:rsidR="00923B58" w:rsidRPr="001741FE" w:rsidRDefault="00923B58" w:rsidP="00923B58">
    <w:pPr>
      <w:widowControl w:val="0"/>
      <w:autoSpaceDE w:val="0"/>
      <w:autoSpaceDN w:val="0"/>
      <w:ind w:left="851" w:right="-2"/>
      <w:jc w:val="center"/>
      <w:rPr>
        <w:rFonts w:ascii="Arial" w:eastAsia="Calibri" w:hAnsi="Arial" w:cs="Arial"/>
        <w:sz w:val="18"/>
        <w:szCs w:val="18"/>
      </w:rPr>
    </w:pPr>
    <w:r w:rsidRPr="001741FE">
      <w:rPr>
        <w:rFonts w:ascii="Arial" w:eastAsia="Calibri" w:hAnsi="Arial" w:cs="Arial"/>
        <w:b/>
        <w:bCs/>
        <w:sz w:val="18"/>
        <w:szCs w:val="18"/>
      </w:rPr>
      <w:t xml:space="preserve">TIM PELAKSANA </w:t>
    </w:r>
    <w:r w:rsidR="00EB601C">
      <w:rPr>
        <w:rFonts w:ascii="Arial" w:eastAsia="Calibri" w:hAnsi="Arial" w:cs="Arial"/>
        <w:b/>
        <w:bCs/>
        <w:sz w:val="18"/>
        <w:szCs w:val="18"/>
        <w:lang w:val="en-US"/>
      </w:rPr>
      <w:t>{kode_pokja}</w:t>
    </w:r>
    <w:r w:rsidRPr="001741FE">
      <w:rPr>
        <w:rFonts w:ascii="Arial" w:eastAsia="Calibri" w:hAnsi="Arial" w:cs="Arial"/>
        <w:b/>
        <w:bCs/>
        <w:sz w:val="18"/>
        <w:szCs w:val="18"/>
      </w:rPr>
      <w:t xml:space="preserve"> BP2JK WILAYAH KALIMANTAN SELATAN TAHUN ANGGARAN 2026</w:t>
    </w:r>
  </w:p>
  <w:p w14:paraId="0A3231FC" w14:textId="77777777" w:rsidR="00923B58" w:rsidRPr="001741FE" w:rsidRDefault="00923B58" w:rsidP="00923B58">
    <w:pPr>
      <w:widowControl w:val="0"/>
      <w:autoSpaceDE w:val="0"/>
      <w:autoSpaceDN w:val="0"/>
      <w:ind w:left="851" w:right="-2"/>
      <w:jc w:val="center"/>
      <w:rPr>
        <w:rFonts w:ascii="Arial" w:eastAsia="Calibri" w:hAnsi="Arial" w:cs="Arial"/>
        <w:spacing w:val="1"/>
        <w:sz w:val="14"/>
        <w:szCs w:val="14"/>
      </w:rPr>
    </w:pPr>
    <w:r w:rsidRPr="001741FE">
      <w:rPr>
        <w:rFonts w:ascii="Arial" w:eastAsia="Calibri" w:hAnsi="Arial" w:cs="Arial"/>
        <w:sz w:val="14"/>
        <w:szCs w:val="14"/>
      </w:rPr>
      <w:t xml:space="preserve">Alamat: Jl. Yos Sudarso No. 37A Lt.2, Banjarmasin 70119 Telp.0511-6723416 email: </w:t>
    </w:r>
    <w:hyperlink r:id="rId2" w:history="1">
      <w:r w:rsidRPr="001741FE">
        <w:rPr>
          <w:rStyle w:val="Hyperlink"/>
          <w:rFonts w:ascii="Arial" w:eastAsia="Calibri" w:hAnsi="Arial" w:cs="Arial"/>
          <w:sz w:val="14"/>
          <w:szCs w:val="14"/>
        </w:rPr>
        <w:t>mirzareynaldi@pu.go.id</w:t>
      </w:r>
    </w:hyperlink>
  </w:p>
  <w:bookmarkEnd w:id="1"/>
  <w:bookmarkEnd w:id="2"/>
  <w:p w14:paraId="42B43D47" w14:textId="77777777" w:rsidR="00923B58" w:rsidRPr="007A7995" w:rsidRDefault="00923B58" w:rsidP="00923B58">
    <w:pPr>
      <w:widowControl w:val="0"/>
      <w:autoSpaceDE w:val="0"/>
      <w:autoSpaceDN w:val="0"/>
      <w:ind w:left="851"/>
      <w:rPr>
        <w:rFonts w:ascii="Arial" w:eastAsia="Calibri" w:hAnsi="Arial" w:cs="Arial"/>
        <w:spacing w:val="-6"/>
        <w:sz w:val="16"/>
      </w:rPr>
    </w:pPr>
    <w:r w:rsidRPr="001741FE">
      <w:rPr>
        <w:rFonts w:ascii="Arial" w:eastAsia="Calibri" w:hAnsi="Arial" w:cs="Arial"/>
        <w:noProof/>
        <w:spacing w:val="-6"/>
        <w:sz w:val="16"/>
      </w:rPr>
      <mc:AlternateContent>
        <mc:Choice Requires="wps">
          <w:drawing>
            <wp:anchor distT="0" distB="0" distL="114300" distR="114300" simplePos="0" relativeHeight="251660288" behindDoc="0" locked="0" layoutInCell="1" allowOverlap="1" wp14:anchorId="5C128A63" wp14:editId="4E53D0FB">
              <wp:simplePos x="0" y="0"/>
              <wp:positionH relativeFrom="margin">
                <wp:posOffset>567858</wp:posOffset>
              </wp:positionH>
              <wp:positionV relativeFrom="paragraph">
                <wp:posOffset>9598</wp:posOffset>
              </wp:positionV>
              <wp:extent cx="5381086" cy="0"/>
              <wp:effectExtent l="0" t="19050" r="29210" b="19050"/>
              <wp:wrapNone/>
              <wp:docPr id="984700384" name="Straight Connector 984700384"/>
              <wp:cNvGraphicFramePr/>
              <a:graphic xmlns:a="http://schemas.openxmlformats.org/drawingml/2006/main">
                <a:graphicData uri="http://schemas.microsoft.com/office/word/2010/wordprocessingShape">
                  <wps:wsp>
                    <wps:cNvCnPr/>
                    <wps:spPr>
                      <a:xfrm>
                        <a:off x="0" y="0"/>
                        <a:ext cx="5381086" cy="0"/>
                      </a:xfrm>
                      <a:prstGeom prst="line">
                        <a:avLst/>
                      </a:prstGeom>
                      <a:noFill/>
                      <a:ln w="317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7C70F0EA" id="Straight Connector 984700384" o:spid="_x0000_s1026" style="position:absolute;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44.7pt,.75pt" to="468.4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" strokecolor="windowText" strokeweight="2.5pt">
              <v:stroke joinstyle="miter"/>
              <w10:wrap anchorx="margin"/>
            </v:line>
          </w:pict>
        </mc:Fallback>
      </mc:AlternateContent>
    </w:r>
    <w:bookmarkEnd w:id="3"/>
    <w:bookmarkEnd w:id="4"/>
    <w:bookmarkEnd w:id="5"/>
    <w:bookmarkEnd w:id="6"/>
    <w:bookmarkEnd w:id="7"/>
    <w:bookmarkEnd w:id="8"/>
    <w:bookmarkEnd w:id="9"/>
    <w:bookmarkEnd w:id="10"/>
    <w:bookmarkEnd w:id="11"/>
    <w:bookmarkEnd w:id="12"/>
  </w:p>
  <w:p w14:paraId="179FB77E" w14:textId="77777777" w:rsidR="00923B58" w:rsidRPr="00593914" w:rsidRDefault="00923B58" w:rsidP="00923B58">
    <w:pPr>
      <w:pStyle w:val="Header"/>
    </w:pPr>
  </w:p>
  <w:p w14:paraId="4B4C689E" w14:textId="29D88D3B" w:rsidR="00BD73D6" w:rsidRPr="00923B58" w:rsidRDefault="00BD73D6" w:rsidP="00923B5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1DB2B304"/>
    <w:lvl w:ilvl="0">
      <w:start w:val="1"/>
      <w:numFmt w:val="decimal"/>
      <w:pStyle w:val="ListNumber"/>
      <w:lvlText w:val="%1."/>
      <w:lvlJc w:val="left"/>
      <w:pPr>
        <w:tabs>
          <w:tab w:val="num" w:pos="360"/>
        </w:tabs>
        <w:ind w:left="360" w:hanging="360"/>
      </w:pPr>
    </w:lvl>
  </w:abstractNum>
  <w:abstractNum w:abstractNumId="1" w15:restartNumberingAfterBreak="0">
    <w:nsid w:val="001A1887"/>
    <w:multiLevelType w:val="multilevel"/>
    <w:tmpl w:val="E876B56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rPr>
        <w:color w:val="auto"/>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3ED3D40"/>
    <w:multiLevelType w:val="multilevel"/>
    <w:tmpl w:val="1364694A"/>
    <w:lvl w:ilvl="0">
      <w:start w:val="1"/>
      <w:numFmt w:val="decimal"/>
      <w:lvlText w:val="1.%1"/>
      <w:lvlJc w:val="left"/>
      <w:pPr>
        <w:ind w:left="720" w:hanging="360"/>
      </w:pPr>
      <w:rPr>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4B53F4D"/>
    <w:multiLevelType w:val="hybridMultilevel"/>
    <w:tmpl w:val="6C70822C"/>
    <w:lvl w:ilvl="0" w:tplc="34482380">
      <w:start w:val="1"/>
      <w:numFmt w:val="upperLetter"/>
      <w:lvlText w:val="%1."/>
      <w:lvlJc w:val="left"/>
      <w:pPr>
        <w:ind w:left="777" w:hanging="360"/>
      </w:pPr>
      <w:rPr>
        <w:rFonts w:ascii="Bookman Old Style" w:hAnsi="Bookman Old Style" w:hint="default"/>
      </w:rPr>
    </w:lvl>
    <w:lvl w:ilvl="1" w:tplc="38090019" w:tentative="1">
      <w:start w:val="1"/>
      <w:numFmt w:val="lowerLetter"/>
      <w:lvlText w:val="%2."/>
      <w:lvlJc w:val="left"/>
      <w:pPr>
        <w:ind w:left="1497" w:hanging="360"/>
      </w:pPr>
    </w:lvl>
    <w:lvl w:ilvl="2" w:tplc="3809001B" w:tentative="1">
      <w:start w:val="1"/>
      <w:numFmt w:val="lowerRoman"/>
      <w:lvlText w:val="%3."/>
      <w:lvlJc w:val="right"/>
      <w:pPr>
        <w:ind w:left="2217" w:hanging="180"/>
      </w:pPr>
    </w:lvl>
    <w:lvl w:ilvl="3" w:tplc="3809000F" w:tentative="1">
      <w:start w:val="1"/>
      <w:numFmt w:val="decimal"/>
      <w:lvlText w:val="%4."/>
      <w:lvlJc w:val="left"/>
      <w:pPr>
        <w:ind w:left="2937" w:hanging="360"/>
      </w:pPr>
    </w:lvl>
    <w:lvl w:ilvl="4" w:tplc="38090019" w:tentative="1">
      <w:start w:val="1"/>
      <w:numFmt w:val="lowerLetter"/>
      <w:lvlText w:val="%5."/>
      <w:lvlJc w:val="left"/>
      <w:pPr>
        <w:ind w:left="3657" w:hanging="360"/>
      </w:pPr>
    </w:lvl>
    <w:lvl w:ilvl="5" w:tplc="3809001B" w:tentative="1">
      <w:start w:val="1"/>
      <w:numFmt w:val="lowerRoman"/>
      <w:lvlText w:val="%6."/>
      <w:lvlJc w:val="right"/>
      <w:pPr>
        <w:ind w:left="4377" w:hanging="180"/>
      </w:pPr>
    </w:lvl>
    <w:lvl w:ilvl="6" w:tplc="3809000F" w:tentative="1">
      <w:start w:val="1"/>
      <w:numFmt w:val="decimal"/>
      <w:lvlText w:val="%7."/>
      <w:lvlJc w:val="left"/>
      <w:pPr>
        <w:ind w:left="5097" w:hanging="360"/>
      </w:pPr>
    </w:lvl>
    <w:lvl w:ilvl="7" w:tplc="38090019" w:tentative="1">
      <w:start w:val="1"/>
      <w:numFmt w:val="lowerLetter"/>
      <w:lvlText w:val="%8."/>
      <w:lvlJc w:val="left"/>
      <w:pPr>
        <w:ind w:left="5817" w:hanging="360"/>
      </w:pPr>
    </w:lvl>
    <w:lvl w:ilvl="8" w:tplc="3809001B" w:tentative="1">
      <w:start w:val="1"/>
      <w:numFmt w:val="lowerRoman"/>
      <w:lvlText w:val="%9."/>
      <w:lvlJc w:val="right"/>
      <w:pPr>
        <w:ind w:left="6537" w:hanging="180"/>
      </w:pPr>
    </w:lvl>
  </w:abstractNum>
  <w:abstractNum w:abstractNumId="4" w15:restartNumberingAfterBreak="0">
    <w:nsid w:val="08821D0F"/>
    <w:multiLevelType w:val="multilevel"/>
    <w:tmpl w:val="F33A7CFC"/>
    <w:lvl w:ilvl="0">
      <w:start w:val="1"/>
      <w:numFmt w:val="decimal"/>
      <w:lvlText w:val="%1."/>
      <w:lvlJc w:val="left"/>
      <w:pPr>
        <w:ind w:left="720" w:hanging="360"/>
      </w:pPr>
      <w:rPr>
        <w:rFonts w:ascii="Arial" w:eastAsiaTheme="minorHAnsi" w:hAnsi="Arial" w:cstheme="minorBidi" w:hint="default"/>
        <w:b w:val="0"/>
        <w:bCs w:val="0"/>
        <w:color w:val="000000" w:themeColor="text1"/>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0A3E2AE0"/>
    <w:multiLevelType w:val="multilevel"/>
    <w:tmpl w:val="2F72828A"/>
    <w:lvl w:ilvl="0">
      <w:start w:val="1"/>
      <w:numFmt w:val="lowerLetter"/>
      <w:lvlText w:val="%1."/>
      <w:lvlJc w:val="left"/>
      <w:pPr>
        <w:ind w:left="720" w:hanging="360"/>
      </w:pPr>
      <w:rPr>
        <w:u w:val="none"/>
      </w:rPr>
    </w:lvl>
    <w:lvl w:ilvl="1">
      <w:start w:val="1"/>
      <w:numFmt w:val="lowerLetter"/>
      <w:lvlText w:val="%2)"/>
      <w:lvlJc w:val="left"/>
      <w:pPr>
        <w:ind w:left="1440" w:hanging="360"/>
      </w:pPr>
      <w:rPr>
        <w:i w:val="0"/>
        <w:iCs w:val="0"/>
        <w:color w:val="auto"/>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0A92246F"/>
    <w:multiLevelType w:val="hybridMultilevel"/>
    <w:tmpl w:val="FEE6422C"/>
    <w:lvl w:ilvl="0" w:tplc="38090015">
      <w:start w:val="1"/>
      <w:numFmt w:val="upperLetter"/>
      <w:lvlText w:val="%1."/>
      <w:lvlJc w:val="left"/>
      <w:pPr>
        <w:ind w:left="720" w:hanging="360"/>
      </w:p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start w:val="1"/>
      <w:numFmt w:val="decimal"/>
      <w:lvlText w:val="%4."/>
      <w:lvlJc w:val="left"/>
      <w:pPr>
        <w:ind w:left="2880" w:hanging="360"/>
      </w:pPr>
    </w:lvl>
    <w:lvl w:ilvl="4" w:tplc="38090019">
      <w:start w:val="1"/>
      <w:numFmt w:val="lowerLetter"/>
      <w:lvlText w:val="%5."/>
      <w:lvlJc w:val="left"/>
      <w:pPr>
        <w:ind w:left="3600" w:hanging="360"/>
      </w:pPr>
    </w:lvl>
    <w:lvl w:ilvl="5" w:tplc="3809001B">
      <w:start w:val="1"/>
      <w:numFmt w:val="lowerRoman"/>
      <w:lvlText w:val="%6."/>
      <w:lvlJc w:val="right"/>
      <w:pPr>
        <w:ind w:left="4320" w:hanging="180"/>
      </w:pPr>
    </w:lvl>
    <w:lvl w:ilvl="6" w:tplc="3809000F">
      <w:start w:val="1"/>
      <w:numFmt w:val="decimal"/>
      <w:lvlText w:val="%7."/>
      <w:lvlJc w:val="left"/>
      <w:pPr>
        <w:ind w:left="5040" w:hanging="360"/>
      </w:pPr>
    </w:lvl>
    <w:lvl w:ilvl="7" w:tplc="38090019">
      <w:start w:val="1"/>
      <w:numFmt w:val="lowerLetter"/>
      <w:lvlText w:val="%8."/>
      <w:lvlJc w:val="left"/>
      <w:pPr>
        <w:ind w:left="5760" w:hanging="360"/>
      </w:pPr>
    </w:lvl>
    <w:lvl w:ilvl="8" w:tplc="3809001B">
      <w:start w:val="1"/>
      <w:numFmt w:val="lowerRoman"/>
      <w:lvlText w:val="%9."/>
      <w:lvlJc w:val="right"/>
      <w:pPr>
        <w:ind w:left="6480" w:hanging="180"/>
      </w:pPr>
    </w:lvl>
  </w:abstractNum>
  <w:abstractNum w:abstractNumId="7" w15:restartNumberingAfterBreak="0">
    <w:nsid w:val="0D261C57"/>
    <w:multiLevelType w:val="hybridMultilevel"/>
    <w:tmpl w:val="CB52A598"/>
    <w:lvl w:ilvl="0" w:tplc="EB5E3B30">
      <w:start w:val="1"/>
      <w:numFmt w:val="decimal"/>
      <w:lvlText w:val="%1."/>
      <w:lvlJc w:val="left"/>
      <w:pPr>
        <w:ind w:left="772" w:hanging="360"/>
      </w:pPr>
      <w:rPr>
        <w:rFonts w:ascii="Times New Roman" w:eastAsiaTheme="minorHAnsi" w:hAnsi="Times New Roman" w:cs="Times New Roman" w:hint="default"/>
      </w:rPr>
    </w:lvl>
    <w:lvl w:ilvl="1" w:tplc="04090019" w:tentative="1">
      <w:start w:val="1"/>
      <w:numFmt w:val="lowerLetter"/>
      <w:lvlText w:val="%2."/>
      <w:lvlJc w:val="left"/>
      <w:pPr>
        <w:ind w:left="1492" w:hanging="360"/>
      </w:pPr>
    </w:lvl>
    <w:lvl w:ilvl="2" w:tplc="0409001B" w:tentative="1">
      <w:start w:val="1"/>
      <w:numFmt w:val="lowerRoman"/>
      <w:lvlText w:val="%3."/>
      <w:lvlJc w:val="right"/>
      <w:pPr>
        <w:ind w:left="2212" w:hanging="180"/>
      </w:pPr>
    </w:lvl>
    <w:lvl w:ilvl="3" w:tplc="0409000F" w:tentative="1">
      <w:start w:val="1"/>
      <w:numFmt w:val="decimal"/>
      <w:lvlText w:val="%4."/>
      <w:lvlJc w:val="left"/>
      <w:pPr>
        <w:ind w:left="2932" w:hanging="360"/>
      </w:pPr>
    </w:lvl>
    <w:lvl w:ilvl="4" w:tplc="04090019" w:tentative="1">
      <w:start w:val="1"/>
      <w:numFmt w:val="lowerLetter"/>
      <w:lvlText w:val="%5."/>
      <w:lvlJc w:val="left"/>
      <w:pPr>
        <w:ind w:left="3652" w:hanging="360"/>
      </w:pPr>
    </w:lvl>
    <w:lvl w:ilvl="5" w:tplc="0409001B" w:tentative="1">
      <w:start w:val="1"/>
      <w:numFmt w:val="lowerRoman"/>
      <w:lvlText w:val="%6."/>
      <w:lvlJc w:val="right"/>
      <w:pPr>
        <w:ind w:left="4372" w:hanging="180"/>
      </w:pPr>
    </w:lvl>
    <w:lvl w:ilvl="6" w:tplc="0409000F" w:tentative="1">
      <w:start w:val="1"/>
      <w:numFmt w:val="decimal"/>
      <w:lvlText w:val="%7."/>
      <w:lvlJc w:val="left"/>
      <w:pPr>
        <w:ind w:left="5092" w:hanging="360"/>
      </w:pPr>
    </w:lvl>
    <w:lvl w:ilvl="7" w:tplc="04090019" w:tentative="1">
      <w:start w:val="1"/>
      <w:numFmt w:val="lowerLetter"/>
      <w:lvlText w:val="%8."/>
      <w:lvlJc w:val="left"/>
      <w:pPr>
        <w:ind w:left="5812" w:hanging="360"/>
      </w:pPr>
    </w:lvl>
    <w:lvl w:ilvl="8" w:tplc="0409001B" w:tentative="1">
      <w:start w:val="1"/>
      <w:numFmt w:val="lowerRoman"/>
      <w:lvlText w:val="%9."/>
      <w:lvlJc w:val="right"/>
      <w:pPr>
        <w:ind w:left="6532" w:hanging="180"/>
      </w:pPr>
    </w:lvl>
  </w:abstractNum>
  <w:abstractNum w:abstractNumId="8" w15:restartNumberingAfterBreak="0">
    <w:nsid w:val="0EE63AC3"/>
    <w:multiLevelType w:val="multilevel"/>
    <w:tmpl w:val="31DAC2A8"/>
    <w:lvl w:ilvl="0">
      <w:start w:val="1"/>
      <w:numFmt w:val="lowerLetter"/>
      <w:lvlText w:val="%1."/>
      <w:lvlJc w:val="left"/>
      <w:pPr>
        <w:ind w:left="720" w:hanging="360"/>
      </w:pPr>
      <w:rPr>
        <w:i w:val="0"/>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14F3601E"/>
    <w:multiLevelType w:val="multilevel"/>
    <w:tmpl w:val="7950772C"/>
    <w:lvl w:ilvl="0">
      <w:start w:val="1"/>
      <w:numFmt w:val="decimal"/>
      <w:lvlText w:val="5.%1"/>
      <w:lvlJc w:val="left"/>
      <w:pPr>
        <w:ind w:left="4230" w:hanging="360"/>
      </w:pPr>
      <w:rPr>
        <w:color w:val="000000"/>
      </w:rPr>
    </w:lvl>
    <w:lvl w:ilvl="1">
      <w:start w:val="1"/>
      <w:numFmt w:val="lowerLetter"/>
      <w:lvlText w:val="%2."/>
      <w:lvlJc w:val="left"/>
      <w:pPr>
        <w:ind w:left="1440" w:hanging="360"/>
      </w:pPr>
      <w:rPr>
        <w:sz w:val="24"/>
        <w:szCs w:val="24"/>
      </w:rPr>
    </w:lvl>
    <w:lvl w:ilvl="2">
      <w:start w:val="1"/>
      <w:numFmt w:val="lowerRoman"/>
      <w:lvlText w:val="%3."/>
      <w:lvlJc w:val="right"/>
      <w:pPr>
        <w:ind w:left="2160" w:hanging="180"/>
      </w:pPr>
    </w:lvl>
    <w:lvl w:ilvl="3">
      <w:start w:val="1"/>
      <w:numFmt w:val="lowerLetter"/>
      <w:lvlText w:val="%4."/>
      <w:lvlJc w:val="left"/>
      <w:pPr>
        <w:ind w:left="2880" w:hanging="360"/>
      </w:pPr>
      <w:rPr>
        <w:b w:val="0"/>
        <w:sz w:val="24"/>
        <w:szCs w:val="24"/>
      </w:rPr>
    </w:lvl>
    <w:lvl w:ilvl="4">
      <w:start w:val="1"/>
      <w:numFmt w:val="lowerLetter"/>
      <w:lvlText w:val="%5."/>
      <w:lvlJc w:val="left"/>
      <w:pPr>
        <w:ind w:left="3600" w:hanging="360"/>
      </w:pPr>
    </w:lvl>
    <w:lvl w:ilvl="5">
      <w:start w:val="1"/>
      <w:numFmt w:val="decimal"/>
      <w:lvlText w:val="%6)"/>
      <w:lvlJc w:val="left"/>
      <w:pPr>
        <w:ind w:left="4500" w:hanging="360"/>
      </w:pPr>
      <w:rPr>
        <w:strike w:val="0"/>
        <w:color w:val="000000"/>
      </w:rPr>
    </w:lvl>
    <w:lvl w:ilvl="6">
      <w:start w:val="1"/>
      <w:numFmt w:val="lowerLetter"/>
      <w:lvlText w:val="%7)"/>
      <w:lvlJc w:val="left"/>
      <w:pPr>
        <w:ind w:left="5040" w:hanging="360"/>
      </w:pPr>
      <w:rPr>
        <w:strike w:val="0"/>
        <w:color w:val="000000"/>
      </w:r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153E0F2A"/>
    <w:multiLevelType w:val="hybridMultilevel"/>
    <w:tmpl w:val="D10679AC"/>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15E80B40"/>
    <w:multiLevelType w:val="multilevel"/>
    <w:tmpl w:val="A0C0503C"/>
    <w:lvl w:ilvl="0">
      <w:start w:val="1"/>
      <w:numFmt w:val="decimal"/>
      <w:lvlText w:val="%1."/>
      <w:lvlJc w:val="left"/>
      <w:pPr>
        <w:ind w:left="720" w:hanging="360"/>
      </w:pPr>
      <w:rPr>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1D480481"/>
    <w:multiLevelType w:val="hybridMultilevel"/>
    <w:tmpl w:val="F70AF2B8"/>
    <w:lvl w:ilvl="0" w:tplc="04090019">
      <w:start w:val="1"/>
      <w:numFmt w:val="lowerLetter"/>
      <w:lvlText w:val="%1."/>
      <w:lvlJc w:val="left"/>
      <w:pPr>
        <w:ind w:left="1056" w:hanging="360"/>
      </w:pPr>
    </w:lvl>
    <w:lvl w:ilvl="1" w:tplc="04090019">
      <w:start w:val="1"/>
      <w:numFmt w:val="lowerLetter"/>
      <w:lvlText w:val="%2."/>
      <w:lvlJc w:val="left"/>
      <w:pPr>
        <w:ind w:left="1776" w:hanging="360"/>
      </w:pPr>
    </w:lvl>
    <w:lvl w:ilvl="2" w:tplc="0409001B" w:tentative="1">
      <w:start w:val="1"/>
      <w:numFmt w:val="lowerRoman"/>
      <w:lvlText w:val="%3."/>
      <w:lvlJc w:val="right"/>
      <w:pPr>
        <w:ind w:left="2496" w:hanging="180"/>
      </w:pPr>
    </w:lvl>
    <w:lvl w:ilvl="3" w:tplc="0409000F" w:tentative="1">
      <w:start w:val="1"/>
      <w:numFmt w:val="decimal"/>
      <w:lvlText w:val="%4."/>
      <w:lvlJc w:val="left"/>
      <w:pPr>
        <w:ind w:left="3216" w:hanging="360"/>
      </w:pPr>
    </w:lvl>
    <w:lvl w:ilvl="4" w:tplc="04090019" w:tentative="1">
      <w:start w:val="1"/>
      <w:numFmt w:val="lowerLetter"/>
      <w:lvlText w:val="%5."/>
      <w:lvlJc w:val="left"/>
      <w:pPr>
        <w:ind w:left="3936" w:hanging="360"/>
      </w:pPr>
    </w:lvl>
    <w:lvl w:ilvl="5" w:tplc="0409001B" w:tentative="1">
      <w:start w:val="1"/>
      <w:numFmt w:val="lowerRoman"/>
      <w:lvlText w:val="%6."/>
      <w:lvlJc w:val="right"/>
      <w:pPr>
        <w:ind w:left="4656" w:hanging="180"/>
      </w:pPr>
    </w:lvl>
    <w:lvl w:ilvl="6" w:tplc="0409000F" w:tentative="1">
      <w:start w:val="1"/>
      <w:numFmt w:val="decimal"/>
      <w:lvlText w:val="%7."/>
      <w:lvlJc w:val="left"/>
      <w:pPr>
        <w:ind w:left="5376" w:hanging="360"/>
      </w:pPr>
    </w:lvl>
    <w:lvl w:ilvl="7" w:tplc="04090019" w:tentative="1">
      <w:start w:val="1"/>
      <w:numFmt w:val="lowerLetter"/>
      <w:lvlText w:val="%8."/>
      <w:lvlJc w:val="left"/>
      <w:pPr>
        <w:ind w:left="6096" w:hanging="360"/>
      </w:pPr>
    </w:lvl>
    <w:lvl w:ilvl="8" w:tplc="0409001B" w:tentative="1">
      <w:start w:val="1"/>
      <w:numFmt w:val="lowerRoman"/>
      <w:lvlText w:val="%9."/>
      <w:lvlJc w:val="right"/>
      <w:pPr>
        <w:ind w:left="6816" w:hanging="180"/>
      </w:pPr>
    </w:lvl>
  </w:abstractNum>
  <w:abstractNum w:abstractNumId="13" w15:restartNumberingAfterBreak="0">
    <w:nsid w:val="203C5B22"/>
    <w:multiLevelType w:val="multilevel"/>
    <w:tmpl w:val="D1121764"/>
    <w:lvl w:ilvl="0">
      <w:start w:val="1"/>
      <w:numFmt w:val="decimal"/>
      <w:lvlText w:val="%1."/>
      <w:lvlJc w:val="left"/>
      <w:pPr>
        <w:ind w:left="720" w:hanging="360"/>
      </w:pPr>
      <w:rPr>
        <w:rFonts w:hint="default"/>
        <w:b w:val="0"/>
        <w:bCs w:val="0"/>
        <w:i w:val="0"/>
        <w:i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4" w15:restartNumberingAfterBreak="0">
    <w:nsid w:val="2B76B844"/>
    <w:multiLevelType w:val="hybridMultilevel"/>
    <w:tmpl w:val="73F01BB0"/>
    <w:lvl w:ilvl="0" w:tplc="7BB2C44C">
      <w:start w:val="1"/>
      <w:numFmt w:val="lowerLetter"/>
      <w:lvlText w:val="%1."/>
      <w:lvlJc w:val="left"/>
      <w:pPr>
        <w:ind w:left="927" w:hanging="360"/>
      </w:pPr>
    </w:lvl>
    <w:lvl w:ilvl="1" w:tplc="3E12AFA8">
      <w:start w:val="1"/>
      <w:numFmt w:val="lowerLetter"/>
      <w:lvlText w:val="%2."/>
      <w:lvlJc w:val="left"/>
      <w:pPr>
        <w:ind w:left="1647" w:hanging="360"/>
      </w:pPr>
    </w:lvl>
    <w:lvl w:ilvl="2" w:tplc="43AA2472">
      <w:start w:val="1"/>
      <w:numFmt w:val="lowerRoman"/>
      <w:lvlText w:val="%3."/>
      <w:lvlJc w:val="right"/>
      <w:pPr>
        <w:ind w:left="2367" w:hanging="180"/>
      </w:pPr>
    </w:lvl>
    <w:lvl w:ilvl="3" w:tplc="AFA86694">
      <w:start w:val="1"/>
      <w:numFmt w:val="decimal"/>
      <w:lvlText w:val="%4."/>
      <w:lvlJc w:val="left"/>
      <w:pPr>
        <w:ind w:left="3087" w:hanging="360"/>
      </w:pPr>
    </w:lvl>
    <w:lvl w:ilvl="4" w:tplc="944244C4">
      <w:start w:val="1"/>
      <w:numFmt w:val="lowerLetter"/>
      <w:lvlText w:val="%5."/>
      <w:lvlJc w:val="left"/>
      <w:pPr>
        <w:ind w:left="3807" w:hanging="360"/>
      </w:pPr>
    </w:lvl>
    <w:lvl w:ilvl="5" w:tplc="8A3CAFA2">
      <w:start w:val="1"/>
      <w:numFmt w:val="lowerRoman"/>
      <w:lvlText w:val="%6."/>
      <w:lvlJc w:val="right"/>
      <w:pPr>
        <w:ind w:left="4527" w:hanging="180"/>
      </w:pPr>
    </w:lvl>
    <w:lvl w:ilvl="6" w:tplc="5A88686C">
      <w:start w:val="1"/>
      <w:numFmt w:val="decimal"/>
      <w:lvlText w:val="%7."/>
      <w:lvlJc w:val="left"/>
      <w:pPr>
        <w:ind w:left="5247" w:hanging="360"/>
      </w:pPr>
    </w:lvl>
    <w:lvl w:ilvl="7" w:tplc="4F2CD490">
      <w:start w:val="1"/>
      <w:numFmt w:val="lowerLetter"/>
      <w:lvlText w:val="%8."/>
      <w:lvlJc w:val="left"/>
      <w:pPr>
        <w:ind w:left="5967" w:hanging="360"/>
      </w:pPr>
    </w:lvl>
    <w:lvl w:ilvl="8" w:tplc="20D4AE36">
      <w:start w:val="1"/>
      <w:numFmt w:val="lowerRoman"/>
      <w:lvlText w:val="%9."/>
      <w:lvlJc w:val="right"/>
      <w:pPr>
        <w:ind w:left="6687" w:hanging="180"/>
      </w:pPr>
    </w:lvl>
  </w:abstractNum>
  <w:abstractNum w:abstractNumId="15" w15:restartNumberingAfterBreak="0">
    <w:nsid w:val="2C531E86"/>
    <w:multiLevelType w:val="hybridMultilevel"/>
    <w:tmpl w:val="B210B210"/>
    <w:lvl w:ilvl="0" w:tplc="8C6C93B0">
      <w:start w:val="1"/>
      <w:numFmt w:val="bullet"/>
      <w:lvlText w:val="-"/>
      <w:lvlJc w:val="left"/>
      <w:pPr>
        <w:ind w:left="720" w:hanging="360"/>
      </w:pPr>
      <w:rPr>
        <w:rFonts w:ascii="Tahoma" w:hAnsi="Tahoma" w:hint="default"/>
      </w:rPr>
    </w:lvl>
    <w:lvl w:ilvl="1" w:tplc="5F0CA752">
      <w:start w:val="1"/>
      <w:numFmt w:val="bullet"/>
      <w:lvlText w:val="o"/>
      <w:lvlJc w:val="left"/>
      <w:pPr>
        <w:ind w:left="1440" w:hanging="360"/>
      </w:pPr>
      <w:rPr>
        <w:rFonts w:ascii="Courier New" w:hAnsi="Courier New" w:hint="default"/>
      </w:rPr>
    </w:lvl>
    <w:lvl w:ilvl="2" w:tplc="A6C6722E">
      <w:start w:val="1"/>
      <w:numFmt w:val="bullet"/>
      <w:lvlText w:val=""/>
      <w:lvlJc w:val="left"/>
      <w:pPr>
        <w:ind w:left="2160" w:hanging="360"/>
      </w:pPr>
      <w:rPr>
        <w:rFonts w:ascii="Wingdings" w:hAnsi="Wingdings" w:hint="default"/>
      </w:rPr>
    </w:lvl>
    <w:lvl w:ilvl="3" w:tplc="DC6C9596">
      <w:start w:val="1"/>
      <w:numFmt w:val="bullet"/>
      <w:lvlText w:val=""/>
      <w:lvlJc w:val="left"/>
      <w:pPr>
        <w:ind w:left="2880" w:hanging="360"/>
      </w:pPr>
      <w:rPr>
        <w:rFonts w:ascii="Symbol" w:hAnsi="Symbol" w:hint="default"/>
      </w:rPr>
    </w:lvl>
    <w:lvl w:ilvl="4" w:tplc="02C6AC44">
      <w:start w:val="1"/>
      <w:numFmt w:val="bullet"/>
      <w:lvlText w:val="o"/>
      <w:lvlJc w:val="left"/>
      <w:pPr>
        <w:ind w:left="3600" w:hanging="360"/>
      </w:pPr>
      <w:rPr>
        <w:rFonts w:ascii="Courier New" w:hAnsi="Courier New" w:hint="default"/>
      </w:rPr>
    </w:lvl>
    <w:lvl w:ilvl="5" w:tplc="5E160F60">
      <w:start w:val="1"/>
      <w:numFmt w:val="bullet"/>
      <w:lvlText w:val=""/>
      <w:lvlJc w:val="left"/>
      <w:pPr>
        <w:ind w:left="4320" w:hanging="360"/>
      </w:pPr>
      <w:rPr>
        <w:rFonts w:ascii="Wingdings" w:hAnsi="Wingdings" w:hint="default"/>
      </w:rPr>
    </w:lvl>
    <w:lvl w:ilvl="6" w:tplc="28FCD25C">
      <w:start w:val="1"/>
      <w:numFmt w:val="bullet"/>
      <w:lvlText w:val=""/>
      <w:lvlJc w:val="left"/>
      <w:pPr>
        <w:ind w:left="5040" w:hanging="360"/>
      </w:pPr>
      <w:rPr>
        <w:rFonts w:ascii="Symbol" w:hAnsi="Symbol" w:hint="default"/>
      </w:rPr>
    </w:lvl>
    <w:lvl w:ilvl="7" w:tplc="C08C4B4E">
      <w:start w:val="1"/>
      <w:numFmt w:val="bullet"/>
      <w:lvlText w:val="o"/>
      <w:lvlJc w:val="left"/>
      <w:pPr>
        <w:ind w:left="5760" w:hanging="360"/>
      </w:pPr>
      <w:rPr>
        <w:rFonts w:ascii="Courier New" w:hAnsi="Courier New" w:hint="default"/>
      </w:rPr>
    </w:lvl>
    <w:lvl w:ilvl="8" w:tplc="7EF2AE70">
      <w:start w:val="1"/>
      <w:numFmt w:val="bullet"/>
      <w:lvlText w:val=""/>
      <w:lvlJc w:val="left"/>
      <w:pPr>
        <w:ind w:left="6480" w:hanging="360"/>
      </w:pPr>
      <w:rPr>
        <w:rFonts w:ascii="Wingdings" w:hAnsi="Wingdings" w:hint="default"/>
      </w:rPr>
    </w:lvl>
  </w:abstractNum>
  <w:abstractNum w:abstractNumId="16" w15:restartNumberingAfterBreak="0">
    <w:nsid w:val="3721204C"/>
    <w:multiLevelType w:val="hybridMultilevel"/>
    <w:tmpl w:val="3B46587C"/>
    <w:lvl w:ilvl="0" w:tplc="38090011">
      <w:start w:val="1"/>
      <w:numFmt w:val="decimal"/>
      <w:lvlText w:val="%1)"/>
      <w:lvlJc w:val="left"/>
      <w:pPr>
        <w:ind w:left="1087" w:hanging="360"/>
      </w:pPr>
    </w:lvl>
    <w:lvl w:ilvl="1" w:tplc="38090019" w:tentative="1">
      <w:start w:val="1"/>
      <w:numFmt w:val="lowerLetter"/>
      <w:lvlText w:val="%2."/>
      <w:lvlJc w:val="left"/>
      <w:pPr>
        <w:ind w:left="1807" w:hanging="360"/>
      </w:pPr>
    </w:lvl>
    <w:lvl w:ilvl="2" w:tplc="3809001B" w:tentative="1">
      <w:start w:val="1"/>
      <w:numFmt w:val="lowerRoman"/>
      <w:lvlText w:val="%3."/>
      <w:lvlJc w:val="right"/>
      <w:pPr>
        <w:ind w:left="2527" w:hanging="180"/>
      </w:pPr>
    </w:lvl>
    <w:lvl w:ilvl="3" w:tplc="3809000F" w:tentative="1">
      <w:start w:val="1"/>
      <w:numFmt w:val="decimal"/>
      <w:lvlText w:val="%4."/>
      <w:lvlJc w:val="left"/>
      <w:pPr>
        <w:ind w:left="3247" w:hanging="360"/>
      </w:pPr>
    </w:lvl>
    <w:lvl w:ilvl="4" w:tplc="38090019" w:tentative="1">
      <w:start w:val="1"/>
      <w:numFmt w:val="lowerLetter"/>
      <w:lvlText w:val="%5."/>
      <w:lvlJc w:val="left"/>
      <w:pPr>
        <w:ind w:left="3967" w:hanging="360"/>
      </w:pPr>
    </w:lvl>
    <w:lvl w:ilvl="5" w:tplc="3809001B" w:tentative="1">
      <w:start w:val="1"/>
      <w:numFmt w:val="lowerRoman"/>
      <w:lvlText w:val="%6."/>
      <w:lvlJc w:val="right"/>
      <w:pPr>
        <w:ind w:left="4687" w:hanging="180"/>
      </w:pPr>
    </w:lvl>
    <w:lvl w:ilvl="6" w:tplc="3809000F" w:tentative="1">
      <w:start w:val="1"/>
      <w:numFmt w:val="decimal"/>
      <w:lvlText w:val="%7."/>
      <w:lvlJc w:val="left"/>
      <w:pPr>
        <w:ind w:left="5407" w:hanging="360"/>
      </w:pPr>
    </w:lvl>
    <w:lvl w:ilvl="7" w:tplc="38090019" w:tentative="1">
      <w:start w:val="1"/>
      <w:numFmt w:val="lowerLetter"/>
      <w:lvlText w:val="%8."/>
      <w:lvlJc w:val="left"/>
      <w:pPr>
        <w:ind w:left="6127" w:hanging="360"/>
      </w:pPr>
    </w:lvl>
    <w:lvl w:ilvl="8" w:tplc="3809001B" w:tentative="1">
      <w:start w:val="1"/>
      <w:numFmt w:val="lowerRoman"/>
      <w:lvlText w:val="%9."/>
      <w:lvlJc w:val="right"/>
      <w:pPr>
        <w:ind w:left="6847" w:hanging="180"/>
      </w:pPr>
    </w:lvl>
  </w:abstractNum>
  <w:abstractNum w:abstractNumId="17" w15:restartNumberingAfterBreak="0">
    <w:nsid w:val="43AD0A4D"/>
    <w:multiLevelType w:val="multilevel"/>
    <w:tmpl w:val="76507C9E"/>
    <w:lvl w:ilvl="0">
      <w:start w:val="1"/>
      <w:numFmt w:val="decimal"/>
      <w:lvlText w:val="%1."/>
      <w:lvlJc w:val="left"/>
      <w:pPr>
        <w:ind w:left="360" w:hanging="360"/>
      </w:pPr>
      <w:rPr>
        <w:strike w:val="0"/>
        <w:color w:val="000000"/>
        <w:sz w:val="24"/>
        <w:szCs w:val="24"/>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643" w:hanging="360"/>
      </w:pPr>
      <w:rPr>
        <w:b/>
        <w:bCs/>
      </w:r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8" w15:restartNumberingAfterBreak="0">
    <w:nsid w:val="495514BE"/>
    <w:multiLevelType w:val="multilevel"/>
    <w:tmpl w:val="3E38677A"/>
    <w:lvl w:ilvl="0">
      <w:start w:val="1"/>
      <w:numFmt w:val="lowerLetter"/>
      <w:lvlText w:val="%1."/>
      <w:lvlJc w:val="left"/>
      <w:pPr>
        <w:ind w:left="1560" w:hanging="360"/>
      </w:pPr>
      <w:rPr>
        <w:rFonts w:ascii="Bookman Old Style" w:eastAsia="Basic" w:hAnsi="Bookman Old Style" w:cs="Basic" w:hint="default"/>
        <w:b w:val="0"/>
        <w:i w:val="0"/>
        <w:color w:val="000000"/>
        <w:sz w:val="24"/>
        <w:szCs w:val="24"/>
      </w:rPr>
    </w:lvl>
    <w:lvl w:ilvl="1">
      <w:start w:val="1"/>
      <w:numFmt w:val="lowerLetter"/>
      <w:lvlText w:val="%2."/>
      <w:lvlJc w:val="left"/>
      <w:pPr>
        <w:ind w:left="2280" w:hanging="360"/>
      </w:pPr>
    </w:lvl>
    <w:lvl w:ilvl="2">
      <w:start w:val="1"/>
      <w:numFmt w:val="lowerRoman"/>
      <w:lvlText w:val="%3."/>
      <w:lvlJc w:val="right"/>
      <w:pPr>
        <w:ind w:left="3000" w:hanging="180"/>
      </w:pPr>
    </w:lvl>
    <w:lvl w:ilvl="3">
      <w:start w:val="1"/>
      <w:numFmt w:val="decimal"/>
      <w:lvlText w:val="%4."/>
      <w:lvlJc w:val="left"/>
      <w:pPr>
        <w:ind w:left="3720" w:hanging="360"/>
      </w:pPr>
    </w:lvl>
    <w:lvl w:ilvl="4">
      <w:start w:val="1"/>
      <w:numFmt w:val="lowerLetter"/>
      <w:lvlText w:val="%5."/>
      <w:lvlJc w:val="left"/>
      <w:pPr>
        <w:ind w:left="4440" w:hanging="360"/>
      </w:pPr>
    </w:lvl>
    <w:lvl w:ilvl="5">
      <w:start w:val="1"/>
      <w:numFmt w:val="lowerRoman"/>
      <w:lvlText w:val="%6."/>
      <w:lvlJc w:val="right"/>
      <w:pPr>
        <w:ind w:left="5160" w:hanging="180"/>
      </w:pPr>
    </w:lvl>
    <w:lvl w:ilvl="6">
      <w:start w:val="1"/>
      <w:numFmt w:val="decimal"/>
      <w:lvlText w:val="%7."/>
      <w:lvlJc w:val="left"/>
      <w:pPr>
        <w:ind w:left="5880" w:hanging="360"/>
      </w:pPr>
    </w:lvl>
    <w:lvl w:ilvl="7">
      <w:start w:val="1"/>
      <w:numFmt w:val="lowerLetter"/>
      <w:lvlText w:val="%8."/>
      <w:lvlJc w:val="left"/>
      <w:pPr>
        <w:ind w:left="6600" w:hanging="360"/>
      </w:pPr>
    </w:lvl>
    <w:lvl w:ilvl="8">
      <w:start w:val="1"/>
      <w:numFmt w:val="lowerRoman"/>
      <w:lvlText w:val="%9."/>
      <w:lvlJc w:val="right"/>
      <w:pPr>
        <w:ind w:left="7320" w:hanging="180"/>
      </w:pPr>
    </w:lvl>
  </w:abstractNum>
  <w:abstractNum w:abstractNumId="19" w15:restartNumberingAfterBreak="0">
    <w:nsid w:val="4A16778B"/>
    <w:multiLevelType w:val="multilevel"/>
    <w:tmpl w:val="E0B06ABA"/>
    <w:lvl w:ilvl="0">
      <w:start w:val="1"/>
      <w:numFmt w:val="decimal"/>
      <w:lvlText w:val="%1."/>
      <w:lvlJc w:val="left"/>
      <w:pPr>
        <w:ind w:left="677" w:hanging="360"/>
      </w:pPr>
      <w:rPr>
        <w:strike w:val="0"/>
        <w:color w:val="000000"/>
        <w:sz w:val="18"/>
        <w:szCs w:val="18"/>
      </w:rPr>
    </w:lvl>
    <w:lvl w:ilvl="1">
      <w:start w:val="1"/>
      <w:numFmt w:val="lowerLetter"/>
      <w:lvlText w:val="%2."/>
      <w:lvlJc w:val="left"/>
      <w:pPr>
        <w:ind w:left="1397" w:hanging="360"/>
      </w:pPr>
    </w:lvl>
    <w:lvl w:ilvl="2">
      <w:start w:val="1"/>
      <w:numFmt w:val="lowerRoman"/>
      <w:lvlText w:val="%3."/>
      <w:lvlJc w:val="right"/>
      <w:pPr>
        <w:ind w:left="2117" w:hanging="180"/>
      </w:pPr>
    </w:lvl>
    <w:lvl w:ilvl="3">
      <w:start w:val="1"/>
      <w:numFmt w:val="decimal"/>
      <w:lvlText w:val="%4."/>
      <w:lvlJc w:val="left"/>
      <w:pPr>
        <w:ind w:left="2837" w:hanging="360"/>
      </w:pPr>
    </w:lvl>
    <w:lvl w:ilvl="4">
      <w:start w:val="1"/>
      <w:numFmt w:val="lowerLetter"/>
      <w:lvlText w:val="%5."/>
      <w:lvlJc w:val="left"/>
      <w:pPr>
        <w:ind w:left="3557" w:hanging="360"/>
      </w:pPr>
    </w:lvl>
    <w:lvl w:ilvl="5">
      <w:start w:val="1"/>
      <w:numFmt w:val="lowerRoman"/>
      <w:lvlText w:val="%6."/>
      <w:lvlJc w:val="right"/>
      <w:pPr>
        <w:ind w:left="4277" w:hanging="180"/>
      </w:pPr>
    </w:lvl>
    <w:lvl w:ilvl="6">
      <w:start w:val="1"/>
      <w:numFmt w:val="decimal"/>
      <w:lvlText w:val="%7."/>
      <w:lvlJc w:val="left"/>
      <w:pPr>
        <w:ind w:left="4997" w:hanging="360"/>
      </w:pPr>
    </w:lvl>
    <w:lvl w:ilvl="7">
      <w:start w:val="1"/>
      <w:numFmt w:val="lowerLetter"/>
      <w:lvlText w:val="%8."/>
      <w:lvlJc w:val="left"/>
      <w:pPr>
        <w:ind w:left="5717" w:hanging="360"/>
      </w:pPr>
    </w:lvl>
    <w:lvl w:ilvl="8">
      <w:start w:val="1"/>
      <w:numFmt w:val="lowerRoman"/>
      <w:lvlText w:val="%9."/>
      <w:lvlJc w:val="right"/>
      <w:pPr>
        <w:ind w:left="6437" w:hanging="180"/>
      </w:pPr>
    </w:lvl>
  </w:abstractNum>
  <w:abstractNum w:abstractNumId="20" w15:restartNumberingAfterBreak="0">
    <w:nsid w:val="4BAA0FBE"/>
    <w:multiLevelType w:val="multilevel"/>
    <w:tmpl w:val="7D70B4B6"/>
    <w:lvl w:ilvl="0">
      <w:start w:val="1"/>
      <w:numFmt w:val="lowerLetter"/>
      <w:lvlText w:val="%1."/>
      <w:lvlJc w:val="left"/>
      <w:pPr>
        <w:ind w:left="1440" w:hanging="360"/>
      </w:pPr>
      <w:rPr>
        <w:b w:val="0"/>
        <w:bCs w:val="0"/>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1" w15:restartNumberingAfterBreak="0">
    <w:nsid w:val="4D644082"/>
    <w:multiLevelType w:val="multilevel"/>
    <w:tmpl w:val="1AF8E694"/>
    <w:lvl w:ilvl="0">
      <w:start w:val="7"/>
      <w:numFmt w:val="lowerLetter"/>
      <w:lvlText w:val="%1"/>
      <w:lvlJc w:val="left"/>
      <w:pPr>
        <w:ind w:left="360" w:hanging="360"/>
      </w:pPr>
      <w:rPr>
        <w:color w:val="000000"/>
      </w:rPr>
    </w:lvl>
    <w:lvl w:ilvl="1">
      <w:start w:val="1"/>
      <w:numFmt w:val="decimal"/>
      <w:lvlText w:val="15.%2"/>
      <w:lvlJc w:val="left"/>
      <w:pPr>
        <w:ind w:left="360" w:hanging="360"/>
      </w:pPr>
      <w:rPr>
        <w:b w:val="0"/>
        <w:i w:val="0"/>
        <w:strike w:val="0"/>
        <w:color w:val="000000"/>
        <w:sz w:val="24"/>
        <w:szCs w:val="24"/>
      </w:rPr>
    </w:lvl>
    <w:lvl w:ilvl="2">
      <w:start w:val="1"/>
      <w:numFmt w:val="decimal"/>
      <w:lvlText w:val="%1.%2.%3"/>
      <w:lvlJc w:val="left"/>
      <w:pPr>
        <w:ind w:left="720" w:hanging="720"/>
      </w:pPr>
      <w:rPr>
        <w:color w:val="000000"/>
      </w:rPr>
    </w:lvl>
    <w:lvl w:ilvl="3">
      <w:start w:val="1"/>
      <w:numFmt w:val="decimal"/>
      <w:lvlText w:val="%1.%2.%3.%4"/>
      <w:lvlJc w:val="left"/>
      <w:pPr>
        <w:ind w:left="720" w:hanging="720"/>
      </w:pPr>
      <w:rPr>
        <w:color w:val="000000"/>
      </w:rPr>
    </w:lvl>
    <w:lvl w:ilvl="4">
      <w:start w:val="1"/>
      <w:numFmt w:val="decimal"/>
      <w:lvlText w:val="%1.%2.%3.%4.%5"/>
      <w:lvlJc w:val="left"/>
      <w:pPr>
        <w:ind w:left="1080" w:hanging="1080"/>
      </w:pPr>
      <w:rPr>
        <w:color w:val="000000"/>
      </w:rPr>
    </w:lvl>
    <w:lvl w:ilvl="5">
      <w:start w:val="1"/>
      <w:numFmt w:val="decimal"/>
      <w:lvlText w:val="%1.%2.%3.%4.%5.%6"/>
      <w:lvlJc w:val="left"/>
      <w:pPr>
        <w:ind w:left="1080" w:hanging="1080"/>
      </w:pPr>
      <w:rPr>
        <w:color w:val="000000"/>
      </w:rPr>
    </w:lvl>
    <w:lvl w:ilvl="6">
      <w:start w:val="1"/>
      <w:numFmt w:val="decimal"/>
      <w:lvlText w:val="%1.%2.%3.%4.%5.%6.%7"/>
      <w:lvlJc w:val="left"/>
      <w:pPr>
        <w:ind w:left="1440" w:hanging="1440"/>
      </w:pPr>
      <w:rPr>
        <w:color w:val="000000"/>
      </w:rPr>
    </w:lvl>
    <w:lvl w:ilvl="7">
      <w:start w:val="1"/>
      <w:numFmt w:val="decimal"/>
      <w:lvlText w:val="%1.%2.%3.%4.%5.%6.%7.%8"/>
      <w:lvlJc w:val="left"/>
      <w:pPr>
        <w:ind w:left="1440" w:hanging="1440"/>
      </w:pPr>
      <w:rPr>
        <w:color w:val="000000"/>
      </w:rPr>
    </w:lvl>
    <w:lvl w:ilvl="8">
      <w:start w:val="1"/>
      <w:numFmt w:val="decimal"/>
      <w:lvlText w:val="%1.%2.%3.%4.%5.%6.%7.%8.%9"/>
      <w:lvlJc w:val="left"/>
      <w:pPr>
        <w:ind w:left="1440" w:hanging="1440"/>
      </w:pPr>
      <w:rPr>
        <w:color w:val="000000"/>
      </w:rPr>
    </w:lvl>
  </w:abstractNum>
  <w:abstractNum w:abstractNumId="22" w15:restartNumberingAfterBreak="0">
    <w:nsid w:val="4EA602DA"/>
    <w:multiLevelType w:val="multilevel"/>
    <w:tmpl w:val="A9D6F1C2"/>
    <w:lvl w:ilvl="0">
      <w:start w:val="1"/>
      <w:numFmt w:val="lowerLetter"/>
      <w:lvlText w:val="%1."/>
      <w:lvlJc w:val="left"/>
      <w:pPr>
        <w:ind w:left="720" w:hanging="360"/>
      </w:pPr>
      <w:rPr>
        <w:b w:val="0"/>
        <w:color w:val="000000"/>
        <w:sz w:val="18"/>
        <w:szCs w:val="1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53C31A6E"/>
    <w:multiLevelType w:val="multilevel"/>
    <w:tmpl w:val="2B4087E6"/>
    <w:lvl w:ilvl="0">
      <w:start w:val="1"/>
      <w:numFmt w:val="lowerLetter"/>
      <w:lvlText w:val="%1)"/>
      <w:lvlJc w:val="left"/>
      <w:pPr>
        <w:ind w:left="2520" w:hanging="360"/>
      </w:pPr>
    </w:lvl>
    <w:lvl w:ilvl="1">
      <w:start w:val="1"/>
      <w:numFmt w:val="lowerLetter"/>
      <w:lvlText w:val="%2."/>
      <w:lvlJc w:val="left"/>
      <w:pPr>
        <w:ind w:left="3240" w:hanging="360"/>
      </w:pPr>
      <w:rPr>
        <w:strike w:val="0"/>
        <w:color w:val="000000"/>
      </w:rPr>
    </w:lvl>
    <w:lvl w:ilvl="2">
      <w:start w:val="1"/>
      <w:numFmt w:val="lowerRoman"/>
      <w:lvlText w:val="%3."/>
      <w:lvlJc w:val="right"/>
      <w:pPr>
        <w:ind w:left="3960" w:hanging="180"/>
      </w:pPr>
    </w:lvl>
    <w:lvl w:ilvl="3">
      <w:start w:val="1"/>
      <w:numFmt w:val="upperLetter"/>
      <w:lvlText w:val="%4."/>
      <w:lvlJc w:val="left"/>
      <w:pPr>
        <w:ind w:left="4680" w:hanging="360"/>
      </w:pPr>
    </w:lvl>
    <w:lvl w:ilvl="4">
      <w:start w:val="1"/>
      <w:numFmt w:val="lowerLetter"/>
      <w:lvlText w:val="%5."/>
      <w:lvlJc w:val="left"/>
      <w:pPr>
        <w:ind w:left="5400" w:hanging="360"/>
      </w:pPr>
    </w:lvl>
    <w:lvl w:ilvl="5">
      <w:start w:val="1"/>
      <w:numFmt w:val="lowerRoman"/>
      <w:lvlText w:val="%6."/>
      <w:lvlJc w:val="right"/>
      <w:pPr>
        <w:ind w:left="6120" w:hanging="180"/>
      </w:pPr>
    </w:lvl>
    <w:lvl w:ilvl="6">
      <w:start w:val="1"/>
      <w:numFmt w:val="decimal"/>
      <w:lvlText w:val="%7."/>
      <w:lvlJc w:val="left"/>
      <w:pPr>
        <w:ind w:left="6840" w:hanging="360"/>
      </w:pPr>
    </w:lvl>
    <w:lvl w:ilvl="7">
      <w:start w:val="1"/>
      <w:numFmt w:val="lowerLetter"/>
      <w:lvlText w:val="%8."/>
      <w:lvlJc w:val="left"/>
      <w:pPr>
        <w:ind w:left="7560" w:hanging="360"/>
      </w:pPr>
    </w:lvl>
    <w:lvl w:ilvl="8">
      <w:start w:val="1"/>
      <w:numFmt w:val="lowerRoman"/>
      <w:lvlText w:val="%9."/>
      <w:lvlJc w:val="right"/>
      <w:pPr>
        <w:ind w:left="8280" w:hanging="180"/>
      </w:pPr>
    </w:lvl>
  </w:abstractNum>
  <w:abstractNum w:abstractNumId="24" w15:restartNumberingAfterBreak="0">
    <w:nsid w:val="56390638"/>
    <w:multiLevelType w:val="multilevel"/>
    <w:tmpl w:val="25A446A0"/>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15:restartNumberingAfterBreak="0">
    <w:nsid w:val="59677BA0"/>
    <w:multiLevelType w:val="multilevel"/>
    <w:tmpl w:val="E88850A8"/>
    <w:lvl w:ilvl="0">
      <w:start w:val="1"/>
      <w:numFmt w:val="decimal"/>
      <w:pStyle w:val="Heading1"/>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pStyle w:val="Heading5"/>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abstractNum w:abstractNumId="26" w15:restartNumberingAfterBreak="0">
    <w:nsid w:val="5F4D6AAB"/>
    <w:multiLevelType w:val="hybridMultilevel"/>
    <w:tmpl w:val="6E308E6C"/>
    <w:lvl w:ilvl="0" w:tplc="71C05734">
      <w:start w:val="1"/>
      <w:numFmt w:val="decimal"/>
      <w:lvlText w:val="%1)"/>
      <w:lvlJc w:val="left"/>
      <w:pPr>
        <w:ind w:left="720" w:hanging="360"/>
      </w:pPr>
      <w:rPr>
        <w:sz w:val="20"/>
        <w:szCs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610C60D6"/>
    <w:multiLevelType w:val="multilevel"/>
    <w:tmpl w:val="E9EA6B84"/>
    <w:lvl w:ilvl="0">
      <w:start w:val="1"/>
      <w:numFmt w:val="decimal"/>
      <w:lvlText w:val="%1."/>
      <w:lvlJc w:val="left"/>
      <w:pPr>
        <w:ind w:left="72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62A803AD"/>
    <w:multiLevelType w:val="hybridMultilevel"/>
    <w:tmpl w:val="915CDEA8"/>
    <w:lvl w:ilvl="0" w:tplc="8CF4EA80">
      <w:start w:val="1"/>
      <w:numFmt w:val="decimal"/>
      <w:lvlText w:val="%1."/>
      <w:lvlJc w:val="left"/>
      <w:pPr>
        <w:ind w:left="821" w:hanging="360"/>
      </w:pPr>
      <w:rPr>
        <w:b/>
        <w:bCs/>
      </w:rPr>
    </w:lvl>
    <w:lvl w:ilvl="1" w:tplc="04090019">
      <w:start w:val="1"/>
      <w:numFmt w:val="lowerLetter"/>
      <w:lvlText w:val="%2."/>
      <w:lvlJc w:val="left"/>
      <w:pPr>
        <w:ind w:left="1541" w:hanging="360"/>
      </w:pPr>
    </w:lvl>
    <w:lvl w:ilvl="2" w:tplc="0409001B" w:tentative="1">
      <w:start w:val="1"/>
      <w:numFmt w:val="lowerRoman"/>
      <w:lvlText w:val="%3."/>
      <w:lvlJc w:val="right"/>
      <w:pPr>
        <w:ind w:left="2261" w:hanging="180"/>
      </w:pPr>
    </w:lvl>
    <w:lvl w:ilvl="3" w:tplc="0409000F" w:tentative="1">
      <w:start w:val="1"/>
      <w:numFmt w:val="decimal"/>
      <w:lvlText w:val="%4."/>
      <w:lvlJc w:val="left"/>
      <w:pPr>
        <w:ind w:left="2981" w:hanging="360"/>
      </w:pPr>
    </w:lvl>
    <w:lvl w:ilvl="4" w:tplc="04090019" w:tentative="1">
      <w:start w:val="1"/>
      <w:numFmt w:val="lowerLetter"/>
      <w:lvlText w:val="%5."/>
      <w:lvlJc w:val="left"/>
      <w:pPr>
        <w:ind w:left="3701" w:hanging="360"/>
      </w:pPr>
    </w:lvl>
    <w:lvl w:ilvl="5" w:tplc="0409001B" w:tentative="1">
      <w:start w:val="1"/>
      <w:numFmt w:val="lowerRoman"/>
      <w:lvlText w:val="%6."/>
      <w:lvlJc w:val="right"/>
      <w:pPr>
        <w:ind w:left="4421" w:hanging="180"/>
      </w:pPr>
    </w:lvl>
    <w:lvl w:ilvl="6" w:tplc="0409000F" w:tentative="1">
      <w:start w:val="1"/>
      <w:numFmt w:val="decimal"/>
      <w:lvlText w:val="%7."/>
      <w:lvlJc w:val="left"/>
      <w:pPr>
        <w:ind w:left="5141" w:hanging="360"/>
      </w:pPr>
    </w:lvl>
    <w:lvl w:ilvl="7" w:tplc="04090019" w:tentative="1">
      <w:start w:val="1"/>
      <w:numFmt w:val="lowerLetter"/>
      <w:lvlText w:val="%8."/>
      <w:lvlJc w:val="left"/>
      <w:pPr>
        <w:ind w:left="5861" w:hanging="360"/>
      </w:pPr>
    </w:lvl>
    <w:lvl w:ilvl="8" w:tplc="0409001B" w:tentative="1">
      <w:start w:val="1"/>
      <w:numFmt w:val="lowerRoman"/>
      <w:lvlText w:val="%9."/>
      <w:lvlJc w:val="right"/>
      <w:pPr>
        <w:ind w:left="6581" w:hanging="180"/>
      </w:pPr>
    </w:lvl>
  </w:abstractNum>
  <w:abstractNum w:abstractNumId="29" w15:restartNumberingAfterBreak="0">
    <w:nsid w:val="64833D86"/>
    <w:multiLevelType w:val="hybridMultilevel"/>
    <w:tmpl w:val="723CDD24"/>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660B12A1"/>
    <w:multiLevelType w:val="multilevel"/>
    <w:tmpl w:val="85361258"/>
    <w:lvl w:ilvl="0">
      <w:start w:val="1"/>
      <w:numFmt w:val="decimal"/>
      <w:lvlText w:val="%1."/>
      <w:lvlJc w:val="left"/>
      <w:pPr>
        <w:ind w:left="340" w:hanging="340"/>
      </w:pPr>
      <w:rPr>
        <w:i w:val="0"/>
        <w:strike w:val="0"/>
        <w:color w:val="000000"/>
        <w:sz w:val="24"/>
        <w:szCs w:val="24"/>
      </w:rPr>
    </w:lvl>
    <w:lvl w:ilvl="1">
      <w:start w:val="1"/>
      <w:numFmt w:val="lowerLetter"/>
      <w:lvlText w:val="%2."/>
      <w:lvlJc w:val="left"/>
      <w:pPr>
        <w:ind w:left="1440" w:hanging="360"/>
      </w:pPr>
      <w:rPr>
        <w:b w:val="0"/>
        <w:bCs/>
        <w:i w:val="0"/>
        <w:iCs/>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67B435D1"/>
    <w:multiLevelType w:val="hybridMultilevel"/>
    <w:tmpl w:val="77F224BA"/>
    <w:lvl w:ilvl="0" w:tplc="4AEE0DF2">
      <w:start w:val="1"/>
      <w:numFmt w:val="lowerLetter"/>
      <w:lvlText w:val="%1."/>
      <w:lvlJc w:val="left"/>
      <w:pPr>
        <w:ind w:left="932" w:hanging="360"/>
      </w:pPr>
      <w:rPr>
        <w:color w:val="auto"/>
      </w:rPr>
    </w:lvl>
    <w:lvl w:ilvl="1" w:tplc="04210019" w:tentative="1">
      <w:start w:val="1"/>
      <w:numFmt w:val="lowerLetter"/>
      <w:lvlText w:val="%2."/>
      <w:lvlJc w:val="left"/>
      <w:pPr>
        <w:ind w:left="1652" w:hanging="360"/>
      </w:pPr>
    </w:lvl>
    <w:lvl w:ilvl="2" w:tplc="0421001B" w:tentative="1">
      <w:start w:val="1"/>
      <w:numFmt w:val="lowerRoman"/>
      <w:lvlText w:val="%3."/>
      <w:lvlJc w:val="right"/>
      <w:pPr>
        <w:ind w:left="2372" w:hanging="180"/>
      </w:pPr>
    </w:lvl>
    <w:lvl w:ilvl="3" w:tplc="0421000F" w:tentative="1">
      <w:start w:val="1"/>
      <w:numFmt w:val="decimal"/>
      <w:lvlText w:val="%4."/>
      <w:lvlJc w:val="left"/>
      <w:pPr>
        <w:ind w:left="3092" w:hanging="360"/>
      </w:pPr>
    </w:lvl>
    <w:lvl w:ilvl="4" w:tplc="04210019" w:tentative="1">
      <w:start w:val="1"/>
      <w:numFmt w:val="lowerLetter"/>
      <w:lvlText w:val="%5."/>
      <w:lvlJc w:val="left"/>
      <w:pPr>
        <w:ind w:left="3812" w:hanging="360"/>
      </w:pPr>
    </w:lvl>
    <w:lvl w:ilvl="5" w:tplc="0421001B" w:tentative="1">
      <w:start w:val="1"/>
      <w:numFmt w:val="lowerRoman"/>
      <w:lvlText w:val="%6."/>
      <w:lvlJc w:val="right"/>
      <w:pPr>
        <w:ind w:left="4532" w:hanging="180"/>
      </w:pPr>
    </w:lvl>
    <w:lvl w:ilvl="6" w:tplc="0421000F" w:tentative="1">
      <w:start w:val="1"/>
      <w:numFmt w:val="decimal"/>
      <w:lvlText w:val="%7."/>
      <w:lvlJc w:val="left"/>
      <w:pPr>
        <w:ind w:left="5252" w:hanging="360"/>
      </w:pPr>
    </w:lvl>
    <w:lvl w:ilvl="7" w:tplc="04210019" w:tentative="1">
      <w:start w:val="1"/>
      <w:numFmt w:val="lowerLetter"/>
      <w:lvlText w:val="%8."/>
      <w:lvlJc w:val="left"/>
      <w:pPr>
        <w:ind w:left="5972" w:hanging="360"/>
      </w:pPr>
    </w:lvl>
    <w:lvl w:ilvl="8" w:tplc="0421001B" w:tentative="1">
      <w:start w:val="1"/>
      <w:numFmt w:val="lowerRoman"/>
      <w:lvlText w:val="%9."/>
      <w:lvlJc w:val="right"/>
      <w:pPr>
        <w:ind w:left="6692" w:hanging="180"/>
      </w:pPr>
    </w:lvl>
  </w:abstractNum>
  <w:abstractNum w:abstractNumId="32" w15:restartNumberingAfterBreak="0">
    <w:nsid w:val="6B6F4061"/>
    <w:multiLevelType w:val="multilevel"/>
    <w:tmpl w:val="36641E94"/>
    <w:lvl w:ilvl="0">
      <w:start w:val="1"/>
      <w:numFmt w:val="decimal"/>
      <w:lvlText w:val="(%1)"/>
      <w:lvlJc w:val="left"/>
      <w:pPr>
        <w:ind w:left="1321" w:hanging="360"/>
      </w:pPr>
      <w:rPr>
        <w:rFonts w:ascii="Bookman Old Style" w:eastAsia="Bookman Old Style" w:hAnsi="Bookman Old Style" w:cs="Bookman Old Style"/>
      </w:rPr>
    </w:lvl>
    <w:lvl w:ilvl="1">
      <w:start w:val="1"/>
      <w:numFmt w:val="lowerLetter"/>
      <w:lvlText w:val="%2."/>
      <w:lvlJc w:val="left"/>
      <w:pPr>
        <w:ind w:left="2041" w:hanging="360"/>
      </w:pPr>
    </w:lvl>
    <w:lvl w:ilvl="2">
      <w:start w:val="1"/>
      <w:numFmt w:val="lowerRoman"/>
      <w:lvlText w:val="%3."/>
      <w:lvlJc w:val="right"/>
      <w:pPr>
        <w:ind w:left="2761" w:hanging="180"/>
      </w:pPr>
    </w:lvl>
    <w:lvl w:ilvl="3">
      <w:start w:val="1"/>
      <w:numFmt w:val="decimal"/>
      <w:lvlText w:val="%4."/>
      <w:lvlJc w:val="left"/>
      <w:pPr>
        <w:ind w:left="3481" w:hanging="360"/>
      </w:pPr>
    </w:lvl>
    <w:lvl w:ilvl="4">
      <w:start w:val="1"/>
      <w:numFmt w:val="lowerLetter"/>
      <w:lvlText w:val="%5."/>
      <w:lvlJc w:val="left"/>
      <w:pPr>
        <w:ind w:left="4201" w:hanging="360"/>
      </w:pPr>
    </w:lvl>
    <w:lvl w:ilvl="5">
      <w:start w:val="1"/>
      <w:numFmt w:val="lowerRoman"/>
      <w:lvlText w:val="%6."/>
      <w:lvlJc w:val="right"/>
      <w:pPr>
        <w:ind w:left="4921" w:hanging="180"/>
      </w:pPr>
    </w:lvl>
    <w:lvl w:ilvl="6">
      <w:start w:val="1"/>
      <w:numFmt w:val="decimal"/>
      <w:lvlText w:val="%7."/>
      <w:lvlJc w:val="left"/>
      <w:pPr>
        <w:ind w:left="5641" w:hanging="360"/>
      </w:pPr>
    </w:lvl>
    <w:lvl w:ilvl="7">
      <w:start w:val="1"/>
      <w:numFmt w:val="lowerLetter"/>
      <w:lvlText w:val="%8."/>
      <w:lvlJc w:val="left"/>
      <w:pPr>
        <w:ind w:left="6361" w:hanging="360"/>
      </w:pPr>
    </w:lvl>
    <w:lvl w:ilvl="8">
      <w:start w:val="1"/>
      <w:numFmt w:val="lowerRoman"/>
      <w:lvlText w:val="%9."/>
      <w:lvlJc w:val="right"/>
      <w:pPr>
        <w:ind w:left="7081" w:hanging="180"/>
      </w:pPr>
    </w:lvl>
  </w:abstractNum>
  <w:abstractNum w:abstractNumId="33" w15:restartNumberingAfterBreak="0">
    <w:nsid w:val="6CBE1341"/>
    <w:multiLevelType w:val="hybridMultilevel"/>
    <w:tmpl w:val="42C87D04"/>
    <w:lvl w:ilvl="0" w:tplc="81483C90">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FE331F9"/>
    <w:multiLevelType w:val="multilevel"/>
    <w:tmpl w:val="BFDC00AC"/>
    <w:lvl w:ilvl="0">
      <w:start w:val="1"/>
      <w:numFmt w:val="lowerLetter"/>
      <w:lvlText w:val="%1."/>
      <w:lvlJc w:val="left"/>
      <w:pPr>
        <w:ind w:left="1319" w:hanging="360"/>
      </w:pPr>
      <w:rPr>
        <w:i w:val="0"/>
        <w:color w:val="000000"/>
      </w:rPr>
    </w:lvl>
    <w:lvl w:ilvl="1">
      <w:start w:val="1"/>
      <w:numFmt w:val="decimal"/>
      <w:lvlText w:val="%2)"/>
      <w:lvlJc w:val="left"/>
      <w:pPr>
        <w:ind w:left="2039" w:hanging="360"/>
      </w:pPr>
    </w:lvl>
    <w:lvl w:ilvl="2">
      <w:start w:val="1"/>
      <w:numFmt w:val="lowerRoman"/>
      <w:lvlText w:val="%3."/>
      <w:lvlJc w:val="right"/>
      <w:pPr>
        <w:ind w:left="2759" w:hanging="180"/>
      </w:pPr>
    </w:lvl>
    <w:lvl w:ilvl="3">
      <w:start w:val="1"/>
      <w:numFmt w:val="decimal"/>
      <w:lvlText w:val="%4."/>
      <w:lvlJc w:val="left"/>
      <w:pPr>
        <w:ind w:left="3479" w:hanging="360"/>
      </w:pPr>
    </w:lvl>
    <w:lvl w:ilvl="4">
      <w:start w:val="1"/>
      <w:numFmt w:val="lowerLetter"/>
      <w:lvlText w:val="%5."/>
      <w:lvlJc w:val="left"/>
      <w:pPr>
        <w:ind w:left="4199" w:hanging="360"/>
      </w:pPr>
    </w:lvl>
    <w:lvl w:ilvl="5">
      <w:start w:val="1"/>
      <w:numFmt w:val="lowerRoman"/>
      <w:lvlText w:val="%6."/>
      <w:lvlJc w:val="right"/>
      <w:pPr>
        <w:ind w:left="4919" w:hanging="180"/>
      </w:pPr>
    </w:lvl>
    <w:lvl w:ilvl="6">
      <w:start w:val="1"/>
      <w:numFmt w:val="decimal"/>
      <w:lvlText w:val="%7."/>
      <w:lvlJc w:val="left"/>
      <w:pPr>
        <w:ind w:left="5639" w:hanging="360"/>
      </w:pPr>
    </w:lvl>
    <w:lvl w:ilvl="7">
      <w:start w:val="1"/>
      <w:numFmt w:val="lowerLetter"/>
      <w:lvlText w:val="%8."/>
      <w:lvlJc w:val="left"/>
      <w:pPr>
        <w:ind w:left="6359" w:hanging="360"/>
      </w:pPr>
    </w:lvl>
    <w:lvl w:ilvl="8">
      <w:start w:val="1"/>
      <w:numFmt w:val="lowerRoman"/>
      <w:lvlText w:val="%9."/>
      <w:lvlJc w:val="right"/>
      <w:pPr>
        <w:ind w:left="7079" w:hanging="180"/>
      </w:pPr>
    </w:lvl>
  </w:abstractNum>
  <w:abstractNum w:abstractNumId="35" w15:restartNumberingAfterBreak="0">
    <w:nsid w:val="71634127"/>
    <w:multiLevelType w:val="multilevel"/>
    <w:tmpl w:val="CF84A152"/>
    <w:lvl w:ilvl="0">
      <w:start w:val="1"/>
      <w:numFmt w:val="lowerLetter"/>
      <w:lvlText w:val="%1."/>
      <w:lvlJc w:val="left"/>
      <w:pPr>
        <w:ind w:left="3420" w:hanging="360"/>
      </w:pPr>
      <w:rPr>
        <w:b w:val="0"/>
        <w:sz w:val="18"/>
        <w:szCs w:val="18"/>
      </w:rPr>
    </w:lvl>
    <w:lvl w:ilvl="1">
      <w:start w:val="1"/>
      <w:numFmt w:val="lowerLetter"/>
      <w:lvlText w:val="%2."/>
      <w:lvlJc w:val="left"/>
      <w:pPr>
        <w:ind w:left="4140" w:hanging="360"/>
      </w:pPr>
    </w:lvl>
    <w:lvl w:ilvl="2">
      <w:start w:val="1"/>
      <w:numFmt w:val="lowerRoman"/>
      <w:lvlText w:val="%3."/>
      <w:lvlJc w:val="right"/>
      <w:pPr>
        <w:ind w:left="4860" w:hanging="180"/>
      </w:pPr>
    </w:lvl>
    <w:lvl w:ilvl="3">
      <w:start w:val="1"/>
      <w:numFmt w:val="decimal"/>
      <w:lvlText w:val="%4."/>
      <w:lvlJc w:val="left"/>
      <w:pPr>
        <w:ind w:left="5580" w:hanging="360"/>
      </w:pPr>
    </w:lvl>
    <w:lvl w:ilvl="4">
      <w:start w:val="1"/>
      <w:numFmt w:val="lowerLetter"/>
      <w:lvlText w:val="%5."/>
      <w:lvlJc w:val="left"/>
      <w:pPr>
        <w:ind w:left="6300" w:hanging="360"/>
      </w:pPr>
    </w:lvl>
    <w:lvl w:ilvl="5">
      <w:start w:val="1"/>
      <w:numFmt w:val="lowerRoman"/>
      <w:lvlText w:val="%6."/>
      <w:lvlJc w:val="right"/>
      <w:pPr>
        <w:ind w:left="7020" w:hanging="180"/>
      </w:pPr>
    </w:lvl>
    <w:lvl w:ilvl="6">
      <w:start w:val="1"/>
      <w:numFmt w:val="decimal"/>
      <w:lvlText w:val="%7."/>
      <w:lvlJc w:val="left"/>
      <w:pPr>
        <w:ind w:left="7740" w:hanging="360"/>
      </w:pPr>
    </w:lvl>
    <w:lvl w:ilvl="7">
      <w:start w:val="1"/>
      <w:numFmt w:val="lowerLetter"/>
      <w:lvlText w:val="%8."/>
      <w:lvlJc w:val="left"/>
      <w:pPr>
        <w:ind w:left="8460" w:hanging="360"/>
      </w:pPr>
    </w:lvl>
    <w:lvl w:ilvl="8">
      <w:start w:val="1"/>
      <w:numFmt w:val="lowerRoman"/>
      <w:lvlText w:val="%9."/>
      <w:lvlJc w:val="right"/>
      <w:pPr>
        <w:ind w:left="9180" w:hanging="180"/>
      </w:pPr>
    </w:lvl>
  </w:abstractNum>
  <w:abstractNum w:abstractNumId="36" w15:restartNumberingAfterBreak="0">
    <w:nsid w:val="726E288C"/>
    <w:multiLevelType w:val="hybridMultilevel"/>
    <w:tmpl w:val="05B8B2F6"/>
    <w:lvl w:ilvl="0" w:tplc="08E80842">
      <w:start w:val="1"/>
      <w:numFmt w:val="upperLetter"/>
      <w:lvlText w:val="%1."/>
      <w:lvlJc w:val="left"/>
      <w:pPr>
        <w:ind w:left="720" w:hanging="360"/>
      </w:pPr>
      <w:rPr>
        <w:rFonts w:ascii="Bookman Old Style" w:hAnsi="Bookman Old Style"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7" w15:restartNumberingAfterBreak="0">
    <w:nsid w:val="75702823"/>
    <w:multiLevelType w:val="hybridMultilevel"/>
    <w:tmpl w:val="D10679A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7CC90490"/>
    <w:multiLevelType w:val="multilevel"/>
    <w:tmpl w:val="82488AD4"/>
    <w:lvl w:ilvl="0">
      <w:start w:val="1"/>
      <w:numFmt w:val="decimal"/>
      <w:lvlText w:val="%1."/>
      <w:lvlJc w:val="left"/>
      <w:pPr>
        <w:ind w:left="2115" w:hanging="360"/>
      </w:pPr>
      <w:rPr>
        <w:i w:val="0"/>
        <w:color w:val="000000"/>
      </w:rPr>
    </w:lvl>
    <w:lvl w:ilvl="1">
      <w:start w:val="1"/>
      <w:numFmt w:val="lowerLetter"/>
      <w:lvlText w:val="%2."/>
      <w:lvlJc w:val="left"/>
      <w:pPr>
        <w:ind w:left="2835" w:hanging="360"/>
      </w:pPr>
      <w:rPr>
        <w:i w:val="0"/>
        <w:strike w:val="0"/>
        <w:color w:val="000000"/>
      </w:rPr>
    </w:lvl>
    <w:lvl w:ilvl="2">
      <w:start w:val="1"/>
      <w:numFmt w:val="lowerRoman"/>
      <w:lvlText w:val="%3."/>
      <w:lvlJc w:val="right"/>
      <w:pPr>
        <w:ind w:left="3555" w:hanging="180"/>
      </w:pPr>
    </w:lvl>
    <w:lvl w:ilvl="3">
      <w:start w:val="1"/>
      <w:numFmt w:val="decimal"/>
      <w:lvlText w:val="%4."/>
      <w:lvlJc w:val="left"/>
      <w:pPr>
        <w:ind w:left="4275" w:hanging="360"/>
      </w:pPr>
    </w:lvl>
    <w:lvl w:ilvl="4">
      <w:start w:val="1"/>
      <w:numFmt w:val="lowerLetter"/>
      <w:lvlText w:val="%5."/>
      <w:lvlJc w:val="left"/>
      <w:pPr>
        <w:ind w:left="4995" w:hanging="360"/>
      </w:pPr>
    </w:lvl>
    <w:lvl w:ilvl="5">
      <w:start w:val="1"/>
      <w:numFmt w:val="lowerRoman"/>
      <w:lvlText w:val="%6."/>
      <w:lvlJc w:val="right"/>
      <w:pPr>
        <w:ind w:left="5715" w:hanging="180"/>
      </w:pPr>
    </w:lvl>
    <w:lvl w:ilvl="6">
      <w:start w:val="1"/>
      <w:numFmt w:val="decimal"/>
      <w:lvlText w:val="%7."/>
      <w:lvlJc w:val="left"/>
      <w:pPr>
        <w:ind w:left="6435" w:hanging="360"/>
      </w:pPr>
    </w:lvl>
    <w:lvl w:ilvl="7">
      <w:start w:val="1"/>
      <w:numFmt w:val="lowerLetter"/>
      <w:lvlText w:val="%8."/>
      <w:lvlJc w:val="left"/>
      <w:pPr>
        <w:ind w:left="7155" w:hanging="360"/>
      </w:pPr>
    </w:lvl>
    <w:lvl w:ilvl="8">
      <w:start w:val="1"/>
      <w:numFmt w:val="lowerRoman"/>
      <w:lvlText w:val="%9."/>
      <w:lvlJc w:val="right"/>
      <w:pPr>
        <w:ind w:left="7875" w:hanging="180"/>
      </w:pPr>
    </w:lvl>
  </w:abstractNum>
  <w:num w:numId="1" w16cid:durableId="1979338324">
    <w:abstractNumId w:val="14"/>
  </w:num>
  <w:num w:numId="2" w16cid:durableId="768282749">
    <w:abstractNumId w:val="25"/>
  </w:num>
  <w:num w:numId="3" w16cid:durableId="1790314395">
    <w:abstractNumId w:val="28"/>
  </w:num>
  <w:num w:numId="4" w16cid:durableId="2038890810">
    <w:abstractNumId w:val="0"/>
  </w:num>
  <w:num w:numId="5" w16cid:durableId="69231628">
    <w:abstractNumId w:val="9"/>
  </w:num>
  <w:num w:numId="6" w16cid:durableId="61563337">
    <w:abstractNumId w:val="19"/>
  </w:num>
  <w:num w:numId="7" w16cid:durableId="323704931">
    <w:abstractNumId w:val="5"/>
  </w:num>
  <w:num w:numId="8" w16cid:durableId="93747980">
    <w:abstractNumId w:val="3"/>
  </w:num>
  <w:num w:numId="9" w16cid:durableId="2104569519">
    <w:abstractNumId w:val="10"/>
  </w:num>
  <w:num w:numId="10" w16cid:durableId="344985306">
    <w:abstractNumId w:val="29"/>
  </w:num>
  <w:num w:numId="11" w16cid:durableId="1670207648">
    <w:abstractNumId w:val="16"/>
  </w:num>
  <w:num w:numId="12" w16cid:durableId="1599485005">
    <w:abstractNumId w:val="6"/>
  </w:num>
  <w:num w:numId="13" w16cid:durableId="1811942051">
    <w:abstractNumId w:val="26"/>
  </w:num>
  <w:num w:numId="14" w16cid:durableId="541989622">
    <w:abstractNumId w:val="37"/>
  </w:num>
  <w:num w:numId="15" w16cid:durableId="1839687742">
    <w:abstractNumId w:val="11"/>
  </w:num>
  <w:num w:numId="16" w16cid:durableId="807282055">
    <w:abstractNumId w:val="1"/>
  </w:num>
  <w:num w:numId="17" w16cid:durableId="2362023">
    <w:abstractNumId w:val="35"/>
  </w:num>
  <w:num w:numId="18" w16cid:durableId="1746225774">
    <w:abstractNumId w:val="22"/>
  </w:num>
  <w:num w:numId="19" w16cid:durableId="1838037101">
    <w:abstractNumId w:val="17"/>
  </w:num>
  <w:num w:numId="20" w16cid:durableId="515968377">
    <w:abstractNumId w:val="15"/>
  </w:num>
  <w:num w:numId="21" w16cid:durableId="1174882022">
    <w:abstractNumId w:val="24"/>
  </w:num>
  <w:num w:numId="22" w16cid:durableId="74061261">
    <w:abstractNumId w:val="33"/>
  </w:num>
  <w:num w:numId="23" w16cid:durableId="832837428">
    <w:abstractNumId w:val="2"/>
  </w:num>
  <w:num w:numId="24" w16cid:durableId="118423677">
    <w:abstractNumId w:val="21"/>
  </w:num>
  <w:num w:numId="25" w16cid:durableId="576477966">
    <w:abstractNumId w:val="31"/>
  </w:num>
  <w:num w:numId="26" w16cid:durableId="1221747769">
    <w:abstractNumId w:val="36"/>
  </w:num>
  <w:num w:numId="27" w16cid:durableId="1699353083">
    <w:abstractNumId w:val="30"/>
  </w:num>
  <w:num w:numId="28" w16cid:durableId="412557356">
    <w:abstractNumId w:val="20"/>
  </w:num>
  <w:num w:numId="29" w16cid:durableId="1420559757">
    <w:abstractNumId w:val="27"/>
  </w:num>
  <w:num w:numId="30" w16cid:durableId="549340775">
    <w:abstractNumId w:val="8"/>
  </w:num>
  <w:num w:numId="31" w16cid:durableId="940452616">
    <w:abstractNumId w:val="32"/>
  </w:num>
  <w:num w:numId="32" w16cid:durableId="1356274522">
    <w:abstractNumId w:val="18"/>
  </w:num>
  <w:num w:numId="33" w16cid:durableId="1643540897">
    <w:abstractNumId w:val="34"/>
  </w:num>
  <w:num w:numId="34" w16cid:durableId="285964066">
    <w:abstractNumId w:val="23"/>
  </w:num>
  <w:num w:numId="35" w16cid:durableId="2128507310">
    <w:abstractNumId w:val="38"/>
  </w:num>
  <w:num w:numId="36" w16cid:durableId="1778022750">
    <w:abstractNumId w:val="4"/>
  </w:num>
  <w:num w:numId="37" w16cid:durableId="729155164">
    <w:abstractNumId w:val="7"/>
  </w:num>
  <w:num w:numId="38" w16cid:durableId="1656060293">
    <w:abstractNumId w:val="12"/>
  </w:num>
  <w:num w:numId="39" w16cid:durableId="1418594313">
    <w:abstractNumId w:val="13"/>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4301"/>
    <w:rsid w:val="00000726"/>
    <w:rsid w:val="000011EE"/>
    <w:rsid w:val="00001CE9"/>
    <w:rsid w:val="000021AF"/>
    <w:rsid w:val="00002761"/>
    <w:rsid w:val="00003757"/>
    <w:rsid w:val="000061C8"/>
    <w:rsid w:val="00012048"/>
    <w:rsid w:val="00012C73"/>
    <w:rsid w:val="00012E30"/>
    <w:rsid w:val="000138BF"/>
    <w:rsid w:val="00014455"/>
    <w:rsid w:val="00014633"/>
    <w:rsid w:val="00014C87"/>
    <w:rsid w:val="00014F07"/>
    <w:rsid w:val="00015194"/>
    <w:rsid w:val="000154BD"/>
    <w:rsid w:val="00015502"/>
    <w:rsid w:val="000162BB"/>
    <w:rsid w:val="0001776D"/>
    <w:rsid w:val="0002040B"/>
    <w:rsid w:val="00020CFE"/>
    <w:rsid w:val="00022256"/>
    <w:rsid w:val="00022651"/>
    <w:rsid w:val="000237EC"/>
    <w:rsid w:val="00025C3A"/>
    <w:rsid w:val="0002731F"/>
    <w:rsid w:val="00027B4B"/>
    <w:rsid w:val="00031389"/>
    <w:rsid w:val="00032305"/>
    <w:rsid w:val="00033759"/>
    <w:rsid w:val="000343D6"/>
    <w:rsid w:val="000347DE"/>
    <w:rsid w:val="000363F9"/>
    <w:rsid w:val="00037BBC"/>
    <w:rsid w:val="00040D62"/>
    <w:rsid w:val="00043882"/>
    <w:rsid w:val="00044116"/>
    <w:rsid w:val="00044AF7"/>
    <w:rsid w:val="0004555F"/>
    <w:rsid w:val="00045A2A"/>
    <w:rsid w:val="00045E30"/>
    <w:rsid w:val="00050543"/>
    <w:rsid w:val="00050783"/>
    <w:rsid w:val="00050F84"/>
    <w:rsid w:val="000566F2"/>
    <w:rsid w:val="00057430"/>
    <w:rsid w:val="000579E7"/>
    <w:rsid w:val="00061525"/>
    <w:rsid w:val="00062A03"/>
    <w:rsid w:val="000631DE"/>
    <w:rsid w:val="000639E5"/>
    <w:rsid w:val="00063CAE"/>
    <w:rsid w:val="00064436"/>
    <w:rsid w:val="00064904"/>
    <w:rsid w:val="00065FC3"/>
    <w:rsid w:val="00066E5D"/>
    <w:rsid w:val="00067835"/>
    <w:rsid w:val="00067DB8"/>
    <w:rsid w:val="00070689"/>
    <w:rsid w:val="000706E6"/>
    <w:rsid w:val="000716B9"/>
    <w:rsid w:val="00072345"/>
    <w:rsid w:val="00074537"/>
    <w:rsid w:val="00076DB4"/>
    <w:rsid w:val="00077548"/>
    <w:rsid w:val="00080E86"/>
    <w:rsid w:val="000810E9"/>
    <w:rsid w:val="0008380D"/>
    <w:rsid w:val="00084003"/>
    <w:rsid w:val="0008465B"/>
    <w:rsid w:val="00085B1D"/>
    <w:rsid w:val="00087BF7"/>
    <w:rsid w:val="00090363"/>
    <w:rsid w:val="00090A62"/>
    <w:rsid w:val="0009129F"/>
    <w:rsid w:val="00091A11"/>
    <w:rsid w:val="000938A8"/>
    <w:rsid w:val="00093D43"/>
    <w:rsid w:val="00095E04"/>
    <w:rsid w:val="000A290C"/>
    <w:rsid w:val="000A4484"/>
    <w:rsid w:val="000A4E2D"/>
    <w:rsid w:val="000A5568"/>
    <w:rsid w:val="000A71F4"/>
    <w:rsid w:val="000B2B44"/>
    <w:rsid w:val="000B630A"/>
    <w:rsid w:val="000B69ED"/>
    <w:rsid w:val="000B733F"/>
    <w:rsid w:val="000C0526"/>
    <w:rsid w:val="000C2032"/>
    <w:rsid w:val="000C4ED9"/>
    <w:rsid w:val="000C54C0"/>
    <w:rsid w:val="000C62B9"/>
    <w:rsid w:val="000C79AC"/>
    <w:rsid w:val="000C7D18"/>
    <w:rsid w:val="000D1476"/>
    <w:rsid w:val="000D1CD8"/>
    <w:rsid w:val="000D4BF6"/>
    <w:rsid w:val="000D56D6"/>
    <w:rsid w:val="000D69D5"/>
    <w:rsid w:val="000E0317"/>
    <w:rsid w:val="000E39C4"/>
    <w:rsid w:val="000E4A18"/>
    <w:rsid w:val="000E5894"/>
    <w:rsid w:val="000E6B4B"/>
    <w:rsid w:val="000E72C1"/>
    <w:rsid w:val="000E78DF"/>
    <w:rsid w:val="000F1CAB"/>
    <w:rsid w:val="000F3659"/>
    <w:rsid w:val="000F36A0"/>
    <w:rsid w:val="00101901"/>
    <w:rsid w:val="00101B85"/>
    <w:rsid w:val="00101BBE"/>
    <w:rsid w:val="001050C8"/>
    <w:rsid w:val="00105FEE"/>
    <w:rsid w:val="00106AF0"/>
    <w:rsid w:val="00106C3A"/>
    <w:rsid w:val="001103EF"/>
    <w:rsid w:val="00113932"/>
    <w:rsid w:val="00115535"/>
    <w:rsid w:val="00116380"/>
    <w:rsid w:val="001177D9"/>
    <w:rsid w:val="0012007C"/>
    <w:rsid w:val="0012018A"/>
    <w:rsid w:val="00120F63"/>
    <w:rsid w:val="001241DD"/>
    <w:rsid w:val="001242F6"/>
    <w:rsid w:val="001278BE"/>
    <w:rsid w:val="00132075"/>
    <w:rsid w:val="001321FA"/>
    <w:rsid w:val="00135D82"/>
    <w:rsid w:val="00142CAF"/>
    <w:rsid w:val="00143F4C"/>
    <w:rsid w:val="00144654"/>
    <w:rsid w:val="00144C12"/>
    <w:rsid w:val="001458D9"/>
    <w:rsid w:val="00147305"/>
    <w:rsid w:val="00152A0A"/>
    <w:rsid w:val="001535FA"/>
    <w:rsid w:val="0015434B"/>
    <w:rsid w:val="001569BC"/>
    <w:rsid w:val="0016011B"/>
    <w:rsid w:val="00160F49"/>
    <w:rsid w:val="0016153E"/>
    <w:rsid w:val="001615B7"/>
    <w:rsid w:val="00161DED"/>
    <w:rsid w:val="00161FA8"/>
    <w:rsid w:val="001654EB"/>
    <w:rsid w:val="00165FFF"/>
    <w:rsid w:val="00166D13"/>
    <w:rsid w:val="00170D36"/>
    <w:rsid w:val="001715F7"/>
    <w:rsid w:val="00172226"/>
    <w:rsid w:val="00173183"/>
    <w:rsid w:val="00173A64"/>
    <w:rsid w:val="00176241"/>
    <w:rsid w:val="00181168"/>
    <w:rsid w:val="00181456"/>
    <w:rsid w:val="00182292"/>
    <w:rsid w:val="0018248B"/>
    <w:rsid w:val="00186AF6"/>
    <w:rsid w:val="001876C1"/>
    <w:rsid w:val="0019274D"/>
    <w:rsid w:val="00192D77"/>
    <w:rsid w:val="0019378E"/>
    <w:rsid w:val="00193FEB"/>
    <w:rsid w:val="00194744"/>
    <w:rsid w:val="00194D8E"/>
    <w:rsid w:val="001954B1"/>
    <w:rsid w:val="00195D61"/>
    <w:rsid w:val="00197185"/>
    <w:rsid w:val="0019730F"/>
    <w:rsid w:val="00197DA8"/>
    <w:rsid w:val="001A1868"/>
    <w:rsid w:val="001A1BA3"/>
    <w:rsid w:val="001A3B05"/>
    <w:rsid w:val="001A4747"/>
    <w:rsid w:val="001A54AE"/>
    <w:rsid w:val="001A5A34"/>
    <w:rsid w:val="001A5DF1"/>
    <w:rsid w:val="001A6EC9"/>
    <w:rsid w:val="001A77E8"/>
    <w:rsid w:val="001B1196"/>
    <w:rsid w:val="001B65C9"/>
    <w:rsid w:val="001B76CA"/>
    <w:rsid w:val="001C0E83"/>
    <w:rsid w:val="001C1B36"/>
    <w:rsid w:val="001C6AB2"/>
    <w:rsid w:val="001C76D3"/>
    <w:rsid w:val="001D240D"/>
    <w:rsid w:val="001D2B98"/>
    <w:rsid w:val="001D544D"/>
    <w:rsid w:val="001D5D66"/>
    <w:rsid w:val="001D796F"/>
    <w:rsid w:val="001E0F04"/>
    <w:rsid w:val="001E1B26"/>
    <w:rsid w:val="001E3DD7"/>
    <w:rsid w:val="001E57EB"/>
    <w:rsid w:val="001F0FE7"/>
    <w:rsid w:val="001F301F"/>
    <w:rsid w:val="001F39F0"/>
    <w:rsid w:val="001F4184"/>
    <w:rsid w:val="001F431D"/>
    <w:rsid w:val="001F4835"/>
    <w:rsid w:val="001F4D04"/>
    <w:rsid w:val="001F58AD"/>
    <w:rsid w:val="001F5B89"/>
    <w:rsid w:val="001F75D2"/>
    <w:rsid w:val="00201317"/>
    <w:rsid w:val="00204753"/>
    <w:rsid w:val="00204970"/>
    <w:rsid w:val="002062BD"/>
    <w:rsid w:val="00206CE8"/>
    <w:rsid w:val="00207E04"/>
    <w:rsid w:val="002104A2"/>
    <w:rsid w:val="002104CB"/>
    <w:rsid w:val="00211035"/>
    <w:rsid w:val="0021173B"/>
    <w:rsid w:val="0021217B"/>
    <w:rsid w:val="00212407"/>
    <w:rsid w:val="002125FC"/>
    <w:rsid w:val="00215989"/>
    <w:rsid w:val="002165A7"/>
    <w:rsid w:val="0021679C"/>
    <w:rsid w:val="00217453"/>
    <w:rsid w:val="00220073"/>
    <w:rsid w:val="00220414"/>
    <w:rsid w:val="00221278"/>
    <w:rsid w:val="00221B39"/>
    <w:rsid w:val="0022291E"/>
    <w:rsid w:val="00222A61"/>
    <w:rsid w:val="00222B59"/>
    <w:rsid w:val="00226A6D"/>
    <w:rsid w:val="0022770B"/>
    <w:rsid w:val="0022791F"/>
    <w:rsid w:val="00230D45"/>
    <w:rsid w:val="0024173C"/>
    <w:rsid w:val="00241CC2"/>
    <w:rsid w:val="00242CAA"/>
    <w:rsid w:val="00243C3B"/>
    <w:rsid w:val="00243C84"/>
    <w:rsid w:val="002455A6"/>
    <w:rsid w:val="00246DA2"/>
    <w:rsid w:val="00247BF4"/>
    <w:rsid w:val="0025119D"/>
    <w:rsid w:val="002517EF"/>
    <w:rsid w:val="002520A5"/>
    <w:rsid w:val="00254C5A"/>
    <w:rsid w:val="0025570D"/>
    <w:rsid w:val="00255A6E"/>
    <w:rsid w:val="00256DBF"/>
    <w:rsid w:val="002571ED"/>
    <w:rsid w:val="0026140C"/>
    <w:rsid w:val="002614F6"/>
    <w:rsid w:val="00261AC5"/>
    <w:rsid w:val="00265326"/>
    <w:rsid w:val="00267587"/>
    <w:rsid w:val="002707F2"/>
    <w:rsid w:val="0027226E"/>
    <w:rsid w:val="0027231E"/>
    <w:rsid w:val="00272F2C"/>
    <w:rsid w:val="00273BEF"/>
    <w:rsid w:val="00273BF2"/>
    <w:rsid w:val="00274FDA"/>
    <w:rsid w:val="00275CDE"/>
    <w:rsid w:val="00276DB7"/>
    <w:rsid w:val="0028057B"/>
    <w:rsid w:val="00283701"/>
    <w:rsid w:val="002854F8"/>
    <w:rsid w:val="00285ACC"/>
    <w:rsid w:val="00285DFC"/>
    <w:rsid w:val="002876D9"/>
    <w:rsid w:val="00291BBB"/>
    <w:rsid w:val="002933AB"/>
    <w:rsid w:val="002939D6"/>
    <w:rsid w:val="00293F6A"/>
    <w:rsid w:val="002953F7"/>
    <w:rsid w:val="002A02A9"/>
    <w:rsid w:val="002A0FDE"/>
    <w:rsid w:val="002A15F5"/>
    <w:rsid w:val="002A18B7"/>
    <w:rsid w:val="002B0825"/>
    <w:rsid w:val="002B0D1C"/>
    <w:rsid w:val="002B3614"/>
    <w:rsid w:val="002B3BE0"/>
    <w:rsid w:val="002B6BBA"/>
    <w:rsid w:val="002B6F31"/>
    <w:rsid w:val="002B6F3D"/>
    <w:rsid w:val="002C1D6A"/>
    <w:rsid w:val="002C1F23"/>
    <w:rsid w:val="002C4A25"/>
    <w:rsid w:val="002C7277"/>
    <w:rsid w:val="002D0372"/>
    <w:rsid w:val="002D275E"/>
    <w:rsid w:val="002D58A3"/>
    <w:rsid w:val="002D7C76"/>
    <w:rsid w:val="002E1224"/>
    <w:rsid w:val="002E2644"/>
    <w:rsid w:val="002E45C8"/>
    <w:rsid w:val="002E4C3E"/>
    <w:rsid w:val="002E76B2"/>
    <w:rsid w:val="002F05D2"/>
    <w:rsid w:val="002F15CB"/>
    <w:rsid w:val="002F29A5"/>
    <w:rsid w:val="002F3A7D"/>
    <w:rsid w:val="002F4053"/>
    <w:rsid w:val="002F4411"/>
    <w:rsid w:val="002F4EF9"/>
    <w:rsid w:val="002F5775"/>
    <w:rsid w:val="002F61BC"/>
    <w:rsid w:val="00301A55"/>
    <w:rsid w:val="003038C4"/>
    <w:rsid w:val="00303C84"/>
    <w:rsid w:val="003043CE"/>
    <w:rsid w:val="00304B5F"/>
    <w:rsid w:val="00305CBC"/>
    <w:rsid w:val="00310C96"/>
    <w:rsid w:val="00313DBB"/>
    <w:rsid w:val="00315017"/>
    <w:rsid w:val="00316899"/>
    <w:rsid w:val="00320F4E"/>
    <w:rsid w:val="00324DB5"/>
    <w:rsid w:val="003252BB"/>
    <w:rsid w:val="003265CE"/>
    <w:rsid w:val="00327DB5"/>
    <w:rsid w:val="00331855"/>
    <w:rsid w:val="003339FF"/>
    <w:rsid w:val="00340149"/>
    <w:rsid w:val="00340A9F"/>
    <w:rsid w:val="00340FD8"/>
    <w:rsid w:val="00342078"/>
    <w:rsid w:val="00344739"/>
    <w:rsid w:val="00345212"/>
    <w:rsid w:val="0034531C"/>
    <w:rsid w:val="00347846"/>
    <w:rsid w:val="00350201"/>
    <w:rsid w:val="00351204"/>
    <w:rsid w:val="003524EE"/>
    <w:rsid w:val="0035705B"/>
    <w:rsid w:val="003574C5"/>
    <w:rsid w:val="00360B40"/>
    <w:rsid w:val="0036112E"/>
    <w:rsid w:val="0036171C"/>
    <w:rsid w:val="00361F81"/>
    <w:rsid w:val="0036207E"/>
    <w:rsid w:val="00365D11"/>
    <w:rsid w:val="003661A0"/>
    <w:rsid w:val="0036736B"/>
    <w:rsid w:val="00371D04"/>
    <w:rsid w:val="00371F59"/>
    <w:rsid w:val="00373243"/>
    <w:rsid w:val="0037379D"/>
    <w:rsid w:val="0037480A"/>
    <w:rsid w:val="00374BCB"/>
    <w:rsid w:val="00376E15"/>
    <w:rsid w:val="00383594"/>
    <w:rsid w:val="00385C02"/>
    <w:rsid w:val="00386161"/>
    <w:rsid w:val="00386495"/>
    <w:rsid w:val="00390BDE"/>
    <w:rsid w:val="00391E2B"/>
    <w:rsid w:val="003948CE"/>
    <w:rsid w:val="00397194"/>
    <w:rsid w:val="00397456"/>
    <w:rsid w:val="003A0A5A"/>
    <w:rsid w:val="003A1F2E"/>
    <w:rsid w:val="003A404D"/>
    <w:rsid w:val="003A539B"/>
    <w:rsid w:val="003A5E90"/>
    <w:rsid w:val="003A7592"/>
    <w:rsid w:val="003A76C7"/>
    <w:rsid w:val="003B14B8"/>
    <w:rsid w:val="003B21AF"/>
    <w:rsid w:val="003B5DB9"/>
    <w:rsid w:val="003B7D72"/>
    <w:rsid w:val="003C2D6D"/>
    <w:rsid w:val="003C2DA5"/>
    <w:rsid w:val="003C3266"/>
    <w:rsid w:val="003C362E"/>
    <w:rsid w:val="003C4DE7"/>
    <w:rsid w:val="003C63A5"/>
    <w:rsid w:val="003C79BF"/>
    <w:rsid w:val="003D04A7"/>
    <w:rsid w:val="003D0DCF"/>
    <w:rsid w:val="003D356A"/>
    <w:rsid w:val="003D52F6"/>
    <w:rsid w:val="003D5A28"/>
    <w:rsid w:val="003E1E70"/>
    <w:rsid w:val="003E21E8"/>
    <w:rsid w:val="003E2FDD"/>
    <w:rsid w:val="003E3414"/>
    <w:rsid w:val="003E6641"/>
    <w:rsid w:val="003F28AA"/>
    <w:rsid w:val="003F2CC0"/>
    <w:rsid w:val="003F3ECA"/>
    <w:rsid w:val="003F59D7"/>
    <w:rsid w:val="003F5DE0"/>
    <w:rsid w:val="003F5E7C"/>
    <w:rsid w:val="00403253"/>
    <w:rsid w:val="00403941"/>
    <w:rsid w:val="0040472F"/>
    <w:rsid w:val="004048E4"/>
    <w:rsid w:val="0041027B"/>
    <w:rsid w:val="004109A1"/>
    <w:rsid w:val="00411327"/>
    <w:rsid w:val="004124F6"/>
    <w:rsid w:val="00412995"/>
    <w:rsid w:val="00412B9B"/>
    <w:rsid w:val="0041355C"/>
    <w:rsid w:val="00414918"/>
    <w:rsid w:val="004149DC"/>
    <w:rsid w:val="00414CF0"/>
    <w:rsid w:val="004153AE"/>
    <w:rsid w:val="0041722B"/>
    <w:rsid w:val="00421000"/>
    <w:rsid w:val="004214CE"/>
    <w:rsid w:val="004217C9"/>
    <w:rsid w:val="00424105"/>
    <w:rsid w:val="004246D9"/>
    <w:rsid w:val="00426436"/>
    <w:rsid w:val="0042657B"/>
    <w:rsid w:val="00427DD6"/>
    <w:rsid w:val="00427ED6"/>
    <w:rsid w:val="0043167C"/>
    <w:rsid w:val="00432070"/>
    <w:rsid w:val="0043306D"/>
    <w:rsid w:val="00433BAE"/>
    <w:rsid w:val="004407D5"/>
    <w:rsid w:val="004408AC"/>
    <w:rsid w:val="00443508"/>
    <w:rsid w:val="004443C3"/>
    <w:rsid w:val="004459CD"/>
    <w:rsid w:val="00447262"/>
    <w:rsid w:val="004479F4"/>
    <w:rsid w:val="00450CF5"/>
    <w:rsid w:val="0045187E"/>
    <w:rsid w:val="00453880"/>
    <w:rsid w:val="00454138"/>
    <w:rsid w:val="00454E7E"/>
    <w:rsid w:val="004554EB"/>
    <w:rsid w:val="0045731B"/>
    <w:rsid w:val="0046051D"/>
    <w:rsid w:val="00460736"/>
    <w:rsid w:val="0046150B"/>
    <w:rsid w:val="0046233C"/>
    <w:rsid w:val="00462D46"/>
    <w:rsid w:val="00463AD2"/>
    <w:rsid w:val="0046642F"/>
    <w:rsid w:val="00466B10"/>
    <w:rsid w:val="0046758F"/>
    <w:rsid w:val="0047171B"/>
    <w:rsid w:val="00473CAA"/>
    <w:rsid w:val="00475772"/>
    <w:rsid w:val="00475B56"/>
    <w:rsid w:val="00477679"/>
    <w:rsid w:val="004844CB"/>
    <w:rsid w:val="00485546"/>
    <w:rsid w:val="00485675"/>
    <w:rsid w:val="0048677B"/>
    <w:rsid w:val="00486889"/>
    <w:rsid w:val="004869EC"/>
    <w:rsid w:val="00487E57"/>
    <w:rsid w:val="00490EFF"/>
    <w:rsid w:val="00491F0A"/>
    <w:rsid w:val="00492DEC"/>
    <w:rsid w:val="0049311A"/>
    <w:rsid w:val="00493BD7"/>
    <w:rsid w:val="0049683E"/>
    <w:rsid w:val="004A0222"/>
    <w:rsid w:val="004A0B32"/>
    <w:rsid w:val="004A1A7A"/>
    <w:rsid w:val="004A2541"/>
    <w:rsid w:val="004A40A6"/>
    <w:rsid w:val="004A46D6"/>
    <w:rsid w:val="004A77E4"/>
    <w:rsid w:val="004B3547"/>
    <w:rsid w:val="004B5152"/>
    <w:rsid w:val="004B5C91"/>
    <w:rsid w:val="004B5FBF"/>
    <w:rsid w:val="004B688E"/>
    <w:rsid w:val="004B75FE"/>
    <w:rsid w:val="004C0A6A"/>
    <w:rsid w:val="004C0DB0"/>
    <w:rsid w:val="004C1876"/>
    <w:rsid w:val="004C37EC"/>
    <w:rsid w:val="004C398D"/>
    <w:rsid w:val="004C50A4"/>
    <w:rsid w:val="004C5911"/>
    <w:rsid w:val="004C6F6D"/>
    <w:rsid w:val="004C7F1C"/>
    <w:rsid w:val="004D067C"/>
    <w:rsid w:val="004D200B"/>
    <w:rsid w:val="004D26B2"/>
    <w:rsid w:val="004D36FE"/>
    <w:rsid w:val="004D51D8"/>
    <w:rsid w:val="004D677C"/>
    <w:rsid w:val="004E1E98"/>
    <w:rsid w:val="004E21F1"/>
    <w:rsid w:val="004E3991"/>
    <w:rsid w:val="004E4926"/>
    <w:rsid w:val="004E49F4"/>
    <w:rsid w:val="004E4DBA"/>
    <w:rsid w:val="004E4EDE"/>
    <w:rsid w:val="004E6BF5"/>
    <w:rsid w:val="004E73DF"/>
    <w:rsid w:val="004E73EF"/>
    <w:rsid w:val="004F0B82"/>
    <w:rsid w:val="004F65D0"/>
    <w:rsid w:val="004F7E70"/>
    <w:rsid w:val="00503B47"/>
    <w:rsid w:val="00504DEE"/>
    <w:rsid w:val="00504FD2"/>
    <w:rsid w:val="00510A04"/>
    <w:rsid w:val="00513AC8"/>
    <w:rsid w:val="00516767"/>
    <w:rsid w:val="005201C9"/>
    <w:rsid w:val="00521EB4"/>
    <w:rsid w:val="005222FA"/>
    <w:rsid w:val="00523777"/>
    <w:rsid w:val="00523EEF"/>
    <w:rsid w:val="005241B9"/>
    <w:rsid w:val="00525B8B"/>
    <w:rsid w:val="00525EB9"/>
    <w:rsid w:val="00526468"/>
    <w:rsid w:val="00530327"/>
    <w:rsid w:val="005309B7"/>
    <w:rsid w:val="00530C92"/>
    <w:rsid w:val="00531607"/>
    <w:rsid w:val="00536983"/>
    <w:rsid w:val="00536D33"/>
    <w:rsid w:val="00540200"/>
    <w:rsid w:val="005404BF"/>
    <w:rsid w:val="0054095F"/>
    <w:rsid w:val="00541803"/>
    <w:rsid w:val="00541E5E"/>
    <w:rsid w:val="0054241D"/>
    <w:rsid w:val="0054421B"/>
    <w:rsid w:val="00550430"/>
    <w:rsid w:val="00550585"/>
    <w:rsid w:val="005528F9"/>
    <w:rsid w:val="00553287"/>
    <w:rsid w:val="005551E8"/>
    <w:rsid w:val="005570F6"/>
    <w:rsid w:val="0056201C"/>
    <w:rsid w:val="005632D4"/>
    <w:rsid w:val="0056425F"/>
    <w:rsid w:val="00570346"/>
    <w:rsid w:val="005710E0"/>
    <w:rsid w:val="00571DA0"/>
    <w:rsid w:val="0057282A"/>
    <w:rsid w:val="005759D5"/>
    <w:rsid w:val="00576B3E"/>
    <w:rsid w:val="005773FB"/>
    <w:rsid w:val="00581F83"/>
    <w:rsid w:val="00582ADA"/>
    <w:rsid w:val="005850C7"/>
    <w:rsid w:val="00585B46"/>
    <w:rsid w:val="00593FF9"/>
    <w:rsid w:val="00595D5D"/>
    <w:rsid w:val="005A0032"/>
    <w:rsid w:val="005A0229"/>
    <w:rsid w:val="005A132D"/>
    <w:rsid w:val="005A1DC8"/>
    <w:rsid w:val="005A2A84"/>
    <w:rsid w:val="005A3366"/>
    <w:rsid w:val="005A3C2F"/>
    <w:rsid w:val="005A62F3"/>
    <w:rsid w:val="005A6C3C"/>
    <w:rsid w:val="005B4D69"/>
    <w:rsid w:val="005B5222"/>
    <w:rsid w:val="005B6D84"/>
    <w:rsid w:val="005B792D"/>
    <w:rsid w:val="005C1862"/>
    <w:rsid w:val="005C28FE"/>
    <w:rsid w:val="005C3161"/>
    <w:rsid w:val="005C3CC1"/>
    <w:rsid w:val="005C3ED6"/>
    <w:rsid w:val="005C423F"/>
    <w:rsid w:val="005C53A6"/>
    <w:rsid w:val="005C5433"/>
    <w:rsid w:val="005C64DD"/>
    <w:rsid w:val="005C6CFE"/>
    <w:rsid w:val="005D32C8"/>
    <w:rsid w:val="005D39FB"/>
    <w:rsid w:val="005D6C60"/>
    <w:rsid w:val="005E1F8D"/>
    <w:rsid w:val="005E44A7"/>
    <w:rsid w:val="005E7946"/>
    <w:rsid w:val="005F0E2E"/>
    <w:rsid w:val="005F2DA2"/>
    <w:rsid w:val="005F7532"/>
    <w:rsid w:val="0060147B"/>
    <w:rsid w:val="00601E00"/>
    <w:rsid w:val="00602A12"/>
    <w:rsid w:val="00603192"/>
    <w:rsid w:val="006045B6"/>
    <w:rsid w:val="00605D39"/>
    <w:rsid w:val="006104A2"/>
    <w:rsid w:val="006110F8"/>
    <w:rsid w:val="00611C13"/>
    <w:rsid w:val="00615790"/>
    <w:rsid w:val="00615B02"/>
    <w:rsid w:val="00615F60"/>
    <w:rsid w:val="00617DFA"/>
    <w:rsid w:val="00620980"/>
    <w:rsid w:val="00620AFF"/>
    <w:rsid w:val="006210C8"/>
    <w:rsid w:val="006210EA"/>
    <w:rsid w:val="006229D4"/>
    <w:rsid w:val="00627870"/>
    <w:rsid w:val="0063232B"/>
    <w:rsid w:val="006367CC"/>
    <w:rsid w:val="00636D33"/>
    <w:rsid w:val="00637F38"/>
    <w:rsid w:val="0064061C"/>
    <w:rsid w:val="00641152"/>
    <w:rsid w:val="00642584"/>
    <w:rsid w:val="006429A2"/>
    <w:rsid w:val="00642C03"/>
    <w:rsid w:val="00645798"/>
    <w:rsid w:val="00646C2D"/>
    <w:rsid w:val="00647A3B"/>
    <w:rsid w:val="00650CAE"/>
    <w:rsid w:val="00651647"/>
    <w:rsid w:val="00652413"/>
    <w:rsid w:val="00652A8E"/>
    <w:rsid w:val="0065346F"/>
    <w:rsid w:val="00653519"/>
    <w:rsid w:val="0065609F"/>
    <w:rsid w:val="00660A08"/>
    <w:rsid w:val="006611C8"/>
    <w:rsid w:val="0066124E"/>
    <w:rsid w:val="00661813"/>
    <w:rsid w:val="00664751"/>
    <w:rsid w:val="00664C49"/>
    <w:rsid w:val="00667EB9"/>
    <w:rsid w:val="00671532"/>
    <w:rsid w:val="00671F6D"/>
    <w:rsid w:val="00671F96"/>
    <w:rsid w:val="00672349"/>
    <w:rsid w:val="00673F70"/>
    <w:rsid w:val="00674C3D"/>
    <w:rsid w:val="00675AD7"/>
    <w:rsid w:val="00681442"/>
    <w:rsid w:val="00682442"/>
    <w:rsid w:val="00684F4C"/>
    <w:rsid w:val="00685C30"/>
    <w:rsid w:val="00685DF1"/>
    <w:rsid w:val="00690892"/>
    <w:rsid w:val="00690F09"/>
    <w:rsid w:val="0069174D"/>
    <w:rsid w:val="00691F7D"/>
    <w:rsid w:val="0069227D"/>
    <w:rsid w:val="00692424"/>
    <w:rsid w:val="00692C89"/>
    <w:rsid w:val="006945CD"/>
    <w:rsid w:val="00695B36"/>
    <w:rsid w:val="00696E30"/>
    <w:rsid w:val="006A391E"/>
    <w:rsid w:val="006A407B"/>
    <w:rsid w:val="006A5307"/>
    <w:rsid w:val="006A599B"/>
    <w:rsid w:val="006A7D74"/>
    <w:rsid w:val="006B0542"/>
    <w:rsid w:val="006B09B3"/>
    <w:rsid w:val="006B2924"/>
    <w:rsid w:val="006B43F3"/>
    <w:rsid w:val="006B5661"/>
    <w:rsid w:val="006B74DE"/>
    <w:rsid w:val="006C010B"/>
    <w:rsid w:val="006C0B96"/>
    <w:rsid w:val="006C14C9"/>
    <w:rsid w:val="006C2B19"/>
    <w:rsid w:val="006C60F7"/>
    <w:rsid w:val="006C66F8"/>
    <w:rsid w:val="006C693C"/>
    <w:rsid w:val="006D00CC"/>
    <w:rsid w:val="006D0F03"/>
    <w:rsid w:val="006D1C0A"/>
    <w:rsid w:val="006D3EC5"/>
    <w:rsid w:val="006E0BC7"/>
    <w:rsid w:val="006E4F8E"/>
    <w:rsid w:val="006E513C"/>
    <w:rsid w:val="006E653C"/>
    <w:rsid w:val="006E6A7C"/>
    <w:rsid w:val="006E6EE7"/>
    <w:rsid w:val="006F0801"/>
    <w:rsid w:val="006F08A1"/>
    <w:rsid w:val="006F288A"/>
    <w:rsid w:val="006F525E"/>
    <w:rsid w:val="006F5396"/>
    <w:rsid w:val="006F673F"/>
    <w:rsid w:val="006F70E0"/>
    <w:rsid w:val="00701AD6"/>
    <w:rsid w:val="0070248A"/>
    <w:rsid w:val="007049C2"/>
    <w:rsid w:val="0070656D"/>
    <w:rsid w:val="007070BB"/>
    <w:rsid w:val="007126FE"/>
    <w:rsid w:val="007168CD"/>
    <w:rsid w:val="007205C0"/>
    <w:rsid w:val="007211B1"/>
    <w:rsid w:val="00721A7B"/>
    <w:rsid w:val="00721C8E"/>
    <w:rsid w:val="00722746"/>
    <w:rsid w:val="00723956"/>
    <w:rsid w:val="00724C3B"/>
    <w:rsid w:val="00724DAA"/>
    <w:rsid w:val="00724F31"/>
    <w:rsid w:val="00726A08"/>
    <w:rsid w:val="00727AA9"/>
    <w:rsid w:val="00730D17"/>
    <w:rsid w:val="007325E4"/>
    <w:rsid w:val="00735866"/>
    <w:rsid w:val="0074240F"/>
    <w:rsid w:val="0074292F"/>
    <w:rsid w:val="007463EF"/>
    <w:rsid w:val="007467C4"/>
    <w:rsid w:val="00747985"/>
    <w:rsid w:val="0075017D"/>
    <w:rsid w:val="00750547"/>
    <w:rsid w:val="007525BA"/>
    <w:rsid w:val="00753D38"/>
    <w:rsid w:val="00755D1A"/>
    <w:rsid w:val="00762408"/>
    <w:rsid w:val="007624DE"/>
    <w:rsid w:val="00762529"/>
    <w:rsid w:val="00762EB8"/>
    <w:rsid w:val="007630CC"/>
    <w:rsid w:val="00763218"/>
    <w:rsid w:val="00763CEE"/>
    <w:rsid w:val="00765581"/>
    <w:rsid w:val="00766D73"/>
    <w:rsid w:val="007724D8"/>
    <w:rsid w:val="007728AF"/>
    <w:rsid w:val="0077295C"/>
    <w:rsid w:val="00773D7C"/>
    <w:rsid w:val="007761BC"/>
    <w:rsid w:val="007762B5"/>
    <w:rsid w:val="00776CBE"/>
    <w:rsid w:val="00777A3C"/>
    <w:rsid w:val="007805DA"/>
    <w:rsid w:val="00780F56"/>
    <w:rsid w:val="00781491"/>
    <w:rsid w:val="00782AC7"/>
    <w:rsid w:val="00784F6A"/>
    <w:rsid w:val="00785965"/>
    <w:rsid w:val="007900BD"/>
    <w:rsid w:val="0079073E"/>
    <w:rsid w:val="00793252"/>
    <w:rsid w:val="00793783"/>
    <w:rsid w:val="00794D88"/>
    <w:rsid w:val="007953E8"/>
    <w:rsid w:val="00795DC3"/>
    <w:rsid w:val="00796D53"/>
    <w:rsid w:val="007A0035"/>
    <w:rsid w:val="007A20D2"/>
    <w:rsid w:val="007A2245"/>
    <w:rsid w:val="007A29A6"/>
    <w:rsid w:val="007A4229"/>
    <w:rsid w:val="007A4EB5"/>
    <w:rsid w:val="007A5C90"/>
    <w:rsid w:val="007A5CED"/>
    <w:rsid w:val="007A614C"/>
    <w:rsid w:val="007A6ADC"/>
    <w:rsid w:val="007A7303"/>
    <w:rsid w:val="007A7995"/>
    <w:rsid w:val="007A7D68"/>
    <w:rsid w:val="007B0C78"/>
    <w:rsid w:val="007C2239"/>
    <w:rsid w:val="007C2533"/>
    <w:rsid w:val="007C5105"/>
    <w:rsid w:val="007C5BF2"/>
    <w:rsid w:val="007C6875"/>
    <w:rsid w:val="007C6EC5"/>
    <w:rsid w:val="007D1DF0"/>
    <w:rsid w:val="007D35FA"/>
    <w:rsid w:val="007D3B1B"/>
    <w:rsid w:val="007D462E"/>
    <w:rsid w:val="007D4A88"/>
    <w:rsid w:val="007D6119"/>
    <w:rsid w:val="007D6ACF"/>
    <w:rsid w:val="007D7D3B"/>
    <w:rsid w:val="007E4562"/>
    <w:rsid w:val="007E66CF"/>
    <w:rsid w:val="007F0A59"/>
    <w:rsid w:val="007F366A"/>
    <w:rsid w:val="007F47E4"/>
    <w:rsid w:val="007F4C99"/>
    <w:rsid w:val="007F590B"/>
    <w:rsid w:val="007F739A"/>
    <w:rsid w:val="0080003A"/>
    <w:rsid w:val="00801437"/>
    <w:rsid w:val="00801FF8"/>
    <w:rsid w:val="00802B5E"/>
    <w:rsid w:val="00803577"/>
    <w:rsid w:val="00803B74"/>
    <w:rsid w:val="008046B1"/>
    <w:rsid w:val="00804D3B"/>
    <w:rsid w:val="00806C3A"/>
    <w:rsid w:val="00807F0C"/>
    <w:rsid w:val="00813456"/>
    <w:rsid w:val="00814E2D"/>
    <w:rsid w:val="008157D5"/>
    <w:rsid w:val="008161BF"/>
    <w:rsid w:val="00824C63"/>
    <w:rsid w:val="00825088"/>
    <w:rsid w:val="00825A6F"/>
    <w:rsid w:val="0082625F"/>
    <w:rsid w:val="0082697A"/>
    <w:rsid w:val="008329F6"/>
    <w:rsid w:val="008332C2"/>
    <w:rsid w:val="00833568"/>
    <w:rsid w:val="008341B5"/>
    <w:rsid w:val="00834F85"/>
    <w:rsid w:val="00835CA3"/>
    <w:rsid w:val="0083791E"/>
    <w:rsid w:val="00837D8C"/>
    <w:rsid w:val="008419A8"/>
    <w:rsid w:val="00844341"/>
    <w:rsid w:val="00845146"/>
    <w:rsid w:val="0084647C"/>
    <w:rsid w:val="008516B8"/>
    <w:rsid w:val="0085174F"/>
    <w:rsid w:val="00852951"/>
    <w:rsid w:val="00852CEF"/>
    <w:rsid w:val="00854C14"/>
    <w:rsid w:val="0085510A"/>
    <w:rsid w:val="008608F5"/>
    <w:rsid w:val="0086264B"/>
    <w:rsid w:val="00862A48"/>
    <w:rsid w:val="008631D9"/>
    <w:rsid w:val="0086449C"/>
    <w:rsid w:val="00865B5F"/>
    <w:rsid w:val="00865D2D"/>
    <w:rsid w:val="00865E49"/>
    <w:rsid w:val="00867B44"/>
    <w:rsid w:val="008712C2"/>
    <w:rsid w:val="00871305"/>
    <w:rsid w:val="00872304"/>
    <w:rsid w:val="00872AB0"/>
    <w:rsid w:val="00874709"/>
    <w:rsid w:val="00875261"/>
    <w:rsid w:val="00876170"/>
    <w:rsid w:val="0087739C"/>
    <w:rsid w:val="00877CBE"/>
    <w:rsid w:val="00881149"/>
    <w:rsid w:val="008827E1"/>
    <w:rsid w:val="0088291C"/>
    <w:rsid w:val="00883426"/>
    <w:rsid w:val="0088601A"/>
    <w:rsid w:val="00886A3F"/>
    <w:rsid w:val="008875E3"/>
    <w:rsid w:val="00890048"/>
    <w:rsid w:val="00890E5B"/>
    <w:rsid w:val="008948A4"/>
    <w:rsid w:val="008948B9"/>
    <w:rsid w:val="00895996"/>
    <w:rsid w:val="008A2BB2"/>
    <w:rsid w:val="008A544A"/>
    <w:rsid w:val="008B0A03"/>
    <w:rsid w:val="008B4564"/>
    <w:rsid w:val="008C0A4D"/>
    <w:rsid w:val="008C2866"/>
    <w:rsid w:val="008C4074"/>
    <w:rsid w:val="008C6DF8"/>
    <w:rsid w:val="008C6F7E"/>
    <w:rsid w:val="008D0FDF"/>
    <w:rsid w:val="008D116F"/>
    <w:rsid w:val="008D118E"/>
    <w:rsid w:val="008D142D"/>
    <w:rsid w:val="008D1516"/>
    <w:rsid w:val="008D4FC0"/>
    <w:rsid w:val="008D67F0"/>
    <w:rsid w:val="008E06A3"/>
    <w:rsid w:val="008E08F2"/>
    <w:rsid w:val="008E1571"/>
    <w:rsid w:val="008E34A4"/>
    <w:rsid w:val="008E60B9"/>
    <w:rsid w:val="008E6FE7"/>
    <w:rsid w:val="008E7C5E"/>
    <w:rsid w:val="008F0230"/>
    <w:rsid w:val="008F10E6"/>
    <w:rsid w:val="008F322E"/>
    <w:rsid w:val="008F4985"/>
    <w:rsid w:val="008F6A37"/>
    <w:rsid w:val="008F6D18"/>
    <w:rsid w:val="008F7117"/>
    <w:rsid w:val="008F7253"/>
    <w:rsid w:val="009001FB"/>
    <w:rsid w:val="009003F7"/>
    <w:rsid w:val="0090109F"/>
    <w:rsid w:val="00901365"/>
    <w:rsid w:val="0090299E"/>
    <w:rsid w:val="00902AA3"/>
    <w:rsid w:val="00905881"/>
    <w:rsid w:val="00910F3C"/>
    <w:rsid w:val="00913E7A"/>
    <w:rsid w:val="009142D5"/>
    <w:rsid w:val="00914881"/>
    <w:rsid w:val="009150AE"/>
    <w:rsid w:val="00917DCB"/>
    <w:rsid w:val="00920101"/>
    <w:rsid w:val="009220B8"/>
    <w:rsid w:val="009224F1"/>
    <w:rsid w:val="00922EDF"/>
    <w:rsid w:val="0092367B"/>
    <w:rsid w:val="00923B58"/>
    <w:rsid w:val="00924301"/>
    <w:rsid w:val="009254DC"/>
    <w:rsid w:val="00925C1F"/>
    <w:rsid w:val="00927530"/>
    <w:rsid w:val="00930507"/>
    <w:rsid w:val="0093130B"/>
    <w:rsid w:val="009337A5"/>
    <w:rsid w:val="009357A7"/>
    <w:rsid w:val="00937475"/>
    <w:rsid w:val="00940C00"/>
    <w:rsid w:val="0094312F"/>
    <w:rsid w:val="00943D2A"/>
    <w:rsid w:val="009449D9"/>
    <w:rsid w:val="009453EF"/>
    <w:rsid w:val="009529F3"/>
    <w:rsid w:val="00955761"/>
    <w:rsid w:val="0096026B"/>
    <w:rsid w:val="00960554"/>
    <w:rsid w:val="0096135E"/>
    <w:rsid w:val="009620A1"/>
    <w:rsid w:val="0096379B"/>
    <w:rsid w:val="00964404"/>
    <w:rsid w:val="009644E9"/>
    <w:rsid w:val="00965E51"/>
    <w:rsid w:val="00966489"/>
    <w:rsid w:val="009666C6"/>
    <w:rsid w:val="00967004"/>
    <w:rsid w:val="00967084"/>
    <w:rsid w:val="00967CEF"/>
    <w:rsid w:val="00970BD5"/>
    <w:rsid w:val="0097161D"/>
    <w:rsid w:val="009730D8"/>
    <w:rsid w:val="00974EA0"/>
    <w:rsid w:val="009752EC"/>
    <w:rsid w:val="00975BE0"/>
    <w:rsid w:val="00975C8F"/>
    <w:rsid w:val="009762D1"/>
    <w:rsid w:val="00980BFC"/>
    <w:rsid w:val="00983087"/>
    <w:rsid w:val="009900F7"/>
    <w:rsid w:val="0099021B"/>
    <w:rsid w:val="009932CA"/>
    <w:rsid w:val="00997D31"/>
    <w:rsid w:val="009A1B87"/>
    <w:rsid w:val="009A2CD0"/>
    <w:rsid w:val="009A3404"/>
    <w:rsid w:val="009A4189"/>
    <w:rsid w:val="009A41AE"/>
    <w:rsid w:val="009A5C40"/>
    <w:rsid w:val="009A787F"/>
    <w:rsid w:val="009A78A9"/>
    <w:rsid w:val="009B0D88"/>
    <w:rsid w:val="009B4BA2"/>
    <w:rsid w:val="009B5E24"/>
    <w:rsid w:val="009B6807"/>
    <w:rsid w:val="009B7473"/>
    <w:rsid w:val="009C0508"/>
    <w:rsid w:val="009C21FA"/>
    <w:rsid w:val="009C299D"/>
    <w:rsid w:val="009C48AA"/>
    <w:rsid w:val="009C57C6"/>
    <w:rsid w:val="009C5DF8"/>
    <w:rsid w:val="009D0DE7"/>
    <w:rsid w:val="009D25C1"/>
    <w:rsid w:val="009D4EC2"/>
    <w:rsid w:val="009D520F"/>
    <w:rsid w:val="009D7792"/>
    <w:rsid w:val="009E1C1A"/>
    <w:rsid w:val="009E1F01"/>
    <w:rsid w:val="009E2B85"/>
    <w:rsid w:val="009E6FD0"/>
    <w:rsid w:val="009E7386"/>
    <w:rsid w:val="009F0E14"/>
    <w:rsid w:val="009F2663"/>
    <w:rsid w:val="009F2C84"/>
    <w:rsid w:val="009F3130"/>
    <w:rsid w:val="009F785C"/>
    <w:rsid w:val="00A0204B"/>
    <w:rsid w:val="00A035A0"/>
    <w:rsid w:val="00A078A8"/>
    <w:rsid w:val="00A07E78"/>
    <w:rsid w:val="00A11254"/>
    <w:rsid w:val="00A115DB"/>
    <w:rsid w:val="00A13D33"/>
    <w:rsid w:val="00A141BA"/>
    <w:rsid w:val="00A142E2"/>
    <w:rsid w:val="00A14430"/>
    <w:rsid w:val="00A148D4"/>
    <w:rsid w:val="00A16D46"/>
    <w:rsid w:val="00A172E1"/>
    <w:rsid w:val="00A177C3"/>
    <w:rsid w:val="00A1792F"/>
    <w:rsid w:val="00A20F4C"/>
    <w:rsid w:val="00A22632"/>
    <w:rsid w:val="00A23F12"/>
    <w:rsid w:val="00A24B86"/>
    <w:rsid w:val="00A254B8"/>
    <w:rsid w:val="00A27F5D"/>
    <w:rsid w:val="00A31342"/>
    <w:rsid w:val="00A3208E"/>
    <w:rsid w:val="00A32CA3"/>
    <w:rsid w:val="00A33678"/>
    <w:rsid w:val="00A35058"/>
    <w:rsid w:val="00A36828"/>
    <w:rsid w:val="00A454A2"/>
    <w:rsid w:val="00A46A80"/>
    <w:rsid w:val="00A46D54"/>
    <w:rsid w:val="00A549C4"/>
    <w:rsid w:val="00A549FE"/>
    <w:rsid w:val="00A57432"/>
    <w:rsid w:val="00A57AB7"/>
    <w:rsid w:val="00A60828"/>
    <w:rsid w:val="00A609EC"/>
    <w:rsid w:val="00A60A56"/>
    <w:rsid w:val="00A64972"/>
    <w:rsid w:val="00A7011B"/>
    <w:rsid w:val="00A705F3"/>
    <w:rsid w:val="00A719DD"/>
    <w:rsid w:val="00A759F8"/>
    <w:rsid w:val="00A75E9F"/>
    <w:rsid w:val="00A75F6C"/>
    <w:rsid w:val="00A76DA1"/>
    <w:rsid w:val="00A77EB2"/>
    <w:rsid w:val="00A82891"/>
    <w:rsid w:val="00A82DAE"/>
    <w:rsid w:val="00A84FD9"/>
    <w:rsid w:val="00A85944"/>
    <w:rsid w:val="00A85BB0"/>
    <w:rsid w:val="00A861BB"/>
    <w:rsid w:val="00A87155"/>
    <w:rsid w:val="00A90CCC"/>
    <w:rsid w:val="00A91075"/>
    <w:rsid w:val="00A92188"/>
    <w:rsid w:val="00A92970"/>
    <w:rsid w:val="00A92BFA"/>
    <w:rsid w:val="00A9346E"/>
    <w:rsid w:val="00A9772E"/>
    <w:rsid w:val="00AA0007"/>
    <w:rsid w:val="00AA0113"/>
    <w:rsid w:val="00AA10DF"/>
    <w:rsid w:val="00AA387F"/>
    <w:rsid w:val="00AA3D6F"/>
    <w:rsid w:val="00AB06AB"/>
    <w:rsid w:val="00AB0E87"/>
    <w:rsid w:val="00AB1252"/>
    <w:rsid w:val="00AB31D2"/>
    <w:rsid w:val="00AB3742"/>
    <w:rsid w:val="00AB4CB7"/>
    <w:rsid w:val="00AB4F36"/>
    <w:rsid w:val="00AB6D46"/>
    <w:rsid w:val="00AC0D26"/>
    <w:rsid w:val="00AC15F7"/>
    <w:rsid w:val="00AC27E4"/>
    <w:rsid w:val="00AC3A77"/>
    <w:rsid w:val="00AC5F0F"/>
    <w:rsid w:val="00AC70FA"/>
    <w:rsid w:val="00AC7DD9"/>
    <w:rsid w:val="00AD2523"/>
    <w:rsid w:val="00AD3849"/>
    <w:rsid w:val="00AD3E3E"/>
    <w:rsid w:val="00AD74DF"/>
    <w:rsid w:val="00AD7504"/>
    <w:rsid w:val="00AE2295"/>
    <w:rsid w:val="00AE3B5A"/>
    <w:rsid w:val="00AE4911"/>
    <w:rsid w:val="00AE6FC3"/>
    <w:rsid w:val="00AE74C3"/>
    <w:rsid w:val="00AF0472"/>
    <w:rsid w:val="00AF2EB3"/>
    <w:rsid w:val="00AF476F"/>
    <w:rsid w:val="00AF486E"/>
    <w:rsid w:val="00AF4AE5"/>
    <w:rsid w:val="00B023E9"/>
    <w:rsid w:val="00B0261E"/>
    <w:rsid w:val="00B02CEF"/>
    <w:rsid w:val="00B02F6E"/>
    <w:rsid w:val="00B03449"/>
    <w:rsid w:val="00B039A8"/>
    <w:rsid w:val="00B04BD3"/>
    <w:rsid w:val="00B05B2E"/>
    <w:rsid w:val="00B10324"/>
    <w:rsid w:val="00B13C0A"/>
    <w:rsid w:val="00B13DC7"/>
    <w:rsid w:val="00B15116"/>
    <w:rsid w:val="00B15AC8"/>
    <w:rsid w:val="00B17BFB"/>
    <w:rsid w:val="00B220BC"/>
    <w:rsid w:val="00B23613"/>
    <w:rsid w:val="00B24FFC"/>
    <w:rsid w:val="00B308D8"/>
    <w:rsid w:val="00B32BA4"/>
    <w:rsid w:val="00B34333"/>
    <w:rsid w:val="00B40910"/>
    <w:rsid w:val="00B409BD"/>
    <w:rsid w:val="00B41AF0"/>
    <w:rsid w:val="00B42F44"/>
    <w:rsid w:val="00B436B0"/>
    <w:rsid w:val="00B479AB"/>
    <w:rsid w:val="00B50427"/>
    <w:rsid w:val="00B506FD"/>
    <w:rsid w:val="00B5141E"/>
    <w:rsid w:val="00B524C8"/>
    <w:rsid w:val="00B5264F"/>
    <w:rsid w:val="00B558F4"/>
    <w:rsid w:val="00B578FE"/>
    <w:rsid w:val="00B62F71"/>
    <w:rsid w:val="00B63546"/>
    <w:rsid w:val="00B63BEF"/>
    <w:rsid w:val="00B6570C"/>
    <w:rsid w:val="00B712DC"/>
    <w:rsid w:val="00B713DC"/>
    <w:rsid w:val="00B7302B"/>
    <w:rsid w:val="00B747CF"/>
    <w:rsid w:val="00B74D7F"/>
    <w:rsid w:val="00B75E27"/>
    <w:rsid w:val="00B75F70"/>
    <w:rsid w:val="00B77021"/>
    <w:rsid w:val="00B82014"/>
    <w:rsid w:val="00B83009"/>
    <w:rsid w:val="00B86126"/>
    <w:rsid w:val="00B9026B"/>
    <w:rsid w:val="00B906BC"/>
    <w:rsid w:val="00B95ADF"/>
    <w:rsid w:val="00B973A2"/>
    <w:rsid w:val="00B97C2C"/>
    <w:rsid w:val="00BA2A0D"/>
    <w:rsid w:val="00BA4FF3"/>
    <w:rsid w:val="00BB1334"/>
    <w:rsid w:val="00BB3FF9"/>
    <w:rsid w:val="00BB7D83"/>
    <w:rsid w:val="00BC6C9E"/>
    <w:rsid w:val="00BD42E9"/>
    <w:rsid w:val="00BD5AC8"/>
    <w:rsid w:val="00BD6589"/>
    <w:rsid w:val="00BD6DBE"/>
    <w:rsid w:val="00BD73D6"/>
    <w:rsid w:val="00BD7955"/>
    <w:rsid w:val="00BD7F9E"/>
    <w:rsid w:val="00BE0F1D"/>
    <w:rsid w:val="00BE1003"/>
    <w:rsid w:val="00BE2E54"/>
    <w:rsid w:val="00BE2FBE"/>
    <w:rsid w:val="00BE3871"/>
    <w:rsid w:val="00BE459D"/>
    <w:rsid w:val="00BE542D"/>
    <w:rsid w:val="00BE5CBB"/>
    <w:rsid w:val="00BE6256"/>
    <w:rsid w:val="00BE7825"/>
    <w:rsid w:val="00BE7829"/>
    <w:rsid w:val="00BF02C8"/>
    <w:rsid w:val="00BF2CC1"/>
    <w:rsid w:val="00BF3C81"/>
    <w:rsid w:val="00BF41BA"/>
    <w:rsid w:val="00BF50A3"/>
    <w:rsid w:val="00BF59A1"/>
    <w:rsid w:val="00BF6025"/>
    <w:rsid w:val="00BF746F"/>
    <w:rsid w:val="00BF7557"/>
    <w:rsid w:val="00C03983"/>
    <w:rsid w:val="00C06C86"/>
    <w:rsid w:val="00C0761D"/>
    <w:rsid w:val="00C079B5"/>
    <w:rsid w:val="00C10D7F"/>
    <w:rsid w:val="00C14649"/>
    <w:rsid w:val="00C14E14"/>
    <w:rsid w:val="00C15261"/>
    <w:rsid w:val="00C154C9"/>
    <w:rsid w:val="00C16AC2"/>
    <w:rsid w:val="00C16EEC"/>
    <w:rsid w:val="00C17485"/>
    <w:rsid w:val="00C178D6"/>
    <w:rsid w:val="00C21E82"/>
    <w:rsid w:val="00C2334A"/>
    <w:rsid w:val="00C233FE"/>
    <w:rsid w:val="00C25989"/>
    <w:rsid w:val="00C27FF0"/>
    <w:rsid w:val="00C31F73"/>
    <w:rsid w:val="00C34F21"/>
    <w:rsid w:val="00C35D65"/>
    <w:rsid w:val="00C36202"/>
    <w:rsid w:val="00C3719B"/>
    <w:rsid w:val="00C37E53"/>
    <w:rsid w:val="00C404F3"/>
    <w:rsid w:val="00C41422"/>
    <w:rsid w:val="00C42AF5"/>
    <w:rsid w:val="00C43D9E"/>
    <w:rsid w:val="00C441E3"/>
    <w:rsid w:val="00C444F9"/>
    <w:rsid w:val="00C45BFD"/>
    <w:rsid w:val="00C45D56"/>
    <w:rsid w:val="00C50089"/>
    <w:rsid w:val="00C51E88"/>
    <w:rsid w:val="00C53339"/>
    <w:rsid w:val="00C537DC"/>
    <w:rsid w:val="00C557AC"/>
    <w:rsid w:val="00C571EE"/>
    <w:rsid w:val="00C6004D"/>
    <w:rsid w:val="00C607D1"/>
    <w:rsid w:val="00C614D7"/>
    <w:rsid w:val="00C638F4"/>
    <w:rsid w:val="00C65709"/>
    <w:rsid w:val="00C66C3D"/>
    <w:rsid w:val="00C76078"/>
    <w:rsid w:val="00C7756B"/>
    <w:rsid w:val="00C80686"/>
    <w:rsid w:val="00C80A07"/>
    <w:rsid w:val="00C80EFE"/>
    <w:rsid w:val="00C82108"/>
    <w:rsid w:val="00C84525"/>
    <w:rsid w:val="00C845B0"/>
    <w:rsid w:val="00C84D58"/>
    <w:rsid w:val="00C8517A"/>
    <w:rsid w:val="00C8680D"/>
    <w:rsid w:val="00C919E9"/>
    <w:rsid w:val="00C929F5"/>
    <w:rsid w:val="00C94CCF"/>
    <w:rsid w:val="00C95057"/>
    <w:rsid w:val="00C951DB"/>
    <w:rsid w:val="00C97AB7"/>
    <w:rsid w:val="00CA1108"/>
    <w:rsid w:val="00CA24C1"/>
    <w:rsid w:val="00CA2D0D"/>
    <w:rsid w:val="00CA47C3"/>
    <w:rsid w:val="00CA5D64"/>
    <w:rsid w:val="00CA621F"/>
    <w:rsid w:val="00CA76DD"/>
    <w:rsid w:val="00CA7852"/>
    <w:rsid w:val="00CA7A70"/>
    <w:rsid w:val="00CB0229"/>
    <w:rsid w:val="00CB0FCE"/>
    <w:rsid w:val="00CB5685"/>
    <w:rsid w:val="00CB6765"/>
    <w:rsid w:val="00CB72C0"/>
    <w:rsid w:val="00CC1495"/>
    <w:rsid w:val="00CC4883"/>
    <w:rsid w:val="00CC4B73"/>
    <w:rsid w:val="00CC5F2C"/>
    <w:rsid w:val="00CC69D4"/>
    <w:rsid w:val="00CC71E4"/>
    <w:rsid w:val="00CD0865"/>
    <w:rsid w:val="00CD2410"/>
    <w:rsid w:val="00CD36C0"/>
    <w:rsid w:val="00CD42C2"/>
    <w:rsid w:val="00CD7184"/>
    <w:rsid w:val="00CE146D"/>
    <w:rsid w:val="00CF4C25"/>
    <w:rsid w:val="00CF4D98"/>
    <w:rsid w:val="00CF4DD5"/>
    <w:rsid w:val="00CF5931"/>
    <w:rsid w:val="00CF76F3"/>
    <w:rsid w:val="00D00019"/>
    <w:rsid w:val="00D03BA4"/>
    <w:rsid w:val="00D04CA3"/>
    <w:rsid w:val="00D056EB"/>
    <w:rsid w:val="00D05DBD"/>
    <w:rsid w:val="00D07C63"/>
    <w:rsid w:val="00D13ECB"/>
    <w:rsid w:val="00D14648"/>
    <w:rsid w:val="00D22C1B"/>
    <w:rsid w:val="00D245D1"/>
    <w:rsid w:val="00D25171"/>
    <w:rsid w:val="00D261B7"/>
    <w:rsid w:val="00D30680"/>
    <w:rsid w:val="00D30A0F"/>
    <w:rsid w:val="00D31BCE"/>
    <w:rsid w:val="00D33BB5"/>
    <w:rsid w:val="00D35CE4"/>
    <w:rsid w:val="00D37042"/>
    <w:rsid w:val="00D4221E"/>
    <w:rsid w:val="00D44AD1"/>
    <w:rsid w:val="00D45390"/>
    <w:rsid w:val="00D50E4E"/>
    <w:rsid w:val="00D54090"/>
    <w:rsid w:val="00D558F8"/>
    <w:rsid w:val="00D55BE8"/>
    <w:rsid w:val="00D604FB"/>
    <w:rsid w:val="00D608AE"/>
    <w:rsid w:val="00D61947"/>
    <w:rsid w:val="00D622DF"/>
    <w:rsid w:val="00D65438"/>
    <w:rsid w:val="00D6723D"/>
    <w:rsid w:val="00D67826"/>
    <w:rsid w:val="00D720A4"/>
    <w:rsid w:val="00D720B4"/>
    <w:rsid w:val="00D736EC"/>
    <w:rsid w:val="00D75481"/>
    <w:rsid w:val="00D75E79"/>
    <w:rsid w:val="00D766AB"/>
    <w:rsid w:val="00D76BB9"/>
    <w:rsid w:val="00D76BBC"/>
    <w:rsid w:val="00D76E1F"/>
    <w:rsid w:val="00D770F9"/>
    <w:rsid w:val="00D80622"/>
    <w:rsid w:val="00D806FD"/>
    <w:rsid w:val="00D8229E"/>
    <w:rsid w:val="00D8337C"/>
    <w:rsid w:val="00D85FCC"/>
    <w:rsid w:val="00D8711D"/>
    <w:rsid w:val="00D90118"/>
    <w:rsid w:val="00D9203F"/>
    <w:rsid w:val="00D92C30"/>
    <w:rsid w:val="00D941FF"/>
    <w:rsid w:val="00D942F2"/>
    <w:rsid w:val="00D9710D"/>
    <w:rsid w:val="00D97183"/>
    <w:rsid w:val="00D973B3"/>
    <w:rsid w:val="00D97A82"/>
    <w:rsid w:val="00DA2079"/>
    <w:rsid w:val="00DA56DA"/>
    <w:rsid w:val="00DA6D51"/>
    <w:rsid w:val="00DA70BF"/>
    <w:rsid w:val="00DA7BDD"/>
    <w:rsid w:val="00DB0392"/>
    <w:rsid w:val="00DB1362"/>
    <w:rsid w:val="00DB1E41"/>
    <w:rsid w:val="00DB36BA"/>
    <w:rsid w:val="00DB3A8A"/>
    <w:rsid w:val="00DB665B"/>
    <w:rsid w:val="00DB6E0B"/>
    <w:rsid w:val="00DB7868"/>
    <w:rsid w:val="00DB7F9D"/>
    <w:rsid w:val="00DC3207"/>
    <w:rsid w:val="00DC4326"/>
    <w:rsid w:val="00DC6F67"/>
    <w:rsid w:val="00DD0921"/>
    <w:rsid w:val="00DD0DAF"/>
    <w:rsid w:val="00DD1247"/>
    <w:rsid w:val="00DD19E2"/>
    <w:rsid w:val="00DD1F44"/>
    <w:rsid w:val="00DD3B08"/>
    <w:rsid w:val="00DD491E"/>
    <w:rsid w:val="00DD5041"/>
    <w:rsid w:val="00DD5CD0"/>
    <w:rsid w:val="00DD663D"/>
    <w:rsid w:val="00DD72B1"/>
    <w:rsid w:val="00DD7FE6"/>
    <w:rsid w:val="00DE06F0"/>
    <w:rsid w:val="00DE20F9"/>
    <w:rsid w:val="00DE2388"/>
    <w:rsid w:val="00DE3139"/>
    <w:rsid w:val="00DE7C9D"/>
    <w:rsid w:val="00DF16CA"/>
    <w:rsid w:val="00DF179F"/>
    <w:rsid w:val="00DF211B"/>
    <w:rsid w:val="00DF350F"/>
    <w:rsid w:val="00DF413F"/>
    <w:rsid w:val="00DF4E00"/>
    <w:rsid w:val="00DF4FC4"/>
    <w:rsid w:val="00DF58EA"/>
    <w:rsid w:val="00DF5C6D"/>
    <w:rsid w:val="00DF7636"/>
    <w:rsid w:val="00DF7AD5"/>
    <w:rsid w:val="00E01E2D"/>
    <w:rsid w:val="00E021B4"/>
    <w:rsid w:val="00E03E26"/>
    <w:rsid w:val="00E04FD6"/>
    <w:rsid w:val="00E056C6"/>
    <w:rsid w:val="00E05E1E"/>
    <w:rsid w:val="00E1151C"/>
    <w:rsid w:val="00E1284B"/>
    <w:rsid w:val="00E1392A"/>
    <w:rsid w:val="00E1572A"/>
    <w:rsid w:val="00E16393"/>
    <w:rsid w:val="00E1716A"/>
    <w:rsid w:val="00E1779A"/>
    <w:rsid w:val="00E205C3"/>
    <w:rsid w:val="00E20A3B"/>
    <w:rsid w:val="00E20EA3"/>
    <w:rsid w:val="00E24157"/>
    <w:rsid w:val="00E24C71"/>
    <w:rsid w:val="00E24C82"/>
    <w:rsid w:val="00E2540B"/>
    <w:rsid w:val="00E26C45"/>
    <w:rsid w:val="00E274C4"/>
    <w:rsid w:val="00E31062"/>
    <w:rsid w:val="00E343B8"/>
    <w:rsid w:val="00E3790C"/>
    <w:rsid w:val="00E37D5D"/>
    <w:rsid w:val="00E40915"/>
    <w:rsid w:val="00E433CD"/>
    <w:rsid w:val="00E43804"/>
    <w:rsid w:val="00E43C97"/>
    <w:rsid w:val="00E45D84"/>
    <w:rsid w:val="00E47583"/>
    <w:rsid w:val="00E51879"/>
    <w:rsid w:val="00E535FE"/>
    <w:rsid w:val="00E56E8C"/>
    <w:rsid w:val="00E57623"/>
    <w:rsid w:val="00E605E6"/>
    <w:rsid w:val="00E60F47"/>
    <w:rsid w:val="00E64601"/>
    <w:rsid w:val="00E72399"/>
    <w:rsid w:val="00E724FB"/>
    <w:rsid w:val="00E7267A"/>
    <w:rsid w:val="00E736BA"/>
    <w:rsid w:val="00E7475B"/>
    <w:rsid w:val="00E749AD"/>
    <w:rsid w:val="00E764AD"/>
    <w:rsid w:val="00E80F9B"/>
    <w:rsid w:val="00E81758"/>
    <w:rsid w:val="00E83FAF"/>
    <w:rsid w:val="00E86C1E"/>
    <w:rsid w:val="00E910A4"/>
    <w:rsid w:val="00E933D3"/>
    <w:rsid w:val="00E95357"/>
    <w:rsid w:val="00E95846"/>
    <w:rsid w:val="00E9724D"/>
    <w:rsid w:val="00EA16C4"/>
    <w:rsid w:val="00EA3DCE"/>
    <w:rsid w:val="00EA410F"/>
    <w:rsid w:val="00EB34C3"/>
    <w:rsid w:val="00EB4B52"/>
    <w:rsid w:val="00EB601C"/>
    <w:rsid w:val="00EB6603"/>
    <w:rsid w:val="00EC6120"/>
    <w:rsid w:val="00ED208A"/>
    <w:rsid w:val="00ED2DAF"/>
    <w:rsid w:val="00EE1AF7"/>
    <w:rsid w:val="00EE26F0"/>
    <w:rsid w:val="00EE3521"/>
    <w:rsid w:val="00EE553D"/>
    <w:rsid w:val="00EE74C2"/>
    <w:rsid w:val="00EF0670"/>
    <w:rsid w:val="00EF53DA"/>
    <w:rsid w:val="00EF55DA"/>
    <w:rsid w:val="00EF6520"/>
    <w:rsid w:val="00F03058"/>
    <w:rsid w:val="00F05072"/>
    <w:rsid w:val="00F0538B"/>
    <w:rsid w:val="00F05D94"/>
    <w:rsid w:val="00F07ACE"/>
    <w:rsid w:val="00F10BC2"/>
    <w:rsid w:val="00F1349E"/>
    <w:rsid w:val="00F138FE"/>
    <w:rsid w:val="00F15A3C"/>
    <w:rsid w:val="00F15E9A"/>
    <w:rsid w:val="00F179E0"/>
    <w:rsid w:val="00F211C7"/>
    <w:rsid w:val="00F22597"/>
    <w:rsid w:val="00F23065"/>
    <w:rsid w:val="00F235FD"/>
    <w:rsid w:val="00F2527A"/>
    <w:rsid w:val="00F258DC"/>
    <w:rsid w:val="00F26D0E"/>
    <w:rsid w:val="00F27262"/>
    <w:rsid w:val="00F32418"/>
    <w:rsid w:val="00F34C4F"/>
    <w:rsid w:val="00F35B0C"/>
    <w:rsid w:val="00F35C37"/>
    <w:rsid w:val="00F36FDD"/>
    <w:rsid w:val="00F3703A"/>
    <w:rsid w:val="00F41FC3"/>
    <w:rsid w:val="00F44AED"/>
    <w:rsid w:val="00F4506B"/>
    <w:rsid w:val="00F456F2"/>
    <w:rsid w:val="00F5012E"/>
    <w:rsid w:val="00F51366"/>
    <w:rsid w:val="00F5288B"/>
    <w:rsid w:val="00F53B90"/>
    <w:rsid w:val="00F54DD2"/>
    <w:rsid w:val="00F555FA"/>
    <w:rsid w:val="00F570C8"/>
    <w:rsid w:val="00F577D1"/>
    <w:rsid w:val="00F60157"/>
    <w:rsid w:val="00F61CA7"/>
    <w:rsid w:val="00F61FBE"/>
    <w:rsid w:val="00F63B6E"/>
    <w:rsid w:val="00F63BE0"/>
    <w:rsid w:val="00F65BF2"/>
    <w:rsid w:val="00F65CF4"/>
    <w:rsid w:val="00F66D07"/>
    <w:rsid w:val="00F66DB8"/>
    <w:rsid w:val="00F67023"/>
    <w:rsid w:val="00F67E3F"/>
    <w:rsid w:val="00F70181"/>
    <w:rsid w:val="00F70A1F"/>
    <w:rsid w:val="00F70FBB"/>
    <w:rsid w:val="00F7409D"/>
    <w:rsid w:val="00F74496"/>
    <w:rsid w:val="00F744AB"/>
    <w:rsid w:val="00F74EAC"/>
    <w:rsid w:val="00F7697C"/>
    <w:rsid w:val="00F77A0E"/>
    <w:rsid w:val="00F80DD1"/>
    <w:rsid w:val="00F81EFF"/>
    <w:rsid w:val="00F83B2C"/>
    <w:rsid w:val="00F83CAC"/>
    <w:rsid w:val="00F848E8"/>
    <w:rsid w:val="00F90187"/>
    <w:rsid w:val="00F92250"/>
    <w:rsid w:val="00F93D83"/>
    <w:rsid w:val="00F94D6C"/>
    <w:rsid w:val="00F95F5C"/>
    <w:rsid w:val="00F9639D"/>
    <w:rsid w:val="00FA13CD"/>
    <w:rsid w:val="00FA1518"/>
    <w:rsid w:val="00FA1BC6"/>
    <w:rsid w:val="00FA471D"/>
    <w:rsid w:val="00FA4FD7"/>
    <w:rsid w:val="00FB05FE"/>
    <w:rsid w:val="00FB0D06"/>
    <w:rsid w:val="00FB2635"/>
    <w:rsid w:val="00FB511C"/>
    <w:rsid w:val="00FC0407"/>
    <w:rsid w:val="00FC0804"/>
    <w:rsid w:val="00FC13EF"/>
    <w:rsid w:val="00FC234B"/>
    <w:rsid w:val="00FC443F"/>
    <w:rsid w:val="00FC497E"/>
    <w:rsid w:val="00FC6215"/>
    <w:rsid w:val="00FC69F4"/>
    <w:rsid w:val="00FD15E6"/>
    <w:rsid w:val="00FD186F"/>
    <w:rsid w:val="00FD194D"/>
    <w:rsid w:val="00FD4446"/>
    <w:rsid w:val="00FD69AC"/>
    <w:rsid w:val="00FE035E"/>
    <w:rsid w:val="00FE1701"/>
    <w:rsid w:val="00FE228D"/>
    <w:rsid w:val="00FE3081"/>
    <w:rsid w:val="00FE5ABB"/>
    <w:rsid w:val="00FF02B6"/>
    <w:rsid w:val="00FF04E7"/>
    <w:rsid w:val="00FF0FF9"/>
    <w:rsid w:val="00FF26BA"/>
    <w:rsid w:val="00FF6216"/>
    <w:rsid w:val="00FF69DB"/>
    <w:rsid w:val="019F9010"/>
    <w:rsid w:val="0218E829"/>
    <w:rsid w:val="02AB5033"/>
    <w:rsid w:val="03810E87"/>
    <w:rsid w:val="046F1F72"/>
    <w:rsid w:val="0470D145"/>
    <w:rsid w:val="048B0DAE"/>
    <w:rsid w:val="0564569E"/>
    <w:rsid w:val="06BF5862"/>
    <w:rsid w:val="06ECEA04"/>
    <w:rsid w:val="0701C482"/>
    <w:rsid w:val="09D8BB76"/>
    <w:rsid w:val="0C6C9C5F"/>
    <w:rsid w:val="0FD40DEC"/>
    <w:rsid w:val="102EF64D"/>
    <w:rsid w:val="12A33625"/>
    <w:rsid w:val="12D2F7DF"/>
    <w:rsid w:val="13298263"/>
    <w:rsid w:val="13E439ED"/>
    <w:rsid w:val="13E8F174"/>
    <w:rsid w:val="1406F91F"/>
    <w:rsid w:val="14581978"/>
    <w:rsid w:val="152FD48E"/>
    <w:rsid w:val="156FAD35"/>
    <w:rsid w:val="16D0A908"/>
    <w:rsid w:val="17531A08"/>
    <w:rsid w:val="19216317"/>
    <w:rsid w:val="195FABA1"/>
    <w:rsid w:val="19BF3D24"/>
    <w:rsid w:val="1AB7EF5D"/>
    <w:rsid w:val="200D28EA"/>
    <w:rsid w:val="2018323D"/>
    <w:rsid w:val="20531D09"/>
    <w:rsid w:val="21CA6FEF"/>
    <w:rsid w:val="21CF1676"/>
    <w:rsid w:val="24130655"/>
    <w:rsid w:val="2A4C6A66"/>
    <w:rsid w:val="2B9C51F6"/>
    <w:rsid w:val="2C6B6AFE"/>
    <w:rsid w:val="2C928245"/>
    <w:rsid w:val="2D2B2AF5"/>
    <w:rsid w:val="2D3A7F15"/>
    <w:rsid w:val="2D62F742"/>
    <w:rsid w:val="2DBCDA71"/>
    <w:rsid w:val="2FD7312A"/>
    <w:rsid w:val="30EB8009"/>
    <w:rsid w:val="3305868C"/>
    <w:rsid w:val="3336F8A5"/>
    <w:rsid w:val="334751D0"/>
    <w:rsid w:val="342AA2DE"/>
    <w:rsid w:val="34AC24FB"/>
    <w:rsid w:val="368AD954"/>
    <w:rsid w:val="36B81EC8"/>
    <w:rsid w:val="391F8AC3"/>
    <w:rsid w:val="3BCE18F2"/>
    <w:rsid w:val="3FF3175E"/>
    <w:rsid w:val="4005E9B0"/>
    <w:rsid w:val="4062074C"/>
    <w:rsid w:val="4107B288"/>
    <w:rsid w:val="424FE0D7"/>
    <w:rsid w:val="42558ACD"/>
    <w:rsid w:val="43C44918"/>
    <w:rsid w:val="43F570D2"/>
    <w:rsid w:val="44BD1AEE"/>
    <w:rsid w:val="4667E678"/>
    <w:rsid w:val="476C558A"/>
    <w:rsid w:val="488155A3"/>
    <w:rsid w:val="4B988CAD"/>
    <w:rsid w:val="4C40FFF8"/>
    <w:rsid w:val="4C7078CE"/>
    <w:rsid w:val="4CFC509D"/>
    <w:rsid w:val="4DD0FAED"/>
    <w:rsid w:val="4E45CDC2"/>
    <w:rsid w:val="4F5E63BA"/>
    <w:rsid w:val="505021C0"/>
    <w:rsid w:val="50E0B231"/>
    <w:rsid w:val="52647DB3"/>
    <w:rsid w:val="5292C8B2"/>
    <w:rsid w:val="53294D5D"/>
    <w:rsid w:val="53EE9860"/>
    <w:rsid w:val="54CBBCA5"/>
    <w:rsid w:val="550FB326"/>
    <w:rsid w:val="55B7423A"/>
    <w:rsid w:val="5757AF4C"/>
    <w:rsid w:val="58831E34"/>
    <w:rsid w:val="58BF90F7"/>
    <w:rsid w:val="5C42476C"/>
    <w:rsid w:val="5EA9B410"/>
    <w:rsid w:val="5FE44F6E"/>
    <w:rsid w:val="6048897B"/>
    <w:rsid w:val="61312145"/>
    <w:rsid w:val="61315AD1"/>
    <w:rsid w:val="62E87C21"/>
    <w:rsid w:val="674D27A2"/>
    <w:rsid w:val="68A1E1BD"/>
    <w:rsid w:val="6A481CBD"/>
    <w:rsid w:val="6D9F2F6B"/>
    <w:rsid w:val="700A6C17"/>
    <w:rsid w:val="705D092C"/>
    <w:rsid w:val="70F95111"/>
    <w:rsid w:val="741DD21E"/>
    <w:rsid w:val="75AD6176"/>
    <w:rsid w:val="771C6061"/>
    <w:rsid w:val="772998EA"/>
    <w:rsid w:val="775931FD"/>
    <w:rsid w:val="7881C27F"/>
    <w:rsid w:val="7AD68A87"/>
    <w:rsid w:val="7D3B6C61"/>
    <w:rsid w:val="7DAD2663"/>
    <w:rsid w:val="7EE60B70"/>
    <w:rsid w:val="7FDBEF4E"/>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F70C14"/>
  <w15:docId w15:val="{32DA52DA-654C-42E5-B386-B994651CA3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379B"/>
    <w:rPr>
      <w:lang w:val="id-ID"/>
    </w:rPr>
  </w:style>
  <w:style w:type="paragraph" w:styleId="Heading1">
    <w:name w:val="heading 1"/>
    <w:basedOn w:val="Normal"/>
    <w:next w:val="Normal"/>
    <w:link w:val="Heading1Char"/>
    <w:uiPriority w:val="9"/>
    <w:qFormat/>
    <w:rsid w:val="4F5E63BA"/>
    <w:pPr>
      <w:keepNext/>
      <w:numPr>
        <w:numId w:val="2"/>
      </w:numPr>
      <w:spacing w:before="240" w:after="60"/>
      <w:outlineLvl w:val="0"/>
    </w:pPr>
    <w:rPr>
      <w:rFonts w:asciiTheme="majorHAnsi" w:eastAsiaTheme="majorEastAsia" w:hAnsiTheme="majorHAnsi" w:cstheme="majorBidi"/>
      <w:b/>
      <w:bCs/>
      <w:sz w:val="32"/>
      <w:szCs w:val="32"/>
    </w:rPr>
  </w:style>
  <w:style w:type="paragraph" w:styleId="Heading2">
    <w:name w:val="heading 2"/>
    <w:basedOn w:val="Normal"/>
    <w:next w:val="Normal"/>
    <w:link w:val="Heading2Char"/>
    <w:uiPriority w:val="9"/>
    <w:semiHidden/>
    <w:unhideWhenUsed/>
    <w:qFormat/>
    <w:rsid w:val="4F5E63BA"/>
    <w:pPr>
      <w:keepNext/>
      <w:numPr>
        <w:ilvl w:val="1"/>
        <w:numId w:val="2"/>
      </w:numPr>
      <w:spacing w:before="240" w:after="6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semiHidden/>
    <w:unhideWhenUsed/>
    <w:qFormat/>
    <w:rsid w:val="4F5E63BA"/>
    <w:pPr>
      <w:keepNext/>
      <w:numPr>
        <w:ilvl w:val="2"/>
        <w:numId w:val="2"/>
      </w:numPr>
      <w:spacing w:before="240" w:after="6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semiHidden/>
    <w:unhideWhenUsed/>
    <w:qFormat/>
    <w:rsid w:val="4F5E63BA"/>
    <w:pPr>
      <w:keepNext/>
      <w:numPr>
        <w:ilvl w:val="3"/>
        <w:numId w:val="2"/>
      </w:numPr>
      <w:spacing w:before="240" w:after="60"/>
      <w:outlineLvl w:val="3"/>
    </w:pPr>
    <w:rPr>
      <w:rFonts w:asciiTheme="minorHAnsi" w:eastAsiaTheme="minorEastAsia" w:hAnsiTheme="minorHAnsi" w:cstheme="minorBidi"/>
      <w:b/>
      <w:bCs/>
      <w:sz w:val="28"/>
      <w:szCs w:val="28"/>
    </w:rPr>
  </w:style>
  <w:style w:type="paragraph" w:styleId="Heading5">
    <w:name w:val="heading 5"/>
    <w:basedOn w:val="Normal"/>
    <w:next w:val="Normal"/>
    <w:link w:val="Heading5Char"/>
    <w:uiPriority w:val="9"/>
    <w:semiHidden/>
    <w:unhideWhenUsed/>
    <w:qFormat/>
    <w:rsid w:val="4F5E63BA"/>
    <w:pPr>
      <w:numPr>
        <w:ilvl w:val="4"/>
        <w:numId w:val="2"/>
      </w:numPr>
      <w:spacing w:before="240" w:after="60"/>
      <w:outlineLvl w:val="4"/>
    </w:pPr>
    <w:rPr>
      <w:rFonts w:asciiTheme="minorHAnsi" w:eastAsiaTheme="minorEastAsia" w:hAnsiTheme="minorHAnsi" w:cstheme="minorBidi"/>
      <w:b/>
      <w:bCs/>
      <w:i/>
      <w:iCs/>
      <w:sz w:val="26"/>
      <w:szCs w:val="26"/>
    </w:rPr>
  </w:style>
  <w:style w:type="paragraph" w:styleId="Heading6">
    <w:name w:val="heading 6"/>
    <w:basedOn w:val="Normal"/>
    <w:next w:val="Normal"/>
    <w:link w:val="Heading6Char"/>
    <w:uiPriority w:val="1"/>
    <w:qFormat/>
    <w:rsid w:val="4F5E63BA"/>
    <w:pPr>
      <w:numPr>
        <w:ilvl w:val="5"/>
        <w:numId w:val="2"/>
      </w:numPr>
      <w:spacing w:before="240" w:after="60"/>
      <w:outlineLvl w:val="5"/>
    </w:pPr>
    <w:rPr>
      <w:b/>
      <w:bCs/>
      <w:sz w:val="22"/>
      <w:szCs w:val="22"/>
    </w:rPr>
  </w:style>
  <w:style w:type="paragraph" w:styleId="Heading7">
    <w:name w:val="heading 7"/>
    <w:basedOn w:val="Normal"/>
    <w:next w:val="Normal"/>
    <w:link w:val="Heading7Char"/>
    <w:uiPriority w:val="9"/>
    <w:semiHidden/>
    <w:unhideWhenUsed/>
    <w:qFormat/>
    <w:rsid w:val="4F5E63BA"/>
    <w:pPr>
      <w:numPr>
        <w:ilvl w:val="6"/>
        <w:numId w:val="2"/>
      </w:numPr>
      <w:spacing w:before="240" w:after="60"/>
      <w:outlineLvl w:val="6"/>
    </w:pPr>
    <w:rPr>
      <w:rFonts w:asciiTheme="minorHAnsi" w:eastAsiaTheme="minorEastAsia" w:hAnsiTheme="minorHAnsi" w:cstheme="minorBidi"/>
      <w:sz w:val="24"/>
      <w:szCs w:val="24"/>
    </w:rPr>
  </w:style>
  <w:style w:type="paragraph" w:styleId="Heading8">
    <w:name w:val="heading 8"/>
    <w:basedOn w:val="Normal"/>
    <w:next w:val="Normal"/>
    <w:link w:val="Heading8Char"/>
    <w:uiPriority w:val="9"/>
    <w:semiHidden/>
    <w:unhideWhenUsed/>
    <w:qFormat/>
    <w:rsid w:val="4F5E63BA"/>
    <w:pPr>
      <w:numPr>
        <w:ilvl w:val="7"/>
        <w:numId w:val="2"/>
      </w:numPr>
      <w:spacing w:before="240" w:after="60"/>
      <w:outlineLvl w:val="7"/>
    </w:pPr>
    <w:rPr>
      <w:rFonts w:asciiTheme="minorHAnsi" w:eastAsiaTheme="minorEastAsia" w:hAnsiTheme="minorHAnsi" w:cstheme="minorBidi"/>
      <w:i/>
      <w:iCs/>
      <w:sz w:val="24"/>
      <w:szCs w:val="24"/>
    </w:rPr>
  </w:style>
  <w:style w:type="paragraph" w:styleId="Heading9">
    <w:name w:val="heading 9"/>
    <w:basedOn w:val="Normal"/>
    <w:next w:val="Normal"/>
    <w:link w:val="Heading9Char"/>
    <w:uiPriority w:val="9"/>
    <w:semiHidden/>
    <w:unhideWhenUsed/>
    <w:qFormat/>
    <w:rsid w:val="4F5E63BA"/>
    <w:pPr>
      <w:numPr>
        <w:ilvl w:val="8"/>
        <w:numId w:val="2"/>
      </w:numPr>
      <w:spacing w:before="240" w:after="60"/>
      <w:outlineLvl w:val="8"/>
    </w:pPr>
    <w:rPr>
      <w:rFonts w:asciiTheme="majorHAnsi" w:eastAsiaTheme="majorEastAsia" w:hAnsiTheme="majorHAnsi" w:cstheme="maj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3490"/>
    <w:rPr>
      <w:rFonts w:asciiTheme="majorHAnsi" w:eastAsiaTheme="majorEastAsia" w:hAnsiTheme="majorHAnsi" w:cstheme="majorBidi"/>
      <w:b/>
      <w:bCs/>
      <w:sz w:val="32"/>
      <w:szCs w:val="32"/>
      <w:lang w:val="id-ID"/>
    </w:rPr>
  </w:style>
  <w:style w:type="character" w:customStyle="1" w:styleId="Heading2Char">
    <w:name w:val="Heading 2 Char"/>
    <w:basedOn w:val="DefaultParagraphFont"/>
    <w:link w:val="Heading2"/>
    <w:uiPriority w:val="9"/>
    <w:semiHidden/>
    <w:rsid w:val="001B3490"/>
    <w:rPr>
      <w:rFonts w:asciiTheme="majorHAnsi" w:eastAsiaTheme="majorEastAsia" w:hAnsiTheme="majorHAnsi" w:cstheme="majorBidi"/>
      <w:b/>
      <w:bCs/>
      <w:i/>
      <w:iCs/>
      <w:sz w:val="28"/>
      <w:szCs w:val="28"/>
      <w:lang w:val="id-ID"/>
    </w:rPr>
  </w:style>
  <w:style w:type="character" w:customStyle="1" w:styleId="Heading3Char">
    <w:name w:val="Heading 3 Char"/>
    <w:basedOn w:val="DefaultParagraphFont"/>
    <w:link w:val="Heading3"/>
    <w:uiPriority w:val="9"/>
    <w:semiHidden/>
    <w:rsid w:val="001B3490"/>
    <w:rPr>
      <w:rFonts w:asciiTheme="majorHAnsi" w:eastAsiaTheme="majorEastAsia" w:hAnsiTheme="majorHAnsi" w:cstheme="majorBidi"/>
      <w:b/>
      <w:bCs/>
      <w:sz w:val="26"/>
      <w:szCs w:val="26"/>
      <w:lang w:val="id-ID"/>
    </w:rPr>
  </w:style>
  <w:style w:type="character" w:customStyle="1" w:styleId="Heading4Char">
    <w:name w:val="Heading 4 Char"/>
    <w:basedOn w:val="DefaultParagraphFont"/>
    <w:link w:val="Heading4"/>
    <w:uiPriority w:val="9"/>
    <w:semiHidden/>
    <w:rsid w:val="001B3490"/>
    <w:rPr>
      <w:rFonts w:asciiTheme="minorHAnsi" w:eastAsiaTheme="minorEastAsia" w:hAnsiTheme="minorHAnsi" w:cstheme="minorBidi"/>
      <w:b/>
      <w:bCs/>
      <w:sz w:val="28"/>
      <w:szCs w:val="28"/>
      <w:lang w:val="id-ID"/>
    </w:rPr>
  </w:style>
  <w:style w:type="character" w:customStyle="1" w:styleId="Heading5Char">
    <w:name w:val="Heading 5 Char"/>
    <w:basedOn w:val="DefaultParagraphFont"/>
    <w:link w:val="Heading5"/>
    <w:uiPriority w:val="9"/>
    <w:semiHidden/>
    <w:rsid w:val="001B3490"/>
    <w:rPr>
      <w:rFonts w:asciiTheme="minorHAnsi" w:eastAsiaTheme="minorEastAsia" w:hAnsiTheme="minorHAnsi" w:cstheme="minorBidi"/>
      <w:b/>
      <w:bCs/>
      <w:i/>
      <w:iCs/>
      <w:sz w:val="26"/>
      <w:szCs w:val="26"/>
      <w:lang w:val="id-ID"/>
    </w:rPr>
  </w:style>
  <w:style w:type="character" w:customStyle="1" w:styleId="Heading6Char">
    <w:name w:val="Heading 6 Char"/>
    <w:basedOn w:val="DefaultParagraphFont"/>
    <w:link w:val="Heading6"/>
    <w:uiPriority w:val="1"/>
    <w:rsid w:val="001B3490"/>
    <w:rPr>
      <w:b/>
      <w:bCs/>
      <w:sz w:val="22"/>
      <w:szCs w:val="22"/>
      <w:lang w:val="id-ID"/>
    </w:rPr>
  </w:style>
  <w:style w:type="character" w:customStyle="1" w:styleId="Heading7Char">
    <w:name w:val="Heading 7 Char"/>
    <w:basedOn w:val="DefaultParagraphFont"/>
    <w:link w:val="Heading7"/>
    <w:uiPriority w:val="9"/>
    <w:semiHidden/>
    <w:rsid w:val="001B3490"/>
    <w:rPr>
      <w:rFonts w:asciiTheme="minorHAnsi" w:eastAsiaTheme="minorEastAsia" w:hAnsiTheme="minorHAnsi" w:cstheme="minorBidi"/>
      <w:sz w:val="24"/>
      <w:szCs w:val="24"/>
      <w:lang w:val="id-ID"/>
    </w:rPr>
  </w:style>
  <w:style w:type="character" w:customStyle="1" w:styleId="Heading8Char">
    <w:name w:val="Heading 8 Char"/>
    <w:basedOn w:val="DefaultParagraphFont"/>
    <w:link w:val="Heading8"/>
    <w:uiPriority w:val="9"/>
    <w:semiHidden/>
    <w:rsid w:val="001B3490"/>
    <w:rPr>
      <w:rFonts w:asciiTheme="minorHAnsi" w:eastAsiaTheme="minorEastAsia" w:hAnsiTheme="minorHAnsi" w:cstheme="minorBidi"/>
      <w:i/>
      <w:iCs/>
      <w:sz w:val="24"/>
      <w:szCs w:val="24"/>
      <w:lang w:val="id-ID"/>
    </w:rPr>
  </w:style>
  <w:style w:type="character" w:customStyle="1" w:styleId="Heading9Char">
    <w:name w:val="Heading 9 Char"/>
    <w:basedOn w:val="DefaultParagraphFont"/>
    <w:link w:val="Heading9"/>
    <w:uiPriority w:val="9"/>
    <w:semiHidden/>
    <w:rsid w:val="001B3490"/>
    <w:rPr>
      <w:rFonts w:asciiTheme="majorHAnsi" w:eastAsiaTheme="majorEastAsia" w:hAnsiTheme="majorHAnsi" w:cstheme="majorBidi"/>
      <w:sz w:val="22"/>
      <w:szCs w:val="22"/>
      <w:lang w:val="id-ID"/>
    </w:rPr>
  </w:style>
  <w:style w:type="paragraph" w:styleId="ListParagraph">
    <w:name w:val="List Paragraph"/>
    <w:aliases w:val="#본문점,ANNEX,List Paragraph1,kepala,Butir,Bulet1,Tabel,point-point,coba1,Body Text Char1,List Paragraph11,Recommendation,List Paragraph untuk Tabel,List Paragraph untuk tabel,Box,tabel,Colorful List - Accent 11,ADB List Paragraph,DWA List "/>
    <w:basedOn w:val="Normal"/>
    <w:link w:val="ListParagraphChar"/>
    <w:uiPriority w:val="34"/>
    <w:qFormat/>
    <w:rsid w:val="4F5E63BA"/>
    <w:pPr>
      <w:ind w:left="720"/>
      <w:contextualSpacing/>
    </w:pPr>
  </w:style>
  <w:style w:type="table" w:styleId="TableGrid">
    <w:name w:val="Table Grid"/>
    <w:basedOn w:val="TableNormal"/>
    <w:uiPriority w:val="59"/>
    <w:unhideWhenUsed/>
    <w:rsid w:val="00997D3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4F5E63BA"/>
    <w:rPr>
      <w:rFonts w:ascii="Tahoma" w:hAnsi="Tahoma" w:cs="Tahoma"/>
      <w:sz w:val="16"/>
      <w:szCs w:val="16"/>
    </w:rPr>
  </w:style>
  <w:style w:type="character" w:customStyle="1" w:styleId="BalloonTextChar">
    <w:name w:val="Balloon Text Char"/>
    <w:basedOn w:val="DefaultParagraphFont"/>
    <w:link w:val="BalloonText"/>
    <w:uiPriority w:val="99"/>
    <w:semiHidden/>
    <w:rsid w:val="00997D31"/>
    <w:rPr>
      <w:rFonts w:ascii="Tahoma" w:hAnsi="Tahoma" w:cs="Tahoma"/>
      <w:sz w:val="16"/>
      <w:szCs w:val="16"/>
    </w:rPr>
  </w:style>
  <w:style w:type="character" w:customStyle="1" w:styleId="ListParagraphChar">
    <w:name w:val="List Paragraph Char"/>
    <w:aliases w:val="#본문점 Char,ANNEX Char,List Paragraph1 Char,kepala Char,Butir Char,Bulet1 Char,Tabel Char,point-point Char,coba1 Char,Body Text Char1 Char,List Paragraph11 Char,Recommendation Char,List Paragraph untuk Tabel Char,Box Char,tabel Char"/>
    <w:link w:val="ListParagraph"/>
    <w:uiPriority w:val="34"/>
    <w:qFormat/>
    <w:rsid w:val="00CD0865"/>
  </w:style>
  <w:style w:type="character" w:styleId="Strong">
    <w:name w:val="Strong"/>
    <w:basedOn w:val="DefaultParagraphFont"/>
    <w:uiPriority w:val="22"/>
    <w:qFormat/>
    <w:rsid w:val="00B15AC8"/>
    <w:rPr>
      <w:b/>
      <w:bCs/>
    </w:rPr>
  </w:style>
  <w:style w:type="paragraph" w:styleId="NormalWeb">
    <w:name w:val="Normal (Web)"/>
    <w:basedOn w:val="Normal"/>
    <w:uiPriority w:val="99"/>
    <w:unhideWhenUsed/>
    <w:rsid w:val="4F5E63BA"/>
    <w:pPr>
      <w:spacing w:beforeAutospacing="1" w:afterAutospacing="1"/>
    </w:pPr>
    <w:rPr>
      <w:sz w:val="24"/>
      <w:szCs w:val="24"/>
      <w:lang w:val="en-ID" w:eastAsia="en-ID"/>
    </w:rPr>
  </w:style>
  <w:style w:type="paragraph" w:styleId="Header">
    <w:name w:val="header"/>
    <w:basedOn w:val="Normal"/>
    <w:link w:val="HeaderChar"/>
    <w:uiPriority w:val="99"/>
    <w:unhideWhenUsed/>
    <w:rsid w:val="4F5E63BA"/>
    <w:pPr>
      <w:tabs>
        <w:tab w:val="center" w:pos="4680"/>
        <w:tab w:val="right" w:pos="9360"/>
      </w:tabs>
    </w:pPr>
  </w:style>
  <w:style w:type="character" w:customStyle="1" w:styleId="HeaderChar">
    <w:name w:val="Header Char"/>
    <w:basedOn w:val="DefaultParagraphFont"/>
    <w:link w:val="Header"/>
    <w:uiPriority w:val="99"/>
    <w:rsid w:val="00A07E78"/>
  </w:style>
  <w:style w:type="paragraph" w:styleId="Footer">
    <w:name w:val="footer"/>
    <w:basedOn w:val="Normal"/>
    <w:link w:val="FooterChar"/>
    <w:uiPriority w:val="99"/>
    <w:unhideWhenUsed/>
    <w:rsid w:val="4F5E63BA"/>
    <w:pPr>
      <w:tabs>
        <w:tab w:val="center" w:pos="4680"/>
        <w:tab w:val="right" w:pos="9360"/>
      </w:tabs>
    </w:pPr>
  </w:style>
  <w:style w:type="character" w:customStyle="1" w:styleId="FooterChar">
    <w:name w:val="Footer Char"/>
    <w:basedOn w:val="DefaultParagraphFont"/>
    <w:link w:val="Footer"/>
    <w:uiPriority w:val="99"/>
    <w:rsid w:val="00A07E78"/>
  </w:style>
  <w:style w:type="paragraph" w:styleId="ListNumber">
    <w:name w:val="List Number"/>
    <w:basedOn w:val="Normal"/>
    <w:uiPriority w:val="1"/>
    <w:rsid w:val="4F5E63BA"/>
    <w:pPr>
      <w:numPr>
        <w:numId w:val="4"/>
      </w:numPr>
    </w:pPr>
    <w:rPr>
      <w:rFonts w:ascii="Lucida Sans Unicode" w:hAnsi="Lucida Sans Unicode"/>
      <w:sz w:val="24"/>
      <w:szCs w:val="24"/>
    </w:rPr>
  </w:style>
  <w:style w:type="paragraph" w:styleId="Title">
    <w:name w:val="Title"/>
    <w:basedOn w:val="Normal"/>
    <w:next w:val="Normal"/>
    <w:uiPriority w:val="10"/>
    <w:qFormat/>
    <w:rsid w:val="4F5E63BA"/>
    <w:pPr>
      <w:contextualSpacing/>
    </w:pPr>
    <w:rPr>
      <w:rFonts w:asciiTheme="majorHAnsi" w:eastAsiaTheme="majorEastAsia" w:hAnsiTheme="majorHAnsi" w:cstheme="majorBidi"/>
      <w:sz w:val="56"/>
      <w:szCs w:val="56"/>
    </w:rPr>
  </w:style>
  <w:style w:type="paragraph" w:styleId="Subtitle">
    <w:name w:val="Subtitle"/>
    <w:basedOn w:val="Normal"/>
    <w:next w:val="Normal"/>
    <w:uiPriority w:val="11"/>
    <w:qFormat/>
    <w:rsid w:val="4F5E63BA"/>
    <w:rPr>
      <w:rFonts w:eastAsiaTheme="minorEastAsia"/>
      <w:color w:val="5A5A5A"/>
    </w:rPr>
  </w:style>
  <w:style w:type="paragraph" w:styleId="Quote">
    <w:name w:val="Quote"/>
    <w:basedOn w:val="Normal"/>
    <w:next w:val="Normal"/>
    <w:uiPriority w:val="29"/>
    <w:qFormat/>
    <w:rsid w:val="4F5E63BA"/>
    <w:pPr>
      <w:spacing w:before="200"/>
      <w:ind w:left="864" w:right="864"/>
      <w:jc w:val="center"/>
    </w:pPr>
    <w:rPr>
      <w:i/>
      <w:iCs/>
      <w:color w:val="404040" w:themeColor="text1" w:themeTint="BF"/>
    </w:rPr>
  </w:style>
  <w:style w:type="paragraph" w:styleId="IntenseQuote">
    <w:name w:val="Intense Quote"/>
    <w:basedOn w:val="Normal"/>
    <w:next w:val="Normal"/>
    <w:uiPriority w:val="30"/>
    <w:qFormat/>
    <w:rsid w:val="4F5E63BA"/>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paragraph" w:styleId="TOC1">
    <w:name w:val="toc 1"/>
    <w:basedOn w:val="Normal"/>
    <w:next w:val="Normal"/>
    <w:uiPriority w:val="39"/>
    <w:unhideWhenUsed/>
    <w:rsid w:val="4F5E63BA"/>
    <w:pPr>
      <w:spacing w:after="100"/>
    </w:pPr>
  </w:style>
  <w:style w:type="paragraph" w:styleId="TOC2">
    <w:name w:val="toc 2"/>
    <w:basedOn w:val="Normal"/>
    <w:next w:val="Normal"/>
    <w:uiPriority w:val="39"/>
    <w:unhideWhenUsed/>
    <w:rsid w:val="4F5E63BA"/>
    <w:pPr>
      <w:spacing w:after="100"/>
      <w:ind w:left="220"/>
    </w:pPr>
  </w:style>
  <w:style w:type="paragraph" w:styleId="TOC3">
    <w:name w:val="toc 3"/>
    <w:basedOn w:val="Normal"/>
    <w:next w:val="Normal"/>
    <w:uiPriority w:val="39"/>
    <w:unhideWhenUsed/>
    <w:rsid w:val="4F5E63BA"/>
    <w:pPr>
      <w:spacing w:after="100"/>
      <w:ind w:left="440"/>
    </w:pPr>
  </w:style>
  <w:style w:type="paragraph" w:styleId="TOC4">
    <w:name w:val="toc 4"/>
    <w:basedOn w:val="Normal"/>
    <w:next w:val="Normal"/>
    <w:uiPriority w:val="39"/>
    <w:unhideWhenUsed/>
    <w:rsid w:val="4F5E63BA"/>
    <w:pPr>
      <w:spacing w:after="100"/>
      <w:ind w:left="660"/>
    </w:pPr>
  </w:style>
  <w:style w:type="paragraph" w:styleId="TOC5">
    <w:name w:val="toc 5"/>
    <w:basedOn w:val="Normal"/>
    <w:next w:val="Normal"/>
    <w:uiPriority w:val="39"/>
    <w:unhideWhenUsed/>
    <w:rsid w:val="4F5E63BA"/>
    <w:pPr>
      <w:spacing w:after="100"/>
      <w:ind w:left="880"/>
    </w:pPr>
  </w:style>
  <w:style w:type="paragraph" w:styleId="TOC6">
    <w:name w:val="toc 6"/>
    <w:basedOn w:val="Normal"/>
    <w:next w:val="Normal"/>
    <w:uiPriority w:val="39"/>
    <w:unhideWhenUsed/>
    <w:rsid w:val="4F5E63BA"/>
    <w:pPr>
      <w:spacing w:after="100"/>
      <w:ind w:left="1100"/>
    </w:pPr>
  </w:style>
  <w:style w:type="paragraph" w:styleId="TOC7">
    <w:name w:val="toc 7"/>
    <w:basedOn w:val="Normal"/>
    <w:next w:val="Normal"/>
    <w:uiPriority w:val="39"/>
    <w:unhideWhenUsed/>
    <w:rsid w:val="4F5E63BA"/>
    <w:pPr>
      <w:spacing w:after="100"/>
      <w:ind w:left="1320"/>
    </w:pPr>
  </w:style>
  <w:style w:type="paragraph" w:styleId="TOC8">
    <w:name w:val="toc 8"/>
    <w:basedOn w:val="Normal"/>
    <w:next w:val="Normal"/>
    <w:uiPriority w:val="39"/>
    <w:unhideWhenUsed/>
    <w:rsid w:val="4F5E63BA"/>
    <w:pPr>
      <w:spacing w:after="100"/>
      <w:ind w:left="1540"/>
    </w:pPr>
  </w:style>
  <w:style w:type="paragraph" w:styleId="TOC9">
    <w:name w:val="toc 9"/>
    <w:basedOn w:val="Normal"/>
    <w:next w:val="Normal"/>
    <w:uiPriority w:val="39"/>
    <w:unhideWhenUsed/>
    <w:rsid w:val="4F5E63BA"/>
    <w:pPr>
      <w:spacing w:after="100"/>
      <w:ind w:left="1760"/>
    </w:pPr>
  </w:style>
  <w:style w:type="paragraph" w:styleId="EndnoteText">
    <w:name w:val="endnote text"/>
    <w:basedOn w:val="Normal"/>
    <w:uiPriority w:val="99"/>
    <w:semiHidden/>
    <w:unhideWhenUsed/>
    <w:rsid w:val="4F5E63BA"/>
  </w:style>
  <w:style w:type="paragraph" w:styleId="FootnoteText">
    <w:name w:val="footnote text"/>
    <w:basedOn w:val="Normal"/>
    <w:uiPriority w:val="99"/>
    <w:semiHidden/>
    <w:unhideWhenUsed/>
    <w:rsid w:val="4F5E63BA"/>
  </w:style>
  <w:style w:type="character" w:customStyle="1" w:styleId="normaltextrun">
    <w:name w:val="normaltextrun"/>
    <w:basedOn w:val="DefaultParagraphFont"/>
    <w:rsid w:val="00C154C9"/>
  </w:style>
  <w:style w:type="character" w:customStyle="1" w:styleId="eop">
    <w:name w:val="eop"/>
    <w:basedOn w:val="DefaultParagraphFont"/>
    <w:rsid w:val="00C154C9"/>
  </w:style>
  <w:style w:type="character" w:styleId="Hyperlink">
    <w:name w:val="Hyperlink"/>
    <w:uiPriority w:val="99"/>
    <w:rsid w:val="00A1792F"/>
    <w:rPr>
      <w:color w:val="0000FF"/>
      <w:u w:val="single"/>
    </w:rPr>
  </w:style>
  <w:style w:type="character" w:styleId="UnresolvedMention">
    <w:name w:val="Unresolved Mention"/>
    <w:basedOn w:val="DefaultParagraphFont"/>
    <w:uiPriority w:val="99"/>
    <w:semiHidden/>
    <w:unhideWhenUsed/>
    <w:rsid w:val="00A1792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262464">
      <w:bodyDiv w:val="1"/>
      <w:marLeft w:val="0"/>
      <w:marRight w:val="0"/>
      <w:marTop w:val="0"/>
      <w:marBottom w:val="0"/>
      <w:divBdr>
        <w:top w:val="none" w:sz="0" w:space="0" w:color="auto"/>
        <w:left w:val="none" w:sz="0" w:space="0" w:color="auto"/>
        <w:bottom w:val="none" w:sz="0" w:space="0" w:color="auto"/>
        <w:right w:val="none" w:sz="0" w:space="0" w:color="auto"/>
      </w:divBdr>
      <w:divsChild>
        <w:div w:id="1762221738">
          <w:marLeft w:val="0"/>
          <w:marRight w:val="0"/>
          <w:marTop w:val="0"/>
          <w:marBottom w:val="0"/>
          <w:divBdr>
            <w:top w:val="none" w:sz="0" w:space="0" w:color="auto"/>
            <w:left w:val="none" w:sz="0" w:space="0" w:color="auto"/>
            <w:bottom w:val="none" w:sz="0" w:space="0" w:color="auto"/>
            <w:right w:val="none" w:sz="0" w:space="0" w:color="auto"/>
          </w:divBdr>
        </w:div>
        <w:div w:id="1990399081">
          <w:marLeft w:val="0"/>
          <w:marRight w:val="0"/>
          <w:marTop w:val="0"/>
          <w:marBottom w:val="0"/>
          <w:divBdr>
            <w:top w:val="none" w:sz="0" w:space="0" w:color="auto"/>
            <w:left w:val="none" w:sz="0" w:space="0" w:color="auto"/>
            <w:bottom w:val="none" w:sz="0" w:space="0" w:color="auto"/>
            <w:right w:val="none" w:sz="0" w:space="0" w:color="auto"/>
          </w:divBdr>
          <w:divsChild>
            <w:div w:id="269120243">
              <w:marLeft w:val="-75"/>
              <w:marRight w:val="0"/>
              <w:marTop w:val="30"/>
              <w:marBottom w:val="30"/>
              <w:divBdr>
                <w:top w:val="none" w:sz="0" w:space="0" w:color="auto"/>
                <w:left w:val="none" w:sz="0" w:space="0" w:color="auto"/>
                <w:bottom w:val="none" w:sz="0" w:space="0" w:color="auto"/>
                <w:right w:val="none" w:sz="0" w:space="0" w:color="auto"/>
              </w:divBdr>
              <w:divsChild>
                <w:div w:id="49116744">
                  <w:marLeft w:val="0"/>
                  <w:marRight w:val="0"/>
                  <w:marTop w:val="0"/>
                  <w:marBottom w:val="0"/>
                  <w:divBdr>
                    <w:top w:val="none" w:sz="0" w:space="0" w:color="auto"/>
                    <w:left w:val="none" w:sz="0" w:space="0" w:color="auto"/>
                    <w:bottom w:val="none" w:sz="0" w:space="0" w:color="auto"/>
                    <w:right w:val="none" w:sz="0" w:space="0" w:color="auto"/>
                  </w:divBdr>
                  <w:divsChild>
                    <w:div w:id="1920677518">
                      <w:marLeft w:val="0"/>
                      <w:marRight w:val="0"/>
                      <w:marTop w:val="0"/>
                      <w:marBottom w:val="0"/>
                      <w:divBdr>
                        <w:top w:val="none" w:sz="0" w:space="0" w:color="auto"/>
                        <w:left w:val="none" w:sz="0" w:space="0" w:color="auto"/>
                        <w:bottom w:val="none" w:sz="0" w:space="0" w:color="auto"/>
                        <w:right w:val="none" w:sz="0" w:space="0" w:color="auto"/>
                      </w:divBdr>
                    </w:div>
                  </w:divsChild>
                </w:div>
                <w:div w:id="79453516">
                  <w:marLeft w:val="0"/>
                  <w:marRight w:val="0"/>
                  <w:marTop w:val="0"/>
                  <w:marBottom w:val="0"/>
                  <w:divBdr>
                    <w:top w:val="none" w:sz="0" w:space="0" w:color="auto"/>
                    <w:left w:val="none" w:sz="0" w:space="0" w:color="auto"/>
                    <w:bottom w:val="none" w:sz="0" w:space="0" w:color="auto"/>
                    <w:right w:val="none" w:sz="0" w:space="0" w:color="auto"/>
                  </w:divBdr>
                  <w:divsChild>
                    <w:div w:id="1075975066">
                      <w:marLeft w:val="0"/>
                      <w:marRight w:val="0"/>
                      <w:marTop w:val="0"/>
                      <w:marBottom w:val="0"/>
                      <w:divBdr>
                        <w:top w:val="none" w:sz="0" w:space="0" w:color="auto"/>
                        <w:left w:val="none" w:sz="0" w:space="0" w:color="auto"/>
                        <w:bottom w:val="none" w:sz="0" w:space="0" w:color="auto"/>
                        <w:right w:val="none" w:sz="0" w:space="0" w:color="auto"/>
                      </w:divBdr>
                    </w:div>
                  </w:divsChild>
                </w:div>
                <w:div w:id="96369225">
                  <w:marLeft w:val="0"/>
                  <w:marRight w:val="0"/>
                  <w:marTop w:val="0"/>
                  <w:marBottom w:val="0"/>
                  <w:divBdr>
                    <w:top w:val="none" w:sz="0" w:space="0" w:color="auto"/>
                    <w:left w:val="none" w:sz="0" w:space="0" w:color="auto"/>
                    <w:bottom w:val="none" w:sz="0" w:space="0" w:color="auto"/>
                    <w:right w:val="none" w:sz="0" w:space="0" w:color="auto"/>
                  </w:divBdr>
                  <w:divsChild>
                    <w:div w:id="1008560309">
                      <w:marLeft w:val="0"/>
                      <w:marRight w:val="0"/>
                      <w:marTop w:val="0"/>
                      <w:marBottom w:val="0"/>
                      <w:divBdr>
                        <w:top w:val="none" w:sz="0" w:space="0" w:color="auto"/>
                        <w:left w:val="none" w:sz="0" w:space="0" w:color="auto"/>
                        <w:bottom w:val="none" w:sz="0" w:space="0" w:color="auto"/>
                        <w:right w:val="none" w:sz="0" w:space="0" w:color="auto"/>
                      </w:divBdr>
                    </w:div>
                  </w:divsChild>
                </w:div>
                <w:div w:id="116527820">
                  <w:marLeft w:val="0"/>
                  <w:marRight w:val="0"/>
                  <w:marTop w:val="0"/>
                  <w:marBottom w:val="0"/>
                  <w:divBdr>
                    <w:top w:val="none" w:sz="0" w:space="0" w:color="auto"/>
                    <w:left w:val="none" w:sz="0" w:space="0" w:color="auto"/>
                    <w:bottom w:val="none" w:sz="0" w:space="0" w:color="auto"/>
                    <w:right w:val="none" w:sz="0" w:space="0" w:color="auto"/>
                  </w:divBdr>
                  <w:divsChild>
                    <w:div w:id="1833375322">
                      <w:marLeft w:val="0"/>
                      <w:marRight w:val="0"/>
                      <w:marTop w:val="0"/>
                      <w:marBottom w:val="0"/>
                      <w:divBdr>
                        <w:top w:val="none" w:sz="0" w:space="0" w:color="auto"/>
                        <w:left w:val="none" w:sz="0" w:space="0" w:color="auto"/>
                        <w:bottom w:val="none" w:sz="0" w:space="0" w:color="auto"/>
                        <w:right w:val="none" w:sz="0" w:space="0" w:color="auto"/>
                      </w:divBdr>
                    </w:div>
                  </w:divsChild>
                </w:div>
                <w:div w:id="293484387">
                  <w:marLeft w:val="0"/>
                  <w:marRight w:val="0"/>
                  <w:marTop w:val="0"/>
                  <w:marBottom w:val="0"/>
                  <w:divBdr>
                    <w:top w:val="none" w:sz="0" w:space="0" w:color="auto"/>
                    <w:left w:val="none" w:sz="0" w:space="0" w:color="auto"/>
                    <w:bottom w:val="none" w:sz="0" w:space="0" w:color="auto"/>
                    <w:right w:val="none" w:sz="0" w:space="0" w:color="auto"/>
                  </w:divBdr>
                  <w:divsChild>
                    <w:div w:id="847987677">
                      <w:marLeft w:val="0"/>
                      <w:marRight w:val="0"/>
                      <w:marTop w:val="0"/>
                      <w:marBottom w:val="0"/>
                      <w:divBdr>
                        <w:top w:val="none" w:sz="0" w:space="0" w:color="auto"/>
                        <w:left w:val="none" w:sz="0" w:space="0" w:color="auto"/>
                        <w:bottom w:val="none" w:sz="0" w:space="0" w:color="auto"/>
                        <w:right w:val="none" w:sz="0" w:space="0" w:color="auto"/>
                      </w:divBdr>
                    </w:div>
                  </w:divsChild>
                </w:div>
                <w:div w:id="342049980">
                  <w:marLeft w:val="0"/>
                  <w:marRight w:val="0"/>
                  <w:marTop w:val="0"/>
                  <w:marBottom w:val="0"/>
                  <w:divBdr>
                    <w:top w:val="none" w:sz="0" w:space="0" w:color="auto"/>
                    <w:left w:val="none" w:sz="0" w:space="0" w:color="auto"/>
                    <w:bottom w:val="none" w:sz="0" w:space="0" w:color="auto"/>
                    <w:right w:val="none" w:sz="0" w:space="0" w:color="auto"/>
                  </w:divBdr>
                  <w:divsChild>
                    <w:div w:id="858935389">
                      <w:marLeft w:val="0"/>
                      <w:marRight w:val="0"/>
                      <w:marTop w:val="0"/>
                      <w:marBottom w:val="0"/>
                      <w:divBdr>
                        <w:top w:val="none" w:sz="0" w:space="0" w:color="auto"/>
                        <w:left w:val="none" w:sz="0" w:space="0" w:color="auto"/>
                        <w:bottom w:val="none" w:sz="0" w:space="0" w:color="auto"/>
                        <w:right w:val="none" w:sz="0" w:space="0" w:color="auto"/>
                      </w:divBdr>
                    </w:div>
                  </w:divsChild>
                </w:div>
                <w:div w:id="418021326">
                  <w:marLeft w:val="0"/>
                  <w:marRight w:val="0"/>
                  <w:marTop w:val="0"/>
                  <w:marBottom w:val="0"/>
                  <w:divBdr>
                    <w:top w:val="none" w:sz="0" w:space="0" w:color="auto"/>
                    <w:left w:val="none" w:sz="0" w:space="0" w:color="auto"/>
                    <w:bottom w:val="none" w:sz="0" w:space="0" w:color="auto"/>
                    <w:right w:val="none" w:sz="0" w:space="0" w:color="auto"/>
                  </w:divBdr>
                  <w:divsChild>
                    <w:div w:id="812790037">
                      <w:marLeft w:val="0"/>
                      <w:marRight w:val="0"/>
                      <w:marTop w:val="0"/>
                      <w:marBottom w:val="0"/>
                      <w:divBdr>
                        <w:top w:val="none" w:sz="0" w:space="0" w:color="auto"/>
                        <w:left w:val="none" w:sz="0" w:space="0" w:color="auto"/>
                        <w:bottom w:val="none" w:sz="0" w:space="0" w:color="auto"/>
                        <w:right w:val="none" w:sz="0" w:space="0" w:color="auto"/>
                      </w:divBdr>
                    </w:div>
                  </w:divsChild>
                </w:div>
                <w:div w:id="456335803">
                  <w:marLeft w:val="0"/>
                  <w:marRight w:val="0"/>
                  <w:marTop w:val="0"/>
                  <w:marBottom w:val="0"/>
                  <w:divBdr>
                    <w:top w:val="none" w:sz="0" w:space="0" w:color="auto"/>
                    <w:left w:val="none" w:sz="0" w:space="0" w:color="auto"/>
                    <w:bottom w:val="none" w:sz="0" w:space="0" w:color="auto"/>
                    <w:right w:val="none" w:sz="0" w:space="0" w:color="auto"/>
                  </w:divBdr>
                  <w:divsChild>
                    <w:div w:id="1680236338">
                      <w:marLeft w:val="0"/>
                      <w:marRight w:val="0"/>
                      <w:marTop w:val="0"/>
                      <w:marBottom w:val="0"/>
                      <w:divBdr>
                        <w:top w:val="none" w:sz="0" w:space="0" w:color="auto"/>
                        <w:left w:val="none" w:sz="0" w:space="0" w:color="auto"/>
                        <w:bottom w:val="none" w:sz="0" w:space="0" w:color="auto"/>
                        <w:right w:val="none" w:sz="0" w:space="0" w:color="auto"/>
                      </w:divBdr>
                    </w:div>
                  </w:divsChild>
                </w:div>
                <w:div w:id="760178758">
                  <w:marLeft w:val="0"/>
                  <w:marRight w:val="0"/>
                  <w:marTop w:val="0"/>
                  <w:marBottom w:val="0"/>
                  <w:divBdr>
                    <w:top w:val="none" w:sz="0" w:space="0" w:color="auto"/>
                    <w:left w:val="none" w:sz="0" w:space="0" w:color="auto"/>
                    <w:bottom w:val="none" w:sz="0" w:space="0" w:color="auto"/>
                    <w:right w:val="none" w:sz="0" w:space="0" w:color="auto"/>
                  </w:divBdr>
                  <w:divsChild>
                    <w:div w:id="502011830">
                      <w:marLeft w:val="0"/>
                      <w:marRight w:val="0"/>
                      <w:marTop w:val="0"/>
                      <w:marBottom w:val="0"/>
                      <w:divBdr>
                        <w:top w:val="none" w:sz="0" w:space="0" w:color="auto"/>
                        <w:left w:val="none" w:sz="0" w:space="0" w:color="auto"/>
                        <w:bottom w:val="none" w:sz="0" w:space="0" w:color="auto"/>
                        <w:right w:val="none" w:sz="0" w:space="0" w:color="auto"/>
                      </w:divBdr>
                    </w:div>
                  </w:divsChild>
                </w:div>
                <w:div w:id="863709015">
                  <w:marLeft w:val="0"/>
                  <w:marRight w:val="0"/>
                  <w:marTop w:val="0"/>
                  <w:marBottom w:val="0"/>
                  <w:divBdr>
                    <w:top w:val="none" w:sz="0" w:space="0" w:color="auto"/>
                    <w:left w:val="none" w:sz="0" w:space="0" w:color="auto"/>
                    <w:bottom w:val="none" w:sz="0" w:space="0" w:color="auto"/>
                    <w:right w:val="none" w:sz="0" w:space="0" w:color="auto"/>
                  </w:divBdr>
                  <w:divsChild>
                    <w:div w:id="388307230">
                      <w:marLeft w:val="0"/>
                      <w:marRight w:val="0"/>
                      <w:marTop w:val="0"/>
                      <w:marBottom w:val="0"/>
                      <w:divBdr>
                        <w:top w:val="none" w:sz="0" w:space="0" w:color="auto"/>
                        <w:left w:val="none" w:sz="0" w:space="0" w:color="auto"/>
                        <w:bottom w:val="none" w:sz="0" w:space="0" w:color="auto"/>
                        <w:right w:val="none" w:sz="0" w:space="0" w:color="auto"/>
                      </w:divBdr>
                    </w:div>
                  </w:divsChild>
                </w:div>
                <w:div w:id="1042708643">
                  <w:marLeft w:val="0"/>
                  <w:marRight w:val="0"/>
                  <w:marTop w:val="0"/>
                  <w:marBottom w:val="0"/>
                  <w:divBdr>
                    <w:top w:val="none" w:sz="0" w:space="0" w:color="auto"/>
                    <w:left w:val="none" w:sz="0" w:space="0" w:color="auto"/>
                    <w:bottom w:val="none" w:sz="0" w:space="0" w:color="auto"/>
                    <w:right w:val="none" w:sz="0" w:space="0" w:color="auto"/>
                  </w:divBdr>
                  <w:divsChild>
                    <w:div w:id="100807829">
                      <w:marLeft w:val="0"/>
                      <w:marRight w:val="0"/>
                      <w:marTop w:val="0"/>
                      <w:marBottom w:val="0"/>
                      <w:divBdr>
                        <w:top w:val="none" w:sz="0" w:space="0" w:color="auto"/>
                        <w:left w:val="none" w:sz="0" w:space="0" w:color="auto"/>
                        <w:bottom w:val="none" w:sz="0" w:space="0" w:color="auto"/>
                        <w:right w:val="none" w:sz="0" w:space="0" w:color="auto"/>
                      </w:divBdr>
                    </w:div>
                  </w:divsChild>
                </w:div>
                <w:div w:id="1206018041">
                  <w:marLeft w:val="0"/>
                  <w:marRight w:val="0"/>
                  <w:marTop w:val="0"/>
                  <w:marBottom w:val="0"/>
                  <w:divBdr>
                    <w:top w:val="none" w:sz="0" w:space="0" w:color="auto"/>
                    <w:left w:val="none" w:sz="0" w:space="0" w:color="auto"/>
                    <w:bottom w:val="none" w:sz="0" w:space="0" w:color="auto"/>
                    <w:right w:val="none" w:sz="0" w:space="0" w:color="auto"/>
                  </w:divBdr>
                  <w:divsChild>
                    <w:div w:id="1098335409">
                      <w:marLeft w:val="0"/>
                      <w:marRight w:val="0"/>
                      <w:marTop w:val="0"/>
                      <w:marBottom w:val="0"/>
                      <w:divBdr>
                        <w:top w:val="none" w:sz="0" w:space="0" w:color="auto"/>
                        <w:left w:val="none" w:sz="0" w:space="0" w:color="auto"/>
                        <w:bottom w:val="none" w:sz="0" w:space="0" w:color="auto"/>
                        <w:right w:val="none" w:sz="0" w:space="0" w:color="auto"/>
                      </w:divBdr>
                    </w:div>
                  </w:divsChild>
                </w:div>
                <w:div w:id="1302153895">
                  <w:marLeft w:val="0"/>
                  <w:marRight w:val="0"/>
                  <w:marTop w:val="0"/>
                  <w:marBottom w:val="0"/>
                  <w:divBdr>
                    <w:top w:val="none" w:sz="0" w:space="0" w:color="auto"/>
                    <w:left w:val="none" w:sz="0" w:space="0" w:color="auto"/>
                    <w:bottom w:val="none" w:sz="0" w:space="0" w:color="auto"/>
                    <w:right w:val="none" w:sz="0" w:space="0" w:color="auto"/>
                  </w:divBdr>
                  <w:divsChild>
                    <w:div w:id="71126751">
                      <w:marLeft w:val="0"/>
                      <w:marRight w:val="0"/>
                      <w:marTop w:val="0"/>
                      <w:marBottom w:val="0"/>
                      <w:divBdr>
                        <w:top w:val="none" w:sz="0" w:space="0" w:color="auto"/>
                        <w:left w:val="none" w:sz="0" w:space="0" w:color="auto"/>
                        <w:bottom w:val="none" w:sz="0" w:space="0" w:color="auto"/>
                        <w:right w:val="none" w:sz="0" w:space="0" w:color="auto"/>
                      </w:divBdr>
                    </w:div>
                  </w:divsChild>
                </w:div>
                <w:div w:id="1443453632">
                  <w:marLeft w:val="0"/>
                  <w:marRight w:val="0"/>
                  <w:marTop w:val="0"/>
                  <w:marBottom w:val="0"/>
                  <w:divBdr>
                    <w:top w:val="none" w:sz="0" w:space="0" w:color="auto"/>
                    <w:left w:val="none" w:sz="0" w:space="0" w:color="auto"/>
                    <w:bottom w:val="none" w:sz="0" w:space="0" w:color="auto"/>
                    <w:right w:val="none" w:sz="0" w:space="0" w:color="auto"/>
                  </w:divBdr>
                  <w:divsChild>
                    <w:div w:id="589892864">
                      <w:marLeft w:val="0"/>
                      <w:marRight w:val="0"/>
                      <w:marTop w:val="0"/>
                      <w:marBottom w:val="0"/>
                      <w:divBdr>
                        <w:top w:val="none" w:sz="0" w:space="0" w:color="auto"/>
                        <w:left w:val="none" w:sz="0" w:space="0" w:color="auto"/>
                        <w:bottom w:val="none" w:sz="0" w:space="0" w:color="auto"/>
                        <w:right w:val="none" w:sz="0" w:space="0" w:color="auto"/>
                      </w:divBdr>
                    </w:div>
                  </w:divsChild>
                </w:div>
                <w:div w:id="1609045846">
                  <w:marLeft w:val="0"/>
                  <w:marRight w:val="0"/>
                  <w:marTop w:val="0"/>
                  <w:marBottom w:val="0"/>
                  <w:divBdr>
                    <w:top w:val="none" w:sz="0" w:space="0" w:color="auto"/>
                    <w:left w:val="none" w:sz="0" w:space="0" w:color="auto"/>
                    <w:bottom w:val="none" w:sz="0" w:space="0" w:color="auto"/>
                    <w:right w:val="none" w:sz="0" w:space="0" w:color="auto"/>
                  </w:divBdr>
                  <w:divsChild>
                    <w:div w:id="1865896935">
                      <w:marLeft w:val="0"/>
                      <w:marRight w:val="0"/>
                      <w:marTop w:val="0"/>
                      <w:marBottom w:val="0"/>
                      <w:divBdr>
                        <w:top w:val="none" w:sz="0" w:space="0" w:color="auto"/>
                        <w:left w:val="none" w:sz="0" w:space="0" w:color="auto"/>
                        <w:bottom w:val="none" w:sz="0" w:space="0" w:color="auto"/>
                        <w:right w:val="none" w:sz="0" w:space="0" w:color="auto"/>
                      </w:divBdr>
                    </w:div>
                  </w:divsChild>
                </w:div>
                <w:div w:id="1729842963">
                  <w:marLeft w:val="0"/>
                  <w:marRight w:val="0"/>
                  <w:marTop w:val="0"/>
                  <w:marBottom w:val="0"/>
                  <w:divBdr>
                    <w:top w:val="none" w:sz="0" w:space="0" w:color="auto"/>
                    <w:left w:val="none" w:sz="0" w:space="0" w:color="auto"/>
                    <w:bottom w:val="none" w:sz="0" w:space="0" w:color="auto"/>
                    <w:right w:val="none" w:sz="0" w:space="0" w:color="auto"/>
                  </w:divBdr>
                  <w:divsChild>
                    <w:div w:id="1379010116">
                      <w:marLeft w:val="0"/>
                      <w:marRight w:val="0"/>
                      <w:marTop w:val="0"/>
                      <w:marBottom w:val="0"/>
                      <w:divBdr>
                        <w:top w:val="none" w:sz="0" w:space="0" w:color="auto"/>
                        <w:left w:val="none" w:sz="0" w:space="0" w:color="auto"/>
                        <w:bottom w:val="none" w:sz="0" w:space="0" w:color="auto"/>
                        <w:right w:val="none" w:sz="0" w:space="0" w:color="auto"/>
                      </w:divBdr>
                    </w:div>
                  </w:divsChild>
                </w:div>
                <w:div w:id="1826975475">
                  <w:marLeft w:val="0"/>
                  <w:marRight w:val="0"/>
                  <w:marTop w:val="0"/>
                  <w:marBottom w:val="0"/>
                  <w:divBdr>
                    <w:top w:val="none" w:sz="0" w:space="0" w:color="auto"/>
                    <w:left w:val="none" w:sz="0" w:space="0" w:color="auto"/>
                    <w:bottom w:val="none" w:sz="0" w:space="0" w:color="auto"/>
                    <w:right w:val="none" w:sz="0" w:space="0" w:color="auto"/>
                  </w:divBdr>
                  <w:divsChild>
                    <w:div w:id="579756682">
                      <w:marLeft w:val="0"/>
                      <w:marRight w:val="0"/>
                      <w:marTop w:val="0"/>
                      <w:marBottom w:val="0"/>
                      <w:divBdr>
                        <w:top w:val="none" w:sz="0" w:space="0" w:color="auto"/>
                        <w:left w:val="none" w:sz="0" w:space="0" w:color="auto"/>
                        <w:bottom w:val="none" w:sz="0" w:space="0" w:color="auto"/>
                        <w:right w:val="none" w:sz="0" w:space="0" w:color="auto"/>
                      </w:divBdr>
                    </w:div>
                  </w:divsChild>
                </w:div>
                <w:div w:id="1887133814">
                  <w:marLeft w:val="0"/>
                  <w:marRight w:val="0"/>
                  <w:marTop w:val="0"/>
                  <w:marBottom w:val="0"/>
                  <w:divBdr>
                    <w:top w:val="none" w:sz="0" w:space="0" w:color="auto"/>
                    <w:left w:val="none" w:sz="0" w:space="0" w:color="auto"/>
                    <w:bottom w:val="none" w:sz="0" w:space="0" w:color="auto"/>
                    <w:right w:val="none" w:sz="0" w:space="0" w:color="auto"/>
                  </w:divBdr>
                  <w:divsChild>
                    <w:div w:id="1686634752">
                      <w:marLeft w:val="0"/>
                      <w:marRight w:val="0"/>
                      <w:marTop w:val="0"/>
                      <w:marBottom w:val="0"/>
                      <w:divBdr>
                        <w:top w:val="none" w:sz="0" w:space="0" w:color="auto"/>
                        <w:left w:val="none" w:sz="0" w:space="0" w:color="auto"/>
                        <w:bottom w:val="none" w:sz="0" w:space="0" w:color="auto"/>
                        <w:right w:val="none" w:sz="0" w:space="0" w:color="auto"/>
                      </w:divBdr>
                    </w:div>
                  </w:divsChild>
                </w:div>
                <w:div w:id="1927765942">
                  <w:marLeft w:val="0"/>
                  <w:marRight w:val="0"/>
                  <w:marTop w:val="0"/>
                  <w:marBottom w:val="0"/>
                  <w:divBdr>
                    <w:top w:val="none" w:sz="0" w:space="0" w:color="auto"/>
                    <w:left w:val="none" w:sz="0" w:space="0" w:color="auto"/>
                    <w:bottom w:val="none" w:sz="0" w:space="0" w:color="auto"/>
                    <w:right w:val="none" w:sz="0" w:space="0" w:color="auto"/>
                  </w:divBdr>
                  <w:divsChild>
                    <w:div w:id="1962110610">
                      <w:marLeft w:val="0"/>
                      <w:marRight w:val="0"/>
                      <w:marTop w:val="0"/>
                      <w:marBottom w:val="0"/>
                      <w:divBdr>
                        <w:top w:val="none" w:sz="0" w:space="0" w:color="auto"/>
                        <w:left w:val="none" w:sz="0" w:space="0" w:color="auto"/>
                        <w:bottom w:val="none" w:sz="0" w:space="0" w:color="auto"/>
                        <w:right w:val="none" w:sz="0" w:space="0" w:color="auto"/>
                      </w:divBdr>
                    </w:div>
                  </w:divsChild>
                </w:div>
                <w:div w:id="2047749830">
                  <w:marLeft w:val="0"/>
                  <w:marRight w:val="0"/>
                  <w:marTop w:val="0"/>
                  <w:marBottom w:val="0"/>
                  <w:divBdr>
                    <w:top w:val="none" w:sz="0" w:space="0" w:color="auto"/>
                    <w:left w:val="none" w:sz="0" w:space="0" w:color="auto"/>
                    <w:bottom w:val="none" w:sz="0" w:space="0" w:color="auto"/>
                    <w:right w:val="none" w:sz="0" w:space="0" w:color="auto"/>
                  </w:divBdr>
                  <w:divsChild>
                    <w:div w:id="1368721642">
                      <w:marLeft w:val="0"/>
                      <w:marRight w:val="0"/>
                      <w:marTop w:val="0"/>
                      <w:marBottom w:val="0"/>
                      <w:divBdr>
                        <w:top w:val="none" w:sz="0" w:space="0" w:color="auto"/>
                        <w:left w:val="none" w:sz="0" w:space="0" w:color="auto"/>
                        <w:bottom w:val="none" w:sz="0" w:space="0" w:color="auto"/>
                        <w:right w:val="none" w:sz="0" w:space="0" w:color="auto"/>
                      </w:divBdr>
                    </w:div>
                  </w:divsChild>
                </w:div>
                <w:div w:id="2076081979">
                  <w:marLeft w:val="0"/>
                  <w:marRight w:val="0"/>
                  <w:marTop w:val="0"/>
                  <w:marBottom w:val="0"/>
                  <w:divBdr>
                    <w:top w:val="none" w:sz="0" w:space="0" w:color="auto"/>
                    <w:left w:val="none" w:sz="0" w:space="0" w:color="auto"/>
                    <w:bottom w:val="none" w:sz="0" w:space="0" w:color="auto"/>
                    <w:right w:val="none" w:sz="0" w:space="0" w:color="auto"/>
                  </w:divBdr>
                  <w:divsChild>
                    <w:div w:id="1923875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336234">
      <w:bodyDiv w:val="1"/>
      <w:marLeft w:val="0"/>
      <w:marRight w:val="0"/>
      <w:marTop w:val="0"/>
      <w:marBottom w:val="0"/>
      <w:divBdr>
        <w:top w:val="none" w:sz="0" w:space="0" w:color="auto"/>
        <w:left w:val="none" w:sz="0" w:space="0" w:color="auto"/>
        <w:bottom w:val="none" w:sz="0" w:space="0" w:color="auto"/>
        <w:right w:val="none" w:sz="0" w:space="0" w:color="auto"/>
      </w:divBdr>
      <w:divsChild>
        <w:div w:id="550381014">
          <w:marLeft w:val="0"/>
          <w:marRight w:val="0"/>
          <w:marTop w:val="0"/>
          <w:marBottom w:val="0"/>
          <w:divBdr>
            <w:top w:val="none" w:sz="0" w:space="0" w:color="auto"/>
            <w:left w:val="none" w:sz="0" w:space="0" w:color="auto"/>
            <w:bottom w:val="none" w:sz="0" w:space="0" w:color="auto"/>
            <w:right w:val="none" w:sz="0" w:space="0" w:color="auto"/>
          </w:divBdr>
          <w:divsChild>
            <w:div w:id="1003510751">
              <w:marLeft w:val="-75"/>
              <w:marRight w:val="0"/>
              <w:marTop w:val="30"/>
              <w:marBottom w:val="30"/>
              <w:divBdr>
                <w:top w:val="none" w:sz="0" w:space="0" w:color="auto"/>
                <w:left w:val="none" w:sz="0" w:space="0" w:color="auto"/>
                <w:bottom w:val="none" w:sz="0" w:space="0" w:color="auto"/>
                <w:right w:val="none" w:sz="0" w:space="0" w:color="auto"/>
              </w:divBdr>
              <w:divsChild>
                <w:div w:id="68309379">
                  <w:marLeft w:val="0"/>
                  <w:marRight w:val="0"/>
                  <w:marTop w:val="0"/>
                  <w:marBottom w:val="0"/>
                  <w:divBdr>
                    <w:top w:val="none" w:sz="0" w:space="0" w:color="auto"/>
                    <w:left w:val="none" w:sz="0" w:space="0" w:color="auto"/>
                    <w:bottom w:val="none" w:sz="0" w:space="0" w:color="auto"/>
                    <w:right w:val="none" w:sz="0" w:space="0" w:color="auto"/>
                  </w:divBdr>
                  <w:divsChild>
                    <w:div w:id="371197282">
                      <w:marLeft w:val="0"/>
                      <w:marRight w:val="0"/>
                      <w:marTop w:val="0"/>
                      <w:marBottom w:val="0"/>
                      <w:divBdr>
                        <w:top w:val="none" w:sz="0" w:space="0" w:color="auto"/>
                        <w:left w:val="none" w:sz="0" w:space="0" w:color="auto"/>
                        <w:bottom w:val="none" w:sz="0" w:space="0" w:color="auto"/>
                        <w:right w:val="none" w:sz="0" w:space="0" w:color="auto"/>
                      </w:divBdr>
                    </w:div>
                  </w:divsChild>
                </w:div>
                <w:div w:id="94247964">
                  <w:marLeft w:val="0"/>
                  <w:marRight w:val="0"/>
                  <w:marTop w:val="0"/>
                  <w:marBottom w:val="0"/>
                  <w:divBdr>
                    <w:top w:val="none" w:sz="0" w:space="0" w:color="auto"/>
                    <w:left w:val="none" w:sz="0" w:space="0" w:color="auto"/>
                    <w:bottom w:val="none" w:sz="0" w:space="0" w:color="auto"/>
                    <w:right w:val="none" w:sz="0" w:space="0" w:color="auto"/>
                  </w:divBdr>
                  <w:divsChild>
                    <w:div w:id="605429685">
                      <w:marLeft w:val="0"/>
                      <w:marRight w:val="0"/>
                      <w:marTop w:val="0"/>
                      <w:marBottom w:val="0"/>
                      <w:divBdr>
                        <w:top w:val="none" w:sz="0" w:space="0" w:color="auto"/>
                        <w:left w:val="none" w:sz="0" w:space="0" w:color="auto"/>
                        <w:bottom w:val="none" w:sz="0" w:space="0" w:color="auto"/>
                        <w:right w:val="none" w:sz="0" w:space="0" w:color="auto"/>
                      </w:divBdr>
                    </w:div>
                  </w:divsChild>
                </w:div>
                <w:div w:id="217861566">
                  <w:marLeft w:val="0"/>
                  <w:marRight w:val="0"/>
                  <w:marTop w:val="0"/>
                  <w:marBottom w:val="0"/>
                  <w:divBdr>
                    <w:top w:val="none" w:sz="0" w:space="0" w:color="auto"/>
                    <w:left w:val="none" w:sz="0" w:space="0" w:color="auto"/>
                    <w:bottom w:val="none" w:sz="0" w:space="0" w:color="auto"/>
                    <w:right w:val="none" w:sz="0" w:space="0" w:color="auto"/>
                  </w:divBdr>
                  <w:divsChild>
                    <w:div w:id="1153136498">
                      <w:marLeft w:val="0"/>
                      <w:marRight w:val="0"/>
                      <w:marTop w:val="0"/>
                      <w:marBottom w:val="0"/>
                      <w:divBdr>
                        <w:top w:val="none" w:sz="0" w:space="0" w:color="auto"/>
                        <w:left w:val="none" w:sz="0" w:space="0" w:color="auto"/>
                        <w:bottom w:val="none" w:sz="0" w:space="0" w:color="auto"/>
                        <w:right w:val="none" w:sz="0" w:space="0" w:color="auto"/>
                      </w:divBdr>
                    </w:div>
                  </w:divsChild>
                </w:div>
                <w:div w:id="418134800">
                  <w:marLeft w:val="0"/>
                  <w:marRight w:val="0"/>
                  <w:marTop w:val="0"/>
                  <w:marBottom w:val="0"/>
                  <w:divBdr>
                    <w:top w:val="none" w:sz="0" w:space="0" w:color="auto"/>
                    <w:left w:val="none" w:sz="0" w:space="0" w:color="auto"/>
                    <w:bottom w:val="none" w:sz="0" w:space="0" w:color="auto"/>
                    <w:right w:val="none" w:sz="0" w:space="0" w:color="auto"/>
                  </w:divBdr>
                  <w:divsChild>
                    <w:div w:id="8144895">
                      <w:marLeft w:val="0"/>
                      <w:marRight w:val="0"/>
                      <w:marTop w:val="0"/>
                      <w:marBottom w:val="0"/>
                      <w:divBdr>
                        <w:top w:val="none" w:sz="0" w:space="0" w:color="auto"/>
                        <w:left w:val="none" w:sz="0" w:space="0" w:color="auto"/>
                        <w:bottom w:val="none" w:sz="0" w:space="0" w:color="auto"/>
                        <w:right w:val="none" w:sz="0" w:space="0" w:color="auto"/>
                      </w:divBdr>
                    </w:div>
                  </w:divsChild>
                </w:div>
                <w:div w:id="512036550">
                  <w:marLeft w:val="0"/>
                  <w:marRight w:val="0"/>
                  <w:marTop w:val="0"/>
                  <w:marBottom w:val="0"/>
                  <w:divBdr>
                    <w:top w:val="none" w:sz="0" w:space="0" w:color="auto"/>
                    <w:left w:val="none" w:sz="0" w:space="0" w:color="auto"/>
                    <w:bottom w:val="none" w:sz="0" w:space="0" w:color="auto"/>
                    <w:right w:val="none" w:sz="0" w:space="0" w:color="auto"/>
                  </w:divBdr>
                  <w:divsChild>
                    <w:div w:id="1357803168">
                      <w:marLeft w:val="0"/>
                      <w:marRight w:val="0"/>
                      <w:marTop w:val="0"/>
                      <w:marBottom w:val="0"/>
                      <w:divBdr>
                        <w:top w:val="none" w:sz="0" w:space="0" w:color="auto"/>
                        <w:left w:val="none" w:sz="0" w:space="0" w:color="auto"/>
                        <w:bottom w:val="none" w:sz="0" w:space="0" w:color="auto"/>
                        <w:right w:val="none" w:sz="0" w:space="0" w:color="auto"/>
                      </w:divBdr>
                    </w:div>
                  </w:divsChild>
                </w:div>
                <w:div w:id="568661142">
                  <w:marLeft w:val="0"/>
                  <w:marRight w:val="0"/>
                  <w:marTop w:val="0"/>
                  <w:marBottom w:val="0"/>
                  <w:divBdr>
                    <w:top w:val="none" w:sz="0" w:space="0" w:color="auto"/>
                    <w:left w:val="none" w:sz="0" w:space="0" w:color="auto"/>
                    <w:bottom w:val="none" w:sz="0" w:space="0" w:color="auto"/>
                    <w:right w:val="none" w:sz="0" w:space="0" w:color="auto"/>
                  </w:divBdr>
                  <w:divsChild>
                    <w:div w:id="31271936">
                      <w:marLeft w:val="0"/>
                      <w:marRight w:val="0"/>
                      <w:marTop w:val="0"/>
                      <w:marBottom w:val="0"/>
                      <w:divBdr>
                        <w:top w:val="none" w:sz="0" w:space="0" w:color="auto"/>
                        <w:left w:val="none" w:sz="0" w:space="0" w:color="auto"/>
                        <w:bottom w:val="none" w:sz="0" w:space="0" w:color="auto"/>
                        <w:right w:val="none" w:sz="0" w:space="0" w:color="auto"/>
                      </w:divBdr>
                    </w:div>
                  </w:divsChild>
                </w:div>
                <w:div w:id="695353465">
                  <w:marLeft w:val="0"/>
                  <w:marRight w:val="0"/>
                  <w:marTop w:val="0"/>
                  <w:marBottom w:val="0"/>
                  <w:divBdr>
                    <w:top w:val="none" w:sz="0" w:space="0" w:color="auto"/>
                    <w:left w:val="none" w:sz="0" w:space="0" w:color="auto"/>
                    <w:bottom w:val="none" w:sz="0" w:space="0" w:color="auto"/>
                    <w:right w:val="none" w:sz="0" w:space="0" w:color="auto"/>
                  </w:divBdr>
                  <w:divsChild>
                    <w:div w:id="184832303">
                      <w:marLeft w:val="0"/>
                      <w:marRight w:val="0"/>
                      <w:marTop w:val="0"/>
                      <w:marBottom w:val="0"/>
                      <w:divBdr>
                        <w:top w:val="none" w:sz="0" w:space="0" w:color="auto"/>
                        <w:left w:val="none" w:sz="0" w:space="0" w:color="auto"/>
                        <w:bottom w:val="none" w:sz="0" w:space="0" w:color="auto"/>
                        <w:right w:val="none" w:sz="0" w:space="0" w:color="auto"/>
                      </w:divBdr>
                    </w:div>
                  </w:divsChild>
                </w:div>
                <w:div w:id="800079978">
                  <w:marLeft w:val="0"/>
                  <w:marRight w:val="0"/>
                  <w:marTop w:val="0"/>
                  <w:marBottom w:val="0"/>
                  <w:divBdr>
                    <w:top w:val="none" w:sz="0" w:space="0" w:color="auto"/>
                    <w:left w:val="none" w:sz="0" w:space="0" w:color="auto"/>
                    <w:bottom w:val="none" w:sz="0" w:space="0" w:color="auto"/>
                    <w:right w:val="none" w:sz="0" w:space="0" w:color="auto"/>
                  </w:divBdr>
                  <w:divsChild>
                    <w:div w:id="2100128897">
                      <w:marLeft w:val="0"/>
                      <w:marRight w:val="0"/>
                      <w:marTop w:val="0"/>
                      <w:marBottom w:val="0"/>
                      <w:divBdr>
                        <w:top w:val="none" w:sz="0" w:space="0" w:color="auto"/>
                        <w:left w:val="none" w:sz="0" w:space="0" w:color="auto"/>
                        <w:bottom w:val="none" w:sz="0" w:space="0" w:color="auto"/>
                        <w:right w:val="none" w:sz="0" w:space="0" w:color="auto"/>
                      </w:divBdr>
                    </w:div>
                  </w:divsChild>
                </w:div>
                <w:div w:id="942541107">
                  <w:marLeft w:val="0"/>
                  <w:marRight w:val="0"/>
                  <w:marTop w:val="0"/>
                  <w:marBottom w:val="0"/>
                  <w:divBdr>
                    <w:top w:val="none" w:sz="0" w:space="0" w:color="auto"/>
                    <w:left w:val="none" w:sz="0" w:space="0" w:color="auto"/>
                    <w:bottom w:val="none" w:sz="0" w:space="0" w:color="auto"/>
                    <w:right w:val="none" w:sz="0" w:space="0" w:color="auto"/>
                  </w:divBdr>
                  <w:divsChild>
                    <w:div w:id="1903170423">
                      <w:marLeft w:val="0"/>
                      <w:marRight w:val="0"/>
                      <w:marTop w:val="0"/>
                      <w:marBottom w:val="0"/>
                      <w:divBdr>
                        <w:top w:val="none" w:sz="0" w:space="0" w:color="auto"/>
                        <w:left w:val="none" w:sz="0" w:space="0" w:color="auto"/>
                        <w:bottom w:val="none" w:sz="0" w:space="0" w:color="auto"/>
                        <w:right w:val="none" w:sz="0" w:space="0" w:color="auto"/>
                      </w:divBdr>
                    </w:div>
                  </w:divsChild>
                </w:div>
                <w:div w:id="1010716852">
                  <w:marLeft w:val="0"/>
                  <w:marRight w:val="0"/>
                  <w:marTop w:val="0"/>
                  <w:marBottom w:val="0"/>
                  <w:divBdr>
                    <w:top w:val="none" w:sz="0" w:space="0" w:color="auto"/>
                    <w:left w:val="none" w:sz="0" w:space="0" w:color="auto"/>
                    <w:bottom w:val="none" w:sz="0" w:space="0" w:color="auto"/>
                    <w:right w:val="none" w:sz="0" w:space="0" w:color="auto"/>
                  </w:divBdr>
                  <w:divsChild>
                    <w:div w:id="158236422">
                      <w:marLeft w:val="0"/>
                      <w:marRight w:val="0"/>
                      <w:marTop w:val="0"/>
                      <w:marBottom w:val="0"/>
                      <w:divBdr>
                        <w:top w:val="none" w:sz="0" w:space="0" w:color="auto"/>
                        <w:left w:val="none" w:sz="0" w:space="0" w:color="auto"/>
                        <w:bottom w:val="none" w:sz="0" w:space="0" w:color="auto"/>
                        <w:right w:val="none" w:sz="0" w:space="0" w:color="auto"/>
                      </w:divBdr>
                    </w:div>
                  </w:divsChild>
                </w:div>
                <w:div w:id="1110974903">
                  <w:marLeft w:val="0"/>
                  <w:marRight w:val="0"/>
                  <w:marTop w:val="0"/>
                  <w:marBottom w:val="0"/>
                  <w:divBdr>
                    <w:top w:val="none" w:sz="0" w:space="0" w:color="auto"/>
                    <w:left w:val="none" w:sz="0" w:space="0" w:color="auto"/>
                    <w:bottom w:val="none" w:sz="0" w:space="0" w:color="auto"/>
                    <w:right w:val="none" w:sz="0" w:space="0" w:color="auto"/>
                  </w:divBdr>
                  <w:divsChild>
                    <w:div w:id="1042944653">
                      <w:marLeft w:val="0"/>
                      <w:marRight w:val="0"/>
                      <w:marTop w:val="0"/>
                      <w:marBottom w:val="0"/>
                      <w:divBdr>
                        <w:top w:val="none" w:sz="0" w:space="0" w:color="auto"/>
                        <w:left w:val="none" w:sz="0" w:space="0" w:color="auto"/>
                        <w:bottom w:val="none" w:sz="0" w:space="0" w:color="auto"/>
                        <w:right w:val="none" w:sz="0" w:space="0" w:color="auto"/>
                      </w:divBdr>
                    </w:div>
                  </w:divsChild>
                </w:div>
                <w:div w:id="1132090794">
                  <w:marLeft w:val="0"/>
                  <w:marRight w:val="0"/>
                  <w:marTop w:val="0"/>
                  <w:marBottom w:val="0"/>
                  <w:divBdr>
                    <w:top w:val="none" w:sz="0" w:space="0" w:color="auto"/>
                    <w:left w:val="none" w:sz="0" w:space="0" w:color="auto"/>
                    <w:bottom w:val="none" w:sz="0" w:space="0" w:color="auto"/>
                    <w:right w:val="none" w:sz="0" w:space="0" w:color="auto"/>
                  </w:divBdr>
                  <w:divsChild>
                    <w:div w:id="2115786233">
                      <w:marLeft w:val="0"/>
                      <w:marRight w:val="0"/>
                      <w:marTop w:val="0"/>
                      <w:marBottom w:val="0"/>
                      <w:divBdr>
                        <w:top w:val="none" w:sz="0" w:space="0" w:color="auto"/>
                        <w:left w:val="none" w:sz="0" w:space="0" w:color="auto"/>
                        <w:bottom w:val="none" w:sz="0" w:space="0" w:color="auto"/>
                        <w:right w:val="none" w:sz="0" w:space="0" w:color="auto"/>
                      </w:divBdr>
                    </w:div>
                  </w:divsChild>
                </w:div>
                <w:div w:id="1175415172">
                  <w:marLeft w:val="0"/>
                  <w:marRight w:val="0"/>
                  <w:marTop w:val="0"/>
                  <w:marBottom w:val="0"/>
                  <w:divBdr>
                    <w:top w:val="none" w:sz="0" w:space="0" w:color="auto"/>
                    <w:left w:val="none" w:sz="0" w:space="0" w:color="auto"/>
                    <w:bottom w:val="none" w:sz="0" w:space="0" w:color="auto"/>
                    <w:right w:val="none" w:sz="0" w:space="0" w:color="auto"/>
                  </w:divBdr>
                  <w:divsChild>
                    <w:div w:id="935097697">
                      <w:marLeft w:val="0"/>
                      <w:marRight w:val="0"/>
                      <w:marTop w:val="0"/>
                      <w:marBottom w:val="0"/>
                      <w:divBdr>
                        <w:top w:val="none" w:sz="0" w:space="0" w:color="auto"/>
                        <w:left w:val="none" w:sz="0" w:space="0" w:color="auto"/>
                        <w:bottom w:val="none" w:sz="0" w:space="0" w:color="auto"/>
                        <w:right w:val="none" w:sz="0" w:space="0" w:color="auto"/>
                      </w:divBdr>
                    </w:div>
                  </w:divsChild>
                </w:div>
                <w:div w:id="1215390011">
                  <w:marLeft w:val="0"/>
                  <w:marRight w:val="0"/>
                  <w:marTop w:val="0"/>
                  <w:marBottom w:val="0"/>
                  <w:divBdr>
                    <w:top w:val="none" w:sz="0" w:space="0" w:color="auto"/>
                    <w:left w:val="none" w:sz="0" w:space="0" w:color="auto"/>
                    <w:bottom w:val="none" w:sz="0" w:space="0" w:color="auto"/>
                    <w:right w:val="none" w:sz="0" w:space="0" w:color="auto"/>
                  </w:divBdr>
                  <w:divsChild>
                    <w:div w:id="2067028563">
                      <w:marLeft w:val="0"/>
                      <w:marRight w:val="0"/>
                      <w:marTop w:val="0"/>
                      <w:marBottom w:val="0"/>
                      <w:divBdr>
                        <w:top w:val="none" w:sz="0" w:space="0" w:color="auto"/>
                        <w:left w:val="none" w:sz="0" w:space="0" w:color="auto"/>
                        <w:bottom w:val="none" w:sz="0" w:space="0" w:color="auto"/>
                        <w:right w:val="none" w:sz="0" w:space="0" w:color="auto"/>
                      </w:divBdr>
                    </w:div>
                  </w:divsChild>
                </w:div>
                <w:div w:id="1271472127">
                  <w:marLeft w:val="0"/>
                  <w:marRight w:val="0"/>
                  <w:marTop w:val="0"/>
                  <w:marBottom w:val="0"/>
                  <w:divBdr>
                    <w:top w:val="none" w:sz="0" w:space="0" w:color="auto"/>
                    <w:left w:val="none" w:sz="0" w:space="0" w:color="auto"/>
                    <w:bottom w:val="none" w:sz="0" w:space="0" w:color="auto"/>
                    <w:right w:val="none" w:sz="0" w:space="0" w:color="auto"/>
                  </w:divBdr>
                  <w:divsChild>
                    <w:div w:id="1431270817">
                      <w:marLeft w:val="0"/>
                      <w:marRight w:val="0"/>
                      <w:marTop w:val="0"/>
                      <w:marBottom w:val="0"/>
                      <w:divBdr>
                        <w:top w:val="none" w:sz="0" w:space="0" w:color="auto"/>
                        <w:left w:val="none" w:sz="0" w:space="0" w:color="auto"/>
                        <w:bottom w:val="none" w:sz="0" w:space="0" w:color="auto"/>
                        <w:right w:val="none" w:sz="0" w:space="0" w:color="auto"/>
                      </w:divBdr>
                    </w:div>
                  </w:divsChild>
                </w:div>
                <w:div w:id="1497959735">
                  <w:marLeft w:val="0"/>
                  <w:marRight w:val="0"/>
                  <w:marTop w:val="0"/>
                  <w:marBottom w:val="0"/>
                  <w:divBdr>
                    <w:top w:val="none" w:sz="0" w:space="0" w:color="auto"/>
                    <w:left w:val="none" w:sz="0" w:space="0" w:color="auto"/>
                    <w:bottom w:val="none" w:sz="0" w:space="0" w:color="auto"/>
                    <w:right w:val="none" w:sz="0" w:space="0" w:color="auto"/>
                  </w:divBdr>
                  <w:divsChild>
                    <w:div w:id="2072774602">
                      <w:marLeft w:val="0"/>
                      <w:marRight w:val="0"/>
                      <w:marTop w:val="0"/>
                      <w:marBottom w:val="0"/>
                      <w:divBdr>
                        <w:top w:val="none" w:sz="0" w:space="0" w:color="auto"/>
                        <w:left w:val="none" w:sz="0" w:space="0" w:color="auto"/>
                        <w:bottom w:val="none" w:sz="0" w:space="0" w:color="auto"/>
                        <w:right w:val="none" w:sz="0" w:space="0" w:color="auto"/>
                      </w:divBdr>
                    </w:div>
                  </w:divsChild>
                </w:div>
                <w:div w:id="1767262246">
                  <w:marLeft w:val="0"/>
                  <w:marRight w:val="0"/>
                  <w:marTop w:val="0"/>
                  <w:marBottom w:val="0"/>
                  <w:divBdr>
                    <w:top w:val="none" w:sz="0" w:space="0" w:color="auto"/>
                    <w:left w:val="none" w:sz="0" w:space="0" w:color="auto"/>
                    <w:bottom w:val="none" w:sz="0" w:space="0" w:color="auto"/>
                    <w:right w:val="none" w:sz="0" w:space="0" w:color="auto"/>
                  </w:divBdr>
                  <w:divsChild>
                    <w:div w:id="1750158337">
                      <w:marLeft w:val="0"/>
                      <w:marRight w:val="0"/>
                      <w:marTop w:val="0"/>
                      <w:marBottom w:val="0"/>
                      <w:divBdr>
                        <w:top w:val="none" w:sz="0" w:space="0" w:color="auto"/>
                        <w:left w:val="none" w:sz="0" w:space="0" w:color="auto"/>
                        <w:bottom w:val="none" w:sz="0" w:space="0" w:color="auto"/>
                        <w:right w:val="none" w:sz="0" w:space="0" w:color="auto"/>
                      </w:divBdr>
                    </w:div>
                  </w:divsChild>
                </w:div>
                <w:div w:id="1770660100">
                  <w:marLeft w:val="0"/>
                  <w:marRight w:val="0"/>
                  <w:marTop w:val="0"/>
                  <w:marBottom w:val="0"/>
                  <w:divBdr>
                    <w:top w:val="none" w:sz="0" w:space="0" w:color="auto"/>
                    <w:left w:val="none" w:sz="0" w:space="0" w:color="auto"/>
                    <w:bottom w:val="none" w:sz="0" w:space="0" w:color="auto"/>
                    <w:right w:val="none" w:sz="0" w:space="0" w:color="auto"/>
                  </w:divBdr>
                  <w:divsChild>
                    <w:div w:id="1682584752">
                      <w:marLeft w:val="0"/>
                      <w:marRight w:val="0"/>
                      <w:marTop w:val="0"/>
                      <w:marBottom w:val="0"/>
                      <w:divBdr>
                        <w:top w:val="none" w:sz="0" w:space="0" w:color="auto"/>
                        <w:left w:val="none" w:sz="0" w:space="0" w:color="auto"/>
                        <w:bottom w:val="none" w:sz="0" w:space="0" w:color="auto"/>
                        <w:right w:val="none" w:sz="0" w:space="0" w:color="auto"/>
                      </w:divBdr>
                    </w:div>
                  </w:divsChild>
                </w:div>
                <w:div w:id="1923294120">
                  <w:marLeft w:val="0"/>
                  <w:marRight w:val="0"/>
                  <w:marTop w:val="0"/>
                  <w:marBottom w:val="0"/>
                  <w:divBdr>
                    <w:top w:val="none" w:sz="0" w:space="0" w:color="auto"/>
                    <w:left w:val="none" w:sz="0" w:space="0" w:color="auto"/>
                    <w:bottom w:val="none" w:sz="0" w:space="0" w:color="auto"/>
                    <w:right w:val="none" w:sz="0" w:space="0" w:color="auto"/>
                  </w:divBdr>
                  <w:divsChild>
                    <w:div w:id="136262072">
                      <w:marLeft w:val="0"/>
                      <w:marRight w:val="0"/>
                      <w:marTop w:val="0"/>
                      <w:marBottom w:val="0"/>
                      <w:divBdr>
                        <w:top w:val="none" w:sz="0" w:space="0" w:color="auto"/>
                        <w:left w:val="none" w:sz="0" w:space="0" w:color="auto"/>
                        <w:bottom w:val="none" w:sz="0" w:space="0" w:color="auto"/>
                        <w:right w:val="none" w:sz="0" w:space="0" w:color="auto"/>
                      </w:divBdr>
                    </w:div>
                  </w:divsChild>
                </w:div>
                <w:div w:id="1951349740">
                  <w:marLeft w:val="0"/>
                  <w:marRight w:val="0"/>
                  <w:marTop w:val="0"/>
                  <w:marBottom w:val="0"/>
                  <w:divBdr>
                    <w:top w:val="none" w:sz="0" w:space="0" w:color="auto"/>
                    <w:left w:val="none" w:sz="0" w:space="0" w:color="auto"/>
                    <w:bottom w:val="none" w:sz="0" w:space="0" w:color="auto"/>
                    <w:right w:val="none" w:sz="0" w:space="0" w:color="auto"/>
                  </w:divBdr>
                  <w:divsChild>
                    <w:div w:id="2126070485">
                      <w:marLeft w:val="0"/>
                      <w:marRight w:val="0"/>
                      <w:marTop w:val="0"/>
                      <w:marBottom w:val="0"/>
                      <w:divBdr>
                        <w:top w:val="none" w:sz="0" w:space="0" w:color="auto"/>
                        <w:left w:val="none" w:sz="0" w:space="0" w:color="auto"/>
                        <w:bottom w:val="none" w:sz="0" w:space="0" w:color="auto"/>
                        <w:right w:val="none" w:sz="0" w:space="0" w:color="auto"/>
                      </w:divBdr>
                    </w:div>
                  </w:divsChild>
                </w:div>
                <w:div w:id="2058583818">
                  <w:marLeft w:val="0"/>
                  <w:marRight w:val="0"/>
                  <w:marTop w:val="0"/>
                  <w:marBottom w:val="0"/>
                  <w:divBdr>
                    <w:top w:val="none" w:sz="0" w:space="0" w:color="auto"/>
                    <w:left w:val="none" w:sz="0" w:space="0" w:color="auto"/>
                    <w:bottom w:val="none" w:sz="0" w:space="0" w:color="auto"/>
                    <w:right w:val="none" w:sz="0" w:space="0" w:color="auto"/>
                  </w:divBdr>
                  <w:divsChild>
                    <w:div w:id="623854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2204436">
          <w:marLeft w:val="0"/>
          <w:marRight w:val="0"/>
          <w:marTop w:val="0"/>
          <w:marBottom w:val="0"/>
          <w:divBdr>
            <w:top w:val="none" w:sz="0" w:space="0" w:color="auto"/>
            <w:left w:val="none" w:sz="0" w:space="0" w:color="auto"/>
            <w:bottom w:val="none" w:sz="0" w:space="0" w:color="auto"/>
            <w:right w:val="none" w:sz="0" w:space="0" w:color="auto"/>
          </w:divBdr>
        </w:div>
      </w:divsChild>
    </w:div>
    <w:div w:id="206534223">
      <w:bodyDiv w:val="1"/>
      <w:marLeft w:val="0"/>
      <w:marRight w:val="0"/>
      <w:marTop w:val="0"/>
      <w:marBottom w:val="0"/>
      <w:divBdr>
        <w:top w:val="none" w:sz="0" w:space="0" w:color="auto"/>
        <w:left w:val="none" w:sz="0" w:space="0" w:color="auto"/>
        <w:bottom w:val="none" w:sz="0" w:space="0" w:color="auto"/>
        <w:right w:val="none" w:sz="0" w:space="0" w:color="auto"/>
      </w:divBdr>
    </w:div>
    <w:div w:id="246158786">
      <w:bodyDiv w:val="1"/>
      <w:marLeft w:val="0"/>
      <w:marRight w:val="0"/>
      <w:marTop w:val="0"/>
      <w:marBottom w:val="0"/>
      <w:divBdr>
        <w:top w:val="none" w:sz="0" w:space="0" w:color="auto"/>
        <w:left w:val="none" w:sz="0" w:space="0" w:color="auto"/>
        <w:bottom w:val="none" w:sz="0" w:space="0" w:color="auto"/>
        <w:right w:val="none" w:sz="0" w:space="0" w:color="auto"/>
      </w:divBdr>
    </w:div>
    <w:div w:id="266238378">
      <w:bodyDiv w:val="1"/>
      <w:marLeft w:val="0"/>
      <w:marRight w:val="0"/>
      <w:marTop w:val="0"/>
      <w:marBottom w:val="0"/>
      <w:divBdr>
        <w:top w:val="none" w:sz="0" w:space="0" w:color="auto"/>
        <w:left w:val="none" w:sz="0" w:space="0" w:color="auto"/>
        <w:bottom w:val="none" w:sz="0" w:space="0" w:color="auto"/>
        <w:right w:val="none" w:sz="0" w:space="0" w:color="auto"/>
      </w:divBdr>
    </w:div>
    <w:div w:id="331761310">
      <w:bodyDiv w:val="1"/>
      <w:marLeft w:val="0"/>
      <w:marRight w:val="0"/>
      <w:marTop w:val="0"/>
      <w:marBottom w:val="0"/>
      <w:divBdr>
        <w:top w:val="none" w:sz="0" w:space="0" w:color="auto"/>
        <w:left w:val="none" w:sz="0" w:space="0" w:color="auto"/>
        <w:bottom w:val="none" w:sz="0" w:space="0" w:color="auto"/>
        <w:right w:val="none" w:sz="0" w:space="0" w:color="auto"/>
      </w:divBdr>
    </w:div>
    <w:div w:id="421145189">
      <w:bodyDiv w:val="1"/>
      <w:marLeft w:val="0"/>
      <w:marRight w:val="0"/>
      <w:marTop w:val="0"/>
      <w:marBottom w:val="0"/>
      <w:divBdr>
        <w:top w:val="none" w:sz="0" w:space="0" w:color="auto"/>
        <w:left w:val="none" w:sz="0" w:space="0" w:color="auto"/>
        <w:bottom w:val="none" w:sz="0" w:space="0" w:color="auto"/>
        <w:right w:val="none" w:sz="0" w:space="0" w:color="auto"/>
      </w:divBdr>
    </w:div>
    <w:div w:id="503135221">
      <w:bodyDiv w:val="1"/>
      <w:marLeft w:val="0"/>
      <w:marRight w:val="0"/>
      <w:marTop w:val="0"/>
      <w:marBottom w:val="0"/>
      <w:divBdr>
        <w:top w:val="none" w:sz="0" w:space="0" w:color="auto"/>
        <w:left w:val="none" w:sz="0" w:space="0" w:color="auto"/>
        <w:bottom w:val="none" w:sz="0" w:space="0" w:color="auto"/>
        <w:right w:val="none" w:sz="0" w:space="0" w:color="auto"/>
      </w:divBdr>
    </w:div>
    <w:div w:id="530339918">
      <w:bodyDiv w:val="1"/>
      <w:marLeft w:val="0"/>
      <w:marRight w:val="0"/>
      <w:marTop w:val="0"/>
      <w:marBottom w:val="0"/>
      <w:divBdr>
        <w:top w:val="none" w:sz="0" w:space="0" w:color="auto"/>
        <w:left w:val="none" w:sz="0" w:space="0" w:color="auto"/>
        <w:bottom w:val="none" w:sz="0" w:space="0" w:color="auto"/>
        <w:right w:val="none" w:sz="0" w:space="0" w:color="auto"/>
      </w:divBdr>
    </w:div>
    <w:div w:id="934434555">
      <w:bodyDiv w:val="1"/>
      <w:marLeft w:val="0"/>
      <w:marRight w:val="0"/>
      <w:marTop w:val="0"/>
      <w:marBottom w:val="0"/>
      <w:divBdr>
        <w:top w:val="none" w:sz="0" w:space="0" w:color="auto"/>
        <w:left w:val="none" w:sz="0" w:space="0" w:color="auto"/>
        <w:bottom w:val="none" w:sz="0" w:space="0" w:color="auto"/>
        <w:right w:val="none" w:sz="0" w:space="0" w:color="auto"/>
      </w:divBdr>
    </w:div>
    <w:div w:id="1289118454">
      <w:bodyDiv w:val="1"/>
      <w:marLeft w:val="0"/>
      <w:marRight w:val="0"/>
      <w:marTop w:val="0"/>
      <w:marBottom w:val="0"/>
      <w:divBdr>
        <w:top w:val="none" w:sz="0" w:space="0" w:color="auto"/>
        <w:left w:val="none" w:sz="0" w:space="0" w:color="auto"/>
        <w:bottom w:val="none" w:sz="0" w:space="0" w:color="auto"/>
        <w:right w:val="none" w:sz="0" w:space="0" w:color="auto"/>
      </w:divBdr>
    </w:div>
    <w:div w:id="1296370191">
      <w:bodyDiv w:val="1"/>
      <w:marLeft w:val="0"/>
      <w:marRight w:val="0"/>
      <w:marTop w:val="0"/>
      <w:marBottom w:val="0"/>
      <w:divBdr>
        <w:top w:val="none" w:sz="0" w:space="0" w:color="auto"/>
        <w:left w:val="none" w:sz="0" w:space="0" w:color="auto"/>
        <w:bottom w:val="none" w:sz="0" w:space="0" w:color="auto"/>
        <w:right w:val="none" w:sz="0" w:space="0" w:color="auto"/>
      </w:divBdr>
    </w:div>
    <w:div w:id="1370226732">
      <w:bodyDiv w:val="1"/>
      <w:marLeft w:val="0"/>
      <w:marRight w:val="0"/>
      <w:marTop w:val="0"/>
      <w:marBottom w:val="0"/>
      <w:divBdr>
        <w:top w:val="none" w:sz="0" w:space="0" w:color="auto"/>
        <w:left w:val="none" w:sz="0" w:space="0" w:color="auto"/>
        <w:bottom w:val="none" w:sz="0" w:space="0" w:color="auto"/>
        <w:right w:val="none" w:sz="0" w:space="0" w:color="auto"/>
      </w:divBdr>
    </w:div>
    <w:div w:id="1484737626">
      <w:bodyDiv w:val="1"/>
      <w:marLeft w:val="0"/>
      <w:marRight w:val="0"/>
      <w:marTop w:val="0"/>
      <w:marBottom w:val="0"/>
      <w:divBdr>
        <w:top w:val="none" w:sz="0" w:space="0" w:color="auto"/>
        <w:left w:val="none" w:sz="0" w:space="0" w:color="auto"/>
        <w:bottom w:val="none" w:sz="0" w:space="0" w:color="auto"/>
        <w:right w:val="none" w:sz="0" w:space="0" w:color="auto"/>
      </w:divBdr>
    </w:div>
    <w:div w:id="1721246790">
      <w:bodyDiv w:val="1"/>
      <w:marLeft w:val="0"/>
      <w:marRight w:val="0"/>
      <w:marTop w:val="0"/>
      <w:marBottom w:val="0"/>
      <w:divBdr>
        <w:top w:val="none" w:sz="0" w:space="0" w:color="auto"/>
        <w:left w:val="none" w:sz="0" w:space="0" w:color="auto"/>
        <w:bottom w:val="none" w:sz="0" w:space="0" w:color="auto"/>
        <w:right w:val="none" w:sz="0" w:space="0" w:color="auto"/>
      </w:divBdr>
    </w:div>
    <w:div w:id="1756971948">
      <w:bodyDiv w:val="1"/>
      <w:marLeft w:val="0"/>
      <w:marRight w:val="0"/>
      <w:marTop w:val="0"/>
      <w:marBottom w:val="0"/>
      <w:divBdr>
        <w:top w:val="none" w:sz="0" w:space="0" w:color="auto"/>
        <w:left w:val="none" w:sz="0" w:space="0" w:color="auto"/>
        <w:bottom w:val="none" w:sz="0" w:space="0" w:color="auto"/>
        <w:right w:val="none" w:sz="0" w:space="0" w:color="auto"/>
      </w:divBdr>
    </w:div>
    <w:div w:id="1912152746">
      <w:bodyDiv w:val="1"/>
      <w:marLeft w:val="0"/>
      <w:marRight w:val="0"/>
      <w:marTop w:val="0"/>
      <w:marBottom w:val="0"/>
      <w:divBdr>
        <w:top w:val="none" w:sz="0" w:space="0" w:color="auto"/>
        <w:left w:val="none" w:sz="0" w:space="0" w:color="auto"/>
        <w:bottom w:val="none" w:sz="0" w:space="0" w:color="auto"/>
        <w:right w:val="none" w:sz="0" w:space="0" w:color="auto"/>
      </w:divBdr>
    </w:div>
    <w:div w:id="1948659650">
      <w:bodyDiv w:val="1"/>
      <w:marLeft w:val="0"/>
      <w:marRight w:val="0"/>
      <w:marTop w:val="0"/>
      <w:marBottom w:val="0"/>
      <w:divBdr>
        <w:top w:val="none" w:sz="0" w:space="0" w:color="auto"/>
        <w:left w:val="none" w:sz="0" w:space="0" w:color="auto"/>
        <w:bottom w:val="none" w:sz="0" w:space="0" w:color="auto"/>
        <w:right w:val="none" w:sz="0" w:space="0" w:color="auto"/>
      </w:divBdr>
    </w:div>
    <w:div w:id="2054423155">
      <w:bodyDiv w:val="1"/>
      <w:marLeft w:val="0"/>
      <w:marRight w:val="0"/>
      <w:marTop w:val="0"/>
      <w:marBottom w:val="0"/>
      <w:divBdr>
        <w:top w:val="none" w:sz="0" w:space="0" w:color="auto"/>
        <w:left w:val="none" w:sz="0" w:space="0" w:color="auto"/>
        <w:bottom w:val="none" w:sz="0" w:space="0" w:color="auto"/>
        <w:right w:val="none" w:sz="0" w:space="0" w:color="auto"/>
      </w:divBdr>
    </w:div>
    <w:div w:id="2057200593">
      <w:bodyDiv w:val="1"/>
      <w:marLeft w:val="0"/>
      <w:marRight w:val="0"/>
      <w:marTop w:val="0"/>
      <w:marBottom w:val="0"/>
      <w:divBdr>
        <w:top w:val="none" w:sz="0" w:space="0" w:color="auto"/>
        <w:left w:val="none" w:sz="0" w:space="0" w:color="auto"/>
        <w:bottom w:val="none" w:sz="0" w:space="0" w:color="auto"/>
        <w:right w:val="none" w:sz="0" w:space="0" w:color="auto"/>
      </w:divBdr>
    </w:div>
    <w:div w:id="208983766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yperlink" Target="https://lpse.pu.go.id/" TargetMode="Externa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hyperlink" Target="mailto:mirzareynaldi@pu.go.id" TargetMode="External"/><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EF28E0A17E4AE4FA5DD6A9AABB5DBC8" ma:contentTypeVersion="16" ma:contentTypeDescription="Create a new document." ma:contentTypeScope="" ma:versionID="a17fa769c7c4fea18ba461e558e121e5">
  <xsd:schema xmlns:xsd="http://www.w3.org/2001/XMLSchema" xmlns:xs="http://www.w3.org/2001/XMLSchema" xmlns:p="http://schemas.microsoft.com/office/2006/metadata/properties" xmlns:ns2="87f1a149-5420-40c2-b2e8-d8d0877ebc85" xmlns:ns3="23b7ebbb-480e-4d36-8f38-fd0ac82dae9c" targetNamespace="http://schemas.microsoft.com/office/2006/metadata/properties" ma:root="true" ma:fieldsID="3bfa0fac8ae4d24da5269d6ff34039be" ns2:_="" ns3:_="">
    <xsd:import namespace="87f1a149-5420-40c2-b2e8-d8d0877ebc85"/>
    <xsd:import namespace="23b7ebbb-480e-4d36-8f38-fd0ac82dae9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PIC"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7f1a149-5420-40c2-b2e8-d8d0877ebc8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e6e5fdbd-f22c-4953-aab7-1427a6960ba0"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PIC" ma:index="22" nillable="true" ma:displayName="PIC" ma:format="Dropdown" ma:internalName="PIC">
      <xsd:simpleType>
        <xsd:restriction base="dms:Text">
          <xsd:maxLength value="255"/>
        </xsd:restriction>
      </xsd:simpleType>
    </xsd:element>
    <xsd:element name="MediaServiceLocation" ma:index="23"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3b7ebbb-480e-4d36-8f38-fd0ac82dae9c"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570c6d6a-6db8-425b-8997-37b28a1a719d}" ma:internalName="TaxCatchAll" ma:showField="CatchAllData" ma:web="23b7ebbb-480e-4d36-8f38-fd0ac82dae9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23b7ebbb-480e-4d36-8f38-fd0ac82dae9c" xsi:nil="true"/>
    <lcf76f155ced4ddcb4097134ff3c332f xmlns="87f1a149-5420-40c2-b2e8-d8d0877ebc85">
      <Terms xmlns="http://schemas.microsoft.com/office/infopath/2007/PartnerControls"/>
    </lcf76f155ced4ddcb4097134ff3c332f>
    <PIC xmlns="87f1a149-5420-40c2-b2e8-d8d0877ebc85"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D8D8C7-E985-4EE2-B032-850EF33F6DE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7f1a149-5420-40c2-b2e8-d8d0877ebc85"/>
    <ds:schemaRef ds:uri="23b7ebbb-480e-4d36-8f38-fd0ac82dae9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DE80AD1-B511-437D-9EC6-E71B406ED00D}">
  <ds:schemaRefs>
    <ds:schemaRef ds:uri="http://schemas.microsoft.com/sharepoint/v3/contenttype/forms"/>
  </ds:schemaRefs>
</ds:datastoreItem>
</file>

<file path=customXml/itemProps3.xml><?xml version="1.0" encoding="utf-8"?>
<ds:datastoreItem xmlns:ds="http://schemas.openxmlformats.org/officeDocument/2006/customXml" ds:itemID="{0EF6B3C1-2C0C-45C1-848E-2E47DFDB0FBC}">
  <ds:schemaRefs>
    <ds:schemaRef ds:uri="http://schemas.microsoft.com/office/2006/metadata/properties"/>
    <ds:schemaRef ds:uri="http://schemas.microsoft.com/office/infopath/2007/PartnerControls"/>
    <ds:schemaRef ds:uri="23b7ebbb-480e-4d36-8f38-fd0ac82dae9c"/>
    <ds:schemaRef ds:uri="87f1a149-5420-40c2-b2e8-d8d0877ebc85"/>
  </ds:schemaRefs>
</ds:datastoreItem>
</file>

<file path=customXml/itemProps4.xml><?xml version="1.0" encoding="utf-8"?>
<ds:datastoreItem xmlns:ds="http://schemas.openxmlformats.org/officeDocument/2006/customXml" ds:itemID="{EFC08837-B120-45F2-B55C-7D9AC01C3A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248</TotalTime>
  <Pages>16</Pages>
  <Words>2809</Words>
  <Characters>16012</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cp:lastModifiedBy>Yusup Hidayat</cp:lastModifiedBy>
  <cp:revision>257</cp:revision>
  <cp:lastPrinted>2025-09-19T02:09:00Z</cp:lastPrinted>
  <dcterms:created xsi:type="dcterms:W3CDTF">2025-03-14T02:38:00Z</dcterms:created>
  <dcterms:modified xsi:type="dcterms:W3CDTF">2026-01-24T09:15:00Z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0x010100AEF28E0A17E4AE4FA5DD6A9AABB5DBC8</vt:lpwstr>
  </property>
  <property fmtid="{D5CDD505-2E9C-101B-9397-08002B2CF9AE}" pid="3" name="MediaServiceImageTags">
    <vt:lpwstr/>
  </property>
</Properties>
</file>