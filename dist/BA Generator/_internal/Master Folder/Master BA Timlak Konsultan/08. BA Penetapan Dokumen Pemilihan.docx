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5AA7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11E08075" w14:textId="77777777" w:rsidR="0055129E" w:rsidRDefault="0055129E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</w:pPr>
    </w:p>
    <w:p w14:paraId="50AEC1D5" w14:textId="2069B20E" w:rsidR="00F05D94" w:rsidRPr="00614CBF" w:rsidRDefault="7EE60B70" w:rsidP="0013687E">
      <w:pPr>
        <w:spacing w:line="276" w:lineRule="auto"/>
        <w:ind w:right="28"/>
        <w:jc w:val="center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B</w:t>
      </w:r>
      <w:r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E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R</w:t>
      </w:r>
      <w:r w:rsidRPr="00614CBF">
        <w:rPr>
          <w:rFonts w:ascii="Arial" w:eastAsia="Arial" w:hAnsi="Arial" w:cs="Arial"/>
          <w:b/>
          <w:bCs/>
          <w:spacing w:val="-1"/>
          <w:sz w:val="24"/>
          <w:szCs w:val="24"/>
          <w:u w:val="single"/>
        </w:rPr>
        <w:t>I</w:t>
      </w:r>
      <w:r w:rsidRPr="00614CBF">
        <w:rPr>
          <w:rFonts w:ascii="Arial" w:eastAsia="Arial" w:hAnsi="Arial" w:cs="Arial"/>
          <w:b/>
          <w:bCs/>
          <w:spacing w:val="5"/>
          <w:sz w:val="24"/>
          <w:szCs w:val="24"/>
          <w:u w:val="single"/>
        </w:rPr>
        <w:t>T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A 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</w:t>
      </w:r>
      <w:r w:rsidRPr="00614CBF">
        <w:rPr>
          <w:rFonts w:ascii="Arial" w:eastAsia="Arial" w:hAnsi="Arial" w:cs="Arial"/>
          <w:b/>
          <w:bCs/>
          <w:spacing w:val="-4"/>
          <w:sz w:val="24"/>
          <w:szCs w:val="24"/>
          <w:u w:val="single"/>
        </w:rPr>
        <w:t>C</w:t>
      </w:r>
      <w:r w:rsidRPr="00614CBF">
        <w:rPr>
          <w:rFonts w:ascii="Arial" w:eastAsia="Arial" w:hAnsi="Arial" w:cs="Arial"/>
          <w:b/>
          <w:bCs/>
          <w:spacing w:val="1"/>
          <w:sz w:val="24"/>
          <w:szCs w:val="24"/>
          <w:u w:val="single"/>
        </w:rPr>
        <w:t>AR</w:t>
      </w:r>
      <w:r w:rsidRPr="00614CBF">
        <w:rPr>
          <w:rFonts w:ascii="Arial" w:eastAsia="Arial" w:hAnsi="Arial" w:cs="Arial"/>
          <w:b/>
          <w:bCs/>
          <w:sz w:val="24"/>
          <w:szCs w:val="24"/>
          <w:u w:val="single"/>
        </w:rPr>
        <w:t>A</w:t>
      </w:r>
      <w:r w:rsidR="7D3B6C61" w:rsidRPr="00614CBF">
        <w:rPr>
          <w:rFonts w:ascii="Arial" w:eastAsia="Arial" w:hAnsi="Arial" w:cs="Arial"/>
          <w:b/>
          <w:bCs/>
          <w:spacing w:val="2"/>
          <w:sz w:val="24"/>
          <w:szCs w:val="24"/>
          <w:u w:val="single"/>
        </w:rPr>
        <w:t xml:space="preserve"> </w:t>
      </w:r>
      <w:r w:rsidR="00A51F41" w:rsidRPr="00614CBF">
        <w:rPr>
          <w:rFonts w:ascii="Arial" w:eastAsia="Arial" w:hAnsi="Arial" w:cs="Arial"/>
          <w:b/>
          <w:bCs/>
          <w:spacing w:val="-2"/>
          <w:sz w:val="24"/>
          <w:szCs w:val="24"/>
          <w:u w:val="single"/>
        </w:rPr>
        <w:t>PENETAPAN DOKUMEN PEMILIHAN</w:t>
      </w:r>
    </w:p>
    <w:p w14:paraId="5B4EF672" w14:textId="14DB3381" w:rsidR="00924301" w:rsidRPr="00614CBF" w:rsidRDefault="7EE60B70" w:rsidP="0013687E">
      <w:pPr>
        <w:spacing w:line="276" w:lineRule="auto"/>
        <w:ind w:left="142" w:right="28"/>
        <w:jc w:val="center"/>
        <w:rPr>
          <w:rFonts w:ascii="Arial" w:eastAsia="Arial" w:hAnsi="Arial" w:cs="Arial"/>
          <w:spacing w:val="-3"/>
          <w:sz w:val="22"/>
          <w:szCs w:val="22"/>
        </w:rPr>
      </w:pPr>
      <w:r w:rsidRPr="00614CBF">
        <w:rPr>
          <w:rFonts w:ascii="Arial" w:eastAsia="Arial" w:hAnsi="Arial" w:cs="Arial"/>
          <w:spacing w:val="1"/>
          <w:sz w:val="22"/>
          <w:szCs w:val="22"/>
        </w:rPr>
        <w:t>N</w:t>
      </w:r>
      <w:r w:rsidRPr="00614CBF">
        <w:rPr>
          <w:rFonts w:ascii="Arial" w:eastAsia="Arial" w:hAnsi="Arial" w:cs="Arial"/>
          <w:spacing w:val="2"/>
          <w:sz w:val="22"/>
          <w:szCs w:val="22"/>
        </w:rPr>
        <w:t>o</w:t>
      </w:r>
      <w:r w:rsidRPr="00614CBF">
        <w:rPr>
          <w:rFonts w:ascii="Arial" w:eastAsia="Arial" w:hAnsi="Arial" w:cs="Arial"/>
          <w:spacing w:val="-3"/>
          <w:sz w:val="22"/>
          <w:szCs w:val="22"/>
        </w:rPr>
        <w:t>m</w:t>
      </w:r>
      <w:r w:rsidRPr="00614CBF">
        <w:rPr>
          <w:rFonts w:ascii="Arial" w:eastAsia="Arial" w:hAnsi="Arial" w:cs="Arial"/>
          <w:spacing w:val="2"/>
          <w:sz w:val="22"/>
          <w:szCs w:val="22"/>
        </w:rPr>
        <w:t>or</w:t>
      </w:r>
      <w:r w:rsidR="7DAD2663" w:rsidRPr="00614CBF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z w:val="22"/>
          <w:szCs w:val="22"/>
        </w:rPr>
        <w:t xml:space="preserve">: 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6D656A" w:rsidRPr="006D656A">
        <w:rPr>
          <w:rFonts w:ascii="Arial" w:eastAsia="Arial" w:hAnsi="Arial" w:cs="Arial"/>
          <w:sz w:val="22"/>
          <w:szCs w:val="22"/>
        </w:rPr>
        <w:t>/R/Bp2jk17/POKJA-</w:t>
      </w:r>
      <w:r w:rsidR="006D656A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6D656A" w:rsidRPr="006D656A">
        <w:rPr>
          <w:rFonts w:ascii="Arial" w:eastAsia="Arial" w:hAnsi="Arial" w:cs="Arial"/>
          <w:sz w:val="22"/>
          <w:szCs w:val="22"/>
        </w:rPr>
        <w:t>/2026/03</w:t>
      </w:r>
    </w:p>
    <w:p w14:paraId="1A1AD443" w14:textId="77777777" w:rsidR="00516CA3" w:rsidRPr="00614CBF" w:rsidRDefault="00516CA3" w:rsidP="0013687E">
      <w:pPr>
        <w:spacing w:line="276" w:lineRule="auto"/>
        <w:ind w:right="74"/>
        <w:jc w:val="both"/>
        <w:rPr>
          <w:rFonts w:ascii="Arial" w:eastAsia="Arial" w:hAnsi="Arial" w:cs="Arial"/>
          <w:spacing w:val="-2"/>
          <w:sz w:val="22"/>
          <w:szCs w:val="22"/>
        </w:rPr>
      </w:pPr>
    </w:p>
    <w:p w14:paraId="3508DDE8" w14:textId="7AD77683" w:rsidR="00214318" w:rsidRPr="00614CBF" w:rsidRDefault="00214318" w:rsidP="06F00A4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-2"/>
          <w:sz w:val="22"/>
          <w:szCs w:val="22"/>
        </w:rPr>
        <w:t>P</w:t>
      </w:r>
      <w:r w:rsidRPr="00614CBF">
        <w:rPr>
          <w:rFonts w:ascii="Arial" w:eastAsia="Arial" w:hAnsi="Arial" w:cs="Arial"/>
          <w:spacing w:val="2"/>
          <w:sz w:val="22"/>
          <w:szCs w:val="22"/>
        </w:rPr>
        <w:t>ad</w:t>
      </w:r>
      <w:r w:rsidRPr="00614CBF">
        <w:rPr>
          <w:rFonts w:ascii="Arial" w:eastAsia="Arial" w:hAnsi="Arial" w:cs="Arial"/>
          <w:sz w:val="22"/>
          <w:szCs w:val="22"/>
        </w:rPr>
        <w:t>a</w:t>
      </w:r>
      <w:r w:rsidRPr="00614CBF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2"/>
          <w:sz w:val="22"/>
          <w:szCs w:val="22"/>
        </w:rPr>
        <w:t>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Pr="00614CBF">
        <w:rPr>
          <w:rFonts w:ascii="Arial" w:eastAsia="Arial" w:hAnsi="Arial" w:cs="Arial"/>
          <w:spacing w:val="2"/>
          <w:sz w:val="22"/>
          <w:szCs w:val="22"/>
        </w:rPr>
        <w:t>r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Pr="00614CBF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pacing w:val="-2"/>
          <w:sz w:val="22"/>
          <w:szCs w:val="22"/>
        </w:rPr>
        <w:t>n</w:t>
      </w:r>
      <w:r w:rsidRPr="00614CBF">
        <w:rPr>
          <w:rFonts w:ascii="Arial" w:eastAsia="Arial" w:hAnsi="Arial" w:cs="Arial"/>
          <w:sz w:val="22"/>
          <w:szCs w:val="22"/>
        </w:rPr>
        <w:t>i</w:t>
      </w:r>
      <w:r w:rsidR="0061777D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bookmarkStart w:id="0" w:name="_Hlk192863310"/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{hari_</w:t>
      </w:r>
      <w:r w:rsidR="00E258F1">
        <w:rPr>
          <w:rFonts w:ascii="Arial" w:eastAsia="Arial" w:hAnsi="Arial" w:cs="Arial"/>
          <w:b/>
          <w:bCs/>
          <w:spacing w:val="7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7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7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gg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{tanggal_sebut_</w:t>
      </w:r>
      <w:r w:rsidR="00E258F1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9C6122"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="009C6122" w:rsidRPr="00614CBF">
        <w:rPr>
          <w:rFonts w:ascii="Arial" w:eastAsia="Arial" w:hAnsi="Arial" w:cs="Arial"/>
          <w:spacing w:val="-4"/>
          <w:sz w:val="22"/>
          <w:szCs w:val="22"/>
        </w:rPr>
        <w:t>l</w:t>
      </w:r>
      <w:r w:rsidR="009C6122"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="009C6122" w:rsidRPr="00614CBF">
        <w:rPr>
          <w:rFonts w:ascii="Arial" w:eastAsia="Arial" w:hAnsi="Arial" w:cs="Arial"/>
          <w:sz w:val="22"/>
          <w:szCs w:val="22"/>
        </w:rPr>
        <w:t>n</w:t>
      </w:r>
      <w:r w:rsidR="009C6122"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bookmarkEnd w:id="0"/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{bulan_sebut_</w:t>
      </w:r>
      <w:r w:rsidR="00E258F1">
        <w:rPr>
          <w:rFonts w:ascii="Arial" w:eastAsia="Arial" w:hAnsi="Arial" w:cs="Arial"/>
          <w:b/>
          <w:bCs/>
          <w:spacing w:val="2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2"/>
          <w:sz w:val="22"/>
          <w:szCs w:val="22"/>
        </w:rPr>
        <w:t>}</w:t>
      </w:r>
      <w:r w:rsidR="00E34D26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pacing w:val="2"/>
          <w:sz w:val="22"/>
          <w:szCs w:val="22"/>
        </w:rPr>
        <w:t>ah</w:t>
      </w:r>
      <w:r w:rsidRPr="00614CBF">
        <w:rPr>
          <w:rFonts w:ascii="Arial" w:eastAsia="Arial" w:hAnsi="Arial" w:cs="Arial"/>
          <w:spacing w:val="-2"/>
          <w:sz w:val="22"/>
          <w:szCs w:val="22"/>
        </w:rPr>
        <w:t>u</w:t>
      </w:r>
      <w:r w:rsidRPr="00614CBF">
        <w:rPr>
          <w:rFonts w:ascii="Arial" w:eastAsia="Arial" w:hAnsi="Arial" w:cs="Arial"/>
          <w:sz w:val="22"/>
          <w:szCs w:val="22"/>
        </w:rPr>
        <w:t>n</w:t>
      </w:r>
      <w:r w:rsidRPr="00614CBF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{tahun_sebut_</w:t>
      </w:r>
      <w:r w:rsidR="00E258F1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reviu</w:t>
      </w:r>
      <w:r w:rsidR="00E34D26" w:rsidRPr="00E34D26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, sesuai dengan </w:t>
      </w:r>
      <w:r w:rsidR="00E86554" w:rsidRPr="00614CBF">
        <w:rPr>
          <w:rFonts w:ascii="Arial" w:eastAsia="Arial" w:hAnsi="Arial" w:cs="Arial"/>
          <w:spacing w:val="7"/>
          <w:sz w:val="22"/>
          <w:szCs w:val="22"/>
        </w:rPr>
        <w:t>Berita Acara Hasil Reviu Dokumen Pemilihan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</w:t>
      </w:r>
      <w:r w:rsidR="004C0BE4" w:rsidRPr="00614CBF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>N</w:t>
      </w:r>
      <w:r w:rsidR="00A51F41" w:rsidRPr="00614CBF">
        <w:rPr>
          <w:rFonts w:ascii="Arial" w:eastAsia="Arial" w:hAnsi="Arial" w:cs="Arial"/>
          <w:spacing w:val="7"/>
          <w:sz w:val="22"/>
          <w:szCs w:val="22"/>
        </w:rPr>
        <w:t>om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or </w:t>
      </w:r>
      <w:r w:rsidR="00F02E79" w:rsidRPr="00F02E79">
        <w:rPr>
          <w:rFonts w:ascii="Arial" w:eastAsia="Arial" w:hAnsi="Arial" w:cs="Arial"/>
          <w:spacing w:val="7"/>
          <w:sz w:val="22"/>
          <w:szCs w:val="22"/>
        </w:rPr>
        <w:t>{kode_klasifikasi}/R/Bp2jk17/2026/{nomor_surat_2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932BE0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tanggal 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{tanggal_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9D2F6E" w:rsidRPr="009D2F6E">
        <w:rPr>
          <w:rFonts w:ascii="Arial" w:eastAsia="Arial" w:hAnsi="Arial" w:cs="Arial"/>
          <w:spacing w:val="7"/>
          <w:sz w:val="22"/>
          <w:szCs w:val="22"/>
        </w:rPr>
        <w:t>}</w:t>
      </w:r>
      <w:r w:rsidR="00A51F41" w:rsidRPr="00CD48A4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dan </w:t>
      </w:r>
      <w:r w:rsidR="00FB617E">
        <w:rPr>
          <w:rFonts w:ascii="Arial" w:eastAsia="Arial" w:hAnsi="Arial" w:cs="Arial"/>
          <w:spacing w:val="7"/>
          <w:sz w:val="22"/>
          <w:szCs w:val="22"/>
          <w:lang w:val="en-US"/>
        </w:rPr>
        <w:t>Memorandum</w:t>
      </w:r>
      <w:r w:rsidR="00A37384" w:rsidRPr="00CD48A4">
        <w:rPr>
          <w:rFonts w:ascii="Arial" w:eastAsia="Arial" w:hAnsi="Arial" w:cs="Arial"/>
          <w:spacing w:val="7"/>
          <w:sz w:val="22"/>
          <w:szCs w:val="22"/>
        </w:rPr>
        <w:t xml:space="preserve"> Kepala Balai Pelaksana Pemilihan Jasa Konstruksi Wilayah Kalimantan Selatan </w:t>
      </w:r>
      <w:r w:rsidR="00DC3C58" w:rsidRPr="00CD48A4">
        <w:rPr>
          <w:rFonts w:ascii="Arial" w:eastAsia="Arial" w:hAnsi="Arial" w:cs="Arial"/>
          <w:spacing w:val="7"/>
          <w:sz w:val="22"/>
          <w:szCs w:val="22"/>
        </w:rPr>
        <w:t xml:space="preserve">Nomor </w:t>
      </w:r>
      <w:r w:rsidR="00FB617E" w:rsidRPr="00FB617E">
        <w:rPr>
          <w:rFonts w:ascii="Arial" w:eastAsia="Arial" w:hAnsi="Arial" w:cs="Arial"/>
          <w:spacing w:val="7"/>
          <w:sz w:val="22"/>
          <w:szCs w:val="22"/>
        </w:rPr>
        <w:t>{kode_klasifikasi}/R/Bp2jk17/2026/{nomor_surat_3}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 tanggal 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{</w:t>
      </w:r>
      <w:r w:rsidR="00077682">
        <w:rPr>
          <w:rFonts w:ascii="Arial" w:eastAsia="Arial" w:hAnsi="Arial" w:cs="Arial"/>
          <w:spacing w:val="7"/>
          <w:sz w:val="22"/>
          <w:szCs w:val="22"/>
        </w:rPr>
        <w:t>tanggal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_</w:t>
      </w:r>
      <w:r w:rsidR="00E258F1">
        <w:rPr>
          <w:rFonts w:ascii="Arial" w:eastAsia="Arial" w:hAnsi="Arial" w:cs="Arial"/>
          <w:spacing w:val="7"/>
          <w:sz w:val="22"/>
          <w:szCs w:val="22"/>
          <w:lang w:val="en-US"/>
        </w:rPr>
        <w:t>reviu</w:t>
      </w:r>
      <w:r w:rsidR="00077682" w:rsidRPr="00077682">
        <w:rPr>
          <w:rFonts w:ascii="Arial" w:eastAsia="Arial" w:hAnsi="Arial" w:cs="Arial"/>
          <w:spacing w:val="7"/>
          <w:sz w:val="22"/>
          <w:szCs w:val="22"/>
        </w:rPr>
        <w:t>}</w:t>
      </w:r>
      <w:r w:rsidR="0007768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DC3C58" w:rsidRPr="00614CBF">
        <w:rPr>
          <w:rFonts w:ascii="Arial" w:eastAsia="Arial" w:hAnsi="Arial" w:cs="Arial"/>
          <w:spacing w:val="7"/>
          <w:sz w:val="22"/>
          <w:szCs w:val="22"/>
        </w:rPr>
        <w:t xml:space="preserve">Hal </w:t>
      </w:r>
      <w:r w:rsidR="00932BE0" w:rsidRPr="00614CBF">
        <w:rPr>
          <w:rFonts w:ascii="Arial" w:eastAsia="Arial" w:hAnsi="Arial" w:cs="Arial"/>
          <w:spacing w:val="7"/>
          <w:sz w:val="22"/>
          <w:szCs w:val="22"/>
        </w:rPr>
        <w:t xml:space="preserve">Penetapan Dokumen Pemilihan </w:t>
      </w:r>
      <w:r w:rsidRPr="00614CBF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614CBF">
        <w:rPr>
          <w:rFonts w:ascii="Arial" w:eastAsia="Arial" w:hAnsi="Arial" w:cs="Arial"/>
          <w:spacing w:val="-5"/>
          <w:sz w:val="22"/>
          <w:szCs w:val="22"/>
        </w:rPr>
        <w:t>s</w:t>
      </w:r>
      <w:r w:rsidRPr="00614CBF">
        <w:rPr>
          <w:rFonts w:ascii="Arial" w:eastAsia="Arial" w:hAnsi="Arial" w:cs="Arial"/>
          <w:spacing w:val="2"/>
          <w:sz w:val="22"/>
          <w:szCs w:val="22"/>
        </w:rPr>
        <w:t>e</w:t>
      </w:r>
      <w:r w:rsidRPr="00614CBF">
        <w:rPr>
          <w:rFonts w:ascii="Arial" w:eastAsia="Arial" w:hAnsi="Arial" w:cs="Arial"/>
          <w:spacing w:val="-2"/>
          <w:sz w:val="22"/>
          <w:szCs w:val="22"/>
        </w:rPr>
        <w:t>b</w:t>
      </w:r>
      <w:r w:rsidRPr="00614CBF">
        <w:rPr>
          <w:rFonts w:ascii="Arial" w:eastAsia="Arial" w:hAnsi="Arial" w:cs="Arial"/>
          <w:spacing w:val="2"/>
          <w:sz w:val="22"/>
          <w:szCs w:val="22"/>
        </w:rPr>
        <w:t>a</w:t>
      </w:r>
      <w:r w:rsidRPr="00614CBF">
        <w:rPr>
          <w:rFonts w:ascii="Arial" w:eastAsia="Arial" w:hAnsi="Arial" w:cs="Arial"/>
          <w:spacing w:val="-2"/>
          <w:sz w:val="22"/>
          <w:szCs w:val="22"/>
        </w:rPr>
        <w:t>ga</w:t>
      </w:r>
      <w:r w:rsidRPr="00614CBF">
        <w:rPr>
          <w:rFonts w:ascii="Arial" w:eastAsia="Arial" w:hAnsi="Arial" w:cs="Arial"/>
          <w:sz w:val="22"/>
          <w:szCs w:val="22"/>
        </w:rPr>
        <w:t xml:space="preserve">i </w:t>
      </w:r>
      <w:r w:rsidRPr="00614CBF">
        <w:rPr>
          <w:rFonts w:ascii="Arial" w:eastAsia="Arial" w:hAnsi="Arial" w:cs="Arial"/>
          <w:spacing w:val="2"/>
          <w:sz w:val="22"/>
          <w:szCs w:val="22"/>
        </w:rPr>
        <w:t>be</w:t>
      </w:r>
      <w:r w:rsidRPr="00614CBF">
        <w:rPr>
          <w:rFonts w:ascii="Arial" w:eastAsia="Arial" w:hAnsi="Arial" w:cs="Arial"/>
          <w:spacing w:val="-3"/>
          <w:sz w:val="22"/>
          <w:szCs w:val="22"/>
        </w:rPr>
        <w:t>r</w:t>
      </w:r>
      <w:r w:rsidRPr="00614CBF">
        <w:rPr>
          <w:rFonts w:ascii="Arial" w:eastAsia="Arial" w:hAnsi="Arial" w:cs="Arial"/>
          <w:spacing w:val="1"/>
          <w:sz w:val="22"/>
          <w:szCs w:val="22"/>
        </w:rPr>
        <w:t>i</w:t>
      </w:r>
      <w:r w:rsidRPr="00614CBF">
        <w:rPr>
          <w:rFonts w:ascii="Arial" w:eastAsia="Arial" w:hAnsi="Arial" w:cs="Arial"/>
          <w:sz w:val="22"/>
          <w:szCs w:val="22"/>
        </w:rPr>
        <w:t>k</w:t>
      </w:r>
      <w:r w:rsidRPr="00614CBF">
        <w:rPr>
          <w:rFonts w:ascii="Arial" w:eastAsia="Arial" w:hAnsi="Arial" w:cs="Arial"/>
          <w:spacing w:val="2"/>
          <w:sz w:val="22"/>
          <w:szCs w:val="22"/>
        </w:rPr>
        <w:t>u</w:t>
      </w:r>
      <w:r w:rsidRPr="00614CBF">
        <w:rPr>
          <w:rFonts w:ascii="Arial" w:eastAsia="Arial" w:hAnsi="Arial" w:cs="Arial"/>
          <w:spacing w:val="-1"/>
          <w:sz w:val="22"/>
          <w:szCs w:val="22"/>
        </w:rPr>
        <w:t>t</w:t>
      </w:r>
      <w:r w:rsidRPr="00614CBF">
        <w:rPr>
          <w:rFonts w:ascii="Arial" w:eastAsia="Arial" w:hAnsi="Arial" w:cs="Arial"/>
          <w:sz w:val="22"/>
          <w:szCs w:val="22"/>
        </w:rPr>
        <w:t>:</w:t>
      </w:r>
    </w:p>
    <w:p w14:paraId="3269D574" w14:textId="77777777" w:rsidR="0013687E" w:rsidRPr="00614CBF" w:rsidRDefault="0013687E" w:rsidP="0013687E">
      <w:pPr>
        <w:spacing w:line="276" w:lineRule="auto"/>
        <w:ind w:right="74"/>
        <w:jc w:val="both"/>
        <w:rPr>
          <w:rFonts w:ascii="Arial" w:eastAsia="Arial" w:hAnsi="Arial" w:cs="Arial"/>
          <w:sz w:val="16"/>
          <w:szCs w:val="16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05"/>
        <w:gridCol w:w="6924"/>
      </w:tblGrid>
      <w:tr w:rsidR="008103EA" w:rsidRPr="00614CBF" w14:paraId="036F7B03" w14:textId="77777777" w:rsidTr="008103EA">
        <w:trPr>
          <w:trHeight w:val="300"/>
        </w:trPr>
        <w:tc>
          <w:tcPr>
            <w:tcW w:w="2127" w:type="dxa"/>
            <w:hideMark/>
          </w:tcPr>
          <w:p w14:paraId="3035D2D1" w14:textId="74B39AFF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BE564FC" w14:textId="324BA247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9C3302" w14:textId="3634CC9F" w:rsidR="008103EA" w:rsidRPr="00482583" w:rsidRDefault="008103EA" w:rsidP="008103EA">
            <w:pPr>
              <w:spacing w:line="276" w:lineRule="auto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8103EA" w:rsidRPr="00614CBF" w14:paraId="709221FA" w14:textId="77777777" w:rsidTr="008103EA">
        <w:trPr>
          <w:trHeight w:val="300"/>
        </w:trPr>
        <w:tc>
          <w:tcPr>
            <w:tcW w:w="2127" w:type="dxa"/>
            <w:hideMark/>
          </w:tcPr>
          <w:p w14:paraId="66CEDD0E" w14:textId="4C0BA622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2903606B" w14:textId="427D91E1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13C4BC94" w14:textId="229ACEC6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8103EA" w:rsidRPr="00614CBF" w14:paraId="0FD8DF43" w14:textId="77777777" w:rsidTr="008103EA">
        <w:trPr>
          <w:trHeight w:val="300"/>
        </w:trPr>
        <w:tc>
          <w:tcPr>
            <w:tcW w:w="2127" w:type="dxa"/>
            <w:hideMark/>
          </w:tcPr>
          <w:p w14:paraId="312E5664" w14:textId="6C7BB1B9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59B4FF09" w14:textId="12BE352B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4935FF4" w14:textId="4239A121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D33D0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8103EA" w:rsidRPr="00614CBF" w14:paraId="038E987C" w14:textId="77777777" w:rsidTr="008103EA">
        <w:trPr>
          <w:trHeight w:val="300"/>
        </w:trPr>
        <w:tc>
          <w:tcPr>
            <w:tcW w:w="2127" w:type="dxa"/>
            <w:hideMark/>
          </w:tcPr>
          <w:p w14:paraId="0DF9D4C0" w14:textId="60E16EB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44638132" w14:textId="0564FB2E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0A0110D0" w14:textId="6D14133E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8103EA" w:rsidRPr="00614CBF" w14:paraId="7CAB0942" w14:textId="77777777" w:rsidTr="008103EA">
        <w:trPr>
          <w:trHeight w:val="300"/>
        </w:trPr>
        <w:tc>
          <w:tcPr>
            <w:tcW w:w="2127" w:type="dxa"/>
            <w:hideMark/>
          </w:tcPr>
          <w:p w14:paraId="107C779C" w14:textId="565BD908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305" w:type="dxa"/>
            <w:hideMark/>
          </w:tcPr>
          <w:p w14:paraId="120555BF" w14:textId="085899D5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5E542C40" w14:textId="73BB8E5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1B561B" w:rsidRPr="001B561B">
              <w:rPr>
                <w:rFonts w:ascii="Arial" w:hAnsi="Arial" w:cs="Arial"/>
                <w:sz w:val="22"/>
                <w:szCs w:val="22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8103EA" w:rsidRPr="00614CBF" w14:paraId="04B4DC84" w14:textId="77777777" w:rsidTr="008103EA">
        <w:trPr>
          <w:trHeight w:val="300"/>
        </w:trPr>
        <w:tc>
          <w:tcPr>
            <w:tcW w:w="2127" w:type="dxa"/>
            <w:hideMark/>
          </w:tcPr>
          <w:p w14:paraId="488F1F10" w14:textId="737A6E57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 </w:t>
            </w:r>
          </w:p>
        </w:tc>
        <w:tc>
          <w:tcPr>
            <w:tcW w:w="305" w:type="dxa"/>
            <w:hideMark/>
          </w:tcPr>
          <w:p w14:paraId="35A78CD8" w14:textId="6FCF2B38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E597F3A" w14:textId="6169E7F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8103EA" w:rsidRPr="00614CBF" w14:paraId="6811063B" w14:textId="77777777" w:rsidTr="008103EA">
        <w:trPr>
          <w:trHeight w:val="300"/>
        </w:trPr>
        <w:tc>
          <w:tcPr>
            <w:tcW w:w="2127" w:type="dxa"/>
            <w:hideMark/>
          </w:tcPr>
          <w:p w14:paraId="297C742B" w14:textId="00626B8E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4B44FCA0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36F498FE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AF9B94C" w14:textId="609E0CD5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pagu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8103EA" w:rsidRPr="00614CBF" w14:paraId="2619A573" w14:textId="77777777" w:rsidTr="008103EA">
        <w:trPr>
          <w:trHeight w:val="300"/>
        </w:trPr>
        <w:tc>
          <w:tcPr>
            <w:tcW w:w="2127" w:type="dxa"/>
          </w:tcPr>
          <w:p w14:paraId="7028EC02" w14:textId="5ABB0EAB" w:rsidR="008103EA" w:rsidRPr="00614CBF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949A006" w:rsidR="008103EA" w:rsidRPr="00A90778" w:rsidRDefault="008103EA" w:rsidP="008103EA">
            <w:pPr>
              <w:spacing w:line="276" w:lineRule="auto"/>
              <w:ind w:left="101" w:right="75"/>
              <w:jc w:val="both"/>
              <w:rPr>
                <w:rFonts w:ascii="Arial" w:eastAsia="Arial" w:hAnsi="Arial" w:cs="Arial"/>
                <w:spacing w:val="-2"/>
                <w:sz w:val="22"/>
                <w:szCs w:val="22"/>
              </w:rPr>
            </w:pP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A90778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924" w:type="dxa"/>
          </w:tcPr>
          <w:p w14:paraId="2A5F28F0" w14:textId="77777777" w:rsidR="008103EA" w:rsidRDefault="008103EA" w:rsidP="008103E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C0FEEAB" w14:textId="1FB245B3" w:rsidR="008103EA" w:rsidRPr="00482583" w:rsidRDefault="008103EA" w:rsidP="008103EA">
            <w:pPr>
              <w:spacing w:line="276" w:lineRule="auto"/>
              <w:ind w:right="75"/>
              <w:jc w:val="both"/>
              <w:rPr>
                <w:rFonts w:ascii="Arial" w:eastAsia="Arial" w:hAnsi="Arial" w:cs="Arial"/>
                <w:color w:val="A6A6A6" w:themeColor="background1" w:themeShade="A6"/>
                <w:spacing w:val="-2"/>
                <w:sz w:val="22"/>
                <w:szCs w:val="22"/>
                <w:highlight w:val="yellow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614CBF" w:rsidRDefault="005773FB" w:rsidP="0013687E">
      <w:pPr>
        <w:spacing w:line="276" w:lineRule="auto"/>
        <w:ind w:left="101" w:right="75"/>
        <w:jc w:val="both"/>
        <w:rPr>
          <w:rFonts w:ascii="Arial" w:eastAsia="Arial" w:hAnsi="Arial" w:cs="Arial"/>
          <w:sz w:val="22"/>
          <w:szCs w:val="22"/>
        </w:rPr>
      </w:pPr>
    </w:p>
    <w:p w14:paraId="53A4DFA5" w14:textId="1012D79F" w:rsidR="000A38C9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z w:val="22"/>
          <w:szCs w:val="22"/>
        </w:rPr>
        <w:t xml:space="preserve">Maka 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dengan ini </w:t>
      </w:r>
      <w:r w:rsidRPr="00614CBF">
        <w:rPr>
          <w:rFonts w:ascii="Arial" w:eastAsia="Arial" w:hAnsi="Arial" w:cs="Arial"/>
          <w:b/>
          <w:bCs/>
          <w:spacing w:val="7"/>
          <w:sz w:val="22"/>
          <w:szCs w:val="22"/>
        </w:rPr>
        <w:t>Dokumen Pemilihan (Dokumen Kualifikasi dan Dokumen Seleksi)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hasil reviu kami tetapkan.</w:t>
      </w:r>
    </w:p>
    <w:p w14:paraId="6BD46AE4" w14:textId="77777777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0E1CCEF0" w14:textId="609B46B8" w:rsidR="008F4882" w:rsidRPr="00614CBF" w:rsidRDefault="008F4882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noProof/>
          <w:spacing w:val="7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F4F489" wp14:editId="57775A2F">
                <wp:simplePos x="0" y="0"/>
                <wp:positionH relativeFrom="margin">
                  <wp:align>left</wp:align>
                </wp:positionH>
                <wp:positionV relativeFrom="paragraph">
                  <wp:posOffset>2808302</wp:posOffset>
                </wp:positionV>
                <wp:extent cx="6035040" cy="1404620"/>
                <wp:effectExtent l="0" t="0" r="0" b="5715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5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EB826" w14:textId="5A6ECE2C" w:rsidR="008F4882" w:rsidRPr="008F4882" w:rsidRDefault="008F4882" w:rsidP="008F4882">
                            <w:pPr>
                              <w:jc w:val="right"/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8F4882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4F489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0;margin-top:221.15pt;width:475.2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" filled="f" stroked="f">
                <v:textbox style="mso-fit-shape-to-text:t">
                  <w:txbxContent>
                    <w:p w14:paraId="066EB826" w14:textId="5A6ECE2C" w:rsidR="008F4882" w:rsidRPr="008F4882" w:rsidRDefault="008F4882" w:rsidP="008F4882">
                      <w:pPr>
                        <w:jc w:val="right"/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</w:pPr>
                      <w:r w:rsidRPr="008F4882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14CBF">
        <w:rPr>
          <w:rFonts w:ascii="Arial" w:eastAsia="Arial" w:hAnsi="Arial" w:cs="Arial"/>
          <w:spacing w:val="7"/>
          <w:sz w:val="22"/>
          <w:szCs w:val="22"/>
        </w:rPr>
        <w:br w:type="page"/>
      </w:r>
    </w:p>
    <w:p w14:paraId="3E4EFBAA" w14:textId="59ABFEE6" w:rsidR="00567257" w:rsidRPr="00614CBF" w:rsidRDefault="00567257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  <w:r w:rsidRPr="00614CBF">
        <w:rPr>
          <w:rFonts w:ascii="Arial" w:eastAsia="Arial" w:hAnsi="Arial" w:cs="Arial"/>
          <w:spacing w:val="7"/>
          <w:sz w:val="22"/>
          <w:szCs w:val="22"/>
        </w:rPr>
        <w:lastRenderedPageBreak/>
        <w:t xml:space="preserve">Demikian berita acara </w:t>
      </w:r>
      <w:r w:rsidR="00184B4D" w:rsidRPr="00614CBF">
        <w:rPr>
          <w:rFonts w:ascii="Arial" w:eastAsia="Arial" w:hAnsi="Arial" w:cs="Arial"/>
          <w:spacing w:val="7"/>
          <w:sz w:val="22"/>
          <w:szCs w:val="22"/>
        </w:rPr>
        <w:t>penetapan dokumen pemilihan</w:t>
      </w:r>
      <w:r w:rsidRPr="00614CBF">
        <w:rPr>
          <w:rFonts w:ascii="Arial" w:eastAsia="Arial" w:hAnsi="Arial" w:cs="Arial"/>
          <w:spacing w:val="7"/>
          <w:sz w:val="22"/>
          <w:szCs w:val="22"/>
        </w:rPr>
        <w:t xml:space="preserve"> dibuat untuk dipergunakan sebagaimana mestinya. </w:t>
      </w:r>
    </w:p>
    <w:p w14:paraId="03826402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7CF6CC96" w14:textId="77777777" w:rsidR="006D296A" w:rsidRPr="00614CBF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539"/>
        <w:gridCol w:w="1418"/>
        <w:gridCol w:w="1989"/>
        <w:gridCol w:w="2126"/>
      </w:tblGrid>
      <w:tr w:rsidR="006D296A" w:rsidRPr="00614CBF" w14:paraId="611E4A4F" w14:textId="77777777" w:rsidTr="00386FE4">
        <w:trPr>
          <w:trHeight w:val="742"/>
          <w:jc w:val="center"/>
        </w:trPr>
        <w:tc>
          <w:tcPr>
            <w:tcW w:w="9639" w:type="dxa"/>
            <w:gridSpan w:val="5"/>
          </w:tcPr>
          <w:p w14:paraId="32C6239C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bookmarkStart w:id="1" w:name="_Hlk191046305"/>
          </w:p>
          <w:p w14:paraId="7650E79E" w14:textId="0EBF2A42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Kelompok Kerja Pemilihan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{kode_pokja}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 xml:space="preserve"> BP2JK Wilayah Kalimantan Selatan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br w:type="textWrapping" w:clear="all"/>
              <w:t xml:space="preserve">Tahun Anggaran </w:t>
            </w:r>
            <w:r w:rsidR="00683AEC">
              <w:rPr>
                <w:rFonts w:ascii="Arial" w:eastAsia="Calibri" w:hAnsi="Arial" w:cs="Arial"/>
                <w:sz w:val="22"/>
                <w:szCs w:val="22"/>
              </w:rPr>
              <w:t>{tahun_anggaran}</w:t>
            </w:r>
            <w:r w:rsidRPr="00614CBF">
              <w:rPr>
                <w:rFonts w:ascii="Arial" w:eastAsia="Calibri" w:hAnsi="Arial" w:cs="Arial"/>
                <w:sz w:val="22"/>
                <w:szCs w:val="22"/>
              </w:rPr>
              <w:t>,</w:t>
            </w:r>
          </w:p>
          <w:p w14:paraId="18D29156" w14:textId="77777777" w:rsidR="006D296A" w:rsidRPr="00614CBF" w:rsidRDefault="006D296A" w:rsidP="00386FE4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6D296A" w:rsidRPr="00614CBF" w14:paraId="2252C631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6215B022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No.</w:t>
            </w:r>
          </w:p>
        </w:tc>
        <w:tc>
          <w:tcPr>
            <w:tcW w:w="3539" w:type="dxa"/>
            <w:vAlign w:val="center"/>
          </w:tcPr>
          <w:p w14:paraId="7512F6B8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1418" w:type="dxa"/>
            <w:vAlign w:val="center"/>
          </w:tcPr>
          <w:p w14:paraId="738FE009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Kedudukan Dalam Tim</w:t>
            </w:r>
          </w:p>
        </w:tc>
        <w:tc>
          <w:tcPr>
            <w:tcW w:w="4115" w:type="dxa"/>
            <w:gridSpan w:val="2"/>
            <w:vAlign w:val="center"/>
          </w:tcPr>
          <w:p w14:paraId="7192A863" w14:textId="77777777" w:rsidR="006D296A" w:rsidRPr="00614CBF" w:rsidRDefault="006D296A" w:rsidP="00386FE4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Tanda Tangan</w:t>
            </w:r>
          </w:p>
        </w:tc>
      </w:tr>
      <w:tr w:rsidR="00683AEC" w:rsidRPr="00614CBF" w14:paraId="5896D047" w14:textId="77777777" w:rsidTr="006D296A">
        <w:trPr>
          <w:trHeight w:val="727"/>
          <w:jc w:val="center"/>
        </w:trPr>
        <w:tc>
          <w:tcPr>
            <w:tcW w:w="567" w:type="dxa"/>
            <w:vAlign w:val="center"/>
          </w:tcPr>
          <w:p w14:paraId="5C8A12C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2" w:name="_Hlk27594603"/>
            <w:r w:rsidRPr="00614CB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539" w:type="dxa"/>
            <w:vAlign w:val="center"/>
          </w:tcPr>
          <w:p w14:paraId="2FB05372" w14:textId="6CACB2E9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1418" w:type="dxa"/>
            <w:vAlign w:val="center"/>
          </w:tcPr>
          <w:p w14:paraId="1A7E16E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989" w:type="dxa"/>
          </w:tcPr>
          <w:p w14:paraId="72426C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93ABBE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4844D8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885F2E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1. …………………</w:t>
            </w:r>
          </w:p>
        </w:tc>
        <w:tc>
          <w:tcPr>
            <w:tcW w:w="2126" w:type="dxa"/>
          </w:tcPr>
          <w:p w14:paraId="05C458FF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78EF208B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2CC122FD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539" w:type="dxa"/>
            <w:vAlign w:val="center"/>
          </w:tcPr>
          <w:p w14:paraId="1ABABDE9" w14:textId="38588D8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1418" w:type="dxa"/>
            <w:vAlign w:val="center"/>
          </w:tcPr>
          <w:p w14:paraId="0914598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989" w:type="dxa"/>
          </w:tcPr>
          <w:p w14:paraId="6CBC621E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20D085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904E92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C71ACA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F94594" w14:textId="5E668779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 xml:space="preserve">2. </w:t>
            </w:r>
            <w:r w:rsidR="00F84B53" w:rsidRPr="00614CBF">
              <w:rPr>
                <w:rFonts w:ascii="Arial" w:hAnsi="Arial" w:cs="Arial"/>
                <w:sz w:val="22"/>
                <w:szCs w:val="22"/>
              </w:rPr>
              <w:t>…………………</w:t>
            </w:r>
          </w:p>
        </w:tc>
      </w:tr>
      <w:tr w:rsidR="00683AEC" w:rsidRPr="00614CBF" w14:paraId="16192690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08C0764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539" w:type="dxa"/>
            <w:vAlign w:val="center"/>
          </w:tcPr>
          <w:p w14:paraId="676C041E" w14:textId="7C8D2C2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35E6EF5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779449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48EFC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22A10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890C5A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3. …………………</w:t>
            </w:r>
          </w:p>
        </w:tc>
        <w:tc>
          <w:tcPr>
            <w:tcW w:w="2126" w:type="dxa"/>
          </w:tcPr>
          <w:p w14:paraId="7EAB8BA5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83AEC" w:rsidRPr="00614CBF" w14:paraId="6FE80D5E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5DE93242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539" w:type="dxa"/>
            <w:vAlign w:val="center"/>
          </w:tcPr>
          <w:p w14:paraId="0B27F8EE" w14:textId="6FE4A17C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17858599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78630ED4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B3CC977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60983D1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12BB80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7AFD76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4. …………………</w:t>
            </w:r>
          </w:p>
        </w:tc>
      </w:tr>
      <w:tr w:rsidR="00683AEC" w:rsidRPr="00D250C7" w14:paraId="2C838059" w14:textId="77777777" w:rsidTr="006D296A">
        <w:trPr>
          <w:trHeight w:val="985"/>
          <w:jc w:val="center"/>
        </w:trPr>
        <w:tc>
          <w:tcPr>
            <w:tcW w:w="567" w:type="dxa"/>
            <w:vAlign w:val="center"/>
          </w:tcPr>
          <w:p w14:paraId="3455C5C3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539" w:type="dxa"/>
            <w:vAlign w:val="center"/>
          </w:tcPr>
          <w:p w14:paraId="1A3DBA68" w14:textId="65AEC561" w:rsidR="00683AEC" w:rsidRPr="00F00011" w:rsidRDefault="00683AEC" w:rsidP="0055129E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F00011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397C17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F0001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418" w:type="dxa"/>
            <w:vAlign w:val="center"/>
          </w:tcPr>
          <w:p w14:paraId="4D24E84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989" w:type="dxa"/>
          </w:tcPr>
          <w:p w14:paraId="1BF06E26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1BE66AB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075972C" w14:textId="77777777" w:rsidR="00683AEC" w:rsidRPr="00614CBF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A353FF0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14CBF">
              <w:rPr>
                <w:rFonts w:ascii="Arial" w:hAnsi="Arial" w:cs="Arial"/>
                <w:sz w:val="22"/>
                <w:szCs w:val="22"/>
              </w:rPr>
              <w:t>5. …………………</w:t>
            </w:r>
          </w:p>
        </w:tc>
        <w:tc>
          <w:tcPr>
            <w:tcW w:w="2126" w:type="dxa"/>
          </w:tcPr>
          <w:p w14:paraId="57E2A291" w14:textId="77777777" w:rsidR="00683AEC" w:rsidRPr="006D296A" w:rsidRDefault="00683AEC" w:rsidP="00683AE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bookmarkEnd w:id="2"/>
    </w:tbl>
    <w:p w14:paraId="6F0F2332" w14:textId="77777777" w:rsidR="006D296A" w:rsidRPr="008F4882" w:rsidRDefault="006D296A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p w14:paraId="48A2A6A4" w14:textId="77777777" w:rsidR="008A371E" w:rsidRPr="008F4882" w:rsidRDefault="008A371E" w:rsidP="008F4882">
      <w:pPr>
        <w:spacing w:line="276" w:lineRule="auto"/>
        <w:ind w:right="12"/>
        <w:jc w:val="both"/>
        <w:rPr>
          <w:rFonts w:ascii="Arial" w:eastAsia="Arial" w:hAnsi="Arial" w:cs="Arial"/>
          <w:spacing w:val="7"/>
          <w:sz w:val="22"/>
          <w:szCs w:val="22"/>
        </w:rPr>
      </w:pPr>
    </w:p>
    <w:sectPr w:rsidR="008A371E" w:rsidRPr="008F4882" w:rsidSect="008B190B">
      <w:headerReference w:type="default" r:id="rId11"/>
      <w:footerReference w:type="default" r:id="rId12"/>
      <w:headerReference w:type="first" r:id="rId13"/>
      <w:footerReference w:type="first" r:id="rId14"/>
      <w:pgSz w:w="11920" w:h="16840"/>
      <w:pgMar w:top="1134" w:right="1134" w:bottom="1418" w:left="1418" w:header="720" w:footer="369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6380" w14:textId="77777777" w:rsidR="000975CE" w:rsidRPr="00B726C4" w:rsidRDefault="000975CE" w:rsidP="00A07E78">
      <w:r w:rsidRPr="00B726C4">
        <w:separator/>
      </w:r>
    </w:p>
  </w:endnote>
  <w:endnote w:type="continuationSeparator" w:id="0">
    <w:p w14:paraId="4F64A48F" w14:textId="77777777" w:rsidR="000975CE" w:rsidRPr="00B726C4" w:rsidRDefault="000975CE" w:rsidP="00A07E78">
      <w:r w:rsidRPr="00B726C4">
        <w:continuationSeparator/>
      </w:r>
    </w:p>
  </w:endnote>
  <w:endnote w:type="continuationNotice" w:id="1">
    <w:p w14:paraId="0B057449" w14:textId="77777777" w:rsidR="000975CE" w:rsidRPr="00B726C4" w:rsidRDefault="000975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402E66AD" w14:textId="77777777" w:rsidTr="06F00A42">
      <w:trPr>
        <w:trHeight w:val="300"/>
      </w:trPr>
      <w:tc>
        <w:tcPr>
          <w:tcW w:w="3120" w:type="dxa"/>
        </w:tcPr>
        <w:p w14:paraId="32FEAE05" w14:textId="1E1229DA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5C22A701" w14:textId="5E151AD4" w:rsidR="06F00A42" w:rsidRDefault="00BC49DA" w:rsidP="06F00A4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B3284E" wp14:editId="761E2AC0">
                <wp:extent cx="1076325" cy="783054"/>
                <wp:effectExtent l="0" t="0" r="0" b="0"/>
                <wp:docPr id="58714306" name="Picture 2" descr="A black and blue rectangular card with red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224242" name="Picture 2" descr="A black and blue rectangular card with red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584" cy="829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5E70F9A9" w14:textId="0D3F3D3D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A37F3DD" w14:textId="199AEAF5" w:rsidR="06F00A42" w:rsidRDefault="06F00A42" w:rsidP="06F00A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6F00A42" w14:paraId="0785AF67" w14:textId="77777777" w:rsidTr="06F00A42">
      <w:trPr>
        <w:trHeight w:val="300"/>
      </w:trPr>
      <w:tc>
        <w:tcPr>
          <w:tcW w:w="3120" w:type="dxa"/>
        </w:tcPr>
        <w:p w14:paraId="2944F308" w14:textId="0CFDD62C" w:rsidR="06F00A42" w:rsidRDefault="06F00A42" w:rsidP="06F00A42">
          <w:pPr>
            <w:pStyle w:val="Header"/>
            <w:ind w:left="-115"/>
          </w:pPr>
        </w:p>
      </w:tc>
      <w:tc>
        <w:tcPr>
          <w:tcW w:w="3120" w:type="dxa"/>
        </w:tcPr>
        <w:p w14:paraId="65B08E89" w14:textId="62344292" w:rsidR="06F00A42" w:rsidRDefault="06F00A42" w:rsidP="06F00A42">
          <w:pPr>
            <w:pStyle w:val="Header"/>
            <w:jc w:val="center"/>
          </w:pPr>
        </w:p>
      </w:tc>
      <w:tc>
        <w:tcPr>
          <w:tcW w:w="3120" w:type="dxa"/>
        </w:tcPr>
        <w:p w14:paraId="50A5ABD3" w14:textId="43FE8B4E" w:rsidR="06F00A42" w:rsidRDefault="06F00A42" w:rsidP="06F00A42">
          <w:pPr>
            <w:pStyle w:val="Header"/>
            <w:ind w:right="-115"/>
            <w:jc w:val="right"/>
          </w:pPr>
        </w:p>
      </w:tc>
    </w:tr>
  </w:tbl>
  <w:p w14:paraId="7C8EE0CD" w14:textId="417B7DC8" w:rsidR="06F00A42" w:rsidRDefault="06F00A42" w:rsidP="06F00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79D1" w14:textId="77777777" w:rsidR="000975CE" w:rsidRPr="00B726C4" w:rsidRDefault="000975CE" w:rsidP="00A07E78">
      <w:r w:rsidRPr="00B726C4">
        <w:separator/>
      </w:r>
    </w:p>
  </w:footnote>
  <w:footnote w:type="continuationSeparator" w:id="0">
    <w:p w14:paraId="5789A022" w14:textId="77777777" w:rsidR="000975CE" w:rsidRPr="00B726C4" w:rsidRDefault="000975CE" w:rsidP="00A07E78">
      <w:r w:rsidRPr="00B726C4">
        <w:continuationSeparator/>
      </w:r>
    </w:p>
  </w:footnote>
  <w:footnote w:type="continuationNotice" w:id="1">
    <w:p w14:paraId="54850780" w14:textId="77777777" w:rsidR="000975CE" w:rsidRPr="00B726C4" w:rsidRDefault="000975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9747" w14:textId="5C9F19D8" w:rsidR="00EE3837" w:rsidRPr="00EE3837" w:rsidRDefault="00EE3837" w:rsidP="00EE3837">
    <w:pPr>
      <w:pStyle w:val="Header"/>
      <w:jc w:val="center"/>
      <w:rPr>
        <w:rFonts w:ascii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808E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3" w:name="_Hlk186188695"/>
    <w:bookmarkStart w:id="4" w:name="_Hlk186188696"/>
    <w:bookmarkStart w:id="5" w:name="_Hlk186188840"/>
    <w:bookmarkStart w:id="6" w:name="_Hlk186188841"/>
    <w:bookmarkStart w:id="7" w:name="_Hlk186189107"/>
    <w:bookmarkStart w:id="8" w:name="_Hlk186189108"/>
    <w:r w:rsidRPr="00D56AA4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76FC5790" wp14:editId="49B82480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6AA4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37DD9F54" w14:textId="77777777" w:rsidR="00D56AA4" w:rsidRPr="00D56AA4" w:rsidRDefault="00D56AA4" w:rsidP="00D56AA4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D56AA4">
      <w:rPr>
        <w:rFonts w:ascii="Arial" w:hAnsi="Arial" w:cs="Arial"/>
        <w:b/>
        <w:bCs/>
        <w:sz w:val="24"/>
        <w:szCs w:val="24"/>
      </w:rPr>
      <w:t>DIREKTORAT JENDERAL BINA KONSTRUKSI</w:t>
    </w:r>
  </w:p>
  <w:p w14:paraId="4C3627E4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D56AA4">
      <w:rPr>
        <w:rFonts w:ascii="Arial" w:eastAsia="Calibri" w:hAnsi="Arial" w:cs="Arial"/>
        <w:b/>
        <w:bCs/>
      </w:rPr>
      <w:t>BALAI PELAKSANA PEMILIHAN JASA KONSTRUKSI WILAYAH KALIMANTAN SELATAN</w:t>
    </w:r>
  </w:p>
  <w:p w14:paraId="54A52F84" w14:textId="41EF5826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D56AA4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6D656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D56AA4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D56AA4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601CC50D" w14:textId="77777777" w:rsidR="00D56AA4" w:rsidRPr="00D56AA4" w:rsidRDefault="00D56AA4" w:rsidP="00D56AA4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D56AA4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D56AA4">
        <w:rPr>
          <w:rFonts w:ascii="Arial" w:eastAsia="Calibri" w:hAnsi="Arial" w:cs="Arial"/>
          <w:color w:val="0000FF"/>
          <w:sz w:val="15"/>
          <w:szCs w:val="15"/>
          <w:u w:val="single"/>
          <w:lang w:val="en-US"/>
        </w:rPr>
        <w:t>{email_ketua_pokja}</w:t>
      </w:r>
    </w:hyperlink>
    <w:r w:rsidRPr="00D56AA4">
      <w:rPr>
        <w:rFonts w:ascii="Arial" w:eastAsia="Calibri" w:hAnsi="Arial" w:cs="Arial"/>
        <w:sz w:val="15"/>
        <w:szCs w:val="15"/>
      </w:rPr>
      <w:t xml:space="preserve">  </w:t>
    </w:r>
  </w:p>
  <w:bookmarkEnd w:id="3"/>
  <w:bookmarkEnd w:id="4"/>
  <w:p w14:paraId="4AC0655B" w14:textId="77777777" w:rsidR="00D56AA4" w:rsidRPr="00D56AA4" w:rsidRDefault="00D56AA4" w:rsidP="00D56AA4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D56AA4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5D1FA3" wp14:editId="67938196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406D82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5"/>
    <w:bookmarkEnd w:id="6"/>
    <w:bookmarkEnd w:id="7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C2CC3"/>
    <w:multiLevelType w:val="hybridMultilevel"/>
    <w:tmpl w:val="E8CC76E6"/>
    <w:lvl w:ilvl="0" w:tplc="D556CE8E">
      <w:start w:val="1"/>
      <w:numFmt w:val="lowerLetter"/>
      <w:lvlText w:val="%1."/>
      <w:lvlJc w:val="left"/>
      <w:pPr>
        <w:ind w:left="1560" w:hanging="360"/>
      </w:pPr>
      <w:rPr>
        <w:rFonts w:ascii="Footlight MT Light" w:hAnsi="Footlight MT Light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5070E36"/>
    <w:multiLevelType w:val="hybridMultilevel"/>
    <w:tmpl w:val="7062DF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37651"/>
    <w:multiLevelType w:val="hybridMultilevel"/>
    <w:tmpl w:val="1F9C2AA4"/>
    <w:lvl w:ilvl="0" w:tplc="0409000F">
      <w:start w:val="1"/>
      <w:numFmt w:val="decimal"/>
      <w:lvlText w:val="%1."/>
      <w:lvlJc w:val="left"/>
      <w:pPr>
        <w:ind w:left="2115" w:hanging="360"/>
      </w:pPr>
      <w:rPr>
        <w:i w:val="0"/>
        <w:color w:val="auto"/>
      </w:rPr>
    </w:lvl>
    <w:lvl w:ilvl="1" w:tplc="1EBA413C">
      <w:start w:val="1"/>
      <w:numFmt w:val="lowerLetter"/>
      <w:lvlText w:val="%2."/>
      <w:lvlJc w:val="left"/>
      <w:pPr>
        <w:ind w:left="2835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555" w:hanging="180"/>
      </w:pPr>
    </w:lvl>
    <w:lvl w:ilvl="3" w:tplc="0409000F">
      <w:start w:val="1"/>
      <w:numFmt w:val="decimal"/>
      <w:lvlText w:val="%4."/>
      <w:lvlJc w:val="left"/>
      <w:pPr>
        <w:ind w:left="4275" w:hanging="360"/>
      </w:pPr>
    </w:lvl>
    <w:lvl w:ilvl="4" w:tplc="04090019">
      <w:start w:val="1"/>
      <w:numFmt w:val="lowerLetter"/>
      <w:lvlText w:val="%5."/>
      <w:lvlJc w:val="left"/>
      <w:pPr>
        <w:ind w:left="4995" w:hanging="360"/>
      </w:pPr>
    </w:lvl>
    <w:lvl w:ilvl="5" w:tplc="0409001B">
      <w:start w:val="1"/>
      <w:numFmt w:val="lowerRoman"/>
      <w:lvlText w:val="%6."/>
      <w:lvlJc w:val="right"/>
      <w:pPr>
        <w:ind w:left="5715" w:hanging="180"/>
      </w:pPr>
    </w:lvl>
    <w:lvl w:ilvl="6" w:tplc="0409000F">
      <w:start w:val="1"/>
      <w:numFmt w:val="decimal"/>
      <w:lvlText w:val="%7."/>
      <w:lvlJc w:val="left"/>
      <w:pPr>
        <w:ind w:left="6435" w:hanging="360"/>
      </w:pPr>
    </w:lvl>
    <w:lvl w:ilvl="7" w:tplc="04090019">
      <w:start w:val="1"/>
      <w:numFmt w:val="lowerLetter"/>
      <w:lvlText w:val="%8."/>
      <w:lvlJc w:val="left"/>
      <w:pPr>
        <w:ind w:left="7155" w:hanging="360"/>
      </w:pPr>
    </w:lvl>
    <w:lvl w:ilvl="8" w:tplc="0409001B">
      <w:start w:val="1"/>
      <w:numFmt w:val="lowerRoman"/>
      <w:lvlText w:val="%9."/>
      <w:lvlJc w:val="right"/>
      <w:pPr>
        <w:ind w:left="7875" w:hanging="180"/>
      </w:pPr>
    </w:lvl>
  </w:abstractNum>
  <w:abstractNum w:abstractNumId="4" w15:restartNumberingAfterBreak="0">
    <w:nsid w:val="0A40621E"/>
    <w:multiLevelType w:val="hybridMultilevel"/>
    <w:tmpl w:val="9D2E9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F323E"/>
    <w:multiLevelType w:val="hybridMultilevel"/>
    <w:tmpl w:val="AE325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A96"/>
    <w:multiLevelType w:val="hybridMultilevel"/>
    <w:tmpl w:val="C28C083A"/>
    <w:lvl w:ilvl="0" w:tplc="F4BC566A">
      <w:start w:val="1"/>
      <w:numFmt w:val="decimal"/>
      <w:lvlText w:val="24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AD7AB3C4">
      <w:start w:val="1"/>
      <w:numFmt w:val="lowerLetter"/>
      <w:lvlText w:val="%3)"/>
      <w:lvlJc w:val="left"/>
      <w:pPr>
        <w:ind w:left="3420" w:hanging="720"/>
      </w:pPr>
      <w:rPr>
        <w:rFonts w:hint="default"/>
      </w:rPr>
    </w:lvl>
    <w:lvl w:ilvl="3" w:tplc="0C6CFEEC">
      <w:start w:val="1"/>
      <w:numFmt w:val="decimal"/>
      <w:lvlText w:val="%4)"/>
      <w:lvlJc w:val="left"/>
      <w:pPr>
        <w:ind w:left="3600" w:hanging="360"/>
      </w:pPr>
      <w:rPr>
        <w:rFonts w:hint="default"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EF6050"/>
    <w:multiLevelType w:val="hybridMultilevel"/>
    <w:tmpl w:val="BE5ECBCA"/>
    <w:lvl w:ilvl="0" w:tplc="B3460DE2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i w:val="0"/>
        <w:strike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93165A"/>
    <w:multiLevelType w:val="hybridMultilevel"/>
    <w:tmpl w:val="0722F346"/>
    <w:lvl w:ilvl="0" w:tplc="6D6A04A2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5376F1B"/>
    <w:multiLevelType w:val="hybridMultilevel"/>
    <w:tmpl w:val="B96273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6B844"/>
    <w:multiLevelType w:val="hybridMultilevel"/>
    <w:tmpl w:val="73F01BB0"/>
    <w:lvl w:ilvl="0" w:tplc="7BB2C44C">
      <w:start w:val="1"/>
      <w:numFmt w:val="lowerLetter"/>
      <w:lvlText w:val="%1."/>
      <w:lvlJc w:val="left"/>
      <w:pPr>
        <w:ind w:left="927" w:hanging="360"/>
      </w:p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8535EC"/>
    <w:multiLevelType w:val="hybridMultilevel"/>
    <w:tmpl w:val="B9184DA8"/>
    <w:lvl w:ilvl="0" w:tplc="4AC48DFC">
      <w:start w:val="1"/>
      <w:numFmt w:val="decimal"/>
      <w:lvlText w:val="(%1)"/>
      <w:lvlJc w:val="left"/>
      <w:pPr>
        <w:ind w:left="2563" w:hanging="360"/>
      </w:pPr>
      <w:rPr>
        <w:rFonts w:ascii="Bookman Old Style" w:eastAsia="Times New Roman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2FA50E9E"/>
    <w:multiLevelType w:val="hybridMultilevel"/>
    <w:tmpl w:val="0588826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E04187"/>
    <w:multiLevelType w:val="hybridMultilevel"/>
    <w:tmpl w:val="2C6232DE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>
      <w:start w:val="1"/>
      <w:numFmt w:val="lowerLetter"/>
      <w:lvlText w:val="%2."/>
      <w:lvlJc w:val="left"/>
      <w:pPr>
        <w:ind w:left="1899" w:hanging="360"/>
      </w:p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3834696C"/>
    <w:multiLevelType w:val="hybridMultilevel"/>
    <w:tmpl w:val="18AA8F6C"/>
    <w:lvl w:ilvl="0" w:tplc="9202E324">
      <w:start w:val="1"/>
      <w:numFmt w:val="upperLetter"/>
      <w:lvlText w:val="%1."/>
      <w:lvlJc w:val="left"/>
      <w:pPr>
        <w:ind w:left="2345" w:hanging="360"/>
      </w:pPr>
      <w:rPr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C4F57"/>
    <w:multiLevelType w:val="multilevel"/>
    <w:tmpl w:val="0F9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0509C"/>
    <w:multiLevelType w:val="hybridMultilevel"/>
    <w:tmpl w:val="0B0C2D3C"/>
    <w:lvl w:ilvl="0" w:tplc="BE90263E">
      <w:start w:val="1"/>
      <w:numFmt w:val="lowerLetter"/>
      <w:lvlText w:val="%1."/>
      <w:lvlJc w:val="left"/>
      <w:pPr>
        <w:ind w:left="1319" w:hanging="360"/>
      </w:pPr>
      <w:rPr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039" w:hanging="360"/>
      </w:pPr>
    </w:lvl>
    <w:lvl w:ilvl="2" w:tplc="0409001B" w:tentative="1">
      <w:start w:val="1"/>
      <w:numFmt w:val="lowerRoman"/>
      <w:lvlText w:val="%3."/>
      <w:lvlJc w:val="right"/>
      <w:pPr>
        <w:ind w:left="2759" w:hanging="180"/>
      </w:pPr>
    </w:lvl>
    <w:lvl w:ilvl="3" w:tplc="0409000F" w:tentative="1">
      <w:start w:val="1"/>
      <w:numFmt w:val="decimal"/>
      <w:lvlText w:val="%4."/>
      <w:lvlJc w:val="left"/>
      <w:pPr>
        <w:ind w:left="3479" w:hanging="360"/>
      </w:pPr>
    </w:lvl>
    <w:lvl w:ilvl="4" w:tplc="04090019" w:tentative="1">
      <w:start w:val="1"/>
      <w:numFmt w:val="lowerLetter"/>
      <w:lvlText w:val="%5."/>
      <w:lvlJc w:val="left"/>
      <w:pPr>
        <w:ind w:left="4199" w:hanging="360"/>
      </w:pPr>
    </w:lvl>
    <w:lvl w:ilvl="5" w:tplc="0409001B" w:tentative="1">
      <w:start w:val="1"/>
      <w:numFmt w:val="lowerRoman"/>
      <w:lvlText w:val="%6."/>
      <w:lvlJc w:val="right"/>
      <w:pPr>
        <w:ind w:left="4919" w:hanging="180"/>
      </w:pPr>
    </w:lvl>
    <w:lvl w:ilvl="6" w:tplc="0409000F" w:tentative="1">
      <w:start w:val="1"/>
      <w:numFmt w:val="decimal"/>
      <w:lvlText w:val="%7."/>
      <w:lvlJc w:val="left"/>
      <w:pPr>
        <w:ind w:left="5639" w:hanging="360"/>
      </w:pPr>
    </w:lvl>
    <w:lvl w:ilvl="7" w:tplc="04090019" w:tentative="1">
      <w:start w:val="1"/>
      <w:numFmt w:val="lowerLetter"/>
      <w:lvlText w:val="%8."/>
      <w:lvlJc w:val="left"/>
      <w:pPr>
        <w:ind w:left="6359" w:hanging="360"/>
      </w:pPr>
    </w:lvl>
    <w:lvl w:ilvl="8" w:tplc="0409001B" w:tentative="1">
      <w:start w:val="1"/>
      <w:numFmt w:val="lowerRoman"/>
      <w:lvlText w:val="%9."/>
      <w:lvlJc w:val="right"/>
      <w:pPr>
        <w:ind w:left="7079" w:hanging="180"/>
      </w:pPr>
    </w:lvl>
  </w:abstractNum>
  <w:abstractNum w:abstractNumId="17" w15:restartNumberingAfterBreak="0">
    <w:nsid w:val="42A20971"/>
    <w:multiLevelType w:val="hybridMultilevel"/>
    <w:tmpl w:val="A5543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0532E"/>
    <w:multiLevelType w:val="hybridMultilevel"/>
    <w:tmpl w:val="C6AAE040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>
      <w:start w:val="1"/>
      <w:numFmt w:val="lowerRoman"/>
      <w:lvlText w:val="%3."/>
      <w:lvlJc w:val="right"/>
      <w:pPr>
        <w:ind w:left="2869" w:hanging="180"/>
      </w:pPr>
    </w:lvl>
    <w:lvl w:ilvl="3" w:tplc="3809000F">
      <w:start w:val="1"/>
      <w:numFmt w:val="decimal"/>
      <w:lvlText w:val="%4."/>
      <w:lvlJc w:val="left"/>
      <w:pPr>
        <w:ind w:left="3589" w:hanging="360"/>
      </w:pPr>
    </w:lvl>
    <w:lvl w:ilvl="4" w:tplc="38090019">
      <w:start w:val="1"/>
      <w:numFmt w:val="lowerLetter"/>
      <w:lvlText w:val="%5."/>
      <w:lvlJc w:val="left"/>
      <w:pPr>
        <w:ind w:left="4309" w:hanging="360"/>
      </w:pPr>
    </w:lvl>
    <w:lvl w:ilvl="5" w:tplc="3809001B">
      <w:start w:val="1"/>
      <w:numFmt w:val="lowerRoman"/>
      <w:lvlText w:val="%6."/>
      <w:lvlJc w:val="right"/>
      <w:pPr>
        <w:ind w:left="5029" w:hanging="180"/>
      </w:pPr>
    </w:lvl>
    <w:lvl w:ilvl="6" w:tplc="3809000F">
      <w:start w:val="1"/>
      <w:numFmt w:val="decimal"/>
      <w:lvlText w:val="%7."/>
      <w:lvlJc w:val="left"/>
      <w:pPr>
        <w:ind w:left="5749" w:hanging="360"/>
      </w:pPr>
    </w:lvl>
    <w:lvl w:ilvl="7" w:tplc="38090019">
      <w:start w:val="1"/>
      <w:numFmt w:val="lowerLetter"/>
      <w:lvlText w:val="%8."/>
      <w:lvlJc w:val="left"/>
      <w:pPr>
        <w:ind w:left="6469" w:hanging="360"/>
      </w:pPr>
    </w:lvl>
    <w:lvl w:ilvl="8" w:tplc="380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82111D"/>
    <w:multiLevelType w:val="hybridMultilevel"/>
    <w:tmpl w:val="D3F627D2"/>
    <w:lvl w:ilvl="0" w:tplc="0F40688E">
      <w:start w:val="1"/>
      <w:numFmt w:val="decimal"/>
      <w:lvlText w:val="3.%1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2CDAFC6C">
      <w:start w:val="1"/>
      <w:numFmt w:val="lowerLetter"/>
      <w:lvlText w:val="%6)"/>
      <w:lvlJc w:val="left"/>
      <w:pPr>
        <w:ind w:left="4500" w:hanging="360"/>
      </w:pPr>
      <w:rPr>
        <w:rFonts w:hint="default"/>
      </w:rPr>
    </w:lvl>
    <w:lvl w:ilvl="6" w:tplc="2CCE3F58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</w:r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A1494"/>
    <w:multiLevelType w:val="hybridMultilevel"/>
    <w:tmpl w:val="A85091F4"/>
    <w:lvl w:ilvl="0" w:tplc="06E6F46E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21" w15:restartNumberingAfterBreak="0">
    <w:nsid w:val="501324B9"/>
    <w:multiLevelType w:val="hybridMultilevel"/>
    <w:tmpl w:val="5118858E"/>
    <w:lvl w:ilvl="0" w:tplc="21620D92">
      <w:start w:val="1"/>
      <w:numFmt w:val="lowerLetter"/>
      <w:lvlText w:val="%1."/>
      <w:lvlJc w:val="left"/>
      <w:pPr>
        <w:ind w:left="821" w:hanging="360"/>
      </w:pPr>
      <w:rPr>
        <w:rFonts w:ascii="Arial" w:hAnsi="Arial" w:cs="Aria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1" w:hanging="360"/>
      </w:pPr>
    </w:lvl>
    <w:lvl w:ilvl="2" w:tplc="FFFFFFFF" w:tentative="1">
      <w:start w:val="1"/>
      <w:numFmt w:val="lowerRoman"/>
      <w:lvlText w:val="%3."/>
      <w:lvlJc w:val="right"/>
      <w:pPr>
        <w:ind w:left="2261" w:hanging="180"/>
      </w:pPr>
    </w:lvl>
    <w:lvl w:ilvl="3" w:tplc="FFFFFFFF" w:tentative="1">
      <w:start w:val="1"/>
      <w:numFmt w:val="decimal"/>
      <w:lvlText w:val="%4."/>
      <w:lvlJc w:val="left"/>
      <w:pPr>
        <w:ind w:left="2981" w:hanging="360"/>
      </w:pPr>
    </w:lvl>
    <w:lvl w:ilvl="4" w:tplc="FFFFFFFF" w:tentative="1">
      <w:start w:val="1"/>
      <w:numFmt w:val="lowerLetter"/>
      <w:lvlText w:val="%5."/>
      <w:lvlJc w:val="left"/>
      <w:pPr>
        <w:ind w:left="3701" w:hanging="360"/>
      </w:pPr>
    </w:lvl>
    <w:lvl w:ilvl="5" w:tplc="FFFFFFFF" w:tentative="1">
      <w:start w:val="1"/>
      <w:numFmt w:val="lowerRoman"/>
      <w:lvlText w:val="%6."/>
      <w:lvlJc w:val="right"/>
      <w:pPr>
        <w:ind w:left="4421" w:hanging="180"/>
      </w:pPr>
    </w:lvl>
    <w:lvl w:ilvl="6" w:tplc="FFFFFFFF" w:tentative="1">
      <w:start w:val="1"/>
      <w:numFmt w:val="decimal"/>
      <w:lvlText w:val="%7."/>
      <w:lvlJc w:val="left"/>
      <w:pPr>
        <w:ind w:left="5141" w:hanging="360"/>
      </w:pPr>
    </w:lvl>
    <w:lvl w:ilvl="7" w:tplc="FFFFFFFF" w:tentative="1">
      <w:start w:val="1"/>
      <w:numFmt w:val="lowerLetter"/>
      <w:lvlText w:val="%8."/>
      <w:lvlJc w:val="left"/>
      <w:pPr>
        <w:ind w:left="5861" w:hanging="360"/>
      </w:pPr>
    </w:lvl>
    <w:lvl w:ilvl="8" w:tplc="FFFFFFFF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2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C67800"/>
    <w:multiLevelType w:val="hybridMultilevel"/>
    <w:tmpl w:val="19D0AD56"/>
    <w:lvl w:ilvl="0" w:tplc="43EE9864">
      <w:start w:val="1"/>
      <w:numFmt w:val="lowerLetter"/>
      <w:lvlText w:val="%1."/>
      <w:lvlJc w:val="left"/>
      <w:pPr>
        <w:ind w:left="1080" w:hanging="360"/>
      </w:pPr>
    </w:lvl>
    <w:lvl w:ilvl="1" w:tplc="DCC40BC2">
      <w:start w:val="1"/>
      <w:numFmt w:val="lowerLetter"/>
      <w:lvlText w:val="%2."/>
      <w:lvlJc w:val="left"/>
      <w:pPr>
        <w:ind w:left="1800" w:hanging="360"/>
      </w:pPr>
    </w:lvl>
    <w:lvl w:ilvl="2" w:tplc="8F0EAED4">
      <w:start w:val="1"/>
      <w:numFmt w:val="lowerRoman"/>
      <w:lvlText w:val="%3."/>
      <w:lvlJc w:val="right"/>
      <w:pPr>
        <w:ind w:left="2520" w:hanging="180"/>
      </w:pPr>
    </w:lvl>
    <w:lvl w:ilvl="3" w:tplc="80BACFAC">
      <w:start w:val="1"/>
      <w:numFmt w:val="decimal"/>
      <w:lvlText w:val="%4."/>
      <w:lvlJc w:val="left"/>
      <w:pPr>
        <w:ind w:left="3240" w:hanging="360"/>
      </w:pPr>
    </w:lvl>
    <w:lvl w:ilvl="4" w:tplc="8904EF98">
      <w:start w:val="1"/>
      <w:numFmt w:val="lowerLetter"/>
      <w:lvlText w:val="%5."/>
      <w:lvlJc w:val="left"/>
      <w:pPr>
        <w:ind w:left="3960" w:hanging="360"/>
      </w:pPr>
    </w:lvl>
    <w:lvl w:ilvl="5" w:tplc="4ACAA714">
      <w:start w:val="1"/>
      <w:numFmt w:val="lowerRoman"/>
      <w:lvlText w:val="%6."/>
      <w:lvlJc w:val="right"/>
      <w:pPr>
        <w:ind w:left="4680" w:hanging="180"/>
      </w:pPr>
    </w:lvl>
    <w:lvl w:ilvl="6" w:tplc="53D219A6">
      <w:start w:val="1"/>
      <w:numFmt w:val="decimal"/>
      <w:lvlText w:val="%7."/>
      <w:lvlJc w:val="left"/>
      <w:pPr>
        <w:ind w:left="5400" w:hanging="360"/>
      </w:pPr>
    </w:lvl>
    <w:lvl w:ilvl="7" w:tplc="609CBB6C">
      <w:start w:val="1"/>
      <w:numFmt w:val="lowerLetter"/>
      <w:lvlText w:val="%8."/>
      <w:lvlJc w:val="left"/>
      <w:pPr>
        <w:ind w:left="6120" w:hanging="360"/>
      </w:pPr>
    </w:lvl>
    <w:lvl w:ilvl="8" w:tplc="ADBCB0D6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CA5019"/>
    <w:multiLevelType w:val="multilevel"/>
    <w:tmpl w:val="3714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3F4EBD"/>
    <w:multiLevelType w:val="multilevel"/>
    <w:tmpl w:val="BBD44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AD"/>
    <w:multiLevelType w:val="hybridMultilevel"/>
    <w:tmpl w:val="915CDEA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7" w15:restartNumberingAfterBreak="0">
    <w:nsid w:val="65454C5E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016DE"/>
    <w:multiLevelType w:val="multilevel"/>
    <w:tmpl w:val="132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967D3"/>
    <w:multiLevelType w:val="hybridMultilevel"/>
    <w:tmpl w:val="3C8E7FA2"/>
    <w:lvl w:ilvl="0" w:tplc="9E84A3D2">
      <w:start w:val="1"/>
      <w:numFmt w:val="decimal"/>
      <w:lvlText w:val="%1."/>
      <w:lvlJc w:val="left"/>
      <w:pPr>
        <w:ind w:left="218" w:hanging="360"/>
      </w:pPr>
    </w:lvl>
    <w:lvl w:ilvl="1" w:tplc="38090019">
      <w:start w:val="1"/>
      <w:numFmt w:val="lowerLetter"/>
      <w:lvlText w:val="%2."/>
      <w:lvlJc w:val="left"/>
      <w:pPr>
        <w:ind w:left="938" w:hanging="360"/>
      </w:pPr>
    </w:lvl>
    <w:lvl w:ilvl="2" w:tplc="3809001B">
      <w:start w:val="1"/>
      <w:numFmt w:val="lowerRoman"/>
      <w:lvlText w:val="%3."/>
      <w:lvlJc w:val="right"/>
      <w:pPr>
        <w:ind w:left="1658" w:hanging="180"/>
      </w:pPr>
    </w:lvl>
    <w:lvl w:ilvl="3" w:tplc="3809000F">
      <w:start w:val="1"/>
      <w:numFmt w:val="decimal"/>
      <w:lvlText w:val="%4."/>
      <w:lvlJc w:val="left"/>
      <w:pPr>
        <w:ind w:left="2378" w:hanging="360"/>
      </w:pPr>
    </w:lvl>
    <w:lvl w:ilvl="4" w:tplc="38090019">
      <w:start w:val="1"/>
      <w:numFmt w:val="lowerLetter"/>
      <w:lvlText w:val="%5."/>
      <w:lvlJc w:val="left"/>
      <w:pPr>
        <w:ind w:left="3098" w:hanging="360"/>
      </w:pPr>
    </w:lvl>
    <w:lvl w:ilvl="5" w:tplc="3809001B">
      <w:start w:val="1"/>
      <w:numFmt w:val="lowerRoman"/>
      <w:lvlText w:val="%6."/>
      <w:lvlJc w:val="right"/>
      <w:pPr>
        <w:ind w:left="3818" w:hanging="180"/>
      </w:pPr>
    </w:lvl>
    <w:lvl w:ilvl="6" w:tplc="3809000F">
      <w:start w:val="1"/>
      <w:numFmt w:val="decimal"/>
      <w:lvlText w:val="%7."/>
      <w:lvlJc w:val="left"/>
      <w:pPr>
        <w:ind w:left="4538" w:hanging="360"/>
      </w:pPr>
    </w:lvl>
    <w:lvl w:ilvl="7" w:tplc="38090019">
      <w:start w:val="1"/>
      <w:numFmt w:val="lowerLetter"/>
      <w:lvlText w:val="%8."/>
      <w:lvlJc w:val="left"/>
      <w:pPr>
        <w:ind w:left="5258" w:hanging="360"/>
      </w:pPr>
    </w:lvl>
    <w:lvl w:ilvl="8" w:tplc="3809001B">
      <w:start w:val="1"/>
      <w:numFmt w:val="lowerRoman"/>
      <w:lvlText w:val="%9."/>
      <w:lvlJc w:val="right"/>
      <w:pPr>
        <w:ind w:left="5978" w:hanging="180"/>
      </w:pPr>
    </w:lvl>
  </w:abstractNum>
  <w:abstractNum w:abstractNumId="30" w15:restartNumberingAfterBreak="0">
    <w:nsid w:val="6AC60355"/>
    <w:multiLevelType w:val="multilevel"/>
    <w:tmpl w:val="82F2F1A0"/>
    <w:lvl w:ilvl="0">
      <w:start w:val="40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  <w:sz w:val="24"/>
      </w:rPr>
    </w:lvl>
    <w:lvl w:ilvl="1">
      <w:start w:val="1"/>
      <w:numFmt w:val="decimal"/>
      <w:lvlText w:val="40.%2"/>
      <w:lvlJc w:val="left"/>
      <w:pPr>
        <w:ind w:left="990" w:hanging="720"/>
      </w:pPr>
      <w:rPr>
        <w:rFonts w:hint="default"/>
        <w:b w:val="0"/>
        <w:i w:val="0"/>
        <w:strike w:val="0"/>
        <w:color w:val="000000" w:themeColor="text1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B154BD1"/>
    <w:multiLevelType w:val="hybridMultilevel"/>
    <w:tmpl w:val="83364238"/>
    <w:lvl w:ilvl="0" w:tplc="5DF0348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0000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E892EF9E">
      <w:start w:val="1"/>
      <w:numFmt w:val="decimal"/>
      <w:lvlText w:val="%5)"/>
      <w:lvlJc w:val="left"/>
      <w:pPr>
        <w:ind w:left="3600" w:hanging="360"/>
      </w:pPr>
      <w:rPr>
        <w:strike w:val="0"/>
        <w:dstrike w:val="0"/>
        <w:color w:val="auto"/>
        <w:sz w:val="24"/>
        <w:szCs w:val="26"/>
        <w:u w:val="none"/>
        <w:effect w:val="non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B1BE59EC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41FF2"/>
    <w:multiLevelType w:val="hybridMultilevel"/>
    <w:tmpl w:val="63FE5FE8"/>
    <w:lvl w:ilvl="0" w:tplc="E398EC92">
      <w:start w:val="1"/>
      <w:numFmt w:val="lowerLetter"/>
      <w:lvlText w:val="%1)"/>
      <w:lvlJc w:val="left"/>
      <w:pPr>
        <w:ind w:left="2520" w:hanging="360"/>
      </w:pPr>
      <w:rPr>
        <w:rFonts w:cs="Times New Roman" w:hint="default"/>
      </w:rPr>
    </w:lvl>
    <w:lvl w:ilvl="1" w:tplc="AC561116">
      <w:start w:val="1"/>
      <w:numFmt w:val="lowerLetter"/>
      <w:lvlText w:val="%2."/>
      <w:lvlJc w:val="left"/>
      <w:pPr>
        <w:ind w:left="3240" w:hanging="360"/>
      </w:pPr>
      <w:rPr>
        <w:strike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C3C84942">
      <w:start w:val="1"/>
      <w:numFmt w:val="upperLetter"/>
      <w:lvlText w:val="%4."/>
      <w:lvlJc w:val="left"/>
      <w:pPr>
        <w:ind w:left="46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57C757F"/>
    <w:multiLevelType w:val="hybridMultilevel"/>
    <w:tmpl w:val="89FE4E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41E7"/>
    <w:multiLevelType w:val="multilevel"/>
    <w:tmpl w:val="FC027AB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F1369"/>
    <w:multiLevelType w:val="hybridMultilevel"/>
    <w:tmpl w:val="8B9C52D4"/>
    <w:lvl w:ilvl="0" w:tplc="FB6E4002">
      <w:start w:val="1"/>
      <w:numFmt w:val="lowerRoman"/>
      <w:lvlText w:val="%1."/>
      <w:lvlJc w:val="right"/>
      <w:pPr>
        <w:ind w:left="918" w:hanging="360"/>
      </w:pPr>
      <w:rPr>
        <w:i/>
        <w:iCs/>
        <w:color w:val="A6A6A6" w:themeColor="background1" w:themeShade="A6"/>
      </w:rPr>
    </w:lvl>
    <w:lvl w:ilvl="1" w:tplc="38090019" w:tentative="1">
      <w:start w:val="1"/>
      <w:numFmt w:val="lowerLetter"/>
      <w:lvlText w:val="%2."/>
      <w:lvlJc w:val="left"/>
      <w:pPr>
        <w:ind w:left="1638" w:hanging="360"/>
      </w:pPr>
    </w:lvl>
    <w:lvl w:ilvl="2" w:tplc="3809001B" w:tentative="1">
      <w:start w:val="1"/>
      <w:numFmt w:val="lowerRoman"/>
      <w:lvlText w:val="%3."/>
      <w:lvlJc w:val="right"/>
      <w:pPr>
        <w:ind w:left="2358" w:hanging="180"/>
      </w:pPr>
    </w:lvl>
    <w:lvl w:ilvl="3" w:tplc="3809000F" w:tentative="1">
      <w:start w:val="1"/>
      <w:numFmt w:val="decimal"/>
      <w:lvlText w:val="%4."/>
      <w:lvlJc w:val="left"/>
      <w:pPr>
        <w:ind w:left="3078" w:hanging="360"/>
      </w:pPr>
    </w:lvl>
    <w:lvl w:ilvl="4" w:tplc="38090019" w:tentative="1">
      <w:start w:val="1"/>
      <w:numFmt w:val="lowerLetter"/>
      <w:lvlText w:val="%5."/>
      <w:lvlJc w:val="left"/>
      <w:pPr>
        <w:ind w:left="3798" w:hanging="360"/>
      </w:pPr>
    </w:lvl>
    <w:lvl w:ilvl="5" w:tplc="3809001B" w:tentative="1">
      <w:start w:val="1"/>
      <w:numFmt w:val="lowerRoman"/>
      <w:lvlText w:val="%6."/>
      <w:lvlJc w:val="right"/>
      <w:pPr>
        <w:ind w:left="4518" w:hanging="180"/>
      </w:pPr>
    </w:lvl>
    <w:lvl w:ilvl="6" w:tplc="3809000F" w:tentative="1">
      <w:start w:val="1"/>
      <w:numFmt w:val="decimal"/>
      <w:lvlText w:val="%7."/>
      <w:lvlJc w:val="left"/>
      <w:pPr>
        <w:ind w:left="5238" w:hanging="360"/>
      </w:pPr>
    </w:lvl>
    <w:lvl w:ilvl="7" w:tplc="38090019" w:tentative="1">
      <w:start w:val="1"/>
      <w:numFmt w:val="lowerLetter"/>
      <w:lvlText w:val="%8."/>
      <w:lvlJc w:val="left"/>
      <w:pPr>
        <w:ind w:left="5958" w:hanging="360"/>
      </w:pPr>
    </w:lvl>
    <w:lvl w:ilvl="8" w:tplc="3809001B" w:tentative="1">
      <w:start w:val="1"/>
      <w:numFmt w:val="lowerRoman"/>
      <w:lvlText w:val="%9."/>
      <w:lvlJc w:val="right"/>
      <w:pPr>
        <w:ind w:left="6678" w:hanging="180"/>
      </w:pPr>
    </w:lvl>
  </w:abstractNum>
  <w:num w:numId="1" w16cid:durableId="1447386103">
    <w:abstractNumId w:val="10"/>
  </w:num>
  <w:num w:numId="2" w16cid:durableId="1963026925">
    <w:abstractNumId w:val="23"/>
  </w:num>
  <w:num w:numId="3" w16cid:durableId="1901286302">
    <w:abstractNumId w:val="22"/>
  </w:num>
  <w:num w:numId="4" w16cid:durableId="386271022">
    <w:abstractNumId w:val="20"/>
  </w:num>
  <w:num w:numId="5" w16cid:durableId="1961061716">
    <w:abstractNumId w:val="17"/>
  </w:num>
  <w:num w:numId="6" w16cid:durableId="1761486093">
    <w:abstractNumId w:val="33"/>
  </w:num>
  <w:num w:numId="7" w16cid:durableId="618226590">
    <w:abstractNumId w:val="30"/>
  </w:num>
  <w:num w:numId="8" w16cid:durableId="371079056">
    <w:abstractNumId w:val="31"/>
  </w:num>
  <w:num w:numId="9" w16cid:durableId="1261647904">
    <w:abstractNumId w:val="5"/>
  </w:num>
  <w:num w:numId="10" w16cid:durableId="783155442">
    <w:abstractNumId w:val="27"/>
  </w:num>
  <w:num w:numId="11" w16cid:durableId="1253902119">
    <w:abstractNumId w:val="15"/>
  </w:num>
  <w:num w:numId="12" w16cid:durableId="129179836">
    <w:abstractNumId w:val="24"/>
  </w:num>
  <w:num w:numId="13" w16cid:durableId="728963586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1353263377">
    <w:abstractNumId w:val="28"/>
  </w:num>
  <w:num w:numId="15" w16cid:durableId="690571881">
    <w:abstractNumId w:val="26"/>
  </w:num>
  <w:num w:numId="16" w16cid:durableId="183566870">
    <w:abstractNumId w:val="9"/>
  </w:num>
  <w:num w:numId="17" w16cid:durableId="309482473">
    <w:abstractNumId w:val="34"/>
  </w:num>
  <w:num w:numId="18" w16cid:durableId="14238175">
    <w:abstractNumId w:val="0"/>
  </w:num>
  <w:num w:numId="19" w16cid:durableId="1109854489">
    <w:abstractNumId w:val="13"/>
  </w:num>
  <w:num w:numId="20" w16cid:durableId="2060203498">
    <w:abstractNumId w:val="2"/>
  </w:num>
  <w:num w:numId="21" w16cid:durableId="1079904716">
    <w:abstractNumId w:val="4"/>
  </w:num>
  <w:num w:numId="22" w16cid:durableId="1875387089">
    <w:abstractNumId w:val="7"/>
  </w:num>
  <w:num w:numId="23" w16cid:durableId="1627544996">
    <w:abstractNumId w:val="12"/>
  </w:num>
  <w:num w:numId="24" w16cid:durableId="1375617859">
    <w:abstractNumId w:val="14"/>
  </w:num>
  <w:num w:numId="25" w16cid:durableId="126361638">
    <w:abstractNumId w:val="6"/>
  </w:num>
  <w:num w:numId="26" w16cid:durableId="1302687087">
    <w:abstractNumId w:val="32"/>
  </w:num>
  <w:num w:numId="27" w16cid:durableId="922764044">
    <w:abstractNumId w:val="3"/>
  </w:num>
  <w:num w:numId="28" w16cid:durableId="1596670291">
    <w:abstractNumId w:val="16"/>
  </w:num>
  <w:num w:numId="29" w16cid:durableId="1145010114">
    <w:abstractNumId w:val="1"/>
  </w:num>
  <w:num w:numId="30" w16cid:durableId="780220009">
    <w:abstractNumId w:val="11"/>
  </w:num>
  <w:num w:numId="31" w16cid:durableId="1201279750">
    <w:abstractNumId w:val="8"/>
  </w:num>
  <w:num w:numId="32" w16cid:durableId="1374772358">
    <w:abstractNumId w:val="19"/>
  </w:num>
  <w:num w:numId="33" w16cid:durableId="2128815538">
    <w:abstractNumId w:val="21"/>
  </w:num>
  <w:num w:numId="34" w16cid:durableId="644358529">
    <w:abstractNumId w:val="35"/>
  </w:num>
  <w:num w:numId="35" w16cid:durableId="19229040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5587558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0F5C"/>
    <w:rsid w:val="0000165F"/>
    <w:rsid w:val="00002F77"/>
    <w:rsid w:val="00003757"/>
    <w:rsid w:val="00003BF0"/>
    <w:rsid w:val="00004AC4"/>
    <w:rsid w:val="000130F2"/>
    <w:rsid w:val="00017E44"/>
    <w:rsid w:val="00021751"/>
    <w:rsid w:val="00022651"/>
    <w:rsid w:val="00032E34"/>
    <w:rsid w:val="00041EC9"/>
    <w:rsid w:val="0004555F"/>
    <w:rsid w:val="00045A2A"/>
    <w:rsid w:val="00050543"/>
    <w:rsid w:val="00050F84"/>
    <w:rsid w:val="00053964"/>
    <w:rsid w:val="00054B5C"/>
    <w:rsid w:val="000579E7"/>
    <w:rsid w:val="000607E9"/>
    <w:rsid w:val="00061BA8"/>
    <w:rsid w:val="00062A03"/>
    <w:rsid w:val="00063CAE"/>
    <w:rsid w:val="00064904"/>
    <w:rsid w:val="00065414"/>
    <w:rsid w:val="0006715E"/>
    <w:rsid w:val="00067835"/>
    <w:rsid w:val="0007435C"/>
    <w:rsid w:val="00077682"/>
    <w:rsid w:val="0008245E"/>
    <w:rsid w:val="00082D38"/>
    <w:rsid w:val="00085B1D"/>
    <w:rsid w:val="00091A11"/>
    <w:rsid w:val="00093D43"/>
    <w:rsid w:val="00095E04"/>
    <w:rsid w:val="000975CE"/>
    <w:rsid w:val="000A0A35"/>
    <w:rsid w:val="000A38C9"/>
    <w:rsid w:val="000A5568"/>
    <w:rsid w:val="000A7776"/>
    <w:rsid w:val="000B2B44"/>
    <w:rsid w:val="000B629B"/>
    <w:rsid w:val="000B630A"/>
    <w:rsid w:val="000B69ED"/>
    <w:rsid w:val="000D033E"/>
    <w:rsid w:val="000D1476"/>
    <w:rsid w:val="000D76D3"/>
    <w:rsid w:val="000E30EA"/>
    <w:rsid w:val="000E50D8"/>
    <w:rsid w:val="000E6B4B"/>
    <w:rsid w:val="000E72C1"/>
    <w:rsid w:val="000E79A2"/>
    <w:rsid w:val="000E7C88"/>
    <w:rsid w:val="000F17E5"/>
    <w:rsid w:val="000F1F50"/>
    <w:rsid w:val="000F2FA2"/>
    <w:rsid w:val="000F36A0"/>
    <w:rsid w:val="000F4338"/>
    <w:rsid w:val="000F6F25"/>
    <w:rsid w:val="000F7D80"/>
    <w:rsid w:val="00100DAA"/>
    <w:rsid w:val="001050C8"/>
    <w:rsid w:val="00106419"/>
    <w:rsid w:val="00106C3A"/>
    <w:rsid w:val="00111CB1"/>
    <w:rsid w:val="00115535"/>
    <w:rsid w:val="00124925"/>
    <w:rsid w:val="00124F6F"/>
    <w:rsid w:val="00127BE3"/>
    <w:rsid w:val="0013274F"/>
    <w:rsid w:val="001334C3"/>
    <w:rsid w:val="0013687E"/>
    <w:rsid w:val="001432F4"/>
    <w:rsid w:val="00143F4C"/>
    <w:rsid w:val="00144C12"/>
    <w:rsid w:val="00145989"/>
    <w:rsid w:val="00147305"/>
    <w:rsid w:val="00154347"/>
    <w:rsid w:val="00173FA2"/>
    <w:rsid w:val="0018248B"/>
    <w:rsid w:val="00184B4D"/>
    <w:rsid w:val="001876C1"/>
    <w:rsid w:val="00192294"/>
    <w:rsid w:val="001A4747"/>
    <w:rsid w:val="001A4C19"/>
    <w:rsid w:val="001A662E"/>
    <w:rsid w:val="001A77E8"/>
    <w:rsid w:val="001B110E"/>
    <w:rsid w:val="001B1196"/>
    <w:rsid w:val="001B5077"/>
    <w:rsid w:val="001B561B"/>
    <w:rsid w:val="001B586E"/>
    <w:rsid w:val="001C1B36"/>
    <w:rsid w:val="001C6BF1"/>
    <w:rsid w:val="001D15A4"/>
    <w:rsid w:val="001D240D"/>
    <w:rsid w:val="001D6926"/>
    <w:rsid w:val="001E29B0"/>
    <w:rsid w:val="001E37B9"/>
    <w:rsid w:val="001E3D2F"/>
    <w:rsid w:val="001E5685"/>
    <w:rsid w:val="001F6F5F"/>
    <w:rsid w:val="001F75D2"/>
    <w:rsid w:val="001F76F4"/>
    <w:rsid w:val="001F79B4"/>
    <w:rsid w:val="0020319C"/>
    <w:rsid w:val="00204753"/>
    <w:rsid w:val="00206A5D"/>
    <w:rsid w:val="00211AA9"/>
    <w:rsid w:val="00214318"/>
    <w:rsid w:val="002165A7"/>
    <w:rsid w:val="00217E86"/>
    <w:rsid w:val="00220073"/>
    <w:rsid w:val="00220EBF"/>
    <w:rsid w:val="00221B24"/>
    <w:rsid w:val="0022291E"/>
    <w:rsid w:val="00226A6D"/>
    <w:rsid w:val="0022757C"/>
    <w:rsid w:val="0022770B"/>
    <w:rsid w:val="00230C09"/>
    <w:rsid w:val="00233EE9"/>
    <w:rsid w:val="00234C01"/>
    <w:rsid w:val="00241CC2"/>
    <w:rsid w:val="0024275C"/>
    <w:rsid w:val="00242CAA"/>
    <w:rsid w:val="00244F55"/>
    <w:rsid w:val="002517EF"/>
    <w:rsid w:val="00253127"/>
    <w:rsid w:val="0025318C"/>
    <w:rsid w:val="00254C5A"/>
    <w:rsid w:val="00254F2D"/>
    <w:rsid w:val="00255391"/>
    <w:rsid w:val="0025570D"/>
    <w:rsid w:val="0025639E"/>
    <w:rsid w:val="002610A9"/>
    <w:rsid w:val="00262077"/>
    <w:rsid w:val="0026529B"/>
    <w:rsid w:val="00265326"/>
    <w:rsid w:val="00267587"/>
    <w:rsid w:val="0027226E"/>
    <w:rsid w:val="00273BEF"/>
    <w:rsid w:val="00275A2A"/>
    <w:rsid w:val="00277FC1"/>
    <w:rsid w:val="00280D0F"/>
    <w:rsid w:val="00283888"/>
    <w:rsid w:val="002876D9"/>
    <w:rsid w:val="00291BBB"/>
    <w:rsid w:val="00297770"/>
    <w:rsid w:val="002A0FDE"/>
    <w:rsid w:val="002A15F5"/>
    <w:rsid w:val="002A1760"/>
    <w:rsid w:val="002A3755"/>
    <w:rsid w:val="002A5290"/>
    <w:rsid w:val="002B0825"/>
    <w:rsid w:val="002B3614"/>
    <w:rsid w:val="002B45DD"/>
    <w:rsid w:val="002B6F3D"/>
    <w:rsid w:val="002C180D"/>
    <w:rsid w:val="002C6A24"/>
    <w:rsid w:val="002D0D21"/>
    <w:rsid w:val="002D3D98"/>
    <w:rsid w:val="002D409D"/>
    <w:rsid w:val="002D5B7E"/>
    <w:rsid w:val="002D648B"/>
    <w:rsid w:val="002F4053"/>
    <w:rsid w:val="002F7FA7"/>
    <w:rsid w:val="003030F4"/>
    <w:rsid w:val="00303A76"/>
    <w:rsid w:val="003043CE"/>
    <w:rsid w:val="00304B5F"/>
    <w:rsid w:val="00305CBC"/>
    <w:rsid w:val="0030788C"/>
    <w:rsid w:val="00313DBB"/>
    <w:rsid w:val="003145F1"/>
    <w:rsid w:val="0032054E"/>
    <w:rsid w:val="003219EF"/>
    <w:rsid w:val="00325E09"/>
    <w:rsid w:val="00340A9F"/>
    <w:rsid w:val="00345212"/>
    <w:rsid w:val="00347846"/>
    <w:rsid w:val="00350201"/>
    <w:rsid w:val="0035705B"/>
    <w:rsid w:val="00357C14"/>
    <w:rsid w:val="00361EF7"/>
    <w:rsid w:val="0037138D"/>
    <w:rsid w:val="00371D04"/>
    <w:rsid w:val="00371F59"/>
    <w:rsid w:val="0037480A"/>
    <w:rsid w:val="003809F1"/>
    <w:rsid w:val="00382C57"/>
    <w:rsid w:val="00383D97"/>
    <w:rsid w:val="00386161"/>
    <w:rsid w:val="00390BDE"/>
    <w:rsid w:val="00394DB0"/>
    <w:rsid w:val="0039560E"/>
    <w:rsid w:val="00397194"/>
    <w:rsid w:val="00397456"/>
    <w:rsid w:val="00397A9E"/>
    <w:rsid w:val="00397C17"/>
    <w:rsid w:val="003A15BC"/>
    <w:rsid w:val="003A5DF2"/>
    <w:rsid w:val="003A5E90"/>
    <w:rsid w:val="003A7592"/>
    <w:rsid w:val="003A76C7"/>
    <w:rsid w:val="003B2255"/>
    <w:rsid w:val="003B5030"/>
    <w:rsid w:val="003B6434"/>
    <w:rsid w:val="003B6F4C"/>
    <w:rsid w:val="003C0A5B"/>
    <w:rsid w:val="003C0EF7"/>
    <w:rsid w:val="003C38C4"/>
    <w:rsid w:val="003D356A"/>
    <w:rsid w:val="003E21E8"/>
    <w:rsid w:val="003F1636"/>
    <w:rsid w:val="003F2548"/>
    <w:rsid w:val="003F3CF8"/>
    <w:rsid w:val="003F503F"/>
    <w:rsid w:val="003F59D7"/>
    <w:rsid w:val="003F5E7C"/>
    <w:rsid w:val="0040287E"/>
    <w:rsid w:val="00403253"/>
    <w:rsid w:val="0040472F"/>
    <w:rsid w:val="00411327"/>
    <w:rsid w:val="00412B9B"/>
    <w:rsid w:val="00416B9C"/>
    <w:rsid w:val="0041722B"/>
    <w:rsid w:val="00424105"/>
    <w:rsid w:val="0043306D"/>
    <w:rsid w:val="00435F7D"/>
    <w:rsid w:val="00444CEA"/>
    <w:rsid w:val="00447262"/>
    <w:rsid w:val="0045187E"/>
    <w:rsid w:val="00451A35"/>
    <w:rsid w:val="0045317F"/>
    <w:rsid w:val="00454E7E"/>
    <w:rsid w:val="0045731B"/>
    <w:rsid w:val="0046233C"/>
    <w:rsid w:val="00466B10"/>
    <w:rsid w:val="0047010B"/>
    <w:rsid w:val="00473CAA"/>
    <w:rsid w:val="00475C20"/>
    <w:rsid w:val="00481050"/>
    <w:rsid w:val="00482583"/>
    <w:rsid w:val="00482891"/>
    <w:rsid w:val="0048407E"/>
    <w:rsid w:val="00485675"/>
    <w:rsid w:val="004869EC"/>
    <w:rsid w:val="00487E57"/>
    <w:rsid w:val="00490EFF"/>
    <w:rsid w:val="00491F0A"/>
    <w:rsid w:val="0049311A"/>
    <w:rsid w:val="00494B51"/>
    <w:rsid w:val="00497B7D"/>
    <w:rsid w:val="004A0222"/>
    <w:rsid w:val="004A2541"/>
    <w:rsid w:val="004B08F7"/>
    <w:rsid w:val="004B289F"/>
    <w:rsid w:val="004B5FBF"/>
    <w:rsid w:val="004B64F1"/>
    <w:rsid w:val="004B6983"/>
    <w:rsid w:val="004C0BE4"/>
    <w:rsid w:val="004C0DB0"/>
    <w:rsid w:val="004C0F2B"/>
    <w:rsid w:val="004C398D"/>
    <w:rsid w:val="004C5911"/>
    <w:rsid w:val="004D26B2"/>
    <w:rsid w:val="004D36FE"/>
    <w:rsid w:val="004E1E98"/>
    <w:rsid w:val="004E21F1"/>
    <w:rsid w:val="004E49F4"/>
    <w:rsid w:val="004E4F5A"/>
    <w:rsid w:val="004E4F89"/>
    <w:rsid w:val="004E73DF"/>
    <w:rsid w:val="005000DC"/>
    <w:rsid w:val="00516CA3"/>
    <w:rsid w:val="005201C9"/>
    <w:rsid w:val="00523777"/>
    <w:rsid w:val="00523EEF"/>
    <w:rsid w:val="005241AB"/>
    <w:rsid w:val="005241B9"/>
    <w:rsid w:val="00530C92"/>
    <w:rsid w:val="005356BD"/>
    <w:rsid w:val="00536983"/>
    <w:rsid w:val="005404BF"/>
    <w:rsid w:val="0054241D"/>
    <w:rsid w:val="00545E60"/>
    <w:rsid w:val="00550BD8"/>
    <w:rsid w:val="0055129E"/>
    <w:rsid w:val="005551E8"/>
    <w:rsid w:val="005570F6"/>
    <w:rsid w:val="0056425F"/>
    <w:rsid w:val="00567257"/>
    <w:rsid w:val="00570A84"/>
    <w:rsid w:val="00570AEA"/>
    <w:rsid w:val="00571DA0"/>
    <w:rsid w:val="00574306"/>
    <w:rsid w:val="00576B3E"/>
    <w:rsid w:val="00576D8D"/>
    <w:rsid w:val="005773FB"/>
    <w:rsid w:val="005776DA"/>
    <w:rsid w:val="00577EAF"/>
    <w:rsid w:val="00581AC3"/>
    <w:rsid w:val="00582ADA"/>
    <w:rsid w:val="005845DC"/>
    <w:rsid w:val="005850C7"/>
    <w:rsid w:val="00587A6E"/>
    <w:rsid w:val="00593510"/>
    <w:rsid w:val="00593DEF"/>
    <w:rsid w:val="00594303"/>
    <w:rsid w:val="00595D5D"/>
    <w:rsid w:val="005A62F3"/>
    <w:rsid w:val="005A6C3C"/>
    <w:rsid w:val="005B4D69"/>
    <w:rsid w:val="005B6D84"/>
    <w:rsid w:val="005B7168"/>
    <w:rsid w:val="005B7EA5"/>
    <w:rsid w:val="005C2359"/>
    <w:rsid w:val="005C53A6"/>
    <w:rsid w:val="005C64DD"/>
    <w:rsid w:val="005E44A7"/>
    <w:rsid w:val="005F2DA2"/>
    <w:rsid w:val="005F60D0"/>
    <w:rsid w:val="00601E00"/>
    <w:rsid w:val="00602574"/>
    <w:rsid w:val="00605D39"/>
    <w:rsid w:val="00610E57"/>
    <w:rsid w:val="00611746"/>
    <w:rsid w:val="006117E5"/>
    <w:rsid w:val="006121CC"/>
    <w:rsid w:val="00612246"/>
    <w:rsid w:val="00614CBF"/>
    <w:rsid w:val="00615990"/>
    <w:rsid w:val="00617469"/>
    <w:rsid w:val="0061777D"/>
    <w:rsid w:val="00617DFA"/>
    <w:rsid w:val="00620AFF"/>
    <w:rsid w:val="006210C8"/>
    <w:rsid w:val="00621F29"/>
    <w:rsid w:val="00624EBD"/>
    <w:rsid w:val="0063646E"/>
    <w:rsid w:val="00636D33"/>
    <w:rsid w:val="00647A3B"/>
    <w:rsid w:val="006550E7"/>
    <w:rsid w:val="00655CFB"/>
    <w:rsid w:val="006600EA"/>
    <w:rsid w:val="006611C8"/>
    <w:rsid w:val="0066124E"/>
    <w:rsid w:val="00662034"/>
    <w:rsid w:val="00671DDF"/>
    <w:rsid w:val="00671F96"/>
    <w:rsid w:val="00672E06"/>
    <w:rsid w:val="00672E10"/>
    <w:rsid w:val="00673373"/>
    <w:rsid w:val="006743BC"/>
    <w:rsid w:val="00674C3D"/>
    <w:rsid w:val="00675A44"/>
    <w:rsid w:val="00675CDA"/>
    <w:rsid w:val="00681442"/>
    <w:rsid w:val="00683AEC"/>
    <w:rsid w:val="00690892"/>
    <w:rsid w:val="00691F7D"/>
    <w:rsid w:val="00692424"/>
    <w:rsid w:val="00693DEF"/>
    <w:rsid w:val="006945CD"/>
    <w:rsid w:val="006A2AA9"/>
    <w:rsid w:val="006B0CCD"/>
    <w:rsid w:val="006B43F3"/>
    <w:rsid w:val="006C024F"/>
    <w:rsid w:val="006C28DE"/>
    <w:rsid w:val="006C2B19"/>
    <w:rsid w:val="006C60F7"/>
    <w:rsid w:val="006C7D3B"/>
    <w:rsid w:val="006D00DA"/>
    <w:rsid w:val="006D1C0A"/>
    <w:rsid w:val="006D1C56"/>
    <w:rsid w:val="006D296A"/>
    <w:rsid w:val="006D656A"/>
    <w:rsid w:val="006E4370"/>
    <w:rsid w:val="006E4F8E"/>
    <w:rsid w:val="006E5C43"/>
    <w:rsid w:val="006E7806"/>
    <w:rsid w:val="006F0801"/>
    <w:rsid w:val="006F08A1"/>
    <w:rsid w:val="006F0C70"/>
    <w:rsid w:val="006F525E"/>
    <w:rsid w:val="006F70E0"/>
    <w:rsid w:val="006F75CB"/>
    <w:rsid w:val="006F7FF7"/>
    <w:rsid w:val="007013C9"/>
    <w:rsid w:val="00701F23"/>
    <w:rsid w:val="0070248A"/>
    <w:rsid w:val="007024FA"/>
    <w:rsid w:val="00702FC4"/>
    <w:rsid w:val="007121FA"/>
    <w:rsid w:val="00713054"/>
    <w:rsid w:val="007211B1"/>
    <w:rsid w:val="00722746"/>
    <w:rsid w:val="00724828"/>
    <w:rsid w:val="00724C3B"/>
    <w:rsid w:val="00725DEF"/>
    <w:rsid w:val="00726A08"/>
    <w:rsid w:val="00727AA9"/>
    <w:rsid w:val="00730BC9"/>
    <w:rsid w:val="00730D17"/>
    <w:rsid w:val="00733DD9"/>
    <w:rsid w:val="007374ED"/>
    <w:rsid w:val="00737686"/>
    <w:rsid w:val="00737787"/>
    <w:rsid w:val="00751837"/>
    <w:rsid w:val="0075322D"/>
    <w:rsid w:val="00753402"/>
    <w:rsid w:val="007551CF"/>
    <w:rsid w:val="0075786A"/>
    <w:rsid w:val="00763218"/>
    <w:rsid w:val="007724D8"/>
    <w:rsid w:val="0077370C"/>
    <w:rsid w:val="00780F56"/>
    <w:rsid w:val="00781C81"/>
    <w:rsid w:val="00782AC7"/>
    <w:rsid w:val="00783260"/>
    <w:rsid w:val="00785965"/>
    <w:rsid w:val="00794186"/>
    <w:rsid w:val="00794D88"/>
    <w:rsid w:val="00795DC3"/>
    <w:rsid w:val="007A2245"/>
    <w:rsid w:val="007A29A6"/>
    <w:rsid w:val="007A5CED"/>
    <w:rsid w:val="007A7D68"/>
    <w:rsid w:val="007B53CD"/>
    <w:rsid w:val="007C1DF6"/>
    <w:rsid w:val="007C2430"/>
    <w:rsid w:val="007D1DF0"/>
    <w:rsid w:val="007D2D52"/>
    <w:rsid w:val="007D462E"/>
    <w:rsid w:val="007D483B"/>
    <w:rsid w:val="007E5C6F"/>
    <w:rsid w:val="007E602E"/>
    <w:rsid w:val="007E66CF"/>
    <w:rsid w:val="0080003A"/>
    <w:rsid w:val="00802B5E"/>
    <w:rsid w:val="008103EA"/>
    <w:rsid w:val="008107A8"/>
    <w:rsid w:val="00810D86"/>
    <w:rsid w:val="00813456"/>
    <w:rsid w:val="008157D5"/>
    <w:rsid w:val="008236D0"/>
    <w:rsid w:val="008245BF"/>
    <w:rsid w:val="008332C2"/>
    <w:rsid w:val="008341B5"/>
    <w:rsid w:val="00834F85"/>
    <w:rsid w:val="00835CA3"/>
    <w:rsid w:val="0083791E"/>
    <w:rsid w:val="0084433C"/>
    <w:rsid w:val="008458F3"/>
    <w:rsid w:val="00852951"/>
    <w:rsid w:val="008608F5"/>
    <w:rsid w:val="00865D2D"/>
    <w:rsid w:val="00865E49"/>
    <w:rsid w:val="00871305"/>
    <w:rsid w:val="008721DC"/>
    <w:rsid w:val="00875261"/>
    <w:rsid w:val="008813C3"/>
    <w:rsid w:val="008827E1"/>
    <w:rsid w:val="00883822"/>
    <w:rsid w:val="00883DEC"/>
    <w:rsid w:val="0088601A"/>
    <w:rsid w:val="008875E3"/>
    <w:rsid w:val="00890E5B"/>
    <w:rsid w:val="008970A4"/>
    <w:rsid w:val="008A371E"/>
    <w:rsid w:val="008A4A99"/>
    <w:rsid w:val="008A72B9"/>
    <w:rsid w:val="008B14CB"/>
    <w:rsid w:val="008B190B"/>
    <w:rsid w:val="008B3916"/>
    <w:rsid w:val="008B447E"/>
    <w:rsid w:val="008C0A4D"/>
    <w:rsid w:val="008C2866"/>
    <w:rsid w:val="008D2366"/>
    <w:rsid w:val="008D5A06"/>
    <w:rsid w:val="008E295E"/>
    <w:rsid w:val="008E7C5E"/>
    <w:rsid w:val="008F4882"/>
    <w:rsid w:val="008F6DF0"/>
    <w:rsid w:val="0090001F"/>
    <w:rsid w:val="00904355"/>
    <w:rsid w:val="00905881"/>
    <w:rsid w:val="00910F3C"/>
    <w:rsid w:val="00911024"/>
    <w:rsid w:val="009134AB"/>
    <w:rsid w:val="00916015"/>
    <w:rsid w:val="00922EDF"/>
    <w:rsid w:val="00924301"/>
    <w:rsid w:val="009254DC"/>
    <w:rsid w:val="0092707F"/>
    <w:rsid w:val="00927530"/>
    <w:rsid w:val="00931120"/>
    <w:rsid w:val="0093255D"/>
    <w:rsid w:val="00932BE0"/>
    <w:rsid w:val="009337A5"/>
    <w:rsid w:val="009357A7"/>
    <w:rsid w:val="00943D2A"/>
    <w:rsid w:val="009453EF"/>
    <w:rsid w:val="00945891"/>
    <w:rsid w:val="00952041"/>
    <w:rsid w:val="009527BE"/>
    <w:rsid w:val="009529F3"/>
    <w:rsid w:val="00953B1D"/>
    <w:rsid w:val="00955C89"/>
    <w:rsid w:val="00960554"/>
    <w:rsid w:val="009609ED"/>
    <w:rsid w:val="0096485C"/>
    <w:rsid w:val="009666C6"/>
    <w:rsid w:val="00974EA0"/>
    <w:rsid w:val="009754EB"/>
    <w:rsid w:val="009762D1"/>
    <w:rsid w:val="00976649"/>
    <w:rsid w:val="00976CF9"/>
    <w:rsid w:val="00980AA3"/>
    <w:rsid w:val="00980BFC"/>
    <w:rsid w:val="009861EF"/>
    <w:rsid w:val="00986AFA"/>
    <w:rsid w:val="00997D31"/>
    <w:rsid w:val="009A4189"/>
    <w:rsid w:val="009A6C3F"/>
    <w:rsid w:val="009B0D88"/>
    <w:rsid w:val="009B4BA2"/>
    <w:rsid w:val="009C21FA"/>
    <w:rsid w:val="009C57C6"/>
    <w:rsid w:val="009C6122"/>
    <w:rsid w:val="009C6E8F"/>
    <w:rsid w:val="009D190D"/>
    <w:rsid w:val="009D2F6E"/>
    <w:rsid w:val="009D4CF6"/>
    <w:rsid w:val="009E7386"/>
    <w:rsid w:val="009F28CB"/>
    <w:rsid w:val="009F297F"/>
    <w:rsid w:val="00A00579"/>
    <w:rsid w:val="00A0181E"/>
    <w:rsid w:val="00A07E78"/>
    <w:rsid w:val="00A11254"/>
    <w:rsid w:val="00A115DB"/>
    <w:rsid w:val="00A16D46"/>
    <w:rsid w:val="00A202ED"/>
    <w:rsid w:val="00A203C7"/>
    <w:rsid w:val="00A20A4F"/>
    <w:rsid w:val="00A22AE1"/>
    <w:rsid w:val="00A23F12"/>
    <w:rsid w:val="00A2468E"/>
    <w:rsid w:val="00A24A9F"/>
    <w:rsid w:val="00A276C7"/>
    <w:rsid w:val="00A27F5D"/>
    <w:rsid w:val="00A30417"/>
    <w:rsid w:val="00A32CA3"/>
    <w:rsid w:val="00A35058"/>
    <w:rsid w:val="00A36828"/>
    <w:rsid w:val="00A37384"/>
    <w:rsid w:val="00A46CC2"/>
    <w:rsid w:val="00A51F41"/>
    <w:rsid w:val="00A549FE"/>
    <w:rsid w:val="00A57432"/>
    <w:rsid w:val="00A609EC"/>
    <w:rsid w:val="00A66A3E"/>
    <w:rsid w:val="00A678DC"/>
    <w:rsid w:val="00A70977"/>
    <w:rsid w:val="00A71723"/>
    <w:rsid w:val="00A753AE"/>
    <w:rsid w:val="00A759F8"/>
    <w:rsid w:val="00A75E9F"/>
    <w:rsid w:val="00A75F6C"/>
    <w:rsid w:val="00A8712D"/>
    <w:rsid w:val="00A87155"/>
    <w:rsid w:val="00A90778"/>
    <w:rsid w:val="00A90CCC"/>
    <w:rsid w:val="00A92188"/>
    <w:rsid w:val="00A92970"/>
    <w:rsid w:val="00A94846"/>
    <w:rsid w:val="00AA43DF"/>
    <w:rsid w:val="00AB06AB"/>
    <w:rsid w:val="00AB0D57"/>
    <w:rsid w:val="00AC27E4"/>
    <w:rsid w:val="00AC2EF0"/>
    <w:rsid w:val="00AD67F1"/>
    <w:rsid w:val="00AE2295"/>
    <w:rsid w:val="00AF16CE"/>
    <w:rsid w:val="00AF2BE7"/>
    <w:rsid w:val="00AF4A04"/>
    <w:rsid w:val="00AF4AE5"/>
    <w:rsid w:val="00B003A5"/>
    <w:rsid w:val="00B00669"/>
    <w:rsid w:val="00B14C2B"/>
    <w:rsid w:val="00B15AC8"/>
    <w:rsid w:val="00B15ADE"/>
    <w:rsid w:val="00B220BC"/>
    <w:rsid w:val="00B25A37"/>
    <w:rsid w:val="00B2794C"/>
    <w:rsid w:val="00B3151B"/>
    <w:rsid w:val="00B34826"/>
    <w:rsid w:val="00B451B9"/>
    <w:rsid w:val="00B45523"/>
    <w:rsid w:val="00B506FD"/>
    <w:rsid w:val="00B5141E"/>
    <w:rsid w:val="00B51740"/>
    <w:rsid w:val="00B523DD"/>
    <w:rsid w:val="00B578FE"/>
    <w:rsid w:val="00B6282A"/>
    <w:rsid w:val="00B6313D"/>
    <w:rsid w:val="00B638A3"/>
    <w:rsid w:val="00B63D6E"/>
    <w:rsid w:val="00B726C4"/>
    <w:rsid w:val="00B74BAB"/>
    <w:rsid w:val="00B74D7F"/>
    <w:rsid w:val="00B7786B"/>
    <w:rsid w:val="00B77885"/>
    <w:rsid w:val="00B80128"/>
    <w:rsid w:val="00BA2A0D"/>
    <w:rsid w:val="00BA55C8"/>
    <w:rsid w:val="00BB3FF9"/>
    <w:rsid w:val="00BB4A76"/>
    <w:rsid w:val="00BB7D83"/>
    <w:rsid w:val="00BC49DA"/>
    <w:rsid w:val="00BD3F22"/>
    <w:rsid w:val="00BD5AC8"/>
    <w:rsid w:val="00BD60EF"/>
    <w:rsid w:val="00BD6DBE"/>
    <w:rsid w:val="00BD7955"/>
    <w:rsid w:val="00BE009A"/>
    <w:rsid w:val="00BE1C30"/>
    <w:rsid w:val="00BE2928"/>
    <w:rsid w:val="00BE4481"/>
    <w:rsid w:val="00BF41BA"/>
    <w:rsid w:val="00BF4E3E"/>
    <w:rsid w:val="00C06C86"/>
    <w:rsid w:val="00C070C1"/>
    <w:rsid w:val="00C149F4"/>
    <w:rsid w:val="00C1624C"/>
    <w:rsid w:val="00C16AC2"/>
    <w:rsid w:val="00C178D6"/>
    <w:rsid w:val="00C25989"/>
    <w:rsid w:val="00C31F73"/>
    <w:rsid w:val="00C327D6"/>
    <w:rsid w:val="00C33466"/>
    <w:rsid w:val="00C36202"/>
    <w:rsid w:val="00C36671"/>
    <w:rsid w:val="00C4003C"/>
    <w:rsid w:val="00C41A70"/>
    <w:rsid w:val="00C42AF5"/>
    <w:rsid w:val="00C43D9E"/>
    <w:rsid w:val="00C45BF6"/>
    <w:rsid w:val="00C50089"/>
    <w:rsid w:val="00C53115"/>
    <w:rsid w:val="00C53339"/>
    <w:rsid w:val="00C53402"/>
    <w:rsid w:val="00C547FE"/>
    <w:rsid w:val="00C56778"/>
    <w:rsid w:val="00C60963"/>
    <w:rsid w:val="00C618BA"/>
    <w:rsid w:val="00C638F4"/>
    <w:rsid w:val="00C64274"/>
    <w:rsid w:val="00C67A4A"/>
    <w:rsid w:val="00C71954"/>
    <w:rsid w:val="00C81148"/>
    <w:rsid w:val="00C83A0D"/>
    <w:rsid w:val="00C851C8"/>
    <w:rsid w:val="00C8560F"/>
    <w:rsid w:val="00C929C3"/>
    <w:rsid w:val="00C95057"/>
    <w:rsid w:val="00C951DB"/>
    <w:rsid w:val="00CA350F"/>
    <w:rsid w:val="00CA47C3"/>
    <w:rsid w:val="00CA53BE"/>
    <w:rsid w:val="00CA5D64"/>
    <w:rsid w:val="00CA621F"/>
    <w:rsid w:val="00CB0FCE"/>
    <w:rsid w:val="00CB5685"/>
    <w:rsid w:val="00CC69D4"/>
    <w:rsid w:val="00CD0865"/>
    <w:rsid w:val="00CD24C6"/>
    <w:rsid w:val="00CD48A4"/>
    <w:rsid w:val="00CE4A9A"/>
    <w:rsid w:val="00CE5BE8"/>
    <w:rsid w:val="00CE5E50"/>
    <w:rsid w:val="00CE782F"/>
    <w:rsid w:val="00CE78A7"/>
    <w:rsid w:val="00CF2C24"/>
    <w:rsid w:val="00CF4D98"/>
    <w:rsid w:val="00CF76F3"/>
    <w:rsid w:val="00D03146"/>
    <w:rsid w:val="00D06D78"/>
    <w:rsid w:val="00D06EBD"/>
    <w:rsid w:val="00D13660"/>
    <w:rsid w:val="00D245D1"/>
    <w:rsid w:val="00D33D08"/>
    <w:rsid w:val="00D36251"/>
    <w:rsid w:val="00D41D1D"/>
    <w:rsid w:val="00D44AD1"/>
    <w:rsid w:val="00D452B1"/>
    <w:rsid w:val="00D50673"/>
    <w:rsid w:val="00D50EBD"/>
    <w:rsid w:val="00D55BE8"/>
    <w:rsid w:val="00D56AA4"/>
    <w:rsid w:val="00D56F9A"/>
    <w:rsid w:val="00D64FCF"/>
    <w:rsid w:val="00D705E5"/>
    <w:rsid w:val="00D720A4"/>
    <w:rsid w:val="00D720B4"/>
    <w:rsid w:val="00D736EC"/>
    <w:rsid w:val="00D775A2"/>
    <w:rsid w:val="00D8179C"/>
    <w:rsid w:val="00D90118"/>
    <w:rsid w:val="00D92C30"/>
    <w:rsid w:val="00D92D27"/>
    <w:rsid w:val="00DA09F4"/>
    <w:rsid w:val="00DA1895"/>
    <w:rsid w:val="00DA20C6"/>
    <w:rsid w:val="00DA27D0"/>
    <w:rsid w:val="00DA56DA"/>
    <w:rsid w:val="00DA6D51"/>
    <w:rsid w:val="00DA70BF"/>
    <w:rsid w:val="00DB0392"/>
    <w:rsid w:val="00DB755B"/>
    <w:rsid w:val="00DB7F9D"/>
    <w:rsid w:val="00DC09A5"/>
    <w:rsid w:val="00DC09C4"/>
    <w:rsid w:val="00DC29DB"/>
    <w:rsid w:val="00DC3207"/>
    <w:rsid w:val="00DC3C58"/>
    <w:rsid w:val="00DC5596"/>
    <w:rsid w:val="00DD0DAF"/>
    <w:rsid w:val="00DD15BE"/>
    <w:rsid w:val="00DD491E"/>
    <w:rsid w:val="00DD65A8"/>
    <w:rsid w:val="00DD663D"/>
    <w:rsid w:val="00DD67DD"/>
    <w:rsid w:val="00DD72B1"/>
    <w:rsid w:val="00DE2388"/>
    <w:rsid w:val="00DE5A76"/>
    <w:rsid w:val="00DE7C9D"/>
    <w:rsid w:val="00DF2BAA"/>
    <w:rsid w:val="00DF4491"/>
    <w:rsid w:val="00DF5C6D"/>
    <w:rsid w:val="00E021B4"/>
    <w:rsid w:val="00E023DC"/>
    <w:rsid w:val="00E03E26"/>
    <w:rsid w:val="00E056C6"/>
    <w:rsid w:val="00E07987"/>
    <w:rsid w:val="00E13F46"/>
    <w:rsid w:val="00E205C3"/>
    <w:rsid w:val="00E20A3B"/>
    <w:rsid w:val="00E24157"/>
    <w:rsid w:val="00E2540B"/>
    <w:rsid w:val="00E254C3"/>
    <w:rsid w:val="00E258F1"/>
    <w:rsid w:val="00E274C4"/>
    <w:rsid w:val="00E33B40"/>
    <w:rsid w:val="00E343B8"/>
    <w:rsid w:val="00E34D26"/>
    <w:rsid w:val="00E36055"/>
    <w:rsid w:val="00E538A3"/>
    <w:rsid w:val="00E57E3C"/>
    <w:rsid w:val="00E60F47"/>
    <w:rsid w:val="00E6246B"/>
    <w:rsid w:val="00E633F7"/>
    <w:rsid w:val="00E63DF4"/>
    <w:rsid w:val="00E64601"/>
    <w:rsid w:val="00E73350"/>
    <w:rsid w:val="00E7475B"/>
    <w:rsid w:val="00E74E23"/>
    <w:rsid w:val="00E80F9B"/>
    <w:rsid w:val="00E81758"/>
    <w:rsid w:val="00E81C7F"/>
    <w:rsid w:val="00E82C50"/>
    <w:rsid w:val="00E8530C"/>
    <w:rsid w:val="00E86554"/>
    <w:rsid w:val="00E910A4"/>
    <w:rsid w:val="00E95271"/>
    <w:rsid w:val="00E95357"/>
    <w:rsid w:val="00E95C0F"/>
    <w:rsid w:val="00EA3B90"/>
    <w:rsid w:val="00EA410F"/>
    <w:rsid w:val="00EA597B"/>
    <w:rsid w:val="00EB2AE1"/>
    <w:rsid w:val="00EC599C"/>
    <w:rsid w:val="00ED0D7E"/>
    <w:rsid w:val="00ED1B52"/>
    <w:rsid w:val="00ED2DAF"/>
    <w:rsid w:val="00EE0DEE"/>
    <w:rsid w:val="00EE26F0"/>
    <w:rsid w:val="00EE3521"/>
    <w:rsid w:val="00EE3837"/>
    <w:rsid w:val="00EE74C2"/>
    <w:rsid w:val="00EE7F65"/>
    <w:rsid w:val="00EF0670"/>
    <w:rsid w:val="00F00011"/>
    <w:rsid w:val="00F001CF"/>
    <w:rsid w:val="00F027A1"/>
    <w:rsid w:val="00F02E79"/>
    <w:rsid w:val="00F05072"/>
    <w:rsid w:val="00F0538B"/>
    <w:rsid w:val="00F05D94"/>
    <w:rsid w:val="00F100C9"/>
    <w:rsid w:val="00F12AE4"/>
    <w:rsid w:val="00F2527A"/>
    <w:rsid w:val="00F258DC"/>
    <w:rsid w:val="00F26377"/>
    <w:rsid w:val="00F27262"/>
    <w:rsid w:val="00F27DD0"/>
    <w:rsid w:val="00F32117"/>
    <w:rsid w:val="00F3707D"/>
    <w:rsid w:val="00F375B0"/>
    <w:rsid w:val="00F457E8"/>
    <w:rsid w:val="00F47BEC"/>
    <w:rsid w:val="00F508DE"/>
    <w:rsid w:val="00F53B90"/>
    <w:rsid w:val="00F577D1"/>
    <w:rsid w:val="00F60655"/>
    <w:rsid w:val="00F60A8E"/>
    <w:rsid w:val="00F63B6E"/>
    <w:rsid w:val="00F65EE6"/>
    <w:rsid w:val="00F66D07"/>
    <w:rsid w:val="00F66DB8"/>
    <w:rsid w:val="00F67023"/>
    <w:rsid w:val="00F67E3F"/>
    <w:rsid w:val="00F70682"/>
    <w:rsid w:val="00F70FBB"/>
    <w:rsid w:val="00F71E0D"/>
    <w:rsid w:val="00F72CB4"/>
    <w:rsid w:val="00F7409D"/>
    <w:rsid w:val="00F7697C"/>
    <w:rsid w:val="00F77574"/>
    <w:rsid w:val="00F811E1"/>
    <w:rsid w:val="00F84B53"/>
    <w:rsid w:val="00F90187"/>
    <w:rsid w:val="00F90F90"/>
    <w:rsid w:val="00F94D6C"/>
    <w:rsid w:val="00F95DE2"/>
    <w:rsid w:val="00F95F5C"/>
    <w:rsid w:val="00F9770F"/>
    <w:rsid w:val="00FA0165"/>
    <w:rsid w:val="00FA1518"/>
    <w:rsid w:val="00FA4FD7"/>
    <w:rsid w:val="00FA656E"/>
    <w:rsid w:val="00FB617E"/>
    <w:rsid w:val="00FC0407"/>
    <w:rsid w:val="00FC234B"/>
    <w:rsid w:val="00FC443F"/>
    <w:rsid w:val="00FC497E"/>
    <w:rsid w:val="00FC64AE"/>
    <w:rsid w:val="00FC6631"/>
    <w:rsid w:val="00FC6F70"/>
    <w:rsid w:val="00FD16C9"/>
    <w:rsid w:val="00FD54D5"/>
    <w:rsid w:val="00FD6AC3"/>
    <w:rsid w:val="00FE2081"/>
    <w:rsid w:val="00FE228D"/>
    <w:rsid w:val="00FE5ABB"/>
    <w:rsid w:val="00FE7A16"/>
    <w:rsid w:val="00FF02B6"/>
    <w:rsid w:val="00FF396E"/>
    <w:rsid w:val="00FF69DB"/>
    <w:rsid w:val="010C480B"/>
    <w:rsid w:val="019F9010"/>
    <w:rsid w:val="020542C0"/>
    <w:rsid w:val="0218E829"/>
    <w:rsid w:val="02AB5033"/>
    <w:rsid w:val="02FBDD51"/>
    <w:rsid w:val="04268B05"/>
    <w:rsid w:val="045DD512"/>
    <w:rsid w:val="046F1F72"/>
    <w:rsid w:val="048B0DAE"/>
    <w:rsid w:val="0564569E"/>
    <w:rsid w:val="06F00A42"/>
    <w:rsid w:val="0701C482"/>
    <w:rsid w:val="08CEBD23"/>
    <w:rsid w:val="09D8BB76"/>
    <w:rsid w:val="0C6C9C5F"/>
    <w:rsid w:val="0CA63004"/>
    <w:rsid w:val="0DC46E4F"/>
    <w:rsid w:val="0E90DEC9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1B392E25"/>
    <w:rsid w:val="1FFA0ADA"/>
    <w:rsid w:val="2018323D"/>
    <w:rsid w:val="20531D09"/>
    <w:rsid w:val="21CF1676"/>
    <w:rsid w:val="241CC763"/>
    <w:rsid w:val="272C9CE2"/>
    <w:rsid w:val="27946D2C"/>
    <w:rsid w:val="2A4C6A66"/>
    <w:rsid w:val="2B9C51F6"/>
    <w:rsid w:val="2D1B96AF"/>
    <w:rsid w:val="2D2B2AF5"/>
    <w:rsid w:val="2D3A7F15"/>
    <w:rsid w:val="2D62F742"/>
    <w:rsid w:val="2F96252A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81BDA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05699E"/>
    <w:rsid w:val="4667E678"/>
    <w:rsid w:val="476C558A"/>
    <w:rsid w:val="488155A3"/>
    <w:rsid w:val="48C0199A"/>
    <w:rsid w:val="48ED2E45"/>
    <w:rsid w:val="4B5B018F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4A1BDE3"/>
    <w:rsid w:val="550FB326"/>
    <w:rsid w:val="55B7423A"/>
    <w:rsid w:val="5609F122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0F5F153"/>
    <w:rsid w:val="61312145"/>
    <w:rsid w:val="61315AD1"/>
    <w:rsid w:val="6322D6ED"/>
    <w:rsid w:val="6501FB3D"/>
    <w:rsid w:val="65623854"/>
    <w:rsid w:val="674D27A2"/>
    <w:rsid w:val="68A1E1BD"/>
    <w:rsid w:val="69DFB3AC"/>
    <w:rsid w:val="6A09CF60"/>
    <w:rsid w:val="6A481CBD"/>
    <w:rsid w:val="6B61B48A"/>
    <w:rsid w:val="6BEB839C"/>
    <w:rsid w:val="6D44AEDC"/>
    <w:rsid w:val="6D9F2F6B"/>
    <w:rsid w:val="6DC337DD"/>
    <w:rsid w:val="6DE0F457"/>
    <w:rsid w:val="6E2608FA"/>
    <w:rsid w:val="700A6C17"/>
    <w:rsid w:val="7056E32D"/>
    <w:rsid w:val="70F95111"/>
    <w:rsid w:val="741DD21E"/>
    <w:rsid w:val="75AD6176"/>
    <w:rsid w:val="772998EA"/>
    <w:rsid w:val="775931FD"/>
    <w:rsid w:val="77FEE3F2"/>
    <w:rsid w:val="7881C27F"/>
    <w:rsid w:val="79CCB2C5"/>
    <w:rsid w:val="7AD68A87"/>
    <w:rsid w:val="7C15882A"/>
    <w:rsid w:val="7CC70DFD"/>
    <w:rsid w:val="7D1F76ED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EF99D4A1-D1D5-4245-BD34-103BD49E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3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18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A0A35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726C4"/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0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3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102</cp:revision>
  <cp:lastPrinted>2025-08-20T02:45:00Z</cp:lastPrinted>
  <dcterms:created xsi:type="dcterms:W3CDTF">2025-03-14T08:57:00Z</dcterms:created>
  <dcterms:modified xsi:type="dcterms:W3CDTF">2026-01-29T09:05:00Z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