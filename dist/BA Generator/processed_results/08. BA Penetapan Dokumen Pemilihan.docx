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5AA7" w14:textId="77777777" w:rsidR="0055129E" w:rsidRDefault="0055129E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</w:pPr>
    </w:p>
    <w:p w14:paraId="11E08075" w14:textId="77777777" w:rsidR="0055129E" w:rsidRDefault="0055129E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</w:pPr>
    </w:p>
    <w:p w14:paraId="50AEC1D5" w14:textId="2069B20E" w:rsidR="00F05D94" w:rsidRPr="00614CBF" w:rsidRDefault="7EE60B70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B</w:t>
      </w:r>
      <w:r w:rsidRPr="00614CBF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E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R</w:t>
      </w:r>
      <w:r w:rsidRPr="00614CBF">
        <w:rPr>
          <w:rFonts w:ascii="Arial" w:eastAsia="Arial" w:hAnsi="Arial" w:cs="Arial"/>
          <w:b/>
          <w:bCs/>
          <w:spacing w:val="-1"/>
          <w:sz w:val="24"/>
          <w:szCs w:val="24"/>
          <w:u w:val="single"/>
        </w:rPr>
        <w:t>I</w:t>
      </w:r>
      <w:r w:rsidRPr="00614CBF">
        <w:rPr>
          <w:rFonts w:ascii="Arial" w:eastAsia="Arial" w:hAnsi="Arial" w:cs="Arial"/>
          <w:b/>
          <w:bCs/>
          <w:spacing w:val="5"/>
          <w:sz w:val="24"/>
          <w:szCs w:val="24"/>
          <w:u w:val="single"/>
        </w:rPr>
        <w:t>T</w:t>
      </w:r>
      <w:r w:rsidRPr="00614CBF"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A 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A</w:t>
      </w:r>
      <w:r w:rsidRPr="00614CBF">
        <w:rPr>
          <w:rFonts w:ascii="Arial" w:eastAsia="Arial" w:hAnsi="Arial" w:cs="Arial"/>
          <w:b/>
          <w:bCs/>
          <w:spacing w:val="-4"/>
          <w:sz w:val="24"/>
          <w:szCs w:val="24"/>
          <w:u w:val="single"/>
        </w:rPr>
        <w:t>C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AR</w:t>
      </w:r>
      <w:r w:rsidRPr="00614CBF">
        <w:rPr>
          <w:rFonts w:ascii="Arial" w:eastAsia="Arial" w:hAnsi="Arial" w:cs="Arial"/>
          <w:b/>
          <w:bCs/>
          <w:sz w:val="24"/>
          <w:szCs w:val="24"/>
          <w:u w:val="single"/>
        </w:rPr>
        <w:t>A</w:t>
      </w:r>
      <w:r w:rsidR="7D3B6C61" w:rsidRPr="00614CBF">
        <w:rPr>
          <w:rFonts w:ascii="Arial" w:eastAsia="Arial" w:hAnsi="Arial" w:cs="Arial"/>
          <w:b/>
          <w:bCs/>
          <w:spacing w:val="2"/>
          <w:sz w:val="24"/>
          <w:szCs w:val="24"/>
          <w:u w:val="single"/>
        </w:rPr>
        <w:t xml:space="preserve"> </w:t>
      </w:r>
      <w:r w:rsidR="00A51F41" w:rsidRPr="00614CBF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PENETAPAN DOKUMEN PEMILIHAN</w:t>
      </w:r>
    </w:p>
    <w:p w14:paraId="5B4EF672" w14:textId="14DB3381" w:rsidR="00924301" w:rsidRPr="00614CBF" w:rsidRDefault="7EE60B70" w:rsidP="0013687E">
      <w:pPr>
        <w:spacing w:line="276" w:lineRule="auto"/>
        <w:ind w:left="142" w:right="28"/>
        <w:jc w:val="center"/>
        <w:rPr>
          <w:rFonts w:ascii="Arial" w:eastAsia="Arial" w:hAnsi="Arial" w:cs="Arial"/>
          <w:spacing w:val="-3"/>
          <w:sz w:val="22"/>
          <w:szCs w:val="22"/>
        </w:rPr>
      </w:pPr>
      <w:r w:rsidRPr="00614CBF">
        <w:rPr>
          <w:rFonts w:ascii="Arial" w:eastAsia="Arial" w:hAnsi="Arial" w:cs="Arial"/>
          <w:spacing w:val="1"/>
          <w:sz w:val="22"/>
          <w:szCs w:val="22"/>
        </w:rPr>
        <w:t>N</w:t>
      </w:r>
      <w:r w:rsidRPr="00614CBF">
        <w:rPr>
          <w:rFonts w:ascii="Arial" w:eastAsia="Arial" w:hAnsi="Arial" w:cs="Arial"/>
          <w:spacing w:val="2"/>
          <w:sz w:val="22"/>
          <w:szCs w:val="22"/>
        </w:rPr>
        <w:t>o</w:t>
      </w:r>
      <w:r w:rsidRPr="00614CBF">
        <w:rPr>
          <w:rFonts w:ascii="Arial" w:eastAsia="Arial" w:hAnsi="Arial" w:cs="Arial"/>
          <w:spacing w:val="-3"/>
          <w:sz w:val="22"/>
          <w:szCs w:val="22"/>
        </w:rPr>
        <w:t>m</w:t>
      </w:r>
      <w:r w:rsidRPr="00614CBF">
        <w:rPr>
          <w:rFonts w:ascii="Arial" w:eastAsia="Arial" w:hAnsi="Arial" w:cs="Arial"/>
          <w:spacing w:val="2"/>
          <w:sz w:val="22"/>
          <w:szCs w:val="22"/>
        </w:rPr>
        <w:t>or</w:t>
      </w:r>
      <w:r w:rsidR="7DAD2663" w:rsidRPr="00614CB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z w:val="22"/>
          <w:szCs w:val="22"/>
        </w:rPr>
        <w:t xml:space="preserve">: </w:t>
      </w:r>
      <w:r w:rsidR="006D656A">
        <w:rPr>
          <w:rFonts w:ascii="Arial" w:eastAsia="Arial" w:hAnsi="Arial" w:cs="Arial"/>
          <w:sz w:val="22"/>
          <w:szCs w:val="22"/>
          <w:lang w:val="en-US"/>
        </w:rPr>
      </w:r>
      <w:r w:rsidR="006D656A" w:rsidRPr="006D656A">
        <w:rPr>
          <w:rFonts w:ascii="Arial" w:eastAsia="Arial" w:hAnsi="Arial" w:cs="Arial"/>
          <w:sz w:val="22"/>
          <w:szCs w:val="22"/>
        </w:rPr>
        <w:t>/R/Bp2jk17/POKJA-</w:t>
      </w:r>
      <w:r w:rsidR="006D656A">
        <w:rPr>
          <w:rFonts w:ascii="Arial" w:eastAsia="Arial" w:hAnsi="Arial" w:cs="Arial"/>
          <w:sz w:val="22"/>
          <w:szCs w:val="22"/>
          <w:lang w:val="en-US"/>
        </w:rPr>
      </w:r>
      <w:r w:rsidR="006D656A" w:rsidRPr="006D656A">
        <w:rPr>
          <w:rFonts w:ascii="Arial" w:eastAsia="Arial" w:hAnsi="Arial" w:cs="Arial"/>
          <w:sz w:val="22"/>
          <w:szCs w:val="22"/>
        </w:rPr>
        <w:t>/2026/03</w:t>
      </w:r>
    </w:p>
    <w:p w14:paraId="1A1AD443" w14:textId="77777777" w:rsidR="00516CA3" w:rsidRPr="00614CBF" w:rsidRDefault="00516CA3" w:rsidP="0013687E">
      <w:pPr>
        <w:spacing w:line="276" w:lineRule="auto"/>
        <w:ind w:right="74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3508DDE8" w14:textId="7AD77683" w:rsidR="00214318" w:rsidRPr="00614CBF" w:rsidRDefault="00214318" w:rsidP="06F00A4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pacing w:val="-2"/>
          <w:sz w:val="22"/>
          <w:szCs w:val="22"/>
        </w:rPr>
        <w:t>P</w:t>
      </w:r>
      <w:r w:rsidRPr="00614CBF">
        <w:rPr>
          <w:rFonts w:ascii="Arial" w:eastAsia="Arial" w:hAnsi="Arial" w:cs="Arial"/>
          <w:spacing w:val="2"/>
          <w:sz w:val="22"/>
          <w:szCs w:val="22"/>
        </w:rPr>
        <w:t>ad</w:t>
      </w:r>
      <w:r w:rsidRPr="00614CBF">
        <w:rPr>
          <w:rFonts w:ascii="Arial" w:eastAsia="Arial" w:hAnsi="Arial" w:cs="Arial"/>
          <w:sz w:val="22"/>
          <w:szCs w:val="22"/>
        </w:rPr>
        <w:t>a</w:t>
      </w:r>
      <w:r w:rsidRPr="00614CB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2"/>
          <w:sz w:val="22"/>
          <w:szCs w:val="22"/>
        </w:rPr>
        <w:t>h</w:t>
      </w:r>
      <w:r w:rsidRPr="00614CBF">
        <w:rPr>
          <w:rFonts w:ascii="Arial" w:eastAsia="Arial" w:hAnsi="Arial" w:cs="Arial"/>
          <w:spacing w:val="-2"/>
          <w:sz w:val="22"/>
          <w:szCs w:val="22"/>
        </w:rPr>
        <w:t>a</w:t>
      </w:r>
      <w:r w:rsidRPr="00614CBF">
        <w:rPr>
          <w:rFonts w:ascii="Arial" w:eastAsia="Arial" w:hAnsi="Arial" w:cs="Arial"/>
          <w:spacing w:val="2"/>
          <w:sz w:val="22"/>
          <w:szCs w:val="22"/>
        </w:rPr>
        <w:t>r</w:t>
      </w:r>
      <w:r w:rsidRPr="00614CBF">
        <w:rPr>
          <w:rFonts w:ascii="Arial" w:eastAsia="Arial" w:hAnsi="Arial" w:cs="Arial"/>
          <w:sz w:val="22"/>
          <w:szCs w:val="22"/>
        </w:rPr>
        <w:t>i</w:t>
      </w:r>
      <w:r w:rsidRPr="00614CB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1"/>
          <w:sz w:val="22"/>
          <w:szCs w:val="22"/>
        </w:rPr>
        <w:t>i</w:t>
      </w:r>
      <w:r w:rsidRPr="00614CBF">
        <w:rPr>
          <w:rFonts w:ascii="Arial" w:eastAsia="Arial" w:hAnsi="Arial" w:cs="Arial"/>
          <w:spacing w:val="-2"/>
          <w:sz w:val="22"/>
          <w:szCs w:val="22"/>
        </w:rPr>
        <w:t>n</w:t>
      </w:r>
      <w:r w:rsidRPr="00614CBF">
        <w:rPr>
          <w:rFonts w:ascii="Arial" w:eastAsia="Arial" w:hAnsi="Arial" w:cs="Arial"/>
          <w:sz w:val="22"/>
          <w:szCs w:val="22"/>
        </w:rPr>
        <w:t>i</w:t>
      </w:r>
      <w:r w:rsidR="0061777D" w:rsidRPr="00614CBF">
        <w:rPr>
          <w:rFonts w:ascii="Arial" w:eastAsia="Arial" w:hAnsi="Arial" w:cs="Arial"/>
          <w:spacing w:val="7"/>
          <w:sz w:val="22"/>
          <w:szCs w:val="22"/>
        </w:rPr>
        <w:t xml:space="preserve"> </w:t>
      </w:r>
      <w:bookmarkStart w:id="0" w:name="_Hlk192863310"/>
      <w:r w:rsidR="00E34D26" w:rsidRPr="00E34D26">
        <w:rPr>
          <w:rFonts w:ascii="Arial" w:eastAsia="Arial" w:hAnsi="Arial" w:cs="Arial"/>
          <w:b/>
          <w:bCs/>
          <w:spacing w:val="7"/>
          <w:sz w:val="22"/>
          <w:szCs w:val="22"/>
        </w:rPr>
      </w:r>
      <w:r w:rsidR="00E258F1">
        <w:rPr>
          <w:rFonts w:ascii="Arial" w:eastAsia="Arial" w:hAnsi="Arial" w:cs="Arial"/>
          <w:b/>
          <w:bCs/>
          <w:spacing w:val="7"/>
          <w:sz w:val="22"/>
          <w:szCs w:val="22"/>
          <w:lang w:val="en-US"/>
        </w:rPr>
      </w:r>
      <w:r w:rsidR="00E34D26" w:rsidRPr="00E34D26">
        <w:rPr>
          <w:rFonts w:ascii="Arial" w:eastAsia="Arial" w:hAnsi="Arial" w:cs="Arial"/>
          <w:b/>
          <w:bCs/>
          <w:spacing w:val="7"/>
          <w:sz w:val="22"/>
          <w:szCs w:val="22"/>
        </w:rPr>
      </w:r>
      <w:r w:rsidR="00E34D26">
        <w:rPr>
          <w:rFonts w:ascii="Arial" w:eastAsia="Arial" w:hAnsi="Arial" w:cs="Arial"/>
          <w:b/>
          <w:bCs/>
          <w:spacing w:val="7"/>
          <w:sz w:val="22"/>
          <w:szCs w:val="22"/>
        </w:rPr>
        <w:t xml:space="preserve"> </w:t>
      </w:r>
      <w:r w:rsidR="009C6122"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n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gg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z w:val="22"/>
          <w:szCs w:val="22"/>
        </w:rPr>
        <w:t>l</w:t>
      </w:r>
      <w:r w:rsidR="009C6122" w:rsidRPr="00614CBF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E34D26" w:rsidRPr="00E34D26">
        <w:rPr>
          <w:rFonts w:ascii="Arial" w:eastAsia="Arial" w:hAnsi="Arial" w:cs="Arial"/>
          <w:b/>
          <w:bCs/>
          <w:spacing w:val="5"/>
          <w:sz w:val="22"/>
          <w:szCs w:val="22"/>
        </w:rPr>
        <w:t>{tanggal_sebut_</w:t>
      </w:r>
      <w:r w:rsidR="00E258F1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5"/>
          <w:sz w:val="22"/>
          <w:szCs w:val="22"/>
        </w:rPr>
        <w:t>}</w:t>
      </w:r>
      <w:r w:rsidR="00E34D26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b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u</w:t>
      </w:r>
      <w:r w:rsidR="009C6122" w:rsidRPr="00614CBF">
        <w:rPr>
          <w:rFonts w:ascii="Arial" w:eastAsia="Arial" w:hAnsi="Arial" w:cs="Arial"/>
          <w:spacing w:val="-4"/>
          <w:sz w:val="22"/>
          <w:szCs w:val="22"/>
        </w:rPr>
        <w:t>l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z w:val="22"/>
          <w:szCs w:val="22"/>
        </w:rPr>
        <w:t>n</w:t>
      </w:r>
      <w:r w:rsidR="009C6122" w:rsidRPr="00614CBF">
        <w:rPr>
          <w:rFonts w:ascii="Arial" w:eastAsia="Arial" w:hAnsi="Arial" w:cs="Arial"/>
          <w:spacing w:val="6"/>
          <w:sz w:val="22"/>
          <w:szCs w:val="22"/>
        </w:rPr>
        <w:t xml:space="preserve"> </w:t>
      </w:r>
      <w:bookmarkEnd w:id="0"/>
      <w:r w:rsidR="00E34D26" w:rsidRPr="00E34D26">
        <w:rPr>
          <w:rFonts w:ascii="Arial" w:eastAsia="Arial" w:hAnsi="Arial" w:cs="Arial"/>
          <w:b/>
          <w:bCs/>
          <w:spacing w:val="2"/>
          <w:sz w:val="22"/>
          <w:szCs w:val="22"/>
        </w:rPr>
        <w:t>{bulan_sebut_</w:t>
      </w:r>
      <w:r w:rsidR="00E258F1">
        <w:rPr>
          <w:rFonts w:ascii="Arial" w:eastAsia="Arial" w:hAnsi="Arial" w:cs="Arial"/>
          <w:b/>
          <w:bCs/>
          <w:spacing w:val="2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2"/>
          <w:sz w:val="22"/>
          <w:szCs w:val="22"/>
        </w:rPr>
        <w:t>}</w:t>
      </w:r>
      <w:r w:rsidR="00E34D26"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Pr="00614CBF">
        <w:rPr>
          <w:rFonts w:ascii="Arial" w:eastAsia="Arial" w:hAnsi="Arial" w:cs="Arial"/>
          <w:spacing w:val="2"/>
          <w:sz w:val="22"/>
          <w:szCs w:val="22"/>
        </w:rPr>
        <w:t>ah</w:t>
      </w:r>
      <w:r w:rsidRPr="00614CBF">
        <w:rPr>
          <w:rFonts w:ascii="Arial" w:eastAsia="Arial" w:hAnsi="Arial" w:cs="Arial"/>
          <w:spacing w:val="-2"/>
          <w:sz w:val="22"/>
          <w:szCs w:val="22"/>
        </w:rPr>
        <w:t>u</w:t>
      </w:r>
      <w:r w:rsidRPr="00614CBF">
        <w:rPr>
          <w:rFonts w:ascii="Arial" w:eastAsia="Arial" w:hAnsi="Arial" w:cs="Arial"/>
          <w:sz w:val="22"/>
          <w:szCs w:val="22"/>
        </w:rPr>
        <w:t>n</w:t>
      </w:r>
      <w:r w:rsidRPr="00614CBF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34D26" w:rsidRPr="00E34D26">
        <w:rPr>
          <w:rFonts w:ascii="Arial" w:eastAsia="Arial" w:hAnsi="Arial" w:cs="Arial"/>
          <w:b/>
          <w:bCs/>
          <w:spacing w:val="1"/>
          <w:sz w:val="22"/>
          <w:szCs w:val="22"/>
        </w:rPr>
        <w:t>{tahun_sebut_</w:t>
      </w:r>
      <w:r w:rsidR="00E258F1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1"/>
          <w:sz w:val="22"/>
          <w:szCs w:val="22"/>
        </w:rPr>
        <w:t>}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 xml:space="preserve">, sesuai dengan </w:t>
      </w:r>
      <w:r w:rsidR="00E86554" w:rsidRPr="00614CBF">
        <w:rPr>
          <w:rFonts w:ascii="Arial" w:eastAsia="Arial" w:hAnsi="Arial" w:cs="Arial"/>
          <w:spacing w:val="7"/>
          <w:sz w:val="22"/>
          <w:szCs w:val="22"/>
        </w:rPr>
        <w:t>Berita Acara Hasil Reviu Dokumen Pemilihan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 xml:space="preserve"> Kepala Balai Pelaksana Pemilihan Jasa Konstruksi Wilayah Kalimantan Selatan</w:t>
      </w:r>
      <w:r w:rsidR="004C0BE4" w:rsidRPr="00614CBF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>N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>om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or </w:t>
      </w:r>
      <w:r w:rsidR="00F02E79" w:rsidRPr="00F02E79">
        <w:rPr>
          <w:rFonts w:ascii="Arial" w:eastAsia="Arial" w:hAnsi="Arial" w:cs="Arial"/>
          <w:spacing w:val="7"/>
          <w:sz w:val="22"/>
          <w:szCs w:val="22"/>
        </w:rPr>
        <w:t>/R/Bp2jk17/2026/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</w:r>
      <w:r w:rsidR="00932BE0" w:rsidRPr="00CD48A4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tanggal 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</w:r>
      <w:r w:rsidR="00E258F1">
        <w:rPr>
          <w:rFonts w:ascii="Arial" w:eastAsia="Arial" w:hAnsi="Arial" w:cs="Arial"/>
          <w:spacing w:val="7"/>
          <w:sz w:val="22"/>
          <w:szCs w:val="22"/>
          <w:lang w:val="en-US"/>
        </w:rPr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A37384" w:rsidRPr="00CD48A4">
        <w:rPr>
          <w:rFonts w:ascii="Arial" w:eastAsia="Arial" w:hAnsi="Arial" w:cs="Arial"/>
          <w:spacing w:val="7"/>
          <w:sz w:val="22"/>
          <w:szCs w:val="22"/>
        </w:rPr>
        <w:t xml:space="preserve">dan </w:t>
      </w:r>
      <w:r w:rsidR="00FB617E">
        <w:rPr>
          <w:rFonts w:ascii="Arial" w:eastAsia="Arial" w:hAnsi="Arial" w:cs="Arial"/>
          <w:spacing w:val="7"/>
          <w:sz w:val="22"/>
          <w:szCs w:val="22"/>
          <w:lang w:val="en-US"/>
        </w:rPr>
        <w:t>Memorandum</w:t>
      </w:r>
      <w:r w:rsidR="00A37384" w:rsidRPr="00CD48A4">
        <w:rPr>
          <w:rFonts w:ascii="Arial" w:eastAsia="Arial" w:hAnsi="Arial" w:cs="Arial"/>
          <w:spacing w:val="7"/>
          <w:sz w:val="22"/>
          <w:szCs w:val="22"/>
        </w:rPr>
        <w:t xml:space="preserve"> Kepala Balai Pelaksana Pemilihan Jasa Konstruksi Wilayah Kalimantan Selatan </w:t>
      </w:r>
      <w:r w:rsidR="00DC3C58" w:rsidRPr="00CD48A4">
        <w:rPr>
          <w:rFonts w:ascii="Arial" w:eastAsia="Arial" w:hAnsi="Arial" w:cs="Arial"/>
          <w:spacing w:val="7"/>
          <w:sz w:val="22"/>
          <w:szCs w:val="22"/>
        </w:rPr>
        <w:t xml:space="preserve">Nomor </w:t>
      </w:r>
      <w:r w:rsidR="00FB617E" w:rsidRPr="00FB617E">
        <w:rPr>
          <w:rFonts w:ascii="Arial" w:eastAsia="Arial" w:hAnsi="Arial" w:cs="Arial"/>
          <w:spacing w:val="7"/>
          <w:sz w:val="22"/>
          <w:szCs w:val="22"/>
        </w:rPr>
        <w:t>/R/Bp2jk17/2026/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 xml:space="preserve"> tanggal </w:t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</w:r>
      <w:r w:rsidR="00077682">
        <w:rPr>
          <w:rFonts w:ascii="Arial" w:eastAsia="Arial" w:hAnsi="Arial" w:cs="Arial"/>
          <w:spacing w:val="7"/>
          <w:sz w:val="22"/>
          <w:szCs w:val="22"/>
        </w:rPr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</w:r>
      <w:r w:rsidR="00E258F1">
        <w:rPr>
          <w:rFonts w:ascii="Arial" w:eastAsia="Arial" w:hAnsi="Arial" w:cs="Arial"/>
          <w:spacing w:val="7"/>
          <w:sz w:val="22"/>
          <w:szCs w:val="22"/>
          <w:lang w:val="en-US"/>
        </w:rPr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</w:r>
      <w:r w:rsidR="0007768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 xml:space="preserve">Hal </w:t>
      </w:r>
      <w:r w:rsidR="00932BE0" w:rsidRPr="00614CBF">
        <w:rPr>
          <w:rFonts w:ascii="Arial" w:eastAsia="Arial" w:hAnsi="Arial" w:cs="Arial"/>
          <w:spacing w:val="7"/>
          <w:sz w:val="22"/>
          <w:szCs w:val="22"/>
        </w:rPr>
        <w:t xml:space="preserve">Penetapan Dokumen Pemilihan </w:t>
      </w:r>
      <w:r w:rsidRPr="00614CBF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614CBF">
        <w:rPr>
          <w:rFonts w:ascii="Arial" w:eastAsia="Arial" w:hAnsi="Arial" w:cs="Arial"/>
          <w:spacing w:val="-5"/>
          <w:sz w:val="22"/>
          <w:szCs w:val="22"/>
        </w:rPr>
        <w:t>s</w:t>
      </w:r>
      <w:r w:rsidRPr="00614CBF">
        <w:rPr>
          <w:rFonts w:ascii="Arial" w:eastAsia="Arial" w:hAnsi="Arial" w:cs="Arial"/>
          <w:spacing w:val="2"/>
          <w:sz w:val="22"/>
          <w:szCs w:val="22"/>
        </w:rPr>
        <w:t>e</w:t>
      </w:r>
      <w:r w:rsidRPr="00614CBF">
        <w:rPr>
          <w:rFonts w:ascii="Arial" w:eastAsia="Arial" w:hAnsi="Arial" w:cs="Arial"/>
          <w:spacing w:val="-2"/>
          <w:sz w:val="22"/>
          <w:szCs w:val="22"/>
        </w:rPr>
        <w:t>b</w:t>
      </w:r>
      <w:r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Pr="00614CBF">
        <w:rPr>
          <w:rFonts w:ascii="Arial" w:eastAsia="Arial" w:hAnsi="Arial" w:cs="Arial"/>
          <w:spacing w:val="-2"/>
          <w:sz w:val="22"/>
          <w:szCs w:val="22"/>
        </w:rPr>
        <w:t>ga</w:t>
      </w:r>
      <w:r w:rsidRPr="00614CBF">
        <w:rPr>
          <w:rFonts w:ascii="Arial" w:eastAsia="Arial" w:hAnsi="Arial" w:cs="Arial"/>
          <w:sz w:val="22"/>
          <w:szCs w:val="22"/>
        </w:rPr>
        <w:t xml:space="preserve">i </w:t>
      </w:r>
      <w:r w:rsidRPr="00614CBF">
        <w:rPr>
          <w:rFonts w:ascii="Arial" w:eastAsia="Arial" w:hAnsi="Arial" w:cs="Arial"/>
          <w:spacing w:val="2"/>
          <w:sz w:val="22"/>
          <w:szCs w:val="22"/>
        </w:rPr>
        <w:t>be</w:t>
      </w:r>
      <w:r w:rsidRPr="00614CBF">
        <w:rPr>
          <w:rFonts w:ascii="Arial" w:eastAsia="Arial" w:hAnsi="Arial" w:cs="Arial"/>
          <w:spacing w:val="-3"/>
          <w:sz w:val="22"/>
          <w:szCs w:val="22"/>
        </w:rPr>
        <w:t>r</w:t>
      </w:r>
      <w:r w:rsidRPr="00614CBF">
        <w:rPr>
          <w:rFonts w:ascii="Arial" w:eastAsia="Arial" w:hAnsi="Arial" w:cs="Arial"/>
          <w:spacing w:val="1"/>
          <w:sz w:val="22"/>
          <w:szCs w:val="22"/>
        </w:rPr>
        <w:t>i</w:t>
      </w:r>
      <w:r w:rsidRPr="00614CBF">
        <w:rPr>
          <w:rFonts w:ascii="Arial" w:eastAsia="Arial" w:hAnsi="Arial" w:cs="Arial"/>
          <w:sz w:val="22"/>
          <w:szCs w:val="22"/>
        </w:rPr>
        <w:t>k</w:t>
      </w:r>
      <w:r w:rsidRPr="00614CBF">
        <w:rPr>
          <w:rFonts w:ascii="Arial" w:eastAsia="Arial" w:hAnsi="Arial" w:cs="Arial"/>
          <w:spacing w:val="2"/>
          <w:sz w:val="22"/>
          <w:szCs w:val="22"/>
        </w:rPr>
        <w:t>u</w:t>
      </w:r>
      <w:r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Pr="00614CBF">
        <w:rPr>
          <w:rFonts w:ascii="Arial" w:eastAsia="Arial" w:hAnsi="Arial" w:cs="Arial"/>
          <w:sz w:val="22"/>
          <w:szCs w:val="22"/>
        </w:rPr>
        <w:t>:</w:t>
      </w:r>
    </w:p>
    <w:p w14:paraId="3269D574" w14:textId="77777777" w:rsidR="0013687E" w:rsidRPr="00614CBF" w:rsidRDefault="0013687E" w:rsidP="0013687E">
      <w:pPr>
        <w:spacing w:line="276" w:lineRule="auto"/>
        <w:ind w:right="74"/>
        <w:jc w:val="both"/>
        <w:rPr>
          <w:rFonts w:ascii="Arial" w:eastAsia="Arial" w:hAnsi="Arial" w:cs="Arial"/>
          <w:sz w:val="16"/>
          <w:szCs w:val="16"/>
        </w:rPr>
      </w:pPr>
    </w:p>
    <w:tbl>
      <w:tblPr>
        <w:tblW w:w="9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05"/>
        <w:gridCol w:w="6924"/>
      </w:tblGrid>
      <w:tr w:rsidR="008103EA" w:rsidRPr="00614CBF" w14:paraId="036F7B03" w14:textId="77777777" w:rsidTr="008103EA">
        <w:trPr>
          <w:trHeight w:val="300"/>
        </w:trPr>
        <w:tc>
          <w:tcPr>
            <w:tcW w:w="2127" w:type="dxa"/>
            <w:hideMark/>
          </w:tcPr>
          <w:p w14:paraId="3035D2D1" w14:textId="74B39AFF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Nama Paket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BE564FC" w14:textId="324BA247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5E9C3302" w14:textId="3634CC9F" w:rsidR="008103EA" w:rsidRPr="00482583" w:rsidRDefault="008103EA" w:rsidP="008103EA">
            <w:pPr>
              <w:spacing w:line="276" w:lineRule="auto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</w:r>
          </w:p>
        </w:tc>
      </w:tr>
      <w:tr w:rsidR="008103EA" w:rsidRPr="00614CBF" w14:paraId="709221FA" w14:textId="77777777" w:rsidTr="008103EA">
        <w:trPr>
          <w:trHeight w:val="300"/>
        </w:trPr>
        <w:tc>
          <w:tcPr>
            <w:tcW w:w="2127" w:type="dxa"/>
            <w:hideMark/>
          </w:tcPr>
          <w:p w14:paraId="66CEDD0E" w14:textId="4C0BA622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Satuan Kerja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2903606B" w14:textId="427D91E1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13C4BC94" w14:textId="229ACEC6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r>
          </w:p>
        </w:tc>
      </w:tr>
      <w:tr w:rsidR="008103EA" w:rsidRPr="00614CBF" w14:paraId="0FD8DF43" w14:textId="77777777" w:rsidTr="008103EA">
        <w:trPr>
          <w:trHeight w:val="300"/>
        </w:trPr>
        <w:tc>
          <w:tcPr>
            <w:tcW w:w="2127" w:type="dxa"/>
            <w:hideMark/>
          </w:tcPr>
          <w:p w14:paraId="312E5664" w14:textId="6C7BB1B9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Pejabat Pembuat Komitmen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59B4FF09" w14:textId="12BE352B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24935FF4" w14:textId="4239A121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r>
            <w:r w:rsidR="00D33D0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r>
          </w:p>
        </w:tc>
      </w:tr>
      <w:tr w:rsidR="008103EA" w:rsidRPr="00614CBF" w14:paraId="038E987C" w14:textId="77777777" w:rsidTr="008103EA">
        <w:trPr>
          <w:trHeight w:val="300"/>
        </w:trPr>
        <w:tc>
          <w:tcPr>
            <w:tcW w:w="2127" w:type="dxa"/>
            <w:hideMark/>
          </w:tcPr>
          <w:p w14:paraId="0DF9D4C0" w14:textId="60E16EB7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Jenis Pengadaan Barang/Jasa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4638132" w14:textId="0564FB2E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0A0110D0" w14:textId="6D14133E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</w:r>
          </w:p>
        </w:tc>
      </w:tr>
      <w:tr w:rsidR="008103EA" w:rsidRPr="00614CBF" w14:paraId="7CAB0942" w14:textId="77777777" w:rsidTr="008103EA">
        <w:trPr>
          <w:trHeight w:val="300"/>
        </w:trPr>
        <w:tc>
          <w:tcPr>
            <w:tcW w:w="2127" w:type="dxa"/>
            <w:hideMark/>
          </w:tcPr>
          <w:p w14:paraId="107C779C" w14:textId="565BD908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Metode Pemilihan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20555BF" w14:textId="085899D5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5E542C40" w14:textId="73BB8E5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</w:r>
            <w:r w:rsidR="001B561B" w:rsidRPr="001B561B">
              <w:rPr>
                <w:rFonts w:ascii="Arial" w:hAnsi="Arial" w:cs="Arial"/>
                <w:sz w:val="22"/>
                <w:szCs w:val="22"/>
              </w:rPr>
            </w:r>
            <w:r w:rsidRPr="00BF6EDE">
              <w:rPr>
                <w:rFonts w:ascii="Arial" w:hAnsi="Arial" w:cs="Arial"/>
                <w:sz w:val="22"/>
                <w:szCs w:val="22"/>
              </w:rPr>
            </w:r>
          </w:p>
        </w:tc>
      </w:tr>
      <w:tr w:rsidR="008103EA" w:rsidRPr="00614CBF" w14:paraId="04B4DC84" w14:textId="77777777" w:rsidTr="008103EA">
        <w:trPr>
          <w:trHeight w:val="300"/>
        </w:trPr>
        <w:tc>
          <w:tcPr>
            <w:tcW w:w="2127" w:type="dxa"/>
            <w:hideMark/>
          </w:tcPr>
          <w:p w14:paraId="488F1F10" w14:textId="737A6E57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35A78CD8" w14:textId="6FCF2B38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3E597F3A" w14:textId="6169E7F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2026</w:t>
            </w:r>
          </w:p>
        </w:tc>
      </w:tr>
      <w:tr w:rsidR="008103EA" w:rsidRPr="00614CBF" w14:paraId="6811063B" w14:textId="77777777" w:rsidTr="008103EA">
        <w:trPr>
          <w:trHeight w:val="300"/>
        </w:trPr>
        <w:tc>
          <w:tcPr>
            <w:tcW w:w="2127" w:type="dxa"/>
            <w:hideMark/>
          </w:tcPr>
          <w:p w14:paraId="297C742B" w14:textId="00626B8E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68162A6" w14:textId="4B44FCA0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36F498FE" w14:textId="77777777" w:rsidR="008103EA" w:rsidRDefault="008103EA" w:rsidP="008103E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Rp0,00</w:t>
            </w:r>
            <w:r>
              <w:rPr>
                <w:rFonts w:ascii="Arial" w:hAnsi="Arial" w:cs="Arial"/>
                <w:sz w:val="22"/>
                <w:szCs w:val="22"/>
              </w:rPr>
            </w:r>
            <w:r w:rsidRPr="00F110DE">
              <w:rPr>
                <w:rFonts w:ascii="Arial" w:hAnsi="Arial" w:cs="Arial"/>
                <w:sz w:val="22"/>
                <w:szCs w:val="22"/>
              </w:rPr>
            </w:r>
          </w:p>
          <w:p w14:paraId="5AF9B94C" w14:textId="609E0CD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  <w:highlight w:val="yellow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(nol rupiah)</w:t>
            </w:r>
            <w:r>
              <w:rPr>
                <w:rFonts w:ascii="Arial" w:hAnsi="Arial" w:cs="Arial"/>
                <w:sz w:val="22"/>
                <w:szCs w:val="22"/>
              </w:rPr>
            </w:r>
            <w:r w:rsidRPr="009539DA"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8103EA" w:rsidRPr="00614CBF" w14:paraId="2619A573" w14:textId="77777777" w:rsidTr="008103EA">
        <w:trPr>
          <w:trHeight w:val="300"/>
        </w:trPr>
        <w:tc>
          <w:tcPr>
            <w:tcW w:w="2127" w:type="dxa"/>
          </w:tcPr>
          <w:p w14:paraId="7028EC02" w14:textId="5ABB0EAB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6CF2FC1D" w14:textId="7949A006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2A5F28F0" w14:textId="77777777" w:rsidR="008103EA" w:rsidRDefault="008103EA" w:rsidP="008103E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Rp0,00</w:t>
            </w:r>
            <w:r>
              <w:rPr>
                <w:rFonts w:ascii="Arial" w:hAnsi="Arial" w:cs="Arial"/>
                <w:sz w:val="22"/>
                <w:szCs w:val="22"/>
              </w:rPr>
            </w:r>
            <w:r w:rsidRPr="00F110DE">
              <w:rPr>
                <w:rFonts w:ascii="Arial" w:hAnsi="Arial" w:cs="Arial"/>
                <w:sz w:val="22"/>
                <w:szCs w:val="22"/>
              </w:rPr>
            </w:r>
          </w:p>
          <w:p w14:paraId="2C0FEEAB" w14:textId="1FB245B3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  <w:highlight w:val="yellow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(nol rupiah)</w:t>
            </w:r>
            <w:r>
              <w:rPr>
                <w:rFonts w:ascii="Arial" w:hAnsi="Arial" w:cs="Arial"/>
                <w:sz w:val="22"/>
                <w:szCs w:val="22"/>
              </w:rPr>
            </w:r>
            <w:r w:rsidRPr="009539DA"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614CBF" w:rsidRDefault="005773FB" w:rsidP="0013687E">
      <w:pPr>
        <w:spacing w:line="276" w:lineRule="auto"/>
        <w:ind w:left="101" w:right="75"/>
        <w:jc w:val="both"/>
        <w:rPr>
          <w:rFonts w:ascii="Arial" w:eastAsia="Arial" w:hAnsi="Arial" w:cs="Arial"/>
          <w:sz w:val="22"/>
          <w:szCs w:val="22"/>
        </w:rPr>
      </w:pPr>
    </w:p>
    <w:p w14:paraId="53A4DFA5" w14:textId="1012D79F" w:rsidR="000A38C9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z w:val="22"/>
          <w:szCs w:val="22"/>
        </w:rPr>
        <w:t xml:space="preserve">Maka 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dengan ini </w:t>
      </w:r>
      <w:r w:rsidRPr="00614CBF">
        <w:rPr>
          <w:rFonts w:ascii="Arial" w:eastAsia="Arial" w:hAnsi="Arial" w:cs="Arial"/>
          <w:b/>
          <w:bCs/>
          <w:spacing w:val="7"/>
          <w:sz w:val="22"/>
          <w:szCs w:val="22"/>
        </w:rPr>
        <w:t>Dokumen Pemilihan (Dokumen Kualifikasi dan Dokumen Seleksi)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 hasil reviu kami tetapkan.</w:t>
      </w:r>
    </w:p>
    <w:p w14:paraId="6BD46AE4" w14:textId="77777777" w:rsidR="008F4882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0E1CCEF0" w14:textId="609B46B8" w:rsidR="008F4882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noProof/>
          <w:spacing w:val="7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FF4F489" wp14:editId="57775A2F">
                <wp:simplePos x="0" y="0"/>
                <wp:positionH relativeFrom="margin">
                  <wp:align>left</wp:align>
                </wp:positionH>
                <wp:positionV relativeFrom="paragraph">
                  <wp:posOffset>2808302</wp:posOffset>
                </wp:positionV>
                <wp:extent cx="6035040" cy="1404620"/>
                <wp:effectExtent l="0" t="0" r="0" b="5715"/>
                <wp:wrapSquare wrapText="bothSides"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5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EB826" w14:textId="5A6ECE2C" w:rsidR="008F4882" w:rsidRPr="008F4882" w:rsidRDefault="008F4882" w:rsidP="008F4882">
                            <w:pPr>
                              <w:jc w:val="right"/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F4882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F4F489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0;margin-top:221.15pt;width:475.2pt;height:110.6pt;z-index:25165824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" filled="f" stroked="f">
                <v:textbox style="mso-fit-shape-to-text:t">
                  <w:txbxContent>
                    <w:p w14:paraId="066EB826" w14:textId="5A6ECE2C" w:rsidR="008F4882" w:rsidRPr="008F4882" w:rsidRDefault="008F4882" w:rsidP="008F4882">
                      <w:pPr>
                        <w:jc w:val="right"/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</w:pPr>
                      <w:r w:rsidRPr="008F4882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14CBF">
        <w:rPr>
          <w:rFonts w:ascii="Arial" w:eastAsia="Arial" w:hAnsi="Arial" w:cs="Arial"/>
          <w:spacing w:val="7"/>
          <w:sz w:val="22"/>
          <w:szCs w:val="22"/>
        </w:rPr>
        <w:br w:type="page"/>
      </w:r>
    </w:p>
    <w:p w14:paraId="3E4EFBAA" w14:textId="59ABFEE6" w:rsidR="00567257" w:rsidRPr="00614CBF" w:rsidRDefault="00567257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pacing w:val="7"/>
          <w:sz w:val="22"/>
          <w:szCs w:val="22"/>
        </w:rPr>
        <w:lastRenderedPageBreak/>
        <w:t xml:space="preserve">Demikian berita acara </w:t>
      </w:r>
      <w:r w:rsidR="00184B4D" w:rsidRPr="00614CBF">
        <w:rPr>
          <w:rFonts w:ascii="Arial" w:eastAsia="Arial" w:hAnsi="Arial" w:cs="Arial"/>
          <w:spacing w:val="7"/>
          <w:sz w:val="22"/>
          <w:szCs w:val="22"/>
        </w:rPr>
        <w:t>penetapan dokumen pemilihan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 dibuat untuk dipergunakan sebagaimana mestinya. </w:t>
      </w:r>
    </w:p>
    <w:p w14:paraId="03826402" w14:textId="77777777" w:rsidR="006D296A" w:rsidRPr="00614CBF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7CF6CC96" w14:textId="77777777" w:rsidR="006D296A" w:rsidRPr="00614CBF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539"/>
        <w:gridCol w:w="1418"/>
        <w:gridCol w:w="1989"/>
        <w:gridCol w:w="2126"/>
      </w:tblGrid>
      <w:tr w:rsidR="006D296A" w:rsidRPr="00614CBF" w14:paraId="611E4A4F" w14:textId="77777777" w:rsidTr="00386FE4">
        <w:trPr>
          <w:trHeight w:val="742"/>
          <w:jc w:val="center"/>
        </w:trPr>
        <w:tc>
          <w:tcPr>
            <w:tcW w:w="9639" w:type="dxa"/>
            <w:gridSpan w:val="5"/>
          </w:tcPr>
          <w:p w14:paraId="32C6239C" w14:textId="77777777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bookmarkStart w:id="1" w:name="_Hlk191046305"/>
          </w:p>
          <w:p w14:paraId="7650E79E" w14:textId="0EBF2A42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614CBF">
              <w:rPr>
                <w:rFonts w:ascii="Arial" w:eastAsia="Calibri" w:hAnsi="Arial" w:cs="Arial"/>
                <w:sz w:val="22"/>
                <w:szCs w:val="22"/>
              </w:rPr>
              <w:t xml:space="preserve">Kelompok Kerja Pemilihan </w:t>
            </w:r>
            <w:r w:rsidR="00683AEC">
              <w:rPr>
                <w:rFonts w:ascii="Arial" w:eastAsia="Calibri" w:hAnsi="Arial" w:cs="Arial"/>
                <w:sz w:val="22"/>
                <w:szCs w:val="22"/>
              </w:rPr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t xml:space="preserve"> BP2JK Wilayah Kalimantan Selatan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br w:type="textWrapping" w:clear="all"/>
              <w:t xml:space="preserve">Tahun Anggaran </w:t>
            </w:r>
            <w:r w:rsidR="00683AEC">
              <w:rPr>
                <w:rFonts w:ascii="Arial" w:eastAsia="Calibri" w:hAnsi="Arial" w:cs="Arial"/>
                <w:sz w:val="22"/>
                <w:szCs w:val="22"/>
              </w:rPr>
              <w:t>2026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t>,</w:t>
            </w:r>
          </w:p>
          <w:p w14:paraId="18D29156" w14:textId="77777777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6D296A" w:rsidRPr="00614CBF" w14:paraId="2252C631" w14:textId="77777777" w:rsidTr="006D296A">
        <w:trPr>
          <w:trHeight w:val="727"/>
          <w:jc w:val="center"/>
        </w:trPr>
        <w:tc>
          <w:tcPr>
            <w:tcW w:w="567" w:type="dxa"/>
            <w:vAlign w:val="center"/>
          </w:tcPr>
          <w:p w14:paraId="6215B022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No.</w:t>
            </w:r>
          </w:p>
        </w:tc>
        <w:tc>
          <w:tcPr>
            <w:tcW w:w="3539" w:type="dxa"/>
            <w:vAlign w:val="center"/>
          </w:tcPr>
          <w:p w14:paraId="7512F6B8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1418" w:type="dxa"/>
            <w:vAlign w:val="center"/>
          </w:tcPr>
          <w:p w14:paraId="738FE009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Kedudukan Dalam Tim</w:t>
            </w:r>
          </w:p>
        </w:tc>
        <w:tc>
          <w:tcPr>
            <w:tcW w:w="4115" w:type="dxa"/>
            <w:gridSpan w:val="2"/>
            <w:vAlign w:val="center"/>
          </w:tcPr>
          <w:p w14:paraId="7192A863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Tanda Tangan</w:t>
            </w:r>
          </w:p>
        </w:tc>
      </w:tr>
      <w:tr w:rsidR="00683AEC" w:rsidRPr="00614CBF" w14:paraId="5896D047" w14:textId="77777777" w:rsidTr="006D296A">
        <w:trPr>
          <w:trHeight w:val="727"/>
          <w:jc w:val="center"/>
        </w:trPr>
        <w:tc>
          <w:tcPr>
            <w:tcW w:w="567" w:type="dxa"/>
            <w:vAlign w:val="center"/>
          </w:tcPr>
          <w:p w14:paraId="5C8A12C0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2" w:name="_Hlk27594603"/>
            <w:r w:rsidRPr="00614CB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539" w:type="dxa"/>
            <w:vAlign w:val="center"/>
          </w:tcPr>
          <w:p w14:paraId="2FB05372" w14:textId="6CACB2E9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W w:w="1418" w:type="dxa"/>
            <w:vAlign w:val="center"/>
          </w:tcPr>
          <w:p w14:paraId="1A7E16E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989" w:type="dxa"/>
          </w:tcPr>
          <w:p w14:paraId="72426C1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93ABBE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D4844D8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885F2E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1. …………………</w:t>
            </w:r>
          </w:p>
        </w:tc>
        <w:tc>
          <w:tcPr>
            <w:tcW w:w="2126" w:type="dxa"/>
          </w:tcPr>
          <w:p w14:paraId="05C458FF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83AEC" w:rsidRPr="00614CBF" w14:paraId="78EF208B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2CC122FD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539" w:type="dxa"/>
            <w:vAlign w:val="center"/>
          </w:tcPr>
          <w:p w14:paraId="1ABABDE9" w14:textId="38588D81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W w:w="1418" w:type="dxa"/>
            <w:vAlign w:val="center"/>
          </w:tcPr>
          <w:p w14:paraId="0914598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989" w:type="dxa"/>
          </w:tcPr>
          <w:p w14:paraId="6CBC621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120D085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904E92A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C71ACA6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FF94594" w14:textId="5E668779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 xml:space="preserve">2. </w:t>
            </w:r>
            <w:r w:rsidR="00F84B53" w:rsidRPr="00614CBF">
              <w:rPr>
                <w:rFonts w:ascii="Arial" w:hAnsi="Arial" w:cs="Arial"/>
                <w:sz w:val="22"/>
                <w:szCs w:val="22"/>
              </w:rPr>
              <w:t>…………………</w:t>
            </w:r>
          </w:p>
        </w:tc>
      </w:tr>
      <w:tr w:rsidR="00683AEC" w:rsidRPr="00614CBF" w14:paraId="16192690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08C0764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539" w:type="dxa"/>
            <w:vAlign w:val="center"/>
          </w:tcPr>
          <w:p w14:paraId="676C041E" w14:textId="7C8D2C21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</w:r>
            <w:r w:rsidR="00397C17">
              <w:rPr>
                <w:rFonts w:ascii="Arial" w:hAnsi="Arial" w:cs="Arial"/>
                <w:sz w:val="22"/>
                <w:szCs w:val="22"/>
                <w:lang w:val="en-US"/>
              </w:rPr>
            </w:r>
            <w:r w:rsidRPr="00F00011"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W w:w="1418" w:type="dxa"/>
            <w:vAlign w:val="center"/>
          </w:tcPr>
          <w:p w14:paraId="35E6EF5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77794495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248EFC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322A10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2890C5A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3. …………………</w:t>
            </w:r>
          </w:p>
        </w:tc>
        <w:tc>
          <w:tcPr>
            <w:tcW w:w="2126" w:type="dxa"/>
          </w:tcPr>
          <w:p w14:paraId="7EAB8BA5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83AEC" w:rsidRPr="00614CBF" w14:paraId="6FE80D5E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5DE9324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3539" w:type="dxa"/>
            <w:vAlign w:val="center"/>
          </w:tcPr>
          <w:p w14:paraId="0B27F8EE" w14:textId="6FE4A17C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</w:r>
            <w:r w:rsidR="00397C17">
              <w:rPr>
                <w:rFonts w:ascii="Arial" w:hAnsi="Arial" w:cs="Arial"/>
                <w:sz w:val="22"/>
                <w:szCs w:val="22"/>
                <w:lang w:val="en-US"/>
              </w:rPr>
            </w:r>
            <w:r w:rsidRPr="00F00011"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W w:w="1418" w:type="dxa"/>
            <w:vAlign w:val="center"/>
          </w:tcPr>
          <w:p w14:paraId="17858599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78630ED4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0B3CC97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60983D1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612BB80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7AFD76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4. …………………</w:t>
            </w:r>
          </w:p>
        </w:tc>
      </w:tr>
      <w:tr w:rsidR="00683AEC" w:rsidRPr="00D250C7" w14:paraId="2C838059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3455C5C3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3539" w:type="dxa"/>
            <w:vAlign w:val="center"/>
          </w:tcPr>
          <w:p w14:paraId="1A3DBA68" w14:textId="65AEC561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</w:r>
            <w:r w:rsidR="00397C17">
              <w:rPr>
                <w:rFonts w:ascii="Arial" w:hAnsi="Arial" w:cs="Arial"/>
                <w:sz w:val="22"/>
                <w:szCs w:val="22"/>
                <w:lang w:val="en-US"/>
              </w:rPr>
            </w:r>
            <w:r w:rsidRPr="00F00011"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W w:w="1418" w:type="dxa"/>
            <w:vAlign w:val="center"/>
          </w:tcPr>
          <w:p w14:paraId="4D24E84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1BF06E26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1BE66A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075972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A353FF0" w14:textId="77777777" w:rsidR="00683AEC" w:rsidRPr="006D296A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5. …………………</w:t>
            </w:r>
          </w:p>
        </w:tc>
        <w:tc>
          <w:tcPr>
            <w:tcW w:w="2126" w:type="dxa"/>
          </w:tcPr>
          <w:p w14:paraId="57E2A291" w14:textId="77777777" w:rsidR="00683AEC" w:rsidRPr="006D296A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1"/>
      <w:bookmarkEnd w:id="2"/>
    </w:tbl>
    <w:p w14:paraId="6F0F2332" w14:textId="77777777" w:rsidR="006D296A" w:rsidRPr="008F4882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48A2A6A4" w14:textId="77777777" w:rsidR="008A371E" w:rsidRPr="008F4882" w:rsidRDefault="008A371E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sectPr w:rsidR="008A371E" w:rsidRPr="008F4882" w:rsidSect="008B190B">
      <w:headerReference w:type="default" r:id="rId11"/>
      <w:footerReference w:type="default" r:id="rId12"/>
      <w:headerReference w:type="first" r:id="rId13"/>
      <w:footerReference w:type="first" r:id="rId14"/>
      <w:headerReference w:type="even" r:id="rId17"/>
      <w:pgSz w:w="11920" w:h="16840"/>
      <w:pgMar w:top="1134" w:right="1134" w:bottom="1418" w:left="1418" w:header="720" w:footer="369" w:gutter="0"/>
      <w:pgNumType w:fmt="numberInDash"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66380" w14:textId="77777777" w:rsidR="000975CE" w:rsidRPr="00B726C4" w:rsidRDefault="000975CE" w:rsidP="00A07E78">
      <w:r w:rsidRPr="00B726C4">
        <w:separator/>
      </w:r>
    </w:p>
  </w:endnote>
  <w:endnote w:type="continuationSeparator" w:id="0">
    <w:p w14:paraId="4F64A48F" w14:textId="77777777" w:rsidR="000975CE" w:rsidRPr="00B726C4" w:rsidRDefault="000975CE" w:rsidP="00A07E78">
      <w:r w:rsidRPr="00B726C4">
        <w:continuationSeparator/>
      </w:r>
    </w:p>
  </w:endnote>
  <w:endnote w:type="continuationNotice" w:id="1">
    <w:p w14:paraId="0B057449" w14:textId="77777777" w:rsidR="000975CE" w:rsidRPr="00B726C4" w:rsidRDefault="000975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F00A42" w14:paraId="402E66AD" w14:textId="77777777" w:rsidTr="06F00A42">
      <w:trPr>
        <w:trHeight w:val="300"/>
      </w:trPr>
      <w:tc>
        <w:tcPr>
          <w:tcW w:w="3120" w:type="dxa"/>
        </w:tcPr>
        <w:p w14:paraId="32FEAE05" w14:textId="1E1229DA" w:rsidR="06F00A42" w:rsidRDefault="06F00A42" w:rsidP="06F00A42">
          <w:pPr>
            <w:pStyle w:val="Header"/>
            <w:ind w:left="-115"/>
          </w:pPr>
        </w:p>
      </w:tc>
      <w:tc>
        <w:tcPr>
          <w:tcW w:w="3120" w:type="dxa"/>
        </w:tcPr>
        <w:p w14:paraId="5C22A701" w14:textId="5E151AD4" w:rsidR="06F00A42" w:rsidRDefault="00BC49DA" w:rsidP="06F00A4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AB3284E" wp14:editId="761E2AC0">
                <wp:extent cx="1076325" cy="783054"/>
                <wp:effectExtent l="0" t="0" r="0" b="0"/>
                <wp:docPr id="58714306" name="Picture 2" descr="A black and blue rectangular card with red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224242" name="Picture 2" descr="A black and blue rectangular card with red tex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9584" cy="829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</w:tcPr>
        <w:p w14:paraId="5E70F9A9" w14:textId="0D3F3D3D" w:rsidR="06F00A42" w:rsidRDefault="06F00A42" w:rsidP="06F00A42">
          <w:pPr>
            <w:pStyle w:val="Header"/>
            <w:ind w:right="-115"/>
            <w:jc w:val="right"/>
          </w:pPr>
        </w:p>
      </w:tc>
    </w:tr>
  </w:tbl>
  <w:p w14:paraId="7A37F3DD" w14:textId="199AEAF5" w:rsidR="06F00A42" w:rsidRDefault="06F00A42" w:rsidP="06F00A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F00A42" w14:paraId="0785AF67" w14:textId="77777777" w:rsidTr="06F00A42">
      <w:trPr>
        <w:trHeight w:val="300"/>
      </w:trPr>
      <w:tc>
        <w:tcPr>
          <w:tcW w:w="3120" w:type="dxa"/>
        </w:tcPr>
        <w:p w14:paraId="2944F308" w14:textId="0CFDD62C" w:rsidR="06F00A42" w:rsidRDefault="06F00A42" w:rsidP="06F00A42">
          <w:pPr>
            <w:pStyle w:val="Header"/>
            <w:ind w:left="-115"/>
          </w:pPr>
        </w:p>
      </w:tc>
      <w:tc>
        <w:tcPr>
          <w:tcW w:w="3120" w:type="dxa"/>
        </w:tcPr>
        <w:p w14:paraId="65B08E89" w14:textId="62344292" w:rsidR="06F00A42" w:rsidRDefault="06F00A42" w:rsidP="06F00A42">
          <w:pPr>
            <w:pStyle w:val="Header"/>
            <w:jc w:val="center"/>
          </w:pPr>
        </w:p>
      </w:tc>
      <w:tc>
        <w:tcPr>
          <w:tcW w:w="3120" w:type="dxa"/>
        </w:tcPr>
        <w:p w14:paraId="50A5ABD3" w14:textId="43FE8B4E" w:rsidR="06F00A42" w:rsidRDefault="06F00A42" w:rsidP="06F00A42">
          <w:pPr>
            <w:pStyle w:val="Header"/>
            <w:ind w:right="-115"/>
            <w:jc w:val="right"/>
          </w:pPr>
        </w:p>
      </w:tc>
    </w:tr>
  </w:tbl>
  <w:p w14:paraId="7C8EE0CD" w14:textId="417B7DC8" w:rsidR="06F00A42" w:rsidRDefault="06F00A42" w:rsidP="06F00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979D1" w14:textId="77777777" w:rsidR="000975CE" w:rsidRPr="00B726C4" w:rsidRDefault="000975CE" w:rsidP="00A07E78">
      <w:r w:rsidRPr="00B726C4">
        <w:separator/>
      </w:r>
    </w:p>
  </w:footnote>
  <w:footnote w:type="continuationSeparator" w:id="0">
    <w:p w14:paraId="5789A022" w14:textId="77777777" w:rsidR="000975CE" w:rsidRPr="00B726C4" w:rsidRDefault="000975CE" w:rsidP="00A07E78">
      <w:r w:rsidRPr="00B726C4">
        <w:continuationSeparator/>
      </w:r>
    </w:p>
  </w:footnote>
  <w:footnote w:type="continuationNotice" w:id="1">
    <w:p w14:paraId="54850780" w14:textId="77777777" w:rsidR="000975CE" w:rsidRPr="00B726C4" w:rsidRDefault="000975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D9747" w14:textId="5C9F19D8" w:rsidR="00EE3837" w:rsidRPr="00EE3837" w:rsidRDefault="00EE3837" w:rsidP="00EE3837">
    <w:pPr>
      <w:pStyle w:val="Header"/>
      <w:jc w:val="center"/>
      <w:rPr>
        <w:rFonts w:ascii="Arial" w:hAnsi="Arial" w:cs="Arial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1808E" w14:textId="77777777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36"/>
        <w:szCs w:val="36"/>
      </w:rPr>
    </w:pPr>
    <w:bookmarkStart w:id="3" w:name="_Hlk186188695"/>
    <w:bookmarkStart w:id="4" w:name="_Hlk186188696"/>
    <w:bookmarkStart w:id="5" w:name="_Hlk186188840"/>
    <w:bookmarkStart w:id="6" w:name="_Hlk186188841"/>
    <w:bookmarkStart w:id="7" w:name="_Hlk186189107"/>
    <w:bookmarkStart w:id="8" w:name="_Hlk186189108"/>
    <w:r w:rsidRPr="00D56AA4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76FC5790" wp14:editId="49B82480">
          <wp:simplePos x="0" y="0"/>
          <wp:positionH relativeFrom="margin">
            <wp:posOffset>-308344</wp:posOffset>
          </wp:positionH>
          <wp:positionV relativeFrom="paragraph">
            <wp:posOffset>6867</wp:posOffset>
          </wp:positionV>
          <wp:extent cx="810000" cy="810000"/>
          <wp:effectExtent l="0" t="0" r="9525" b="9525"/>
          <wp:wrapNone/>
          <wp:docPr id="114067570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000" cy="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6AA4">
      <w:rPr>
        <w:rFonts w:ascii="Arial" w:eastAsia="Calibri" w:hAnsi="Arial" w:cs="Arial"/>
        <w:b/>
        <w:bCs/>
        <w:sz w:val="36"/>
        <w:szCs w:val="36"/>
      </w:rPr>
      <w:t>KEMENTERIAN PEKERJAAN UMUM</w:t>
    </w:r>
  </w:p>
  <w:p w14:paraId="37DD9F54" w14:textId="77777777" w:rsidR="00D56AA4" w:rsidRPr="00D56AA4" w:rsidRDefault="00D56AA4" w:rsidP="00D56AA4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b/>
        <w:bCs/>
        <w:sz w:val="28"/>
        <w:szCs w:val="28"/>
      </w:rPr>
    </w:pPr>
    <w:r w:rsidRPr="00D56AA4">
      <w:rPr>
        <w:rFonts w:ascii="Arial" w:hAnsi="Arial" w:cs="Arial"/>
        <w:b/>
        <w:bCs/>
        <w:sz w:val="24"/>
        <w:szCs w:val="24"/>
      </w:rPr>
      <w:t>DIREKTORAT JENDERAL BINA KONSTRUKSI</w:t>
    </w:r>
  </w:p>
  <w:p w14:paraId="4C3627E4" w14:textId="77777777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D56AA4">
      <w:rPr>
        <w:rFonts w:ascii="Arial" w:eastAsia="Calibri" w:hAnsi="Arial" w:cs="Arial"/>
        <w:b/>
        <w:bCs/>
      </w:rPr>
      <w:t>BALAI PELAKSANA PEMILIHAN JASA KONSTRUKSI WILAYAH KALIMANTAN SELATAN</w:t>
    </w:r>
  </w:p>
  <w:p w14:paraId="54A52F84" w14:textId="41EF5826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6"/>
        <w:szCs w:val="16"/>
      </w:rPr>
    </w:pPr>
    <w:r w:rsidRPr="00D56AA4">
      <w:rPr>
        <w:rFonts w:ascii="Arial" w:eastAsia="Calibri" w:hAnsi="Arial" w:cs="Arial"/>
        <w:b/>
        <w:bCs/>
        <w:spacing w:val="-8"/>
        <w:sz w:val="16"/>
        <w:szCs w:val="16"/>
      </w:rPr>
      <w:t xml:space="preserve">KELOMPOK KERJA PEMILIHAN </w:t>
    </w:r>
    <w:r w:rsidR="006D656A">
      <w:rPr>
        <w:rFonts w:ascii="Arial" w:eastAsia="Calibri" w:hAnsi="Arial" w:cs="Arial"/>
        <w:b/>
        <w:bCs/>
        <w:spacing w:val="-8"/>
        <w:sz w:val="16"/>
        <w:szCs w:val="16"/>
        <w:lang w:val="en-US"/>
      </w:rPr>
    </w:r>
    <w:r w:rsidRPr="00D56AA4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 xml:space="preserve"> </w:t>
    </w:r>
    <w:r w:rsidRPr="00D56AA4">
      <w:rPr>
        <w:rFonts w:ascii="Arial" w:eastAsia="Calibri" w:hAnsi="Arial" w:cs="Arial"/>
        <w:b/>
        <w:bCs/>
        <w:spacing w:val="-8"/>
        <w:sz w:val="16"/>
        <w:szCs w:val="16"/>
      </w:rPr>
      <w:t>BP2JK WILAYAH KALIMANTAN SELATAN TAHUN ANGGARAN 2026</w:t>
    </w:r>
  </w:p>
  <w:p w14:paraId="601CC50D" w14:textId="77777777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15"/>
        <w:szCs w:val="15"/>
      </w:rPr>
    </w:pPr>
    <w:r w:rsidRPr="00D56AA4">
      <w:rPr>
        <w:rFonts w:ascii="Arial" w:eastAsia="Calibri" w:hAnsi="Arial" w:cs="Arial"/>
        <w:sz w:val="15"/>
        <w:szCs w:val="15"/>
      </w:rPr>
      <w:t xml:space="preserve">Jl. Yos Sudarso No. 37A Lt.2, Banjarmasin 70119 Telepon (0511) 6723416 Surel </w:t>
    </w:r>
    <w:hyperlink r:id="rId2" w:history="1">
      <w:r w:rsidRPr="00D56AA4">
        <w:rPr>
          <w:rFonts w:ascii="Arial" w:eastAsia="Calibri" w:hAnsi="Arial" w:cs="Arial"/>
          <w:color w:val="0000FF"/>
          <w:sz w:val="15"/>
          <w:szCs w:val="15"/>
          <w:u w:val="single"/>
          <w:lang w:val="en-US"/>
        </w:rPr>
        <w:t/>
      </w:r>
    </w:hyperlink>
    <w:r w:rsidRPr="00D56AA4">
      <w:rPr>
        <w:rFonts w:ascii="Arial" w:eastAsia="Calibri" w:hAnsi="Arial" w:cs="Arial"/>
        <w:sz w:val="15"/>
        <w:szCs w:val="15"/>
      </w:rPr>
      <w:t xml:space="preserve">  </w:t>
    </w:r>
  </w:p>
  <w:bookmarkEnd w:id="3"/>
  <w:bookmarkEnd w:id="4"/>
  <w:p w14:paraId="4AC0655B" w14:textId="77777777" w:rsidR="00D56AA4" w:rsidRPr="00D56AA4" w:rsidRDefault="00D56AA4" w:rsidP="00D56AA4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D56AA4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5D1FA3" wp14:editId="67938196">
              <wp:simplePos x="0" y="0"/>
              <wp:positionH relativeFrom="margin">
                <wp:posOffset>567858</wp:posOffset>
              </wp:positionH>
              <wp:positionV relativeFrom="paragraph">
                <wp:posOffset>9598</wp:posOffset>
              </wp:positionV>
              <wp:extent cx="5381086" cy="0"/>
              <wp:effectExtent l="0" t="19050" r="29210" b="19050"/>
              <wp:wrapNone/>
              <wp:docPr id="984700384" name="Straight Connector 984700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406D82" id="Straight Connector 98470038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5"/>
    <w:bookmarkEnd w:id="6"/>
    <w:bookmarkEnd w:id="7"/>
    <w:bookmarkEnd w:id="8"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3C2CC3"/>
    <w:multiLevelType w:val="hybridMultilevel"/>
    <w:tmpl w:val="E8CC76E6"/>
    <w:lvl w:ilvl="0" w:tplc="D556CE8E">
      <w:start w:val="1"/>
      <w:numFmt w:val="lowerLetter"/>
      <w:lvlText w:val="%1."/>
      <w:lvlJc w:val="left"/>
      <w:pPr>
        <w:ind w:left="1560" w:hanging="360"/>
      </w:pPr>
      <w:rPr>
        <w:rFonts w:ascii="Footlight MT Light" w:hAnsi="Footlight MT Light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" w15:restartNumberingAfterBreak="0">
    <w:nsid w:val="05070E36"/>
    <w:multiLevelType w:val="hybridMultilevel"/>
    <w:tmpl w:val="7062DF7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37651"/>
    <w:multiLevelType w:val="hybridMultilevel"/>
    <w:tmpl w:val="1F9C2AA4"/>
    <w:lvl w:ilvl="0" w:tplc="0409000F">
      <w:start w:val="1"/>
      <w:numFmt w:val="decimal"/>
      <w:lvlText w:val="%1."/>
      <w:lvlJc w:val="left"/>
      <w:pPr>
        <w:ind w:left="2115" w:hanging="360"/>
      </w:pPr>
      <w:rPr>
        <w:i w:val="0"/>
        <w:color w:val="auto"/>
      </w:rPr>
    </w:lvl>
    <w:lvl w:ilvl="1" w:tplc="1EBA413C">
      <w:start w:val="1"/>
      <w:numFmt w:val="lowerLetter"/>
      <w:lvlText w:val="%2."/>
      <w:lvlJc w:val="left"/>
      <w:pPr>
        <w:ind w:left="2835" w:hanging="360"/>
      </w:pPr>
      <w:rPr>
        <w:strike w:val="0"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3555" w:hanging="180"/>
      </w:pPr>
    </w:lvl>
    <w:lvl w:ilvl="3" w:tplc="0409000F">
      <w:start w:val="1"/>
      <w:numFmt w:val="decimal"/>
      <w:lvlText w:val="%4."/>
      <w:lvlJc w:val="left"/>
      <w:pPr>
        <w:ind w:left="4275" w:hanging="360"/>
      </w:pPr>
    </w:lvl>
    <w:lvl w:ilvl="4" w:tplc="04090019">
      <w:start w:val="1"/>
      <w:numFmt w:val="lowerLetter"/>
      <w:lvlText w:val="%5."/>
      <w:lvlJc w:val="left"/>
      <w:pPr>
        <w:ind w:left="4995" w:hanging="360"/>
      </w:pPr>
    </w:lvl>
    <w:lvl w:ilvl="5" w:tplc="0409001B">
      <w:start w:val="1"/>
      <w:numFmt w:val="lowerRoman"/>
      <w:lvlText w:val="%6."/>
      <w:lvlJc w:val="right"/>
      <w:pPr>
        <w:ind w:left="5715" w:hanging="180"/>
      </w:pPr>
    </w:lvl>
    <w:lvl w:ilvl="6" w:tplc="0409000F">
      <w:start w:val="1"/>
      <w:numFmt w:val="decimal"/>
      <w:lvlText w:val="%7."/>
      <w:lvlJc w:val="left"/>
      <w:pPr>
        <w:ind w:left="6435" w:hanging="360"/>
      </w:pPr>
    </w:lvl>
    <w:lvl w:ilvl="7" w:tplc="04090019">
      <w:start w:val="1"/>
      <w:numFmt w:val="lowerLetter"/>
      <w:lvlText w:val="%8."/>
      <w:lvlJc w:val="left"/>
      <w:pPr>
        <w:ind w:left="7155" w:hanging="360"/>
      </w:pPr>
    </w:lvl>
    <w:lvl w:ilvl="8" w:tplc="0409001B">
      <w:start w:val="1"/>
      <w:numFmt w:val="lowerRoman"/>
      <w:lvlText w:val="%9."/>
      <w:lvlJc w:val="right"/>
      <w:pPr>
        <w:ind w:left="7875" w:hanging="180"/>
      </w:pPr>
    </w:lvl>
  </w:abstractNum>
  <w:abstractNum w:abstractNumId="4" w15:restartNumberingAfterBreak="0">
    <w:nsid w:val="0A40621E"/>
    <w:multiLevelType w:val="hybridMultilevel"/>
    <w:tmpl w:val="9D2E9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F323E"/>
    <w:multiLevelType w:val="hybridMultilevel"/>
    <w:tmpl w:val="AE325B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A5A96"/>
    <w:multiLevelType w:val="hybridMultilevel"/>
    <w:tmpl w:val="C28C083A"/>
    <w:lvl w:ilvl="0" w:tplc="F4BC566A">
      <w:start w:val="1"/>
      <w:numFmt w:val="decimal"/>
      <w:lvlText w:val="24.%1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AD7AB3C4">
      <w:start w:val="1"/>
      <w:numFmt w:val="lowerLetter"/>
      <w:lvlText w:val="%3)"/>
      <w:lvlJc w:val="left"/>
      <w:pPr>
        <w:ind w:left="3420" w:hanging="720"/>
      </w:pPr>
      <w:rPr>
        <w:rFonts w:hint="default"/>
      </w:rPr>
    </w:lvl>
    <w:lvl w:ilvl="3" w:tplc="0C6CFEEC">
      <w:start w:val="1"/>
      <w:numFmt w:val="decimal"/>
      <w:lvlText w:val="%4)"/>
      <w:lvlJc w:val="left"/>
      <w:pPr>
        <w:ind w:left="3600" w:hanging="360"/>
      </w:pPr>
      <w:rPr>
        <w:rFonts w:hint="default"/>
      </w:r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EF6050"/>
    <w:multiLevelType w:val="hybridMultilevel"/>
    <w:tmpl w:val="BE5ECBCA"/>
    <w:lvl w:ilvl="0" w:tplc="B3460DE2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i w:val="0"/>
        <w:strike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93165A"/>
    <w:multiLevelType w:val="hybridMultilevel"/>
    <w:tmpl w:val="0722F346"/>
    <w:lvl w:ilvl="0" w:tplc="6D6A04A2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5376F1B"/>
    <w:multiLevelType w:val="hybridMultilevel"/>
    <w:tmpl w:val="B96273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6B844"/>
    <w:multiLevelType w:val="hybridMultilevel"/>
    <w:tmpl w:val="73F01BB0"/>
    <w:lvl w:ilvl="0" w:tplc="7BB2C44C">
      <w:start w:val="1"/>
      <w:numFmt w:val="lowerLetter"/>
      <w:lvlText w:val="%1."/>
      <w:lvlJc w:val="left"/>
      <w:pPr>
        <w:ind w:left="927" w:hanging="360"/>
      </w:pPr>
    </w:lvl>
    <w:lvl w:ilvl="1" w:tplc="3E12AFA8">
      <w:start w:val="1"/>
      <w:numFmt w:val="lowerLetter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F8535EC"/>
    <w:multiLevelType w:val="hybridMultilevel"/>
    <w:tmpl w:val="B9184DA8"/>
    <w:lvl w:ilvl="0" w:tplc="4AC48DFC">
      <w:start w:val="1"/>
      <w:numFmt w:val="decimal"/>
      <w:lvlText w:val="(%1)"/>
      <w:lvlJc w:val="left"/>
      <w:pPr>
        <w:ind w:left="2563" w:hanging="360"/>
      </w:pPr>
      <w:rPr>
        <w:rFonts w:ascii="Bookman Old Style" w:eastAsia="Times New Roman" w:hAnsi="Bookman Old Style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2" w15:restartNumberingAfterBreak="0">
    <w:nsid w:val="2FA50E9E"/>
    <w:multiLevelType w:val="hybridMultilevel"/>
    <w:tmpl w:val="0588826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7E04187"/>
    <w:multiLevelType w:val="hybridMultilevel"/>
    <w:tmpl w:val="2C6232DE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>
      <w:start w:val="1"/>
      <w:numFmt w:val="lowerLetter"/>
      <w:lvlText w:val="%2."/>
      <w:lvlJc w:val="left"/>
      <w:pPr>
        <w:ind w:left="1899" w:hanging="360"/>
      </w:p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4" w15:restartNumberingAfterBreak="0">
    <w:nsid w:val="3834696C"/>
    <w:multiLevelType w:val="hybridMultilevel"/>
    <w:tmpl w:val="18AA8F6C"/>
    <w:lvl w:ilvl="0" w:tplc="9202E324">
      <w:start w:val="1"/>
      <w:numFmt w:val="upperLetter"/>
      <w:lvlText w:val="%1."/>
      <w:lvlJc w:val="left"/>
      <w:pPr>
        <w:ind w:left="2345" w:hanging="360"/>
      </w:pPr>
      <w:rPr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C4F57"/>
    <w:multiLevelType w:val="multilevel"/>
    <w:tmpl w:val="0F90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F0509C"/>
    <w:multiLevelType w:val="hybridMultilevel"/>
    <w:tmpl w:val="0B0C2D3C"/>
    <w:lvl w:ilvl="0" w:tplc="BE90263E">
      <w:start w:val="1"/>
      <w:numFmt w:val="lowerLetter"/>
      <w:lvlText w:val="%1."/>
      <w:lvlJc w:val="left"/>
      <w:pPr>
        <w:ind w:left="1319" w:hanging="360"/>
      </w:pPr>
      <w:rPr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39" w:hanging="360"/>
      </w:pPr>
    </w:lvl>
    <w:lvl w:ilvl="2" w:tplc="0409001B" w:tentative="1">
      <w:start w:val="1"/>
      <w:numFmt w:val="lowerRoman"/>
      <w:lvlText w:val="%3."/>
      <w:lvlJc w:val="right"/>
      <w:pPr>
        <w:ind w:left="2759" w:hanging="180"/>
      </w:pPr>
    </w:lvl>
    <w:lvl w:ilvl="3" w:tplc="0409000F" w:tentative="1">
      <w:start w:val="1"/>
      <w:numFmt w:val="decimal"/>
      <w:lvlText w:val="%4."/>
      <w:lvlJc w:val="left"/>
      <w:pPr>
        <w:ind w:left="3479" w:hanging="360"/>
      </w:pPr>
    </w:lvl>
    <w:lvl w:ilvl="4" w:tplc="04090019" w:tentative="1">
      <w:start w:val="1"/>
      <w:numFmt w:val="lowerLetter"/>
      <w:lvlText w:val="%5."/>
      <w:lvlJc w:val="left"/>
      <w:pPr>
        <w:ind w:left="4199" w:hanging="360"/>
      </w:pPr>
    </w:lvl>
    <w:lvl w:ilvl="5" w:tplc="0409001B" w:tentative="1">
      <w:start w:val="1"/>
      <w:numFmt w:val="lowerRoman"/>
      <w:lvlText w:val="%6."/>
      <w:lvlJc w:val="right"/>
      <w:pPr>
        <w:ind w:left="4919" w:hanging="180"/>
      </w:pPr>
    </w:lvl>
    <w:lvl w:ilvl="6" w:tplc="0409000F" w:tentative="1">
      <w:start w:val="1"/>
      <w:numFmt w:val="decimal"/>
      <w:lvlText w:val="%7."/>
      <w:lvlJc w:val="left"/>
      <w:pPr>
        <w:ind w:left="5639" w:hanging="360"/>
      </w:pPr>
    </w:lvl>
    <w:lvl w:ilvl="7" w:tplc="04090019" w:tentative="1">
      <w:start w:val="1"/>
      <w:numFmt w:val="lowerLetter"/>
      <w:lvlText w:val="%8."/>
      <w:lvlJc w:val="left"/>
      <w:pPr>
        <w:ind w:left="6359" w:hanging="360"/>
      </w:pPr>
    </w:lvl>
    <w:lvl w:ilvl="8" w:tplc="0409001B" w:tentative="1">
      <w:start w:val="1"/>
      <w:numFmt w:val="lowerRoman"/>
      <w:lvlText w:val="%9."/>
      <w:lvlJc w:val="right"/>
      <w:pPr>
        <w:ind w:left="7079" w:hanging="180"/>
      </w:pPr>
    </w:lvl>
  </w:abstractNum>
  <w:abstractNum w:abstractNumId="17" w15:restartNumberingAfterBreak="0">
    <w:nsid w:val="42A20971"/>
    <w:multiLevelType w:val="hybridMultilevel"/>
    <w:tmpl w:val="A5543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0532E"/>
    <w:multiLevelType w:val="hybridMultilevel"/>
    <w:tmpl w:val="C6AAE040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>
      <w:start w:val="1"/>
      <w:numFmt w:val="lowerLetter"/>
      <w:lvlText w:val="%2."/>
      <w:lvlJc w:val="left"/>
      <w:pPr>
        <w:ind w:left="2149" w:hanging="360"/>
      </w:pPr>
    </w:lvl>
    <w:lvl w:ilvl="2" w:tplc="3809001B">
      <w:start w:val="1"/>
      <w:numFmt w:val="lowerRoman"/>
      <w:lvlText w:val="%3."/>
      <w:lvlJc w:val="right"/>
      <w:pPr>
        <w:ind w:left="2869" w:hanging="180"/>
      </w:pPr>
    </w:lvl>
    <w:lvl w:ilvl="3" w:tplc="3809000F">
      <w:start w:val="1"/>
      <w:numFmt w:val="decimal"/>
      <w:lvlText w:val="%4."/>
      <w:lvlJc w:val="left"/>
      <w:pPr>
        <w:ind w:left="3589" w:hanging="360"/>
      </w:pPr>
    </w:lvl>
    <w:lvl w:ilvl="4" w:tplc="38090019">
      <w:start w:val="1"/>
      <w:numFmt w:val="lowerLetter"/>
      <w:lvlText w:val="%5."/>
      <w:lvlJc w:val="left"/>
      <w:pPr>
        <w:ind w:left="4309" w:hanging="360"/>
      </w:pPr>
    </w:lvl>
    <w:lvl w:ilvl="5" w:tplc="3809001B">
      <w:start w:val="1"/>
      <w:numFmt w:val="lowerRoman"/>
      <w:lvlText w:val="%6."/>
      <w:lvlJc w:val="right"/>
      <w:pPr>
        <w:ind w:left="5029" w:hanging="180"/>
      </w:pPr>
    </w:lvl>
    <w:lvl w:ilvl="6" w:tplc="3809000F">
      <w:start w:val="1"/>
      <w:numFmt w:val="decimal"/>
      <w:lvlText w:val="%7."/>
      <w:lvlJc w:val="left"/>
      <w:pPr>
        <w:ind w:left="5749" w:hanging="360"/>
      </w:pPr>
    </w:lvl>
    <w:lvl w:ilvl="7" w:tplc="38090019">
      <w:start w:val="1"/>
      <w:numFmt w:val="lowerLetter"/>
      <w:lvlText w:val="%8."/>
      <w:lvlJc w:val="left"/>
      <w:pPr>
        <w:ind w:left="6469" w:hanging="360"/>
      </w:pPr>
    </w:lvl>
    <w:lvl w:ilvl="8" w:tplc="3809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B82111D"/>
    <w:multiLevelType w:val="hybridMultilevel"/>
    <w:tmpl w:val="D3F627D2"/>
    <w:lvl w:ilvl="0" w:tplc="0F40688E">
      <w:start w:val="1"/>
      <w:numFmt w:val="decimal"/>
      <w:lvlText w:val="3.%1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2CDAFC6C">
      <w:start w:val="1"/>
      <w:numFmt w:val="lowerLetter"/>
      <w:lvlText w:val="%6)"/>
      <w:lvlJc w:val="left"/>
      <w:pPr>
        <w:ind w:left="4500" w:hanging="360"/>
      </w:pPr>
      <w:rPr>
        <w:rFonts w:hint="default"/>
      </w:rPr>
    </w:lvl>
    <w:lvl w:ilvl="6" w:tplc="2CCE3F58">
      <w:start w:val="1"/>
      <w:numFmt w:val="decimal"/>
      <w:lvlText w:val="%7)"/>
      <w:lvlJc w:val="left"/>
      <w:pPr>
        <w:ind w:left="5040" w:hanging="360"/>
      </w:pPr>
      <w:rPr>
        <w:rFonts w:hint="default"/>
        <w:b w:val="0"/>
      </w:r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6A1494"/>
    <w:multiLevelType w:val="hybridMultilevel"/>
    <w:tmpl w:val="A85091F4"/>
    <w:lvl w:ilvl="0" w:tplc="06E6F46E">
      <w:start w:val="1"/>
      <w:numFmt w:val="decimal"/>
      <w:lvlText w:val="%1."/>
      <w:lvlJc w:val="left"/>
      <w:pPr>
        <w:ind w:left="12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1" w:hanging="360"/>
      </w:pPr>
    </w:lvl>
    <w:lvl w:ilvl="2" w:tplc="0409001B" w:tentative="1">
      <w:start w:val="1"/>
      <w:numFmt w:val="lowerRoman"/>
      <w:lvlText w:val="%3."/>
      <w:lvlJc w:val="right"/>
      <w:pPr>
        <w:ind w:left="2641" w:hanging="180"/>
      </w:pPr>
    </w:lvl>
    <w:lvl w:ilvl="3" w:tplc="0409000F" w:tentative="1">
      <w:start w:val="1"/>
      <w:numFmt w:val="decimal"/>
      <w:lvlText w:val="%4."/>
      <w:lvlJc w:val="left"/>
      <w:pPr>
        <w:ind w:left="3361" w:hanging="360"/>
      </w:pPr>
    </w:lvl>
    <w:lvl w:ilvl="4" w:tplc="04090019" w:tentative="1">
      <w:start w:val="1"/>
      <w:numFmt w:val="lowerLetter"/>
      <w:lvlText w:val="%5."/>
      <w:lvlJc w:val="left"/>
      <w:pPr>
        <w:ind w:left="4081" w:hanging="360"/>
      </w:pPr>
    </w:lvl>
    <w:lvl w:ilvl="5" w:tplc="0409001B" w:tentative="1">
      <w:start w:val="1"/>
      <w:numFmt w:val="lowerRoman"/>
      <w:lvlText w:val="%6."/>
      <w:lvlJc w:val="right"/>
      <w:pPr>
        <w:ind w:left="4801" w:hanging="180"/>
      </w:pPr>
    </w:lvl>
    <w:lvl w:ilvl="6" w:tplc="0409000F" w:tentative="1">
      <w:start w:val="1"/>
      <w:numFmt w:val="decimal"/>
      <w:lvlText w:val="%7."/>
      <w:lvlJc w:val="left"/>
      <w:pPr>
        <w:ind w:left="5521" w:hanging="360"/>
      </w:pPr>
    </w:lvl>
    <w:lvl w:ilvl="7" w:tplc="04090019" w:tentative="1">
      <w:start w:val="1"/>
      <w:numFmt w:val="lowerLetter"/>
      <w:lvlText w:val="%8."/>
      <w:lvlJc w:val="left"/>
      <w:pPr>
        <w:ind w:left="6241" w:hanging="360"/>
      </w:pPr>
    </w:lvl>
    <w:lvl w:ilvl="8" w:tplc="0409001B" w:tentative="1">
      <w:start w:val="1"/>
      <w:numFmt w:val="lowerRoman"/>
      <w:lvlText w:val="%9."/>
      <w:lvlJc w:val="right"/>
      <w:pPr>
        <w:ind w:left="6961" w:hanging="180"/>
      </w:pPr>
    </w:lvl>
  </w:abstractNum>
  <w:abstractNum w:abstractNumId="21" w15:restartNumberingAfterBreak="0">
    <w:nsid w:val="501324B9"/>
    <w:multiLevelType w:val="hybridMultilevel"/>
    <w:tmpl w:val="5118858E"/>
    <w:lvl w:ilvl="0" w:tplc="21620D92">
      <w:start w:val="1"/>
      <w:numFmt w:val="lowerLetter"/>
      <w:lvlText w:val="%1."/>
      <w:lvlJc w:val="left"/>
      <w:pPr>
        <w:ind w:left="821" w:hanging="360"/>
      </w:pPr>
      <w:rPr>
        <w:rFonts w:ascii="Arial" w:hAnsi="Arial" w:cs="Aria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41" w:hanging="360"/>
      </w:pPr>
    </w:lvl>
    <w:lvl w:ilvl="2" w:tplc="FFFFFFFF" w:tentative="1">
      <w:start w:val="1"/>
      <w:numFmt w:val="lowerRoman"/>
      <w:lvlText w:val="%3."/>
      <w:lvlJc w:val="right"/>
      <w:pPr>
        <w:ind w:left="2261" w:hanging="180"/>
      </w:pPr>
    </w:lvl>
    <w:lvl w:ilvl="3" w:tplc="FFFFFFFF" w:tentative="1">
      <w:start w:val="1"/>
      <w:numFmt w:val="decimal"/>
      <w:lvlText w:val="%4."/>
      <w:lvlJc w:val="left"/>
      <w:pPr>
        <w:ind w:left="2981" w:hanging="360"/>
      </w:pPr>
    </w:lvl>
    <w:lvl w:ilvl="4" w:tplc="FFFFFFFF" w:tentative="1">
      <w:start w:val="1"/>
      <w:numFmt w:val="lowerLetter"/>
      <w:lvlText w:val="%5."/>
      <w:lvlJc w:val="left"/>
      <w:pPr>
        <w:ind w:left="3701" w:hanging="360"/>
      </w:pPr>
    </w:lvl>
    <w:lvl w:ilvl="5" w:tplc="FFFFFFFF" w:tentative="1">
      <w:start w:val="1"/>
      <w:numFmt w:val="lowerRoman"/>
      <w:lvlText w:val="%6."/>
      <w:lvlJc w:val="right"/>
      <w:pPr>
        <w:ind w:left="4421" w:hanging="180"/>
      </w:pPr>
    </w:lvl>
    <w:lvl w:ilvl="6" w:tplc="FFFFFFFF" w:tentative="1">
      <w:start w:val="1"/>
      <w:numFmt w:val="decimal"/>
      <w:lvlText w:val="%7."/>
      <w:lvlJc w:val="left"/>
      <w:pPr>
        <w:ind w:left="5141" w:hanging="360"/>
      </w:pPr>
    </w:lvl>
    <w:lvl w:ilvl="7" w:tplc="FFFFFFFF" w:tentative="1">
      <w:start w:val="1"/>
      <w:numFmt w:val="lowerLetter"/>
      <w:lvlText w:val="%8."/>
      <w:lvlJc w:val="left"/>
      <w:pPr>
        <w:ind w:left="5861" w:hanging="360"/>
      </w:pPr>
    </w:lvl>
    <w:lvl w:ilvl="8" w:tplc="FFFFFFFF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2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5CC67800"/>
    <w:multiLevelType w:val="hybridMultilevel"/>
    <w:tmpl w:val="19D0AD56"/>
    <w:lvl w:ilvl="0" w:tplc="43EE9864">
      <w:start w:val="1"/>
      <w:numFmt w:val="lowerLetter"/>
      <w:lvlText w:val="%1."/>
      <w:lvlJc w:val="left"/>
      <w:pPr>
        <w:ind w:left="1080" w:hanging="360"/>
      </w:pPr>
    </w:lvl>
    <w:lvl w:ilvl="1" w:tplc="DCC40BC2">
      <w:start w:val="1"/>
      <w:numFmt w:val="lowerLetter"/>
      <w:lvlText w:val="%2."/>
      <w:lvlJc w:val="left"/>
      <w:pPr>
        <w:ind w:left="1800" w:hanging="360"/>
      </w:pPr>
    </w:lvl>
    <w:lvl w:ilvl="2" w:tplc="8F0EAED4">
      <w:start w:val="1"/>
      <w:numFmt w:val="lowerRoman"/>
      <w:lvlText w:val="%3."/>
      <w:lvlJc w:val="right"/>
      <w:pPr>
        <w:ind w:left="2520" w:hanging="180"/>
      </w:pPr>
    </w:lvl>
    <w:lvl w:ilvl="3" w:tplc="80BACFAC">
      <w:start w:val="1"/>
      <w:numFmt w:val="decimal"/>
      <w:lvlText w:val="%4."/>
      <w:lvlJc w:val="left"/>
      <w:pPr>
        <w:ind w:left="3240" w:hanging="360"/>
      </w:pPr>
    </w:lvl>
    <w:lvl w:ilvl="4" w:tplc="8904EF98">
      <w:start w:val="1"/>
      <w:numFmt w:val="lowerLetter"/>
      <w:lvlText w:val="%5."/>
      <w:lvlJc w:val="left"/>
      <w:pPr>
        <w:ind w:left="3960" w:hanging="360"/>
      </w:pPr>
    </w:lvl>
    <w:lvl w:ilvl="5" w:tplc="4ACAA714">
      <w:start w:val="1"/>
      <w:numFmt w:val="lowerRoman"/>
      <w:lvlText w:val="%6."/>
      <w:lvlJc w:val="right"/>
      <w:pPr>
        <w:ind w:left="4680" w:hanging="180"/>
      </w:pPr>
    </w:lvl>
    <w:lvl w:ilvl="6" w:tplc="53D219A6">
      <w:start w:val="1"/>
      <w:numFmt w:val="decimal"/>
      <w:lvlText w:val="%7."/>
      <w:lvlJc w:val="left"/>
      <w:pPr>
        <w:ind w:left="5400" w:hanging="360"/>
      </w:pPr>
    </w:lvl>
    <w:lvl w:ilvl="7" w:tplc="609CBB6C">
      <w:start w:val="1"/>
      <w:numFmt w:val="lowerLetter"/>
      <w:lvlText w:val="%8."/>
      <w:lvlJc w:val="left"/>
      <w:pPr>
        <w:ind w:left="6120" w:hanging="360"/>
      </w:pPr>
    </w:lvl>
    <w:lvl w:ilvl="8" w:tplc="ADBCB0D6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DCA5019"/>
    <w:multiLevelType w:val="multilevel"/>
    <w:tmpl w:val="3714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3F4EBD"/>
    <w:multiLevelType w:val="multilevel"/>
    <w:tmpl w:val="BBD443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A803AD"/>
    <w:multiLevelType w:val="hybridMultilevel"/>
    <w:tmpl w:val="915CDEA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7" w15:restartNumberingAfterBreak="0">
    <w:nsid w:val="65454C5E"/>
    <w:multiLevelType w:val="multilevel"/>
    <w:tmpl w:val="FC027AB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D016DE"/>
    <w:multiLevelType w:val="multilevel"/>
    <w:tmpl w:val="1324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C967D3"/>
    <w:multiLevelType w:val="hybridMultilevel"/>
    <w:tmpl w:val="3C8E7FA2"/>
    <w:lvl w:ilvl="0" w:tplc="9E84A3D2">
      <w:start w:val="1"/>
      <w:numFmt w:val="decimal"/>
      <w:lvlText w:val="%1."/>
      <w:lvlJc w:val="left"/>
      <w:pPr>
        <w:ind w:left="218" w:hanging="360"/>
      </w:pPr>
    </w:lvl>
    <w:lvl w:ilvl="1" w:tplc="38090019">
      <w:start w:val="1"/>
      <w:numFmt w:val="lowerLetter"/>
      <w:lvlText w:val="%2."/>
      <w:lvlJc w:val="left"/>
      <w:pPr>
        <w:ind w:left="938" w:hanging="360"/>
      </w:pPr>
    </w:lvl>
    <w:lvl w:ilvl="2" w:tplc="3809001B">
      <w:start w:val="1"/>
      <w:numFmt w:val="lowerRoman"/>
      <w:lvlText w:val="%3."/>
      <w:lvlJc w:val="right"/>
      <w:pPr>
        <w:ind w:left="1658" w:hanging="180"/>
      </w:pPr>
    </w:lvl>
    <w:lvl w:ilvl="3" w:tplc="3809000F">
      <w:start w:val="1"/>
      <w:numFmt w:val="decimal"/>
      <w:lvlText w:val="%4."/>
      <w:lvlJc w:val="left"/>
      <w:pPr>
        <w:ind w:left="2378" w:hanging="360"/>
      </w:pPr>
    </w:lvl>
    <w:lvl w:ilvl="4" w:tplc="38090019">
      <w:start w:val="1"/>
      <w:numFmt w:val="lowerLetter"/>
      <w:lvlText w:val="%5."/>
      <w:lvlJc w:val="left"/>
      <w:pPr>
        <w:ind w:left="3098" w:hanging="360"/>
      </w:pPr>
    </w:lvl>
    <w:lvl w:ilvl="5" w:tplc="3809001B">
      <w:start w:val="1"/>
      <w:numFmt w:val="lowerRoman"/>
      <w:lvlText w:val="%6."/>
      <w:lvlJc w:val="right"/>
      <w:pPr>
        <w:ind w:left="3818" w:hanging="180"/>
      </w:pPr>
    </w:lvl>
    <w:lvl w:ilvl="6" w:tplc="3809000F">
      <w:start w:val="1"/>
      <w:numFmt w:val="decimal"/>
      <w:lvlText w:val="%7."/>
      <w:lvlJc w:val="left"/>
      <w:pPr>
        <w:ind w:left="4538" w:hanging="360"/>
      </w:pPr>
    </w:lvl>
    <w:lvl w:ilvl="7" w:tplc="38090019">
      <w:start w:val="1"/>
      <w:numFmt w:val="lowerLetter"/>
      <w:lvlText w:val="%8."/>
      <w:lvlJc w:val="left"/>
      <w:pPr>
        <w:ind w:left="5258" w:hanging="360"/>
      </w:pPr>
    </w:lvl>
    <w:lvl w:ilvl="8" w:tplc="3809001B">
      <w:start w:val="1"/>
      <w:numFmt w:val="lowerRoman"/>
      <w:lvlText w:val="%9."/>
      <w:lvlJc w:val="right"/>
      <w:pPr>
        <w:ind w:left="5978" w:hanging="180"/>
      </w:pPr>
    </w:lvl>
  </w:abstractNum>
  <w:abstractNum w:abstractNumId="30" w15:restartNumberingAfterBreak="0">
    <w:nsid w:val="6AC60355"/>
    <w:multiLevelType w:val="multilevel"/>
    <w:tmpl w:val="82F2F1A0"/>
    <w:lvl w:ilvl="0">
      <w:start w:val="40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  <w:sz w:val="24"/>
      </w:rPr>
    </w:lvl>
    <w:lvl w:ilvl="1">
      <w:start w:val="1"/>
      <w:numFmt w:val="decimal"/>
      <w:lvlText w:val="40.%2"/>
      <w:lvlJc w:val="left"/>
      <w:pPr>
        <w:ind w:left="990" w:hanging="720"/>
      </w:pPr>
      <w:rPr>
        <w:rFonts w:hint="default"/>
        <w:b w:val="0"/>
        <w:i w:val="0"/>
        <w:strike w:val="0"/>
        <w:color w:val="000000" w:themeColor="text1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6B154BD1"/>
    <w:multiLevelType w:val="hybridMultilevel"/>
    <w:tmpl w:val="83364238"/>
    <w:lvl w:ilvl="0" w:tplc="5DF03486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00000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E892EF9E">
      <w:start w:val="1"/>
      <w:numFmt w:val="decimal"/>
      <w:lvlText w:val="%5)"/>
      <w:lvlJc w:val="left"/>
      <w:pPr>
        <w:ind w:left="3600" w:hanging="360"/>
      </w:pPr>
      <w:rPr>
        <w:strike w:val="0"/>
        <w:dstrike w:val="0"/>
        <w:color w:val="auto"/>
        <w:sz w:val="24"/>
        <w:szCs w:val="26"/>
        <w:u w:val="none"/>
        <w:effect w:val="none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B1BE59EC">
      <w:start w:val="1"/>
      <w:numFmt w:val="decimal"/>
      <w:lvlText w:val="%7."/>
      <w:lvlJc w:val="left"/>
      <w:pPr>
        <w:ind w:left="5040" w:hanging="360"/>
      </w:pPr>
      <w:rPr>
        <w:b/>
      </w:r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41FF2"/>
    <w:multiLevelType w:val="hybridMultilevel"/>
    <w:tmpl w:val="63FE5FE8"/>
    <w:lvl w:ilvl="0" w:tplc="E398EC92">
      <w:start w:val="1"/>
      <w:numFmt w:val="lowerLetter"/>
      <w:lvlText w:val="%1)"/>
      <w:lvlJc w:val="left"/>
      <w:pPr>
        <w:ind w:left="2520" w:hanging="360"/>
      </w:pPr>
      <w:rPr>
        <w:rFonts w:cs="Times New Roman" w:hint="default"/>
      </w:rPr>
    </w:lvl>
    <w:lvl w:ilvl="1" w:tplc="AC561116">
      <w:start w:val="1"/>
      <w:numFmt w:val="lowerLetter"/>
      <w:lvlText w:val="%2."/>
      <w:lvlJc w:val="left"/>
      <w:pPr>
        <w:ind w:left="3240" w:hanging="360"/>
      </w:pPr>
      <w:rPr>
        <w:strike w:val="0"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C3C84942">
      <w:start w:val="1"/>
      <w:numFmt w:val="upperLetter"/>
      <w:lvlText w:val="%4."/>
      <w:lvlJc w:val="left"/>
      <w:pPr>
        <w:ind w:left="46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3" w15:restartNumberingAfterBreak="0">
    <w:nsid w:val="757C757F"/>
    <w:multiLevelType w:val="hybridMultilevel"/>
    <w:tmpl w:val="89FE4E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141E7"/>
    <w:multiLevelType w:val="multilevel"/>
    <w:tmpl w:val="FC027AB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EF1369"/>
    <w:multiLevelType w:val="hybridMultilevel"/>
    <w:tmpl w:val="8B9C52D4"/>
    <w:lvl w:ilvl="0" w:tplc="FB6E4002">
      <w:start w:val="1"/>
      <w:numFmt w:val="lowerRoman"/>
      <w:lvlText w:val="%1."/>
      <w:lvlJc w:val="right"/>
      <w:pPr>
        <w:ind w:left="918" w:hanging="360"/>
      </w:pPr>
      <w:rPr>
        <w:i/>
        <w:iCs/>
        <w:color w:val="A6A6A6" w:themeColor="background1" w:themeShade="A6"/>
      </w:rPr>
    </w:lvl>
    <w:lvl w:ilvl="1" w:tplc="38090019" w:tentative="1">
      <w:start w:val="1"/>
      <w:numFmt w:val="lowerLetter"/>
      <w:lvlText w:val="%2."/>
      <w:lvlJc w:val="left"/>
      <w:pPr>
        <w:ind w:left="1638" w:hanging="360"/>
      </w:pPr>
    </w:lvl>
    <w:lvl w:ilvl="2" w:tplc="3809001B" w:tentative="1">
      <w:start w:val="1"/>
      <w:numFmt w:val="lowerRoman"/>
      <w:lvlText w:val="%3."/>
      <w:lvlJc w:val="right"/>
      <w:pPr>
        <w:ind w:left="2358" w:hanging="180"/>
      </w:pPr>
    </w:lvl>
    <w:lvl w:ilvl="3" w:tplc="3809000F" w:tentative="1">
      <w:start w:val="1"/>
      <w:numFmt w:val="decimal"/>
      <w:lvlText w:val="%4."/>
      <w:lvlJc w:val="left"/>
      <w:pPr>
        <w:ind w:left="3078" w:hanging="360"/>
      </w:pPr>
    </w:lvl>
    <w:lvl w:ilvl="4" w:tplc="38090019" w:tentative="1">
      <w:start w:val="1"/>
      <w:numFmt w:val="lowerLetter"/>
      <w:lvlText w:val="%5."/>
      <w:lvlJc w:val="left"/>
      <w:pPr>
        <w:ind w:left="3798" w:hanging="360"/>
      </w:pPr>
    </w:lvl>
    <w:lvl w:ilvl="5" w:tplc="3809001B" w:tentative="1">
      <w:start w:val="1"/>
      <w:numFmt w:val="lowerRoman"/>
      <w:lvlText w:val="%6."/>
      <w:lvlJc w:val="right"/>
      <w:pPr>
        <w:ind w:left="4518" w:hanging="180"/>
      </w:pPr>
    </w:lvl>
    <w:lvl w:ilvl="6" w:tplc="3809000F" w:tentative="1">
      <w:start w:val="1"/>
      <w:numFmt w:val="decimal"/>
      <w:lvlText w:val="%7."/>
      <w:lvlJc w:val="left"/>
      <w:pPr>
        <w:ind w:left="5238" w:hanging="360"/>
      </w:pPr>
    </w:lvl>
    <w:lvl w:ilvl="7" w:tplc="38090019" w:tentative="1">
      <w:start w:val="1"/>
      <w:numFmt w:val="lowerLetter"/>
      <w:lvlText w:val="%8."/>
      <w:lvlJc w:val="left"/>
      <w:pPr>
        <w:ind w:left="5958" w:hanging="360"/>
      </w:pPr>
    </w:lvl>
    <w:lvl w:ilvl="8" w:tplc="3809001B" w:tentative="1">
      <w:start w:val="1"/>
      <w:numFmt w:val="lowerRoman"/>
      <w:lvlText w:val="%9."/>
      <w:lvlJc w:val="right"/>
      <w:pPr>
        <w:ind w:left="6678" w:hanging="180"/>
      </w:pPr>
    </w:lvl>
  </w:abstractNum>
  <w:num w:numId="1" w16cid:durableId="1447386103">
    <w:abstractNumId w:val="10"/>
  </w:num>
  <w:num w:numId="2" w16cid:durableId="1963026925">
    <w:abstractNumId w:val="23"/>
  </w:num>
  <w:num w:numId="3" w16cid:durableId="1901286302">
    <w:abstractNumId w:val="22"/>
  </w:num>
  <w:num w:numId="4" w16cid:durableId="386271022">
    <w:abstractNumId w:val="20"/>
  </w:num>
  <w:num w:numId="5" w16cid:durableId="1961061716">
    <w:abstractNumId w:val="17"/>
  </w:num>
  <w:num w:numId="6" w16cid:durableId="1761486093">
    <w:abstractNumId w:val="33"/>
  </w:num>
  <w:num w:numId="7" w16cid:durableId="618226590">
    <w:abstractNumId w:val="30"/>
  </w:num>
  <w:num w:numId="8" w16cid:durableId="371079056">
    <w:abstractNumId w:val="31"/>
  </w:num>
  <w:num w:numId="9" w16cid:durableId="1261647904">
    <w:abstractNumId w:val="5"/>
  </w:num>
  <w:num w:numId="10" w16cid:durableId="783155442">
    <w:abstractNumId w:val="27"/>
  </w:num>
  <w:num w:numId="11" w16cid:durableId="1253902119">
    <w:abstractNumId w:val="15"/>
  </w:num>
  <w:num w:numId="12" w16cid:durableId="129179836">
    <w:abstractNumId w:val="24"/>
  </w:num>
  <w:num w:numId="13" w16cid:durableId="728963586">
    <w:abstractNumId w:val="25"/>
    <w:lvlOverride w:ilvl="0">
      <w:lvl w:ilvl="0">
        <w:numFmt w:val="decimal"/>
        <w:lvlText w:val="%1."/>
        <w:lvlJc w:val="left"/>
      </w:lvl>
    </w:lvlOverride>
  </w:num>
  <w:num w:numId="14" w16cid:durableId="1353263377">
    <w:abstractNumId w:val="28"/>
  </w:num>
  <w:num w:numId="15" w16cid:durableId="690571881">
    <w:abstractNumId w:val="26"/>
  </w:num>
  <w:num w:numId="16" w16cid:durableId="183566870">
    <w:abstractNumId w:val="9"/>
  </w:num>
  <w:num w:numId="17" w16cid:durableId="309482473">
    <w:abstractNumId w:val="34"/>
  </w:num>
  <w:num w:numId="18" w16cid:durableId="14238175">
    <w:abstractNumId w:val="0"/>
  </w:num>
  <w:num w:numId="19" w16cid:durableId="1109854489">
    <w:abstractNumId w:val="13"/>
  </w:num>
  <w:num w:numId="20" w16cid:durableId="2060203498">
    <w:abstractNumId w:val="2"/>
  </w:num>
  <w:num w:numId="21" w16cid:durableId="1079904716">
    <w:abstractNumId w:val="4"/>
  </w:num>
  <w:num w:numId="22" w16cid:durableId="1875387089">
    <w:abstractNumId w:val="7"/>
  </w:num>
  <w:num w:numId="23" w16cid:durableId="1627544996">
    <w:abstractNumId w:val="12"/>
  </w:num>
  <w:num w:numId="24" w16cid:durableId="1375617859">
    <w:abstractNumId w:val="14"/>
  </w:num>
  <w:num w:numId="25" w16cid:durableId="126361638">
    <w:abstractNumId w:val="6"/>
  </w:num>
  <w:num w:numId="26" w16cid:durableId="1302687087">
    <w:abstractNumId w:val="32"/>
  </w:num>
  <w:num w:numId="27" w16cid:durableId="922764044">
    <w:abstractNumId w:val="3"/>
  </w:num>
  <w:num w:numId="28" w16cid:durableId="1596670291">
    <w:abstractNumId w:val="16"/>
  </w:num>
  <w:num w:numId="29" w16cid:durableId="1145010114">
    <w:abstractNumId w:val="1"/>
  </w:num>
  <w:num w:numId="30" w16cid:durableId="780220009">
    <w:abstractNumId w:val="11"/>
  </w:num>
  <w:num w:numId="31" w16cid:durableId="1201279750">
    <w:abstractNumId w:val="8"/>
  </w:num>
  <w:num w:numId="32" w16cid:durableId="1374772358">
    <w:abstractNumId w:val="19"/>
  </w:num>
  <w:num w:numId="33" w16cid:durableId="2128815538">
    <w:abstractNumId w:val="21"/>
  </w:num>
  <w:num w:numId="34" w16cid:durableId="644358529">
    <w:abstractNumId w:val="35"/>
  </w:num>
  <w:num w:numId="35" w16cid:durableId="19229040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5587558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0F5C"/>
    <w:rsid w:val="0000165F"/>
    <w:rsid w:val="00002F77"/>
    <w:rsid w:val="00003757"/>
    <w:rsid w:val="00003BF0"/>
    <w:rsid w:val="00004AC4"/>
    <w:rsid w:val="000130F2"/>
    <w:rsid w:val="00017E44"/>
    <w:rsid w:val="00021751"/>
    <w:rsid w:val="00022651"/>
    <w:rsid w:val="00032E34"/>
    <w:rsid w:val="00041EC9"/>
    <w:rsid w:val="0004555F"/>
    <w:rsid w:val="00045A2A"/>
    <w:rsid w:val="00050543"/>
    <w:rsid w:val="00050F84"/>
    <w:rsid w:val="00053964"/>
    <w:rsid w:val="00054B5C"/>
    <w:rsid w:val="000579E7"/>
    <w:rsid w:val="000607E9"/>
    <w:rsid w:val="00061BA8"/>
    <w:rsid w:val="00062A03"/>
    <w:rsid w:val="00063CAE"/>
    <w:rsid w:val="00064904"/>
    <w:rsid w:val="00065414"/>
    <w:rsid w:val="0006715E"/>
    <w:rsid w:val="00067835"/>
    <w:rsid w:val="0007435C"/>
    <w:rsid w:val="00077682"/>
    <w:rsid w:val="0008245E"/>
    <w:rsid w:val="00082D38"/>
    <w:rsid w:val="00085B1D"/>
    <w:rsid w:val="00091A11"/>
    <w:rsid w:val="00093D43"/>
    <w:rsid w:val="00095E04"/>
    <w:rsid w:val="000975CE"/>
    <w:rsid w:val="000A0A35"/>
    <w:rsid w:val="000A38C9"/>
    <w:rsid w:val="000A5568"/>
    <w:rsid w:val="000A7776"/>
    <w:rsid w:val="000B2B44"/>
    <w:rsid w:val="000B629B"/>
    <w:rsid w:val="000B630A"/>
    <w:rsid w:val="000B69ED"/>
    <w:rsid w:val="000D033E"/>
    <w:rsid w:val="000D1476"/>
    <w:rsid w:val="000D76D3"/>
    <w:rsid w:val="000E30EA"/>
    <w:rsid w:val="000E50D8"/>
    <w:rsid w:val="000E6B4B"/>
    <w:rsid w:val="000E72C1"/>
    <w:rsid w:val="000E79A2"/>
    <w:rsid w:val="000E7C88"/>
    <w:rsid w:val="000F17E5"/>
    <w:rsid w:val="000F1F50"/>
    <w:rsid w:val="000F2FA2"/>
    <w:rsid w:val="000F36A0"/>
    <w:rsid w:val="000F4338"/>
    <w:rsid w:val="000F6F25"/>
    <w:rsid w:val="000F7D80"/>
    <w:rsid w:val="00100DAA"/>
    <w:rsid w:val="001050C8"/>
    <w:rsid w:val="00106419"/>
    <w:rsid w:val="00106C3A"/>
    <w:rsid w:val="00111CB1"/>
    <w:rsid w:val="00115535"/>
    <w:rsid w:val="00124925"/>
    <w:rsid w:val="00124F6F"/>
    <w:rsid w:val="00127BE3"/>
    <w:rsid w:val="0013274F"/>
    <w:rsid w:val="001334C3"/>
    <w:rsid w:val="0013687E"/>
    <w:rsid w:val="001432F4"/>
    <w:rsid w:val="00143F4C"/>
    <w:rsid w:val="00144C12"/>
    <w:rsid w:val="00145989"/>
    <w:rsid w:val="00147305"/>
    <w:rsid w:val="00154347"/>
    <w:rsid w:val="00173FA2"/>
    <w:rsid w:val="0018248B"/>
    <w:rsid w:val="00184B4D"/>
    <w:rsid w:val="001876C1"/>
    <w:rsid w:val="00192294"/>
    <w:rsid w:val="001A4747"/>
    <w:rsid w:val="001A4C19"/>
    <w:rsid w:val="001A662E"/>
    <w:rsid w:val="001A77E8"/>
    <w:rsid w:val="001B110E"/>
    <w:rsid w:val="001B1196"/>
    <w:rsid w:val="001B5077"/>
    <w:rsid w:val="001B561B"/>
    <w:rsid w:val="001B586E"/>
    <w:rsid w:val="001C1B36"/>
    <w:rsid w:val="001C6BF1"/>
    <w:rsid w:val="001D15A4"/>
    <w:rsid w:val="001D240D"/>
    <w:rsid w:val="001D6926"/>
    <w:rsid w:val="001E29B0"/>
    <w:rsid w:val="001E37B9"/>
    <w:rsid w:val="001E3D2F"/>
    <w:rsid w:val="001E5685"/>
    <w:rsid w:val="001F6F5F"/>
    <w:rsid w:val="001F75D2"/>
    <w:rsid w:val="001F76F4"/>
    <w:rsid w:val="001F79B4"/>
    <w:rsid w:val="0020319C"/>
    <w:rsid w:val="00204753"/>
    <w:rsid w:val="00206A5D"/>
    <w:rsid w:val="00211AA9"/>
    <w:rsid w:val="00214318"/>
    <w:rsid w:val="002165A7"/>
    <w:rsid w:val="00217E86"/>
    <w:rsid w:val="00220073"/>
    <w:rsid w:val="00220EBF"/>
    <w:rsid w:val="00221B24"/>
    <w:rsid w:val="0022291E"/>
    <w:rsid w:val="00226A6D"/>
    <w:rsid w:val="0022757C"/>
    <w:rsid w:val="0022770B"/>
    <w:rsid w:val="00230C09"/>
    <w:rsid w:val="00233EE9"/>
    <w:rsid w:val="00234C01"/>
    <w:rsid w:val="00241CC2"/>
    <w:rsid w:val="0024275C"/>
    <w:rsid w:val="00242CAA"/>
    <w:rsid w:val="00244F55"/>
    <w:rsid w:val="002517EF"/>
    <w:rsid w:val="00253127"/>
    <w:rsid w:val="0025318C"/>
    <w:rsid w:val="00254C5A"/>
    <w:rsid w:val="00254F2D"/>
    <w:rsid w:val="00255391"/>
    <w:rsid w:val="0025570D"/>
    <w:rsid w:val="0025639E"/>
    <w:rsid w:val="002610A9"/>
    <w:rsid w:val="00262077"/>
    <w:rsid w:val="0026529B"/>
    <w:rsid w:val="00265326"/>
    <w:rsid w:val="00267587"/>
    <w:rsid w:val="0027226E"/>
    <w:rsid w:val="00273BEF"/>
    <w:rsid w:val="00275A2A"/>
    <w:rsid w:val="00277FC1"/>
    <w:rsid w:val="00280D0F"/>
    <w:rsid w:val="00283888"/>
    <w:rsid w:val="002876D9"/>
    <w:rsid w:val="00291BBB"/>
    <w:rsid w:val="00297770"/>
    <w:rsid w:val="002A0FDE"/>
    <w:rsid w:val="002A15F5"/>
    <w:rsid w:val="002A1760"/>
    <w:rsid w:val="002A3755"/>
    <w:rsid w:val="002A5290"/>
    <w:rsid w:val="002B0825"/>
    <w:rsid w:val="002B3614"/>
    <w:rsid w:val="002B45DD"/>
    <w:rsid w:val="002B6F3D"/>
    <w:rsid w:val="002C180D"/>
    <w:rsid w:val="002C6A24"/>
    <w:rsid w:val="002D0D21"/>
    <w:rsid w:val="002D3D98"/>
    <w:rsid w:val="002D409D"/>
    <w:rsid w:val="002D5B7E"/>
    <w:rsid w:val="002D648B"/>
    <w:rsid w:val="002F4053"/>
    <w:rsid w:val="002F7FA7"/>
    <w:rsid w:val="003030F4"/>
    <w:rsid w:val="00303A76"/>
    <w:rsid w:val="003043CE"/>
    <w:rsid w:val="00304B5F"/>
    <w:rsid w:val="00305CBC"/>
    <w:rsid w:val="0030788C"/>
    <w:rsid w:val="00313DBB"/>
    <w:rsid w:val="003145F1"/>
    <w:rsid w:val="0032054E"/>
    <w:rsid w:val="003219EF"/>
    <w:rsid w:val="00325E09"/>
    <w:rsid w:val="00340A9F"/>
    <w:rsid w:val="00345212"/>
    <w:rsid w:val="00347846"/>
    <w:rsid w:val="00350201"/>
    <w:rsid w:val="0035705B"/>
    <w:rsid w:val="00357C14"/>
    <w:rsid w:val="00361EF7"/>
    <w:rsid w:val="0037138D"/>
    <w:rsid w:val="00371D04"/>
    <w:rsid w:val="00371F59"/>
    <w:rsid w:val="0037480A"/>
    <w:rsid w:val="003809F1"/>
    <w:rsid w:val="00382C57"/>
    <w:rsid w:val="00383D97"/>
    <w:rsid w:val="00386161"/>
    <w:rsid w:val="00390BDE"/>
    <w:rsid w:val="00394DB0"/>
    <w:rsid w:val="0039560E"/>
    <w:rsid w:val="00397194"/>
    <w:rsid w:val="00397456"/>
    <w:rsid w:val="00397A9E"/>
    <w:rsid w:val="00397C17"/>
    <w:rsid w:val="003A15BC"/>
    <w:rsid w:val="003A5DF2"/>
    <w:rsid w:val="003A5E90"/>
    <w:rsid w:val="003A7592"/>
    <w:rsid w:val="003A76C7"/>
    <w:rsid w:val="003B2255"/>
    <w:rsid w:val="003B5030"/>
    <w:rsid w:val="003B6434"/>
    <w:rsid w:val="003B6F4C"/>
    <w:rsid w:val="003C0A5B"/>
    <w:rsid w:val="003C0EF7"/>
    <w:rsid w:val="003C38C4"/>
    <w:rsid w:val="003D356A"/>
    <w:rsid w:val="003E21E8"/>
    <w:rsid w:val="003F1636"/>
    <w:rsid w:val="003F2548"/>
    <w:rsid w:val="003F3CF8"/>
    <w:rsid w:val="003F503F"/>
    <w:rsid w:val="003F59D7"/>
    <w:rsid w:val="003F5E7C"/>
    <w:rsid w:val="0040287E"/>
    <w:rsid w:val="00403253"/>
    <w:rsid w:val="0040472F"/>
    <w:rsid w:val="00411327"/>
    <w:rsid w:val="00412B9B"/>
    <w:rsid w:val="00416B9C"/>
    <w:rsid w:val="0041722B"/>
    <w:rsid w:val="00424105"/>
    <w:rsid w:val="0043306D"/>
    <w:rsid w:val="00435F7D"/>
    <w:rsid w:val="00444CEA"/>
    <w:rsid w:val="00447262"/>
    <w:rsid w:val="0045187E"/>
    <w:rsid w:val="00451A35"/>
    <w:rsid w:val="0045317F"/>
    <w:rsid w:val="00454E7E"/>
    <w:rsid w:val="0045731B"/>
    <w:rsid w:val="0046233C"/>
    <w:rsid w:val="00466B10"/>
    <w:rsid w:val="0047010B"/>
    <w:rsid w:val="00473CAA"/>
    <w:rsid w:val="00475C20"/>
    <w:rsid w:val="00481050"/>
    <w:rsid w:val="00482583"/>
    <w:rsid w:val="00482891"/>
    <w:rsid w:val="0048407E"/>
    <w:rsid w:val="00485675"/>
    <w:rsid w:val="004869EC"/>
    <w:rsid w:val="00487E57"/>
    <w:rsid w:val="00490EFF"/>
    <w:rsid w:val="00491F0A"/>
    <w:rsid w:val="0049311A"/>
    <w:rsid w:val="00494B51"/>
    <w:rsid w:val="00497B7D"/>
    <w:rsid w:val="004A0222"/>
    <w:rsid w:val="004A2541"/>
    <w:rsid w:val="004B08F7"/>
    <w:rsid w:val="004B289F"/>
    <w:rsid w:val="004B5FBF"/>
    <w:rsid w:val="004B64F1"/>
    <w:rsid w:val="004B6983"/>
    <w:rsid w:val="004C0BE4"/>
    <w:rsid w:val="004C0DB0"/>
    <w:rsid w:val="004C0F2B"/>
    <w:rsid w:val="004C398D"/>
    <w:rsid w:val="004C5911"/>
    <w:rsid w:val="004D26B2"/>
    <w:rsid w:val="004D36FE"/>
    <w:rsid w:val="004E1E98"/>
    <w:rsid w:val="004E21F1"/>
    <w:rsid w:val="004E49F4"/>
    <w:rsid w:val="004E4F5A"/>
    <w:rsid w:val="004E4F89"/>
    <w:rsid w:val="004E73DF"/>
    <w:rsid w:val="005000DC"/>
    <w:rsid w:val="00516CA3"/>
    <w:rsid w:val="005201C9"/>
    <w:rsid w:val="00523777"/>
    <w:rsid w:val="00523EEF"/>
    <w:rsid w:val="005241AB"/>
    <w:rsid w:val="005241B9"/>
    <w:rsid w:val="00530C92"/>
    <w:rsid w:val="005356BD"/>
    <w:rsid w:val="00536983"/>
    <w:rsid w:val="005404BF"/>
    <w:rsid w:val="0054241D"/>
    <w:rsid w:val="00545E60"/>
    <w:rsid w:val="00550BD8"/>
    <w:rsid w:val="0055129E"/>
    <w:rsid w:val="005551E8"/>
    <w:rsid w:val="005570F6"/>
    <w:rsid w:val="0056425F"/>
    <w:rsid w:val="00567257"/>
    <w:rsid w:val="00570A84"/>
    <w:rsid w:val="00570AEA"/>
    <w:rsid w:val="00571DA0"/>
    <w:rsid w:val="00574306"/>
    <w:rsid w:val="00576B3E"/>
    <w:rsid w:val="00576D8D"/>
    <w:rsid w:val="005773FB"/>
    <w:rsid w:val="005776DA"/>
    <w:rsid w:val="00577EAF"/>
    <w:rsid w:val="00581AC3"/>
    <w:rsid w:val="00582ADA"/>
    <w:rsid w:val="005845DC"/>
    <w:rsid w:val="005850C7"/>
    <w:rsid w:val="00587A6E"/>
    <w:rsid w:val="00593510"/>
    <w:rsid w:val="00593DEF"/>
    <w:rsid w:val="00594303"/>
    <w:rsid w:val="00595D5D"/>
    <w:rsid w:val="005A62F3"/>
    <w:rsid w:val="005A6C3C"/>
    <w:rsid w:val="005B4D69"/>
    <w:rsid w:val="005B6D84"/>
    <w:rsid w:val="005B7168"/>
    <w:rsid w:val="005B7EA5"/>
    <w:rsid w:val="005C2359"/>
    <w:rsid w:val="005C53A6"/>
    <w:rsid w:val="005C64DD"/>
    <w:rsid w:val="005E44A7"/>
    <w:rsid w:val="005F2DA2"/>
    <w:rsid w:val="005F60D0"/>
    <w:rsid w:val="00601E00"/>
    <w:rsid w:val="00602574"/>
    <w:rsid w:val="00605D39"/>
    <w:rsid w:val="00610E57"/>
    <w:rsid w:val="00611746"/>
    <w:rsid w:val="006117E5"/>
    <w:rsid w:val="006121CC"/>
    <w:rsid w:val="00612246"/>
    <w:rsid w:val="00614CBF"/>
    <w:rsid w:val="00615990"/>
    <w:rsid w:val="00617469"/>
    <w:rsid w:val="0061777D"/>
    <w:rsid w:val="00617DFA"/>
    <w:rsid w:val="00620AFF"/>
    <w:rsid w:val="006210C8"/>
    <w:rsid w:val="00621F29"/>
    <w:rsid w:val="00624EBD"/>
    <w:rsid w:val="0063646E"/>
    <w:rsid w:val="00636D33"/>
    <w:rsid w:val="00647A3B"/>
    <w:rsid w:val="006550E7"/>
    <w:rsid w:val="00655CFB"/>
    <w:rsid w:val="006600EA"/>
    <w:rsid w:val="006611C8"/>
    <w:rsid w:val="0066124E"/>
    <w:rsid w:val="00662034"/>
    <w:rsid w:val="00671DDF"/>
    <w:rsid w:val="00671F96"/>
    <w:rsid w:val="00672E06"/>
    <w:rsid w:val="00672E10"/>
    <w:rsid w:val="00673373"/>
    <w:rsid w:val="006743BC"/>
    <w:rsid w:val="00674C3D"/>
    <w:rsid w:val="00675A44"/>
    <w:rsid w:val="00675CDA"/>
    <w:rsid w:val="00681442"/>
    <w:rsid w:val="00683AEC"/>
    <w:rsid w:val="00690892"/>
    <w:rsid w:val="00691F7D"/>
    <w:rsid w:val="00692424"/>
    <w:rsid w:val="00693DEF"/>
    <w:rsid w:val="006945CD"/>
    <w:rsid w:val="006A2AA9"/>
    <w:rsid w:val="006B0CCD"/>
    <w:rsid w:val="006B43F3"/>
    <w:rsid w:val="006C024F"/>
    <w:rsid w:val="006C28DE"/>
    <w:rsid w:val="006C2B19"/>
    <w:rsid w:val="006C60F7"/>
    <w:rsid w:val="006C7D3B"/>
    <w:rsid w:val="006D00DA"/>
    <w:rsid w:val="006D1C0A"/>
    <w:rsid w:val="006D1C56"/>
    <w:rsid w:val="006D296A"/>
    <w:rsid w:val="006D656A"/>
    <w:rsid w:val="006E4370"/>
    <w:rsid w:val="006E4F8E"/>
    <w:rsid w:val="006E5C43"/>
    <w:rsid w:val="006E7806"/>
    <w:rsid w:val="006F0801"/>
    <w:rsid w:val="006F08A1"/>
    <w:rsid w:val="006F0C70"/>
    <w:rsid w:val="006F525E"/>
    <w:rsid w:val="006F70E0"/>
    <w:rsid w:val="006F75CB"/>
    <w:rsid w:val="006F7FF7"/>
    <w:rsid w:val="007013C9"/>
    <w:rsid w:val="00701F23"/>
    <w:rsid w:val="0070248A"/>
    <w:rsid w:val="007024FA"/>
    <w:rsid w:val="00702FC4"/>
    <w:rsid w:val="007121FA"/>
    <w:rsid w:val="00713054"/>
    <w:rsid w:val="007211B1"/>
    <w:rsid w:val="00722746"/>
    <w:rsid w:val="00724828"/>
    <w:rsid w:val="00724C3B"/>
    <w:rsid w:val="00725DEF"/>
    <w:rsid w:val="00726A08"/>
    <w:rsid w:val="00727AA9"/>
    <w:rsid w:val="00730BC9"/>
    <w:rsid w:val="00730D17"/>
    <w:rsid w:val="00733DD9"/>
    <w:rsid w:val="007374ED"/>
    <w:rsid w:val="00737686"/>
    <w:rsid w:val="00737787"/>
    <w:rsid w:val="00751837"/>
    <w:rsid w:val="0075322D"/>
    <w:rsid w:val="00753402"/>
    <w:rsid w:val="007551CF"/>
    <w:rsid w:val="0075786A"/>
    <w:rsid w:val="00763218"/>
    <w:rsid w:val="007724D8"/>
    <w:rsid w:val="0077370C"/>
    <w:rsid w:val="00780F56"/>
    <w:rsid w:val="00781C81"/>
    <w:rsid w:val="00782AC7"/>
    <w:rsid w:val="00783260"/>
    <w:rsid w:val="00785965"/>
    <w:rsid w:val="00794186"/>
    <w:rsid w:val="00794D88"/>
    <w:rsid w:val="00795DC3"/>
    <w:rsid w:val="007A2245"/>
    <w:rsid w:val="007A29A6"/>
    <w:rsid w:val="007A5CED"/>
    <w:rsid w:val="007A7D68"/>
    <w:rsid w:val="007B53CD"/>
    <w:rsid w:val="007C1DF6"/>
    <w:rsid w:val="007C2430"/>
    <w:rsid w:val="007D1DF0"/>
    <w:rsid w:val="007D2D52"/>
    <w:rsid w:val="007D462E"/>
    <w:rsid w:val="007D483B"/>
    <w:rsid w:val="007E5C6F"/>
    <w:rsid w:val="007E602E"/>
    <w:rsid w:val="007E66CF"/>
    <w:rsid w:val="0080003A"/>
    <w:rsid w:val="00802B5E"/>
    <w:rsid w:val="008103EA"/>
    <w:rsid w:val="008107A8"/>
    <w:rsid w:val="00810D86"/>
    <w:rsid w:val="00813456"/>
    <w:rsid w:val="008157D5"/>
    <w:rsid w:val="008236D0"/>
    <w:rsid w:val="008245BF"/>
    <w:rsid w:val="008332C2"/>
    <w:rsid w:val="008341B5"/>
    <w:rsid w:val="00834F85"/>
    <w:rsid w:val="00835CA3"/>
    <w:rsid w:val="0083791E"/>
    <w:rsid w:val="0084433C"/>
    <w:rsid w:val="008458F3"/>
    <w:rsid w:val="00852951"/>
    <w:rsid w:val="008608F5"/>
    <w:rsid w:val="00865D2D"/>
    <w:rsid w:val="00865E49"/>
    <w:rsid w:val="00871305"/>
    <w:rsid w:val="008721DC"/>
    <w:rsid w:val="00875261"/>
    <w:rsid w:val="008813C3"/>
    <w:rsid w:val="008827E1"/>
    <w:rsid w:val="00883822"/>
    <w:rsid w:val="00883DEC"/>
    <w:rsid w:val="0088601A"/>
    <w:rsid w:val="008875E3"/>
    <w:rsid w:val="00890E5B"/>
    <w:rsid w:val="008970A4"/>
    <w:rsid w:val="008A371E"/>
    <w:rsid w:val="008A4A99"/>
    <w:rsid w:val="008A72B9"/>
    <w:rsid w:val="008B14CB"/>
    <w:rsid w:val="008B190B"/>
    <w:rsid w:val="008B3916"/>
    <w:rsid w:val="008B447E"/>
    <w:rsid w:val="008C0A4D"/>
    <w:rsid w:val="008C2866"/>
    <w:rsid w:val="008D2366"/>
    <w:rsid w:val="008D5A06"/>
    <w:rsid w:val="008E295E"/>
    <w:rsid w:val="008E7C5E"/>
    <w:rsid w:val="008F4882"/>
    <w:rsid w:val="008F6DF0"/>
    <w:rsid w:val="0090001F"/>
    <w:rsid w:val="00904355"/>
    <w:rsid w:val="00905881"/>
    <w:rsid w:val="00910F3C"/>
    <w:rsid w:val="00911024"/>
    <w:rsid w:val="009134AB"/>
    <w:rsid w:val="00916015"/>
    <w:rsid w:val="00922EDF"/>
    <w:rsid w:val="00924301"/>
    <w:rsid w:val="009254DC"/>
    <w:rsid w:val="0092707F"/>
    <w:rsid w:val="00927530"/>
    <w:rsid w:val="00931120"/>
    <w:rsid w:val="0093255D"/>
    <w:rsid w:val="00932BE0"/>
    <w:rsid w:val="009337A5"/>
    <w:rsid w:val="009357A7"/>
    <w:rsid w:val="00943D2A"/>
    <w:rsid w:val="009453EF"/>
    <w:rsid w:val="00945891"/>
    <w:rsid w:val="00952041"/>
    <w:rsid w:val="009527BE"/>
    <w:rsid w:val="009529F3"/>
    <w:rsid w:val="00953B1D"/>
    <w:rsid w:val="00955C89"/>
    <w:rsid w:val="00960554"/>
    <w:rsid w:val="009609ED"/>
    <w:rsid w:val="0096485C"/>
    <w:rsid w:val="009666C6"/>
    <w:rsid w:val="00974EA0"/>
    <w:rsid w:val="009754EB"/>
    <w:rsid w:val="009762D1"/>
    <w:rsid w:val="00976649"/>
    <w:rsid w:val="00976CF9"/>
    <w:rsid w:val="00980AA3"/>
    <w:rsid w:val="00980BFC"/>
    <w:rsid w:val="009861EF"/>
    <w:rsid w:val="00986AFA"/>
    <w:rsid w:val="00997D31"/>
    <w:rsid w:val="009A4189"/>
    <w:rsid w:val="009A6C3F"/>
    <w:rsid w:val="009B0D88"/>
    <w:rsid w:val="009B4BA2"/>
    <w:rsid w:val="009C21FA"/>
    <w:rsid w:val="009C57C6"/>
    <w:rsid w:val="009C6122"/>
    <w:rsid w:val="009C6E8F"/>
    <w:rsid w:val="009D190D"/>
    <w:rsid w:val="009D2F6E"/>
    <w:rsid w:val="009D4CF6"/>
    <w:rsid w:val="009E7386"/>
    <w:rsid w:val="009F28CB"/>
    <w:rsid w:val="009F297F"/>
    <w:rsid w:val="00A00579"/>
    <w:rsid w:val="00A0181E"/>
    <w:rsid w:val="00A07E78"/>
    <w:rsid w:val="00A11254"/>
    <w:rsid w:val="00A115DB"/>
    <w:rsid w:val="00A16D46"/>
    <w:rsid w:val="00A202ED"/>
    <w:rsid w:val="00A203C7"/>
    <w:rsid w:val="00A20A4F"/>
    <w:rsid w:val="00A22AE1"/>
    <w:rsid w:val="00A23F12"/>
    <w:rsid w:val="00A2468E"/>
    <w:rsid w:val="00A24A9F"/>
    <w:rsid w:val="00A276C7"/>
    <w:rsid w:val="00A27F5D"/>
    <w:rsid w:val="00A30417"/>
    <w:rsid w:val="00A32CA3"/>
    <w:rsid w:val="00A35058"/>
    <w:rsid w:val="00A36828"/>
    <w:rsid w:val="00A37384"/>
    <w:rsid w:val="00A46CC2"/>
    <w:rsid w:val="00A51F41"/>
    <w:rsid w:val="00A549FE"/>
    <w:rsid w:val="00A57432"/>
    <w:rsid w:val="00A609EC"/>
    <w:rsid w:val="00A66A3E"/>
    <w:rsid w:val="00A678DC"/>
    <w:rsid w:val="00A70977"/>
    <w:rsid w:val="00A71723"/>
    <w:rsid w:val="00A753AE"/>
    <w:rsid w:val="00A759F8"/>
    <w:rsid w:val="00A75E9F"/>
    <w:rsid w:val="00A75F6C"/>
    <w:rsid w:val="00A8712D"/>
    <w:rsid w:val="00A87155"/>
    <w:rsid w:val="00A90778"/>
    <w:rsid w:val="00A90CCC"/>
    <w:rsid w:val="00A92188"/>
    <w:rsid w:val="00A92970"/>
    <w:rsid w:val="00A94846"/>
    <w:rsid w:val="00AA43DF"/>
    <w:rsid w:val="00AB06AB"/>
    <w:rsid w:val="00AB0D57"/>
    <w:rsid w:val="00AC27E4"/>
    <w:rsid w:val="00AC2EF0"/>
    <w:rsid w:val="00AD67F1"/>
    <w:rsid w:val="00AE2295"/>
    <w:rsid w:val="00AF16CE"/>
    <w:rsid w:val="00AF2BE7"/>
    <w:rsid w:val="00AF4A04"/>
    <w:rsid w:val="00AF4AE5"/>
    <w:rsid w:val="00B003A5"/>
    <w:rsid w:val="00B00669"/>
    <w:rsid w:val="00B14C2B"/>
    <w:rsid w:val="00B15AC8"/>
    <w:rsid w:val="00B15ADE"/>
    <w:rsid w:val="00B220BC"/>
    <w:rsid w:val="00B25A37"/>
    <w:rsid w:val="00B2794C"/>
    <w:rsid w:val="00B3151B"/>
    <w:rsid w:val="00B34826"/>
    <w:rsid w:val="00B451B9"/>
    <w:rsid w:val="00B45523"/>
    <w:rsid w:val="00B506FD"/>
    <w:rsid w:val="00B5141E"/>
    <w:rsid w:val="00B51740"/>
    <w:rsid w:val="00B523DD"/>
    <w:rsid w:val="00B578FE"/>
    <w:rsid w:val="00B6282A"/>
    <w:rsid w:val="00B6313D"/>
    <w:rsid w:val="00B638A3"/>
    <w:rsid w:val="00B63D6E"/>
    <w:rsid w:val="00B726C4"/>
    <w:rsid w:val="00B74BAB"/>
    <w:rsid w:val="00B74D7F"/>
    <w:rsid w:val="00B7786B"/>
    <w:rsid w:val="00B77885"/>
    <w:rsid w:val="00B80128"/>
    <w:rsid w:val="00BA2A0D"/>
    <w:rsid w:val="00BA55C8"/>
    <w:rsid w:val="00BB3FF9"/>
    <w:rsid w:val="00BB4A76"/>
    <w:rsid w:val="00BB7D83"/>
    <w:rsid w:val="00BC49DA"/>
    <w:rsid w:val="00BD3F22"/>
    <w:rsid w:val="00BD5AC8"/>
    <w:rsid w:val="00BD60EF"/>
    <w:rsid w:val="00BD6DBE"/>
    <w:rsid w:val="00BD7955"/>
    <w:rsid w:val="00BE009A"/>
    <w:rsid w:val="00BE1C30"/>
    <w:rsid w:val="00BE2928"/>
    <w:rsid w:val="00BE4481"/>
    <w:rsid w:val="00BF41BA"/>
    <w:rsid w:val="00BF4E3E"/>
    <w:rsid w:val="00C06C86"/>
    <w:rsid w:val="00C070C1"/>
    <w:rsid w:val="00C149F4"/>
    <w:rsid w:val="00C1624C"/>
    <w:rsid w:val="00C16AC2"/>
    <w:rsid w:val="00C178D6"/>
    <w:rsid w:val="00C25989"/>
    <w:rsid w:val="00C31F73"/>
    <w:rsid w:val="00C327D6"/>
    <w:rsid w:val="00C33466"/>
    <w:rsid w:val="00C36202"/>
    <w:rsid w:val="00C36671"/>
    <w:rsid w:val="00C4003C"/>
    <w:rsid w:val="00C41A70"/>
    <w:rsid w:val="00C42AF5"/>
    <w:rsid w:val="00C43D9E"/>
    <w:rsid w:val="00C45BF6"/>
    <w:rsid w:val="00C50089"/>
    <w:rsid w:val="00C53115"/>
    <w:rsid w:val="00C53339"/>
    <w:rsid w:val="00C53402"/>
    <w:rsid w:val="00C547FE"/>
    <w:rsid w:val="00C56778"/>
    <w:rsid w:val="00C60963"/>
    <w:rsid w:val="00C618BA"/>
    <w:rsid w:val="00C638F4"/>
    <w:rsid w:val="00C64274"/>
    <w:rsid w:val="00C67A4A"/>
    <w:rsid w:val="00C71954"/>
    <w:rsid w:val="00C81148"/>
    <w:rsid w:val="00C83A0D"/>
    <w:rsid w:val="00C851C8"/>
    <w:rsid w:val="00C8560F"/>
    <w:rsid w:val="00C929C3"/>
    <w:rsid w:val="00C95057"/>
    <w:rsid w:val="00C951DB"/>
    <w:rsid w:val="00CA350F"/>
    <w:rsid w:val="00CA47C3"/>
    <w:rsid w:val="00CA53BE"/>
    <w:rsid w:val="00CA5D64"/>
    <w:rsid w:val="00CA621F"/>
    <w:rsid w:val="00CB0FCE"/>
    <w:rsid w:val="00CB5685"/>
    <w:rsid w:val="00CC69D4"/>
    <w:rsid w:val="00CD0865"/>
    <w:rsid w:val="00CD24C6"/>
    <w:rsid w:val="00CD48A4"/>
    <w:rsid w:val="00CE4A9A"/>
    <w:rsid w:val="00CE5BE8"/>
    <w:rsid w:val="00CE5E50"/>
    <w:rsid w:val="00CE782F"/>
    <w:rsid w:val="00CE78A7"/>
    <w:rsid w:val="00CF2C24"/>
    <w:rsid w:val="00CF4D98"/>
    <w:rsid w:val="00CF76F3"/>
    <w:rsid w:val="00D03146"/>
    <w:rsid w:val="00D06D78"/>
    <w:rsid w:val="00D06EBD"/>
    <w:rsid w:val="00D13660"/>
    <w:rsid w:val="00D245D1"/>
    <w:rsid w:val="00D33D08"/>
    <w:rsid w:val="00D36251"/>
    <w:rsid w:val="00D41D1D"/>
    <w:rsid w:val="00D44AD1"/>
    <w:rsid w:val="00D452B1"/>
    <w:rsid w:val="00D50673"/>
    <w:rsid w:val="00D50EBD"/>
    <w:rsid w:val="00D55BE8"/>
    <w:rsid w:val="00D56AA4"/>
    <w:rsid w:val="00D56F9A"/>
    <w:rsid w:val="00D64FCF"/>
    <w:rsid w:val="00D705E5"/>
    <w:rsid w:val="00D720A4"/>
    <w:rsid w:val="00D720B4"/>
    <w:rsid w:val="00D736EC"/>
    <w:rsid w:val="00D775A2"/>
    <w:rsid w:val="00D8179C"/>
    <w:rsid w:val="00D90118"/>
    <w:rsid w:val="00D92C30"/>
    <w:rsid w:val="00D92D27"/>
    <w:rsid w:val="00DA09F4"/>
    <w:rsid w:val="00DA1895"/>
    <w:rsid w:val="00DA20C6"/>
    <w:rsid w:val="00DA27D0"/>
    <w:rsid w:val="00DA56DA"/>
    <w:rsid w:val="00DA6D51"/>
    <w:rsid w:val="00DA70BF"/>
    <w:rsid w:val="00DB0392"/>
    <w:rsid w:val="00DB755B"/>
    <w:rsid w:val="00DB7F9D"/>
    <w:rsid w:val="00DC09A5"/>
    <w:rsid w:val="00DC09C4"/>
    <w:rsid w:val="00DC29DB"/>
    <w:rsid w:val="00DC3207"/>
    <w:rsid w:val="00DC3C58"/>
    <w:rsid w:val="00DC5596"/>
    <w:rsid w:val="00DD0DAF"/>
    <w:rsid w:val="00DD15BE"/>
    <w:rsid w:val="00DD491E"/>
    <w:rsid w:val="00DD65A8"/>
    <w:rsid w:val="00DD663D"/>
    <w:rsid w:val="00DD67DD"/>
    <w:rsid w:val="00DD72B1"/>
    <w:rsid w:val="00DE2388"/>
    <w:rsid w:val="00DE5A76"/>
    <w:rsid w:val="00DE7C9D"/>
    <w:rsid w:val="00DF2BAA"/>
    <w:rsid w:val="00DF4491"/>
    <w:rsid w:val="00DF5C6D"/>
    <w:rsid w:val="00E021B4"/>
    <w:rsid w:val="00E023DC"/>
    <w:rsid w:val="00E03E26"/>
    <w:rsid w:val="00E056C6"/>
    <w:rsid w:val="00E07987"/>
    <w:rsid w:val="00E13F46"/>
    <w:rsid w:val="00E205C3"/>
    <w:rsid w:val="00E20A3B"/>
    <w:rsid w:val="00E24157"/>
    <w:rsid w:val="00E2540B"/>
    <w:rsid w:val="00E254C3"/>
    <w:rsid w:val="00E258F1"/>
    <w:rsid w:val="00E274C4"/>
    <w:rsid w:val="00E33B40"/>
    <w:rsid w:val="00E343B8"/>
    <w:rsid w:val="00E34D26"/>
    <w:rsid w:val="00E36055"/>
    <w:rsid w:val="00E538A3"/>
    <w:rsid w:val="00E57E3C"/>
    <w:rsid w:val="00E60F47"/>
    <w:rsid w:val="00E6246B"/>
    <w:rsid w:val="00E633F7"/>
    <w:rsid w:val="00E63DF4"/>
    <w:rsid w:val="00E64601"/>
    <w:rsid w:val="00E73350"/>
    <w:rsid w:val="00E7475B"/>
    <w:rsid w:val="00E74E23"/>
    <w:rsid w:val="00E80F9B"/>
    <w:rsid w:val="00E81758"/>
    <w:rsid w:val="00E81C7F"/>
    <w:rsid w:val="00E82C50"/>
    <w:rsid w:val="00E8530C"/>
    <w:rsid w:val="00E86554"/>
    <w:rsid w:val="00E910A4"/>
    <w:rsid w:val="00E95271"/>
    <w:rsid w:val="00E95357"/>
    <w:rsid w:val="00E95C0F"/>
    <w:rsid w:val="00EA3B90"/>
    <w:rsid w:val="00EA410F"/>
    <w:rsid w:val="00EA597B"/>
    <w:rsid w:val="00EB2AE1"/>
    <w:rsid w:val="00EC599C"/>
    <w:rsid w:val="00ED0D7E"/>
    <w:rsid w:val="00ED1B52"/>
    <w:rsid w:val="00ED2DAF"/>
    <w:rsid w:val="00EE0DEE"/>
    <w:rsid w:val="00EE26F0"/>
    <w:rsid w:val="00EE3521"/>
    <w:rsid w:val="00EE3837"/>
    <w:rsid w:val="00EE74C2"/>
    <w:rsid w:val="00EE7F65"/>
    <w:rsid w:val="00EF0670"/>
    <w:rsid w:val="00F00011"/>
    <w:rsid w:val="00F001CF"/>
    <w:rsid w:val="00F027A1"/>
    <w:rsid w:val="00F02E79"/>
    <w:rsid w:val="00F05072"/>
    <w:rsid w:val="00F0538B"/>
    <w:rsid w:val="00F05D94"/>
    <w:rsid w:val="00F100C9"/>
    <w:rsid w:val="00F12AE4"/>
    <w:rsid w:val="00F2527A"/>
    <w:rsid w:val="00F258DC"/>
    <w:rsid w:val="00F26377"/>
    <w:rsid w:val="00F27262"/>
    <w:rsid w:val="00F27DD0"/>
    <w:rsid w:val="00F32117"/>
    <w:rsid w:val="00F3707D"/>
    <w:rsid w:val="00F375B0"/>
    <w:rsid w:val="00F457E8"/>
    <w:rsid w:val="00F47BEC"/>
    <w:rsid w:val="00F508DE"/>
    <w:rsid w:val="00F53B90"/>
    <w:rsid w:val="00F577D1"/>
    <w:rsid w:val="00F60655"/>
    <w:rsid w:val="00F60A8E"/>
    <w:rsid w:val="00F63B6E"/>
    <w:rsid w:val="00F65EE6"/>
    <w:rsid w:val="00F66D07"/>
    <w:rsid w:val="00F66DB8"/>
    <w:rsid w:val="00F67023"/>
    <w:rsid w:val="00F67E3F"/>
    <w:rsid w:val="00F70682"/>
    <w:rsid w:val="00F70FBB"/>
    <w:rsid w:val="00F71E0D"/>
    <w:rsid w:val="00F72CB4"/>
    <w:rsid w:val="00F7409D"/>
    <w:rsid w:val="00F7697C"/>
    <w:rsid w:val="00F77574"/>
    <w:rsid w:val="00F811E1"/>
    <w:rsid w:val="00F84B53"/>
    <w:rsid w:val="00F90187"/>
    <w:rsid w:val="00F90F90"/>
    <w:rsid w:val="00F94D6C"/>
    <w:rsid w:val="00F95DE2"/>
    <w:rsid w:val="00F95F5C"/>
    <w:rsid w:val="00F9770F"/>
    <w:rsid w:val="00FA0165"/>
    <w:rsid w:val="00FA1518"/>
    <w:rsid w:val="00FA4FD7"/>
    <w:rsid w:val="00FA656E"/>
    <w:rsid w:val="00FB617E"/>
    <w:rsid w:val="00FC0407"/>
    <w:rsid w:val="00FC234B"/>
    <w:rsid w:val="00FC443F"/>
    <w:rsid w:val="00FC497E"/>
    <w:rsid w:val="00FC64AE"/>
    <w:rsid w:val="00FC6631"/>
    <w:rsid w:val="00FC6F70"/>
    <w:rsid w:val="00FD16C9"/>
    <w:rsid w:val="00FD54D5"/>
    <w:rsid w:val="00FD6AC3"/>
    <w:rsid w:val="00FE2081"/>
    <w:rsid w:val="00FE228D"/>
    <w:rsid w:val="00FE5ABB"/>
    <w:rsid w:val="00FE7A16"/>
    <w:rsid w:val="00FF02B6"/>
    <w:rsid w:val="00FF396E"/>
    <w:rsid w:val="00FF69DB"/>
    <w:rsid w:val="010C480B"/>
    <w:rsid w:val="019F9010"/>
    <w:rsid w:val="020542C0"/>
    <w:rsid w:val="0218E829"/>
    <w:rsid w:val="02AB5033"/>
    <w:rsid w:val="02FBDD51"/>
    <w:rsid w:val="04268B05"/>
    <w:rsid w:val="045DD512"/>
    <w:rsid w:val="046F1F72"/>
    <w:rsid w:val="048B0DAE"/>
    <w:rsid w:val="0564569E"/>
    <w:rsid w:val="06F00A42"/>
    <w:rsid w:val="0701C482"/>
    <w:rsid w:val="08CEBD23"/>
    <w:rsid w:val="09D8BB76"/>
    <w:rsid w:val="0C6C9C5F"/>
    <w:rsid w:val="0CA63004"/>
    <w:rsid w:val="0DC46E4F"/>
    <w:rsid w:val="0E90DEC9"/>
    <w:rsid w:val="0FD40DEC"/>
    <w:rsid w:val="102EF64D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B7EF5D"/>
    <w:rsid w:val="1B392E25"/>
    <w:rsid w:val="1FFA0ADA"/>
    <w:rsid w:val="2018323D"/>
    <w:rsid w:val="20531D09"/>
    <w:rsid w:val="21CF1676"/>
    <w:rsid w:val="241CC763"/>
    <w:rsid w:val="272C9CE2"/>
    <w:rsid w:val="27946D2C"/>
    <w:rsid w:val="2A4C6A66"/>
    <w:rsid w:val="2B9C51F6"/>
    <w:rsid w:val="2D1B96AF"/>
    <w:rsid w:val="2D2B2AF5"/>
    <w:rsid w:val="2D3A7F15"/>
    <w:rsid w:val="2D62F742"/>
    <w:rsid w:val="2F96252A"/>
    <w:rsid w:val="2FD7312A"/>
    <w:rsid w:val="3050BBA9"/>
    <w:rsid w:val="30EB8009"/>
    <w:rsid w:val="32823592"/>
    <w:rsid w:val="3305868C"/>
    <w:rsid w:val="334751D0"/>
    <w:rsid w:val="342AA2DE"/>
    <w:rsid w:val="34AC24FB"/>
    <w:rsid w:val="365BCED0"/>
    <w:rsid w:val="368AD954"/>
    <w:rsid w:val="36B81EC8"/>
    <w:rsid w:val="38EED896"/>
    <w:rsid w:val="391F8AC3"/>
    <w:rsid w:val="3A21DB68"/>
    <w:rsid w:val="3BCE18F2"/>
    <w:rsid w:val="3C2F1DBF"/>
    <w:rsid w:val="3CCFEFD7"/>
    <w:rsid w:val="3DA05D91"/>
    <w:rsid w:val="3F41C6EB"/>
    <w:rsid w:val="3F81BDAB"/>
    <w:rsid w:val="3FF3175E"/>
    <w:rsid w:val="4005E9B0"/>
    <w:rsid w:val="4062074C"/>
    <w:rsid w:val="4107B288"/>
    <w:rsid w:val="424FE0D7"/>
    <w:rsid w:val="42558ACD"/>
    <w:rsid w:val="43C44918"/>
    <w:rsid w:val="43F570D2"/>
    <w:rsid w:val="45EB817D"/>
    <w:rsid w:val="4605699E"/>
    <w:rsid w:val="4667E678"/>
    <w:rsid w:val="476C558A"/>
    <w:rsid w:val="488155A3"/>
    <w:rsid w:val="48C0199A"/>
    <w:rsid w:val="48ED2E45"/>
    <w:rsid w:val="4B5B018F"/>
    <w:rsid w:val="4B988CAD"/>
    <w:rsid w:val="4C40FFF8"/>
    <w:rsid w:val="4C7078CE"/>
    <w:rsid w:val="4C9A16B4"/>
    <w:rsid w:val="4CFC509D"/>
    <w:rsid w:val="4D89AF6E"/>
    <w:rsid w:val="4E45CDC2"/>
    <w:rsid w:val="4F5E63BA"/>
    <w:rsid w:val="505021C0"/>
    <w:rsid w:val="50E0B231"/>
    <w:rsid w:val="52647DB3"/>
    <w:rsid w:val="5292C8B2"/>
    <w:rsid w:val="53294D5D"/>
    <w:rsid w:val="54A1BDE3"/>
    <w:rsid w:val="550FB326"/>
    <w:rsid w:val="55B7423A"/>
    <w:rsid w:val="5609F122"/>
    <w:rsid w:val="5757AF4C"/>
    <w:rsid w:val="58831E34"/>
    <w:rsid w:val="58BF90F7"/>
    <w:rsid w:val="595C00B9"/>
    <w:rsid w:val="5C17A8A7"/>
    <w:rsid w:val="5C42476C"/>
    <w:rsid w:val="5EA9B410"/>
    <w:rsid w:val="5EEEC45C"/>
    <w:rsid w:val="5F785187"/>
    <w:rsid w:val="5FE44F6E"/>
    <w:rsid w:val="6048897B"/>
    <w:rsid w:val="60F5F153"/>
    <w:rsid w:val="61312145"/>
    <w:rsid w:val="61315AD1"/>
    <w:rsid w:val="6322D6ED"/>
    <w:rsid w:val="6501FB3D"/>
    <w:rsid w:val="65623854"/>
    <w:rsid w:val="674D27A2"/>
    <w:rsid w:val="68A1E1BD"/>
    <w:rsid w:val="69DFB3AC"/>
    <w:rsid w:val="6A09CF60"/>
    <w:rsid w:val="6A481CBD"/>
    <w:rsid w:val="6B61B48A"/>
    <w:rsid w:val="6BEB839C"/>
    <w:rsid w:val="6D44AEDC"/>
    <w:rsid w:val="6D9F2F6B"/>
    <w:rsid w:val="6DC337DD"/>
    <w:rsid w:val="6DE0F457"/>
    <w:rsid w:val="6E2608FA"/>
    <w:rsid w:val="700A6C17"/>
    <w:rsid w:val="7056E32D"/>
    <w:rsid w:val="70F95111"/>
    <w:rsid w:val="741DD21E"/>
    <w:rsid w:val="75AD6176"/>
    <w:rsid w:val="772998EA"/>
    <w:rsid w:val="775931FD"/>
    <w:rsid w:val="77FEE3F2"/>
    <w:rsid w:val="7881C27F"/>
    <w:rsid w:val="79CCB2C5"/>
    <w:rsid w:val="7AD68A87"/>
    <w:rsid w:val="7C15882A"/>
    <w:rsid w:val="7CC70DFD"/>
    <w:rsid w:val="7D1F76ED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EF99D4A1-D1D5-4245-BD34-103BD49E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F5E63B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3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3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3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3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3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3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3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3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18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0A0A35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726C4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B0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17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hyperlink" Target="mailto: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customXml/itemProps3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Yusup Hidayat</cp:lastModifiedBy>
  <cp:revision>102</cp:revision>
  <cp:lastPrinted>2025-08-20T02:45:00Z</cp:lastPrinted>
  <dcterms:created xsi:type="dcterms:W3CDTF">2025-03-14T08:57:00Z</dcterms:created>
  <dcterms:modified xsi:type="dcterms:W3CDTF">2026-01-29T09:05:00Z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