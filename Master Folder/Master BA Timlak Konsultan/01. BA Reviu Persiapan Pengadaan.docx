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746DAE" w14:textId="44253E54" w:rsidR="00F05D94" w:rsidRPr="005A1202" w:rsidRDefault="7EE60B70" w:rsidP="00604244">
      <w:pPr>
        <w:spacing w:before="32" w:line="276" w:lineRule="auto"/>
        <w:ind w:right="28"/>
        <w:jc w:val="center"/>
        <w:rPr>
          <w:rFonts w:ascii="Arial" w:eastAsia="Arial" w:hAnsi="Arial" w:cs="Arial"/>
          <w:b/>
          <w:bCs/>
          <w:sz w:val="22"/>
          <w:szCs w:val="22"/>
        </w:rPr>
      </w:pP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B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E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R</w:t>
      </w:r>
      <w:r w:rsidRPr="005A1202">
        <w:rPr>
          <w:rFonts w:ascii="Arial" w:eastAsia="Arial" w:hAnsi="Arial" w:cs="Arial"/>
          <w:b/>
          <w:bCs/>
          <w:spacing w:val="-1"/>
          <w:sz w:val="22"/>
          <w:szCs w:val="22"/>
        </w:rPr>
        <w:t>I</w:t>
      </w:r>
      <w:r w:rsidRPr="005A1202">
        <w:rPr>
          <w:rFonts w:ascii="Arial" w:eastAsia="Arial" w:hAnsi="Arial" w:cs="Arial"/>
          <w:b/>
          <w:bCs/>
          <w:spacing w:val="5"/>
          <w:sz w:val="22"/>
          <w:szCs w:val="22"/>
        </w:rPr>
        <w:t>T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 xml:space="preserve">A 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C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AR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A</w:t>
      </w:r>
    </w:p>
    <w:p w14:paraId="50AEC1D5" w14:textId="77824831" w:rsidR="00F05D94" w:rsidRPr="005A1202" w:rsidRDefault="3FF3175E" w:rsidP="00604244">
      <w:pPr>
        <w:spacing w:before="32" w:line="276" w:lineRule="auto"/>
        <w:ind w:right="28"/>
        <w:jc w:val="center"/>
        <w:rPr>
          <w:rFonts w:ascii="Arial" w:eastAsia="Arial" w:hAnsi="Arial" w:cs="Arial"/>
          <w:b/>
          <w:bCs/>
          <w:spacing w:val="2"/>
          <w:sz w:val="22"/>
          <w:szCs w:val="22"/>
        </w:rPr>
      </w:pP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HASIL REVIU</w:t>
      </w:r>
      <w:r w:rsidR="69DFB3AC"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 xml:space="preserve">DOKUMEN PERSIAPAN </w:t>
      </w:r>
      <w:r w:rsidR="368AD954"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PENGADAAN</w:t>
      </w:r>
    </w:p>
    <w:p w14:paraId="5B4EF672" w14:textId="647287A4" w:rsidR="00924301" w:rsidRPr="001C3A01" w:rsidRDefault="7EE60B70" w:rsidP="00604244">
      <w:pPr>
        <w:spacing w:line="276" w:lineRule="auto"/>
        <w:ind w:right="28"/>
        <w:jc w:val="center"/>
        <w:rPr>
          <w:rFonts w:ascii="Arial" w:eastAsia="Arial" w:hAnsi="Arial" w:cs="Arial"/>
          <w:spacing w:val="-3"/>
          <w:sz w:val="22"/>
          <w:szCs w:val="22"/>
          <w:lang w:val="sv-SE"/>
        </w:rPr>
      </w:pPr>
      <w:r w:rsidRPr="005A1202">
        <w:rPr>
          <w:rFonts w:ascii="Arial" w:eastAsia="Arial" w:hAnsi="Arial" w:cs="Arial"/>
          <w:spacing w:val="1"/>
          <w:sz w:val="22"/>
          <w:szCs w:val="22"/>
        </w:rPr>
        <w:t>N</w:t>
      </w:r>
      <w:r w:rsidRPr="005A1202">
        <w:rPr>
          <w:rFonts w:ascii="Arial" w:eastAsia="Arial" w:hAnsi="Arial" w:cs="Arial"/>
          <w:spacing w:val="2"/>
          <w:sz w:val="22"/>
          <w:szCs w:val="22"/>
        </w:rPr>
        <w:t>o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2"/>
          <w:sz w:val="22"/>
          <w:szCs w:val="22"/>
        </w:rPr>
        <w:t>or</w:t>
      </w:r>
      <w:r w:rsidR="00C80926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z w:val="22"/>
          <w:szCs w:val="22"/>
        </w:rPr>
        <w:t xml:space="preserve">: </w:t>
      </w:r>
      <w:r w:rsidR="00BC4A0E">
        <w:rPr>
          <w:rFonts w:ascii="Arial" w:eastAsia="Arial" w:hAnsi="Arial" w:cs="Arial"/>
          <w:sz w:val="22"/>
          <w:szCs w:val="22"/>
          <w:lang w:val="en-US"/>
        </w:rPr>
        <w:t>{kode_klasifikasi}</w:t>
      </w:r>
      <w:r w:rsidR="00BC4A0E" w:rsidRPr="00BC4A0E">
        <w:rPr>
          <w:rFonts w:ascii="Arial" w:eastAsia="Arial" w:hAnsi="Arial" w:cs="Arial"/>
          <w:sz w:val="22"/>
          <w:szCs w:val="22"/>
        </w:rPr>
        <w:t>/R/Bp2jk17/POKJA-</w:t>
      </w:r>
      <w:r w:rsidR="00BC4A0E">
        <w:rPr>
          <w:rFonts w:ascii="Arial" w:eastAsia="Arial" w:hAnsi="Arial" w:cs="Arial"/>
          <w:sz w:val="22"/>
          <w:szCs w:val="22"/>
          <w:lang w:val="en-US"/>
        </w:rPr>
        <w:t>{kode_pokja}</w:t>
      </w:r>
      <w:r w:rsidR="00BC4A0E" w:rsidRPr="00BC4A0E">
        <w:rPr>
          <w:rFonts w:ascii="Arial" w:eastAsia="Arial" w:hAnsi="Arial" w:cs="Arial"/>
          <w:sz w:val="22"/>
          <w:szCs w:val="22"/>
        </w:rPr>
        <w:t>/2026/02</w:t>
      </w:r>
    </w:p>
    <w:p w14:paraId="453994A8" w14:textId="77777777" w:rsidR="0061777D" w:rsidRPr="006D69C9" w:rsidRDefault="0061777D" w:rsidP="003939EB">
      <w:pPr>
        <w:spacing w:after="200" w:line="276" w:lineRule="auto"/>
        <w:ind w:right="28"/>
        <w:jc w:val="both"/>
        <w:rPr>
          <w:rFonts w:ascii="Arial" w:eastAsia="Arial" w:hAnsi="Arial" w:cs="Arial"/>
          <w:spacing w:val="-2"/>
          <w:sz w:val="22"/>
          <w:szCs w:val="22"/>
          <w:lang w:val="sv-SE"/>
        </w:rPr>
      </w:pPr>
    </w:p>
    <w:p w14:paraId="3508DDE8" w14:textId="66358B87" w:rsidR="00214318" w:rsidRPr="005A1202" w:rsidRDefault="00214318" w:rsidP="003939EB">
      <w:pPr>
        <w:spacing w:after="200" w:line="276" w:lineRule="auto"/>
        <w:ind w:left="284" w:right="28"/>
        <w:jc w:val="both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ad</w:t>
      </w:r>
      <w:r w:rsidRPr="005A1202">
        <w:rPr>
          <w:rFonts w:ascii="Arial" w:eastAsia="Arial" w:hAnsi="Arial" w:cs="Arial"/>
          <w:sz w:val="22"/>
          <w:szCs w:val="22"/>
        </w:rPr>
        <w:t>a</w:t>
      </w:r>
      <w:r w:rsidRPr="005A1202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2"/>
          <w:sz w:val="22"/>
          <w:szCs w:val="22"/>
        </w:rPr>
        <w:t>h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pacing w:val="2"/>
          <w:sz w:val="22"/>
          <w:szCs w:val="22"/>
        </w:rPr>
        <w:t>r</w:t>
      </w:r>
      <w:r w:rsidRPr="005A1202">
        <w:rPr>
          <w:rFonts w:ascii="Arial" w:eastAsia="Arial" w:hAnsi="Arial" w:cs="Arial"/>
          <w:sz w:val="22"/>
          <w:szCs w:val="22"/>
        </w:rPr>
        <w:t>i</w:t>
      </w:r>
      <w:r w:rsidRPr="005A1202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1"/>
          <w:sz w:val="22"/>
          <w:szCs w:val="22"/>
        </w:rPr>
        <w:t>i</w:t>
      </w:r>
      <w:r w:rsidRPr="005A1202">
        <w:rPr>
          <w:rFonts w:ascii="Arial" w:eastAsia="Arial" w:hAnsi="Arial" w:cs="Arial"/>
          <w:spacing w:val="-2"/>
          <w:sz w:val="22"/>
          <w:szCs w:val="22"/>
        </w:rPr>
        <w:t>n</w:t>
      </w:r>
      <w:r w:rsidRPr="005A1202">
        <w:rPr>
          <w:rFonts w:ascii="Arial" w:eastAsia="Arial" w:hAnsi="Arial" w:cs="Arial"/>
          <w:sz w:val="22"/>
          <w:szCs w:val="22"/>
        </w:rPr>
        <w:t>i</w:t>
      </w:r>
      <w:r w:rsidR="0061777D" w:rsidRPr="005A1202">
        <w:rPr>
          <w:rFonts w:ascii="Arial" w:eastAsia="Arial" w:hAnsi="Arial" w:cs="Arial"/>
          <w:spacing w:val="7"/>
          <w:sz w:val="22"/>
          <w:szCs w:val="22"/>
        </w:rPr>
        <w:t xml:space="preserve"> </w:t>
      </w:r>
      <w:r w:rsidR="00E23F2C" w:rsidRPr="00E23F2C">
        <w:rPr>
          <w:rFonts w:ascii="Arial" w:eastAsia="Arial" w:hAnsi="Arial" w:cs="Arial"/>
          <w:b/>
          <w:bCs/>
          <w:color w:val="000000" w:themeColor="text1"/>
          <w:spacing w:val="7"/>
          <w:sz w:val="22"/>
          <w:szCs w:val="22"/>
        </w:rPr>
        <w:t>{hari</w:t>
      </w:r>
      <w:r w:rsidR="00D33470">
        <w:rPr>
          <w:rFonts w:ascii="Arial" w:eastAsia="Arial" w:hAnsi="Arial" w:cs="Arial"/>
          <w:b/>
          <w:bCs/>
          <w:color w:val="000000" w:themeColor="text1"/>
          <w:spacing w:val="7"/>
          <w:sz w:val="22"/>
          <w:szCs w:val="22"/>
          <w:lang w:val="en-US"/>
        </w:rPr>
        <w:t>_</w:t>
      </w:r>
      <w:r w:rsidR="00927CC6">
        <w:rPr>
          <w:rFonts w:ascii="Arial" w:eastAsia="Arial" w:hAnsi="Arial" w:cs="Arial"/>
          <w:b/>
          <w:bCs/>
          <w:color w:val="000000" w:themeColor="text1"/>
          <w:spacing w:val="7"/>
          <w:sz w:val="22"/>
          <w:szCs w:val="22"/>
          <w:lang w:val="en-US"/>
        </w:rPr>
        <w:t>reviu</w:t>
      </w:r>
      <w:r w:rsidR="00E23F2C" w:rsidRPr="00E23F2C">
        <w:rPr>
          <w:rFonts w:ascii="Arial" w:eastAsia="Arial" w:hAnsi="Arial" w:cs="Arial"/>
          <w:b/>
          <w:bCs/>
          <w:color w:val="000000" w:themeColor="text1"/>
          <w:spacing w:val="7"/>
          <w:sz w:val="22"/>
          <w:szCs w:val="22"/>
        </w:rPr>
        <w:t>}</w:t>
      </w:r>
      <w:r w:rsidR="00E23F2C">
        <w:rPr>
          <w:rFonts w:ascii="Arial" w:eastAsia="Arial" w:hAnsi="Arial" w:cs="Arial"/>
          <w:b/>
          <w:bCs/>
          <w:color w:val="000000" w:themeColor="text1"/>
          <w:spacing w:val="7"/>
          <w:sz w:val="22"/>
          <w:szCs w:val="22"/>
        </w:rPr>
        <w:t xml:space="preserve"> </w:t>
      </w:r>
      <w:r w:rsidR="00353605"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="00353605"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="00353605"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="00353605" w:rsidRPr="005A1202">
        <w:rPr>
          <w:rFonts w:ascii="Arial" w:eastAsia="Arial" w:hAnsi="Arial" w:cs="Arial"/>
          <w:spacing w:val="-2"/>
          <w:sz w:val="22"/>
          <w:szCs w:val="22"/>
        </w:rPr>
        <w:t>gg</w:t>
      </w:r>
      <w:r w:rsidR="00353605"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="00353605" w:rsidRPr="005A1202">
        <w:rPr>
          <w:rFonts w:ascii="Arial" w:eastAsia="Arial" w:hAnsi="Arial" w:cs="Arial"/>
          <w:sz w:val="22"/>
          <w:szCs w:val="22"/>
        </w:rPr>
        <w:t>l</w:t>
      </w:r>
      <w:r w:rsidR="00176047" w:rsidRPr="001C3A01">
        <w:rPr>
          <w:rFonts w:ascii="Arial" w:eastAsia="Arial" w:hAnsi="Arial" w:cs="Arial"/>
          <w:b/>
          <w:bCs/>
          <w:spacing w:val="5"/>
          <w:sz w:val="22"/>
          <w:szCs w:val="22"/>
        </w:rPr>
        <w:t xml:space="preserve"> </w:t>
      </w:r>
      <w:r w:rsidR="00E23F2C" w:rsidRPr="00E23F2C">
        <w:rPr>
          <w:rFonts w:ascii="Arial" w:eastAsia="Arial" w:hAnsi="Arial" w:cs="Arial"/>
          <w:b/>
          <w:bCs/>
          <w:spacing w:val="5"/>
          <w:sz w:val="22"/>
          <w:szCs w:val="22"/>
        </w:rPr>
        <w:t>{tanggal_</w:t>
      </w:r>
      <w:r w:rsidR="00D33470">
        <w:rPr>
          <w:rFonts w:ascii="Arial" w:eastAsia="Arial" w:hAnsi="Arial" w:cs="Arial"/>
          <w:b/>
          <w:bCs/>
          <w:spacing w:val="5"/>
          <w:sz w:val="22"/>
          <w:szCs w:val="22"/>
          <w:lang w:val="en-US"/>
        </w:rPr>
        <w:t>sebut_</w:t>
      </w:r>
      <w:r w:rsidR="00927CC6">
        <w:rPr>
          <w:rFonts w:ascii="Arial" w:eastAsia="Arial" w:hAnsi="Arial" w:cs="Arial"/>
          <w:b/>
          <w:bCs/>
          <w:spacing w:val="5"/>
          <w:sz w:val="22"/>
          <w:szCs w:val="22"/>
        </w:rPr>
        <w:t>reviu</w:t>
      </w:r>
      <w:r w:rsidR="00E23F2C" w:rsidRPr="00E23F2C">
        <w:rPr>
          <w:rFonts w:ascii="Arial" w:eastAsia="Arial" w:hAnsi="Arial" w:cs="Arial"/>
          <w:b/>
          <w:bCs/>
          <w:spacing w:val="5"/>
          <w:sz w:val="22"/>
          <w:szCs w:val="22"/>
        </w:rPr>
        <w:t>}</w:t>
      </w:r>
      <w:r w:rsidR="00E23F2C">
        <w:rPr>
          <w:rFonts w:ascii="Arial" w:eastAsia="Arial" w:hAnsi="Arial" w:cs="Arial"/>
          <w:b/>
          <w:bCs/>
          <w:spacing w:val="5"/>
          <w:sz w:val="22"/>
          <w:szCs w:val="22"/>
        </w:rPr>
        <w:t xml:space="preserve"> </w:t>
      </w:r>
      <w:r w:rsidR="00353605" w:rsidRPr="005A1202">
        <w:rPr>
          <w:rFonts w:ascii="Arial" w:eastAsia="Arial" w:hAnsi="Arial" w:cs="Arial"/>
          <w:spacing w:val="-2"/>
          <w:sz w:val="22"/>
          <w:szCs w:val="22"/>
        </w:rPr>
        <w:t>b</w:t>
      </w:r>
      <w:r w:rsidR="00353605" w:rsidRPr="005A1202">
        <w:rPr>
          <w:rFonts w:ascii="Arial" w:eastAsia="Arial" w:hAnsi="Arial" w:cs="Arial"/>
          <w:spacing w:val="2"/>
          <w:sz w:val="22"/>
          <w:szCs w:val="22"/>
        </w:rPr>
        <w:t>u</w:t>
      </w:r>
      <w:r w:rsidR="00353605" w:rsidRPr="005A1202">
        <w:rPr>
          <w:rFonts w:ascii="Arial" w:eastAsia="Arial" w:hAnsi="Arial" w:cs="Arial"/>
          <w:spacing w:val="-4"/>
          <w:sz w:val="22"/>
          <w:szCs w:val="22"/>
        </w:rPr>
        <w:t>l</w:t>
      </w:r>
      <w:r w:rsidR="00353605"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="00353605" w:rsidRPr="005A1202">
        <w:rPr>
          <w:rFonts w:ascii="Arial" w:eastAsia="Arial" w:hAnsi="Arial" w:cs="Arial"/>
          <w:sz w:val="22"/>
          <w:szCs w:val="22"/>
        </w:rPr>
        <w:t>n</w:t>
      </w:r>
      <w:r w:rsidR="00DD7622" w:rsidRPr="005A1202">
        <w:rPr>
          <w:rFonts w:ascii="Arial" w:eastAsia="Arial" w:hAnsi="Arial" w:cs="Arial"/>
          <w:spacing w:val="6"/>
          <w:sz w:val="22"/>
          <w:szCs w:val="22"/>
        </w:rPr>
        <w:t xml:space="preserve"> </w:t>
      </w:r>
      <w:r w:rsidR="00E23F2C" w:rsidRPr="00E23F2C">
        <w:rPr>
          <w:rFonts w:ascii="Arial" w:eastAsia="Arial" w:hAnsi="Arial" w:cs="Arial"/>
          <w:b/>
          <w:bCs/>
          <w:spacing w:val="6"/>
          <w:sz w:val="22"/>
          <w:szCs w:val="22"/>
        </w:rPr>
        <w:t>{bulan_</w:t>
      </w:r>
      <w:r w:rsidR="00D33470">
        <w:rPr>
          <w:rFonts w:ascii="Arial" w:eastAsia="Arial" w:hAnsi="Arial" w:cs="Arial"/>
          <w:b/>
          <w:bCs/>
          <w:spacing w:val="6"/>
          <w:sz w:val="22"/>
          <w:szCs w:val="22"/>
          <w:lang w:val="en-US"/>
        </w:rPr>
        <w:t>sebut_</w:t>
      </w:r>
      <w:r w:rsidR="00927CC6">
        <w:rPr>
          <w:rFonts w:ascii="Arial" w:eastAsia="Arial" w:hAnsi="Arial" w:cs="Arial"/>
          <w:b/>
          <w:bCs/>
          <w:spacing w:val="6"/>
          <w:sz w:val="22"/>
          <w:szCs w:val="22"/>
        </w:rPr>
        <w:t>reviu</w:t>
      </w:r>
      <w:r w:rsidR="00E23F2C" w:rsidRPr="00E23F2C">
        <w:rPr>
          <w:rFonts w:ascii="Arial" w:eastAsia="Arial" w:hAnsi="Arial" w:cs="Arial"/>
          <w:b/>
          <w:bCs/>
          <w:spacing w:val="6"/>
          <w:sz w:val="22"/>
          <w:szCs w:val="22"/>
        </w:rPr>
        <w:t>}</w:t>
      </w:r>
      <w:r w:rsidR="00E23F2C">
        <w:rPr>
          <w:rFonts w:ascii="Arial" w:eastAsia="Arial" w:hAnsi="Arial" w:cs="Arial"/>
          <w:b/>
          <w:bCs/>
          <w:spacing w:val="6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ah</w:t>
      </w:r>
      <w:r w:rsidRPr="005A1202">
        <w:rPr>
          <w:rFonts w:ascii="Arial" w:eastAsia="Arial" w:hAnsi="Arial" w:cs="Arial"/>
          <w:spacing w:val="-2"/>
          <w:sz w:val="22"/>
          <w:szCs w:val="22"/>
        </w:rPr>
        <w:t>u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6"/>
          <w:sz w:val="22"/>
          <w:szCs w:val="22"/>
        </w:rPr>
        <w:t xml:space="preserve"> </w:t>
      </w:r>
      <w:r w:rsidR="00E23F2C" w:rsidRPr="00E23F2C">
        <w:rPr>
          <w:rFonts w:ascii="Arial" w:eastAsia="Arial" w:hAnsi="Arial" w:cs="Arial"/>
          <w:b/>
          <w:bCs/>
          <w:spacing w:val="1"/>
          <w:sz w:val="22"/>
          <w:szCs w:val="22"/>
        </w:rPr>
        <w:t>{tahun_</w:t>
      </w:r>
      <w:r w:rsidR="00D33470">
        <w:rPr>
          <w:rFonts w:ascii="Arial" w:eastAsia="Arial" w:hAnsi="Arial" w:cs="Arial"/>
          <w:b/>
          <w:bCs/>
          <w:spacing w:val="1"/>
          <w:sz w:val="22"/>
          <w:szCs w:val="22"/>
          <w:lang w:val="en-US"/>
        </w:rPr>
        <w:t>sebut_</w:t>
      </w:r>
      <w:r w:rsidR="00927CC6">
        <w:rPr>
          <w:rFonts w:ascii="Arial" w:eastAsia="Arial" w:hAnsi="Arial" w:cs="Arial"/>
          <w:b/>
          <w:bCs/>
          <w:spacing w:val="1"/>
          <w:sz w:val="22"/>
          <w:szCs w:val="22"/>
        </w:rPr>
        <w:t>reviu</w:t>
      </w:r>
      <w:r w:rsidR="00E23F2C" w:rsidRPr="00E23F2C">
        <w:rPr>
          <w:rFonts w:ascii="Arial" w:eastAsia="Arial" w:hAnsi="Arial" w:cs="Arial"/>
          <w:b/>
          <w:bCs/>
          <w:spacing w:val="1"/>
          <w:sz w:val="22"/>
          <w:szCs w:val="22"/>
        </w:rPr>
        <w:t>}</w:t>
      </w:r>
      <w:r w:rsidR="00E23F2C">
        <w:rPr>
          <w:rFonts w:ascii="Arial" w:eastAsia="Arial" w:hAnsi="Arial" w:cs="Arial"/>
          <w:b/>
          <w:bCs/>
          <w:spacing w:val="1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pacing w:val="1"/>
          <w:sz w:val="22"/>
          <w:szCs w:val="22"/>
        </w:rPr>
        <w:t>l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h </w:t>
      </w:r>
      <w:r w:rsidRPr="005A1202">
        <w:rPr>
          <w:rFonts w:ascii="Arial" w:eastAsia="Arial" w:hAnsi="Arial" w:cs="Arial"/>
          <w:spacing w:val="2"/>
          <w:sz w:val="22"/>
          <w:szCs w:val="22"/>
        </w:rPr>
        <w:t>d</w:t>
      </w:r>
      <w:r w:rsidRPr="005A1202">
        <w:rPr>
          <w:rFonts w:ascii="Arial" w:eastAsia="Arial" w:hAnsi="Arial" w:cs="Arial"/>
          <w:spacing w:val="1"/>
          <w:sz w:val="22"/>
          <w:szCs w:val="22"/>
        </w:rPr>
        <w:t>i</w:t>
      </w:r>
      <w:r w:rsidRPr="005A1202">
        <w:rPr>
          <w:rFonts w:ascii="Arial" w:eastAsia="Arial" w:hAnsi="Arial" w:cs="Arial"/>
          <w:spacing w:val="-4"/>
          <w:sz w:val="22"/>
          <w:szCs w:val="22"/>
        </w:rPr>
        <w:t>l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ks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pacing w:val="2"/>
          <w:sz w:val="22"/>
          <w:szCs w:val="22"/>
        </w:rPr>
        <w:t>na</w:t>
      </w:r>
      <w:r w:rsidRPr="005A1202">
        <w:rPr>
          <w:rFonts w:ascii="Arial" w:eastAsia="Arial" w:hAnsi="Arial" w:cs="Arial"/>
          <w:spacing w:val="-5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 xml:space="preserve">reviu </w:t>
      </w:r>
      <w:r w:rsidRPr="005A1202">
        <w:rPr>
          <w:rFonts w:ascii="Arial" w:eastAsia="Arial" w:hAnsi="Arial" w:cs="Arial"/>
          <w:spacing w:val="2"/>
          <w:sz w:val="22"/>
          <w:szCs w:val="22"/>
        </w:rPr>
        <w:t>do</w:t>
      </w:r>
      <w:r w:rsidRPr="005A1202">
        <w:rPr>
          <w:rFonts w:ascii="Arial" w:eastAsia="Arial" w:hAnsi="Arial" w:cs="Arial"/>
          <w:spacing w:val="-5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u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z w:val="22"/>
          <w:szCs w:val="22"/>
        </w:rPr>
        <w:t>n persiapan</w:t>
      </w:r>
      <w:r w:rsidRPr="005A1202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pe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-2"/>
          <w:sz w:val="22"/>
          <w:szCs w:val="22"/>
        </w:rPr>
        <w:t>g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d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2"/>
          <w:sz w:val="22"/>
          <w:szCs w:val="22"/>
        </w:rPr>
        <w:t xml:space="preserve"> oleh 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Kelompok Kerja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 xml:space="preserve"> Pemilihan </w:t>
      </w:r>
      <w:r w:rsidR="006D69C9">
        <w:rPr>
          <w:rFonts w:ascii="Arial" w:eastAsia="Arial" w:hAnsi="Arial" w:cs="Arial"/>
          <w:b/>
          <w:bCs/>
          <w:spacing w:val="2"/>
          <w:sz w:val="22"/>
          <w:szCs w:val="22"/>
        </w:rPr>
        <w:t xml:space="preserve">{kode_pokja} </w:t>
      </w:r>
      <w:r w:rsidRPr="00076073">
        <w:rPr>
          <w:rFonts w:ascii="Arial" w:eastAsia="Arial" w:hAnsi="Arial" w:cs="Arial"/>
          <w:b/>
          <w:bCs/>
          <w:spacing w:val="-2"/>
          <w:sz w:val="22"/>
          <w:szCs w:val="22"/>
        </w:rPr>
        <w:t>BP</w:t>
      </w:r>
      <w:r w:rsidRPr="00076073">
        <w:rPr>
          <w:rFonts w:ascii="Arial" w:eastAsia="Arial" w:hAnsi="Arial" w:cs="Arial"/>
          <w:b/>
          <w:bCs/>
          <w:spacing w:val="2"/>
          <w:sz w:val="22"/>
          <w:szCs w:val="22"/>
        </w:rPr>
        <w:t>2</w:t>
      </w:r>
      <w:r w:rsidRPr="00076073">
        <w:rPr>
          <w:rFonts w:ascii="Arial" w:eastAsia="Arial" w:hAnsi="Arial" w:cs="Arial"/>
          <w:b/>
          <w:bCs/>
          <w:sz w:val="22"/>
          <w:szCs w:val="22"/>
        </w:rPr>
        <w:t>JK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W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il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5"/>
          <w:sz w:val="22"/>
          <w:szCs w:val="22"/>
        </w:rPr>
        <w:t>y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h</w:t>
      </w:r>
      <w:r w:rsidR="0061777D" w:rsidRPr="005A1202">
        <w:rPr>
          <w:rFonts w:ascii="Arial" w:eastAsia="Arial" w:hAnsi="Arial" w:cs="Arial"/>
          <w:b/>
          <w:bCs/>
          <w:sz w:val="22"/>
          <w:szCs w:val="22"/>
        </w:rPr>
        <w:t xml:space="preserve"> Kalimantan Selatan Tahun Anggaran </w:t>
      </w:r>
      <w:r w:rsidR="00DD2DEC">
        <w:rPr>
          <w:rFonts w:ascii="Arial" w:eastAsia="Arial" w:hAnsi="Arial" w:cs="Arial"/>
          <w:b/>
          <w:bCs/>
          <w:sz w:val="22"/>
          <w:szCs w:val="22"/>
        </w:rPr>
        <w:t>{tahun_anggaran}</w:t>
      </w:r>
      <w:r w:rsidR="0061777D" w:rsidRPr="001C3A01">
        <w:rPr>
          <w:rFonts w:ascii="Arial" w:eastAsia="Arial" w:hAnsi="Arial" w:cs="Arial"/>
          <w:color w:val="A6A6A6" w:themeColor="background1" w:themeShade="A6"/>
          <w:spacing w:val="-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 xml:space="preserve">untuk paket pekerjaan, </w:t>
      </w:r>
      <w:r w:rsidRPr="005A1202">
        <w:rPr>
          <w:rFonts w:ascii="Arial" w:eastAsia="Arial" w:hAnsi="Arial" w:cs="Arial"/>
          <w:spacing w:val="-5"/>
          <w:sz w:val="22"/>
          <w:szCs w:val="22"/>
        </w:rPr>
        <w:t>s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pacing w:val="-2"/>
          <w:sz w:val="22"/>
          <w:szCs w:val="22"/>
        </w:rPr>
        <w:t>b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ga</w:t>
      </w:r>
      <w:r w:rsidRPr="005A1202">
        <w:rPr>
          <w:rFonts w:ascii="Arial" w:eastAsia="Arial" w:hAnsi="Arial" w:cs="Arial"/>
          <w:sz w:val="22"/>
          <w:szCs w:val="22"/>
        </w:rPr>
        <w:t xml:space="preserve">i </w:t>
      </w:r>
      <w:r w:rsidRPr="005A1202">
        <w:rPr>
          <w:rFonts w:ascii="Arial" w:eastAsia="Arial" w:hAnsi="Arial" w:cs="Arial"/>
          <w:spacing w:val="2"/>
          <w:sz w:val="22"/>
          <w:szCs w:val="22"/>
        </w:rPr>
        <w:t>be</w:t>
      </w:r>
      <w:r w:rsidRPr="005A1202">
        <w:rPr>
          <w:rFonts w:ascii="Arial" w:eastAsia="Arial" w:hAnsi="Arial" w:cs="Arial"/>
          <w:spacing w:val="-3"/>
          <w:sz w:val="22"/>
          <w:szCs w:val="22"/>
        </w:rPr>
        <w:t>r</w:t>
      </w:r>
      <w:r w:rsidRPr="005A1202">
        <w:rPr>
          <w:rFonts w:ascii="Arial" w:eastAsia="Arial" w:hAnsi="Arial" w:cs="Arial"/>
          <w:spacing w:val="1"/>
          <w:sz w:val="22"/>
          <w:szCs w:val="22"/>
        </w:rPr>
        <w:t>i</w:t>
      </w:r>
      <w:r w:rsidRPr="005A1202">
        <w:rPr>
          <w:rFonts w:ascii="Arial" w:eastAsia="Arial" w:hAnsi="Arial" w:cs="Arial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u</w:t>
      </w:r>
      <w:r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Pr="005A1202">
        <w:rPr>
          <w:rFonts w:ascii="Arial" w:eastAsia="Arial" w:hAnsi="Arial" w:cs="Arial"/>
          <w:sz w:val="22"/>
          <w:szCs w:val="22"/>
        </w:rPr>
        <w:t>:</w:t>
      </w:r>
    </w:p>
    <w:tbl>
      <w:tblPr>
        <w:tblW w:w="9036" w:type="dxa"/>
        <w:tblInd w:w="3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3"/>
        <w:gridCol w:w="305"/>
        <w:gridCol w:w="6778"/>
      </w:tblGrid>
      <w:tr w:rsidR="004D5FB2" w:rsidRPr="005A1202" w14:paraId="036F7B03" w14:textId="77777777" w:rsidTr="007F1899">
        <w:trPr>
          <w:trHeight w:val="300"/>
        </w:trPr>
        <w:tc>
          <w:tcPr>
            <w:tcW w:w="1953" w:type="dxa"/>
            <w:hideMark/>
          </w:tcPr>
          <w:p w14:paraId="3035D2D1" w14:textId="6112C597" w:rsidR="004D5FB2" w:rsidRPr="005A1202" w:rsidRDefault="004D5FB2" w:rsidP="00C60701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Nama Paket</w:t>
            </w:r>
          </w:p>
        </w:tc>
        <w:tc>
          <w:tcPr>
            <w:tcW w:w="305" w:type="dxa"/>
            <w:hideMark/>
          </w:tcPr>
          <w:p w14:paraId="1BE564FC" w14:textId="77777777" w:rsidR="004D5FB2" w:rsidRPr="005A1202" w:rsidRDefault="004D5FB2" w:rsidP="004D5FB2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298449A1" w14:textId="0C86FFA0" w:rsidR="004D5FB2" w:rsidRPr="003B3A7A" w:rsidRDefault="004C2E07" w:rsidP="00231216">
            <w:pPr>
              <w:ind w:right="28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C2E07">
              <w:rPr>
                <w:rFonts w:ascii="Arial" w:hAnsi="Arial" w:cs="Arial"/>
                <w:sz w:val="22"/>
                <w:szCs w:val="22"/>
              </w:rPr>
              <w:t>{nama_paket}</w:t>
            </w:r>
          </w:p>
        </w:tc>
      </w:tr>
      <w:tr w:rsidR="00FB168F" w:rsidRPr="005A1202" w14:paraId="709221FA" w14:textId="77777777" w:rsidTr="007F1899">
        <w:trPr>
          <w:trHeight w:val="300"/>
        </w:trPr>
        <w:tc>
          <w:tcPr>
            <w:tcW w:w="1953" w:type="dxa"/>
            <w:hideMark/>
          </w:tcPr>
          <w:p w14:paraId="66CEDD0E" w14:textId="283317AF" w:rsidR="00FB168F" w:rsidRPr="005A1202" w:rsidRDefault="00FB168F" w:rsidP="00C60701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Satuan Kerja</w:t>
            </w:r>
          </w:p>
        </w:tc>
        <w:tc>
          <w:tcPr>
            <w:tcW w:w="305" w:type="dxa"/>
            <w:hideMark/>
          </w:tcPr>
          <w:p w14:paraId="2903606B" w14:textId="77777777" w:rsidR="00FB168F" w:rsidRPr="005A1202" w:rsidRDefault="00FB168F" w:rsidP="00FB168F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563C018C" w14:textId="094CB5A9" w:rsidR="00FB168F" w:rsidRPr="001C3A01" w:rsidRDefault="002F0978" w:rsidP="00FB168F">
            <w:pPr>
              <w:spacing w:line="276" w:lineRule="auto"/>
              <w:ind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sv-SE"/>
              </w:rPr>
            </w:pPr>
            <w:r w:rsidRPr="002F09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{satuan_kerja}</w:t>
            </w:r>
          </w:p>
        </w:tc>
      </w:tr>
      <w:tr w:rsidR="00FB168F" w:rsidRPr="005A1202" w14:paraId="0FD8DF43" w14:textId="77777777" w:rsidTr="007F1899">
        <w:trPr>
          <w:trHeight w:val="300"/>
        </w:trPr>
        <w:tc>
          <w:tcPr>
            <w:tcW w:w="1953" w:type="dxa"/>
            <w:hideMark/>
          </w:tcPr>
          <w:p w14:paraId="312E5664" w14:textId="4B2068A5" w:rsidR="00FB168F" w:rsidRPr="005A1202" w:rsidRDefault="00FB168F" w:rsidP="00C60701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Pejabat Pembuat Komitmen</w:t>
            </w:r>
          </w:p>
        </w:tc>
        <w:tc>
          <w:tcPr>
            <w:tcW w:w="305" w:type="dxa"/>
            <w:hideMark/>
          </w:tcPr>
          <w:p w14:paraId="59B4FF09" w14:textId="77777777" w:rsidR="00FB168F" w:rsidRPr="005A1202" w:rsidRDefault="00FB168F" w:rsidP="00FB168F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0C49910A" w14:textId="4AD33619" w:rsidR="00FB168F" w:rsidRPr="004D5FB2" w:rsidRDefault="00EE600B" w:rsidP="00FB168F">
            <w:pPr>
              <w:spacing w:line="276" w:lineRule="auto"/>
              <w:ind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US"/>
              </w:rPr>
            </w:pPr>
            <w:r w:rsidRPr="00EE600B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{</w:t>
            </w:r>
            <w:r w:rsidR="00B652F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ppk</w:t>
            </w:r>
            <w:r w:rsidRPr="00EE600B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}</w:t>
            </w:r>
          </w:p>
        </w:tc>
      </w:tr>
      <w:tr w:rsidR="004D5FB2" w:rsidRPr="005A1202" w14:paraId="038E987C" w14:textId="77777777" w:rsidTr="007F1899">
        <w:trPr>
          <w:trHeight w:val="300"/>
        </w:trPr>
        <w:tc>
          <w:tcPr>
            <w:tcW w:w="1953" w:type="dxa"/>
            <w:hideMark/>
          </w:tcPr>
          <w:p w14:paraId="0DF9D4C0" w14:textId="355B5424" w:rsidR="004D5FB2" w:rsidRPr="005A1202" w:rsidRDefault="004D5FB2" w:rsidP="00C60701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Jenis Pengadaan Barang/Jasa</w:t>
            </w:r>
          </w:p>
        </w:tc>
        <w:tc>
          <w:tcPr>
            <w:tcW w:w="305" w:type="dxa"/>
            <w:hideMark/>
          </w:tcPr>
          <w:p w14:paraId="44638132" w14:textId="62F39D8C" w:rsidR="004D5FB2" w:rsidRPr="005A1202" w:rsidRDefault="004D5FB2" w:rsidP="004D5FB2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6F45E7AF" w14:textId="218A6A2D" w:rsidR="004D5FB2" w:rsidRPr="004D5FB2" w:rsidRDefault="00936D0B" w:rsidP="00C60701">
            <w:pPr>
              <w:spacing w:line="276" w:lineRule="auto"/>
              <w:ind w:right="28"/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pPr>
            <w:r w:rsidRPr="00936D0B">
              <w:rPr>
                <w:rFonts w:ascii="Arial" w:hAnsi="Arial" w:cs="Arial"/>
                <w:sz w:val="22"/>
                <w:szCs w:val="22"/>
              </w:rPr>
              <w:t>{jenis_pengadaan}</w:t>
            </w:r>
          </w:p>
        </w:tc>
      </w:tr>
      <w:tr w:rsidR="004D5FB2" w:rsidRPr="005A1202" w14:paraId="7CAB0942" w14:textId="77777777" w:rsidTr="007F1899">
        <w:trPr>
          <w:trHeight w:val="300"/>
        </w:trPr>
        <w:tc>
          <w:tcPr>
            <w:tcW w:w="1953" w:type="dxa"/>
            <w:hideMark/>
          </w:tcPr>
          <w:p w14:paraId="107C779C" w14:textId="0BB7A686" w:rsidR="004D5FB2" w:rsidRPr="005A1202" w:rsidRDefault="004D5FB2" w:rsidP="00C60701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Metode Pemilihan</w:t>
            </w:r>
          </w:p>
        </w:tc>
        <w:tc>
          <w:tcPr>
            <w:tcW w:w="305" w:type="dxa"/>
            <w:hideMark/>
          </w:tcPr>
          <w:p w14:paraId="120555BF" w14:textId="77777777" w:rsidR="004D5FB2" w:rsidRPr="005A1202" w:rsidRDefault="004D5FB2" w:rsidP="004D5FB2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57F39D57" w14:textId="23C6EAFF" w:rsidR="004D5FB2" w:rsidRPr="004D5FB2" w:rsidRDefault="00BF6EDE" w:rsidP="004D5FB2">
            <w:pPr>
              <w:ind w:right="28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F6EDE">
              <w:rPr>
                <w:rFonts w:ascii="Arial" w:hAnsi="Arial" w:cs="Arial"/>
                <w:sz w:val="22"/>
                <w:szCs w:val="22"/>
              </w:rPr>
              <w:t>{metode_</w:t>
            </w:r>
            <w:r w:rsidR="004922D3">
              <w:rPr>
                <w:rFonts w:ascii="Arial" w:hAnsi="Arial" w:cs="Arial"/>
                <w:sz w:val="22"/>
                <w:szCs w:val="22"/>
                <w:lang w:val="en-US"/>
              </w:rPr>
              <w:t>pemilihan</w:t>
            </w:r>
            <w:r w:rsidRPr="00BF6EDE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5FB2" w:rsidRPr="005A1202" w14:paraId="04B4DC84" w14:textId="77777777" w:rsidTr="007F1899">
        <w:trPr>
          <w:trHeight w:val="300"/>
        </w:trPr>
        <w:tc>
          <w:tcPr>
            <w:tcW w:w="1953" w:type="dxa"/>
            <w:hideMark/>
          </w:tcPr>
          <w:p w14:paraId="488F1F10" w14:textId="1F7C140F" w:rsidR="004D5FB2" w:rsidRPr="005A1202" w:rsidRDefault="004D5FB2" w:rsidP="00C60701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Tahun Anggaran</w:t>
            </w:r>
          </w:p>
        </w:tc>
        <w:tc>
          <w:tcPr>
            <w:tcW w:w="305" w:type="dxa"/>
            <w:hideMark/>
          </w:tcPr>
          <w:p w14:paraId="35A78CD8" w14:textId="77777777" w:rsidR="004D5FB2" w:rsidRPr="005A1202" w:rsidRDefault="004D5FB2" w:rsidP="004D5FB2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3D61304C" w14:textId="18E6BD06" w:rsidR="004D5FB2" w:rsidRPr="004D5FB2" w:rsidRDefault="00552318" w:rsidP="004D5FB2">
            <w:pPr>
              <w:spacing w:line="276" w:lineRule="auto"/>
              <w:ind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pPr>
            <w:r>
              <w:rPr>
                <w:rFonts w:ascii="Arial" w:hAnsi="Arial" w:cs="Arial"/>
                <w:sz w:val="22"/>
                <w:szCs w:val="22"/>
              </w:rPr>
              <w:t>{tahun_anggaran}</w:t>
            </w:r>
          </w:p>
        </w:tc>
      </w:tr>
      <w:tr w:rsidR="004D5FB2" w:rsidRPr="005A1202" w14:paraId="6811063B" w14:textId="77777777" w:rsidTr="007F1899">
        <w:trPr>
          <w:trHeight w:val="300"/>
        </w:trPr>
        <w:tc>
          <w:tcPr>
            <w:tcW w:w="1953" w:type="dxa"/>
            <w:hideMark/>
          </w:tcPr>
          <w:p w14:paraId="297C742B" w14:textId="2A7B08C9" w:rsidR="004D5FB2" w:rsidRPr="005A1202" w:rsidRDefault="004D5FB2" w:rsidP="00C60701">
            <w:pPr>
              <w:spacing w:line="276" w:lineRule="auto"/>
              <w:ind w:left="101" w:right="28"/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Nilai Pagu Anggaran</w:t>
            </w:r>
          </w:p>
        </w:tc>
        <w:tc>
          <w:tcPr>
            <w:tcW w:w="305" w:type="dxa"/>
            <w:hideMark/>
          </w:tcPr>
          <w:p w14:paraId="268162A6" w14:textId="77777777" w:rsidR="004D5FB2" w:rsidRPr="005A1202" w:rsidRDefault="004D5FB2" w:rsidP="004D5FB2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30AB0C53" w14:textId="7CA25757" w:rsidR="00F110DE" w:rsidRDefault="00F110DE" w:rsidP="004D5FB2">
            <w:pPr>
              <w:rPr>
                <w:rFonts w:ascii="Arial" w:hAnsi="Arial" w:cs="Arial"/>
                <w:sz w:val="22"/>
                <w:szCs w:val="22"/>
              </w:rPr>
            </w:pPr>
            <w:r w:rsidRPr="00F110DE">
              <w:rPr>
                <w:rFonts w:ascii="Arial" w:hAnsi="Arial" w:cs="Arial"/>
                <w:sz w:val="22"/>
                <w:szCs w:val="22"/>
              </w:rPr>
              <w:t>{nilai_</w:t>
            </w:r>
            <w:r w:rsidR="00341293">
              <w:rPr>
                <w:rFonts w:ascii="Arial" w:hAnsi="Arial" w:cs="Arial"/>
                <w:sz w:val="22"/>
                <w:szCs w:val="22"/>
              </w:rPr>
              <w:t>pagu</w:t>
            </w:r>
            <w:r w:rsidRPr="00F110DE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350D015F" w14:textId="289F8895" w:rsidR="004D5FB2" w:rsidRPr="000E11F6" w:rsidRDefault="009539DA" w:rsidP="004D5FB2">
            <w:pPr>
              <w:rPr>
                <w:rFonts w:ascii="Arial" w:hAnsi="Arial" w:cs="Arial"/>
                <w:sz w:val="22"/>
                <w:szCs w:val="22"/>
              </w:rPr>
            </w:pPr>
            <w:r w:rsidRPr="00B76552">
              <w:rPr>
                <w:rFonts w:ascii="Arial" w:hAnsi="Arial" w:cs="Arial"/>
                <w:sz w:val="22"/>
                <w:szCs w:val="22"/>
              </w:rPr>
              <w:t>({terbilang_</w:t>
            </w:r>
            <w:r w:rsidR="00341293" w:rsidRPr="00B76552">
              <w:rPr>
                <w:rFonts w:ascii="Arial" w:hAnsi="Arial" w:cs="Arial"/>
                <w:sz w:val="22"/>
                <w:szCs w:val="22"/>
              </w:rPr>
              <w:t>pagu</w:t>
            </w:r>
            <w:r w:rsidRPr="00B76552">
              <w:rPr>
                <w:rFonts w:ascii="Arial" w:hAnsi="Arial" w:cs="Arial"/>
                <w:sz w:val="22"/>
                <w:szCs w:val="22"/>
              </w:rPr>
              <w:t>})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4D6D10" w:rsidRPr="000E11F6">
              <w:rPr>
                <w:rFonts w:ascii="Arial" w:hAnsi="Arial" w:cs="Arial"/>
                <w:sz w:val="22"/>
                <w:szCs w:val="22"/>
              </w:rPr>
              <w:t>termasuk pajak</w:t>
            </w:r>
          </w:p>
        </w:tc>
      </w:tr>
      <w:tr w:rsidR="009539DA" w:rsidRPr="005A1202" w14:paraId="2619A573" w14:textId="77777777" w:rsidTr="007F1899">
        <w:trPr>
          <w:trHeight w:val="300"/>
        </w:trPr>
        <w:tc>
          <w:tcPr>
            <w:tcW w:w="1953" w:type="dxa"/>
          </w:tcPr>
          <w:p w14:paraId="7028EC02" w14:textId="77777777" w:rsidR="009539DA" w:rsidRPr="005A1202" w:rsidRDefault="009539DA" w:rsidP="00C60701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Nilai HPS</w:t>
            </w:r>
          </w:p>
        </w:tc>
        <w:tc>
          <w:tcPr>
            <w:tcW w:w="305" w:type="dxa"/>
          </w:tcPr>
          <w:p w14:paraId="6CF2FC1D" w14:textId="77777777" w:rsidR="009539DA" w:rsidRPr="005A1202" w:rsidRDefault="009539DA" w:rsidP="009539DA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248FC124" w14:textId="42008349" w:rsidR="009539DA" w:rsidRDefault="009539DA" w:rsidP="009539DA">
            <w:pPr>
              <w:rPr>
                <w:rFonts w:ascii="Arial" w:hAnsi="Arial" w:cs="Arial"/>
                <w:sz w:val="22"/>
                <w:szCs w:val="22"/>
              </w:rPr>
            </w:pPr>
            <w:r w:rsidRPr="00F110DE">
              <w:rPr>
                <w:rFonts w:ascii="Arial" w:hAnsi="Arial" w:cs="Arial"/>
                <w:sz w:val="22"/>
                <w:szCs w:val="22"/>
              </w:rPr>
              <w:t>{nilai_</w:t>
            </w:r>
            <w:r w:rsidR="00341293">
              <w:rPr>
                <w:rFonts w:ascii="Arial" w:hAnsi="Arial" w:cs="Arial"/>
                <w:sz w:val="22"/>
                <w:szCs w:val="22"/>
              </w:rPr>
              <w:t>hps</w:t>
            </w:r>
            <w:r w:rsidRPr="00F110DE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125BA812" w14:textId="1EE74B6F" w:rsidR="009539DA" w:rsidRPr="000E11F6" w:rsidRDefault="009539DA" w:rsidP="009539DA">
            <w:pPr>
              <w:spacing w:line="276" w:lineRule="auto"/>
              <w:ind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pPr>
            <w:r w:rsidRPr="009539DA">
              <w:rPr>
                <w:rFonts w:ascii="Arial" w:hAnsi="Arial" w:cs="Arial"/>
                <w:sz w:val="22"/>
                <w:szCs w:val="22"/>
              </w:rPr>
              <w:t>({terbilang_</w:t>
            </w:r>
            <w:r w:rsidR="00341293">
              <w:rPr>
                <w:rFonts w:ascii="Arial" w:hAnsi="Arial" w:cs="Arial"/>
                <w:sz w:val="22"/>
                <w:szCs w:val="22"/>
              </w:rPr>
              <w:t>hps</w:t>
            </w:r>
            <w:r w:rsidRPr="009539DA">
              <w:rPr>
                <w:rFonts w:ascii="Arial" w:hAnsi="Arial" w:cs="Arial"/>
                <w:sz w:val="22"/>
                <w:szCs w:val="22"/>
              </w:rPr>
              <w:t>})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0E11F6">
              <w:rPr>
                <w:rFonts w:ascii="Arial" w:hAnsi="Arial" w:cs="Arial"/>
                <w:sz w:val="22"/>
                <w:szCs w:val="22"/>
              </w:rPr>
              <w:t>termasuk pajak</w:t>
            </w:r>
          </w:p>
        </w:tc>
      </w:tr>
    </w:tbl>
    <w:p w14:paraId="5B6FAD86" w14:textId="77777777" w:rsidR="005773FB" w:rsidRPr="001C3A01" w:rsidRDefault="005773FB" w:rsidP="003939EB">
      <w:pPr>
        <w:spacing w:line="276" w:lineRule="auto"/>
        <w:ind w:left="101" w:right="28"/>
        <w:jc w:val="both"/>
        <w:rPr>
          <w:rFonts w:ascii="Arial" w:eastAsia="Arial" w:hAnsi="Arial" w:cs="Arial"/>
          <w:sz w:val="22"/>
          <w:szCs w:val="22"/>
          <w:lang w:val="ms-MY"/>
        </w:rPr>
      </w:pPr>
    </w:p>
    <w:p w14:paraId="68CE5F2D" w14:textId="3D1BDED6" w:rsidR="000F1F50" w:rsidRPr="005A1202" w:rsidRDefault="000F1F50" w:rsidP="003939EB">
      <w:pPr>
        <w:pStyle w:val="ListParagraph"/>
        <w:numPr>
          <w:ilvl w:val="0"/>
          <w:numId w:val="3"/>
        </w:numPr>
        <w:spacing w:line="276" w:lineRule="auto"/>
        <w:ind w:left="567" w:right="28" w:hanging="283"/>
        <w:jc w:val="both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D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s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r</w:t>
      </w:r>
      <w:r w:rsidRPr="005A1202">
        <w:rPr>
          <w:rFonts w:ascii="Arial" w:eastAsia="Arial" w:hAnsi="Arial" w:cs="Arial"/>
          <w:b/>
          <w:bCs/>
          <w:spacing w:val="-1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Reviu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 xml:space="preserve"> D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o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k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um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 xml:space="preserve"> Persiapan 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n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g</w:t>
      </w:r>
      <w:r w:rsidRPr="005A1202">
        <w:rPr>
          <w:rFonts w:ascii="Arial" w:eastAsia="Arial" w:hAnsi="Arial" w:cs="Arial"/>
          <w:b/>
          <w:bCs/>
          <w:spacing w:val="3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d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</w:t>
      </w:r>
    </w:p>
    <w:p w14:paraId="50263EB4" w14:textId="3CABC7A1" w:rsidR="000F1F50" w:rsidRPr="005A1202" w:rsidRDefault="00D27586" w:rsidP="003939EB">
      <w:pPr>
        <w:pStyle w:val="ListParagraph"/>
        <w:numPr>
          <w:ilvl w:val="0"/>
          <w:numId w:val="1"/>
        </w:numPr>
        <w:spacing w:before="2"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  <w:r w:rsidRPr="00D27586">
        <w:rPr>
          <w:rFonts w:ascii="Arial" w:eastAsia="Arial" w:hAnsi="Arial" w:cs="Arial"/>
          <w:sz w:val="22"/>
          <w:szCs w:val="22"/>
        </w:rPr>
        <w:t>Peraturan Presiden Nomor 16 Tahun 2018 tentang Pengadaan Barang/Jasa Pemerintah sebagaimana telah beberapa kali diubah terakhir dengan Peraturan Presiden Nomor 46 Tahun 2025 tentang Perubahan Kedua atas Peraturan Presiden Nomor 16 Tahun 2018 tentang Pengadaan Barang/Jasa Pemerintah beserta perubahannya dan aturan turunannya</w:t>
      </w:r>
      <w:r w:rsidR="000F1F50" w:rsidRPr="005A1202">
        <w:rPr>
          <w:rFonts w:ascii="Arial" w:eastAsia="Arial" w:hAnsi="Arial" w:cs="Arial"/>
          <w:sz w:val="22"/>
          <w:szCs w:val="22"/>
        </w:rPr>
        <w:t>;</w:t>
      </w:r>
    </w:p>
    <w:p w14:paraId="664054CF" w14:textId="290047B6" w:rsidR="000F1F50" w:rsidRPr="005A1202" w:rsidRDefault="000F1F50" w:rsidP="003939EB">
      <w:pPr>
        <w:pStyle w:val="ListParagraph"/>
        <w:numPr>
          <w:ilvl w:val="0"/>
          <w:numId w:val="1"/>
        </w:numPr>
        <w:spacing w:line="276" w:lineRule="auto"/>
        <w:ind w:right="28"/>
        <w:jc w:val="both"/>
        <w:rPr>
          <w:sz w:val="22"/>
          <w:szCs w:val="22"/>
        </w:rPr>
      </w:pPr>
      <w:r w:rsidRPr="005A1202">
        <w:rPr>
          <w:rFonts w:ascii="Arial" w:eastAsia="Arial" w:hAnsi="Arial" w:cs="Arial"/>
          <w:color w:val="000000" w:themeColor="text1"/>
          <w:sz w:val="22"/>
          <w:szCs w:val="22"/>
        </w:rPr>
        <w:t>Peraturan Lembaga Kebijakan Pengadaan</w:t>
      </w:r>
      <w:r w:rsidR="005174BE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color w:val="000000" w:themeColor="text1"/>
          <w:sz w:val="22"/>
          <w:szCs w:val="22"/>
        </w:rPr>
        <w:t>Barang/Jasa Pemerintah Republik Indonesia Nomor 12 Tahun 2021 tentang Pedoman Pelaksanaan Pengadaan Barang/Jasa Pemerintah Melalui Penyedia sebagaimana telah diubah dengan Peraturan Lembaga Nomor 4 Tahun 2024 tentang Perubahan atas Peraturan Lembaga Kebijakan Pengadaan Barang/Jasa Pemerintah Nomor 12 Tahun 2021 tentang Pedoman Pelaksanaan Pengadaan Barang/Jasa Pemerintah Melalui Penyedia</w:t>
      </w:r>
      <w:r w:rsidRPr="001C3A01">
        <w:rPr>
          <w:rFonts w:ascii="Arial" w:eastAsia="Arial" w:hAnsi="Arial" w:cs="Arial"/>
          <w:color w:val="000000" w:themeColor="text1"/>
          <w:sz w:val="22"/>
          <w:szCs w:val="22"/>
        </w:rPr>
        <w:t>;</w:t>
      </w:r>
    </w:p>
    <w:p w14:paraId="4D0265BC" w14:textId="578C48A2" w:rsidR="000F1F50" w:rsidRPr="005A1202" w:rsidRDefault="000F1F50" w:rsidP="003939EB">
      <w:pPr>
        <w:pStyle w:val="ListParagraph"/>
        <w:numPr>
          <w:ilvl w:val="0"/>
          <w:numId w:val="1"/>
        </w:numPr>
        <w:spacing w:before="2"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spacing w:val="-2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epu</w:t>
      </w:r>
      <w:r w:rsidRPr="005A1202">
        <w:rPr>
          <w:rFonts w:ascii="Arial" w:eastAsia="Arial" w:hAnsi="Arial" w:cs="Arial"/>
          <w:spacing w:val="-6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u</w:t>
      </w:r>
      <w:r w:rsidRPr="005A1202">
        <w:rPr>
          <w:rFonts w:ascii="Arial" w:eastAsia="Arial" w:hAnsi="Arial" w:cs="Arial"/>
          <w:sz w:val="22"/>
          <w:szCs w:val="22"/>
        </w:rPr>
        <w:t>s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n </w:t>
      </w:r>
      <w:r w:rsidRPr="005A1202">
        <w:rPr>
          <w:rFonts w:ascii="Arial" w:eastAsia="Arial" w:hAnsi="Arial" w:cs="Arial"/>
          <w:spacing w:val="2"/>
          <w:sz w:val="22"/>
          <w:szCs w:val="22"/>
        </w:rPr>
        <w:t>M</w:t>
      </w:r>
      <w:r w:rsidRPr="005A1202">
        <w:rPr>
          <w:rFonts w:ascii="Arial" w:eastAsia="Arial" w:hAnsi="Arial" w:cs="Arial"/>
          <w:spacing w:val="-2"/>
          <w:sz w:val="22"/>
          <w:szCs w:val="22"/>
        </w:rPr>
        <w:t>e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Pr="005A1202">
        <w:rPr>
          <w:rFonts w:ascii="Arial" w:eastAsia="Arial" w:hAnsi="Arial" w:cs="Arial"/>
          <w:spacing w:val="-2"/>
          <w:sz w:val="22"/>
          <w:szCs w:val="22"/>
        </w:rPr>
        <w:t>e</w:t>
      </w:r>
      <w:r w:rsidRPr="005A1202">
        <w:rPr>
          <w:rFonts w:ascii="Arial" w:eastAsia="Arial" w:hAnsi="Arial" w:cs="Arial"/>
          <w:spacing w:val="2"/>
          <w:sz w:val="22"/>
          <w:szCs w:val="22"/>
        </w:rPr>
        <w:t>r</w:t>
      </w:r>
      <w:r w:rsidRPr="005A1202">
        <w:rPr>
          <w:rFonts w:ascii="Arial" w:eastAsia="Arial" w:hAnsi="Arial" w:cs="Arial"/>
          <w:sz w:val="22"/>
          <w:szCs w:val="22"/>
        </w:rPr>
        <w:t xml:space="preserve">i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z w:val="22"/>
          <w:szCs w:val="22"/>
        </w:rPr>
        <w:t>k</w:t>
      </w:r>
      <w:r w:rsidRPr="005A1202">
        <w:rPr>
          <w:rFonts w:ascii="Arial" w:eastAsia="Arial" w:hAnsi="Arial" w:cs="Arial"/>
          <w:spacing w:val="-2"/>
          <w:sz w:val="22"/>
          <w:szCs w:val="22"/>
        </w:rPr>
        <w:t>e</w:t>
      </w:r>
      <w:r w:rsidRPr="005A1202">
        <w:rPr>
          <w:rFonts w:ascii="Arial" w:eastAsia="Arial" w:hAnsi="Arial" w:cs="Arial"/>
          <w:spacing w:val="2"/>
          <w:sz w:val="22"/>
          <w:szCs w:val="22"/>
        </w:rPr>
        <w:t>r</w:t>
      </w:r>
      <w:r w:rsidRPr="005A1202">
        <w:rPr>
          <w:rFonts w:ascii="Arial" w:eastAsia="Arial" w:hAnsi="Arial" w:cs="Arial"/>
          <w:spacing w:val="1"/>
          <w:sz w:val="22"/>
          <w:szCs w:val="22"/>
        </w:rPr>
        <w:t>j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48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1"/>
          <w:sz w:val="22"/>
          <w:szCs w:val="22"/>
        </w:rPr>
        <w:t>U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2"/>
          <w:sz w:val="22"/>
          <w:szCs w:val="22"/>
        </w:rPr>
        <w:t>u</w:t>
      </w:r>
      <w:r w:rsidRPr="005A1202">
        <w:rPr>
          <w:rFonts w:ascii="Arial" w:eastAsia="Arial" w:hAnsi="Arial" w:cs="Arial"/>
          <w:sz w:val="22"/>
          <w:szCs w:val="22"/>
        </w:rPr>
        <w:t>m</w:t>
      </w:r>
      <w:r w:rsidRPr="005A1202">
        <w:rPr>
          <w:rFonts w:ascii="Arial" w:eastAsia="Arial" w:hAnsi="Arial" w:cs="Arial"/>
          <w:spacing w:val="48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d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44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eru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h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="005174BE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43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1"/>
          <w:sz w:val="22"/>
          <w:szCs w:val="22"/>
        </w:rPr>
        <w:t>R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k</w:t>
      </w:r>
      <w:r w:rsidRPr="005A1202">
        <w:rPr>
          <w:rFonts w:ascii="Arial" w:eastAsia="Arial" w:hAnsi="Arial" w:cs="Arial"/>
          <w:spacing w:val="-5"/>
          <w:sz w:val="22"/>
          <w:szCs w:val="22"/>
        </w:rPr>
        <w:t>y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t </w:t>
      </w:r>
      <w:r w:rsidRPr="005A1202">
        <w:rPr>
          <w:rFonts w:ascii="Arial" w:eastAsia="Arial" w:hAnsi="Arial" w:cs="Arial"/>
          <w:spacing w:val="1"/>
          <w:sz w:val="22"/>
          <w:szCs w:val="22"/>
        </w:rPr>
        <w:t>N</w:t>
      </w:r>
      <w:r w:rsidRPr="005A1202">
        <w:rPr>
          <w:rFonts w:ascii="Arial" w:eastAsia="Arial" w:hAnsi="Arial" w:cs="Arial"/>
          <w:spacing w:val="2"/>
          <w:sz w:val="22"/>
          <w:szCs w:val="22"/>
        </w:rPr>
        <w:t>o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-2"/>
          <w:sz w:val="22"/>
          <w:szCs w:val="22"/>
        </w:rPr>
        <w:t>o</w:t>
      </w:r>
      <w:r w:rsidRPr="005A1202">
        <w:rPr>
          <w:rFonts w:ascii="Arial" w:eastAsia="Arial" w:hAnsi="Arial" w:cs="Arial"/>
          <w:sz w:val="22"/>
          <w:szCs w:val="22"/>
        </w:rPr>
        <w:t xml:space="preserve">r </w:t>
      </w:r>
      <w:r w:rsidRPr="005A1202">
        <w:rPr>
          <w:rFonts w:ascii="Arial" w:eastAsia="Arial" w:hAnsi="Arial" w:cs="Arial"/>
          <w:spacing w:val="2"/>
          <w:sz w:val="22"/>
          <w:szCs w:val="22"/>
        </w:rPr>
        <w:t>1</w:t>
      </w:r>
      <w:r w:rsidRPr="005A1202">
        <w:rPr>
          <w:rFonts w:ascii="Arial" w:eastAsia="Arial" w:hAnsi="Arial" w:cs="Arial"/>
          <w:spacing w:val="-2"/>
          <w:sz w:val="22"/>
          <w:szCs w:val="22"/>
        </w:rPr>
        <w:t>6</w:t>
      </w:r>
      <w:r w:rsidRPr="005A1202">
        <w:rPr>
          <w:rFonts w:ascii="Arial" w:eastAsia="Arial" w:hAnsi="Arial" w:cs="Arial"/>
          <w:spacing w:val="2"/>
          <w:sz w:val="22"/>
          <w:szCs w:val="22"/>
        </w:rPr>
        <w:t>20</w:t>
      </w:r>
      <w:r w:rsidRPr="005A1202">
        <w:rPr>
          <w:rFonts w:ascii="Arial" w:eastAsia="Arial" w:hAnsi="Arial" w:cs="Arial"/>
          <w:spacing w:val="-1"/>
          <w:sz w:val="22"/>
          <w:szCs w:val="22"/>
        </w:rPr>
        <w:t>/</w:t>
      </w:r>
      <w:r w:rsidRPr="005A1202">
        <w:rPr>
          <w:rFonts w:ascii="Arial" w:eastAsia="Arial" w:hAnsi="Arial" w:cs="Arial"/>
          <w:spacing w:val="-2"/>
          <w:sz w:val="22"/>
          <w:szCs w:val="22"/>
        </w:rPr>
        <w:t>KP</w:t>
      </w:r>
      <w:r w:rsidRPr="005A1202">
        <w:rPr>
          <w:rFonts w:ascii="Arial" w:eastAsia="Arial" w:hAnsi="Arial" w:cs="Arial"/>
          <w:sz w:val="22"/>
          <w:szCs w:val="22"/>
        </w:rPr>
        <w:t>T</w:t>
      </w:r>
      <w:r w:rsidRPr="005A1202">
        <w:rPr>
          <w:rFonts w:ascii="Arial" w:eastAsia="Arial" w:hAnsi="Arial" w:cs="Arial"/>
          <w:spacing w:val="-1"/>
          <w:sz w:val="22"/>
          <w:szCs w:val="22"/>
        </w:rPr>
        <w:t>S/</w:t>
      </w:r>
      <w:r w:rsidRPr="005A1202">
        <w:rPr>
          <w:rFonts w:ascii="Arial" w:eastAsia="Arial" w:hAnsi="Arial" w:cs="Arial"/>
          <w:spacing w:val="2"/>
          <w:sz w:val="22"/>
          <w:szCs w:val="22"/>
        </w:rPr>
        <w:t>M</w:t>
      </w:r>
      <w:r w:rsidRPr="005A1202">
        <w:rPr>
          <w:rFonts w:ascii="Arial" w:eastAsia="Arial" w:hAnsi="Arial" w:cs="Arial"/>
          <w:spacing w:val="-1"/>
          <w:sz w:val="22"/>
          <w:szCs w:val="22"/>
        </w:rPr>
        <w:t>/</w:t>
      </w:r>
      <w:r w:rsidRPr="005A1202">
        <w:rPr>
          <w:rFonts w:ascii="Arial" w:eastAsia="Arial" w:hAnsi="Arial" w:cs="Arial"/>
          <w:spacing w:val="2"/>
          <w:sz w:val="22"/>
          <w:szCs w:val="22"/>
        </w:rPr>
        <w:t>20</w:t>
      </w:r>
      <w:r w:rsidRPr="005A1202">
        <w:rPr>
          <w:rFonts w:ascii="Arial" w:eastAsia="Arial" w:hAnsi="Arial" w:cs="Arial"/>
          <w:spacing w:val="-2"/>
          <w:sz w:val="22"/>
          <w:szCs w:val="22"/>
        </w:rPr>
        <w:t>2</w:t>
      </w:r>
      <w:r w:rsidRPr="005A1202">
        <w:rPr>
          <w:rFonts w:ascii="Arial" w:eastAsia="Arial" w:hAnsi="Arial" w:cs="Arial"/>
          <w:sz w:val="22"/>
          <w:szCs w:val="22"/>
        </w:rPr>
        <w:t>1</w:t>
      </w:r>
      <w:r w:rsidRPr="005A1202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4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en</w:t>
      </w:r>
      <w:r w:rsidRPr="005A1202">
        <w:rPr>
          <w:rFonts w:ascii="Arial" w:eastAsia="Arial" w:hAnsi="Arial" w:cs="Arial"/>
          <w:spacing w:val="-6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an</w:t>
      </w:r>
      <w:r w:rsidRPr="005A1202">
        <w:rPr>
          <w:rFonts w:ascii="Arial" w:eastAsia="Arial" w:hAnsi="Arial" w:cs="Arial"/>
          <w:sz w:val="22"/>
          <w:szCs w:val="22"/>
        </w:rPr>
        <w:t xml:space="preserve">g </w:t>
      </w:r>
      <w:r w:rsidRPr="005A1202">
        <w:rPr>
          <w:rFonts w:ascii="Arial" w:eastAsia="Arial" w:hAnsi="Arial" w:cs="Arial"/>
          <w:spacing w:val="3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2"/>
          <w:sz w:val="22"/>
          <w:szCs w:val="22"/>
        </w:rPr>
        <w:t>b</w:t>
      </w:r>
      <w:r w:rsidRPr="005A1202">
        <w:rPr>
          <w:rFonts w:ascii="Arial" w:eastAsia="Arial" w:hAnsi="Arial" w:cs="Arial"/>
          <w:spacing w:val="-2"/>
          <w:sz w:val="22"/>
          <w:szCs w:val="22"/>
        </w:rPr>
        <w:t>e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u</w:t>
      </w:r>
      <w:r w:rsidRPr="005A1202">
        <w:rPr>
          <w:rFonts w:ascii="Arial" w:eastAsia="Arial" w:hAnsi="Arial" w:cs="Arial"/>
          <w:spacing w:val="-5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n </w:t>
      </w:r>
      <w:r w:rsidRPr="005A1202">
        <w:rPr>
          <w:rFonts w:ascii="Arial" w:eastAsia="Arial" w:hAnsi="Arial" w:cs="Arial"/>
          <w:spacing w:val="1"/>
          <w:sz w:val="22"/>
          <w:szCs w:val="22"/>
        </w:rPr>
        <w:t>U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1"/>
          <w:sz w:val="22"/>
          <w:szCs w:val="22"/>
        </w:rPr>
        <w:t>i</w:t>
      </w:r>
      <w:r w:rsidRPr="005A1202">
        <w:rPr>
          <w:rFonts w:ascii="Arial" w:eastAsia="Arial" w:hAnsi="Arial" w:cs="Arial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7"/>
          <w:sz w:val="22"/>
          <w:szCs w:val="22"/>
        </w:rPr>
        <w:t>K</w:t>
      </w:r>
      <w:r w:rsidRPr="005A1202">
        <w:rPr>
          <w:rFonts w:ascii="Arial" w:eastAsia="Arial" w:hAnsi="Arial" w:cs="Arial"/>
          <w:spacing w:val="-2"/>
          <w:sz w:val="22"/>
          <w:szCs w:val="22"/>
        </w:rPr>
        <w:t>e</w:t>
      </w:r>
      <w:r w:rsidRPr="005A1202">
        <w:rPr>
          <w:rFonts w:ascii="Arial" w:eastAsia="Arial" w:hAnsi="Arial" w:cs="Arial"/>
          <w:spacing w:val="2"/>
          <w:sz w:val="22"/>
          <w:szCs w:val="22"/>
        </w:rPr>
        <w:t>r</w:t>
      </w:r>
      <w:r w:rsidRPr="005A1202">
        <w:rPr>
          <w:rFonts w:ascii="Arial" w:eastAsia="Arial" w:hAnsi="Arial" w:cs="Arial"/>
          <w:spacing w:val="1"/>
          <w:sz w:val="22"/>
          <w:szCs w:val="22"/>
        </w:rPr>
        <w:t>j</w:t>
      </w:r>
      <w:r w:rsidRPr="005A1202">
        <w:rPr>
          <w:rFonts w:ascii="Arial" w:eastAsia="Arial" w:hAnsi="Arial" w:cs="Arial"/>
          <w:sz w:val="22"/>
          <w:szCs w:val="22"/>
        </w:rPr>
        <w:t>a</w:t>
      </w:r>
      <w:r w:rsidRPr="005A1202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Pe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-2"/>
          <w:sz w:val="22"/>
          <w:szCs w:val="22"/>
        </w:rPr>
        <w:t>ga</w:t>
      </w:r>
      <w:r w:rsidRPr="005A1202">
        <w:rPr>
          <w:rFonts w:ascii="Arial" w:eastAsia="Arial" w:hAnsi="Arial" w:cs="Arial"/>
          <w:spacing w:val="2"/>
          <w:sz w:val="22"/>
          <w:szCs w:val="22"/>
        </w:rPr>
        <w:t>d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Ba</w:t>
      </w:r>
      <w:r w:rsidRPr="005A1202">
        <w:rPr>
          <w:rFonts w:ascii="Arial" w:eastAsia="Arial" w:hAnsi="Arial" w:cs="Arial"/>
          <w:spacing w:val="2"/>
          <w:sz w:val="22"/>
          <w:szCs w:val="22"/>
        </w:rPr>
        <w:t>r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-2"/>
          <w:sz w:val="22"/>
          <w:szCs w:val="22"/>
        </w:rPr>
        <w:t>g</w:t>
      </w:r>
      <w:r w:rsidRPr="005A1202">
        <w:rPr>
          <w:rFonts w:ascii="Arial" w:eastAsia="Arial" w:hAnsi="Arial" w:cs="Arial"/>
          <w:spacing w:val="-1"/>
          <w:sz w:val="22"/>
          <w:szCs w:val="22"/>
        </w:rPr>
        <w:t>/</w:t>
      </w:r>
      <w:r w:rsidRPr="005A1202">
        <w:rPr>
          <w:rFonts w:ascii="Arial" w:eastAsia="Arial" w:hAnsi="Arial" w:cs="Arial"/>
          <w:sz w:val="22"/>
          <w:szCs w:val="22"/>
        </w:rPr>
        <w:t>J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sa </w:t>
      </w:r>
      <w:r w:rsidRPr="005A1202">
        <w:rPr>
          <w:rFonts w:ascii="Arial" w:eastAsia="Arial" w:hAnsi="Arial" w:cs="Arial"/>
          <w:spacing w:val="2"/>
          <w:sz w:val="22"/>
          <w:szCs w:val="22"/>
        </w:rPr>
        <w:t>d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n </w:t>
      </w:r>
      <w:r w:rsidRPr="005A1202">
        <w:rPr>
          <w:rFonts w:ascii="Arial" w:eastAsia="Arial" w:hAnsi="Arial" w:cs="Arial"/>
          <w:spacing w:val="1"/>
          <w:sz w:val="22"/>
          <w:szCs w:val="22"/>
        </w:rPr>
        <w:t>U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1"/>
          <w:sz w:val="22"/>
          <w:szCs w:val="22"/>
        </w:rPr>
        <w:t>i</w:t>
      </w:r>
      <w:r w:rsidRPr="005A1202">
        <w:rPr>
          <w:rFonts w:ascii="Arial" w:eastAsia="Arial" w:hAnsi="Arial" w:cs="Arial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pacing w:val="-4"/>
          <w:sz w:val="22"/>
          <w:szCs w:val="22"/>
        </w:rPr>
        <w:t>l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ks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z w:val="22"/>
          <w:szCs w:val="22"/>
        </w:rPr>
        <w:t>a T</w:t>
      </w:r>
      <w:r w:rsidRPr="005A1202">
        <w:rPr>
          <w:rFonts w:ascii="Arial" w:eastAsia="Arial" w:hAnsi="Arial" w:cs="Arial"/>
          <w:spacing w:val="3"/>
          <w:sz w:val="22"/>
          <w:szCs w:val="22"/>
        </w:rPr>
        <w:t>e</w:t>
      </w:r>
      <w:r w:rsidRPr="005A1202">
        <w:rPr>
          <w:rFonts w:ascii="Arial" w:eastAsia="Arial" w:hAnsi="Arial" w:cs="Arial"/>
          <w:spacing w:val="-5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1"/>
          <w:sz w:val="22"/>
          <w:szCs w:val="22"/>
        </w:rPr>
        <w:t>i</w:t>
      </w:r>
      <w:r w:rsidRPr="005A1202">
        <w:rPr>
          <w:rFonts w:ascii="Arial" w:eastAsia="Arial" w:hAnsi="Arial" w:cs="Arial"/>
          <w:sz w:val="22"/>
          <w:szCs w:val="22"/>
        </w:rPr>
        <w:t>s</w:t>
      </w:r>
      <w:r w:rsidRPr="005A1202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Pe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-2"/>
          <w:sz w:val="22"/>
          <w:szCs w:val="22"/>
        </w:rPr>
        <w:t>g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d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B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3"/>
          <w:sz w:val="22"/>
          <w:szCs w:val="22"/>
        </w:rPr>
        <w:t>r</w:t>
      </w:r>
      <w:r w:rsidRPr="005A1202">
        <w:rPr>
          <w:rFonts w:ascii="Arial" w:eastAsia="Arial" w:hAnsi="Arial" w:cs="Arial"/>
          <w:spacing w:val="2"/>
          <w:sz w:val="22"/>
          <w:szCs w:val="22"/>
        </w:rPr>
        <w:t>an</w:t>
      </w:r>
      <w:r w:rsidRPr="005A1202">
        <w:rPr>
          <w:rFonts w:ascii="Arial" w:eastAsia="Arial" w:hAnsi="Arial" w:cs="Arial"/>
          <w:spacing w:val="-2"/>
          <w:sz w:val="22"/>
          <w:szCs w:val="22"/>
        </w:rPr>
        <w:t>g</w:t>
      </w:r>
      <w:r w:rsidRPr="005A1202">
        <w:rPr>
          <w:rFonts w:ascii="Arial" w:eastAsia="Arial" w:hAnsi="Arial" w:cs="Arial"/>
          <w:spacing w:val="-1"/>
          <w:sz w:val="22"/>
          <w:szCs w:val="22"/>
        </w:rPr>
        <w:t>/</w:t>
      </w:r>
      <w:r w:rsidRPr="005A1202">
        <w:rPr>
          <w:rFonts w:ascii="Arial" w:eastAsia="Arial" w:hAnsi="Arial" w:cs="Arial"/>
          <w:sz w:val="22"/>
          <w:szCs w:val="22"/>
        </w:rPr>
        <w:t>J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5"/>
          <w:sz w:val="22"/>
          <w:szCs w:val="22"/>
        </w:rPr>
        <w:t>s</w:t>
      </w:r>
      <w:r w:rsidRPr="005A1202">
        <w:rPr>
          <w:rFonts w:ascii="Arial" w:eastAsia="Arial" w:hAnsi="Arial" w:cs="Arial"/>
          <w:sz w:val="22"/>
          <w:szCs w:val="22"/>
        </w:rPr>
        <w:t xml:space="preserve">a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Ke</w:t>
      </w:r>
      <w:r w:rsidRPr="005A1202">
        <w:rPr>
          <w:rFonts w:ascii="Arial" w:eastAsia="Arial" w:hAnsi="Arial" w:cs="Arial"/>
          <w:spacing w:val="2"/>
          <w:sz w:val="22"/>
          <w:szCs w:val="22"/>
        </w:rPr>
        <w:t>men</w:t>
      </w:r>
      <w:r w:rsidRPr="005A1202">
        <w:rPr>
          <w:rFonts w:ascii="Arial" w:eastAsia="Arial" w:hAnsi="Arial" w:cs="Arial"/>
          <w:spacing w:val="-6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er</w:t>
      </w:r>
      <w:r w:rsidRPr="005A1202">
        <w:rPr>
          <w:rFonts w:ascii="Arial" w:eastAsia="Arial" w:hAnsi="Arial" w:cs="Arial"/>
          <w:spacing w:val="-4"/>
          <w:sz w:val="22"/>
          <w:szCs w:val="22"/>
        </w:rPr>
        <w:t>i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7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pacing w:val="-3"/>
          <w:sz w:val="22"/>
          <w:szCs w:val="22"/>
        </w:rPr>
        <w:t>r</w:t>
      </w:r>
      <w:r w:rsidRPr="005A1202">
        <w:rPr>
          <w:rFonts w:ascii="Arial" w:eastAsia="Arial" w:hAnsi="Arial" w:cs="Arial"/>
          <w:spacing w:val="1"/>
          <w:sz w:val="22"/>
          <w:szCs w:val="22"/>
        </w:rPr>
        <w:t>j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n </w:t>
      </w:r>
      <w:r w:rsidRPr="005A1202">
        <w:rPr>
          <w:rFonts w:ascii="Arial" w:eastAsia="Arial" w:hAnsi="Arial" w:cs="Arial"/>
          <w:spacing w:val="1"/>
          <w:sz w:val="22"/>
          <w:szCs w:val="22"/>
        </w:rPr>
        <w:t>U</w:t>
      </w:r>
      <w:r w:rsidRPr="005A1202">
        <w:rPr>
          <w:rFonts w:ascii="Arial" w:eastAsia="Arial" w:hAnsi="Arial" w:cs="Arial"/>
          <w:spacing w:val="2"/>
          <w:sz w:val="22"/>
          <w:szCs w:val="22"/>
        </w:rPr>
        <w:t>m</w:t>
      </w:r>
      <w:r w:rsidRPr="005A1202">
        <w:rPr>
          <w:rFonts w:ascii="Arial" w:eastAsia="Arial" w:hAnsi="Arial" w:cs="Arial"/>
          <w:spacing w:val="-2"/>
          <w:sz w:val="22"/>
          <w:szCs w:val="22"/>
        </w:rPr>
        <w:t>u</w:t>
      </w:r>
      <w:r w:rsidRPr="005A1202">
        <w:rPr>
          <w:rFonts w:ascii="Arial" w:eastAsia="Arial" w:hAnsi="Arial" w:cs="Arial"/>
          <w:sz w:val="22"/>
          <w:szCs w:val="22"/>
        </w:rPr>
        <w:t>m</w:t>
      </w:r>
      <w:r w:rsidRPr="005A1202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da</w:t>
      </w:r>
      <w:r w:rsidRPr="005A1202">
        <w:rPr>
          <w:rFonts w:ascii="Arial" w:eastAsia="Arial" w:hAnsi="Arial" w:cs="Arial"/>
          <w:sz w:val="22"/>
          <w:szCs w:val="22"/>
        </w:rPr>
        <w:t xml:space="preserve">n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eru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ha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1"/>
          <w:sz w:val="22"/>
          <w:szCs w:val="22"/>
        </w:rPr>
        <w:t>R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k</w:t>
      </w:r>
      <w:r w:rsidRPr="005A1202">
        <w:rPr>
          <w:rFonts w:ascii="Arial" w:eastAsia="Arial" w:hAnsi="Arial" w:cs="Arial"/>
          <w:spacing w:val="-5"/>
          <w:sz w:val="22"/>
          <w:szCs w:val="22"/>
        </w:rPr>
        <w:t>y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Pr="005A1202">
        <w:rPr>
          <w:rFonts w:ascii="Arial" w:eastAsia="Arial" w:hAnsi="Arial" w:cs="Arial"/>
          <w:sz w:val="22"/>
          <w:szCs w:val="22"/>
        </w:rPr>
        <w:t>;</w:t>
      </w:r>
    </w:p>
    <w:p w14:paraId="1CC65631" w14:textId="3E15DF35" w:rsidR="00740B79" w:rsidRDefault="00F35B09" w:rsidP="003939EB">
      <w:pPr>
        <w:pStyle w:val="ListParagraph"/>
        <w:numPr>
          <w:ilvl w:val="0"/>
          <w:numId w:val="1"/>
        </w:numPr>
        <w:spacing w:before="2"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  <w:r w:rsidRPr="00F35B09">
        <w:rPr>
          <w:rFonts w:ascii="Arial" w:eastAsia="Arial" w:hAnsi="Arial" w:cs="Arial"/>
          <w:sz w:val="22"/>
          <w:szCs w:val="22"/>
        </w:rPr>
        <w:t>Standar Operasional Prosedur Nomor 02/SOP.04/2026 tanggal 12 Januari 2026 tentang Reviu Dokumen Persiapan Pengadaan dan Penyiapan Dokumen Pemilihan</w:t>
      </w:r>
      <w:r w:rsidR="000F1F50" w:rsidRPr="005A1202">
        <w:rPr>
          <w:rFonts w:ascii="Arial" w:eastAsia="Arial" w:hAnsi="Arial" w:cs="Arial"/>
          <w:sz w:val="22"/>
          <w:szCs w:val="22"/>
        </w:rPr>
        <w:t>;</w:t>
      </w:r>
    </w:p>
    <w:p w14:paraId="0DBDCF06" w14:textId="77777777" w:rsidR="004C27FF" w:rsidRDefault="004C27FF" w:rsidP="004C27FF">
      <w:pPr>
        <w:spacing w:before="2"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</w:p>
    <w:p w14:paraId="2F44019A" w14:textId="77777777" w:rsidR="004C27FF" w:rsidRDefault="004C27FF" w:rsidP="004C27FF">
      <w:pPr>
        <w:spacing w:before="2"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</w:p>
    <w:p w14:paraId="6FD64D51" w14:textId="1B844C80" w:rsidR="004C27FF" w:rsidRPr="004C27FF" w:rsidRDefault="004C27FF" w:rsidP="004C27FF">
      <w:pPr>
        <w:spacing w:before="2"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</w:p>
    <w:p w14:paraId="1B278FBC" w14:textId="289ED3EA" w:rsidR="00740B79" w:rsidRPr="003942F8" w:rsidRDefault="00BD1D70" w:rsidP="003939EB">
      <w:pPr>
        <w:pStyle w:val="ListParagraph"/>
        <w:spacing w:before="2" w:line="276" w:lineRule="auto"/>
        <w:ind w:left="927"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  <w:r w:rsidRPr="00766685"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A6C279C" wp14:editId="5DF08AC8">
                <wp:simplePos x="0" y="0"/>
                <wp:positionH relativeFrom="margin">
                  <wp:align>right</wp:align>
                </wp:positionH>
                <wp:positionV relativeFrom="margin">
                  <wp:align>bottom</wp:align>
                </wp:positionV>
                <wp:extent cx="1198880" cy="284480"/>
                <wp:effectExtent l="0" t="0" r="1270" b="127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8880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8E3491" w14:textId="47060343" w:rsidR="00BD1D70" w:rsidRDefault="00BD1D70" w:rsidP="00BD1D70"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>e. Keputusan...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6C279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3.2pt;margin-top:0;width:94.4pt;height:22.4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bottom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" stroked="f">
                <v:textbox>
                  <w:txbxContent>
                    <w:p w14:paraId="6A8E3491" w14:textId="47060343" w:rsidR="00BD1D70" w:rsidRDefault="00BD1D70" w:rsidP="00BD1D70">
                      <w:r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>e. Keputusan...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7F5915F6" w14:textId="1E5753C0" w:rsidR="00895980" w:rsidRPr="005C5608" w:rsidRDefault="00895980" w:rsidP="003939EB">
      <w:pPr>
        <w:pStyle w:val="ListParagraph"/>
        <w:numPr>
          <w:ilvl w:val="0"/>
          <w:numId w:val="1"/>
        </w:numPr>
        <w:spacing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  <w:bookmarkStart w:id="0" w:name="_Hlk198203503"/>
      <w:r w:rsidRPr="005C5608">
        <w:rPr>
          <w:rFonts w:ascii="Arial" w:eastAsia="Arial" w:hAnsi="Arial" w:cs="Arial"/>
          <w:spacing w:val="-2"/>
          <w:sz w:val="22"/>
          <w:szCs w:val="22"/>
        </w:rPr>
        <w:lastRenderedPageBreak/>
        <w:t>K</w:t>
      </w:r>
      <w:r w:rsidRPr="005C5608">
        <w:rPr>
          <w:rFonts w:ascii="Arial" w:eastAsia="Arial" w:hAnsi="Arial" w:cs="Arial"/>
          <w:spacing w:val="2"/>
          <w:sz w:val="22"/>
          <w:szCs w:val="22"/>
        </w:rPr>
        <w:t>epu</w:t>
      </w:r>
      <w:r w:rsidRPr="005C5608">
        <w:rPr>
          <w:rFonts w:ascii="Arial" w:eastAsia="Arial" w:hAnsi="Arial" w:cs="Arial"/>
          <w:spacing w:val="-6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u</w:t>
      </w:r>
      <w:r w:rsidRPr="005C5608">
        <w:rPr>
          <w:rFonts w:ascii="Arial" w:eastAsia="Arial" w:hAnsi="Arial" w:cs="Arial"/>
          <w:sz w:val="22"/>
          <w:szCs w:val="22"/>
        </w:rPr>
        <w:t>s</w:t>
      </w:r>
      <w:r w:rsidRPr="005C5608">
        <w:rPr>
          <w:rFonts w:ascii="Arial" w:eastAsia="Arial" w:hAnsi="Arial" w:cs="Arial"/>
          <w:spacing w:val="-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 xml:space="preserve">n </w:t>
      </w:r>
      <w:r w:rsidRPr="005C5608">
        <w:rPr>
          <w:rFonts w:ascii="Arial" w:eastAsia="Arial" w:hAnsi="Arial" w:cs="Arial"/>
          <w:spacing w:val="-2"/>
          <w:sz w:val="22"/>
          <w:szCs w:val="22"/>
        </w:rPr>
        <w:t>K</w:t>
      </w:r>
      <w:r w:rsidRPr="005C5608">
        <w:rPr>
          <w:rFonts w:ascii="Arial" w:eastAsia="Arial" w:hAnsi="Arial" w:cs="Arial"/>
          <w:spacing w:val="2"/>
          <w:sz w:val="22"/>
          <w:szCs w:val="22"/>
        </w:rPr>
        <w:t>ep</w:t>
      </w:r>
      <w:r w:rsidRPr="005C5608">
        <w:rPr>
          <w:rFonts w:ascii="Arial" w:eastAsia="Arial" w:hAnsi="Arial" w:cs="Arial"/>
          <w:spacing w:val="-2"/>
          <w:sz w:val="22"/>
          <w:szCs w:val="22"/>
        </w:rPr>
        <w:t>a</w:t>
      </w:r>
      <w:r w:rsidRPr="005C5608">
        <w:rPr>
          <w:rFonts w:ascii="Arial" w:eastAsia="Arial" w:hAnsi="Arial" w:cs="Arial"/>
          <w:spacing w:val="1"/>
          <w:sz w:val="22"/>
          <w:szCs w:val="22"/>
        </w:rPr>
        <w:t>l</w:t>
      </w:r>
      <w:r w:rsidRPr="005C5608">
        <w:rPr>
          <w:rFonts w:ascii="Arial" w:eastAsia="Arial" w:hAnsi="Arial" w:cs="Arial"/>
          <w:sz w:val="22"/>
          <w:szCs w:val="22"/>
        </w:rPr>
        <w:t xml:space="preserve">a </w:t>
      </w:r>
      <w:r w:rsidRPr="005C5608">
        <w:rPr>
          <w:rFonts w:ascii="Arial" w:eastAsia="Arial" w:hAnsi="Arial" w:cs="Arial"/>
          <w:spacing w:val="-2"/>
          <w:sz w:val="22"/>
          <w:szCs w:val="22"/>
        </w:rPr>
        <w:t>BP</w:t>
      </w:r>
      <w:r w:rsidRPr="005C5608">
        <w:rPr>
          <w:rFonts w:ascii="Arial" w:eastAsia="Arial" w:hAnsi="Arial" w:cs="Arial"/>
          <w:spacing w:val="2"/>
          <w:sz w:val="22"/>
          <w:szCs w:val="22"/>
        </w:rPr>
        <w:t>2</w:t>
      </w:r>
      <w:r w:rsidRPr="005C5608">
        <w:rPr>
          <w:rFonts w:ascii="Arial" w:eastAsia="Arial" w:hAnsi="Arial" w:cs="Arial"/>
          <w:sz w:val="22"/>
          <w:szCs w:val="22"/>
        </w:rPr>
        <w:t>JK</w:t>
      </w:r>
      <w:r w:rsidR="00FD26B2" w:rsidRPr="005C5608">
        <w:rPr>
          <w:rFonts w:ascii="Arial" w:eastAsia="Arial" w:hAnsi="Arial" w:cs="Arial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2"/>
          <w:sz w:val="22"/>
          <w:szCs w:val="22"/>
        </w:rPr>
        <w:t>W</w:t>
      </w:r>
      <w:r w:rsidRPr="005C5608">
        <w:rPr>
          <w:rFonts w:ascii="Arial" w:eastAsia="Arial" w:hAnsi="Arial" w:cs="Arial"/>
          <w:spacing w:val="1"/>
          <w:sz w:val="22"/>
          <w:szCs w:val="22"/>
        </w:rPr>
        <w:t>il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pacing w:val="-5"/>
          <w:sz w:val="22"/>
          <w:szCs w:val="22"/>
        </w:rPr>
        <w:t>y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>h Kalimantan Selatan/Kepala UPTPBJ Kalimantan Selatan Kementerian Pekerjaan Umum</w:t>
      </w:r>
      <w:r w:rsidRPr="005C5608">
        <w:rPr>
          <w:rFonts w:ascii="Arial" w:eastAsia="Arial" w:hAnsi="Arial" w:cs="Arial"/>
          <w:spacing w:val="1"/>
          <w:sz w:val="22"/>
          <w:szCs w:val="22"/>
        </w:rPr>
        <w:t xml:space="preserve"> N</w:t>
      </w:r>
      <w:r w:rsidRPr="005C5608">
        <w:rPr>
          <w:rFonts w:ascii="Arial" w:eastAsia="Arial" w:hAnsi="Arial" w:cs="Arial"/>
          <w:spacing w:val="2"/>
          <w:sz w:val="22"/>
          <w:szCs w:val="22"/>
        </w:rPr>
        <w:t>o</w:t>
      </w:r>
      <w:r w:rsidRPr="005C5608">
        <w:rPr>
          <w:rFonts w:ascii="Arial" w:eastAsia="Arial" w:hAnsi="Arial" w:cs="Arial"/>
          <w:spacing w:val="-3"/>
          <w:sz w:val="22"/>
          <w:szCs w:val="22"/>
        </w:rPr>
        <w:t>m</w:t>
      </w:r>
      <w:r w:rsidRPr="005C5608">
        <w:rPr>
          <w:rFonts w:ascii="Arial" w:eastAsia="Arial" w:hAnsi="Arial" w:cs="Arial"/>
          <w:spacing w:val="2"/>
          <w:sz w:val="22"/>
          <w:szCs w:val="22"/>
        </w:rPr>
        <w:t>o</w:t>
      </w:r>
      <w:r w:rsidRPr="005C5608">
        <w:rPr>
          <w:rFonts w:ascii="Arial" w:eastAsia="Arial" w:hAnsi="Arial" w:cs="Arial"/>
          <w:sz w:val="22"/>
          <w:szCs w:val="22"/>
        </w:rPr>
        <w:t xml:space="preserve">r </w:t>
      </w:r>
      <w:r w:rsidR="00606B5F" w:rsidRPr="00606B5F">
        <w:rPr>
          <w:rFonts w:ascii="Arial" w:eastAsia="Arial" w:hAnsi="Arial" w:cs="Arial"/>
          <w:sz w:val="22"/>
          <w:szCs w:val="22"/>
        </w:rPr>
        <w:t>{nomor_sk_pokja}</w:t>
      </w:r>
      <w:r w:rsidR="00606B5F">
        <w:rPr>
          <w:rFonts w:ascii="Arial" w:eastAsia="Arial" w:hAnsi="Arial" w:cs="Arial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-1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an</w:t>
      </w:r>
      <w:r w:rsidRPr="005C5608">
        <w:rPr>
          <w:rFonts w:ascii="Arial" w:eastAsia="Arial" w:hAnsi="Arial" w:cs="Arial"/>
          <w:spacing w:val="-2"/>
          <w:sz w:val="22"/>
          <w:szCs w:val="22"/>
        </w:rPr>
        <w:t>gg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>l</w:t>
      </w:r>
      <w:r w:rsidRPr="005C5608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196587" w:rsidRPr="00606B5F">
        <w:rPr>
          <w:rFonts w:ascii="Arial" w:eastAsia="Arial" w:hAnsi="Arial" w:cs="Arial"/>
          <w:sz w:val="22"/>
          <w:szCs w:val="22"/>
        </w:rPr>
        <w:t>{</w:t>
      </w:r>
      <w:r w:rsidR="00196587">
        <w:rPr>
          <w:rFonts w:ascii="Arial" w:eastAsia="Arial" w:hAnsi="Arial" w:cs="Arial"/>
          <w:sz w:val="22"/>
          <w:szCs w:val="22"/>
        </w:rPr>
        <w:t>tanggal</w:t>
      </w:r>
      <w:r w:rsidR="00196587" w:rsidRPr="00606B5F">
        <w:rPr>
          <w:rFonts w:ascii="Arial" w:eastAsia="Arial" w:hAnsi="Arial" w:cs="Arial"/>
          <w:sz w:val="22"/>
          <w:szCs w:val="22"/>
        </w:rPr>
        <w:t>_sk_pokja}</w:t>
      </w:r>
      <w:r w:rsidR="00196587">
        <w:rPr>
          <w:rFonts w:ascii="Arial" w:eastAsia="Arial" w:hAnsi="Arial" w:cs="Arial"/>
          <w:sz w:val="22"/>
          <w:szCs w:val="22"/>
        </w:rPr>
        <w:t xml:space="preserve"> </w:t>
      </w:r>
      <w:r w:rsidR="00FD26B2" w:rsidRPr="005C5608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-1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en</w:t>
      </w:r>
      <w:r w:rsidRPr="005C5608">
        <w:rPr>
          <w:rFonts w:ascii="Arial" w:eastAsia="Arial" w:hAnsi="Arial" w:cs="Arial"/>
          <w:spacing w:val="-6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an</w:t>
      </w:r>
      <w:r w:rsidRPr="005C5608">
        <w:rPr>
          <w:rFonts w:ascii="Arial" w:eastAsia="Arial" w:hAnsi="Arial" w:cs="Arial"/>
          <w:sz w:val="22"/>
          <w:szCs w:val="22"/>
        </w:rPr>
        <w:t xml:space="preserve">g </w:t>
      </w:r>
      <w:r w:rsidRPr="005C5608">
        <w:rPr>
          <w:rFonts w:ascii="Arial" w:eastAsia="Arial" w:hAnsi="Arial" w:cs="Arial"/>
          <w:spacing w:val="-2"/>
          <w:sz w:val="22"/>
          <w:szCs w:val="22"/>
        </w:rPr>
        <w:t>P</w:t>
      </w:r>
      <w:r w:rsidRPr="005C5608">
        <w:rPr>
          <w:rFonts w:ascii="Arial" w:eastAsia="Arial" w:hAnsi="Arial" w:cs="Arial"/>
          <w:spacing w:val="2"/>
          <w:sz w:val="22"/>
          <w:szCs w:val="22"/>
        </w:rPr>
        <w:t>e</w:t>
      </w:r>
      <w:r w:rsidRPr="005C5608">
        <w:rPr>
          <w:rFonts w:ascii="Arial" w:eastAsia="Arial" w:hAnsi="Arial" w:cs="Arial"/>
          <w:spacing w:val="-2"/>
          <w:sz w:val="22"/>
          <w:szCs w:val="22"/>
        </w:rPr>
        <w:t>n</w:t>
      </w:r>
      <w:r w:rsidRPr="005C5608">
        <w:rPr>
          <w:rFonts w:ascii="Arial" w:eastAsia="Arial" w:hAnsi="Arial" w:cs="Arial"/>
          <w:spacing w:val="2"/>
          <w:sz w:val="22"/>
          <w:szCs w:val="22"/>
        </w:rPr>
        <w:t>e</w:t>
      </w:r>
      <w:r w:rsidRPr="005C5608">
        <w:rPr>
          <w:rFonts w:ascii="Arial" w:eastAsia="Arial" w:hAnsi="Arial" w:cs="Arial"/>
          <w:spacing w:val="-1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pacing w:val="-2"/>
          <w:sz w:val="22"/>
          <w:szCs w:val="22"/>
        </w:rPr>
        <w:t>pa</w:t>
      </w:r>
      <w:r w:rsidRPr="005C5608">
        <w:rPr>
          <w:rFonts w:ascii="Arial" w:eastAsia="Arial" w:hAnsi="Arial" w:cs="Arial"/>
          <w:sz w:val="22"/>
          <w:szCs w:val="22"/>
        </w:rPr>
        <w:t>n</w:t>
      </w:r>
      <w:r w:rsidRPr="005C5608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2"/>
          <w:sz w:val="22"/>
          <w:szCs w:val="22"/>
        </w:rPr>
        <w:t>d</w:t>
      </w:r>
      <w:r w:rsidRPr="005C5608">
        <w:rPr>
          <w:rFonts w:ascii="Arial" w:eastAsia="Arial" w:hAnsi="Arial" w:cs="Arial"/>
          <w:spacing w:val="-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>n</w:t>
      </w:r>
      <w:r w:rsidRPr="005C5608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1"/>
          <w:sz w:val="22"/>
          <w:szCs w:val="22"/>
        </w:rPr>
        <w:t>P</w:t>
      </w:r>
      <w:r w:rsidRPr="005C5608">
        <w:rPr>
          <w:rFonts w:ascii="Arial" w:eastAsia="Arial" w:hAnsi="Arial" w:cs="Arial"/>
          <w:spacing w:val="2"/>
          <w:sz w:val="22"/>
          <w:szCs w:val="22"/>
        </w:rPr>
        <w:t>enu</w:t>
      </w:r>
      <w:r w:rsidRPr="005C5608">
        <w:rPr>
          <w:rFonts w:ascii="Arial" w:eastAsia="Arial" w:hAnsi="Arial" w:cs="Arial"/>
          <w:spacing w:val="-2"/>
          <w:sz w:val="22"/>
          <w:szCs w:val="22"/>
        </w:rPr>
        <w:t>g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pacing w:val="-5"/>
          <w:sz w:val="22"/>
          <w:szCs w:val="22"/>
        </w:rPr>
        <w:t>s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>n</w:t>
      </w:r>
      <w:r w:rsidRPr="005C5608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-2"/>
          <w:sz w:val="22"/>
          <w:szCs w:val="22"/>
        </w:rPr>
        <w:t xml:space="preserve">Kelompok Kerja Pemilihan </w:t>
      </w:r>
      <w:r w:rsidR="002E0311">
        <w:rPr>
          <w:rFonts w:ascii="Arial" w:eastAsia="Arial" w:hAnsi="Arial" w:cs="Arial"/>
          <w:spacing w:val="-2"/>
          <w:sz w:val="22"/>
          <w:szCs w:val="22"/>
        </w:rPr>
        <w:t>{kode_pokja}</w:t>
      </w:r>
      <w:r w:rsidRPr="005C5608">
        <w:rPr>
          <w:rFonts w:ascii="Arial" w:eastAsia="Arial" w:hAnsi="Arial" w:cs="Arial"/>
          <w:spacing w:val="-2"/>
          <w:sz w:val="22"/>
          <w:szCs w:val="22"/>
        </w:rPr>
        <w:t xml:space="preserve"> BP2JK Wilayah Kalimantan Selatan Kementerian Pekerjaan Umum Tahun Anggaran </w:t>
      </w:r>
      <w:r w:rsidR="002E0311">
        <w:rPr>
          <w:rFonts w:ascii="Arial" w:eastAsia="Arial" w:hAnsi="Arial" w:cs="Arial"/>
          <w:spacing w:val="-2"/>
          <w:sz w:val="22"/>
          <w:szCs w:val="22"/>
        </w:rPr>
        <w:t>{tahun_anggaran}</w:t>
      </w:r>
      <w:r w:rsidRPr="005C5608">
        <w:rPr>
          <w:rFonts w:ascii="Arial" w:eastAsia="Arial" w:hAnsi="Arial" w:cs="Arial"/>
          <w:spacing w:val="-2"/>
          <w:sz w:val="22"/>
          <w:szCs w:val="22"/>
        </w:rPr>
        <w:t>;</w:t>
      </w:r>
    </w:p>
    <w:p w14:paraId="17AC73B5" w14:textId="2D5E9DFB" w:rsidR="00895980" w:rsidRPr="005C5608" w:rsidRDefault="00895980" w:rsidP="003939EB">
      <w:pPr>
        <w:pStyle w:val="ListParagraph"/>
        <w:numPr>
          <w:ilvl w:val="0"/>
          <w:numId w:val="1"/>
        </w:numPr>
        <w:spacing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  <w:r w:rsidRPr="005C5608">
        <w:rPr>
          <w:rFonts w:ascii="Arial" w:eastAsia="Arial" w:hAnsi="Arial" w:cs="Arial"/>
          <w:spacing w:val="-2"/>
          <w:sz w:val="22"/>
          <w:szCs w:val="22"/>
        </w:rPr>
        <w:t>K</w:t>
      </w:r>
      <w:r w:rsidRPr="005C5608">
        <w:rPr>
          <w:rFonts w:ascii="Arial" w:eastAsia="Arial" w:hAnsi="Arial" w:cs="Arial"/>
          <w:spacing w:val="2"/>
          <w:sz w:val="22"/>
          <w:szCs w:val="22"/>
        </w:rPr>
        <w:t>epu</w:t>
      </w:r>
      <w:r w:rsidRPr="005C5608">
        <w:rPr>
          <w:rFonts w:ascii="Arial" w:eastAsia="Arial" w:hAnsi="Arial" w:cs="Arial"/>
          <w:spacing w:val="-6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u</w:t>
      </w:r>
      <w:r w:rsidRPr="005C5608">
        <w:rPr>
          <w:rFonts w:ascii="Arial" w:eastAsia="Arial" w:hAnsi="Arial" w:cs="Arial"/>
          <w:sz w:val="22"/>
          <w:szCs w:val="22"/>
        </w:rPr>
        <w:t>s</w:t>
      </w:r>
      <w:r w:rsidRPr="005C5608">
        <w:rPr>
          <w:rFonts w:ascii="Arial" w:eastAsia="Arial" w:hAnsi="Arial" w:cs="Arial"/>
          <w:spacing w:val="-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 xml:space="preserve">n </w:t>
      </w:r>
      <w:r w:rsidRPr="005C5608">
        <w:rPr>
          <w:rFonts w:ascii="Arial" w:eastAsia="Arial" w:hAnsi="Arial" w:cs="Arial"/>
          <w:spacing w:val="-2"/>
          <w:sz w:val="22"/>
          <w:szCs w:val="22"/>
        </w:rPr>
        <w:t>K</w:t>
      </w:r>
      <w:r w:rsidRPr="005C5608">
        <w:rPr>
          <w:rFonts w:ascii="Arial" w:eastAsia="Arial" w:hAnsi="Arial" w:cs="Arial"/>
          <w:spacing w:val="2"/>
          <w:sz w:val="22"/>
          <w:szCs w:val="22"/>
        </w:rPr>
        <w:t>ep</w:t>
      </w:r>
      <w:r w:rsidRPr="005C5608">
        <w:rPr>
          <w:rFonts w:ascii="Arial" w:eastAsia="Arial" w:hAnsi="Arial" w:cs="Arial"/>
          <w:spacing w:val="-2"/>
          <w:sz w:val="22"/>
          <w:szCs w:val="22"/>
        </w:rPr>
        <w:t>a</w:t>
      </w:r>
      <w:r w:rsidRPr="005C5608">
        <w:rPr>
          <w:rFonts w:ascii="Arial" w:eastAsia="Arial" w:hAnsi="Arial" w:cs="Arial"/>
          <w:spacing w:val="1"/>
          <w:sz w:val="22"/>
          <w:szCs w:val="22"/>
        </w:rPr>
        <w:t>l</w:t>
      </w:r>
      <w:r w:rsidRPr="005C5608">
        <w:rPr>
          <w:rFonts w:ascii="Arial" w:eastAsia="Arial" w:hAnsi="Arial" w:cs="Arial"/>
          <w:sz w:val="22"/>
          <w:szCs w:val="22"/>
        </w:rPr>
        <w:t xml:space="preserve">a </w:t>
      </w:r>
      <w:r w:rsidRPr="005C5608">
        <w:rPr>
          <w:rFonts w:ascii="Arial" w:eastAsia="Arial" w:hAnsi="Arial" w:cs="Arial"/>
          <w:spacing w:val="-2"/>
          <w:sz w:val="22"/>
          <w:szCs w:val="22"/>
        </w:rPr>
        <w:t>BP</w:t>
      </w:r>
      <w:r w:rsidRPr="005C5608">
        <w:rPr>
          <w:rFonts w:ascii="Arial" w:eastAsia="Arial" w:hAnsi="Arial" w:cs="Arial"/>
          <w:spacing w:val="2"/>
          <w:sz w:val="22"/>
          <w:szCs w:val="22"/>
        </w:rPr>
        <w:t>2</w:t>
      </w:r>
      <w:r w:rsidRPr="005C5608">
        <w:rPr>
          <w:rFonts w:ascii="Arial" w:eastAsia="Arial" w:hAnsi="Arial" w:cs="Arial"/>
          <w:sz w:val="22"/>
          <w:szCs w:val="22"/>
        </w:rPr>
        <w:t xml:space="preserve">JK </w:t>
      </w:r>
      <w:r w:rsidRPr="005C5608">
        <w:rPr>
          <w:rFonts w:ascii="Arial" w:eastAsia="Arial" w:hAnsi="Arial" w:cs="Arial"/>
          <w:spacing w:val="2"/>
          <w:sz w:val="22"/>
          <w:szCs w:val="22"/>
        </w:rPr>
        <w:t>W</w:t>
      </w:r>
      <w:r w:rsidRPr="005C5608">
        <w:rPr>
          <w:rFonts w:ascii="Arial" w:eastAsia="Arial" w:hAnsi="Arial" w:cs="Arial"/>
          <w:spacing w:val="1"/>
          <w:sz w:val="22"/>
          <w:szCs w:val="22"/>
        </w:rPr>
        <w:t>il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pacing w:val="-5"/>
          <w:sz w:val="22"/>
          <w:szCs w:val="22"/>
        </w:rPr>
        <w:t>y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 xml:space="preserve">h Kalimantan Selatan/Kepala UPTPBJ Kalimantan Selatan Kementerian Pekerjaan Umum </w:t>
      </w:r>
      <w:r w:rsidRPr="005C5608">
        <w:rPr>
          <w:rFonts w:ascii="Arial" w:eastAsia="Arial" w:hAnsi="Arial" w:cs="Arial"/>
          <w:spacing w:val="1"/>
          <w:sz w:val="22"/>
          <w:szCs w:val="22"/>
        </w:rPr>
        <w:t>N</w:t>
      </w:r>
      <w:r w:rsidRPr="005C5608">
        <w:rPr>
          <w:rFonts w:ascii="Arial" w:eastAsia="Arial" w:hAnsi="Arial" w:cs="Arial"/>
          <w:spacing w:val="2"/>
          <w:sz w:val="22"/>
          <w:szCs w:val="22"/>
        </w:rPr>
        <w:t>o</w:t>
      </w:r>
      <w:r w:rsidRPr="005C5608">
        <w:rPr>
          <w:rFonts w:ascii="Arial" w:eastAsia="Arial" w:hAnsi="Arial" w:cs="Arial"/>
          <w:spacing w:val="-3"/>
          <w:sz w:val="22"/>
          <w:szCs w:val="22"/>
        </w:rPr>
        <w:t>m</w:t>
      </w:r>
      <w:r w:rsidRPr="005C5608">
        <w:rPr>
          <w:rFonts w:ascii="Arial" w:eastAsia="Arial" w:hAnsi="Arial" w:cs="Arial"/>
          <w:spacing w:val="2"/>
          <w:sz w:val="22"/>
          <w:szCs w:val="22"/>
        </w:rPr>
        <w:t>o</w:t>
      </w:r>
      <w:r w:rsidRPr="005C5608">
        <w:rPr>
          <w:rFonts w:ascii="Arial" w:eastAsia="Arial" w:hAnsi="Arial" w:cs="Arial"/>
          <w:sz w:val="22"/>
          <w:szCs w:val="22"/>
        </w:rPr>
        <w:t xml:space="preserve">r </w:t>
      </w:r>
      <w:r w:rsidR="00196587" w:rsidRPr="00606B5F">
        <w:rPr>
          <w:rFonts w:ascii="Arial" w:eastAsia="Arial" w:hAnsi="Arial" w:cs="Arial"/>
          <w:sz w:val="22"/>
          <w:szCs w:val="22"/>
        </w:rPr>
        <w:t>{nomor_sk_</w:t>
      </w:r>
      <w:r w:rsidR="00196587">
        <w:rPr>
          <w:rFonts w:ascii="Arial" w:eastAsia="Arial" w:hAnsi="Arial" w:cs="Arial"/>
          <w:sz w:val="22"/>
          <w:szCs w:val="22"/>
        </w:rPr>
        <w:t>timlak</w:t>
      </w:r>
      <w:r w:rsidR="00196587" w:rsidRPr="00606B5F">
        <w:rPr>
          <w:rFonts w:ascii="Arial" w:eastAsia="Arial" w:hAnsi="Arial" w:cs="Arial"/>
          <w:sz w:val="22"/>
          <w:szCs w:val="22"/>
        </w:rPr>
        <w:t>}</w:t>
      </w:r>
      <w:r w:rsidR="00196587">
        <w:rPr>
          <w:rFonts w:ascii="Arial" w:eastAsia="Arial" w:hAnsi="Arial" w:cs="Arial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-1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an</w:t>
      </w:r>
      <w:r w:rsidRPr="005C5608">
        <w:rPr>
          <w:rFonts w:ascii="Arial" w:eastAsia="Arial" w:hAnsi="Arial" w:cs="Arial"/>
          <w:spacing w:val="-2"/>
          <w:sz w:val="22"/>
          <w:szCs w:val="22"/>
        </w:rPr>
        <w:t>gg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>l</w:t>
      </w:r>
      <w:r w:rsidRPr="005C5608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196587" w:rsidRPr="00606B5F">
        <w:rPr>
          <w:rFonts w:ascii="Arial" w:eastAsia="Arial" w:hAnsi="Arial" w:cs="Arial"/>
          <w:sz w:val="22"/>
          <w:szCs w:val="22"/>
        </w:rPr>
        <w:t>{</w:t>
      </w:r>
      <w:r w:rsidR="00196587">
        <w:rPr>
          <w:rFonts w:ascii="Arial" w:eastAsia="Arial" w:hAnsi="Arial" w:cs="Arial"/>
          <w:sz w:val="22"/>
          <w:szCs w:val="22"/>
        </w:rPr>
        <w:t>tanggal</w:t>
      </w:r>
      <w:r w:rsidR="00196587" w:rsidRPr="00606B5F">
        <w:rPr>
          <w:rFonts w:ascii="Arial" w:eastAsia="Arial" w:hAnsi="Arial" w:cs="Arial"/>
          <w:sz w:val="22"/>
          <w:szCs w:val="22"/>
        </w:rPr>
        <w:t>_sk_</w:t>
      </w:r>
      <w:r w:rsidR="00196587">
        <w:rPr>
          <w:rFonts w:ascii="Arial" w:eastAsia="Arial" w:hAnsi="Arial" w:cs="Arial"/>
          <w:sz w:val="22"/>
          <w:szCs w:val="22"/>
        </w:rPr>
        <w:t>timlak</w:t>
      </w:r>
      <w:r w:rsidR="00196587" w:rsidRPr="00606B5F">
        <w:rPr>
          <w:rFonts w:ascii="Arial" w:eastAsia="Arial" w:hAnsi="Arial" w:cs="Arial"/>
          <w:sz w:val="22"/>
          <w:szCs w:val="22"/>
        </w:rPr>
        <w:t>}</w:t>
      </w:r>
      <w:r w:rsidR="00196587">
        <w:rPr>
          <w:rFonts w:ascii="Arial" w:eastAsia="Arial" w:hAnsi="Arial" w:cs="Arial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-1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en</w:t>
      </w:r>
      <w:r w:rsidRPr="005C5608">
        <w:rPr>
          <w:rFonts w:ascii="Arial" w:eastAsia="Arial" w:hAnsi="Arial" w:cs="Arial"/>
          <w:spacing w:val="-6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an</w:t>
      </w:r>
      <w:r w:rsidRPr="005C5608">
        <w:rPr>
          <w:rFonts w:ascii="Arial" w:eastAsia="Arial" w:hAnsi="Arial" w:cs="Arial"/>
          <w:sz w:val="22"/>
          <w:szCs w:val="22"/>
        </w:rPr>
        <w:t xml:space="preserve">g </w:t>
      </w:r>
      <w:r w:rsidRPr="005C5608">
        <w:rPr>
          <w:rFonts w:ascii="Arial" w:eastAsia="Arial" w:hAnsi="Arial" w:cs="Arial"/>
          <w:spacing w:val="-2"/>
          <w:sz w:val="22"/>
          <w:szCs w:val="22"/>
        </w:rPr>
        <w:t>P</w:t>
      </w:r>
      <w:r w:rsidRPr="005C5608">
        <w:rPr>
          <w:rFonts w:ascii="Arial" w:eastAsia="Arial" w:hAnsi="Arial" w:cs="Arial"/>
          <w:spacing w:val="2"/>
          <w:sz w:val="22"/>
          <w:szCs w:val="22"/>
        </w:rPr>
        <w:t>e</w:t>
      </w:r>
      <w:r w:rsidRPr="005C5608">
        <w:rPr>
          <w:rFonts w:ascii="Arial" w:eastAsia="Arial" w:hAnsi="Arial" w:cs="Arial"/>
          <w:spacing w:val="-2"/>
          <w:sz w:val="22"/>
          <w:szCs w:val="22"/>
        </w:rPr>
        <w:t>n</w:t>
      </w:r>
      <w:r w:rsidRPr="005C5608">
        <w:rPr>
          <w:rFonts w:ascii="Arial" w:eastAsia="Arial" w:hAnsi="Arial" w:cs="Arial"/>
          <w:spacing w:val="2"/>
          <w:sz w:val="22"/>
          <w:szCs w:val="22"/>
        </w:rPr>
        <w:t>e</w:t>
      </w:r>
      <w:r w:rsidRPr="005C5608">
        <w:rPr>
          <w:rFonts w:ascii="Arial" w:eastAsia="Arial" w:hAnsi="Arial" w:cs="Arial"/>
          <w:spacing w:val="-1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pacing w:val="-2"/>
          <w:sz w:val="22"/>
          <w:szCs w:val="22"/>
        </w:rPr>
        <w:t>pa</w:t>
      </w:r>
      <w:r w:rsidRPr="005C5608">
        <w:rPr>
          <w:rFonts w:ascii="Arial" w:eastAsia="Arial" w:hAnsi="Arial" w:cs="Arial"/>
          <w:sz w:val="22"/>
          <w:szCs w:val="22"/>
        </w:rPr>
        <w:t>n</w:t>
      </w:r>
      <w:r w:rsidRPr="005C5608">
        <w:rPr>
          <w:rFonts w:ascii="Arial" w:eastAsia="Arial" w:hAnsi="Arial" w:cs="Arial"/>
          <w:spacing w:val="3"/>
          <w:sz w:val="22"/>
          <w:szCs w:val="22"/>
        </w:rPr>
        <w:t xml:space="preserve"> Tim Pelaksana </w:t>
      </w:r>
      <w:r w:rsidR="001237C6">
        <w:rPr>
          <w:rFonts w:ascii="Arial" w:eastAsia="Arial" w:hAnsi="Arial" w:cs="Arial"/>
          <w:spacing w:val="3"/>
          <w:sz w:val="22"/>
          <w:szCs w:val="22"/>
        </w:rPr>
        <w:t>{kode_pok</w:t>
      </w:r>
      <w:r w:rsidR="00001149">
        <w:rPr>
          <w:rFonts w:ascii="Arial" w:eastAsia="Arial" w:hAnsi="Arial" w:cs="Arial"/>
          <w:spacing w:val="3"/>
          <w:sz w:val="22"/>
          <w:szCs w:val="22"/>
        </w:rPr>
        <w:t>ja</w:t>
      </w:r>
      <w:r w:rsidR="001237C6">
        <w:rPr>
          <w:rFonts w:ascii="Arial" w:eastAsia="Arial" w:hAnsi="Arial" w:cs="Arial"/>
          <w:spacing w:val="3"/>
          <w:sz w:val="22"/>
          <w:szCs w:val="22"/>
        </w:rPr>
        <w:t>}</w:t>
      </w:r>
      <w:r w:rsidRPr="005C5608">
        <w:rPr>
          <w:rFonts w:ascii="Arial" w:eastAsia="Arial" w:hAnsi="Arial" w:cs="Arial"/>
          <w:spacing w:val="3"/>
          <w:sz w:val="22"/>
          <w:szCs w:val="22"/>
        </w:rPr>
        <w:t xml:space="preserve"> BP2JK Wilayah </w:t>
      </w:r>
      <w:r w:rsidRPr="005C5608">
        <w:rPr>
          <w:rFonts w:ascii="Arial" w:eastAsia="Arial" w:hAnsi="Arial" w:cs="Arial"/>
          <w:spacing w:val="-2"/>
          <w:sz w:val="22"/>
          <w:szCs w:val="22"/>
        </w:rPr>
        <w:t xml:space="preserve">Wilayah Kalimantan Selatan Kementerian Pekerjaan Umum Tahun Anggaran </w:t>
      </w:r>
      <w:r w:rsidR="001237C6">
        <w:rPr>
          <w:rFonts w:ascii="Arial" w:eastAsia="Arial" w:hAnsi="Arial" w:cs="Arial"/>
          <w:spacing w:val="-2"/>
          <w:sz w:val="22"/>
          <w:szCs w:val="22"/>
        </w:rPr>
        <w:t>{tahun_anggaran}</w:t>
      </w:r>
      <w:r w:rsidRPr="005C5608">
        <w:rPr>
          <w:rFonts w:ascii="Arial" w:eastAsia="Arial" w:hAnsi="Arial" w:cs="Arial"/>
          <w:spacing w:val="-2"/>
          <w:sz w:val="22"/>
          <w:szCs w:val="22"/>
        </w:rPr>
        <w:t>;</w:t>
      </w:r>
      <w:r w:rsidRPr="005C5608">
        <w:rPr>
          <w:rFonts w:ascii="Arial" w:eastAsia="Arial" w:hAnsi="Arial" w:cs="Arial"/>
          <w:sz w:val="22"/>
          <w:szCs w:val="22"/>
        </w:rPr>
        <w:t xml:space="preserve"> dan</w:t>
      </w:r>
    </w:p>
    <w:bookmarkEnd w:id="0"/>
    <w:p w14:paraId="3A015904" w14:textId="24F715A2" w:rsidR="000F1F50" w:rsidRPr="005C5608" w:rsidRDefault="000F1F50" w:rsidP="003939EB">
      <w:pPr>
        <w:pStyle w:val="ListParagraph"/>
        <w:numPr>
          <w:ilvl w:val="0"/>
          <w:numId w:val="1"/>
        </w:numPr>
        <w:spacing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  <w:r w:rsidRPr="005C5608">
        <w:rPr>
          <w:rFonts w:ascii="Arial" w:eastAsia="Arial" w:hAnsi="Arial" w:cs="Arial"/>
          <w:sz w:val="22"/>
          <w:szCs w:val="22"/>
        </w:rPr>
        <w:t xml:space="preserve">Undangan Rapat Pembahasan Reviu Dokumen Persiapan Pengadaan dan Penyiapan Dokumen Pemilihan Nomor </w:t>
      </w:r>
      <w:r w:rsidR="00A73BDF" w:rsidRPr="00A73BDF">
        <w:rPr>
          <w:rFonts w:ascii="Arial" w:eastAsia="Arial" w:hAnsi="Arial" w:cs="Arial"/>
          <w:sz w:val="22"/>
          <w:szCs w:val="22"/>
        </w:rPr>
        <w:t>UM0102/B/Bp2jk17/2026/</w:t>
      </w:r>
      <w:r w:rsidR="00F91004">
        <w:rPr>
          <w:rFonts w:ascii="Arial" w:eastAsia="Arial" w:hAnsi="Arial" w:cs="Arial"/>
          <w:sz w:val="22"/>
          <w:szCs w:val="22"/>
        </w:rPr>
        <w:t>{nomor_undangan_rapat}</w:t>
      </w:r>
      <w:r w:rsidR="0061777D" w:rsidRPr="005C5608">
        <w:rPr>
          <w:rFonts w:ascii="Arial" w:eastAsia="Arial" w:hAnsi="Arial" w:cs="Arial"/>
          <w:sz w:val="22"/>
          <w:szCs w:val="22"/>
        </w:rPr>
        <w:t xml:space="preserve"> </w:t>
      </w:r>
      <w:r w:rsidR="00A40573" w:rsidRPr="005C5608">
        <w:rPr>
          <w:rFonts w:ascii="Arial" w:eastAsia="Arial" w:hAnsi="Arial" w:cs="Arial"/>
          <w:sz w:val="22"/>
          <w:szCs w:val="22"/>
        </w:rPr>
        <w:t>t</w:t>
      </w:r>
      <w:r w:rsidRPr="005C5608">
        <w:rPr>
          <w:rFonts w:ascii="Arial" w:eastAsia="Arial" w:hAnsi="Arial" w:cs="Arial"/>
          <w:sz w:val="22"/>
          <w:szCs w:val="22"/>
        </w:rPr>
        <w:t xml:space="preserve">anggal </w:t>
      </w:r>
      <w:r w:rsidR="00F91004">
        <w:rPr>
          <w:rFonts w:ascii="Arial" w:eastAsia="Arial" w:hAnsi="Arial" w:cs="Arial"/>
          <w:sz w:val="22"/>
          <w:szCs w:val="22"/>
        </w:rPr>
        <w:t>{tanggal_</w:t>
      </w:r>
      <w:r w:rsidR="00AA302C">
        <w:rPr>
          <w:rFonts w:ascii="Arial" w:eastAsia="Arial" w:hAnsi="Arial" w:cs="Arial"/>
          <w:spacing w:val="-2"/>
          <w:sz w:val="22"/>
          <w:szCs w:val="22"/>
        </w:rPr>
        <w:t>reviu</w:t>
      </w:r>
      <w:r w:rsidR="00F91004">
        <w:rPr>
          <w:rFonts w:ascii="Arial" w:eastAsia="Arial" w:hAnsi="Arial" w:cs="Arial"/>
          <w:sz w:val="22"/>
          <w:szCs w:val="22"/>
        </w:rPr>
        <w:t>}</w:t>
      </w:r>
      <w:r w:rsidR="00A2468E" w:rsidRPr="00F91004">
        <w:rPr>
          <w:rFonts w:ascii="Arial" w:eastAsia="Arial" w:hAnsi="Arial" w:cs="Arial"/>
          <w:sz w:val="22"/>
          <w:szCs w:val="22"/>
        </w:rPr>
        <w:t>.</w:t>
      </w:r>
    </w:p>
    <w:p w14:paraId="70C8BC8A" w14:textId="77777777" w:rsidR="00673373" w:rsidRPr="005A1202" w:rsidRDefault="00673373" w:rsidP="003939EB">
      <w:pPr>
        <w:pStyle w:val="ListParagraph"/>
        <w:spacing w:line="276" w:lineRule="auto"/>
        <w:ind w:left="927" w:right="28"/>
        <w:jc w:val="both"/>
        <w:rPr>
          <w:rFonts w:ascii="Arial" w:eastAsia="Arial" w:hAnsi="Arial" w:cs="Arial"/>
          <w:sz w:val="22"/>
          <w:szCs w:val="22"/>
        </w:rPr>
      </w:pPr>
    </w:p>
    <w:p w14:paraId="15107DF8" w14:textId="77777777" w:rsidR="001E29B0" w:rsidRPr="005A1202" w:rsidRDefault="7EE60B70" w:rsidP="003939EB">
      <w:pPr>
        <w:pStyle w:val="ListParagraph"/>
        <w:numPr>
          <w:ilvl w:val="0"/>
          <w:numId w:val="3"/>
        </w:numPr>
        <w:spacing w:line="276" w:lineRule="auto"/>
        <w:ind w:left="567" w:right="28" w:hanging="283"/>
        <w:jc w:val="both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B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3"/>
          <w:sz w:val="22"/>
          <w:szCs w:val="22"/>
        </w:rPr>
        <w:t>t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s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 d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 R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u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ng Lin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g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k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up</w:t>
      </w:r>
      <w:r w:rsidRPr="005A1202">
        <w:rPr>
          <w:rFonts w:ascii="Arial" w:eastAsia="Arial" w:hAnsi="Arial" w:cs="Arial"/>
          <w:b/>
          <w:bCs/>
          <w:spacing w:val="3"/>
          <w:sz w:val="22"/>
          <w:szCs w:val="22"/>
        </w:rPr>
        <w:t xml:space="preserve"> </w:t>
      </w:r>
      <w:r w:rsidR="0024275C"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Reviu</w:t>
      </w:r>
      <w:r w:rsidRPr="005A1202">
        <w:rPr>
          <w:rFonts w:ascii="Arial" w:eastAsia="Arial" w:hAnsi="Arial" w:cs="Arial"/>
          <w:b/>
          <w:spacing w:val="-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D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o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k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u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m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 xml:space="preserve"> </w:t>
      </w:r>
      <w:r w:rsidR="5C42476C"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 xml:space="preserve">Persiapan 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g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d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</w:t>
      </w:r>
    </w:p>
    <w:p w14:paraId="48F485AC" w14:textId="0F286665" w:rsidR="001E29B0" w:rsidRPr="005A1202" w:rsidRDefault="001E29B0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pacing w:val="-2"/>
          <w:sz w:val="22"/>
          <w:szCs w:val="22"/>
        </w:rPr>
      </w:pPr>
      <w:r w:rsidRPr="005A1202">
        <w:rPr>
          <w:rFonts w:ascii="Arial" w:eastAsia="Arial" w:hAnsi="Arial" w:cs="Arial"/>
          <w:spacing w:val="-2"/>
          <w:sz w:val="22"/>
          <w:szCs w:val="22"/>
        </w:rPr>
        <w:t xml:space="preserve">Reviu Dokumen Persiapan Pengadaan dilaksanakan oleh Pokja Pemilihan bersama dengan Tim Pelaksana dan Pejabat Pembuat Komitmen. Pemeriksaan mengenai kelengkapan berkas yang disampaikan maupun substansinya </w:t>
      </w:r>
      <w:r w:rsidRPr="005A1202">
        <w:rPr>
          <w:rFonts w:ascii="Arial" w:eastAsia="Arial" w:hAnsi="Arial" w:cs="Arial"/>
          <w:sz w:val="22"/>
          <w:szCs w:val="22"/>
        </w:rPr>
        <w:t xml:space="preserve">sesuai </w:t>
      </w:r>
      <w:r w:rsidR="007D483B" w:rsidRPr="005A1202">
        <w:rPr>
          <w:rFonts w:ascii="Arial" w:eastAsia="Arial" w:hAnsi="Arial" w:cs="Arial"/>
          <w:sz w:val="22"/>
          <w:szCs w:val="22"/>
        </w:rPr>
        <w:t>dengan peraturan perundang</w:t>
      </w:r>
      <w:r w:rsidR="000F1F50" w:rsidRPr="005A1202">
        <w:rPr>
          <w:rFonts w:ascii="Arial" w:eastAsia="Arial" w:hAnsi="Arial" w:cs="Arial"/>
          <w:sz w:val="22"/>
          <w:szCs w:val="22"/>
        </w:rPr>
        <w:t>-</w:t>
      </w:r>
      <w:r w:rsidRPr="005A1202">
        <w:rPr>
          <w:rFonts w:ascii="Arial" w:eastAsia="Arial" w:hAnsi="Arial" w:cs="Arial"/>
          <w:sz w:val="22"/>
          <w:szCs w:val="22"/>
        </w:rPr>
        <w:t>undangan terkait Pengadaan Barang/Jasa Pemerintah</w:t>
      </w:r>
      <w:r w:rsidRPr="005A1202">
        <w:rPr>
          <w:rFonts w:ascii="Arial" w:eastAsia="Arial" w:hAnsi="Arial" w:cs="Arial"/>
          <w:spacing w:val="-2"/>
          <w:sz w:val="22"/>
          <w:szCs w:val="22"/>
        </w:rPr>
        <w:t>.</w:t>
      </w:r>
    </w:p>
    <w:p w14:paraId="695E0FDA" w14:textId="77777777" w:rsidR="001E29B0" w:rsidRPr="005A1202" w:rsidRDefault="001E29B0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5C180585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1D4BD643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79FD32FB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7C0A5A29" w14:textId="77777777" w:rsidR="005F4954" w:rsidRDefault="005F4954" w:rsidP="007A01FA">
      <w:pPr>
        <w:spacing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</w:p>
    <w:p w14:paraId="54FF187C" w14:textId="77777777" w:rsidR="007A01FA" w:rsidRPr="007A01FA" w:rsidRDefault="007A01FA" w:rsidP="007A01FA">
      <w:pPr>
        <w:spacing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</w:p>
    <w:p w14:paraId="77DC02D4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245E953B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35914F7A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5962D3E3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145460C8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32E5E73F" w14:textId="77777777" w:rsidR="005F4954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4DF81E0C" w14:textId="77777777" w:rsidR="0051038A" w:rsidRDefault="0051038A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658FE039" w14:textId="77777777" w:rsidR="0051038A" w:rsidRPr="005A1202" w:rsidRDefault="0051038A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0A0161AF" w14:textId="2D8360A8" w:rsidR="005F4954" w:rsidRPr="005A1202" w:rsidRDefault="00766685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  <w:r w:rsidRPr="00766685"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4B6C51E" wp14:editId="7C18C1C4">
                <wp:simplePos x="0" y="0"/>
                <wp:positionH relativeFrom="margin">
                  <wp:align>right</wp:align>
                </wp:positionH>
                <wp:positionV relativeFrom="margin">
                  <wp:align>bottom</wp:align>
                </wp:positionV>
                <wp:extent cx="833120" cy="284480"/>
                <wp:effectExtent l="0" t="0" r="5080" b="12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3120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711141" w14:textId="36CEF522" w:rsidR="00766685" w:rsidRPr="00766685" w:rsidRDefault="00766685" w:rsidP="00766685">
                            <w:pPr>
                              <w:jc w:val="right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766685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>3. Hasil…</w:t>
                            </w:r>
                          </w:p>
                          <w:p w14:paraId="6CE9FE61" w14:textId="77777777" w:rsidR="00766685" w:rsidRDefault="0076668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B6C51E" id="_x0000_s1027" type="#_x0000_t202" style="position:absolute;left:0;text-align:left;margin-left:14.4pt;margin-top:0;width:65.6pt;height:22.4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bottom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" stroked="f">
                <v:textbox>
                  <w:txbxContent>
                    <w:p w14:paraId="0F711141" w14:textId="36CEF522" w:rsidR="00766685" w:rsidRPr="00766685" w:rsidRDefault="00766685" w:rsidP="00766685">
                      <w:pPr>
                        <w:jc w:val="right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766685"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>3. Hasil…</w:t>
                      </w:r>
                    </w:p>
                    <w:p w14:paraId="6CE9FE61" w14:textId="77777777" w:rsidR="00766685" w:rsidRDefault="00766685"/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6B9353A3" w14:textId="2532EB8E" w:rsidR="005F4954" w:rsidRPr="005A1202" w:rsidRDefault="005F4954" w:rsidP="003939EB">
      <w:pPr>
        <w:pStyle w:val="ListParagraph"/>
        <w:spacing w:line="276" w:lineRule="auto"/>
        <w:ind w:left="567"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487B1652" w14:textId="0157264E" w:rsidR="00990DBA" w:rsidRPr="00915547" w:rsidRDefault="00990DBA" w:rsidP="003939EB">
      <w:pPr>
        <w:pStyle w:val="ListParagraph"/>
        <w:spacing w:line="276" w:lineRule="auto"/>
        <w:ind w:left="567" w:right="28"/>
        <w:jc w:val="right"/>
        <w:rPr>
          <w:rFonts w:ascii="Arial" w:eastAsia="Arial" w:hAnsi="Arial" w:cs="Arial"/>
          <w:sz w:val="22"/>
          <w:szCs w:val="22"/>
        </w:rPr>
        <w:sectPr w:rsidR="00990DBA" w:rsidRPr="00915547" w:rsidSect="00B1684A">
          <w:headerReference w:type="default" r:id="rId11"/>
          <w:footerReference w:type="default" r:id="rId12"/>
          <w:headerReference w:type="first" r:id="rId13"/>
          <w:footerReference w:type="first" r:id="rId14"/>
          <w:pgSz w:w="11907" w:h="16840" w:code="9"/>
          <w:pgMar w:top="1134" w:right="1134" w:bottom="1418" w:left="1418" w:header="720" w:footer="284" w:gutter="0"/>
          <w:cols w:space="720"/>
          <w:titlePg/>
          <w:docGrid w:linePitch="272"/>
        </w:sectPr>
      </w:pPr>
    </w:p>
    <w:p w14:paraId="5F9DF405" w14:textId="6B037FA4" w:rsidR="00976CF9" w:rsidRPr="002E65A6" w:rsidRDefault="003B2255" w:rsidP="003939EB">
      <w:pPr>
        <w:pStyle w:val="ListParagraph"/>
        <w:numPr>
          <w:ilvl w:val="0"/>
          <w:numId w:val="3"/>
        </w:numPr>
        <w:spacing w:line="276" w:lineRule="auto"/>
        <w:ind w:left="567" w:right="28" w:hanging="283"/>
        <w:jc w:val="both"/>
        <w:rPr>
          <w:rFonts w:ascii="Arial" w:hAnsi="Arial" w:cs="Arial"/>
          <w:sz w:val="22"/>
          <w:szCs w:val="22"/>
        </w:rPr>
      </w:pPr>
      <w:r w:rsidRPr="002E65A6">
        <w:rPr>
          <w:rFonts w:ascii="Arial" w:hAnsi="Arial" w:cs="Arial"/>
          <w:b/>
          <w:bCs/>
          <w:sz w:val="22"/>
          <w:szCs w:val="22"/>
        </w:rPr>
        <w:lastRenderedPageBreak/>
        <w:t>Hasil Reviu</w:t>
      </w:r>
      <w:r w:rsidR="00976CF9" w:rsidRPr="002E65A6">
        <w:rPr>
          <w:rFonts w:ascii="Arial" w:hAnsi="Arial" w:cs="Arial"/>
          <w:b/>
          <w:bCs/>
          <w:sz w:val="22"/>
          <w:szCs w:val="22"/>
        </w:rPr>
        <w:t xml:space="preserve"> Dokumen Persiapan Pengadaan</w:t>
      </w:r>
    </w:p>
    <w:tbl>
      <w:tblPr>
        <w:tblStyle w:val="TableGrid"/>
        <w:tblW w:w="4813" w:type="pct"/>
        <w:jc w:val="center"/>
        <w:tblLook w:val="04A0" w:firstRow="1" w:lastRow="0" w:firstColumn="1" w:lastColumn="0" w:noHBand="0" w:noVBand="1"/>
      </w:tblPr>
      <w:tblGrid>
        <w:gridCol w:w="704"/>
        <w:gridCol w:w="2974"/>
        <w:gridCol w:w="2411"/>
        <w:gridCol w:w="2339"/>
        <w:gridCol w:w="2908"/>
        <w:gridCol w:w="2408"/>
      </w:tblGrid>
      <w:tr w:rsidR="00AD5009" w:rsidRPr="002E65A6" w14:paraId="3AA7F6FC" w14:textId="19889104" w:rsidTr="000A2387">
        <w:trPr>
          <w:trHeight w:val="367"/>
          <w:tblHeader/>
          <w:jc w:val="center"/>
        </w:trPr>
        <w:tc>
          <w:tcPr>
            <w:tcW w:w="256" w:type="pct"/>
            <w:vMerge w:val="restart"/>
            <w:vAlign w:val="center"/>
          </w:tcPr>
          <w:p w14:paraId="5B6719A9" w14:textId="4EB43174" w:rsidR="00AD5009" w:rsidRPr="002E65A6" w:rsidRDefault="00AD5009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E65A6">
              <w:rPr>
                <w:rFonts w:ascii="Arial" w:hAnsi="Arial" w:cs="Arial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1082" w:type="pct"/>
            <w:vMerge w:val="restart"/>
            <w:vAlign w:val="center"/>
          </w:tcPr>
          <w:p w14:paraId="1D505E56" w14:textId="77777777" w:rsidR="00AD5009" w:rsidRPr="002E65A6" w:rsidRDefault="00AD5009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E65A6">
              <w:rPr>
                <w:rFonts w:ascii="Arial" w:hAnsi="Arial" w:cs="Arial"/>
                <w:b/>
                <w:bCs/>
                <w:sz w:val="22"/>
                <w:szCs w:val="22"/>
              </w:rPr>
              <w:t>Uraian Dokumen</w:t>
            </w:r>
          </w:p>
        </w:tc>
        <w:tc>
          <w:tcPr>
            <w:tcW w:w="2786" w:type="pct"/>
            <w:gridSpan w:val="3"/>
          </w:tcPr>
          <w:p w14:paraId="2F3FB8F9" w14:textId="6C1F55B9" w:rsidR="00AD5009" w:rsidRPr="002E65A6" w:rsidRDefault="00AD5009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E65A6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Catatan/</w:t>
            </w:r>
            <w:r w:rsidRPr="002E65A6">
              <w:rPr>
                <w:rFonts w:ascii="Arial" w:hAnsi="Arial" w:cs="Arial"/>
                <w:b/>
                <w:bCs/>
                <w:sz w:val="22"/>
                <w:szCs w:val="22"/>
              </w:rPr>
              <w:t>Tanggapan</w:t>
            </w:r>
          </w:p>
        </w:tc>
        <w:tc>
          <w:tcPr>
            <w:tcW w:w="876" w:type="pct"/>
            <w:vMerge w:val="restart"/>
            <w:vAlign w:val="center"/>
          </w:tcPr>
          <w:p w14:paraId="272FF98E" w14:textId="2C5A7682" w:rsidR="00AD5009" w:rsidRPr="002E65A6" w:rsidRDefault="00AD5009" w:rsidP="00AD500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Tindak Lanjut</w:t>
            </w:r>
          </w:p>
        </w:tc>
      </w:tr>
      <w:tr w:rsidR="00AD5009" w:rsidRPr="002E65A6" w14:paraId="33EC6E7E" w14:textId="2C0B7C3C" w:rsidTr="000A2387">
        <w:trPr>
          <w:trHeight w:val="415"/>
          <w:tblHeader/>
          <w:jc w:val="center"/>
        </w:trPr>
        <w:tc>
          <w:tcPr>
            <w:tcW w:w="256" w:type="pct"/>
            <w:vMerge/>
            <w:vAlign w:val="center"/>
          </w:tcPr>
          <w:p w14:paraId="58BAE2CF" w14:textId="77777777" w:rsidR="00AD5009" w:rsidRPr="002E65A6" w:rsidRDefault="00AD5009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082" w:type="pct"/>
            <w:vMerge/>
            <w:vAlign w:val="center"/>
          </w:tcPr>
          <w:p w14:paraId="149C010F" w14:textId="77777777" w:rsidR="00AD5009" w:rsidRPr="002E65A6" w:rsidRDefault="00AD5009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77" w:type="pct"/>
            <w:vAlign w:val="center"/>
          </w:tcPr>
          <w:p w14:paraId="5B84127E" w14:textId="2E63E230" w:rsidR="00AD5009" w:rsidRPr="002E65A6" w:rsidRDefault="00AD5009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E65A6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Tim Pelaksana </w:t>
            </w:r>
          </w:p>
        </w:tc>
        <w:tc>
          <w:tcPr>
            <w:tcW w:w="851" w:type="pct"/>
            <w:vAlign w:val="center"/>
          </w:tcPr>
          <w:p w14:paraId="3FE15878" w14:textId="38441251" w:rsidR="00AD5009" w:rsidRPr="002E65A6" w:rsidRDefault="00AD5009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E65A6">
              <w:rPr>
                <w:rFonts w:ascii="Arial" w:hAnsi="Arial" w:cs="Arial"/>
                <w:b/>
                <w:bCs/>
                <w:sz w:val="22"/>
                <w:szCs w:val="22"/>
              </w:rPr>
              <w:t>Pokja</w:t>
            </w:r>
          </w:p>
        </w:tc>
        <w:tc>
          <w:tcPr>
            <w:tcW w:w="1058" w:type="pct"/>
            <w:vAlign w:val="center"/>
          </w:tcPr>
          <w:p w14:paraId="430BBA07" w14:textId="36178424" w:rsidR="00AD5009" w:rsidRPr="002E65A6" w:rsidRDefault="00AD5009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E65A6">
              <w:rPr>
                <w:rFonts w:ascii="Arial" w:hAnsi="Arial" w:cs="Arial"/>
                <w:b/>
                <w:bCs/>
                <w:sz w:val="22"/>
                <w:szCs w:val="22"/>
              </w:rPr>
              <w:t>PPK</w:t>
            </w:r>
          </w:p>
        </w:tc>
        <w:tc>
          <w:tcPr>
            <w:tcW w:w="876" w:type="pct"/>
            <w:vMerge/>
          </w:tcPr>
          <w:p w14:paraId="4FA9E73B" w14:textId="77777777" w:rsidR="00AD5009" w:rsidRPr="002E65A6" w:rsidRDefault="00AD5009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3633E0" w:rsidRPr="002E65A6" w14:paraId="200C31FB" w14:textId="77777777" w:rsidTr="003633E0">
        <w:trPr>
          <w:trHeight w:val="176"/>
          <w:jc w:val="center"/>
        </w:trPr>
        <w:tc>
          <w:tcPr>
            <w:tcW w:w="256" w:type="pct"/>
          </w:tcPr>
          <w:p w14:paraId="6AC93D7D" w14:textId="18AC2369" w:rsidR="003633E0" w:rsidRPr="002E65A6" w:rsidRDefault="003633E0" w:rsidP="003633E0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1082" w:type="pct"/>
          </w:tcPr>
          <w:p w14:paraId="4548E79C" w14:textId="1B11DD32" w:rsidR="003633E0" w:rsidRPr="002E65A6" w:rsidRDefault="003633E0" w:rsidP="003633E0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sv-SE"/>
              </w:rPr>
              <w:t>Surat usulan tender dari Kasatker</w:t>
            </w:r>
          </w:p>
        </w:tc>
        <w:tc>
          <w:tcPr>
            <w:tcW w:w="877" w:type="pct"/>
            <w:vAlign w:val="center"/>
          </w:tcPr>
          <w:p w14:paraId="18EA279D" w14:textId="00641002" w:rsidR="003633E0" w:rsidRPr="008830CB" w:rsidRDefault="003633E0" w:rsidP="003633E0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69FE60A3" w14:textId="18285391" w:rsidR="003633E0" w:rsidRPr="008830CB" w:rsidRDefault="003633E0" w:rsidP="003633E0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5ECE4CAB" w14:textId="5E1AAEA0" w:rsidR="003633E0" w:rsidRPr="008830CB" w:rsidRDefault="003633E0" w:rsidP="003633E0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2B6014D6" w14:textId="40AA1EDF" w:rsidR="003633E0" w:rsidRPr="008830CB" w:rsidRDefault="003633E0" w:rsidP="003633E0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445292" w:rsidRPr="002E65A6" w14:paraId="4714AD2B" w14:textId="77777777" w:rsidTr="00D724EC">
        <w:trPr>
          <w:trHeight w:val="176"/>
          <w:jc w:val="center"/>
        </w:trPr>
        <w:tc>
          <w:tcPr>
            <w:tcW w:w="256" w:type="pct"/>
          </w:tcPr>
          <w:p w14:paraId="0EE634AA" w14:textId="3FB7CA83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1082" w:type="pct"/>
          </w:tcPr>
          <w:p w14:paraId="307F265D" w14:textId="2E7DD925" w:rsidR="00445292" w:rsidRPr="002E65A6" w:rsidRDefault="00445292" w:rsidP="00445292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Surat usulan tender dari PPK</w:t>
            </w:r>
          </w:p>
        </w:tc>
        <w:tc>
          <w:tcPr>
            <w:tcW w:w="877" w:type="pct"/>
            <w:vAlign w:val="center"/>
          </w:tcPr>
          <w:p w14:paraId="18EF9800" w14:textId="1F973A49" w:rsidR="00445292" w:rsidRPr="008830CB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3AA70627" w14:textId="308C5229" w:rsidR="00445292" w:rsidRPr="008830CB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34A3CAF4" w14:textId="261815E1" w:rsidR="00445292" w:rsidRPr="008830CB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0AADC2BE" w14:textId="3B657E55" w:rsidR="00445292" w:rsidRPr="008830CB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445292" w:rsidRPr="002E65A6" w14:paraId="0BF1556E" w14:textId="7FFE0F83" w:rsidTr="00D724EC">
        <w:trPr>
          <w:trHeight w:val="176"/>
          <w:jc w:val="center"/>
        </w:trPr>
        <w:tc>
          <w:tcPr>
            <w:tcW w:w="256" w:type="pct"/>
          </w:tcPr>
          <w:p w14:paraId="1057AA59" w14:textId="332BD2B3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1082" w:type="pct"/>
          </w:tcPr>
          <w:p w14:paraId="3544CAC0" w14:textId="70863B7C" w:rsidR="00445292" w:rsidRPr="002E65A6" w:rsidRDefault="00445292" w:rsidP="00445292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Kerangka Acuan Kerja (</w:t>
            </w:r>
            <w:r w:rsidRPr="002E65A6">
              <w:rPr>
                <w:rFonts w:ascii="Arial" w:hAnsi="Arial" w:cs="Arial"/>
                <w:sz w:val="22"/>
                <w:szCs w:val="22"/>
              </w:rPr>
              <w:t>KAK</w:t>
            </w: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)</w:t>
            </w:r>
          </w:p>
        </w:tc>
        <w:tc>
          <w:tcPr>
            <w:tcW w:w="877" w:type="pct"/>
            <w:vAlign w:val="center"/>
          </w:tcPr>
          <w:p w14:paraId="63179153" w14:textId="129A4E33" w:rsidR="00445292" w:rsidRPr="008830CB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2B22F800" w14:textId="44B6C874" w:rsidR="00445292" w:rsidRPr="008830CB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7790E014" w14:textId="3334E062" w:rsidR="00445292" w:rsidRPr="008830CB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50A61D7C" w14:textId="0E90EC11" w:rsidR="00445292" w:rsidRPr="008830CB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445292" w:rsidRPr="002E65A6" w14:paraId="075C8E7C" w14:textId="77777777" w:rsidTr="000A2387">
        <w:trPr>
          <w:trHeight w:val="156"/>
          <w:jc w:val="center"/>
        </w:trPr>
        <w:tc>
          <w:tcPr>
            <w:tcW w:w="256" w:type="pct"/>
          </w:tcPr>
          <w:p w14:paraId="4AF10339" w14:textId="2E2B0432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1082" w:type="pct"/>
          </w:tcPr>
          <w:p w14:paraId="1B1577A7" w14:textId="18087C65" w:rsidR="00445292" w:rsidRPr="002E65A6" w:rsidRDefault="00445292" w:rsidP="00445292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Identifikasi kebutuhan</w:t>
            </w:r>
          </w:p>
        </w:tc>
        <w:tc>
          <w:tcPr>
            <w:tcW w:w="877" w:type="pct"/>
            <w:vAlign w:val="center"/>
          </w:tcPr>
          <w:p w14:paraId="219C0242" w14:textId="322769F5" w:rsidR="00445292" w:rsidRPr="008830CB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790F677A" w14:textId="2D18A80F" w:rsidR="00445292" w:rsidRPr="008830CB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5F01BACA" w14:textId="25F408F0" w:rsidR="00445292" w:rsidRPr="008830CB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6067C0CE" w14:textId="1E07AF97" w:rsidR="00445292" w:rsidRPr="008830CB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445292" w:rsidRPr="002E65A6" w14:paraId="56EC29FA" w14:textId="77777777" w:rsidTr="000A2387">
        <w:trPr>
          <w:trHeight w:val="156"/>
          <w:jc w:val="center"/>
        </w:trPr>
        <w:tc>
          <w:tcPr>
            <w:tcW w:w="256" w:type="pct"/>
          </w:tcPr>
          <w:p w14:paraId="382B681F" w14:textId="716F543C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5.</w:t>
            </w:r>
          </w:p>
        </w:tc>
        <w:tc>
          <w:tcPr>
            <w:tcW w:w="1082" w:type="pct"/>
          </w:tcPr>
          <w:p w14:paraId="7446350B" w14:textId="3BF4FC2C" w:rsidR="00445292" w:rsidRPr="002E65A6" w:rsidRDefault="00445292" w:rsidP="00445292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Uraian Singkat</w:t>
            </w:r>
          </w:p>
        </w:tc>
        <w:tc>
          <w:tcPr>
            <w:tcW w:w="877" w:type="pct"/>
            <w:vAlign w:val="center"/>
          </w:tcPr>
          <w:p w14:paraId="446DD84A" w14:textId="27E7E383" w:rsidR="00445292" w:rsidRPr="008830CB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450F5AEF" w14:textId="060FE026" w:rsidR="00445292" w:rsidRPr="008830CB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79206AAC" w14:textId="2A16D731" w:rsidR="00445292" w:rsidRPr="008830CB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6BA93F3E" w14:textId="494A2DEB" w:rsidR="00445292" w:rsidRPr="008830CB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445292" w:rsidRPr="002E65A6" w14:paraId="5A9D0AC9" w14:textId="77777777" w:rsidTr="000A2387">
        <w:trPr>
          <w:trHeight w:val="156"/>
          <w:jc w:val="center"/>
        </w:trPr>
        <w:tc>
          <w:tcPr>
            <w:tcW w:w="256" w:type="pct"/>
          </w:tcPr>
          <w:p w14:paraId="791A6501" w14:textId="21A6FD22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6.</w:t>
            </w:r>
          </w:p>
        </w:tc>
        <w:tc>
          <w:tcPr>
            <w:tcW w:w="1082" w:type="pct"/>
          </w:tcPr>
          <w:p w14:paraId="04A1DCBD" w14:textId="5E24799B" w:rsidR="00445292" w:rsidRPr="002E65A6" w:rsidRDefault="00445292" w:rsidP="00445292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Rekapitulasi TKDN</w:t>
            </w:r>
          </w:p>
        </w:tc>
        <w:tc>
          <w:tcPr>
            <w:tcW w:w="877" w:type="pct"/>
            <w:vAlign w:val="center"/>
          </w:tcPr>
          <w:p w14:paraId="509DFE6C" w14:textId="3DD07646" w:rsidR="00445292" w:rsidRPr="008830CB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5836652D" w14:textId="01563679" w:rsidR="00445292" w:rsidRPr="008830CB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39D4576C" w14:textId="637467AB" w:rsidR="00445292" w:rsidRPr="008830CB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222AAF8A" w14:textId="03B9EF4E" w:rsidR="00445292" w:rsidRPr="008830CB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445292" w:rsidRPr="002E65A6" w14:paraId="22081807" w14:textId="77777777" w:rsidTr="000A2387">
        <w:trPr>
          <w:trHeight w:val="156"/>
          <w:jc w:val="center"/>
        </w:trPr>
        <w:tc>
          <w:tcPr>
            <w:tcW w:w="256" w:type="pct"/>
          </w:tcPr>
          <w:p w14:paraId="3E6C9F9C" w14:textId="0F7C7A3B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7.</w:t>
            </w:r>
          </w:p>
        </w:tc>
        <w:tc>
          <w:tcPr>
            <w:tcW w:w="1082" w:type="pct"/>
          </w:tcPr>
          <w:p w14:paraId="68340753" w14:textId="2501D274" w:rsidR="00445292" w:rsidRPr="002E65A6" w:rsidRDefault="00445292" w:rsidP="00445292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BOQ Kosongan</w:t>
            </w:r>
          </w:p>
        </w:tc>
        <w:tc>
          <w:tcPr>
            <w:tcW w:w="877" w:type="pct"/>
            <w:vAlign w:val="center"/>
          </w:tcPr>
          <w:p w14:paraId="2F09EB52" w14:textId="0F1E3CA9" w:rsidR="00445292" w:rsidRPr="008830CB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2A957F68" w14:textId="1609D126" w:rsidR="00445292" w:rsidRPr="008830CB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444591B9" w14:textId="11A969A9" w:rsidR="00445292" w:rsidRPr="008830CB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3BF430FC" w14:textId="2B473D7B" w:rsidR="00445292" w:rsidRPr="008830CB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445292" w:rsidRPr="002E65A6" w14:paraId="76162693" w14:textId="0E008F86" w:rsidTr="000A2387">
        <w:trPr>
          <w:trHeight w:val="156"/>
          <w:jc w:val="center"/>
        </w:trPr>
        <w:tc>
          <w:tcPr>
            <w:tcW w:w="256" w:type="pct"/>
          </w:tcPr>
          <w:p w14:paraId="446721AC" w14:textId="40BFA6CA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8.</w:t>
            </w:r>
          </w:p>
        </w:tc>
        <w:tc>
          <w:tcPr>
            <w:tcW w:w="1082" w:type="pct"/>
          </w:tcPr>
          <w:p w14:paraId="73E81C6C" w14:textId="5F8478AC" w:rsidR="00445292" w:rsidRPr="002E65A6" w:rsidRDefault="00445292" w:rsidP="00445292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Harga Perkiraan Sendiri (HPS)</w:t>
            </w:r>
          </w:p>
        </w:tc>
        <w:tc>
          <w:tcPr>
            <w:tcW w:w="877" w:type="pct"/>
            <w:vAlign w:val="center"/>
          </w:tcPr>
          <w:p w14:paraId="760024B2" w14:textId="670E5D4A" w:rsidR="00445292" w:rsidRPr="008830CB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2A974902" w14:textId="2D1DD645" w:rsidR="00445292" w:rsidRPr="008830CB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08D88941" w14:textId="6CB1EE9A" w:rsidR="00445292" w:rsidRPr="008830CB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468EBA7B" w14:textId="011B8C79" w:rsidR="00445292" w:rsidRPr="008830CB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A33FC4" w:rsidRPr="002E65A6" w14:paraId="2EC057C3" w14:textId="3D77518F" w:rsidTr="000A2387">
        <w:trPr>
          <w:jc w:val="center"/>
        </w:trPr>
        <w:tc>
          <w:tcPr>
            <w:tcW w:w="256" w:type="pct"/>
          </w:tcPr>
          <w:p w14:paraId="4AD2DCCC" w14:textId="0B27FA80" w:rsidR="00A33FC4" w:rsidRPr="002E65A6" w:rsidRDefault="005E14E2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9</w:t>
            </w:r>
            <w:r w:rsidR="00A33FC4" w:rsidRPr="002E65A6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082" w:type="pct"/>
          </w:tcPr>
          <w:p w14:paraId="7D2147F2" w14:textId="08ADBF1C" w:rsidR="00A33FC4" w:rsidRPr="002E65A6" w:rsidRDefault="00A33FC4" w:rsidP="00A33FC4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Rancangan Kontrak:</w:t>
            </w:r>
          </w:p>
        </w:tc>
        <w:tc>
          <w:tcPr>
            <w:tcW w:w="877" w:type="pct"/>
            <w:vAlign w:val="center"/>
          </w:tcPr>
          <w:p w14:paraId="50EBE070" w14:textId="67467D63" w:rsidR="00A33FC4" w:rsidRPr="008830CB" w:rsidRDefault="00A33FC4" w:rsidP="00A33FC4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00D1FCFD" w14:textId="762E2D7A" w:rsidR="00A33FC4" w:rsidRPr="008830CB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12E322F2" w14:textId="0BFF2228" w:rsidR="00A33FC4" w:rsidRPr="008830CB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2580A009" w14:textId="5B98A6F1" w:rsidR="00A33FC4" w:rsidRPr="008830CB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A33FC4" w:rsidRPr="002E65A6" w14:paraId="1A8B88B6" w14:textId="07D9CB62" w:rsidTr="000A2387">
        <w:trPr>
          <w:jc w:val="center"/>
        </w:trPr>
        <w:tc>
          <w:tcPr>
            <w:tcW w:w="256" w:type="pct"/>
          </w:tcPr>
          <w:p w14:paraId="23F39B83" w14:textId="77777777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82" w:type="pct"/>
          </w:tcPr>
          <w:p w14:paraId="53A1AD3E" w14:textId="17305F09" w:rsidR="00A33FC4" w:rsidRPr="002E65A6" w:rsidRDefault="00A33FC4" w:rsidP="00A33FC4">
            <w:pPr>
              <w:pStyle w:val="ListParagraph"/>
              <w:numPr>
                <w:ilvl w:val="0"/>
                <w:numId w:val="25"/>
              </w:numPr>
              <w:ind w:left="306" w:right="28" w:hanging="306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Naskah Perjanjian;</w:t>
            </w:r>
          </w:p>
        </w:tc>
        <w:tc>
          <w:tcPr>
            <w:tcW w:w="877" w:type="pct"/>
            <w:vAlign w:val="center"/>
          </w:tcPr>
          <w:p w14:paraId="6958FA8F" w14:textId="3A50A3F9" w:rsidR="00A33FC4" w:rsidRPr="008830CB" w:rsidRDefault="00A33FC4" w:rsidP="00A33FC4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7C801200" w14:textId="5A8B30EE" w:rsidR="00A33FC4" w:rsidRPr="008830CB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583F96DD" w14:textId="5B9B4207" w:rsidR="00A33FC4" w:rsidRPr="008830CB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495C2466" w14:textId="4C28E78A" w:rsidR="00A33FC4" w:rsidRPr="008830CB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B233E2" w:rsidRPr="002E65A6" w14:paraId="564F0B51" w14:textId="2C533C47" w:rsidTr="000A2387">
        <w:trPr>
          <w:jc w:val="center"/>
        </w:trPr>
        <w:tc>
          <w:tcPr>
            <w:tcW w:w="256" w:type="pct"/>
          </w:tcPr>
          <w:p w14:paraId="76085B39" w14:textId="77777777" w:rsidR="00B233E2" w:rsidRPr="002E65A6" w:rsidRDefault="00B233E2" w:rsidP="00B233E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82" w:type="pct"/>
          </w:tcPr>
          <w:p w14:paraId="39A080E2" w14:textId="083CE0FD" w:rsidR="00B233E2" w:rsidRPr="002E65A6" w:rsidRDefault="00B233E2" w:rsidP="00B233E2">
            <w:pPr>
              <w:pStyle w:val="ListParagraph"/>
              <w:numPr>
                <w:ilvl w:val="0"/>
                <w:numId w:val="25"/>
              </w:numPr>
              <w:ind w:left="306" w:right="28" w:hanging="306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Syarat-Syarat Khusus Kontrak;</w:t>
            </w:r>
          </w:p>
        </w:tc>
        <w:tc>
          <w:tcPr>
            <w:tcW w:w="877" w:type="pct"/>
            <w:vAlign w:val="center"/>
          </w:tcPr>
          <w:p w14:paraId="2EA721B6" w14:textId="0079BE79" w:rsidR="00B233E2" w:rsidRPr="008830CB" w:rsidRDefault="00B233E2" w:rsidP="00B233E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5D7D3C96" w14:textId="0B8EA5B7" w:rsidR="00B233E2" w:rsidRPr="008830CB" w:rsidRDefault="00B233E2" w:rsidP="00B233E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288A2235" w14:textId="6E4E74B8" w:rsidR="00B233E2" w:rsidRPr="008830CB" w:rsidRDefault="00B233E2" w:rsidP="00B233E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103C4178" w14:textId="129310D5" w:rsidR="00B233E2" w:rsidRPr="008830CB" w:rsidRDefault="00B233E2" w:rsidP="00B233E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A33FC4" w:rsidRPr="002E65A6" w14:paraId="68C50468" w14:textId="21E915AA" w:rsidTr="000A2387">
        <w:trPr>
          <w:jc w:val="center"/>
        </w:trPr>
        <w:tc>
          <w:tcPr>
            <w:tcW w:w="256" w:type="pct"/>
          </w:tcPr>
          <w:p w14:paraId="317207E1" w14:textId="77777777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82" w:type="pct"/>
          </w:tcPr>
          <w:p w14:paraId="7EA51A53" w14:textId="50CC2889" w:rsidR="00A33FC4" w:rsidRPr="002E65A6" w:rsidRDefault="00A33FC4" w:rsidP="00A33FC4">
            <w:pPr>
              <w:pStyle w:val="ListParagraph"/>
              <w:numPr>
                <w:ilvl w:val="0"/>
                <w:numId w:val="25"/>
              </w:numPr>
              <w:ind w:left="306" w:right="28" w:hanging="306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Syarat-Syarat Umum Kontrak</w:t>
            </w:r>
          </w:p>
        </w:tc>
        <w:tc>
          <w:tcPr>
            <w:tcW w:w="877" w:type="pct"/>
            <w:vAlign w:val="center"/>
          </w:tcPr>
          <w:p w14:paraId="29CBB859" w14:textId="03FE942C" w:rsidR="00A33FC4" w:rsidRPr="008830CB" w:rsidRDefault="00A33FC4" w:rsidP="00A33FC4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1EEFEF52" w14:textId="4F18A2AB" w:rsidR="00A33FC4" w:rsidRPr="008830CB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75BCD85B" w14:textId="5946112E" w:rsidR="00A33FC4" w:rsidRPr="008830CB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05F0E6BD" w14:textId="633A3910" w:rsidR="00A33FC4" w:rsidRPr="008830CB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A33FC4" w:rsidRPr="002E65A6" w14:paraId="71D15E4E" w14:textId="16EE9514" w:rsidTr="000A2387">
        <w:trPr>
          <w:jc w:val="center"/>
        </w:trPr>
        <w:tc>
          <w:tcPr>
            <w:tcW w:w="256" w:type="pct"/>
          </w:tcPr>
          <w:p w14:paraId="6946F29B" w14:textId="18BBF655" w:rsidR="00A33FC4" w:rsidRPr="002E65A6" w:rsidRDefault="005E14E2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10</w:t>
            </w:r>
            <w:r w:rsidR="00A33FC4" w:rsidRPr="002E65A6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082" w:type="pct"/>
          </w:tcPr>
          <w:p w14:paraId="61D60291" w14:textId="17578642" w:rsidR="00A33FC4" w:rsidRPr="002E65A6" w:rsidRDefault="00A33FC4" w:rsidP="00A33FC4">
            <w:pPr>
              <w:ind w:right="28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Dokumen Anggaran Belanja (DIPA atau RKA-KL yang telah ditetapkan)</w:t>
            </w:r>
          </w:p>
        </w:tc>
        <w:tc>
          <w:tcPr>
            <w:tcW w:w="877" w:type="pct"/>
            <w:vAlign w:val="center"/>
          </w:tcPr>
          <w:p w14:paraId="0D94DA58" w14:textId="20F1E407" w:rsidR="00A33FC4" w:rsidRPr="008830CB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6A2D61D8" w14:textId="0D5B60FC" w:rsidR="00A33FC4" w:rsidRPr="008830CB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6A0F8E42" w14:textId="0ED33A06" w:rsidR="00A33FC4" w:rsidRPr="008830CB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59D9EB58" w14:textId="518DC5A6" w:rsidR="00A33FC4" w:rsidRPr="008830CB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A33FC4" w:rsidRPr="002E65A6" w14:paraId="52F9D2D4" w14:textId="415B7E2F" w:rsidTr="000A2387">
        <w:trPr>
          <w:jc w:val="center"/>
        </w:trPr>
        <w:tc>
          <w:tcPr>
            <w:tcW w:w="256" w:type="pct"/>
          </w:tcPr>
          <w:p w14:paraId="21174923" w14:textId="1CA0DD4E" w:rsidR="00A33FC4" w:rsidRPr="002E65A6" w:rsidRDefault="005E14E2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11</w:t>
            </w:r>
            <w:r w:rsidR="00A33FC4" w:rsidRPr="002E65A6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082" w:type="pct"/>
          </w:tcPr>
          <w:p w14:paraId="3E283F2C" w14:textId="77FE1140" w:rsidR="00A33FC4" w:rsidRPr="002E65A6" w:rsidRDefault="00A33FC4" w:rsidP="00A33FC4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ID paket RUP</w:t>
            </w:r>
          </w:p>
        </w:tc>
        <w:tc>
          <w:tcPr>
            <w:tcW w:w="877" w:type="pct"/>
            <w:vAlign w:val="center"/>
          </w:tcPr>
          <w:p w14:paraId="6F1903EF" w14:textId="3F2F1B99" w:rsidR="00A33FC4" w:rsidRPr="008830CB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290C44DE" w14:textId="4C07DC22" w:rsidR="00A33FC4" w:rsidRPr="008830CB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56BAAFDF" w14:textId="3FA3BDE2" w:rsidR="00A33FC4" w:rsidRPr="008830CB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6E04A00C" w14:textId="49997622" w:rsidR="00A33FC4" w:rsidRPr="008830CB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445292" w:rsidRPr="002E65A6" w14:paraId="6B6DF22F" w14:textId="1A72D4A5" w:rsidTr="000A2387">
        <w:trPr>
          <w:jc w:val="center"/>
        </w:trPr>
        <w:tc>
          <w:tcPr>
            <w:tcW w:w="256" w:type="pct"/>
          </w:tcPr>
          <w:p w14:paraId="551A0088" w14:textId="41C173C0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12.</w:t>
            </w:r>
          </w:p>
        </w:tc>
        <w:tc>
          <w:tcPr>
            <w:tcW w:w="1082" w:type="pct"/>
          </w:tcPr>
          <w:p w14:paraId="6965C545" w14:textId="194A51C6" w:rsidR="00445292" w:rsidRPr="002E65A6" w:rsidRDefault="00445292" w:rsidP="00445292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Waktu Penggunaan Barang/Jasa</w:t>
            </w:r>
          </w:p>
        </w:tc>
        <w:tc>
          <w:tcPr>
            <w:tcW w:w="877" w:type="pct"/>
            <w:vAlign w:val="center"/>
          </w:tcPr>
          <w:p w14:paraId="10B664BF" w14:textId="5AD8AE77" w:rsidR="00445292" w:rsidRPr="008830CB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004DDFF5" w14:textId="45A9F029" w:rsidR="00445292" w:rsidRPr="008830CB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46955F18" w14:textId="236F2213" w:rsidR="00445292" w:rsidRPr="008830CB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42546B20" w14:textId="797AE9D2" w:rsidR="00445292" w:rsidRPr="008830CB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A33FC4" w:rsidRPr="002E65A6" w14:paraId="2A9F2BC3" w14:textId="0495B9A9" w:rsidTr="000A2387">
        <w:trPr>
          <w:jc w:val="center"/>
        </w:trPr>
        <w:tc>
          <w:tcPr>
            <w:tcW w:w="256" w:type="pct"/>
          </w:tcPr>
          <w:p w14:paraId="73F0F4D3" w14:textId="757BBD31" w:rsidR="00A33FC4" w:rsidRPr="002E65A6" w:rsidRDefault="005E14E2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13</w:t>
            </w:r>
            <w:r w:rsidR="00A33FC4" w:rsidRPr="002E65A6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082" w:type="pct"/>
          </w:tcPr>
          <w:p w14:paraId="106FF13A" w14:textId="3367656E" w:rsidR="00A33FC4" w:rsidRPr="002E65A6" w:rsidRDefault="00A33FC4" w:rsidP="00A33FC4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Analisis Pasar</w:t>
            </w:r>
          </w:p>
        </w:tc>
        <w:tc>
          <w:tcPr>
            <w:tcW w:w="877" w:type="pct"/>
            <w:vAlign w:val="center"/>
          </w:tcPr>
          <w:p w14:paraId="73B1F7E3" w14:textId="13BDC8BC" w:rsidR="00A33FC4" w:rsidRPr="008830CB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3185E69C" w14:textId="622BA18B" w:rsidR="00A33FC4" w:rsidRPr="008830CB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78ECAC69" w14:textId="626D2FB3" w:rsidR="00A33FC4" w:rsidRPr="008830CB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7F00490E" w14:textId="55C7FD0E" w:rsidR="00A33FC4" w:rsidRPr="008830CB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A33FC4" w:rsidRPr="002E65A6" w14:paraId="682D01E4" w14:textId="113E8263" w:rsidTr="000A2387">
        <w:trPr>
          <w:jc w:val="center"/>
        </w:trPr>
        <w:tc>
          <w:tcPr>
            <w:tcW w:w="256" w:type="pct"/>
          </w:tcPr>
          <w:p w14:paraId="375E95CE" w14:textId="0E9F3E3D" w:rsidR="00A33FC4" w:rsidRPr="002E65A6" w:rsidRDefault="00360310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1</w:t>
            </w:r>
            <w:r w:rsidR="005E14E2" w:rsidRPr="002E65A6">
              <w:rPr>
                <w:rFonts w:ascii="Arial" w:hAnsi="Arial" w:cs="Arial"/>
                <w:sz w:val="22"/>
                <w:szCs w:val="22"/>
              </w:rPr>
              <w:t>4</w:t>
            </w:r>
            <w:r w:rsidR="00A33FC4" w:rsidRPr="002E65A6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082" w:type="pct"/>
          </w:tcPr>
          <w:p w14:paraId="70DBA529" w14:textId="2E21A29E" w:rsidR="00A33FC4" w:rsidRPr="002E65A6" w:rsidRDefault="00A33FC4" w:rsidP="00A33FC4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SK Penetapan PPK</w:t>
            </w:r>
          </w:p>
        </w:tc>
        <w:tc>
          <w:tcPr>
            <w:tcW w:w="877" w:type="pct"/>
            <w:vAlign w:val="center"/>
          </w:tcPr>
          <w:p w14:paraId="75DC8DD2" w14:textId="69F1696C" w:rsidR="00A33FC4" w:rsidRPr="008830CB" w:rsidRDefault="00A33FC4" w:rsidP="00A33FC4">
            <w:pPr>
              <w:pStyle w:val="ListParagraph"/>
              <w:ind w:left="457" w:right="28" w:hanging="425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355C1892" w14:textId="08F327AD" w:rsidR="00A33FC4" w:rsidRPr="008830CB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29276A7D" w14:textId="560392EE" w:rsidR="00A33FC4" w:rsidRPr="008830CB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261CCD7C" w14:textId="4915EF93" w:rsidR="00A33FC4" w:rsidRPr="008830CB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A33FC4" w:rsidRPr="002E65A6" w14:paraId="25806B16" w14:textId="29824FFB" w:rsidTr="000A2387">
        <w:trPr>
          <w:jc w:val="center"/>
        </w:trPr>
        <w:tc>
          <w:tcPr>
            <w:tcW w:w="256" w:type="pct"/>
          </w:tcPr>
          <w:p w14:paraId="1F5F3272" w14:textId="7FB1D207" w:rsidR="00A33FC4" w:rsidRPr="002E65A6" w:rsidRDefault="00360310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1</w:t>
            </w:r>
            <w:r w:rsidR="005E14E2" w:rsidRPr="002E65A6">
              <w:rPr>
                <w:rFonts w:ascii="Arial" w:hAnsi="Arial" w:cs="Arial"/>
                <w:sz w:val="22"/>
                <w:szCs w:val="22"/>
              </w:rPr>
              <w:t>5</w:t>
            </w:r>
            <w:r w:rsidR="00A33FC4" w:rsidRPr="002E65A6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082" w:type="pct"/>
          </w:tcPr>
          <w:p w14:paraId="221EF930" w14:textId="0242A878" w:rsidR="00A33FC4" w:rsidRPr="002E65A6" w:rsidRDefault="00A33FC4" w:rsidP="00A33FC4">
            <w:pPr>
              <w:pStyle w:val="ListParagraph"/>
              <w:ind w:left="0" w:right="28"/>
              <w:rPr>
                <w:rFonts w:ascii="Arial" w:hAnsi="Arial" w:cs="Arial"/>
                <w:strike/>
                <w:sz w:val="22"/>
                <w:szCs w:val="22"/>
              </w:rPr>
            </w:pPr>
            <w:r w:rsidRPr="002E65A6">
              <w:rPr>
                <w:rFonts w:ascii="Arial" w:hAnsi="Arial" w:cs="Arial"/>
                <w:strike/>
                <w:sz w:val="22"/>
                <w:szCs w:val="22"/>
              </w:rPr>
              <w:t>Surat Izin MYC*</w:t>
            </w:r>
          </w:p>
        </w:tc>
        <w:tc>
          <w:tcPr>
            <w:tcW w:w="877" w:type="pct"/>
            <w:vAlign w:val="center"/>
          </w:tcPr>
          <w:p w14:paraId="63520DAA" w14:textId="0A602E5A" w:rsidR="00A33FC4" w:rsidRPr="008830CB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194A5BA4" w14:textId="51226CCB" w:rsidR="00A33FC4" w:rsidRPr="008830CB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54AA54B4" w14:textId="17A86B7F" w:rsidR="00A33FC4" w:rsidRPr="008830CB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07431067" w14:textId="6A354FE1" w:rsidR="00A33FC4" w:rsidRPr="008830CB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A33FC4" w:rsidRPr="002E65A6" w14:paraId="48A3CFD4" w14:textId="7650985E" w:rsidTr="000A2387">
        <w:trPr>
          <w:jc w:val="center"/>
        </w:trPr>
        <w:tc>
          <w:tcPr>
            <w:tcW w:w="256" w:type="pct"/>
          </w:tcPr>
          <w:p w14:paraId="4A9901D5" w14:textId="3CBF5A34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1</w:t>
            </w:r>
            <w:r w:rsidR="005E14E2" w:rsidRPr="002E65A6">
              <w:rPr>
                <w:rFonts w:ascii="Arial" w:hAnsi="Arial" w:cs="Arial"/>
                <w:sz w:val="22"/>
                <w:szCs w:val="22"/>
              </w:rPr>
              <w:t>6</w:t>
            </w:r>
            <w:r w:rsidRPr="002E65A6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082" w:type="pct"/>
          </w:tcPr>
          <w:p w14:paraId="69750D7C" w14:textId="0729F190" w:rsidR="00A33FC4" w:rsidRPr="002E65A6" w:rsidRDefault="00A33FC4" w:rsidP="00A33FC4">
            <w:pPr>
              <w:pStyle w:val="ListParagraph"/>
              <w:ind w:left="0" w:right="28"/>
              <w:rPr>
                <w:rFonts w:ascii="Arial" w:hAnsi="Arial" w:cs="Arial"/>
                <w:strike/>
                <w:sz w:val="22"/>
                <w:szCs w:val="22"/>
              </w:rPr>
            </w:pPr>
            <w:r w:rsidRPr="002E65A6">
              <w:rPr>
                <w:rFonts w:ascii="Arial" w:hAnsi="Arial" w:cs="Arial"/>
                <w:strike/>
                <w:sz w:val="22"/>
                <w:szCs w:val="22"/>
              </w:rPr>
              <w:t>Rencana Perkiraan Biaya (RPB)*</w:t>
            </w:r>
          </w:p>
        </w:tc>
        <w:tc>
          <w:tcPr>
            <w:tcW w:w="877" w:type="pct"/>
            <w:vAlign w:val="center"/>
          </w:tcPr>
          <w:p w14:paraId="1A347587" w14:textId="77777777" w:rsidR="00A33FC4" w:rsidRPr="008830CB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  <w:p w14:paraId="711EBCF2" w14:textId="77777777" w:rsidR="007A01FA" w:rsidRPr="008830CB" w:rsidRDefault="007A01FA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</w:p>
          <w:p w14:paraId="578CDE4B" w14:textId="1665608F" w:rsidR="007A01FA" w:rsidRPr="008830CB" w:rsidRDefault="007A01FA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</w:p>
        </w:tc>
        <w:tc>
          <w:tcPr>
            <w:tcW w:w="851" w:type="pct"/>
            <w:vAlign w:val="center"/>
          </w:tcPr>
          <w:p w14:paraId="4A9333B9" w14:textId="16A1F019" w:rsidR="00A33FC4" w:rsidRPr="008830CB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0C342CB5" w14:textId="45B04A5C" w:rsidR="00A33FC4" w:rsidRPr="008830CB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0CF24F67" w14:textId="7DCE1851" w:rsidR="00A33FC4" w:rsidRPr="008830CB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A33FC4" w:rsidRPr="002E65A6" w14:paraId="2655E8B2" w14:textId="77777777" w:rsidTr="000A2387">
        <w:trPr>
          <w:jc w:val="center"/>
        </w:trPr>
        <w:tc>
          <w:tcPr>
            <w:tcW w:w="256" w:type="pct"/>
          </w:tcPr>
          <w:p w14:paraId="16A9BA3A" w14:textId="1CB657E1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1</w:t>
            </w:r>
            <w:r w:rsidR="005E14E2" w:rsidRPr="002E65A6">
              <w:rPr>
                <w:rFonts w:ascii="Arial" w:hAnsi="Arial" w:cs="Arial"/>
                <w:sz w:val="22"/>
                <w:szCs w:val="22"/>
                <w:lang w:val="en-US"/>
              </w:rPr>
              <w:t>7</w:t>
            </w: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.</w:t>
            </w:r>
          </w:p>
        </w:tc>
        <w:tc>
          <w:tcPr>
            <w:tcW w:w="1082" w:type="pct"/>
          </w:tcPr>
          <w:p w14:paraId="0859F666" w14:textId="4721B3DA" w:rsidR="00A33FC4" w:rsidRPr="002E65A6" w:rsidRDefault="00A33FC4" w:rsidP="00A33FC4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Dokumen Pengadaan</w:t>
            </w:r>
          </w:p>
        </w:tc>
        <w:tc>
          <w:tcPr>
            <w:tcW w:w="877" w:type="pct"/>
            <w:vAlign w:val="center"/>
          </w:tcPr>
          <w:p w14:paraId="7E4E6AC9" w14:textId="03501973" w:rsidR="00A33FC4" w:rsidRPr="008830CB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</w:p>
        </w:tc>
        <w:tc>
          <w:tcPr>
            <w:tcW w:w="851" w:type="pct"/>
            <w:vAlign w:val="center"/>
          </w:tcPr>
          <w:p w14:paraId="2163A904" w14:textId="355E7235" w:rsidR="00A33FC4" w:rsidRPr="008830CB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</w:p>
        </w:tc>
        <w:tc>
          <w:tcPr>
            <w:tcW w:w="1058" w:type="pct"/>
            <w:vAlign w:val="center"/>
          </w:tcPr>
          <w:p w14:paraId="0757CC02" w14:textId="4EA5453F" w:rsidR="00A33FC4" w:rsidRPr="008830CB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</w:p>
        </w:tc>
        <w:tc>
          <w:tcPr>
            <w:tcW w:w="876" w:type="pct"/>
            <w:vAlign w:val="center"/>
          </w:tcPr>
          <w:p w14:paraId="4E3A1C20" w14:textId="7BAD9E77" w:rsidR="00A33FC4" w:rsidRPr="008830CB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</w:p>
        </w:tc>
      </w:tr>
      <w:tr w:rsidR="00B233E2" w:rsidRPr="002E65A6" w14:paraId="2D998FAB" w14:textId="77777777" w:rsidTr="000A2387">
        <w:trPr>
          <w:jc w:val="center"/>
        </w:trPr>
        <w:tc>
          <w:tcPr>
            <w:tcW w:w="256" w:type="pct"/>
          </w:tcPr>
          <w:p w14:paraId="4F56036B" w14:textId="77777777" w:rsidR="00B233E2" w:rsidRPr="002E65A6" w:rsidRDefault="00B233E2" w:rsidP="00B233E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082" w:type="pct"/>
          </w:tcPr>
          <w:p w14:paraId="31CE0BFE" w14:textId="629C89FD" w:rsidR="00B233E2" w:rsidRPr="002E65A6" w:rsidRDefault="00B233E2" w:rsidP="00B233E2">
            <w:pPr>
              <w:pStyle w:val="ListParagraph"/>
              <w:numPr>
                <w:ilvl w:val="1"/>
                <w:numId w:val="1"/>
              </w:numPr>
              <w:ind w:left="318" w:right="28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Dokumen Kualifikasi</w:t>
            </w:r>
          </w:p>
        </w:tc>
        <w:tc>
          <w:tcPr>
            <w:tcW w:w="877" w:type="pct"/>
            <w:vAlign w:val="center"/>
          </w:tcPr>
          <w:p w14:paraId="48AEED3C" w14:textId="096FF8A3" w:rsidR="00B233E2" w:rsidRPr="008830CB" w:rsidRDefault="00B233E2" w:rsidP="00B233E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79CFE817" w14:textId="130CEB01" w:rsidR="00B233E2" w:rsidRPr="008830CB" w:rsidRDefault="00B233E2" w:rsidP="00B233E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3807BDA1" w14:textId="2D3824AE" w:rsidR="00B233E2" w:rsidRPr="008830CB" w:rsidRDefault="00B233E2" w:rsidP="00B233E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1C02AC52" w14:textId="0E00AD4C" w:rsidR="00B233E2" w:rsidRPr="008830CB" w:rsidRDefault="00B233E2" w:rsidP="00B233E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B233E2" w:rsidRPr="002E65A6" w14:paraId="21ABFE44" w14:textId="77777777" w:rsidTr="000A2387">
        <w:trPr>
          <w:jc w:val="center"/>
        </w:trPr>
        <w:tc>
          <w:tcPr>
            <w:tcW w:w="256" w:type="pct"/>
          </w:tcPr>
          <w:p w14:paraId="25422AFD" w14:textId="77777777" w:rsidR="00B233E2" w:rsidRPr="002E65A6" w:rsidRDefault="00B233E2" w:rsidP="00B233E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082" w:type="pct"/>
          </w:tcPr>
          <w:p w14:paraId="7677EA06" w14:textId="5FEAAC3A" w:rsidR="00B233E2" w:rsidRPr="002E65A6" w:rsidRDefault="00B233E2" w:rsidP="00B233E2">
            <w:pPr>
              <w:pStyle w:val="ListParagraph"/>
              <w:numPr>
                <w:ilvl w:val="1"/>
                <w:numId w:val="1"/>
              </w:numPr>
              <w:ind w:left="318" w:right="28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Dokumen Seleksi</w:t>
            </w:r>
          </w:p>
        </w:tc>
        <w:tc>
          <w:tcPr>
            <w:tcW w:w="877" w:type="pct"/>
            <w:vAlign w:val="center"/>
          </w:tcPr>
          <w:p w14:paraId="7159D845" w14:textId="11D8F6AA" w:rsidR="00B233E2" w:rsidRPr="008830CB" w:rsidRDefault="00A7027F" w:rsidP="00A7027F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1ECAC515" w14:textId="394C6EA6" w:rsidR="00B233E2" w:rsidRPr="008830CB" w:rsidRDefault="00B233E2" w:rsidP="00B233E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63F76D66" w14:textId="0BD5388E" w:rsidR="00B233E2" w:rsidRPr="008830CB" w:rsidRDefault="00B233E2" w:rsidP="00B233E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262CD9CB" w14:textId="7CD510B7" w:rsidR="00B233E2" w:rsidRPr="008830CB" w:rsidRDefault="00B233E2" w:rsidP="00B233E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</w:tbl>
    <w:p w14:paraId="72817D60" w14:textId="1D8BBC8A" w:rsidR="00CA621F" w:rsidRPr="002E65A6" w:rsidRDefault="006E4370" w:rsidP="0003347F">
      <w:pPr>
        <w:pBdr>
          <w:top w:val="nil"/>
          <w:left w:val="nil"/>
          <w:bottom w:val="nil"/>
          <w:right w:val="nil"/>
          <w:between w:val="nil"/>
        </w:pBdr>
        <w:spacing w:before="2" w:line="276" w:lineRule="auto"/>
        <w:ind w:left="284" w:right="28"/>
        <w:jc w:val="both"/>
        <w:rPr>
          <w:rFonts w:ascii="Arial" w:eastAsia="Arial" w:hAnsi="Arial" w:cs="Arial"/>
          <w:sz w:val="22"/>
          <w:szCs w:val="22"/>
        </w:rPr>
      </w:pPr>
      <w:r w:rsidRPr="002E65A6">
        <w:rPr>
          <w:rFonts w:ascii="Arial" w:eastAsia="Arial" w:hAnsi="Arial" w:cs="Arial"/>
          <w:sz w:val="22"/>
          <w:szCs w:val="22"/>
        </w:rPr>
        <w:t>*</w:t>
      </w:r>
      <w:r w:rsidR="009F28CB" w:rsidRPr="002E65A6">
        <w:rPr>
          <w:rFonts w:ascii="Arial" w:eastAsia="Arial" w:hAnsi="Arial" w:cs="Arial"/>
          <w:sz w:val="22"/>
          <w:szCs w:val="22"/>
        </w:rPr>
        <w:t xml:space="preserve">Menyesuaikan dengan </w:t>
      </w:r>
      <w:r w:rsidR="00444CEA" w:rsidRPr="002E65A6">
        <w:rPr>
          <w:rFonts w:ascii="Arial" w:eastAsia="Arial" w:hAnsi="Arial" w:cs="Arial"/>
          <w:sz w:val="22"/>
          <w:szCs w:val="22"/>
          <w:lang w:val="sv-SE"/>
        </w:rPr>
        <w:t>jasa konsultansi konstruksi yang akan di</w:t>
      </w:r>
      <w:r w:rsidR="004C0F2B" w:rsidRPr="002E65A6">
        <w:rPr>
          <w:rFonts w:ascii="Arial" w:eastAsia="Arial" w:hAnsi="Arial" w:cs="Arial"/>
          <w:sz w:val="22"/>
          <w:szCs w:val="22"/>
          <w:lang w:val="sv-SE"/>
        </w:rPr>
        <w:t>seleksikan</w:t>
      </w:r>
      <w:r w:rsidR="009F28CB" w:rsidRPr="002E65A6">
        <w:rPr>
          <w:rFonts w:ascii="Arial" w:eastAsia="Arial" w:hAnsi="Arial" w:cs="Arial"/>
          <w:sz w:val="22"/>
          <w:szCs w:val="22"/>
        </w:rPr>
        <w:t xml:space="preserve"> </w:t>
      </w:r>
    </w:p>
    <w:p w14:paraId="1A644746" w14:textId="2ACA98FD" w:rsidR="27946D2C" w:rsidRPr="002E65A6" w:rsidRDefault="27946D2C" w:rsidP="00DE1B4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</w:p>
    <w:p w14:paraId="4E98B2AB" w14:textId="68208340" w:rsidR="00B32F6F" w:rsidRPr="001C3A01" w:rsidRDefault="00E7366C" w:rsidP="00713901">
      <w:pPr>
        <w:spacing w:line="276" w:lineRule="auto"/>
        <w:ind w:left="284" w:right="254"/>
        <w:jc w:val="both"/>
        <w:rPr>
          <w:rFonts w:ascii="Arial" w:eastAsia="Arial" w:hAnsi="Arial" w:cs="Arial"/>
          <w:sz w:val="22"/>
          <w:szCs w:val="22"/>
        </w:rPr>
      </w:pPr>
      <w:r w:rsidRPr="004917B9">
        <w:rPr>
          <w:rFonts w:ascii="Arial" w:eastAsia="Arial" w:hAnsi="Arial" w:cs="Arial"/>
          <w:sz w:val="22"/>
          <w:szCs w:val="22"/>
        </w:rPr>
        <w:t xml:space="preserve">Berdasarkan Rapat Reviu Dokumen Persiapan Pengadaan yang telah dilakukan, Pokja Pemilihan, Tim Pelaksana, dan PPK </w:t>
      </w:r>
      <w:r w:rsidRPr="004917B9">
        <w:rPr>
          <w:rFonts w:ascii="Arial" w:eastAsia="Arial" w:hAnsi="Arial" w:cs="Arial"/>
          <w:b/>
          <w:bCs/>
          <w:sz w:val="22"/>
          <w:szCs w:val="22"/>
        </w:rPr>
        <w:t>sepakat</w:t>
      </w:r>
      <w:r w:rsidRPr="004917B9">
        <w:rPr>
          <w:rFonts w:ascii="Arial" w:eastAsia="Arial" w:hAnsi="Arial" w:cs="Arial"/>
          <w:sz w:val="22"/>
          <w:szCs w:val="22"/>
        </w:rPr>
        <w:t xml:space="preserve"> untuk ditetapkan Dokumen Persiapan Pengadaan</w:t>
      </w:r>
      <w:r w:rsidRPr="002E65A6">
        <w:rPr>
          <w:rFonts w:ascii="Arial" w:eastAsia="Arial" w:hAnsi="Arial" w:cs="Arial"/>
          <w:sz w:val="22"/>
          <w:szCs w:val="22"/>
        </w:rPr>
        <w:t xml:space="preserve"> </w:t>
      </w:r>
      <w:r w:rsidR="00567257" w:rsidRPr="002E65A6">
        <w:rPr>
          <w:rFonts w:ascii="Arial" w:eastAsia="Arial" w:hAnsi="Arial" w:cs="Arial"/>
          <w:sz w:val="22"/>
          <w:szCs w:val="22"/>
        </w:rPr>
        <w:t>reviu.</w:t>
      </w:r>
      <w:r w:rsidR="00567257" w:rsidRPr="005A1202">
        <w:rPr>
          <w:rFonts w:ascii="Arial" w:eastAsia="Arial" w:hAnsi="Arial" w:cs="Arial"/>
          <w:sz w:val="22"/>
          <w:szCs w:val="22"/>
        </w:rPr>
        <w:t> </w:t>
      </w:r>
      <w:r w:rsidR="00567257" w:rsidRPr="001C3A01">
        <w:rPr>
          <w:rFonts w:ascii="Arial" w:eastAsia="Arial" w:hAnsi="Arial" w:cs="Arial"/>
          <w:sz w:val="22"/>
          <w:szCs w:val="22"/>
        </w:rPr>
        <w:t> </w:t>
      </w:r>
    </w:p>
    <w:p w14:paraId="0DBB3197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3DD5BF57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23BD5B3D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74BF4002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030FCB26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2FC4DE72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60564264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2690117C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6FA14747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214CA952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027A0528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7A720D82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5284EF61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45E33F4A" w14:textId="23C24A7E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265BD287" w14:textId="6F97000A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72925532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656D84E4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57B48EA5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2A13EE9C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49BC8BFE" w14:textId="0EE964DD" w:rsidR="00A7132A" w:rsidRPr="00915547" w:rsidRDefault="00D16132" w:rsidP="00AE6EED">
      <w:pPr>
        <w:spacing w:before="2" w:line="276" w:lineRule="auto"/>
        <w:ind w:right="28"/>
        <w:jc w:val="right"/>
        <w:rPr>
          <w:rFonts w:ascii="Arial" w:eastAsia="Arial" w:hAnsi="Arial" w:cs="Arial"/>
          <w:sz w:val="22"/>
          <w:szCs w:val="22"/>
        </w:rPr>
      </w:pPr>
      <w:r w:rsidRPr="00766685"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BC1F6A3" wp14:editId="605B631B">
                <wp:simplePos x="0" y="0"/>
                <wp:positionH relativeFrom="margin">
                  <wp:posOffset>8136255</wp:posOffset>
                </wp:positionH>
                <wp:positionV relativeFrom="margin">
                  <wp:posOffset>5594985</wp:posOffset>
                </wp:positionV>
                <wp:extent cx="937260" cy="344170"/>
                <wp:effectExtent l="0" t="0" r="0" b="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7260" cy="344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4BDF88" w14:textId="1894EB94" w:rsidR="002B0568" w:rsidRDefault="002B0568" w:rsidP="002B0568"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>Demikian…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C1F6A3" id="_x0000_s1028" type="#_x0000_t202" style="position:absolute;left:0;text-align:left;margin-left:640.65pt;margin-top:440.55pt;width:73.8pt;height:27.1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" stroked="f">
                <v:textbox>
                  <w:txbxContent>
                    <w:p w14:paraId="784BDF88" w14:textId="1894EB94" w:rsidR="002B0568" w:rsidRDefault="002B0568" w:rsidP="002B0568">
                      <w:r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>Demikian…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50EEBADD" w14:textId="77777777" w:rsidR="00A7132A" w:rsidRPr="001C3A01" w:rsidRDefault="00A7132A" w:rsidP="003F601C">
      <w:pPr>
        <w:spacing w:before="2" w:line="276" w:lineRule="auto"/>
        <w:ind w:left="567" w:right="28"/>
        <w:jc w:val="right"/>
        <w:rPr>
          <w:rFonts w:ascii="Arial" w:eastAsia="Arial" w:hAnsi="Arial" w:cs="Arial"/>
          <w:i/>
          <w:iCs/>
          <w:sz w:val="22"/>
          <w:szCs w:val="22"/>
        </w:rPr>
        <w:sectPr w:rsidR="00A7132A" w:rsidRPr="001C3A01" w:rsidSect="005F4954">
          <w:pgSz w:w="16840" w:h="11907" w:orient="landscape" w:code="9"/>
          <w:pgMar w:top="1418" w:right="1134" w:bottom="1134" w:left="1418" w:header="720" w:footer="284" w:gutter="0"/>
          <w:cols w:space="720"/>
          <w:docGrid w:linePitch="272"/>
        </w:sectPr>
      </w:pPr>
    </w:p>
    <w:p w14:paraId="7884E845" w14:textId="77777777" w:rsidR="00640CD6" w:rsidRPr="001C3A01" w:rsidRDefault="00640CD6" w:rsidP="00DE1B42">
      <w:pPr>
        <w:spacing w:line="276" w:lineRule="auto"/>
        <w:ind w:left="567" w:right="74"/>
        <w:jc w:val="both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sz w:val="22"/>
          <w:szCs w:val="22"/>
        </w:rPr>
        <w:lastRenderedPageBreak/>
        <w:t>Demikian berita acara reviu dokumen persiapan pengadaan dibuat untuk dipergunakan sebagaimana mestinya.</w:t>
      </w:r>
      <w:r w:rsidRPr="001C3A01">
        <w:rPr>
          <w:rFonts w:ascii="Arial" w:eastAsia="Arial" w:hAnsi="Arial" w:cs="Arial"/>
          <w:sz w:val="22"/>
          <w:szCs w:val="22"/>
        </w:rPr>
        <w:t> </w:t>
      </w:r>
    </w:p>
    <w:p w14:paraId="1DCFA5CA" w14:textId="77777777" w:rsidR="00640CD6" w:rsidRPr="005A1202" w:rsidRDefault="00640CD6" w:rsidP="00DE1B42">
      <w:pPr>
        <w:spacing w:line="276" w:lineRule="auto"/>
        <w:ind w:left="567" w:right="74"/>
        <w:jc w:val="both"/>
        <w:rPr>
          <w:rFonts w:ascii="Arial" w:eastAsia="Arial" w:hAnsi="Arial" w:cs="Arial"/>
          <w:b/>
          <w:bCs/>
          <w:sz w:val="22"/>
          <w:szCs w:val="22"/>
          <w:lang w:val="ms-MY"/>
        </w:rPr>
      </w:pPr>
    </w:p>
    <w:p w14:paraId="2DDD4748" w14:textId="54144822" w:rsidR="00640CD6" w:rsidRPr="005A1202" w:rsidRDefault="00A86BD7" w:rsidP="00EC249E">
      <w:pPr>
        <w:spacing w:line="276" w:lineRule="auto"/>
        <w:ind w:left="567" w:right="74"/>
        <w:jc w:val="center"/>
        <w:rPr>
          <w:rFonts w:ascii="Arial" w:eastAsia="Arial" w:hAnsi="Arial" w:cs="Arial"/>
          <w:b/>
          <w:bCs/>
          <w:sz w:val="22"/>
          <w:szCs w:val="22"/>
          <w:lang w:val="ms-MY"/>
        </w:rPr>
      </w:pPr>
      <w:r w:rsidRPr="0061777D">
        <w:rPr>
          <w:rFonts w:ascii="Arial" w:eastAsia="Arial" w:hAnsi="Arial" w:cs="Arial"/>
          <w:b/>
          <w:bCs/>
          <w:sz w:val="22"/>
          <w:szCs w:val="22"/>
          <w:lang w:val="ms-MY"/>
        </w:rPr>
        <w:t>KELOMPOK KERJA PEMILIHA</w:t>
      </w:r>
      <w:r w:rsidRPr="00142746">
        <w:rPr>
          <w:rFonts w:ascii="Arial" w:eastAsia="Arial" w:hAnsi="Arial" w:cs="Arial"/>
          <w:b/>
          <w:bCs/>
          <w:sz w:val="22"/>
          <w:szCs w:val="22"/>
          <w:lang w:val="ms-MY"/>
        </w:rPr>
        <w:t xml:space="preserve">N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{kode_pokja} </w:t>
      </w:r>
      <w:r w:rsidRPr="0061777D">
        <w:rPr>
          <w:rFonts w:ascii="Arial" w:eastAsia="Arial" w:hAnsi="Arial" w:cs="Arial"/>
          <w:b/>
          <w:bCs/>
          <w:sz w:val="22"/>
          <w:szCs w:val="22"/>
          <w:lang w:val="ms-MY"/>
        </w:rPr>
        <w:t xml:space="preserve">BP2JK WILAYAH KALIMANTAN SELATAN TAHUN ANGGARAN </w:t>
      </w:r>
      <w:r>
        <w:rPr>
          <w:rFonts w:ascii="Arial" w:eastAsia="Arial" w:hAnsi="Arial" w:cs="Arial"/>
          <w:b/>
          <w:bCs/>
          <w:sz w:val="22"/>
          <w:szCs w:val="22"/>
        </w:rPr>
        <w:t>{tahun_anggaran}</w:t>
      </w:r>
    </w:p>
    <w:p w14:paraId="1BBCF7B2" w14:textId="77777777" w:rsidR="00FC58C6" w:rsidRPr="005A1202" w:rsidRDefault="00FC58C6" w:rsidP="00FC58C6">
      <w:pPr>
        <w:ind w:left="567" w:right="74"/>
        <w:jc w:val="center"/>
        <w:rPr>
          <w:rFonts w:ascii="Arial" w:eastAsia="Arial" w:hAnsi="Arial" w:cs="Arial"/>
          <w:b/>
          <w:bCs/>
          <w:sz w:val="22"/>
          <w:szCs w:val="22"/>
          <w:lang w:val="ms-MY"/>
        </w:rPr>
      </w:pPr>
    </w:p>
    <w:tbl>
      <w:tblPr>
        <w:tblW w:w="8789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6"/>
        <w:gridCol w:w="4507"/>
        <w:gridCol w:w="2269"/>
        <w:gridCol w:w="1417"/>
      </w:tblGrid>
      <w:tr w:rsidR="00640CD6" w:rsidRPr="005A1202" w14:paraId="73AE9913" w14:textId="77777777" w:rsidTr="00DE1B42">
        <w:trPr>
          <w:trHeight w:val="646"/>
          <w:tblHeader/>
        </w:trPr>
        <w:tc>
          <w:tcPr>
            <w:tcW w:w="596" w:type="dxa"/>
            <w:tcBorders>
              <w:bottom w:val="single" w:sz="4" w:space="0" w:color="auto"/>
            </w:tcBorders>
            <w:vAlign w:val="center"/>
          </w:tcPr>
          <w:p w14:paraId="4A4BEA8A" w14:textId="77777777" w:rsidR="00640CD6" w:rsidRPr="005A1202" w:rsidRDefault="00640CD6" w:rsidP="00DE1B42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4507" w:type="dxa"/>
            <w:tcBorders>
              <w:bottom w:val="single" w:sz="4" w:space="0" w:color="auto"/>
            </w:tcBorders>
            <w:vAlign w:val="center"/>
          </w:tcPr>
          <w:p w14:paraId="5D717F7B" w14:textId="77777777" w:rsidR="00640CD6" w:rsidRPr="005A1202" w:rsidRDefault="00640CD6" w:rsidP="00DE1B42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Nama</w:t>
            </w:r>
          </w:p>
        </w:tc>
        <w:tc>
          <w:tcPr>
            <w:tcW w:w="2269" w:type="dxa"/>
            <w:tcBorders>
              <w:bottom w:val="single" w:sz="4" w:space="0" w:color="auto"/>
            </w:tcBorders>
            <w:vAlign w:val="center"/>
          </w:tcPr>
          <w:p w14:paraId="6634793C" w14:textId="77777777" w:rsidR="00640CD6" w:rsidRPr="005A1202" w:rsidRDefault="00640CD6" w:rsidP="00DE1B42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Jabatan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061BCDB0" w14:textId="77777777" w:rsidR="00640CD6" w:rsidRPr="005A1202" w:rsidRDefault="00640CD6" w:rsidP="00DE1B42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Tanda Tangan</w:t>
            </w:r>
          </w:p>
        </w:tc>
      </w:tr>
      <w:tr w:rsidR="0010190A" w:rsidRPr="005A1202" w14:paraId="7C5A9011" w14:textId="77777777" w:rsidTr="00DE1B42">
        <w:trPr>
          <w:trHeight w:val="838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335A54" w14:textId="256E3072" w:rsidR="0010190A" w:rsidRPr="005A1202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0A9BCF" w14:textId="63BF8BA9" w:rsidR="0010190A" w:rsidRPr="00122E55" w:rsidRDefault="0010190A" w:rsidP="003D345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122E55">
              <w:rPr>
                <w:rFonts w:ascii="Arial" w:hAnsi="Arial" w:cs="Arial"/>
                <w:sz w:val="22"/>
                <w:szCs w:val="22"/>
              </w:rPr>
              <w:t>{ketua_pokja}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082E7D" w14:textId="64DA1CBA" w:rsidR="0010190A" w:rsidRPr="007026A0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26A0">
              <w:rPr>
                <w:rFonts w:ascii="Arial" w:hAnsi="Arial" w:cs="Arial"/>
                <w:sz w:val="22"/>
                <w:szCs w:val="22"/>
              </w:rPr>
              <w:t>Ketua merangkap 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EC4687" w14:textId="77777777" w:rsidR="0010190A" w:rsidRPr="007026A0" w:rsidRDefault="0010190A" w:rsidP="0010190A">
            <w:pPr>
              <w:spacing w:before="1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0190A" w:rsidRPr="005A1202" w14:paraId="1DF13A3E" w14:textId="77777777" w:rsidTr="00DE1B42">
        <w:trPr>
          <w:trHeight w:val="792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55D303" w14:textId="734A3372" w:rsidR="0010190A" w:rsidRPr="005A1202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F53D71" w14:textId="1448F897" w:rsidR="0010190A" w:rsidRPr="00122E55" w:rsidRDefault="0010190A" w:rsidP="003D345C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122E55">
              <w:rPr>
                <w:rFonts w:ascii="Arial" w:hAnsi="Arial" w:cs="Arial"/>
                <w:sz w:val="22"/>
                <w:szCs w:val="22"/>
              </w:rPr>
              <w:t>{sekre_pokja}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42FBED" w14:textId="7CBF2FA4" w:rsidR="0010190A" w:rsidRPr="00D34446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34446">
              <w:rPr>
                <w:rFonts w:ascii="Arial" w:hAnsi="Arial" w:cs="Arial"/>
                <w:sz w:val="22"/>
                <w:szCs w:val="22"/>
              </w:rPr>
              <w:t>Sekretaris merangkap 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C7B82C" w14:textId="1438EA4F" w:rsidR="0010190A" w:rsidRPr="00D34446" w:rsidRDefault="0010190A" w:rsidP="0010190A">
            <w:pPr>
              <w:spacing w:before="1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0190A" w:rsidRPr="005A1202" w14:paraId="22246D99" w14:textId="77777777" w:rsidTr="00DE1B42">
        <w:trPr>
          <w:trHeight w:val="785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541039" w14:textId="45D70E0B" w:rsidR="0010190A" w:rsidRPr="005A1202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785A8B" w14:textId="369A06D4" w:rsidR="0010190A" w:rsidRPr="00122E55" w:rsidRDefault="0010190A" w:rsidP="003D345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122E55">
              <w:rPr>
                <w:rFonts w:ascii="Arial" w:hAnsi="Arial" w:cs="Arial"/>
                <w:sz w:val="22"/>
                <w:szCs w:val="22"/>
              </w:rPr>
              <w:t>{anggota_pokja</w:t>
            </w:r>
            <w:r w:rsidR="00C97E4F">
              <w:rPr>
                <w:rFonts w:ascii="Arial" w:hAnsi="Arial" w:cs="Arial"/>
                <w:sz w:val="22"/>
                <w:szCs w:val="22"/>
                <w:lang w:val="en-US"/>
              </w:rPr>
              <w:t>1</w:t>
            </w:r>
            <w:r w:rsidRPr="00122E55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367C36" w14:textId="3CA85C7E" w:rsidR="0010190A" w:rsidRPr="00AA4FAC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A4FAC">
              <w:rPr>
                <w:rFonts w:ascii="Arial" w:hAnsi="Arial" w:cs="Arial"/>
                <w:sz w:val="22"/>
                <w:szCs w:val="22"/>
              </w:rPr>
              <w:t>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47E4E1" w14:textId="77777777" w:rsidR="0010190A" w:rsidRPr="007026A0" w:rsidRDefault="0010190A" w:rsidP="0010190A">
            <w:pPr>
              <w:spacing w:before="1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0190A" w:rsidRPr="005A1202" w14:paraId="4AD6ABAC" w14:textId="77777777" w:rsidTr="00DE1B42">
        <w:trPr>
          <w:trHeight w:val="785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AAFA08" w14:textId="4EC2BCBE" w:rsidR="0010190A" w:rsidRPr="005A1202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46ED49" w14:textId="2584E9A7" w:rsidR="0010190A" w:rsidRPr="00122E55" w:rsidRDefault="0010190A" w:rsidP="003D345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122E55">
              <w:rPr>
                <w:rFonts w:ascii="Arial" w:hAnsi="Arial" w:cs="Arial"/>
                <w:sz w:val="22"/>
                <w:szCs w:val="22"/>
              </w:rPr>
              <w:t>{anggota_pokja</w:t>
            </w:r>
            <w:r w:rsidR="00C97E4F">
              <w:rPr>
                <w:rFonts w:ascii="Arial" w:hAnsi="Arial" w:cs="Arial"/>
                <w:sz w:val="22"/>
                <w:szCs w:val="22"/>
                <w:lang w:val="en-US"/>
              </w:rPr>
              <w:t>2</w:t>
            </w:r>
            <w:r w:rsidRPr="00122E55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09BDF7" w14:textId="32C589C3" w:rsidR="0010190A" w:rsidRPr="00AA4FAC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A4FAC">
              <w:rPr>
                <w:rFonts w:ascii="Arial" w:hAnsi="Arial" w:cs="Arial"/>
                <w:sz w:val="22"/>
                <w:szCs w:val="22"/>
              </w:rPr>
              <w:t>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C9B2A1" w14:textId="77777777" w:rsidR="0010190A" w:rsidRPr="007026A0" w:rsidRDefault="0010190A" w:rsidP="0010190A">
            <w:pPr>
              <w:spacing w:before="1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0190A" w:rsidRPr="005A1202" w14:paraId="56CA8025" w14:textId="77777777" w:rsidTr="00DE1B42">
        <w:trPr>
          <w:trHeight w:val="835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5F491A" w14:textId="510E41B3" w:rsidR="0010190A" w:rsidRPr="005A1202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5.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AFF38D" w14:textId="7F0A915E" w:rsidR="0010190A" w:rsidRPr="00122E55" w:rsidRDefault="0010190A" w:rsidP="003D345C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122E55">
              <w:rPr>
                <w:rFonts w:ascii="Arial" w:hAnsi="Arial" w:cs="Arial"/>
                <w:sz w:val="22"/>
                <w:szCs w:val="22"/>
              </w:rPr>
              <w:t>{anggota_pokja</w:t>
            </w:r>
            <w:r w:rsidR="00C97E4F">
              <w:rPr>
                <w:rFonts w:ascii="Arial" w:hAnsi="Arial" w:cs="Arial"/>
                <w:sz w:val="22"/>
                <w:szCs w:val="22"/>
                <w:lang w:val="en-US"/>
              </w:rPr>
              <w:t>3</w:t>
            </w:r>
            <w:r w:rsidRPr="00122E55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1F2A02" w14:textId="10EE4DE9" w:rsidR="0010190A" w:rsidRPr="00AA4FAC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A4FAC">
              <w:rPr>
                <w:rFonts w:ascii="Arial" w:hAnsi="Arial" w:cs="Arial"/>
                <w:sz w:val="22"/>
                <w:szCs w:val="22"/>
              </w:rPr>
              <w:t>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9B7B00" w14:textId="77777777" w:rsidR="0010190A" w:rsidRPr="007026A0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1A300C8" w14:textId="77777777" w:rsidR="00640CD6" w:rsidRPr="005A1202" w:rsidRDefault="00640CD6" w:rsidP="00DE1B42">
      <w:pPr>
        <w:spacing w:line="360" w:lineRule="auto"/>
        <w:contextualSpacing/>
        <w:rPr>
          <w:rFonts w:ascii="Tahoma" w:hAnsi="Tahoma" w:cs="Tahoma"/>
        </w:rPr>
      </w:pPr>
    </w:p>
    <w:p w14:paraId="385E87F2" w14:textId="77777777" w:rsidR="00325679" w:rsidRDefault="00325679" w:rsidP="00325679">
      <w:pPr>
        <w:spacing w:before="2" w:line="276" w:lineRule="auto"/>
        <w:ind w:right="154"/>
        <w:jc w:val="center"/>
        <w:rPr>
          <w:rFonts w:ascii="Arial" w:eastAsia="Arial" w:hAnsi="Arial" w:cs="Arial"/>
          <w:b/>
          <w:bCs/>
          <w:sz w:val="22"/>
          <w:szCs w:val="22"/>
          <w:lang w:val="ms-MY"/>
        </w:rPr>
      </w:pPr>
      <w:r w:rsidRPr="00E13F46">
        <w:rPr>
          <w:rFonts w:ascii="Arial" w:eastAsia="Arial" w:hAnsi="Arial" w:cs="Arial"/>
          <w:b/>
          <w:bCs/>
          <w:sz w:val="22"/>
          <w:szCs w:val="22"/>
          <w:lang w:val="ms-MY"/>
        </w:rPr>
        <w:t xml:space="preserve">TIM PELAKSANA </w:t>
      </w:r>
      <w:r>
        <w:rPr>
          <w:rFonts w:ascii="Arial" w:eastAsia="Arial" w:hAnsi="Arial" w:cs="Arial"/>
          <w:b/>
          <w:bCs/>
          <w:sz w:val="22"/>
          <w:szCs w:val="22"/>
        </w:rPr>
        <w:t>{kode_pokja}</w:t>
      </w:r>
      <w:r w:rsidRPr="00E13F46">
        <w:rPr>
          <w:rFonts w:ascii="Arial" w:eastAsia="Arial" w:hAnsi="Arial" w:cs="Arial"/>
          <w:b/>
          <w:bCs/>
          <w:sz w:val="22"/>
          <w:szCs w:val="22"/>
          <w:lang w:val="ms-MY"/>
        </w:rPr>
        <w:t xml:space="preserve"> BP2JK WILAYAH KALIMANTAN SELATAN </w:t>
      </w:r>
    </w:p>
    <w:p w14:paraId="3E2636E7" w14:textId="1D921739" w:rsidR="00640CD6" w:rsidRPr="005A1202" w:rsidRDefault="00325679" w:rsidP="00325679">
      <w:pPr>
        <w:spacing w:line="276" w:lineRule="auto"/>
        <w:ind w:left="567" w:right="74"/>
        <w:jc w:val="center"/>
        <w:rPr>
          <w:rFonts w:ascii="Arial" w:eastAsia="Arial" w:hAnsi="Arial" w:cs="Arial"/>
          <w:b/>
          <w:bCs/>
          <w:sz w:val="22"/>
          <w:szCs w:val="22"/>
          <w:lang w:val="ms-MY"/>
        </w:rPr>
      </w:pPr>
      <w:r w:rsidRPr="00E13F46">
        <w:rPr>
          <w:rFonts w:ascii="Arial" w:eastAsia="Arial" w:hAnsi="Arial" w:cs="Arial"/>
          <w:b/>
          <w:bCs/>
          <w:sz w:val="22"/>
          <w:szCs w:val="22"/>
          <w:lang w:val="ms-MY"/>
        </w:rPr>
        <w:t>TAHUN</w:t>
      </w:r>
      <w:r>
        <w:rPr>
          <w:rFonts w:ascii="Arial" w:eastAsia="Arial" w:hAnsi="Arial" w:cs="Arial"/>
          <w:b/>
          <w:bCs/>
          <w:sz w:val="22"/>
          <w:szCs w:val="22"/>
          <w:lang w:val="ms-MY"/>
        </w:rPr>
        <w:t xml:space="preserve"> </w:t>
      </w:r>
      <w:r w:rsidRPr="00E13F46">
        <w:rPr>
          <w:rFonts w:ascii="Arial" w:eastAsia="Arial" w:hAnsi="Arial" w:cs="Arial"/>
          <w:b/>
          <w:bCs/>
          <w:sz w:val="22"/>
          <w:szCs w:val="22"/>
          <w:lang w:val="ms-MY"/>
        </w:rPr>
        <w:t xml:space="preserve">ANGGARAN </w:t>
      </w:r>
      <w:r>
        <w:rPr>
          <w:rFonts w:ascii="Arial" w:eastAsia="Arial" w:hAnsi="Arial" w:cs="Arial"/>
          <w:b/>
          <w:bCs/>
          <w:sz w:val="22"/>
          <w:szCs w:val="22"/>
        </w:rPr>
        <w:t>{tahun_anggaran}</w:t>
      </w:r>
    </w:p>
    <w:p w14:paraId="660AE6B6" w14:textId="77777777" w:rsidR="00FC58C6" w:rsidRPr="005A1202" w:rsidRDefault="00FC58C6" w:rsidP="00FC58C6">
      <w:pPr>
        <w:ind w:left="567" w:right="74"/>
        <w:jc w:val="center"/>
        <w:rPr>
          <w:rFonts w:ascii="Arial" w:eastAsia="Arial" w:hAnsi="Arial" w:cs="Arial"/>
          <w:b/>
          <w:bCs/>
          <w:sz w:val="22"/>
          <w:szCs w:val="22"/>
          <w:lang w:val="ms-MY"/>
        </w:rPr>
      </w:pPr>
    </w:p>
    <w:tbl>
      <w:tblPr>
        <w:tblW w:w="8789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6"/>
        <w:gridCol w:w="4507"/>
        <w:gridCol w:w="2269"/>
        <w:gridCol w:w="1417"/>
      </w:tblGrid>
      <w:tr w:rsidR="00640CD6" w:rsidRPr="005A1202" w14:paraId="25790671" w14:textId="77777777" w:rsidTr="00DE1B42">
        <w:trPr>
          <w:trHeight w:val="642"/>
          <w:tblHeader/>
        </w:trPr>
        <w:tc>
          <w:tcPr>
            <w:tcW w:w="596" w:type="dxa"/>
            <w:tcBorders>
              <w:bottom w:val="single" w:sz="4" w:space="0" w:color="auto"/>
            </w:tcBorders>
            <w:vAlign w:val="center"/>
          </w:tcPr>
          <w:p w14:paraId="502D64F6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4507" w:type="dxa"/>
            <w:tcBorders>
              <w:bottom w:val="single" w:sz="4" w:space="0" w:color="auto"/>
            </w:tcBorders>
            <w:vAlign w:val="center"/>
          </w:tcPr>
          <w:p w14:paraId="78871B16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Nama</w:t>
            </w:r>
          </w:p>
        </w:tc>
        <w:tc>
          <w:tcPr>
            <w:tcW w:w="2269" w:type="dxa"/>
            <w:tcBorders>
              <w:bottom w:val="single" w:sz="4" w:space="0" w:color="auto"/>
            </w:tcBorders>
            <w:vAlign w:val="center"/>
          </w:tcPr>
          <w:p w14:paraId="72272682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Jabatan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62FD2B75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Tanda Tangan</w:t>
            </w:r>
          </w:p>
        </w:tc>
      </w:tr>
      <w:tr w:rsidR="002270BE" w:rsidRPr="005A1202" w14:paraId="29F6B458" w14:textId="77777777" w:rsidTr="00DE1B42">
        <w:trPr>
          <w:trHeight w:val="874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F8D5D9" w14:textId="77777777" w:rsidR="002270BE" w:rsidRPr="005A1202" w:rsidRDefault="002270BE" w:rsidP="002270B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64501C" w14:textId="0B0DAB63" w:rsidR="002270BE" w:rsidRPr="00122E55" w:rsidRDefault="002270BE" w:rsidP="003D345C">
            <w:pPr>
              <w:spacing w:line="276" w:lineRule="auto"/>
              <w:ind w:right="154"/>
              <w:rPr>
                <w:rFonts w:ascii="Arial" w:eastAsia="Arial" w:hAnsi="Arial" w:cs="Arial"/>
                <w:spacing w:val="2"/>
                <w:sz w:val="22"/>
                <w:szCs w:val="22"/>
              </w:rPr>
            </w:pPr>
            <w:r w:rsidRPr="00122E55">
              <w:rPr>
                <w:rFonts w:ascii="Arial" w:eastAsia="Arial" w:hAnsi="Arial" w:cs="Arial"/>
                <w:spacing w:val="2"/>
                <w:sz w:val="22"/>
                <w:szCs w:val="22"/>
              </w:rPr>
              <w:t>{ketua_timlak}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6204A2" w14:textId="77777777" w:rsidR="002270BE" w:rsidRPr="005A1202" w:rsidRDefault="002270BE" w:rsidP="002270B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Ketua merangkap 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58991C" w14:textId="77777777" w:rsidR="002270BE" w:rsidRPr="005A1202" w:rsidRDefault="002270BE" w:rsidP="002270B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270BE" w:rsidRPr="005A1202" w14:paraId="40804098" w14:textId="77777777" w:rsidTr="00DE1B42">
        <w:trPr>
          <w:trHeight w:val="854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716064" w14:textId="77777777" w:rsidR="002270BE" w:rsidRPr="005A1202" w:rsidRDefault="002270BE" w:rsidP="002270B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2A8D0D" w14:textId="641E4C58" w:rsidR="002270BE" w:rsidRPr="00122E55" w:rsidRDefault="002270BE" w:rsidP="003D345C">
            <w:pPr>
              <w:spacing w:line="276" w:lineRule="auto"/>
              <w:ind w:right="154"/>
              <w:rPr>
                <w:rFonts w:ascii="Arial" w:eastAsia="Arial" w:hAnsi="Arial" w:cs="Arial"/>
                <w:spacing w:val="2"/>
                <w:sz w:val="22"/>
                <w:szCs w:val="22"/>
              </w:rPr>
            </w:pPr>
            <w:r w:rsidRPr="00122E55">
              <w:rPr>
                <w:rFonts w:ascii="Arial" w:eastAsia="Arial" w:hAnsi="Arial" w:cs="Arial"/>
                <w:spacing w:val="2"/>
                <w:sz w:val="22"/>
                <w:szCs w:val="22"/>
              </w:rPr>
              <w:t>{sekre_timlak}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71E438" w14:textId="77777777" w:rsidR="002270BE" w:rsidRPr="005A1202" w:rsidRDefault="002270BE" w:rsidP="002270B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Sekretaris merangkap 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4D1089" w14:textId="77777777" w:rsidR="002270BE" w:rsidRPr="005A1202" w:rsidRDefault="002270BE" w:rsidP="002270BE">
            <w:pPr>
              <w:spacing w:before="1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270BE" w:rsidRPr="005A1202" w14:paraId="274F0248" w14:textId="77777777" w:rsidTr="00DE1B42">
        <w:trPr>
          <w:trHeight w:val="853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3AE58E" w14:textId="77777777" w:rsidR="002270BE" w:rsidRPr="005A1202" w:rsidRDefault="002270BE" w:rsidP="002270B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E92617" w14:textId="7ED70820" w:rsidR="002270BE" w:rsidRPr="00122E55" w:rsidRDefault="002270BE" w:rsidP="003D345C">
            <w:pPr>
              <w:ind w:right="154"/>
              <w:rPr>
                <w:rFonts w:ascii="Arial" w:eastAsia="Arial" w:hAnsi="Arial" w:cs="Arial"/>
                <w:sz w:val="22"/>
                <w:szCs w:val="22"/>
              </w:rPr>
            </w:pPr>
            <w:r w:rsidRPr="00122E55">
              <w:rPr>
                <w:rFonts w:ascii="Arial" w:eastAsia="Arial" w:hAnsi="Arial" w:cs="Arial"/>
                <w:sz w:val="22"/>
                <w:szCs w:val="22"/>
              </w:rPr>
              <w:t>{anggota_timlak}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67250F" w14:textId="77777777" w:rsidR="002270BE" w:rsidRPr="005A1202" w:rsidRDefault="002270BE" w:rsidP="002270B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058F16" w14:textId="05146E2D" w:rsidR="002270BE" w:rsidRPr="005A1202" w:rsidRDefault="002270BE" w:rsidP="002270BE">
            <w:pPr>
              <w:spacing w:before="1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190B68C" w14:textId="77777777" w:rsidR="00DE1B42" w:rsidRPr="005A1202" w:rsidRDefault="00DE1B42" w:rsidP="00FC58C6">
      <w:pPr>
        <w:spacing w:line="360" w:lineRule="auto"/>
        <w:rPr>
          <w:rFonts w:ascii="Arial" w:eastAsia="Arial" w:hAnsi="Arial" w:cs="Arial"/>
          <w:b/>
          <w:bCs/>
          <w:sz w:val="22"/>
          <w:szCs w:val="22"/>
          <w:lang w:val="ms-MY"/>
        </w:rPr>
      </w:pPr>
    </w:p>
    <w:p w14:paraId="1D445FF8" w14:textId="3AEEECAB" w:rsidR="00837583" w:rsidRDefault="00DF30B1" w:rsidP="00837583">
      <w:pPr>
        <w:spacing w:line="276" w:lineRule="auto"/>
        <w:ind w:left="567" w:right="74"/>
        <w:jc w:val="center"/>
        <w:rPr>
          <w:rFonts w:ascii="Arial" w:eastAsia="Arial" w:hAnsi="Arial" w:cs="Arial"/>
          <w:b/>
          <w:bCs/>
          <w:sz w:val="22"/>
          <w:szCs w:val="22"/>
          <w:lang w:val="ms-MY"/>
        </w:rPr>
      </w:pPr>
      <w:r w:rsidRPr="00DF30B1">
        <w:rPr>
          <w:rFonts w:ascii="Arial" w:eastAsia="Arial" w:hAnsi="Arial" w:cs="Arial"/>
          <w:b/>
          <w:bCs/>
          <w:sz w:val="22"/>
          <w:szCs w:val="22"/>
          <w:lang w:val="ms-MY"/>
        </w:rPr>
        <w:t>{satuan_kerja</w:t>
      </w:r>
      <w:r w:rsidR="00C60F5B">
        <w:rPr>
          <w:rFonts w:ascii="Arial" w:eastAsia="Arial" w:hAnsi="Arial" w:cs="Arial"/>
          <w:b/>
          <w:bCs/>
          <w:sz w:val="22"/>
          <w:szCs w:val="22"/>
        </w:rPr>
        <w:t>_upper</w:t>
      </w:r>
      <w:r w:rsidRPr="00DF30B1">
        <w:rPr>
          <w:rFonts w:ascii="Arial" w:eastAsia="Arial" w:hAnsi="Arial" w:cs="Arial"/>
          <w:b/>
          <w:bCs/>
          <w:sz w:val="22"/>
          <w:szCs w:val="22"/>
          <w:lang w:val="ms-MY"/>
        </w:rPr>
        <w:t>}</w:t>
      </w:r>
    </w:p>
    <w:p w14:paraId="7AFA2493" w14:textId="77777777" w:rsidR="00B44815" w:rsidRPr="005A1202" w:rsidRDefault="00B44815" w:rsidP="00837583">
      <w:pPr>
        <w:spacing w:line="276" w:lineRule="auto"/>
        <w:ind w:left="567" w:right="74"/>
        <w:jc w:val="center"/>
        <w:rPr>
          <w:rFonts w:ascii="Arial" w:eastAsia="Arial" w:hAnsi="Arial" w:cs="Arial"/>
          <w:b/>
          <w:bCs/>
          <w:sz w:val="22"/>
          <w:szCs w:val="22"/>
          <w:lang w:val="ms-MY"/>
        </w:rPr>
      </w:pPr>
    </w:p>
    <w:tbl>
      <w:tblPr>
        <w:tblW w:w="8789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6"/>
        <w:gridCol w:w="4507"/>
        <w:gridCol w:w="2269"/>
        <w:gridCol w:w="1417"/>
      </w:tblGrid>
      <w:tr w:rsidR="00640CD6" w:rsidRPr="005A1202" w14:paraId="58353051" w14:textId="77777777" w:rsidTr="00DE1B42">
        <w:trPr>
          <w:trHeight w:val="727"/>
          <w:tblHeader/>
        </w:trPr>
        <w:tc>
          <w:tcPr>
            <w:tcW w:w="596" w:type="dxa"/>
            <w:tcBorders>
              <w:bottom w:val="single" w:sz="4" w:space="0" w:color="auto"/>
            </w:tcBorders>
            <w:vAlign w:val="center"/>
          </w:tcPr>
          <w:p w14:paraId="2D5BB382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4507" w:type="dxa"/>
            <w:tcBorders>
              <w:bottom w:val="single" w:sz="4" w:space="0" w:color="auto"/>
            </w:tcBorders>
            <w:vAlign w:val="center"/>
          </w:tcPr>
          <w:p w14:paraId="3202564C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Nama</w:t>
            </w:r>
          </w:p>
        </w:tc>
        <w:tc>
          <w:tcPr>
            <w:tcW w:w="2269" w:type="dxa"/>
            <w:tcBorders>
              <w:bottom w:val="single" w:sz="4" w:space="0" w:color="auto"/>
            </w:tcBorders>
            <w:vAlign w:val="center"/>
          </w:tcPr>
          <w:p w14:paraId="1EB573CF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Jabatan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322889A4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Tanda Tangan</w:t>
            </w:r>
          </w:p>
        </w:tc>
      </w:tr>
      <w:tr w:rsidR="00032828" w:rsidRPr="00B506FD" w14:paraId="04C058AC" w14:textId="77777777" w:rsidTr="00DD176F">
        <w:trPr>
          <w:trHeight w:val="788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8B882B" w14:textId="77777777" w:rsidR="00032828" w:rsidRPr="00122E55" w:rsidRDefault="00032828" w:rsidP="0003282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22E55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730A03" w14:textId="4893349F" w:rsidR="00032828" w:rsidRPr="00122E55" w:rsidRDefault="003D345C" w:rsidP="00032828">
            <w:pPr>
              <w:rPr>
                <w:rFonts w:ascii="Arial" w:eastAsia="Arial" w:hAnsi="Arial" w:cs="Arial"/>
                <w:spacing w:val="-2"/>
                <w:sz w:val="22"/>
                <w:szCs w:val="22"/>
                <w:lang w:val="en-US"/>
              </w:rPr>
            </w:pPr>
            <w:r w:rsidRPr="00122E55">
              <w:rPr>
                <w:rFonts w:ascii="Arial" w:eastAsia="Arial" w:hAnsi="Arial" w:cs="Arial"/>
                <w:spacing w:val="-2"/>
                <w:sz w:val="22"/>
                <w:szCs w:val="22"/>
                <w:lang w:val="en-US"/>
              </w:rPr>
              <w:t>{nama_ppk}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53F6B9" w14:textId="63BB59F4" w:rsidR="00032828" w:rsidRPr="003D345C" w:rsidRDefault="003D345C" w:rsidP="00032828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D345C">
              <w:rPr>
                <w:rFonts w:ascii="Arial" w:hAnsi="Arial" w:cs="Arial"/>
                <w:sz w:val="22"/>
                <w:szCs w:val="22"/>
                <w:lang w:val="en-US"/>
              </w:rPr>
              <w:t>{ppk}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1C2CFBB0" w14:textId="77777777" w:rsidR="00032828" w:rsidRPr="00B506FD" w:rsidRDefault="00032828" w:rsidP="0003282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06516D9A" w14:textId="2C6C4C38" w:rsidR="00304B5F" w:rsidRPr="005F4954" w:rsidRDefault="00304B5F" w:rsidP="003939EB">
      <w:pPr>
        <w:tabs>
          <w:tab w:val="left" w:pos="3390"/>
        </w:tabs>
        <w:spacing w:line="360" w:lineRule="auto"/>
        <w:ind w:right="28"/>
        <w:contextualSpacing/>
        <w:rPr>
          <w:rFonts w:ascii="Arial" w:hAnsi="Arial" w:cs="Arial"/>
          <w:sz w:val="22"/>
          <w:szCs w:val="22"/>
        </w:rPr>
      </w:pPr>
    </w:p>
    <w:sectPr w:rsidR="00304B5F" w:rsidRPr="005F4954" w:rsidSect="00A7132A">
      <w:footerReference w:type="default" r:id="rId15"/>
      <w:pgSz w:w="11907" w:h="16840" w:code="9"/>
      <w:pgMar w:top="1418" w:right="1418" w:bottom="1134" w:left="1134" w:header="720" w:footer="28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15D7AB" w14:textId="77777777" w:rsidR="00752277" w:rsidRDefault="00752277" w:rsidP="00A07E78">
      <w:r>
        <w:separator/>
      </w:r>
    </w:p>
  </w:endnote>
  <w:endnote w:type="continuationSeparator" w:id="0">
    <w:p w14:paraId="4048497C" w14:textId="77777777" w:rsidR="00752277" w:rsidRDefault="00752277" w:rsidP="00A07E78">
      <w:r>
        <w:continuationSeparator/>
      </w:r>
    </w:p>
  </w:endnote>
  <w:endnote w:type="continuationNotice" w:id="1">
    <w:p w14:paraId="6ECD860A" w14:textId="77777777" w:rsidR="00752277" w:rsidRDefault="007522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8D761F" w14:textId="2E764EFE" w:rsidR="1992B818" w:rsidRDefault="1992B818" w:rsidP="00B1684A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7631EF" w14:textId="7D79ECCF" w:rsidR="00A07E78" w:rsidRDefault="00A07E78" w:rsidP="00A07E78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AEBDFE" w14:textId="77777777" w:rsidR="00DC097E" w:rsidRDefault="00DC097E" w:rsidP="00B1684A">
    <w:pPr>
      <w:pStyle w:val="Footer"/>
      <w:jc w:val="center"/>
    </w:pPr>
    <w:r>
      <w:rPr>
        <w:noProof/>
      </w:rPr>
      <w:drawing>
        <wp:inline distT="0" distB="0" distL="0" distR="0" wp14:anchorId="18BB7C43" wp14:editId="6B9AD8A6">
          <wp:extent cx="1076325" cy="783054"/>
          <wp:effectExtent l="0" t="0" r="0" b="0"/>
          <wp:docPr id="1375103633" name="Picture 2" descr="A black and blue rectangular card with red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4224242" name="Picture 2" descr="A black and blue rectangular card with red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9584" cy="8290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9C8C7B" w14:textId="77777777" w:rsidR="00752277" w:rsidRDefault="00752277" w:rsidP="00A07E78">
      <w:r>
        <w:separator/>
      </w:r>
    </w:p>
  </w:footnote>
  <w:footnote w:type="continuationSeparator" w:id="0">
    <w:p w14:paraId="21D2280C" w14:textId="77777777" w:rsidR="00752277" w:rsidRDefault="00752277" w:rsidP="00A07E78">
      <w:r>
        <w:continuationSeparator/>
      </w:r>
    </w:p>
  </w:footnote>
  <w:footnote w:type="continuationNotice" w:id="1">
    <w:p w14:paraId="24FC8118" w14:textId="77777777" w:rsidR="00752277" w:rsidRDefault="007522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93FEEA" w14:textId="4973B194" w:rsidR="0001201A" w:rsidRDefault="0001201A" w:rsidP="00635909">
    <w:pPr>
      <w:pStyle w:val="Header"/>
    </w:pPr>
  </w:p>
  <w:p w14:paraId="519233F3" w14:textId="0A5D02AF" w:rsidR="1992B818" w:rsidRDefault="1992B818" w:rsidP="1992B81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51302D" w14:textId="77777777" w:rsidR="00D419C3" w:rsidRPr="000F1C49" w:rsidRDefault="00D419C3" w:rsidP="00D419C3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sz w:val="36"/>
        <w:szCs w:val="36"/>
      </w:rPr>
    </w:pPr>
    <w:bookmarkStart w:id="1" w:name="_Hlk186188695"/>
    <w:bookmarkStart w:id="2" w:name="_Hlk186188696"/>
    <w:bookmarkStart w:id="3" w:name="_Hlk186188840"/>
    <w:bookmarkStart w:id="4" w:name="_Hlk186188841"/>
    <w:bookmarkStart w:id="5" w:name="_Hlk186189107"/>
    <w:bookmarkStart w:id="6" w:name="_Hlk186189108"/>
    <w:r w:rsidRPr="000F1C49"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23E7D79A" wp14:editId="1046F408">
          <wp:simplePos x="0" y="0"/>
          <wp:positionH relativeFrom="margin">
            <wp:posOffset>-308344</wp:posOffset>
          </wp:positionH>
          <wp:positionV relativeFrom="paragraph">
            <wp:posOffset>6867</wp:posOffset>
          </wp:positionV>
          <wp:extent cx="810000" cy="810000"/>
          <wp:effectExtent l="0" t="0" r="9525" b="9525"/>
          <wp:wrapNone/>
          <wp:docPr id="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0000" cy="81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F1C49">
      <w:rPr>
        <w:rFonts w:ascii="Arial" w:eastAsia="Calibri" w:hAnsi="Arial" w:cs="Arial"/>
        <w:sz w:val="36"/>
        <w:szCs w:val="36"/>
      </w:rPr>
      <w:t>KEMENTERIAN PEKERJAAN UMUM</w:t>
    </w:r>
  </w:p>
  <w:p w14:paraId="62B21765" w14:textId="77777777" w:rsidR="00D419C3" w:rsidRPr="000F1C49" w:rsidRDefault="00D419C3" w:rsidP="00D419C3">
    <w:pPr>
      <w:keepNext/>
      <w:widowControl w:val="0"/>
      <w:autoSpaceDE w:val="0"/>
      <w:autoSpaceDN w:val="0"/>
      <w:ind w:left="851" w:right="-2"/>
      <w:jc w:val="center"/>
      <w:outlineLvl w:val="4"/>
      <w:rPr>
        <w:rFonts w:ascii="Arial" w:hAnsi="Arial" w:cs="Arial"/>
        <w:sz w:val="28"/>
        <w:szCs w:val="28"/>
      </w:rPr>
    </w:pPr>
    <w:r w:rsidRPr="000F1C49">
      <w:rPr>
        <w:rFonts w:ascii="Arial" w:hAnsi="Arial" w:cs="Arial"/>
        <w:sz w:val="24"/>
        <w:szCs w:val="24"/>
      </w:rPr>
      <w:t>DIREKTORAT JENDERAL BINA KONSTRUKSI</w:t>
    </w:r>
  </w:p>
  <w:p w14:paraId="653870DB" w14:textId="77777777" w:rsidR="00D419C3" w:rsidRPr="004B3E25" w:rsidRDefault="00D419C3" w:rsidP="00D419C3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b/>
        <w:bCs/>
        <w:sz w:val="19"/>
        <w:szCs w:val="19"/>
      </w:rPr>
    </w:pPr>
    <w:r w:rsidRPr="004B3E25">
      <w:rPr>
        <w:rFonts w:ascii="Arial" w:eastAsia="Calibri" w:hAnsi="Arial" w:cs="Arial"/>
        <w:b/>
        <w:bCs/>
      </w:rPr>
      <w:t>BALAI PELAKSANA PEMILIHAN JASA KONSTRUKSI WILAYAH KALIMANTAN SELATAN</w:t>
    </w:r>
  </w:p>
  <w:p w14:paraId="414E625E" w14:textId="7C61D04F" w:rsidR="00D419C3" w:rsidRPr="009E557A" w:rsidRDefault="00D419C3" w:rsidP="00D419C3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b/>
        <w:bCs/>
        <w:spacing w:val="-8"/>
        <w:sz w:val="16"/>
        <w:szCs w:val="16"/>
      </w:rPr>
    </w:pPr>
    <w:r w:rsidRPr="009E557A">
      <w:rPr>
        <w:rFonts w:ascii="Arial" w:eastAsia="Calibri" w:hAnsi="Arial" w:cs="Arial"/>
        <w:b/>
        <w:bCs/>
        <w:spacing w:val="-8"/>
        <w:sz w:val="16"/>
        <w:szCs w:val="16"/>
      </w:rPr>
      <w:t xml:space="preserve">KELOMPOK KERJA PEMILIHAN </w:t>
    </w:r>
    <w:r w:rsidR="007C788A" w:rsidRPr="009E557A">
      <w:rPr>
        <w:rFonts w:ascii="Arial" w:eastAsia="Calibri" w:hAnsi="Arial" w:cs="Arial"/>
        <w:b/>
        <w:bCs/>
        <w:spacing w:val="-8"/>
        <w:sz w:val="16"/>
        <w:szCs w:val="16"/>
        <w:lang w:val="en-US"/>
      </w:rPr>
      <w:t>{kode_pokja}</w:t>
    </w:r>
    <w:r w:rsidRPr="009E557A">
      <w:rPr>
        <w:rFonts w:ascii="Arial" w:eastAsia="Calibri" w:hAnsi="Arial" w:cs="Arial"/>
        <w:b/>
        <w:bCs/>
        <w:spacing w:val="-8"/>
        <w:sz w:val="16"/>
        <w:szCs w:val="16"/>
        <w:lang w:val="en-US"/>
      </w:rPr>
      <w:t xml:space="preserve"> </w:t>
    </w:r>
    <w:r w:rsidRPr="009E557A">
      <w:rPr>
        <w:rFonts w:ascii="Arial" w:eastAsia="Calibri" w:hAnsi="Arial" w:cs="Arial"/>
        <w:b/>
        <w:bCs/>
        <w:spacing w:val="-8"/>
        <w:sz w:val="16"/>
        <w:szCs w:val="16"/>
      </w:rPr>
      <w:t>BP2JK WILAYAH KALIMANTAN SELATAN TAHUN ANGGARAN 2026</w:t>
    </w:r>
  </w:p>
  <w:p w14:paraId="77207DB2" w14:textId="661B61A1" w:rsidR="00D419C3" w:rsidRPr="007653ED" w:rsidRDefault="00D419C3" w:rsidP="00D419C3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sz w:val="15"/>
        <w:szCs w:val="15"/>
      </w:rPr>
    </w:pPr>
    <w:r w:rsidRPr="007653ED">
      <w:rPr>
        <w:rFonts w:ascii="Arial" w:eastAsia="Calibri" w:hAnsi="Arial" w:cs="Arial"/>
        <w:sz w:val="15"/>
        <w:szCs w:val="15"/>
      </w:rPr>
      <w:t xml:space="preserve">Jl. Yos Sudarso No. 37A Lt.2, Banjarmasin 70119 Telepon (0511) 6723416 Surel </w:t>
    </w:r>
    <w:hyperlink r:id="rId2" w:history="1">
      <w:r w:rsidRPr="00EF6A56">
        <w:rPr>
          <w:rStyle w:val="Hyperlink"/>
          <w:rFonts w:ascii="Arial" w:eastAsia="Calibri" w:hAnsi="Arial" w:cs="Arial"/>
          <w:sz w:val="15"/>
          <w:szCs w:val="15"/>
          <w:lang w:val="en-US"/>
        </w:rPr>
        <w:t>{email_ketua_pokja}</w:t>
      </w:r>
    </w:hyperlink>
    <w:r w:rsidRPr="007653ED">
      <w:rPr>
        <w:rFonts w:ascii="Arial" w:eastAsia="Calibri" w:hAnsi="Arial" w:cs="Arial"/>
        <w:sz w:val="15"/>
        <w:szCs w:val="15"/>
      </w:rPr>
      <w:t xml:space="preserve">  </w:t>
    </w:r>
  </w:p>
  <w:bookmarkEnd w:id="1"/>
  <w:bookmarkEnd w:id="2"/>
  <w:p w14:paraId="348315CB" w14:textId="77777777" w:rsidR="00D419C3" w:rsidRPr="00FC6631" w:rsidRDefault="00D419C3" w:rsidP="00D419C3">
    <w:pPr>
      <w:widowControl w:val="0"/>
      <w:autoSpaceDE w:val="0"/>
      <w:autoSpaceDN w:val="0"/>
      <w:ind w:left="851"/>
      <w:rPr>
        <w:rFonts w:ascii="Arial" w:eastAsia="Calibri" w:hAnsi="Arial" w:cs="Arial"/>
        <w:spacing w:val="-6"/>
        <w:sz w:val="16"/>
      </w:rPr>
    </w:pPr>
    <w:r w:rsidRPr="004B3E25">
      <w:rPr>
        <w:rFonts w:ascii="Arial" w:eastAsia="Calibri" w:hAnsi="Arial" w:cs="Arial"/>
        <w:noProof/>
        <w:spacing w:val="-6"/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D0C9C85" wp14:editId="37DD43FA">
              <wp:simplePos x="0" y="0"/>
              <wp:positionH relativeFrom="margin">
                <wp:posOffset>567858</wp:posOffset>
              </wp:positionH>
              <wp:positionV relativeFrom="paragraph">
                <wp:posOffset>9598</wp:posOffset>
              </wp:positionV>
              <wp:extent cx="5381086" cy="0"/>
              <wp:effectExtent l="0" t="19050" r="29210" b="19050"/>
              <wp:wrapNone/>
              <wp:docPr id="984700384" name="Straight Connector 9847003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81086" cy="0"/>
                      </a:xfrm>
                      <a:prstGeom prst="line">
                        <a:avLst/>
                      </a:prstGeom>
                      <a:noFill/>
                      <a:ln w="317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259F0BA6" id="Straight Connector 98470038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4.7pt,.75pt" to="468.4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" strokecolor="windowText" strokeweight="2.5pt">
              <v:stroke joinstyle="miter"/>
              <w10:wrap anchorx="margin"/>
            </v:line>
          </w:pict>
        </mc:Fallback>
      </mc:AlternateContent>
    </w:r>
    <w:bookmarkEnd w:id="3"/>
    <w:bookmarkEnd w:id="4"/>
    <w:bookmarkEnd w:id="5"/>
    <w:bookmarkEnd w:id="6"/>
  </w:p>
  <w:p w14:paraId="2ED52888" w14:textId="3CA2818F" w:rsidR="001C3A01" w:rsidRPr="00D419C3" w:rsidRDefault="001C3A01" w:rsidP="00D419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1DB2B30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21768DC"/>
    <w:multiLevelType w:val="hybridMultilevel"/>
    <w:tmpl w:val="724E8F94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21C0F6B"/>
    <w:multiLevelType w:val="hybridMultilevel"/>
    <w:tmpl w:val="1456B01E"/>
    <w:lvl w:ilvl="0" w:tplc="50BEDDA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703CDA"/>
    <w:multiLevelType w:val="hybridMultilevel"/>
    <w:tmpl w:val="07D86C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871B4F"/>
    <w:multiLevelType w:val="hybridMultilevel"/>
    <w:tmpl w:val="93965DB2"/>
    <w:lvl w:ilvl="0" w:tplc="04090019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B41A54"/>
    <w:multiLevelType w:val="hybridMultilevel"/>
    <w:tmpl w:val="ECC25EA8"/>
    <w:lvl w:ilvl="0" w:tplc="8374966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A03D30"/>
    <w:multiLevelType w:val="hybridMultilevel"/>
    <w:tmpl w:val="2228A692"/>
    <w:lvl w:ilvl="0" w:tplc="477848F8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432517"/>
    <w:multiLevelType w:val="hybridMultilevel"/>
    <w:tmpl w:val="704EC16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B76B844"/>
    <w:multiLevelType w:val="hybridMultilevel"/>
    <w:tmpl w:val="66124268"/>
    <w:lvl w:ilvl="0" w:tplc="753CDF38">
      <w:start w:val="1"/>
      <w:numFmt w:val="lowerLetter"/>
      <w:lvlText w:val="%1."/>
      <w:lvlJc w:val="left"/>
      <w:pPr>
        <w:ind w:left="927" w:hanging="360"/>
      </w:pPr>
      <w:rPr>
        <w:rFonts w:ascii="Arial" w:hAnsi="Arial" w:cs="Arial" w:hint="default"/>
      </w:rPr>
    </w:lvl>
    <w:lvl w:ilvl="1" w:tplc="3E12AFA8">
      <w:start w:val="1"/>
      <w:numFmt w:val="lowerLetter"/>
      <w:lvlText w:val="%2."/>
      <w:lvlJc w:val="left"/>
      <w:pPr>
        <w:ind w:left="1647" w:hanging="360"/>
      </w:pPr>
    </w:lvl>
    <w:lvl w:ilvl="2" w:tplc="43AA2472">
      <w:start w:val="1"/>
      <w:numFmt w:val="lowerRoman"/>
      <w:lvlText w:val="%3."/>
      <w:lvlJc w:val="right"/>
      <w:pPr>
        <w:ind w:left="2367" w:hanging="180"/>
      </w:pPr>
    </w:lvl>
    <w:lvl w:ilvl="3" w:tplc="AFA86694">
      <w:start w:val="1"/>
      <w:numFmt w:val="decimal"/>
      <w:lvlText w:val="%4."/>
      <w:lvlJc w:val="left"/>
      <w:pPr>
        <w:ind w:left="3087" w:hanging="360"/>
      </w:pPr>
    </w:lvl>
    <w:lvl w:ilvl="4" w:tplc="944244C4">
      <w:start w:val="1"/>
      <w:numFmt w:val="lowerLetter"/>
      <w:lvlText w:val="%5."/>
      <w:lvlJc w:val="left"/>
      <w:pPr>
        <w:ind w:left="3807" w:hanging="360"/>
      </w:pPr>
    </w:lvl>
    <w:lvl w:ilvl="5" w:tplc="8A3CAFA2">
      <w:start w:val="1"/>
      <w:numFmt w:val="lowerRoman"/>
      <w:lvlText w:val="%6."/>
      <w:lvlJc w:val="right"/>
      <w:pPr>
        <w:ind w:left="4527" w:hanging="180"/>
      </w:pPr>
    </w:lvl>
    <w:lvl w:ilvl="6" w:tplc="5A88686C">
      <w:start w:val="1"/>
      <w:numFmt w:val="decimal"/>
      <w:lvlText w:val="%7."/>
      <w:lvlJc w:val="left"/>
      <w:pPr>
        <w:ind w:left="5247" w:hanging="360"/>
      </w:pPr>
    </w:lvl>
    <w:lvl w:ilvl="7" w:tplc="4F2CD490">
      <w:start w:val="1"/>
      <w:numFmt w:val="lowerLetter"/>
      <w:lvlText w:val="%8."/>
      <w:lvlJc w:val="left"/>
      <w:pPr>
        <w:ind w:left="5967" w:hanging="360"/>
      </w:pPr>
    </w:lvl>
    <w:lvl w:ilvl="8" w:tplc="20D4AE36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DC82044"/>
    <w:multiLevelType w:val="hybridMultilevel"/>
    <w:tmpl w:val="548008B4"/>
    <w:lvl w:ilvl="0" w:tplc="FFFFFFFF">
      <w:start w:val="1"/>
      <w:numFmt w:val="low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EB7639B"/>
    <w:multiLevelType w:val="hybridMultilevel"/>
    <w:tmpl w:val="201C31C2"/>
    <w:lvl w:ilvl="0" w:tplc="1B5CE7E2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836F93"/>
    <w:multiLevelType w:val="hybridMultilevel"/>
    <w:tmpl w:val="055CE23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873" w:hanging="360"/>
      </w:pPr>
    </w:lvl>
    <w:lvl w:ilvl="2" w:tplc="FFFFFFFF" w:tentative="1">
      <w:start w:val="1"/>
      <w:numFmt w:val="lowerRoman"/>
      <w:lvlText w:val="%3."/>
      <w:lvlJc w:val="right"/>
      <w:pPr>
        <w:ind w:left="1593" w:hanging="180"/>
      </w:pPr>
    </w:lvl>
    <w:lvl w:ilvl="3" w:tplc="FFFFFFFF" w:tentative="1">
      <w:start w:val="1"/>
      <w:numFmt w:val="decimal"/>
      <w:lvlText w:val="%4."/>
      <w:lvlJc w:val="left"/>
      <w:pPr>
        <w:ind w:left="2313" w:hanging="360"/>
      </w:pPr>
    </w:lvl>
    <w:lvl w:ilvl="4" w:tplc="FFFFFFFF" w:tentative="1">
      <w:start w:val="1"/>
      <w:numFmt w:val="lowerLetter"/>
      <w:lvlText w:val="%5."/>
      <w:lvlJc w:val="left"/>
      <w:pPr>
        <w:ind w:left="3033" w:hanging="360"/>
      </w:pPr>
    </w:lvl>
    <w:lvl w:ilvl="5" w:tplc="FFFFFFFF" w:tentative="1">
      <w:start w:val="1"/>
      <w:numFmt w:val="lowerRoman"/>
      <w:lvlText w:val="%6."/>
      <w:lvlJc w:val="right"/>
      <w:pPr>
        <w:ind w:left="3753" w:hanging="180"/>
      </w:pPr>
    </w:lvl>
    <w:lvl w:ilvl="6" w:tplc="FFFFFFFF" w:tentative="1">
      <w:start w:val="1"/>
      <w:numFmt w:val="decimal"/>
      <w:lvlText w:val="%7."/>
      <w:lvlJc w:val="left"/>
      <w:pPr>
        <w:ind w:left="4473" w:hanging="360"/>
      </w:pPr>
    </w:lvl>
    <w:lvl w:ilvl="7" w:tplc="FFFFFFFF" w:tentative="1">
      <w:start w:val="1"/>
      <w:numFmt w:val="lowerLetter"/>
      <w:lvlText w:val="%8."/>
      <w:lvlJc w:val="left"/>
      <w:pPr>
        <w:ind w:left="5193" w:hanging="360"/>
      </w:pPr>
    </w:lvl>
    <w:lvl w:ilvl="8" w:tplc="FFFFFFFF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2" w15:restartNumberingAfterBreak="0">
    <w:nsid w:val="476830A9"/>
    <w:multiLevelType w:val="hybridMultilevel"/>
    <w:tmpl w:val="26282700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C9D62FF"/>
    <w:multiLevelType w:val="hybridMultilevel"/>
    <w:tmpl w:val="2628270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2182B07"/>
    <w:multiLevelType w:val="hybridMultilevel"/>
    <w:tmpl w:val="F3328FD0"/>
    <w:lvl w:ilvl="0" w:tplc="38090019">
      <w:start w:val="1"/>
      <w:numFmt w:val="lowerLetter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33568CA"/>
    <w:multiLevelType w:val="hybridMultilevel"/>
    <w:tmpl w:val="BE4E5B86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55A2F4E"/>
    <w:multiLevelType w:val="hybridMultilevel"/>
    <w:tmpl w:val="93B4CBA2"/>
    <w:lvl w:ilvl="0" w:tplc="7ECE0BF2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7300437"/>
    <w:multiLevelType w:val="hybridMultilevel"/>
    <w:tmpl w:val="9CD043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677BA0"/>
    <w:multiLevelType w:val="multilevel"/>
    <w:tmpl w:val="E88850A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5AF360ED"/>
    <w:multiLevelType w:val="hybridMultilevel"/>
    <w:tmpl w:val="4DB6B4AC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CA857E5"/>
    <w:multiLevelType w:val="hybridMultilevel"/>
    <w:tmpl w:val="8B26C770"/>
    <w:lvl w:ilvl="0" w:tplc="F88CB3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E143EF"/>
    <w:multiLevelType w:val="hybridMultilevel"/>
    <w:tmpl w:val="CC4C1D0A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0516138"/>
    <w:multiLevelType w:val="hybridMultilevel"/>
    <w:tmpl w:val="17CA0BD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2A803AD"/>
    <w:multiLevelType w:val="hybridMultilevel"/>
    <w:tmpl w:val="E70A3138"/>
    <w:lvl w:ilvl="0" w:tplc="8CF4EA80">
      <w:start w:val="1"/>
      <w:numFmt w:val="decimal"/>
      <w:lvlText w:val="%1."/>
      <w:lvlJc w:val="left"/>
      <w:pPr>
        <w:ind w:left="821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41" w:hanging="360"/>
      </w:pPr>
    </w:lvl>
    <w:lvl w:ilvl="2" w:tplc="0409001B" w:tentative="1">
      <w:start w:val="1"/>
      <w:numFmt w:val="lowerRoman"/>
      <w:lvlText w:val="%3."/>
      <w:lvlJc w:val="right"/>
      <w:pPr>
        <w:ind w:left="2261" w:hanging="180"/>
      </w:pPr>
    </w:lvl>
    <w:lvl w:ilvl="3" w:tplc="0409000F" w:tentative="1">
      <w:start w:val="1"/>
      <w:numFmt w:val="decimal"/>
      <w:lvlText w:val="%4."/>
      <w:lvlJc w:val="left"/>
      <w:pPr>
        <w:ind w:left="2981" w:hanging="360"/>
      </w:pPr>
    </w:lvl>
    <w:lvl w:ilvl="4" w:tplc="04090019" w:tentative="1">
      <w:start w:val="1"/>
      <w:numFmt w:val="lowerLetter"/>
      <w:lvlText w:val="%5."/>
      <w:lvlJc w:val="left"/>
      <w:pPr>
        <w:ind w:left="3701" w:hanging="360"/>
      </w:pPr>
    </w:lvl>
    <w:lvl w:ilvl="5" w:tplc="0409001B" w:tentative="1">
      <w:start w:val="1"/>
      <w:numFmt w:val="lowerRoman"/>
      <w:lvlText w:val="%6."/>
      <w:lvlJc w:val="right"/>
      <w:pPr>
        <w:ind w:left="4421" w:hanging="180"/>
      </w:pPr>
    </w:lvl>
    <w:lvl w:ilvl="6" w:tplc="0409000F" w:tentative="1">
      <w:start w:val="1"/>
      <w:numFmt w:val="decimal"/>
      <w:lvlText w:val="%7."/>
      <w:lvlJc w:val="left"/>
      <w:pPr>
        <w:ind w:left="5141" w:hanging="360"/>
      </w:pPr>
    </w:lvl>
    <w:lvl w:ilvl="7" w:tplc="04090019" w:tentative="1">
      <w:start w:val="1"/>
      <w:numFmt w:val="lowerLetter"/>
      <w:lvlText w:val="%8."/>
      <w:lvlJc w:val="left"/>
      <w:pPr>
        <w:ind w:left="5861" w:hanging="360"/>
      </w:pPr>
    </w:lvl>
    <w:lvl w:ilvl="8" w:tplc="0409001B" w:tentative="1">
      <w:start w:val="1"/>
      <w:numFmt w:val="lowerRoman"/>
      <w:lvlText w:val="%9."/>
      <w:lvlJc w:val="right"/>
      <w:pPr>
        <w:ind w:left="6581" w:hanging="180"/>
      </w:pPr>
    </w:lvl>
  </w:abstractNum>
  <w:abstractNum w:abstractNumId="24" w15:restartNumberingAfterBreak="0">
    <w:nsid w:val="66EC3211"/>
    <w:multiLevelType w:val="hybridMultilevel"/>
    <w:tmpl w:val="2628270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8F95523"/>
    <w:multiLevelType w:val="hybridMultilevel"/>
    <w:tmpl w:val="4DB6B4AC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96C301F"/>
    <w:multiLevelType w:val="hybridMultilevel"/>
    <w:tmpl w:val="2628270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C8C0E50"/>
    <w:multiLevelType w:val="hybridMultilevel"/>
    <w:tmpl w:val="B0D8F912"/>
    <w:lvl w:ilvl="0" w:tplc="38090019">
      <w:start w:val="1"/>
      <w:numFmt w:val="lowerLetter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1DF484C"/>
    <w:multiLevelType w:val="hybridMultilevel"/>
    <w:tmpl w:val="F9FCD1F2"/>
    <w:lvl w:ilvl="0" w:tplc="8374966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1D32D7"/>
    <w:multiLevelType w:val="hybridMultilevel"/>
    <w:tmpl w:val="2628270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EDF175D"/>
    <w:multiLevelType w:val="hybridMultilevel"/>
    <w:tmpl w:val="07D86C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2F0038"/>
    <w:multiLevelType w:val="hybridMultilevel"/>
    <w:tmpl w:val="1F94E52C"/>
    <w:lvl w:ilvl="0" w:tplc="3E12AFA8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873" w:hanging="360"/>
      </w:pPr>
    </w:lvl>
    <w:lvl w:ilvl="2" w:tplc="0409001B" w:tentative="1">
      <w:start w:val="1"/>
      <w:numFmt w:val="lowerRoman"/>
      <w:lvlText w:val="%3."/>
      <w:lvlJc w:val="right"/>
      <w:pPr>
        <w:ind w:left="1593" w:hanging="180"/>
      </w:pPr>
    </w:lvl>
    <w:lvl w:ilvl="3" w:tplc="0409000F" w:tentative="1">
      <w:start w:val="1"/>
      <w:numFmt w:val="decimal"/>
      <w:lvlText w:val="%4."/>
      <w:lvlJc w:val="left"/>
      <w:pPr>
        <w:ind w:left="2313" w:hanging="360"/>
      </w:pPr>
    </w:lvl>
    <w:lvl w:ilvl="4" w:tplc="04090019" w:tentative="1">
      <w:start w:val="1"/>
      <w:numFmt w:val="lowerLetter"/>
      <w:lvlText w:val="%5."/>
      <w:lvlJc w:val="left"/>
      <w:pPr>
        <w:ind w:left="3033" w:hanging="360"/>
      </w:pPr>
    </w:lvl>
    <w:lvl w:ilvl="5" w:tplc="0409001B" w:tentative="1">
      <w:start w:val="1"/>
      <w:numFmt w:val="lowerRoman"/>
      <w:lvlText w:val="%6."/>
      <w:lvlJc w:val="right"/>
      <w:pPr>
        <w:ind w:left="3753" w:hanging="180"/>
      </w:pPr>
    </w:lvl>
    <w:lvl w:ilvl="6" w:tplc="0409000F" w:tentative="1">
      <w:start w:val="1"/>
      <w:numFmt w:val="decimal"/>
      <w:lvlText w:val="%7."/>
      <w:lvlJc w:val="left"/>
      <w:pPr>
        <w:ind w:left="4473" w:hanging="360"/>
      </w:pPr>
    </w:lvl>
    <w:lvl w:ilvl="7" w:tplc="04090019" w:tentative="1">
      <w:start w:val="1"/>
      <w:numFmt w:val="lowerLetter"/>
      <w:lvlText w:val="%8."/>
      <w:lvlJc w:val="left"/>
      <w:pPr>
        <w:ind w:left="5193" w:hanging="360"/>
      </w:pPr>
    </w:lvl>
    <w:lvl w:ilvl="8" w:tplc="04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2" w15:restartNumberingAfterBreak="0">
    <w:nsid w:val="7FC92657"/>
    <w:multiLevelType w:val="hybridMultilevel"/>
    <w:tmpl w:val="055CE238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873" w:hanging="360"/>
      </w:pPr>
    </w:lvl>
    <w:lvl w:ilvl="2" w:tplc="3809001B" w:tentative="1">
      <w:start w:val="1"/>
      <w:numFmt w:val="lowerRoman"/>
      <w:lvlText w:val="%3."/>
      <w:lvlJc w:val="right"/>
      <w:pPr>
        <w:ind w:left="1593" w:hanging="180"/>
      </w:pPr>
    </w:lvl>
    <w:lvl w:ilvl="3" w:tplc="3809000F" w:tentative="1">
      <w:start w:val="1"/>
      <w:numFmt w:val="decimal"/>
      <w:lvlText w:val="%4."/>
      <w:lvlJc w:val="left"/>
      <w:pPr>
        <w:ind w:left="2313" w:hanging="360"/>
      </w:pPr>
    </w:lvl>
    <w:lvl w:ilvl="4" w:tplc="38090019" w:tentative="1">
      <w:start w:val="1"/>
      <w:numFmt w:val="lowerLetter"/>
      <w:lvlText w:val="%5."/>
      <w:lvlJc w:val="left"/>
      <w:pPr>
        <w:ind w:left="3033" w:hanging="360"/>
      </w:pPr>
    </w:lvl>
    <w:lvl w:ilvl="5" w:tplc="3809001B" w:tentative="1">
      <w:start w:val="1"/>
      <w:numFmt w:val="lowerRoman"/>
      <w:lvlText w:val="%6."/>
      <w:lvlJc w:val="right"/>
      <w:pPr>
        <w:ind w:left="3753" w:hanging="180"/>
      </w:pPr>
    </w:lvl>
    <w:lvl w:ilvl="6" w:tplc="3809000F" w:tentative="1">
      <w:start w:val="1"/>
      <w:numFmt w:val="decimal"/>
      <w:lvlText w:val="%7."/>
      <w:lvlJc w:val="left"/>
      <w:pPr>
        <w:ind w:left="4473" w:hanging="360"/>
      </w:pPr>
    </w:lvl>
    <w:lvl w:ilvl="7" w:tplc="38090019" w:tentative="1">
      <w:start w:val="1"/>
      <w:numFmt w:val="lowerLetter"/>
      <w:lvlText w:val="%8."/>
      <w:lvlJc w:val="left"/>
      <w:pPr>
        <w:ind w:left="5193" w:hanging="360"/>
      </w:pPr>
    </w:lvl>
    <w:lvl w:ilvl="8" w:tplc="3809001B" w:tentative="1">
      <w:start w:val="1"/>
      <w:numFmt w:val="lowerRoman"/>
      <w:lvlText w:val="%9."/>
      <w:lvlJc w:val="right"/>
      <w:pPr>
        <w:ind w:left="5913" w:hanging="180"/>
      </w:pPr>
    </w:lvl>
  </w:abstractNum>
  <w:num w:numId="1">
    <w:abstractNumId w:val="8"/>
  </w:num>
  <w:num w:numId="2">
    <w:abstractNumId w:val="18"/>
  </w:num>
  <w:num w:numId="3">
    <w:abstractNumId w:val="23"/>
  </w:num>
  <w:num w:numId="4">
    <w:abstractNumId w:val="0"/>
  </w:num>
  <w:num w:numId="5">
    <w:abstractNumId w:val="12"/>
  </w:num>
  <w:num w:numId="6">
    <w:abstractNumId w:val="13"/>
  </w:num>
  <w:num w:numId="7">
    <w:abstractNumId w:val="22"/>
  </w:num>
  <w:num w:numId="8">
    <w:abstractNumId w:val="1"/>
  </w:num>
  <w:num w:numId="9">
    <w:abstractNumId w:val="27"/>
  </w:num>
  <w:num w:numId="10">
    <w:abstractNumId w:val="7"/>
  </w:num>
  <w:num w:numId="11">
    <w:abstractNumId w:val="14"/>
  </w:num>
  <w:num w:numId="12">
    <w:abstractNumId w:val="32"/>
  </w:num>
  <w:num w:numId="13">
    <w:abstractNumId w:val="9"/>
  </w:num>
  <w:num w:numId="14">
    <w:abstractNumId w:val="6"/>
  </w:num>
  <w:num w:numId="15">
    <w:abstractNumId w:val="10"/>
  </w:num>
  <w:num w:numId="16">
    <w:abstractNumId w:val="20"/>
  </w:num>
  <w:num w:numId="17">
    <w:abstractNumId w:val="11"/>
  </w:num>
  <w:num w:numId="18">
    <w:abstractNumId w:val="16"/>
  </w:num>
  <w:num w:numId="19">
    <w:abstractNumId w:val="5"/>
  </w:num>
  <w:num w:numId="20">
    <w:abstractNumId w:val="19"/>
  </w:num>
  <w:num w:numId="21">
    <w:abstractNumId w:val="25"/>
  </w:num>
  <w:num w:numId="22">
    <w:abstractNumId w:val="28"/>
  </w:num>
  <w:num w:numId="23">
    <w:abstractNumId w:val="4"/>
  </w:num>
  <w:num w:numId="24">
    <w:abstractNumId w:val="21"/>
  </w:num>
  <w:num w:numId="25">
    <w:abstractNumId w:val="31"/>
  </w:num>
  <w:num w:numId="26">
    <w:abstractNumId w:val="24"/>
  </w:num>
  <w:num w:numId="27">
    <w:abstractNumId w:val="26"/>
  </w:num>
  <w:num w:numId="28">
    <w:abstractNumId w:val="29"/>
  </w:num>
  <w:num w:numId="29">
    <w:abstractNumId w:val="17"/>
  </w:num>
  <w:num w:numId="30">
    <w:abstractNumId w:val="30"/>
  </w:num>
  <w:num w:numId="31">
    <w:abstractNumId w:val="3"/>
  </w:num>
  <w:num w:numId="32">
    <w:abstractNumId w:val="2"/>
  </w:num>
  <w:num w:numId="33">
    <w:abstractNumId w:val="1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301"/>
    <w:rsid w:val="00000726"/>
    <w:rsid w:val="00001149"/>
    <w:rsid w:val="0000165F"/>
    <w:rsid w:val="00002F77"/>
    <w:rsid w:val="00003757"/>
    <w:rsid w:val="0001201A"/>
    <w:rsid w:val="00017E44"/>
    <w:rsid w:val="000202E8"/>
    <w:rsid w:val="00022651"/>
    <w:rsid w:val="00027325"/>
    <w:rsid w:val="00032828"/>
    <w:rsid w:val="0003347F"/>
    <w:rsid w:val="000334D8"/>
    <w:rsid w:val="000369A6"/>
    <w:rsid w:val="00036D3B"/>
    <w:rsid w:val="00036D65"/>
    <w:rsid w:val="00037396"/>
    <w:rsid w:val="00041EC9"/>
    <w:rsid w:val="0004555F"/>
    <w:rsid w:val="00045A2A"/>
    <w:rsid w:val="00050543"/>
    <w:rsid w:val="00050F84"/>
    <w:rsid w:val="00051275"/>
    <w:rsid w:val="00051476"/>
    <w:rsid w:val="00053322"/>
    <w:rsid w:val="0005381F"/>
    <w:rsid w:val="00053A85"/>
    <w:rsid w:val="00054B5C"/>
    <w:rsid w:val="00056C6E"/>
    <w:rsid w:val="000579E7"/>
    <w:rsid w:val="000607E9"/>
    <w:rsid w:val="00061BA8"/>
    <w:rsid w:val="000625FF"/>
    <w:rsid w:val="00062A03"/>
    <w:rsid w:val="0006385A"/>
    <w:rsid w:val="00063CAE"/>
    <w:rsid w:val="00064904"/>
    <w:rsid w:val="00065414"/>
    <w:rsid w:val="00065678"/>
    <w:rsid w:val="00067099"/>
    <w:rsid w:val="0006715E"/>
    <w:rsid w:val="00067835"/>
    <w:rsid w:val="0007155B"/>
    <w:rsid w:val="00073A25"/>
    <w:rsid w:val="0007435C"/>
    <w:rsid w:val="00074CC3"/>
    <w:rsid w:val="00076073"/>
    <w:rsid w:val="00085B1D"/>
    <w:rsid w:val="00091A11"/>
    <w:rsid w:val="00093D43"/>
    <w:rsid w:val="00095E04"/>
    <w:rsid w:val="0009730A"/>
    <w:rsid w:val="000A2387"/>
    <w:rsid w:val="000A4D76"/>
    <w:rsid w:val="000A5568"/>
    <w:rsid w:val="000A7B55"/>
    <w:rsid w:val="000B2B44"/>
    <w:rsid w:val="000B629B"/>
    <w:rsid w:val="000B630A"/>
    <w:rsid w:val="000B69ED"/>
    <w:rsid w:val="000B6A5D"/>
    <w:rsid w:val="000C0B5B"/>
    <w:rsid w:val="000C2D33"/>
    <w:rsid w:val="000C353B"/>
    <w:rsid w:val="000D033E"/>
    <w:rsid w:val="000D0767"/>
    <w:rsid w:val="000D1476"/>
    <w:rsid w:val="000D2854"/>
    <w:rsid w:val="000D7ACE"/>
    <w:rsid w:val="000E11F6"/>
    <w:rsid w:val="000E43AA"/>
    <w:rsid w:val="000E6B4B"/>
    <w:rsid w:val="000E72C1"/>
    <w:rsid w:val="000E79A2"/>
    <w:rsid w:val="000F08E3"/>
    <w:rsid w:val="000F1369"/>
    <w:rsid w:val="000F1C49"/>
    <w:rsid w:val="000F1F50"/>
    <w:rsid w:val="000F2FA5"/>
    <w:rsid w:val="000F34A1"/>
    <w:rsid w:val="000F36A0"/>
    <w:rsid w:val="000F4338"/>
    <w:rsid w:val="000F6AA4"/>
    <w:rsid w:val="000F6F25"/>
    <w:rsid w:val="000F7804"/>
    <w:rsid w:val="00100DAA"/>
    <w:rsid w:val="0010190A"/>
    <w:rsid w:val="00101C67"/>
    <w:rsid w:val="001050C8"/>
    <w:rsid w:val="00105746"/>
    <w:rsid w:val="00106419"/>
    <w:rsid w:val="00106C3A"/>
    <w:rsid w:val="00111380"/>
    <w:rsid w:val="00111CB1"/>
    <w:rsid w:val="0011354F"/>
    <w:rsid w:val="00113C83"/>
    <w:rsid w:val="00115535"/>
    <w:rsid w:val="00120E6A"/>
    <w:rsid w:val="00122E55"/>
    <w:rsid w:val="00123491"/>
    <w:rsid w:val="001237C6"/>
    <w:rsid w:val="00124925"/>
    <w:rsid w:val="001327A1"/>
    <w:rsid w:val="00132C49"/>
    <w:rsid w:val="0014000A"/>
    <w:rsid w:val="00141C4B"/>
    <w:rsid w:val="001432F4"/>
    <w:rsid w:val="00143F4C"/>
    <w:rsid w:val="00144C12"/>
    <w:rsid w:val="001451F7"/>
    <w:rsid w:val="00145989"/>
    <w:rsid w:val="00147305"/>
    <w:rsid w:val="00147C02"/>
    <w:rsid w:val="00154347"/>
    <w:rsid w:val="00172306"/>
    <w:rsid w:val="00173D7A"/>
    <w:rsid w:val="00173FA2"/>
    <w:rsid w:val="00176047"/>
    <w:rsid w:val="00181168"/>
    <w:rsid w:val="0018248B"/>
    <w:rsid w:val="00183C1B"/>
    <w:rsid w:val="0018522E"/>
    <w:rsid w:val="001876C1"/>
    <w:rsid w:val="00191002"/>
    <w:rsid w:val="00192294"/>
    <w:rsid w:val="00196587"/>
    <w:rsid w:val="00196639"/>
    <w:rsid w:val="001A242B"/>
    <w:rsid w:val="001A4747"/>
    <w:rsid w:val="001A4C19"/>
    <w:rsid w:val="001A662E"/>
    <w:rsid w:val="001A77E8"/>
    <w:rsid w:val="001B065D"/>
    <w:rsid w:val="001B110E"/>
    <w:rsid w:val="001B1196"/>
    <w:rsid w:val="001B23CB"/>
    <w:rsid w:val="001B5077"/>
    <w:rsid w:val="001B53E3"/>
    <w:rsid w:val="001B5564"/>
    <w:rsid w:val="001B580F"/>
    <w:rsid w:val="001B5D95"/>
    <w:rsid w:val="001B6274"/>
    <w:rsid w:val="001C07C1"/>
    <w:rsid w:val="001C1B36"/>
    <w:rsid w:val="001C3A01"/>
    <w:rsid w:val="001C6BF1"/>
    <w:rsid w:val="001D240D"/>
    <w:rsid w:val="001D29E2"/>
    <w:rsid w:val="001D32B5"/>
    <w:rsid w:val="001D5F97"/>
    <w:rsid w:val="001E0542"/>
    <w:rsid w:val="001E29B0"/>
    <w:rsid w:val="001E37B9"/>
    <w:rsid w:val="001E3D2F"/>
    <w:rsid w:val="001E5685"/>
    <w:rsid w:val="001E5C31"/>
    <w:rsid w:val="001F0BA3"/>
    <w:rsid w:val="001F6F5F"/>
    <w:rsid w:val="001F75D2"/>
    <w:rsid w:val="001F76F4"/>
    <w:rsid w:val="001F79B4"/>
    <w:rsid w:val="0020319C"/>
    <w:rsid w:val="00204753"/>
    <w:rsid w:val="00206A5D"/>
    <w:rsid w:val="00206BE4"/>
    <w:rsid w:val="002104A2"/>
    <w:rsid w:val="00211AA9"/>
    <w:rsid w:val="0021217B"/>
    <w:rsid w:val="00214318"/>
    <w:rsid w:val="002165A7"/>
    <w:rsid w:val="00217152"/>
    <w:rsid w:val="00217E86"/>
    <w:rsid w:val="00220073"/>
    <w:rsid w:val="00220C73"/>
    <w:rsid w:val="00221B24"/>
    <w:rsid w:val="0022291E"/>
    <w:rsid w:val="00226A6D"/>
    <w:rsid w:val="00226F7F"/>
    <w:rsid w:val="002270BE"/>
    <w:rsid w:val="0022757C"/>
    <w:rsid w:val="0022770B"/>
    <w:rsid w:val="00230C09"/>
    <w:rsid w:val="00231216"/>
    <w:rsid w:val="00234C01"/>
    <w:rsid w:val="00241CC2"/>
    <w:rsid w:val="0024275C"/>
    <w:rsid w:val="00242CAA"/>
    <w:rsid w:val="00244EDE"/>
    <w:rsid w:val="00244F55"/>
    <w:rsid w:val="00246AA1"/>
    <w:rsid w:val="002517EF"/>
    <w:rsid w:val="00252B92"/>
    <w:rsid w:val="00253127"/>
    <w:rsid w:val="0025318C"/>
    <w:rsid w:val="002540E7"/>
    <w:rsid w:val="00254C5A"/>
    <w:rsid w:val="002550EC"/>
    <w:rsid w:val="0025570D"/>
    <w:rsid w:val="0025639E"/>
    <w:rsid w:val="002610A9"/>
    <w:rsid w:val="00261E5B"/>
    <w:rsid w:val="002632C8"/>
    <w:rsid w:val="0026529B"/>
    <w:rsid w:val="00265326"/>
    <w:rsid w:val="00267587"/>
    <w:rsid w:val="0027226E"/>
    <w:rsid w:val="00273BEF"/>
    <w:rsid w:val="0027647F"/>
    <w:rsid w:val="00276AAE"/>
    <w:rsid w:val="00277FC1"/>
    <w:rsid w:val="0028215A"/>
    <w:rsid w:val="00283888"/>
    <w:rsid w:val="00284F2C"/>
    <w:rsid w:val="002876D9"/>
    <w:rsid w:val="00291BBB"/>
    <w:rsid w:val="00291C70"/>
    <w:rsid w:val="0029438A"/>
    <w:rsid w:val="00294CA9"/>
    <w:rsid w:val="0029702F"/>
    <w:rsid w:val="00297770"/>
    <w:rsid w:val="002A0744"/>
    <w:rsid w:val="002A0D5C"/>
    <w:rsid w:val="002A0FDE"/>
    <w:rsid w:val="002A11FD"/>
    <w:rsid w:val="002A15F5"/>
    <w:rsid w:val="002A16C8"/>
    <w:rsid w:val="002A1760"/>
    <w:rsid w:val="002A3755"/>
    <w:rsid w:val="002A4E26"/>
    <w:rsid w:val="002A5290"/>
    <w:rsid w:val="002A5B7B"/>
    <w:rsid w:val="002B0568"/>
    <w:rsid w:val="002B0825"/>
    <w:rsid w:val="002B3614"/>
    <w:rsid w:val="002B45DD"/>
    <w:rsid w:val="002B6F3D"/>
    <w:rsid w:val="002C1532"/>
    <w:rsid w:val="002C180D"/>
    <w:rsid w:val="002C27B8"/>
    <w:rsid w:val="002D0D21"/>
    <w:rsid w:val="002D409D"/>
    <w:rsid w:val="002D46D5"/>
    <w:rsid w:val="002D5B7E"/>
    <w:rsid w:val="002D642F"/>
    <w:rsid w:val="002D72CE"/>
    <w:rsid w:val="002E0311"/>
    <w:rsid w:val="002E4AEB"/>
    <w:rsid w:val="002E4B55"/>
    <w:rsid w:val="002E65A6"/>
    <w:rsid w:val="002E7712"/>
    <w:rsid w:val="002F0978"/>
    <w:rsid w:val="002F4053"/>
    <w:rsid w:val="002F7FA7"/>
    <w:rsid w:val="003003DD"/>
    <w:rsid w:val="00302791"/>
    <w:rsid w:val="003030F4"/>
    <w:rsid w:val="003043CE"/>
    <w:rsid w:val="00304B5F"/>
    <w:rsid w:val="00305CBC"/>
    <w:rsid w:val="0030788C"/>
    <w:rsid w:val="0031207E"/>
    <w:rsid w:val="00313DBB"/>
    <w:rsid w:val="003145F1"/>
    <w:rsid w:val="003173B2"/>
    <w:rsid w:val="003219EF"/>
    <w:rsid w:val="00325679"/>
    <w:rsid w:val="00325E09"/>
    <w:rsid w:val="00326BC9"/>
    <w:rsid w:val="00332431"/>
    <w:rsid w:val="0033425F"/>
    <w:rsid w:val="00336567"/>
    <w:rsid w:val="00337000"/>
    <w:rsid w:val="00340A9F"/>
    <w:rsid w:val="00341293"/>
    <w:rsid w:val="00345212"/>
    <w:rsid w:val="00347846"/>
    <w:rsid w:val="00350201"/>
    <w:rsid w:val="00350274"/>
    <w:rsid w:val="00353605"/>
    <w:rsid w:val="0035705B"/>
    <w:rsid w:val="00357C14"/>
    <w:rsid w:val="00360106"/>
    <w:rsid w:val="00360310"/>
    <w:rsid w:val="003633E0"/>
    <w:rsid w:val="00365B01"/>
    <w:rsid w:val="0036716D"/>
    <w:rsid w:val="00370D7C"/>
    <w:rsid w:val="00371D04"/>
    <w:rsid w:val="00371F59"/>
    <w:rsid w:val="0037480A"/>
    <w:rsid w:val="003758CA"/>
    <w:rsid w:val="00375E77"/>
    <w:rsid w:val="00375F93"/>
    <w:rsid w:val="0037768A"/>
    <w:rsid w:val="003809F1"/>
    <w:rsid w:val="00382C57"/>
    <w:rsid w:val="00383D97"/>
    <w:rsid w:val="00386161"/>
    <w:rsid w:val="00390BDE"/>
    <w:rsid w:val="003939EB"/>
    <w:rsid w:val="00393BD2"/>
    <w:rsid w:val="003942F8"/>
    <w:rsid w:val="00394DB0"/>
    <w:rsid w:val="0039560E"/>
    <w:rsid w:val="00396C18"/>
    <w:rsid w:val="00396DDF"/>
    <w:rsid w:val="00397194"/>
    <w:rsid w:val="00397456"/>
    <w:rsid w:val="003A3252"/>
    <w:rsid w:val="003A5906"/>
    <w:rsid w:val="003A5E90"/>
    <w:rsid w:val="003A7592"/>
    <w:rsid w:val="003A76C7"/>
    <w:rsid w:val="003B1EBC"/>
    <w:rsid w:val="003B2255"/>
    <w:rsid w:val="003B22B1"/>
    <w:rsid w:val="003B36CD"/>
    <w:rsid w:val="003B3A7A"/>
    <w:rsid w:val="003B6434"/>
    <w:rsid w:val="003C0A5B"/>
    <w:rsid w:val="003C1BF5"/>
    <w:rsid w:val="003C4754"/>
    <w:rsid w:val="003C5F99"/>
    <w:rsid w:val="003C6981"/>
    <w:rsid w:val="003D06FB"/>
    <w:rsid w:val="003D345C"/>
    <w:rsid w:val="003D356A"/>
    <w:rsid w:val="003D707D"/>
    <w:rsid w:val="003D74EE"/>
    <w:rsid w:val="003E0E92"/>
    <w:rsid w:val="003E21E8"/>
    <w:rsid w:val="003E5656"/>
    <w:rsid w:val="003E5669"/>
    <w:rsid w:val="003E645D"/>
    <w:rsid w:val="003E6D6B"/>
    <w:rsid w:val="003E7773"/>
    <w:rsid w:val="003F0E69"/>
    <w:rsid w:val="003F2894"/>
    <w:rsid w:val="003F3ECA"/>
    <w:rsid w:val="003F59D7"/>
    <w:rsid w:val="003F5E7C"/>
    <w:rsid w:val="003F601C"/>
    <w:rsid w:val="003F6D44"/>
    <w:rsid w:val="00400CE3"/>
    <w:rsid w:val="0040242C"/>
    <w:rsid w:val="0040287E"/>
    <w:rsid w:val="00403253"/>
    <w:rsid w:val="00403907"/>
    <w:rsid w:val="0040426D"/>
    <w:rsid w:val="0040472F"/>
    <w:rsid w:val="00406C9E"/>
    <w:rsid w:val="00411327"/>
    <w:rsid w:val="00412B9B"/>
    <w:rsid w:val="00414DA1"/>
    <w:rsid w:val="00416B9C"/>
    <w:rsid w:val="0041722B"/>
    <w:rsid w:val="0042080F"/>
    <w:rsid w:val="00424105"/>
    <w:rsid w:val="00425F08"/>
    <w:rsid w:val="004267D6"/>
    <w:rsid w:val="004272AF"/>
    <w:rsid w:val="004323DB"/>
    <w:rsid w:val="0043306D"/>
    <w:rsid w:val="00434B39"/>
    <w:rsid w:val="00435F7D"/>
    <w:rsid w:val="00444CEA"/>
    <w:rsid w:val="00445292"/>
    <w:rsid w:val="0044673E"/>
    <w:rsid w:val="00447262"/>
    <w:rsid w:val="0044782E"/>
    <w:rsid w:val="00450DDA"/>
    <w:rsid w:val="0045187E"/>
    <w:rsid w:val="00451A35"/>
    <w:rsid w:val="00454E7E"/>
    <w:rsid w:val="00454EF0"/>
    <w:rsid w:val="0045731B"/>
    <w:rsid w:val="00457C98"/>
    <w:rsid w:val="0046233C"/>
    <w:rsid w:val="00463998"/>
    <w:rsid w:val="00466B10"/>
    <w:rsid w:val="00473951"/>
    <w:rsid w:val="00473CAA"/>
    <w:rsid w:val="00475C20"/>
    <w:rsid w:val="0048407E"/>
    <w:rsid w:val="00485675"/>
    <w:rsid w:val="004869EC"/>
    <w:rsid w:val="00486BFC"/>
    <w:rsid w:val="00487E57"/>
    <w:rsid w:val="00490C47"/>
    <w:rsid w:val="00490EFF"/>
    <w:rsid w:val="00491BEB"/>
    <w:rsid w:val="00491F0A"/>
    <w:rsid w:val="004922D3"/>
    <w:rsid w:val="0049311A"/>
    <w:rsid w:val="00494B51"/>
    <w:rsid w:val="00495AA6"/>
    <w:rsid w:val="004968F6"/>
    <w:rsid w:val="00497B7D"/>
    <w:rsid w:val="004A0222"/>
    <w:rsid w:val="004A0FCD"/>
    <w:rsid w:val="004A2541"/>
    <w:rsid w:val="004A7BFE"/>
    <w:rsid w:val="004A7FC0"/>
    <w:rsid w:val="004B226E"/>
    <w:rsid w:val="004B289F"/>
    <w:rsid w:val="004B29D2"/>
    <w:rsid w:val="004B32C7"/>
    <w:rsid w:val="004B5FBF"/>
    <w:rsid w:val="004B64F1"/>
    <w:rsid w:val="004B6983"/>
    <w:rsid w:val="004B7BBB"/>
    <w:rsid w:val="004C0751"/>
    <w:rsid w:val="004C0DB0"/>
    <w:rsid w:val="004C0F2B"/>
    <w:rsid w:val="004C27FF"/>
    <w:rsid w:val="004C2E07"/>
    <w:rsid w:val="004C398D"/>
    <w:rsid w:val="004C5911"/>
    <w:rsid w:val="004C7880"/>
    <w:rsid w:val="004D26B2"/>
    <w:rsid w:val="004D36FE"/>
    <w:rsid w:val="004D3DEC"/>
    <w:rsid w:val="004D561D"/>
    <w:rsid w:val="004D5FB2"/>
    <w:rsid w:val="004D6D10"/>
    <w:rsid w:val="004D7295"/>
    <w:rsid w:val="004D7D4E"/>
    <w:rsid w:val="004E1500"/>
    <w:rsid w:val="004E1E98"/>
    <w:rsid w:val="004E21F1"/>
    <w:rsid w:val="004E2867"/>
    <w:rsid w:val="004E49F4"/>
    <w:rsid w:val="004E4F5A"/>
    <w:rsid w:val="004E4F89"/>
    <w:rsid w:val="004E60ED"/>
    <w:rsid w:val="004E61F0"/>
    <w:rsid w:val="004E73DF"/>
    <w:rsid w:val="004F30D0"/>
    <w:rsid w:val="004F452D"/>
    <w:rsid w:val="004F7F7A"/>
    <w:rsid w:val="0051038A"/>
    <w:rsid w:val="005133B5"/>
    <w:rsid w:val="005169C6"/>
    <w:rsid w:val="005174BE"/>
    <w:rsid w:val="005201C9"/>
    <w:rsid w:val="00523777"/>
    <w:rsid w:val="00523EEF"/>
    <w:rsid w:val="005241B9"/>
    <w:rsid w:val="00530C92"/>
    <w:rsid w:val="00530F28"/>
    <w:rsid w:val="00533BEF"/>
    <w:rsid w:val="005340C9"/>
    <w:rsid w:val="00534208"/>
    <w:rsid w:val="005358AC"/>
    <w:rsid w:val="00536983"/>
    <w:rsid w:val="005369CD"/>
    <w:rsid w:val="005404BF"/>
    <w:rsid w:val="00541566"/>
    <w:rsid w:val="00541E5E"/>
    <w:rsid w:val="0054241D"/>
    <w:rsid w:val="005427F5"/>
    <w:rsid w:val="00542CA4"/>
    <w:rsid w:val="005433C1"/>
    <w:rsid w:val="005457EF"/>
    <w:rsid w:val="00545E60"/>
    <w:rsid w:val="00550BD8"/>
    <w:rsid w:val="0055111E"/>
    <w:rsid w:val="0055134B"/>
    <w:rsid w:val="00552318"/>
    <w:rsid w:val="00552390"/>
    <w:rsid w:val="005551E8"/>
    <w:rsid w:val="005570F6"/>
    <w:rsid w:val="005572CC"/>
    <w:rsid w:val="0055778C"/>
    <w:rsid w:val="00561303"/>
    <w:rsid w:val="0056425F"/>
    <w:rsid w:val="00564AE2"/>
    <w:rsid w:val="00567257"/>
    <w:rsid w:val="00570AEA"/>
    <w:rsid w:val="00571DA0"/>
    <w:rsid w:val="0057278A"/>
    <w:rsid w:val="00574306"/>
    <w:rsid w:val="00575693"/>
    <w:rsid w:val="00576B3E"/>
    <w:rsid w:val="00576D8D"/>
    <w:rsid w:val="005773FB"/>
    <w:rsid w:val="005776DA"/>
    <w:rsid w:val="00577EAF"/>
    <w:rsid w:val="00581AC3"/>
    <w:rsid w:val="00581BE3"/>
    <w:rsid w:val="0058202F"/>
    <w:rsid w:val="00582ADA"/>
    <w:rsid w:val="005850C7"/>
    <w:rsid w:val="00587A6E"/>
    <w:rsid w:val="00594303"/>
    <w:rsid w:val="00595D5D"/>
    <w:rsid w:val="00597865"/>
    <w:rsid w:val="005A1202"/>
    <w:rsid w:val="005A132D"/>
    <w:rsid w:val="005A23DD"/>
    <w:rsid w:val="005A62F3"/>
    <w:rsid w:val="005A6C3C"/>
    <w:rsid w:val="005A6FA5"/>
    <w:rsid w:val="005B4D69"/>
    <w:rsid w:val="005B5222"/>
    <w:rsid w:val="005B6D84"/>
    <w:rsid w:val="005B6E42"/>
    <w:rsid w:val="005B719A"/>
    <w:rsid w:val="005C131C"/>
    <w:rsid w:val="005C1685"/>
    <w:rsid w:val="005C53A6"/>
    <w:rsid w:val="005C5608"/>
    <w:rsid w:val="005C5A33"/>
    <w:rsid w:val="005C64DD"/>
    <w:rsid w:val="005D03BB"/>
    <w:rsid w:val="005D6FD8"/>
    <w:rsid w:val="005E14E2"/>
    <w:rsid w:val="005E44A7"/>
    <w:rsid w:val="005F0968"/>
    <w:rsid w:val="005F2DA2"/>
    <w:rsid w:val="005F4954"/>
    <w:rsid w:val="005F6246"/>
    <w:rsid w:val="005F654F"/>
    <w:rsid w:val="005F6ABF"/>
    <w:rsid w:val="005F73BC"/>
    <w:rsid w:val="005F7718"/>
    <w:rsid w:val="00600733"/>
    <w:rsid w:val="00601E00"/>
    <w:rsid w:val="00602F2D"/>
    <w:rsid w:val="00604244"/>
    <w:rsid w:val="00604E6E"/>
    <w:rsid w:val="00605D39"/>
    <w:rsid w:val="00606A72"/>
    <w:rsid w:val="00606B5F"/>
    <w:rsid w:val="0060725A"/>
    <w:rsid w:val="00610BC6"/>
    <w:rsid w:val="006117E5"/>
    <w:rsid w:val="006121CC"/>
    <w:rsid w:val="00612246"/>
    <w:rsid w:val="00614BAE"/>
    <w:rsid w:val="0061707D"/>
    <w:rsid w:val="0061777D"/>
    <w:rsid w:val="00617DFA"/>
    <w:rsid w:val="00620AFF"/>
    <w:rsid w:val="006210C8"/>
    <w:rsid w:val="00623AB0"/>
    <w:rsid w:val="00626A5A"/>
    <w:rsid w:val="00635909"/>
    <w:rsid w:val="00636D33"/>
    <w:rsid w:val="00640CD6"/>
    <w:rsid w:val="006412DF"/>
    <w:rsid w:val="00642C5F"/>
    <w:rsid w:val="00643A14"/>
    <w:rsid w:val="00644388"/>
    <w:rsid w:val="006477A8"/>
    <w:rsid w:val="00647A3B"/>
    <w:rsid w:val="00655CFB"/>
    <w:rsid w:val="006564A2"/>
    <w:rsid w:val="006569E0"/>
    <w:rsid w:val="006600EA"/>
    <w:rsid w:val="00660B36"/>
    <w:rsid w:val="006611C8"/>
    <w:rsid w:val="0066124E"/>
    <w:rsid w:val="00662034"/>
    <w:rsid w:val="00662A84"/>
    <w:rsid w:val="00671DDF"/>
    <w:rsid w:val="00671F96"/>
    <w:rsid w:val="00672E06"/>
    <w:rsid w:val="00672E10"/>
    <w:rsid w:val="00673373"/>
    <w:rsid w:val="00674C3D"/>
    <w:rsid w:val="00680C2F"/>
    <w:rsid w:val="00681442"/>
    <w:rsid w:val="00681674"/>
    <w:rsid w:val="00682C75"/>
    <w:rsid w:val="00684EED"/>
    <w:rsid w:val="00690892"/>
    <w:rsid w:val="00691F7D"/>
    <w:rsid w:val="00692424"/>
    <w:rsid w:val="00693DEF"/>
    <w:rsid w:val="006945CD"/>
    <w:rsid w:val="006969FB"/>
    <w:rsid w:val="00697548"/>
    <w:rsid w:val="006A2AA9"/>
    <w:rsid w:val="006A6181"/>
    <w:rsid w:val="006B0CCD"/>
    <w:rsid w:val="006B43F3"/>
    <w:rsid w:val="006C024F"/>
    <w:rsid w:val="006C28DE"/>
    <w:rsid w:val="006C2B19"/>
    <w:rsid w:val="006C34D5"/>
    <w:rsid w:val="006C3933"/>
    <w:rsid w:val="006C3F72"/>
    <w:rsid w:val="006C4320"/>
    <w:rsid w:val="006C45E0"/>
    <w:rsid w:val="006C60F7"/>
    <w:rsid w:val="006C723E"/>
    <w:rsid w:val="006C7846"/>
    <w:rsid w:val="006D1C0A"/>
    <w:rsid w:val="006D2348"/>
    <w:rsid w:val="006D5A53"/>
    <w:rsid w:val="006D69C9"/>
    <w:rsid w:val="006E206A"/>
    <w:rsid w:val="006E4370"/>
    <w:rsid w:val="006E4F8E"/>
    <w:rsid w:val="006F0801"/>
    <w:rsid w:val="006F08A1"/>
    <w:rsid w:val="006F0C70"/>
    <w:rsid w:val="006F1345"/>
    <w:rsid w:val="006F3E66"/>
    <w:rsid w:val="006F525E"/>
    <w:rsid w:val="006F70E0"/>
    <w:rsid w:val="006F75CB"/>
    <w:rsid w:val="006F7FF7"/>
    <w:rsid w:val="007013C9"/>
    <w:rsid w:val="0070248A"/>
    <w:rsid w:val="007026A0"/>
    <w:rsid w:val="00702FC4"/>
    <w:rsid w:val="007043F7"/>
    <w:rsid w:val="007052F7"/>
    <w:rsid w:val="007121FA"/>
    <w:rsid w:val="00713901"/>
    <w:rsid w:val="00714305"/>
    <w:rsid w:val="0071798B"/>
    <w:rsid w:val="007203AC"/>
    <w:rsid w:val="007211B1"/>
    <w:rsid w:val="00721DAA"/>
    <w:rsid w:val="00722746"/>
    <w:rsid w:val="00722A6D"/>
    <w:rsid w:val="00722AE1"/>
    <w:rsid w:val="00724222"/>
    <w:rsid w:val="00724C3B"/>
    <w:rsid w:val="00724CC4"/>
    <w:rsid w:val="00725DEF"/>
    <w:rsid w:val="007272DE"/>
    <w:rsid w:val="00727AA9"/>
    <w:rsid w:val="00730B97"/>
    <w:rsid w:val="00730D17"/>
    <w:rsid w:val="007314F4"/>
    <w:rsid w:val="00732FB3"/>
    <w:rsid w:val="007334D4"/>
    <w:rsid w:val="00733DD9"/>
    <w:rsid w:val="00735C37"/>
    <w:rsid w:val="007374ED"/>
    <w:rsid w:val="00737686"/>
    <w:rsid w:val="00740B79"/>
    <w:rsid w:val="00744721"/>
    <w:rsid w:val="0075098A"/>
    <w:rsid w:val="00752277"/>
    <w:rsid w:val="0075322D"/>
    <w:rsid w:val="00753C12"/>
    <w:rsid w:val="00753DD4"/>
    <w:rsid w:val="007551CF"/>
    <w:rsid w:val="0075786A"/>
    <w:rsid w:val="00763218"/>
    <w:rsid w:val="00764052"/>
    <w:rsid w:val="0076408E"/>
    <w:rsid w:val="00766685"/>
    <w:rsid w:val="00771D51"/>
    <w:rsid w:val="007724D8"/>
    <w:rsid w:val="00772805"/>
    <w:rsid w:val="0077370C"/>
    <w:rsid w:val="00780F56"/>
    <w:rsid w:val="00781C81"/>
    <w:rsid w:val="00782AC7"/>
    <w:rsid w:val="00782F24"/>
    <w:rsid w:val="00785965"/>
    <w:rsid w:val="00786B24"/>
    <w:rsid w:val="00793F6D"/>
    <w:rsid w:val="00794D88"/>
    <w:rsid w:val="00795891"/>
    <w:rsid w:val="00795DC3"/>
    <w:rsid w:val="00797741"/>
    <w:rsid w:val="007A01FA"/>
    <w:rsid w:val="007A2245"/>
    <w:rsid w:val="007A29A6"/>
    <w:rsid w:val="007A5CED"/>
    <w:rsid w:val="007A7D68"/>
    <w:rsid w:val="007B11CD"/>
    <w:rsid w:val="007B1E9D"/>
    <w:rsid w:val="007B53CD"/>
    <w:rsid w:val="007B65D8"/>
    <w:rsid w:val="007C1DF6"/>
    <w:rsid w:val="007C2430"/>
    <w:rsid w:val="007C6106"/>
    <w:rsid w:val="007C7268"/>
    <w:rsid w:val="007C788A"/>
    <w:rsid w:val="007D1DF0"/>
    <w:rsid w:val="007D1F95"/>
    <w:rsid w:val="007D2D52"/>
    <w:rsid w:val="007D462E"/>
    <w:rsid w:val="007D483B"/>
    <w:rsid w:val="007D4F6C"/>
    <w:rsid w:val="007E1A0D"/>
    <w:rsid w:val="007E2C0C"/>
    <w:rsid w:val="007E59A7"/>
    <w:rsid w:val="007E5C6F"/>
    <w:rsid w:val="007E6666"/>
    <w:rsid w:val="007E66CF"/>
    <w:rsid w:val="007E6815"/>
    <w:rsid w:val="007F1899"/>
    <w:rsid w:val="007F26AA"/>
    <w:rsid w:val="0080003A"/>
    <w:rsid w:val="00802B5E"/>
    <w:rsid w:val="00805894"/>
    <w:rsid w:val="00806A78"/>
    <w:rsid w:val="00810D86"/>
    <w:rsid w:val="008120FF"/>
    <w:rsid w:val="00813456"/>
    <w:rsid w:val="00814F40"/>
    <w:rsid w:val="008157D5"/>
    <w:rsid w:val="00815BA5"/>
    <w:rsid w:val="00816717"/>
    <w:rsid w:val="00816756"/>
    <w:rsid w:val="0082185E"/>
    <w:rsid w:val="008236D0"/>
    <w:rsid w:val="00825215"/>
    <w:rsid w:val="00825270"/>
    <w:rsid w:val="00830903"/>
    <w:rsid w:val="008322CB"/>
    <w:rsid w:val="008332C2"/>
    <w:rsid w:val="008341B5"/>
    <w:rsid w:val="00834F85"/>
    <w:rsid w:val="00835CA3"/>
    <w:rsid w:val="00837583"/>
    <w:rsid w:val="0083791E"/>
    <w:rsid w:val="008458F3"/>
    <w:rsid w:val="008503EC"/>
    <w:rsid w:val="00852951"/>
    <w:rsid w:val="00854320"/>
    <w:rsid w:val="00855358"/>
    <w:rsid w:val="008608F5"/>
    <w:rsid w:val="008627E4"/>
    <w:rsid w:val="0086360D"/>
    <w:rsid w:val="0086413D"/>
    <w:rsid w:val="00865D2D"/>
    <w:rsid w:val="00865E49"/>
    <w:rsid w:val="00871305"/>
    <w:rsid w:val="008721FF"/>
    <w:rsid w:val="00873AEA"/>
    <w:rsid w:val="00874B91"/>
    <w:rsid w:val="00875261"/>
    <w:rsid w:val="00875433"/>
    <w:rsid w:val="00876847"/>
    <w:rsid w:val="008813C3"/>
    <w:rsid w:val="00881979"/>
    <w:rsid w:val="008827E1"/>
    <w:rsid w:val="008830CB"/>
    <w:rsid w:val="008830CC"/>
    <w:rsid w:val="00883822"/>
    <w:rsid w:val="00883F49"/>
    <w:rsid w:val="0088601A"/>
    <w:rsid w:val="0088695E"/>
    <w:rsid w:val="008875E3"/>
    <w:rsid w:val="00890E5B"/>
    <w:rsid w:val="0089279E"/>
    <w:rsid w:val="008932FC"/>
    <w:rsid w:val="00895980"/>
    <w:rsid w:val="008970A4"/>
    <w:rsid w:val="008A371E"/>
    <w:rsid w:val="008A4A99"/>
    <w:rsid w:val="008A5CF7"/>
    <w:rsid w:val="008A72B9"/>
    <w:rsid w:val="008B1C53"/>
    <w:rsid w:val="008B1CEA"/>
    <w:rsid w:val="008B3916"/>
    <w:rsid w:val="008B6165"/>
    <w:rsid w:val="008B7BE7"/>
    <w:rsid w:val="008C0A4D"/>
    <w:rsid w:val="008C1617"/>
    <w:rsid w:val="008C2866"/>
    <w:rsid w:val="008C40F0"/>
    <w:rsid w:val="008C430C"/>
    <w:rsid w:val="008C466B"/>
    <w:rsid w:val="008C63B3"/>
    <w:rsid w:val="008C76FE"/>
    <w:rsid w:val="008D1AA5"/>
    <w:rsid w:val="008D215C"/>
    <w:rsid w:val="008D2366"/>
    <w:rsid w:val="008E295E"/>
    <w:rsid w:val="008E5163"/>
    <w:rsid w:val="008E563D"/>
    <w:rsid w:val="008E7C5E"/>
    <w:rsid w:val="008F317D"/>
    <w:rsid w:val="008F5564"/>
    <w:rsid w:val="008F6DF0"/>
    <w:rsid w:val="0090001F"/>
    <w:rsid w:val="00904355"/>
    <w:rsid w:val="00905881"/>
    <w:rsid w:val="00910E25"/>
    <w:rsid w:val="00910F3C"/>
    <w:rsid w:val="009134AB"/>
    <w:rsid w:val="009134E5"/>
    <w:rsid w:val="00914B79"/>
    <w:rsid w:val="00915547"/>
    <w:rsid w:val="0092060E"/>
    <w:rsid w:val="00921CE7"/>
    <w:rsid w:val="0092213F"/>
    <w:rsid w:val="00922214"/>
    <w:rsid w:val="0092267A"/>
    <w:rsid w:val="00922EDF"/>
    <w:rsid w:val="00924301"/>
    <w:rsid w:val="009254DC"/>
    <w:rsid w:val="00927530"/>
    <w:rsid w:val="00927CC6"/>
    <w:rsid w:val="00931120"/>
    <w:rsid w:val="009319E3"/>
    <w:rsid w:val="0093255D"/>
    <w:rsid w:val="009337A5"/>
    <w:rsid w:val="009350B2"/>
    <w:rsid w:val="009357A7"/>
    <w:rsid w:val="00936D0B"/>
    <w:rsid w:val="009401B3"/>
    <w:rsid w:val="009403A6"/>
    <w:rsid w:val="009429D0"/>
    <w:rsid w:val="00943D2A"/>
    <w:rsid w:val="00944C91"/>
    <w:rsid w:val="009453EF"/>
    <w:rsid w:val="00945891"/>
    <w:rsid w:val="00952041"/>
    <w:rsid w:val="009529F3"/>
    <w:rsid w:val="00953313"/>
    <w:rsid w:val="009539DA"/>
    <w:rsid w:val="00953B1D"/>
    <w:rsid w:val="00954379"/>
    <w:rsid w:val="00960554"/>
    <w:rsid w:val="009666C6"/>
    <w:rsid w:val="00972FE7"/>
    <w:rsid w:val="00974EA0"/>
    <w:rsid w:val="009762D1"/>
    <w:rsid w:val="00976649"/>
    <w:rsid w:val="00976CF9"/>
    <w:rsid w:val="00980AA3"/>
    <w:rsid w:val="00980BFC"/>
    <w:rsid w:val="00981FA4"/>
    <w:rsid w:val="0098490F"/>
    <w:rsid w:val="0098563C"/>
    <w:rsid w:val="009861EF"/>
    <w:rsid w:val="00986AFA"/>
    <w:rsid w:val="00987BBE"/>
    <w:rsid w:val="00990908"/>
    <w:rsid w:val="00990DBA"/>
    <w:rsid w:val="00992778"/>
    <w:rsid w:val="00997D31"/>
    <w:rsid w:val="009A066A"/>
    <w:rsid w:val="009A4189"/>
    <w:rsid w:val="009A6C3F"/>
    <w:rsid w:val="009A78A9"/>
    <w:rsid w:val="009B0D88"/>
    <w:rsid w:val="009B4BA2"/>
    <w:rsid w:val="009B5362"/>
    <w:rsid w:val="009B7C5D"/>
    <w:rsid w:val="009C05E4"/>
    <w:rsid w:val="009C21FA"/>
    <w:rsid w:val="009C57C6"/>
    <w:rsid w:val="009C6E8F"/>
    <w:rsid w:val="009D190D"/>
    <w:rsid w:val="009D1A46"/>
    <w:rsid w:val="009D2C47"/>
    <w:rsid w:val="009D44C9"/>
    <w:rsid w:val="009D4B80"/>
    <w:rsid w:val="009D4CF6"/>
    <w:rsid w:val="009D5154"/>
    <w:rsid w:val="009E3326"/>
    <w:rsid w:val="009E557A"/>
    <w:rsid w:val="009E684C"/>
    <w:rsid w:val="009E7386"/>
    <w:rsid w:val="009E7CF2"/>
    <w:rsid w:val="009F28CB"/>
    <w:rsid w:val="009F7824"/>
    <w:rsid w:val="00A019F9"/>
    <w:rsid w:val="00A03349"/>
    <w:rsid w:val="00A03E3D"/>
    <w:rsid w:val="00A06FE5"/>
    <w:rsid w:val="00A07B69"/>
    <w:rsid w:val="00A07E78"/>
    <w:rsid w:val="00A10019"/>
    <w:rsid w:val="00A1004E"/>
    <w:rsid w:val="00A11254"/>
    <w:rsid w:val="00A115DB"/>
    <w:rsid w:val="00A16431"/>
    <w:rsid w:val="00A16821"/>
    <w:rsid w:val="00A16CC0"/>
    <w:rsid w:val="00A16D46"/>
    <w:rsid w:val="00A202ED"/>
    <w:rsid w:val="00A203C7"/>
    <w:rsid w:val="00A227D3"/>
    <w:rsid w:val="00A23F12"/>
    <w:rsid w:val="00A2468E"/>
    <w:rsid w:val="00A24A9F"/>
    <w:rsid w:val="00A2641B"/>
    <w:rsid w:val="00A27296"/>
    <w:rsid w:val="00A276C7"/>
    <w:rsid w:val="00A27F5D"/>
    <w:rsid w:val="00A30590"/>
    <w:rsid w:val="00A32CA3"/>
    <w:rsid w:val="00A337C9"/>
    <w:rsid w:val="00A33FC4"/>
    <w:rsid w:val="00A35058"/>
    <w:rsid w:val="00A36801"/>
    <w:rsid w:val="00A36828"/>
    <w:rsid w:val="00A37D4C"/>
    <w:rsid w:val="00A40573"/>
    <w:rsid w:val="00A40EF3"/>
    <w:rsid w:val="00A432AE"/>
    <w:rsid w:val="00A45716"/>
    <w:rsid w:val="00A46CC2"/>
    <w:rsid w:val="00A504F7"/>
    <w:rsid w:val="00A549FE"/>
    <w:rsid w:val="00A5626F"/>
    <w:rsid w:val="00A57432"/>
    <w:rsid w:val="00A609EC"/>
    <w:rsid w:val="00A6130E"/>
    <w:rsid w:val="00A65B74"/>
    <w:rsid w:val="00A664DA"/>
    <w:rsid w:val="00A7027F"/>
    <w:rsid w:val="00A7132A"/>
    <w:rsid w:val="00A71723"/>
    <w:rsid w:val="00A73BDF"/>
    <w:rsid w:val="00A759F8"/>
    <w:rsid w:val="00A75E9F"/>
    <w:rsid w:val="00A75F6C"/>
    <w:rsid w:val="00A77EBC"/>
    <w:rsid w:val="00A851FD"/>
    <w:rsid w:val="00A86BD7"/>
    <w:rsid w:val="00A87155"/>
    <w:rsid w:val="00A90CCC"/>
    <w:rsid w:val="00A917B2"/>
    <w:rsid w:val="00A92188"/>
    <w:rsid w:val="00A922E2"/>
    <w:rsid w:val="00A92970"/>
    <w:rsid w:val="00A94846"/>
    <w:rsid w:val="00A95B22"/>
    <w:rsid w:val="00A96F52"/>
    <w:rsid w:val="00A97F24"/>
    <w:rsid w:val="00AA302C"/>
    <w:rsid w:val="00AA43DF"/>
    <w:rsid w:val="00AA4FAC"/>
    <w:rsid w:val="00AA7B32"/>
    <w:rsid w:val="00AA7DF3"/>
    <w:rsid w:val="00AA7FEC"/>
    <w:rsid w:val="00AB06AB"/>
    <w:rsid w:val="00AB2248"/>
    <w:rsid w:val="00AB2F1F"/>
    <w:rsid w:val="00AB3AA7"/>
    <w:rsid w:val="00AB4055"/>
    <w:rsid w:val="00AB505E"/>
    <w:rsid w:val="00AC27E4"/>
    <w:rsid w:val="00AC2EF0"/>
    <w:rsid w:val="00AD5009"/>
    <w:rsid w:val="00AD67F1"/>
    <w:rsid w:val="00AD7FCC"/>
    <w:rsid w:val="00AE2295"/>
    <w:rsid w:val="00AE47C1"/>
    <w:rsid w:val="00AE4911"/>
    <w:rsid w:val="00AE5027"/>
    <w:rsid w:val="00AE6EED"/>
    <w:rsid w:val="00AE7F20"/>
    <w:rsid w:val="00AF273D"/>
    <w:rsid w:val="00AF4A04"/>
    <w:rsid w:val="00AF4AE5"/>
    <w:rsid w:val="00AF66E3"/>
    <w:rsid w:val="00AF77A4"/>
    <w:rsid w:val="00B003A5"/>
    <w:rsid w:val="00B00669"/>
    <w:rsid w:val="00B017C5"/>
    <w:rsid w:val="00B01FF5"/>
    <w:rsid w:val="00B04549"/>
    <w:rsid w:val="00B0546F"/>
    <w:rsid w:val="00B0725F"/>
    <w:rsid w:val="00B115D8"/>
    <w:rsid w:val="00B13E35"/>
    <w:rsid w:val="00B15AC8"/>
    <w:rsid w:val="00B15ADE"/>
    <w:rsid w:val="00B1684A"/>
    <w:rsid w:val="00B220BC"/>
    <w:rsid w:val="00B2243A"/>
    <w:rsid w:val="00B233E2"/>
    <w:rsid w:val="00B23A94"/>
    <w:rsid w:val="00B25729"/>
    <w:rsid w:val="00B2794C"/>
    <w:rsid w:val="00B3151B"/>
    <w:rsid w:val="00B325F5"/>
    <w:rsid w:val="00B32F6F"/>
    <w:rsid w:val="00B36247"/>
    <w:rsid w:val="00B37652"/>
    <w:rsid w:val="00B42AB5"/>
    <w:rsid w:val="00B44815"/>
    <w:rsid w:val="00B45523"/>
    <w:rsid w:val="00B45BAD"/>
    <w:rsid w:val="00B506FD"/>
    <w:rsid w:val="00B5141E"/>
    <w:rsid w:val="00B51740"/>
    <w:rsid w:val="00B543BD"/>
    <w:rsid w:val="00B578FE"/>
    <w:rsid w:val="00B57C2B"/>
    <w:rsid w:val="00B6282A"/>
    <w:rsid w:val="00B6313D"/>
    <w:rsid w:val="00B63590"/>
    <w:rsid w:val="00B63D6E"/>
    <w:rsid w:val="00B64826"/>
    <w:rsid w:val="00B652F8"/>
    <w:rsid w:val="00B65EBF"/>
    <w:rsid w:val="00B67A5A"/>
    <w:rsid w:val="00B67A61"/>
    <w:rsid w:val="00B73F6E"/>
    <w:rsid w:val="00B74BAB"/>
    <w:rsid w:val="00B74D7F"/>
    <w:rsid w:val="00B74DE1"/>
    <w:rsid w:val="00B75E27"/>
    <w:rsid w:val="00B76552"/>
    <w:rsid w:val="00B772A9"/>
    <w:rsid w:val="00B7786B"/>
    <w:rsid w:val="00B80128"/>
    <w:rsid w:val="00B83DEF"/>
    <w:rsid w:val="00B842B6"/>
    <w:rsid w:val="00B84548"/>
    <w:rsid w:val="00B9014F"/>
    <w:rsid w:val="00B9200A"/>
    <w:rsid w:val="00B92F9C"/>
    <w:rsid w:val="00B95439"/>
    <w:rsid w:val="00B966C2"/>
    <w:rsid w:val="00B96B50"/>
    <w:rsid w:val="00B973CB"/>
    <w:rsid w:val="00B97FFC"/>
    <w:rsid w:val="00BA01FC"/>
    <w:rsid w:val="00BA1171"/>
    <w:rsid w:val="00BA11F1"/>
    <w:rsid w:val="00BA2A0D"/>
    <w:rsid w:val="00BA3387"/>
    <w:rsid w:val="00BA5677"/>
    <w:rsid w:val="00BA7ED1"/>
    <w:rsid w:val="00BB02EA"/>
    <w:rsid w:val="00BB0BBF"/>
    <w:rsid w:val="00BB3FF9"/>
    <w:rsid w:val="00BB45A7"/>
    <w:rsid w:val="00BB4A76"/>
    <w:rsid w:val="00BB5142"/>
    <w:rsid w:val="00BB63AB"/>
    <w:rsid w:val="00BB6807"/>
    <w:rsid w:val="00BB6E20"/>
    <w:rsid w:val="00BB7D83"/>
    <w:rsid w:val="00BC4A0E"/>
    <w:rsid w:val="00BC5BDB"/>
    <w:rsid w:val="00BC5F39"/>
    <w:rsid w:val="00BD1D70"/>
    <w:rsid w:val="00BD24C4"/>
    <w:rsid w:val="00BD3E43"/>
    <w:rsid w:val="00BD4D41"/>
    <w:rsid w:val="00BD4DCD"/>
    <w:rsid w:val="00BD54C1"/>
    <w:rsid w:val="00BD5AC8"/>
    <w:rsid w:val="00BD60EF"/>
    <w:rsid w:val="00BD6248"/>
    <w:rsid w:val="00BD6DBE"/>
    <w:rsid w:val="00BD7955"/>
    <w:rsid w:val="00BE009A"/>
    <w:rsid w:val="00BE1C30"/>
    <w:rsid w:val="00BE4481"/>
    <w:rsid w:val="00BF41BA"/>
    <w:rsid w:val="00BF4E3E"/>
    <w:rsid w:val="00BF58C9"/>
    <w:rsid w:val="00BF5E31"/>
    <w:rsid w:val="00BF6EDE"/>
    <w:rsid w:val="00C00D5B"/>
    <w:rsid w:val="00C0185C"/>
    <w:rsid w:val="00C01B8A"/>
    <w:rsid w:val="00C06C86"/>
    <w:rsid w:val="00C112BF"/>
    <w:rsid w:val="00C149F4"/>
    <w:rsid w:val="00C1624C"/>
    <w:rsid w:val="00C16AC2"/>
    <w:rsid w:val="00C200A5"/>
    <w:rsid w:val="00C220AD"/>
    <w:rsid w:val="00C25989"/>
    <w:rsid w:val="00C27156"/>
    <w:rsid w:val="00C27ADA"/>
    <w:rsid w:val="00C31F73"/>
    <w:rsid w:val="00C327D6"/>
    <w:rsid w:val="00C33466"/>
    <w:rsid w:val="00C3482F"/>
    <w:rsid w:val="00C34B9C"/>
    <w:rsid w:val="00C351BA"/>
    <w:rsid w:val="00C36202"/>
    <w:rsid w:val="00C40A61"/>
    <w:rsid w:val="00C41A70"/>
    <w:rsid w:val="00C42AF5"/>
    <w:rsid w:val="00C43D9E"/>
    <w:rsid w:val="00C45995"/>
    <w:rsid w:val="00C45BF6"/>
    <w:rsid w:val="00C45F9A"/>
    <w:rsid w:val="00C46B4F"/>
    <w:rsid w:val="00C50089"/>
    <w:rsid w:val="00C50FA1"/>
    <w:rsid w:val="00C53115"/>
    <w:rsid w:val="00C53339"/>
    <w:rsid w:val="00C53D3C"/>
    <w:rsid w:val="00C54382"/>
    <w:rsid w:val="00C56EFA"/>
    <w:rsid w:val="00C60701"/>
    <w:rsid w:val="00C60F5B"/>
    <w:rsid w:val="00C618BA"/>
    <w:rsid w:val="00C62271"/>
    <w:rsid w:val="00C638F4"/>
    <w:rsid w:val="00C64274"/>
    <w:rsid w:val="00C6509B"/>
    <w:rsid w:val="00C67A4A"/>
    <w:rsid w:val="00C73A66"/>
    <w:rsid w:val="00C73C60"/>
    <w:rsid w:val="00C74228"/>
    <w:rsid w:val="00C75349"/>
    <w:rsid w:val="00C80926"/>
    <w:rsid w:val="00C81148"/>
    <w:rsid w:val="00C832C1"/>
    <w:rsid w:val="00C83A0D"/>
    <w:rsid w:val="00C83FA5"/>
    <w:rsid w:val="00C849EB"/>
    <w:rsid w:val="00C95057"/>
    <w:rsid w:val="00C951DB"/>
    <w:rsid w:val="00C95EC9"/>
    <w:rsid w:val="00C97E4F"/>
    <w:rsid w:val="00CA240B"/>
    <w:rsid w:val="00CA350F"/>
    <w:rsid w:val="00CA47C3"/>
    <w:rsid w:val="00CA5347"/>
    <w:rsid w:val="00CA5D64"/>
    <w:rsid w:val="00CA621F"/>
    <w:rsid w:val="00CA6634"/>
    <w:rsid w:val="00CB0FCE"/>
    <w:rsid w:val="00CB414B"/>
    <w:rsid w:val="00CB4191"/>
    <w:rsid w:val="00CB446B"/>
    <w:rsid w:val="00CB5685"/>
    <w:rsid w:val="00CB58AF"/>
    <w:rsid w:val="00CC1C2F"/>
    <w:rsid w:val="00CC69D4"/>
    <w:rsid w:val="00CC7FE9"/>
    <w:rsid w:val="00CD0865"/>
    <w:rsid w:val="00CD24C6"/>
    <w:rsid w:val="00CD267D"/>
    <w:rsid w:val="00CE23CB"/>
    <w:rsid w:val="00CE2E74"/>
    <w:rsid w:val="00CE3CD1"/>
    <w:rsid w:val="00CE4A9A"/>
    <w:rsid w:val="00CE5BE8"/>
    <w:rsid w:val="00CE5E50"/>
    <w:rsid w:val="00CE782F"/>
    <w:rsid w:val="00CF2AE0"/>
    <w:rsid w:val="00CF2C24"/>
    <w:rsid w:val="00CF3855"/>
    <w:rsid w:val="00CF3CC2"/>
    <w:rsid w:val="00CF4D98"/>
    <w:rsid w:val="00CF51B6"/>
    <w:rsid w:val="00CF5209"/>
    <w:rsid w:val="00CF5844"/>
    <w:rsid w:val="00CF76F3"/>
    <w:rsid w:val="00CF7C07"/>
    <w:rsid w:val="00D0460E"/>
    <w:rsid w:val="00D13660"/>
    <w:rsid w:val="00D16132"/>
    <w:rsid w:val="00D2287B"/>
    <w:rsid w:val="00D245D1"/>
    <w:rsid w:val="00D251FD"/>
    <w:rsid w:val="00D27586"/>
    <w:rsid w:val="00D30484"/>
    <w:rsid w:val="00D33470"/>
    <w:rsid w:val="00D34446"/>
    <w:rsid w:val="00D34C69"/>
    <w:rsid w:val="00D34D5C"/>
    <w:rsid w:val="00D353BF"/>
    <w:rsid w:val="00D419C3"/>
    <w:rsid w:val="00D41D1D"/>
    <w:rsid w:val="00D4221E"/>
    <w:rsid w:val="00D424AC"/>
    <w:rsid w:val="00D44AD1"/>
    <w:rsid w:val="00D452B1"/>
    <w:rsid w:val="00D50673"/>
    <w:rsid w:val="00D50EBD"/>
    <w:rsid w:val="00D519D9"/>
    <w:rsid w:val="00D52316"/>
    <w:rsid w:val="00D55BE8"/>
    <w:rsid w:val="00D60388"/>
    <w:rsid w:val="00D64FCF"/>
    <w:rsid w:val="00D65AB5"/>
    <w:rsid w:val="00D665D4"/>
    <w:rsid w:val="00D673E0"/>
    <w:rsid w:val="00D720A4"/>
    <w:rsid w:val="00D720B4"/>
    <w:rsid w:val="00D736EC"/>
    <w:rsid w:val="00D83645"/>
    <w:rsid w:val="00D85736"/>
    <w:rsid w:val="00D859E5"/>
    <w:rsid w:val="00D85D91"/>
    <w:rsid w:val="00D86754"/>
    <w:rsid w:val="00D90118"/>
    <w:rsid w:val="00D92C30"/>
    <w:rsid w:val="00D92D27"/>
    <w:rsid w:val="00D92F39"/>
    <w:rsid w:val="00D94A58"/>
    <w:rsid w:val="00D97183"/>
    <w:rsid w:val="00D97194"/>
    <w:rsid w:val="00DA09F4"/>
    <w:rsid w:val="00DA12D0"/>
    <w:rsid w:val="00DA1895"/>
    <w:rsid w:val="00DA20C6"/>
    <w:rsid w:val="00DA27D0"/>
    <w:rsid w:val="00DA2EE6"/>
    <w:rsid w:val="00DA56DA"/>
    <w:rsid w:val="00DA5BF6"/>
    <w:rsid w:val="00DA6D51"/>
    <w:rsid w:val="00DA70BF"/>
    <w:rsid w:val="00DA7362"/>
    <w:rsid w:val="00DB0121"/>
    <w:rsid w:val="00DB0392"/>
    <w:rsid w:val="00DB0922"/>
    <w:rsid w:val="00DB39B1"/>
    <w:rsid w:val="00DB5CEE"/>
    <w:rsid w:val="00DB755B"/>
    <w:rsid w:val="00DB7F9D"/>
    <w:rsid w:val="00DC097E"/>
    <w:rsid w:val="00DC09C4"/>
    <w:rsid w:val="00DC29DB"/>
    <w:rsid w:val="00DC3156"/>
    <w:rsid w:val="00DC3207"/>
    <w:rsid w:val="00DC3924"/>
    <w:rsid w:val="00DC4693"/>
    <w:rsid w:val="00DC4991"/>
    <w:rsid w:val="00DC51CD"/>
    <w:rsid w:val="00DC5596"/>
    <w:rsid w:val="00DC6210"/>
    <w:rsid w:val="00DD0DAF"/>
    <w:rsid w:val="00DD15BE"/>
    <w:rsid w:val="00DD1F10"/>
    <w:rsid w:val="00DD2DEC"/>
    <w:rsid w:val="00DD491E"/>
    <w:rsid w:val="00DD65A8"/>
    <w:rsid w:val="00DD663D"/>
    <w:rsid w:val="00DD67DD"/>
    <w:rsid w:val="00DD72B1"/>
    <w:rsid w:val="00DD7622"/>
    <w:rsid w:val="00DE1B42"/>
    <w:rsid w:val="00DE2388"/>
    <w:rsid w:val="00DE5A76"/>
    <w:rsid w:val="00DE76E5"/>
    <w:rsid w:val="00DE7C9D"/>
    <w:rsid w:val="00DF15A8"/>
    <w:rsid w:val="00DF1C04"/>
    <w:rsid w:val="00DF2BAA"/>
    <w:rsid w:val="00DF30B1"/>
    <w:rsid w:val="00DF5C6D"/>
    <w:rsid w:val="00E021B4"/>
    <w:rsid w:val="00E0272C"/>
    <w:rsid w:val="00E03E26"/>
    <w:rsid w:val="00E04215"/>
    <w:rsid w:val="00E056C6"/>
    <w:rsid w:val="00E1162D"/>
    <w:rsid w:val="00E1169A"/>
    <w:rsid w:val="00E13F46"/>
    <w:rsid w:val="00E15597"/>
    <w:rsid w:val="00E16197"/>
    <w:rsid w:val="00E205C3"/>
    <w:rsid w:val="00E20A3B"/>
    <w:rsid w:val="00E23F2C"/>
    <w:rsid w:val="00E24157"/>
    <w:rsid w:val="00E24AE8"/>
    <w:rsid w:val="00E2540B"/>
    <w:rsid w:val="00E274C4"/>
    <w:rsid w:val="00E343B8"/>
    <w:rsid w:val="00E36055"/>
    <w:rsid w:val="00E3655E"/>
    <w:rsid w:val="00E36F1E"/>
    <w:rsid w:val="00E371FF"/>
    <w:rsid w:val="00E379F7"/>
    <w:rsid w:val="00E5663B"/>
    <w:rsid w:val="00E57E3C"/>
    <w:rsid w:val="00E60F47"/>
    <w:rsid w:val="00E61540"/>
    <w:rsid w:val="00E633F7"/>
    <w:rsid w:val="00E63AD9"/>
    <w:rsid w:val="00E63DF4"/>
    <w:rsid w:val="00E64601"/>
    <w:rsid w:val="00E650E8"/>
    <w:rsid w:val="00E661A1"/>
    <w:rsid w:val="00E67854"/>
    <w:rsid w:val="00E73350"/>
    <w:rsid w:val="00E7366C"/>
    <w:rsid w:val="00E7475B"/>
    <w:rsid w:val="00E74E23"/>
    <w:rsid w:val="00E80F9B"/>
    <w:rsid w:val="00E81758"/>
    <w:rsid w:val="00E818A4"/>
    <w:rsid w:val="00E82306"/>
    <w:rsid w:val="00E82C50"/>
    <w:rsid w:val="00E85C3A"/>
    <w:rsid w:val="00E910A4"/>
    <w:rsid w:val="00E92643"/>
    <w:rsid w:val="00E949FA"/>
    <w:rsid w:val="00E95271"/>
    <w:rsid w:val="00E95357"/>
    <w:rsid w:val="00E95C0F"/>
    <w:rsid w:val="00E96F18"/>
    <w:rsid w:val="00E972B3"/>
    <w:rsid w:val="00EA410F"/>
    <w:rsid w:val="00EA597B"/>
    <w:rsid w:val="00EA72F3"/>
    <w:rsid w:val="00EB05BE"/>
    <w:rsid w:val="00EB261D"/>
    <w:rsid w:val="00EB29D8"/>
    <w:rsid w:val="00EB4205"/>
    <w:rsid w:val="00EB49D8"/>
    <w:rsid w:val="00EB569B"/>
    <w:rsid w:val="00EB7D53"/>
    <w:rsid w:val="00EC0F8C"/>
    <w:rsid w:val="00EC249E"/>
    <w:rsid w:val="00EC45AF"/>
    <w:rsid w:val="00EC599C"/>
    <w:rsid w:val="00EC6D91"/>
    <w:rsid w:val="00EC7CF6"/>
    <w:rsid w:val="00ED0D7E"/>
    <w:rsid w:val="00ED1B52"/>
    <w:rsid w:val="00ED2DAF"/>
    <w:rsid w:val="00ED5458"/>
    <w:rsid w:val="00ED56F8"/>
    <w:rsid w:val="00EE0DEE"/>
    <w:rsid w:val="00EE26F0"/>
    <w:rsid w:val="00EE3521"/>
    <w:rsid w:val="00EE600B"/>
    <w:rsid w:val="00EE74C2"/>
    <w:rsid w:val="00EE7F65"/>
    <w:rsid w:val="00EF0670"/>
    <w:rsid w:val="00EF3697"/>
    <w:rsid w:val="00F000E8"/>
    <w:rsid w:val="00F00D71"/>
    <w:rsid w:val="00F01231"/>
    <w:rsid w:val="00F02300"/>
    <w:rsid w:val="00F05072"/>
    <w:rsid w:val="00F0538B"/>
    <w:rsid w:val="00F05B67"/>
    <w:rsid w:val="00F05D94"/>
    <w:rsid w:val="00F100C9"/>
    <w:rsid w:val="00F110DE"/>
    <w:rsid w:val="00F204E1"/>
    <w:rsid w:val="00F21175"/>
    <w:rsid w:val="00F2527A"/>
    <w:rsid w:val="00F258DC"/>
    <w:rsid w:val="00F26377"/>
    <w:rsid w:val="00F27262"/>
    <w:rsid w:val="00F27DD0"/>
    <w:rsid w:val="00F35B09"/>
    <w:rsid w:val="00F36992"/>
    <w:rsid w:val="00F4012F"/>
    <w:rsid w:val="00F416ED"/>
    <w:rsid w:val="00F455F4"/>
    <w:rsid w:val="00F457E8"/>
    <w:rsid w:val="00F53B90"/>
    <w:rsid w:val="00F577D1"/>
    <w:rsid w:val="00F60655"/>
    <w:rsid w:val="00F60A8E"/>
    <w:rsid w:val="00F63B6E"/>
    <w:rsid w:val="00F66218"/>
    <w:rsid w:val="00F66D07"/>
    <w:rsid w:val="00F66DB8"/>
    <w:rsid w:val="00F67023"/>
    <w:rsid w:val="00F67DEB"/>
    <w:rsid w:val="00F67E3F"/>
    <w:rsid w:val="00F70FBB"/>
    <w:rsid w:val="00F714AB"/>
    <w:rsid w:val="00F72C89"/>
    <w:rsid w:val="00F72CB4"/>
    <w:rsid w:val="00F7409D"/>
    <w:rsid w:val="00F76566"/>
    <w:rsid w:val="00F7697C"/>
    <w:rsid w:val="00F77574"/>
    <w:rsid w:val="00F81028"/>
    <w:rsid w:val="00F81C59"/>
    <w:rsid w:val="00F842A9"/>
    <w:rsid w:val="00F843D1"/>
    <w:rsid w:val="00F90187"/>
    <w:rsid w:val="00F90F90"/>
    <w:rsid w:val="00F91004"/>
    <w:rsid w:val="00F94D6C"/>
    <w:rsid w:val="00F95D0E"/>
    <w:rsid w:val="00F95F5C"/>
    <w:rsid w:val="00F9770F"/>
    <w:rsid w:val="00FA0013"/>
    <w:rsid w:val="00FA0165"/>
    <w:rsid w:val="00FA1518"/>
    <w:rsid w:val="00FA1681"/>
    <w:rsid w:val="00FA190A"/>
    <w:rsid w:val="00FA4FD7"/>
    <w:rsid w:val="00FA51F9"/>
    <w:rsid w:val="00FA61D7"/>
    <w:rsid w:val="00FB168F"/>
    <w:rsid w:val="00FB1B93"/>
    <w:rsid w:val="00FB2CBC"/>
    <w:rsid w:val="00FB3620"/>
    <w:rsid w:val="00FB4D5E"/>
    <w:rsid w:val="00FB5E85"/>
    <w:rsid w:val="00FB5EFB"/>
    <w:rsid w:val="00FB6E3F"/>
    <w:rsid w:val="00FC0407"/>
    <w:rsid w:val="00FC234B"/>
    <w:rsid w:val="00FC443F"/>
    <w:rsid w:val="00FC497E"/>
    <w:rsid w:val="00FC58C6"/>
    <w:rsid w:val="00FC6499"/>
    <w:rsid w:val="00FC6631"/>
    <w:rsid w:val="00FC6881"/>
    <w:rsid w:val="00FC6BC7"/>
    <w:rsid w:val="00FC6F70"/>
    <w:rsid w:val="00FD16C9"/>
    <w:rsid w:val="00FD194D"/>
    <w:rsid w:val="00FD26B2"/>
    <w:rsid w:val="00FD47ED"/>
    <w:rsid w:val="00FD4E2C"/>
    <w:rsid w:val="00FD519C"/>
    <w:rsid w:val="00FD54D5"/>
    <w:rsid w:val="00FD627D"/>
    <w:rsid w:val="00FD627E"/>
    <w:rsid w:val="00FE2081"/>
    <w:rsid w:val="00FE228D"/>
    <w:rsid w:val="00FE5994"/>
    <w:rsid w:val="00FE5ABB"/>
    <w:rsid w:val="00FE5B26"/>
    <w:rsid w:val="00FE5F16"/>
    <w:rsid w:val="00FF02B6"/>
    <w:rsid w:val="00FF5149"/>
    <w:rsid w:val="00FF69DB"/>
    <w:rsid w:val="00FF6D01"/>
    <w:rsid w:val="019F9010"/>
    <w:rsid w:val="0218E829"/>
    <w:rsid w:val="02AB5033"/>
    <w:rsid w:val="02FBDD51"/>
    <w:rsid w:val="04268B05"/>
    <w:rsid w:val="046F1F72"/>
    <w:rsid w:val="048B0DAE"/>
    <w:rsid w:val="0564569E"/>
    <w:rsid w:val="0701C482"/>
    <w:rsid w:val="09D8BB76"/>
    <w:rsid w:val="0C6C9C5F"/>
    <w:rsid w:val="0CA63004"/>
    <w:rsid w:val="0DC46E4F"/>
    <w:rsid w:val="0FD40DEC"/>
    <w:rsid w:val="102EF64D"/>
    <w:rsid w:val="12A33625"/>
    <w:rsid w:val="12D2F7DF"/>
    <w:rsid w:val="13298263"/>
    <w:rsid w:val="13E8F174"/>
    <w:rsid w:val="1406F91F"/>
    <w:rsid w:val="14581978"/>
    <w:rsid w:val="152FD48E"/>
    <w:rsid w:val="166A717A"/>
    <w:rsid w:val="16D0A908"/>
    <w:rsid w:val="17531A08"/>
    <w:rsid w:val="178BEC94"/>
    <w:rsid w:val="19216317"/>
    <w:rsid w:val="195FABA1"/>
    <w:rsid w:val="1992B818"/>
    <w:rsid w:val="19BF3D24"/>
    <w:rsid w:val="1AB7EF5D"/>
    <w:rsid w:val="2018323D"/>
    <w:rsid w:val="20531D09"/>
    <w:rsid w:val="21CF1676"/>
    <w:rsid w:val="241CC763"/>
    <w:rsid w:val="272C9CE2"/>
    <w:rsid w:val="27946D2C"/>
    <w:rsid w:val="2A4C6A66"/>
    <w:rsid w:val="2B9C51F6"/>
    <w:rsid w:val="2D2B2AF5"/>
    <w:rsid w:val="2D3A7F15"/>
    <w:rsid w:val="2D62F742"/>
    <w:rsid w:val="2FD7312A"/>
    <w:rsid w:val="3050BBA9"/>
    <w:rsid w:val="30EB8009"/>
    <w:rsid w:val="32823592"/>
    <w:rsid w:val="3305868C"/>
    <w:rsid w:val="334751D0"/>
    <w:rsid w:val="342AA2DE"/>
    <w:rsid w:val="34AC24FB"/>
    <w:rsid w:val="365BCED0"/>
    <w:rsid w:val="368AD954"/>
    <w:rsid w:val="36B81EC8"/>
    <w:rsid w:val="38EED896"/>
    <w:rsid w:val="391F8AC3"/>
    <w:rsid w:val="3A21DB68"/>
    <w:rsid w:val="3BCE18F2"/>
    <w:rsid w:val="3C2F1DBF"/>
    <w:rsid w:val="3CCFEFD7"/>
    <w:rsid w:val="3DA05D91"/>
    <w:rsid w:val="3F41C6EB"/>
    <w:rsid w:val="3FF3175E"/>
    <w:rsid w:val="4005E9B0"/>
    <w:rsid w:val="4062074C"/>
    <w:rsid w:val="4107B288"/>
    <w:rsid w:val="424FE0D7"/>
    <w:rsid w:val="42558ACD"/>
    <w:rsid w:val="43C44918"/>
    <w:rsid w:val="43F570D2"/>
    <w:rsid w:val="45EB817D"/>
    <w:rsid w:val="4667E678"/>
    <w:rsid w:val="476C558A"/>
    <w:rsid w:val="488155A3"/>
    <w:rsid w:val="48C0199A"/>
    <w:rsid w:val="4B988CAD"/>
    <w:rsid w:val="4C40FFF8"/>
    <w:rsid w:val="4C7078CE"/>
    <w:rsid w:val="4C9A16B4"/>
    <w:rsid w:val="4CFC509D"/>
    <w:rsid w:val="4D89AF6E"/>
    <w:rsid w:val="4E45CDC2"/>
    <w:rsid w:val="4F5E63BA"/>
    <w:rsid w:val="505021C0"/>
    <w:rsid w:val="50E0B231"/>
    <w:rsid w:val="52647DB3"/>
    <w:rsid w:val="5292C8B2"/>
    <w:rsid w:val="53294D5D"/>
    <w:rsid w:val="550FB326"/>
    <w:rsid w:val="55B7423A"/>
    <w:rsid w:val="5757AF4C"/>
    <w:rsid w:val="58831E34"/>
    <w:rsid w:val="58BF90F7"/>
    <w:rsid w:val="595C00B9"/>
    <w:rsid w:val="5C17A8A7"/>
    <w:rsid w:val="5C42476C"/>
    <w:rsid w:val="5EA9B410"/>
    <w:rsid w:val="5EEEC45C"/>
    <w:rsid w:val="5F785187"/>
    <w:rsid w:val="5FE44F6E"/>
    <w:rsid w:val="6048897B"/>
    <w:rsid w:val="61312145"/>
    <w:rsid w:val="61315AD1"/>
    <w:rsid w:val="65623854"/>
    <w:rsid w:val="674D27A2"/>
    <w:rsid w:val="68A1E1BD"/>
    <w:rsid w:val="69DFB3AC"/>
    <w:rsid w:val="6A09CF60"/>
    <w:rsid w:val="6A481CBD"/>
    <w:rsid w:val="6B61B48A"/>
    <w:rsid w:val="6D9F2F6B"/>
    <w:rsid w:val="6DC337DD"/>
    <w:rsid w:val="6E2608FA"/>
    <w:rsid w:val="700A6C17"/>
    <w:rsid w:val="7056E32D"/>
    <w:rsid w:val="70F95111"/>
    <w:rsid w:val="741DD21E"/>
    <w:rsid w:val="75AD6176"/>
    <w:rsid w:val="772998EA"/>
    <w:rsid w:val="775931FD"/>
    <w:rsid w:val="7881C27F"/>
    <w:rsid w:val="79CCB2C5"/>
    <w:rsid w:val="7AD68A87"/>
    <w:rsid w:val="7D3B6C61"/>
    <w:rsid w:val="7D7BC21A"/>
    <w:rsid w:val="7DAD2663"/>
    <w:rsid w:val="7E3CF684"/>
    <w:rsid w:val="7EE60B70"/>
    <w:rsid w:val="7EEDEEF9"/>
    <w:rsid w:val="7FA1758B"/>
    <w:rsid w:val="7FDBE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F70C14"/>
  <w15:docId w15:val="{5C8DEF4A-0E6E-45EF-8108-CFC25EA28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4F5E63BA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4F5E63BA"/>
    <w:pPr>
      <w:keepNext/>
      <w:numPr>
        <w:numId w:val="2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4F5E63BA"/>
    <w:pPr>
      <w:keepNext/>
      <w:numPr>
        <w:ilvl w:val="1"/>
        <w:numId w:val="2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4F5E63BA"/>
    <w:pPr>
      <w:keepNext/>
      <w:numPr>
        <w:ilvl w:val="2"/>
        <w:numId w:val="2"/>
      </w:numPr>
      <w:tabs>
        <w:tab w:val="clear" w:pos="2160"/>
        <w:tab w:val="num" w:pos="360"/>
      </w:tabs>
      <w:spacing w:before="240" w:after="60"/>
      <w:ind w:left="0" w:firstLine="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4F5E63BA"/>
    <w:pPr>
      <w:keepNext/>
      <w:numPr>
        <w:ilvl w:val="3"/>
        <w:numId w:val="2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4F5E63BA"/>
    <w:pPr>
      <w:numPr>
        <w:ilvl w:val="4"/>
        <w:numId w:val="2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1"/>
    <w:qFormat/>
    <w:rsid w:val="4F5E63BA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4F5E63BA"/>
    <w:pPr>
      <w:numPr>
        <w:ilvl w:val="6"/>
        <w:numId w:val="2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4F5E63BA"/>
    <w:pPr>
      <w:numPr>
        <w:ilvl w:val="7"/>
        <w:numId w:val="2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4F5E63BA"/>
    <w:pPr>
      <w:numPr>
        <w:ilvl w:val="8"/>
        <w:numId w:val="2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sz w:val="32"/>
      <w:szCs w:val="32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  <w:lang w:val="id-ID"/>
    </w:rPr>
  </w:style>
  <w:style w:type="character" w:customStyle="1" w:styleId="Heading6Char">
    <w:name w:val="Heading 6 Char"/>
    <w:basedOn w:val="DefaultParagraphFont"/>
    <w:link w:val="Heading6"/>
    <w:uiPriority w:val="1"/>
    <w:rsid w:val="001B3490"/>
    <w:rPr>
      <w:b/>
      <w:bCs/>
      <w:sz w:val="22"/>
      <w:szCs w:val="22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  <w:lang w:val="id-ID"/>
    </w:rPr>
  </w:style>
  <w:style w:type="paragraph" w:styleId="ListParagraph">
    <w:name w:val="List Paragraph"/>
    <w:aliases w:val="#본문점,ANNEX,List Paragraph1,kepala,Butir,Bulet1,Tabel,point-point,coba1,Body Text Char1,List Paragraph11,Recommendation,List Paragraph untuk Tabel,List Paragraph untuk tabel,Box,tabel,Colorful List - Accent 11,ADB List Paragraph,DWA List "/>
    <w:basedOn w:val="Normal"/>
    <w:link w:val="ListParagraphChar"/>
    <w:uiPriority w:val="34"/>
    <w:qFormat/>
    <w:rsid w:val="4F5E63BA"/>
    <w:pPr>
      <w:ind w:left="720"/>
      <w:contextualSpacing/>
    </w:pPr>
  </w:style>
  <w:style w:type="table" w:styleId="TableGrid">
    <w:name w:val="Table Grid"/>
    <w:basedOn w:val="TableNormal"/>
    <w:uiPriority w:val="59"/>
    <w:unhideWhenUsed/>
    <w:rsid w:val="00997D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4F5E63B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D31"/>
    <w:rPr>
      <w:rFonts w:ascii="Tahoma" w:hAnsi="Tahoma" w:cs="Tahoma"/>
      <w:sz w:val="16"/>
      <w:szCs w:val="16"/>
    </w:rPr>
  </w:style>
  <w:style w:type="character" w:customStyle="1" w:styleId="ListParagraphChar">
    <w:name w:val="List Paragraph Char"/>
    <w:aliases w:val="#본문점 Char,ANNEX Char,List Paragraph1 Char,kepala Char,Butir Char,Bulet1 Char,Tabel Char,point-point Char,coba1 Char,Body Text Char1 Char,List Paragraph11 Char,Recommendation Char,List Paragraph untuk Tabel Char,Box Char,tabel Char"/>
    <w:link w:val="ListParagraph"/>
    <w:uiPriority w:val="34"/>
    <w:qFormat/>
    <w:rsid w:val="00CD0865"/>
  </w:style>
  <w:style w:type="character" w:styleId="Strong">
    <w:name w:val="Strong"/>
    <w:basedOn w:val="DefaultParagraphFont"/>
    <w:uiPriority w:val="22"/>
    <w:qFormat/>
    <w:rsid w:val="00B15AC8"/>
    <w:rPr>
      <w:b/>
      <w:bCs/>
    </w:rPr>
  </w:style>
  <w:style w:type="paragraph" w:styleId="NormalWeb">
    <w:name w:val="Normal (Web)"/>
    <w:basedOn w:val="Normal"/>
    <w:uiPriority w:val="99"/>
    <w:unhideWhenUsed/>
    <w:rsid w:val="4F5E63BA"/>
    <w:pPr>
      <w:spacing w:beforeAutospacing="1" w:afterAutospacing="1"/>
    </w:pPr>
    <w:rPr>
      <w:sz w:val="24"/>
      <w:szCs w:val="24"/>
      <w:lang w:val="en-ID" w:eastAsia="en-ID"/>
    </w:rPr>
  </w:style>
  <w:style w:type="paragraph" w:styleId="Header">
    <w:name w:val="header"/>
    <w:basedOn w:val="Normal"/>
    <w:link w:val="HeaderChar"/>
    <w:uiPriority w:val="99"/>
    <w:unhideWhenUsed/>
    <w:rsid w:val="4F5E63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7E78"/>
  </w:style>
  <w:style w:type="paragraph" w:styleId="Footer">
    <w:name w:val="footer"/>
    <w:basedOn w:val="Normal"/>
    <w:link w:val="FooterChar"/>
    <w:uiPriority w:val="99"/>
    <w:unhideWhenUsed/>
    <w:rsid w:val="4F5E63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7E78"/>
  </w:style>
  <w:style w:type="paragraph" w:styleId="ListNumber">
    <w:name w:val="List Number"/>
    <w:basedOn w:val="Normal"/>
    <w:uiPriority w:val="1"/>
    <w:rsid w:val="4F5E63BA"/>
    <w:pPr>
      <w:numPr>
        <w:numId w:val="4"/>
      </w:numPr>
    </w:pPr>
    <w:rPr>
      <w:rFonts w:ascii="Lucida Sans Unicode" w:hAnsi="Lucida Sans Unicode"/>
      <w:sz w:val="24"/>
      <w:szCs w:val="24"/>
    </w:rPr>
  </w:style>
  <w:style w:type="paragraph" w:styleId="Title">
    <w:name w:val="Title"/>
    <w:basedOn w:val="Normal"/>
    <w:next w:val="Normal"/>
    <w:uiPriority w:val="10"/>
    <w:qFormat/>
    <w:rsid w:val="4F5E63BA"/>
    <w:pPr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sid w:val="4F5E63BA"/>
    <w:rPr>
      <w:rFonts w:eastAsiaTheme="minorEastAsia"/>
      <w:color w:val="5A5A5A"/>
    </w:rPr>
  </w:style>
  <w:style w:type="paragraph" w:styleId="Quote">
    <w:name w:val="Quote"/>
    <w:basedOn w:val="Normal"/>
    <w:next w:val="Normal"/>
    <w:uiPriority w:val="29"/>
    <w:qFormat/>
    <w:rsid w:val="4F5E63BA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uiPriority w:val="30"/>
    <w:qFormat/>
    <w:rsid w:val="4F5E63BA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paragraph" w:styleId="TOC1">
    <w:name w:val="toc 1"/>
    <w:basedOn w:val="Normal"/>
    <w:next w:val="Normal"/>
    <w:uiPriority w:val="39"/>
    <w:unhideWhenUsed/>
    <w:rsid w:val="4F5E63BA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4F5E63BA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4F5E63BA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4F5E63BA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4F5E63BA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4F5E63BA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rsid w:val="4F5E63BA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rsid w:val="4F5E63BA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rsid w:val="4F5E63BA"/>
    <w:pPr>
      <w:spacing w:after="100"/>
      <w:ind w:left="1760"/>
    </w:pPr>
  </w:style>
  <w:style w:type="paragraph" w:styleId="EndnoteText">
    <w:name w:val="endnote text"/>
    <w:basedOn w:val="Normal"/>
    <w:uiPriority w:val="99"/>
    <w:semiHidden/>
    <w:unhideWhenUsed/>
    <w:rsid w:val="4F5E63BA"/>
  </w:style>
  <w:style w:type="paragraph" w:styleId="FootnoteText">
    <w:name w:val="footnote text"/>
    <w:basedOn w:val="Normal"/>
    <w:uiPriority w:val="99"/>
    <w:semiHidden/>
    <w:unhideWhenUsed/>
    <w:rsid w:val="4F5E63BA"/>
  </w:style>
  <w:style w:type="character" w:styleId="Hyperlink">
    <w:name w:val="Hyperlink"/>
    <w:rsid w:val="00FC663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624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2E77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E7712"/>
    <w:pPr>
      <w:spacing w:after="200"/>
    </w:pPr>
    <w:rPr>
      <w:rFonts w:asciiTheme="minorHAnsi" w:eastAsiaTheme="minorHAnsi" w:hAnsiTheme="minorHAnsi" w:cstheme="minorBidi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E7712"/>
    <w:rPr>
      <w:rFonts w:asciiTheme="minorHAnsi" w:eastAsiaTheme="minorHAnsi" w:hAnsiTheme="minorHAnsi" w:cstheme="minorBidi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5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61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2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4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22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00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97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96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2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mailto:%7bemail_ketua_pokja%7ddi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F28E0A17E4AE4FA5DD6A9AABB5DBC8" ma:contentTypeVersion="16" ma:contentTypeDescription="Create a new document." ma:contentTypeScope="" ma:versionID="a17fa769c7c4fea18ba461e558e121e5">
  <xsd:schema xmlns:xsd="http://www.w3.org/2001/XMLSchema" xmlns:xs="http://www.w3.org/2001/XMLSchema" xmlns:p="http://schemas.microsoft.com/office/2006/metadata/properties" xmlns:ns2="87f1a149-5420-40c2-b2e8-d8d0877ebc85" xmlns:ns3="23b7ebbb-480e-4d36-8f38-fd0ac82dae9c" targetNamespace="http://schemas.microsoft.com/office/2006/metadata/properties" ma:root="true" ma:fieldsID="3bfa0fac8ae4d24da5269d6ff34039be" ns2:_="" ns3:_="">
    <xsd:import namespace="87f1a149-5420-40c2-b2e8-d8d0877ebc85"/>
    <xsd:import namespace="23b7ebbb-480e-4d36-8f38-fd0ac82dae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PIC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f1a149-5420-40c2-b2e8-d8d0877ebc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e6e5fdbd-f22c-4953-aab7-1427a6960b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PIC" ma:index="22" nillable="true" ma:displayName="PIC" ma:format="Dropdown" ma:internalName="PIC">
      <xsd:simpleType>
        <xsd:restriction base="dms:Text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b7ebbb-480e-4d36-8f38-fd0ac82dae9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70c6d6a-6db8-425b-8997-37b28a1a719d}" ma:internalName="TaxCatchAll" ma:showField="CatchAllData" ma:web="23b7ebbb-480e-4d36-8f38-fd0ac82dae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3b7ebbb-480e-4d36-8f38-fd0ac82dae9c" xsi:nil="true"/>
    <lcf76f155ced4ddcb4097134ff3c332f xmlns="87f1a149-5420-40c2-b2e8-d8d0877ebc85">
      <Terms xmlns="http://schemas.microsoft.com/office/infopath/2007/PartnerControls"/>
    </lcf76f155ced4ddcb4097134ff3c332f>
    <PIC xmlns="87f1a149-5420-40c2-b2e8-d8d0877ebc85" xsi:nil="true"/>
  </documentManagement>
</p:properties>
</file>

<file path=customXml/itemProps1.xml><?xml version="1.0" encoding="utf-8"?>
<ds:datastoreItem xmlns:ds="http://schemas.openxmlformats.org/officeDocument/2006/customXml" ds:itemID="{ADE80AD1-B511-437D-9EC6-E71B406ED00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2934C3C-1F7E-4BE6-BD60-DDF56A21B2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f1a149-5420-40c2-b2e8-d8d0877ebc85"/>
    <ds:schemaRef ds:uri="23b7ebbb-480e-4d36-8f38-fd0ac82dae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0D35394-9BBA-4CA7-9ACA-93FF9FC4B9F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EF6B3C1-2C0C-45C1-848E-2E47DFDB0FBC}">
  <ds:schemaRefs>
    <ds:schemaRef ds:uri="http://schemas.microsoft.com/office/2006/metadata/properties"/>
    <ds:schemaRef ds:uri="http://schemas.microsoft.com/office/infopath/2007/PartnerControls"/>
    <ds:schemaRef ds:uri="23b7ebbb-480e-4d36-8f38-fd0ac82dae9c"/>
    <ds:schemaRef ds:uri="87f1a149-5420-40c2-b2e8-d8d0877ebc8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529</TotalTime>
  <Pages>5</Pages>
  <Words>754</Words>
  <Characters>4299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5043</CharactersWithSpaces>
  <SharedDoc>false</SharedDoc>
  <HLinks>
    <vt:vector size="6" baseType="variant">
      <vt:variant>
        <vt:i4>8323163</vt:i4>
      </vt:variant>
      <vt:variant>
        <vt:i4>0</vt:i4>
      </vt:variant>
      <vt:variant>
        <vt:i4>0</vt:i4>
      </vt:variant>
      <vt:variant>
        <vt:i4>5</vt:i4>
      </vt:variant>
      <vt:variant>
        <vt:lpwstr>mailto:maulida.hastiningsih@pu.go.id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Yusup Hidayat</cp:lastModifiedBy>
  <cp:revision>357</cp:revision>
  <cp:lastPrinted>2025-05-23T01:56:00Z</cp:lastPrinted>
  <dcterms:created xsi:type="dcterms:W3CDTF">2025-03-14T09:11:00Z</dcterms:created>
  <dcterms:modified xsi:type="dcterms:W3CDTF">2026-08-26T06:29:00Z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0x010100AEF28E0A17E4AE4FA5DD6A9AABB5DBC8</vt:lpwstr>
  </property>
  <property fmtid="{D5CDD505-2E9C-101B-9397-08002B2CF9AE}" pid="3" name="MediaServiceImageTags">
    <vt:lpwstr/>
  </property>
</Properties>
</file>