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295B1" w14:textId="4FC9E930" w:rsidR="008E34A4" w:rsidRPr="0026140C" w:rsidRDefault="7EE60B70" w:rsidP="001A5A34">
      <w:pPr>
        <w:spacing w:before="32" w:line="276" w:lineRule="auto"/>
        <w:ind w:right="28"/>
        <w:jc w:val="center"/>
        <w:rPr>
          <w:rFonts w:ascii="Arial" w:eastAsia="Arial" w:hAnsi="Arial" w:cs="Arial"/>
          <w:b/>
          <w:bCs/>
          <w:sz w:val="22"/>
          <w:szCs w:val="22"/>
        </w:rPr>
      </w:pPr>
      <w:r w:rsidRPr="0026140C">
        <w:rPr>
          <w:rFonts w:ascii="Arial" w:eastAsia="Arial" w:hAnsi="Arial" w:cs="Arial"/>
          <w:b/>
          <w:bCs/>
          <w:spacing w:val="1"/>
          <w:sz w:val="22"/>
          <w:szCs w:val="22"/>
        </w:rPr>
        <w:t>B</w:t>
      </w:r>
      <w:r w:rsidRPr="0026140C">
        <w:rPr>
          <w:rFonts w:ascii="Arial" w:eastAsia="Arial" w:hAnsi="Arial" w:cs="Arial"/>
          <w:b/>
          <w:bCs/>
          <w:spacing w:val="-2"/>
          <w:sz w:val="22"/>
          <w:szCs w:val="22"/>
        </w:rPr>
        <w:t>E</w:t>
      </w:r>
      <w:r w:rsidRPr="0026140C">
        <w:rPr>
          <w:rFonts w:ascii="Arial" w:eastAsia="Arial" w:hAnsi="Arial" w:cs="Arial"/>
          <w:b/>
          <w:bCs/>
          <w:spacing w:val="1"/>
          <w:sz w:val="22"/>
          <w:szCs w:val="22"/>
        </w:rPr>
        <w:t>R</w:t>
      </w:r>
      <w:r w:rsidRPr="0026140C">
        <w:rPr>
          <w:rFonts w:ascii="Arial" w:eastAsia="Arial" w:hAnsi="Arial" w:cs="Arial"/>
          <w:b/>
          <w:bCs/>
          <w:spacing w:val="-1"/>
          <w:sz w:val="22"/>
          <w:szCs w:val="22"/>
        </w:rPr>
        <w:t>I</w:t>
      </w:r>
      <w:r w:rsidRPr="0026140C">
        <w:rPr>
          <w:rFonts w:ascii="Arial" w:eastAsia="Arial" w:hAnsi="Arial" w:cs="Arial"/>
          <w:b/>
          <w:bCs/>
          <w:spacing w:val="5"/>
          <w:sz w:val="22"/>
          <w:szCs w:val="22"/>
        </w:rPr>
        <w:t>T</w:t>
      </w:r>
      <w:r w:rsidRPr="0026140C">
        <w:rPr>
          <w:rFonts w:ascii="Arial" w:eastAsia="Arial" w:hAnsi="Arial" w:cs="Arial"/>
          <w:b/>
          <w:bCs/>
          <w:sz w:val="22"/>
          <w:szCs w:val="22"/>
        </w:rPr>
        <w:t xml:space="preserve">A </w:t>
      </w:r>
      <w:r w:rsidRPr="0026140C">
        <w:rPr>
          <w:rFonts w:ascii="Arial" w:eastAsia="Arial" w:hAnsi="Arial" w:cs="Arial"/>
          <w:b/>
          <w:bCs/>
          <w:spacing w:val="1"/>
          <w:sz w:val="22"/>
          <w:szCs w:val="22"/>
        </w:rPr>
        <w:t>A</w:t>
      </w:r>
      <w:r w:rsidRPr="0026140C">
        <w:rPr>
          <w:rFonts w:ascii="Arial" w:eastAsia="Arial" w:hAnsi="Arial" w:cs="Arial"/>
          <w:b/>
          <w:bCs/>
          <w:spacing w:val="-4"/>
          <w:sz w:val="22"/>
          <w:szCs w:val="22"/>
        </w:rPr>
        <w:t>C</w:t>
      </w:r>
      <w:r w:rsidRPr="0026140C">
        <w:rPr>
          <w:rFonts w:ascii="Arial" w:eastAsia="Arial" w:hAnsi="Arial" w:cs="Arial"/>
          <w:b/>
          <w:bCs/>
          <w:spacing w:val="1"/>
          <w:sz w:val="22"/>
          <w:szCs w:val="22"/>
        </w:rPr>
        <w:t>AR</w:t>
      </w:r>
      <w:r w:rsidRPr="0026140C">
        <w:rPr>
          <w:rFonts w:ascii="Arial" w:eastAsia="Arial" w:hAnsi="Arial" w:cs="Arial"/>
          <w:b/>
          <w:bCs/>
          <w:sz w:val="22"/>
          <w:szCs w:val="22"/>
        </w:rPr>
        <w:t>A</w:t>
      </w:r>
    </w:p>
    <w:p w14:paraId="50AEC1D5" w14:textId="7E67A259" w:rsidR="00924301" w:rsidRDefault="3FF3175E" w:rsidP="001A5A34">
      <w:pPr>
        <w:spacing w:before="32" w:line="276" w:lineRule="auto"/>
        <w:ind w:right="28"/>
        <w:jc w:val="center"/>
        <w:rPr>
          <w:rFonts w:ascii="Arial" w:eastAsia="Arial" w:hAnsi="Arial" w:cs="Arial"/>
          <w:b/>
          <w:bCs/>
          <w:spacing w:val="-2"/>
          <w:sz w:val="22"/>
          <w:szCs w:val="22"/>
        </w:rPr>
      </w:pPr>
      <w:r w:rsidRPr="0026140C">
        <w:rPr>
          <w:rFonts w:ascii="Arial" w:eastAsia="Arial" w:hAnsi="Arial" w:cs="Arial"/>
          <w:b/>
          <w:bCs/>
          <w:spacing w:val="-2"/>
          <w:sz w:val="22"/>
          <w:szCs w:val="22"/>
        </w:rPr>
        <w:t>HASIL REVIU</w:t>
      </w:r>
      <w:r w:rsidR="008E34A4" w:rsidRPr="0026140C">
        <w:rPr>
          <w:rFonts w:ascii="Arial" w:eastAsia="Arial" w:hAnsi="Arial" w:cs="Arial"/>
          <w:b/>
          <w:bCs/>
          <w:spacing w:val="-2"/>
          <w:sz w:val="22"/>
          <w:szCs w:val="22"/>
        </w:rPr>
        <w:t xml:space="preserve"> </w:t>
      </w:r>
      <w:r w:rsidR="58831E34" w:rsidRPr="00651647">
        <w:rPr>
          <w:rFonts w:ascii="Arial" w:eastAsia="Arial" w:hAnsi="Arial" w:cs="Arial"/>
          <w:b/>
          <w:bCs/>
          <w:spacing w:val="-2"/>
          <w:sz w:val="22"/>
          <w:szCs w:val="22"/>
        </w:rPr>
        <w:t xml:space="preserve">DOKUMEN </w:t>
      </w:r>
      <w:r w:rsidR="00964404" w:rsidRPr="00651647">
        <w:rPr>
          <w:rFonts w:ascii="Arial" w:eastAsia="Arial" w:hAnsi="Arial" w:cs="Arial"/>
          <w:b/>
          <w:bCs/>
          <w:spacing w:val="-2"/>
          <w:sz w:val="22"/>
          <w:szCs w:val="22"/>
        </w:rPr>
        <w:t>KUALIFIKASI</w:t>
      </w:r>
    </w:p>
    <w:p w14:paraId="4CD88D16" w14:textId="694862C2" w:rsidR="006C4EA6" w:rsidRPr="00651647" w:rsidRDefault="006C4EA6" w:rsidP="001A5A34">
      <w:pPr>
        <w:spacing w:before="32" w:line="276" w:lineRule="auto"/>
        <w:ind w:right="28"/>
        <w:jc w:val="center"/>
        <w:rPr>
          <w:rFonts w:ascii="Arial" w:eastAsia="Arial" w:hAnsi="Arial" w:cs="Arial"/>
          <w:b/>
          <w:bCs/>
          <w:spacing w:val="2"/>
          <w:sz w:val="22"/>
          <w:szCs w:val="22"/>
        </w:rPr>
      </w:pPr>
      <w:r>
        <w:rPr>
          <w:rFonts w:ascii="Arial" w:eastAsia="Arial" w:hAnsi="Arial" w:cs="Arial"/>
          <w:b/>
          <w:bCs/>
          <w:spacing w:val="-2"/>
          <w:sz w:val="22"/>
          <w:szCs w:val="22"/>
          <w:lang w:val="en-US"/>
        </w:rPr>
        <w:t>(TENDER ULANG)</w:t>
      </w:r>
    </w:p>
    <w:p w14:paraId="5B4EF672" w14:textId="2F04AEB8" w:rsidR="00924301" w:rsidRPr="0026140C" w:rsidRDefault="7EE60B70" w:rsidP="001A5A34">
      <w:pPr>
        <w:spacing w:line="276" w:lineRule="auto"/>
        <w:ind w:right="28"/>
        <w:jc w:val="center"/>
        <w:rPr>
          <w:rFonts w:ascii="Arial" w:eastAsia="Arial" w:hAnsi="Arial" w:cs="Arial"/>
          <w:spacing w:val="-3"/>
          <w:sz w:val="22"/>
          <w:szCs w:val="22"/>
        </w:rPr>
      </w:pPr>
      <w:r w:rsidRPr="00651647">
        <w:rPr>
          <w:rFonts w:ascii="Arial" w:eastAsia="Arial" w:hAnsi="Arial" w:cs="Arial"/>
          <w:spacing w:val="1"/>
          <w:sz w:val="22"/>
          <w:szCs w:val="22"/>
        </w:rPr>
        <w:t>N</w:t>
      </w:r>
      <w:r w:rsidRPr="00651647">
        <w:rPr>
          <w:rFonts w:ascii="Arial" w:eastAsia="Arial" w:hAnsi="Arial" w:cs="Arial"/>
          <w:spacing w:val="2"/>
          <w:sz w:val="22"/>
          <w:szCs w:val="22"/>
        </w:rPr>
        <w:t>o</w:t>
      </w:r>
      <w:r w:rsidRPr="00651647">
        <w:rPr>
          <w:rFonts w:ascii="Arial" w:eastAsia="Arial" w:hAnsi="Arial" w:cs="Arial"/>
          <w:spacing w:val="-3"/>
          <w:sz w:val="22"/>
          <w:szCs w:val="22"/>
        </w:rPr>
        <w:t>m</w:t>
      </w:r>
      <w:r w:rsidRPr="00651647">
        <w:rPr>
          <w:rFonts w:ascii="Arial" w:eastAsia="Arial" w:hAnsi="Arial" w:cs="Arial"/>
          <w:spacing w:val="2"/>
          <w:sz w:val="22"/>
          <w:szCs w:val="22"/>
        </w:rPr>
        <w:t>or</w:t>
      </w:r>
      <w:r w:rsidR="7DAD2663" w:rsidRPr="00651647">
        <w:rPr>
          <w:rFonts w:ascii="Arial" w:eastAsia="Arial" w:hAnsi="Arial" w:cs="Arial"/>
          <w:spacing w:val="2"/>
          <w:sz w:val="22"/>
          <w:szCs w:val="22"/>
        </w:rPr>
        <w:t xml:space="preserve"> </w:t>
      </w:r>
      <w:r w:rsidRPr="00651647">
        <w:rPr>
          <w:rFonts w:ascii="Arial" w:eastAsia="Arial" w:hAnsi="Arial" w:cs="Arial"/>
          <w:sz w:val="22"/>
          <w:szCs w:val="22"/>
        </w:rPr>
        <w:t xml:space="preserve">: </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w:t>
      </w:r>
      <w:r w:rsidR="002953F7" w:rsidRPr="002953F7">
        <w:rPr>
          <w:rFonts w:ascii="Arial" w:eastAsia="Arial" w:hAnsi="Arial" w:cs="Arial"/>
          <w:sz w:val="22"/>
          <w:szCs w:val="22"/>
          <w:lang w:val="en-US"/>
        </w:rPr>
        <w:t>klasifikasi</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/R/Bp2jk17/TIMLAK-</w:t>
      </w:r>
      <w:r w:rsidR="00EB601C">
        <w:rPr>
          <w:rFonts w:ascii="Arial" w:eastAsia="Arial" w:hAnsi="Arial" w:cs="Arial"/>
          <w:sz w:val="22"/>
          <w:szCs w:val="22"/>
          <w:lang w:val="en-US"/>
        </w:rPr>
        <w:t>{</w:t>
      </w:r>
      <w:proofErr w:type="spellStart"/>
      <w:r w:rsidR="00EB601C">
        <w:rPr>
          <w:rFonts w:ascii="Arial" w:eastAsia="Arial" w:hAnsi="Arial" w:cs="Arial"/>
          <w:sz w:val="22"/>
          <w:szCs w:val="22"/>
          <w:lang w:val="en-US"/>
        </w:rPr>
        <w:t>kode_pokja</w:t>
      </w:r>
      <w:proofErr w:type="spellEnd"/>
      <w:r w:rsidR="00EB601C">
        <w:rPr>
          <w:rFonts w:ascii="Arial" w:eastAsia="Arial" w:hAnsi="Arial" w:cs="Arial"/>
          <w:sz w:val="22"/>
          <w:szCs w:val="22"/>
          <w:lang w:val="en-US"/>
        </w:rPr>
        <w:t>}</w:t>
      </w:r>
      <w:r w:rsidR="00EB601C" w:rsidRPr="00EB601C">
        <w:rPr>
          <w:rFonts w:ascii="Arial" w:eastAsia="Arial" w:hAnsi="Arial" w:cs="Arial"/>
          <w:sz w:val="22"/>
          <w:szCs w:val="22"/>
        </w:rPr>
        <w:t>/2026/02</w:t>
      </w:r>
      <w:r w:rsidR="006C4EA6">
        <w:rPr>
          <w:rFonts w:ascii="Arial" w:eastAsia="Arial" w:hAnsi="Arial" w:cs="Arial"/>
          <w:sz w:val="22"/>
          <w:szCs w:val="22"/>
        </w:rPr>
        <w:t>.TU</w:t>
      </w:r>
    </w:p>
    <w:p w14:paraId="7F516D18" w14:textId="77777777" w:rsidR="00924301" w:rsidRPr="0026140C" w:rsidRDefault="00924301" w:rsidP="4F5E63BA">
      <w:pPr>
        <w:spacing w:before="12" w:line="276" w:lineRule="auto"/>
        <w:rPr>
          <w:sz w:val="24"/>
          <w:szCs w:val="24"/>
        </w:rPr>
      </w:pPr>
    </w:p>
    <w:p w14:paraId="56D7E554" w14:textId="14A1E45B" w:rsidR="00101B85" w:rsidRPr="003B14B8" w:rsidRDefault="00C34F21" w:rsidP="00101B85">
      <w:pPr>
        <w:spacing w:line="276" w:lineRule="auto"/>
        <w:ind w:left="101" w:right="75"/>
        <w:jc w:val="both"/>
        <w:rPr>
          <w:rFonts w:ascii="Arial" w:eastAsia="Arial" w:hAnsi="Arial" w:cs="Arial"/>
          <w:spacing w:val="-2"/>
          <w:sz w:val="22"/>
          <w:szCs w:val="22"/>
        </w:rPr>
      </w:pPr>
      <w:r w:rsidRPr="0026140C">
        <w:rPr>
          <w:rFonts w:ascii="Arial" w:eastAsia="Arial" w:hAnsi="Arial" w:cs="Arial"/>
          <w:spacing w:val="-2"/>
          <w:sz w:val="22"/>
          <w:szCs w:val="22"/>
        </w:rPr>
        <w:t>P</w:t>
      </w:r>
      <w:r w:rsidRPr="0026140C">
        <w:rPr>
          <w:rFonts w:ascii="Arial" w:eastAsia="Arial" w:hAnsi="Arial" w:cs="Arial"/>
          <w:spacing w:val="2"/>
          <w:sz w:val="22"/>
          <w:szCs w:val="22"/>
        </w:rPr>
        <w:t>ad</w:t>
      </w:r>
      <w:r w:rsidRPr="0026140C">
        <w:rPr>
          <w:rFonts w:ascii="Arial" w:eastAsia="Arial" w:hAnsi="Arial" w:cs="Arial"/>
          <w:sz w:val="22"/>
          <w:szCs w:val="22"/>
        </w:rPr>
        <w:t>a</w:t>
      </w:r>
      <w:r w:rsidRPr="0026140C">
        <w:rPr>
          <w:rFonts w:ascii="Arial" w:eastAsia="Arial" w:hAnsi="Arial" w:cs="Arial"/>
          <w:spacing w:val="1"/>
          <w:sz w:val="22"/>
          <w:szCs w:val="22"/>
        </w:rPr>
        <w:t xml:space="preserve"> </w:t>
      </w:r>
      <w:r w:rsidRPr="0026140C">
        <w:rPr>
          <w:rFonts w:ascii="Arial" w:eastAsia="Arial" w:hAnsi="Arial" w:cs="Arial"/>
          <w:spacing w:val="2"/>
          <w:sz w:val="22"/>
          <w:szCs w:val="22"/>
        </w:rPr>
        <w:t>h</w:t>
      </w:r>
      <w:r w:rsidRPr="0026140C">
        <w:rPr>
          <w:rFonts w:ascii="Arial" w:eastAsia="Arial" w:hAnsi="Arial" w:cs="Arial"/>
          <w:spacing w:val="-2"/>
          <w:sz w:val="22"/>
          <w:szCs w:val="22"/>
        </w:rPr>
        <w:t>a</w:t>
      </w:r>
      <w:r w:rsidRPr="0026140C">
        <w:rPr>
          <w:rFonts w:ascii="Arial" w:eastAsia="Arial" w:hAnsi="Arial" w:cs="Arial"/>
          <w:spacing w:val="2"/>
          <w:sz w:val="22"/>
          <w:szCs w:val="22"/>
        </w:rPr>
        <w:t>r</w:t>
      </w:r>
      <w:r w:rsidRPr="0026140C">
        <w:rPr>
          <w:rFonts w:ascii="Arial" w:eastAsia="Arial" w:hAnsi="Arial" w:cs="Arial"/>
          <w:sz w:val="22"/>
          <w:szCs w:val="22"/>
        </w:rPr>
        <w:t>i</w:t>
      </w:r>
      <w:r w:rsidRPr="0026140C">
        <w:rPr>
          <w:rFonts w:ascii="Arial" w:eastAsia="Arial" w:hAnsi="Arial" w:cs="Arial"/>
          <w:spacing w:val="4"/>
          <w:sz w:val="22"/>
          <w:szCs w:val="22"/>
        </w:rPr>
        <w:t xml:space="preserve"> </w:t>
      </w:r>
      <w:r w:rsidRPr="0026140C">
        <w:rPr>
          <w:rFonts w:ascii="Arial" w:eastAsia="Arial" w:hAnsi="Arial" w:cs="Arial"/>
          <w:spacing w:val="1"/>
          <w:sz w:val="22"/>
          <w:szCs w:val="22"/>
        </w:rPr>
        <w:t>i</w:t>
      </w:r>
      <w:r w:rsidRPr="0026140C">
        <w:rPr>
          <w:rFonts w:ascii="Arial" w:eastAsia="Arial" w:hAnsi="Arial" w:cs="Arial"/>
          <w:spacing w:val="-2"/>
          <w:sz w:val="22"/>
          <w:szCs w:val="22"/>
        </w:rPr>
        <w:t>n</w:t>
      </w:r>
      <w:r w:rsidRPr="0026140C">
        <w:rPr>
          <w:rFonts w:ascii="Arial" w:eastAsia="Arial" w:hAnsi="Arial" w:cs="Arial"/>
          <w:sz w:val="22"/>
          <w:szCs w:val="22"/>
        </w:rPr>
        <w:t>i</w:t>
      </w:r>
      <w:r w:rsidRPr="0026140C">
        <w:rPr>
          <w:rFonts w:ascii="Arial" w:eastAsia="Arial" w:hAnsi="Arial" w:cs="Arial"/>
          <w:spacing w:val="7"/>
          <w:sz w:val="22"/>
          <w:szCs w:val="22"/>
        </w:rPr>
        <w:t xml:space="preserve"> </w:t>
      </w:r>
      <w:r w:rsidR="000A4E2D">
        <w:rPr>
          <w:rFonts w:ascii="Arial" w:eastAsia="Arial" w:hAnsi="Arial" w:cs="Arial"/>
          <w:b/>
          <w:bCs/>
          <w:spacing w:val="7"/>
          <w:sz w:val="22"/>
          <w:szCs w:val="22"/>
        </w:rPr>
        <w:t>{hari_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w:t>
      </w:r>
      <w:r w:rsidR="000E4A18" w:rsidRPr="003B14B8">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w:t>
      </w:r>
      <w:r w:rsidRPr="007C6875">
        <w:rPr>
          <w:rFonts w:ascii="Arial" w:eastAsia="Arial" w:hAnsi="Arial" w:cs="Arial"/>
          <w:spacing w:val="2"/>
          <w:sz w:val="22"/>
          <w:szCs w:val="22"/>
        </w:rPr>
        <w:t>n</w:t>
      </w:r>
      <w:r w:rsidRPr="007C6875">
        <w:rPr>
          <w:rFonts w:ascii="Arial" w:eastAsia="Arial" w:hAnsi="Arial" w:cs="Arial"/>
          <w:spacing w:val="-2"/>
          <w:sz w:val="22"/>
          <w:szCs w:val="22"/>
        </w:rPr>
        <w:t>gg</w:t>
      </w:r>
      <w:r w:rsidRPr="007C6875">
        <w:rPr>
          <w:rFonts w:ascii="Arial" w:eastAsia="Arial" w:hAnsi="Arial" w:cs="Arial"/>
          <w:spacing w:val="2"/>
          <w:sz w:val="22"/>
          <w:szCs w:val="22"/>
        </w:rPr>
        <w:t>a</w:t>
      </w:r>
      <w:r w:rsidRPr="007C6875">
        <w:rPr>
          <w:rFonts w:ascii="Arial" w:eastAsia="Arial" w:hAnsi="Arial" w:cs="Arial"/>
          <w:sz w:val="22"/>
          <w:szCs w:val="22"/>
        </w:rPr>
        <w:t>l</w:t>
      </w:r>
      <w:r w:rsidRPr="007C6875">
        <w:rPr>
          <w:rFonts w:ascii="Arial" w:eastAsia="Arial" w:hAnsi="Arial" w:cs="Arial"/>
          <w:b/>
          <w:bCs/>
          <w:spacing w:val="5"/>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tanggal_sebut</w:t>
      </w:r>
      <w:proofErr w:type="spellEnd"/>
      <w:r w:rsidR="000A4E2D">
        <w:rPr>
          <w:rFonts w:ascii="Arial" w:eastAsia="Arial" w:hAnsi="Arial" w:cs="Arial"/>
          <w:b/>
          <w:bCs/>
          <w:spacing w:val="7"/>
          <w:sz w:val="22"/>
          <w:szCs w:val="22"/>
        </w:rPr>
        <w:t>_</w:t>
      </w:r>
      <w:proofErr w:type="spellStart"/>
      <w:r w:rsidR="00113932">
        <w:rPr>
          <w:rFonts w:ascii="Arial" w:eastAsia="Arial" w:hAnsi="Arial" w:cs="Arial"/>
          <w:b/>
          <w:bCs/>
          <w:spacing w:val="7"/>
          <w:sz w:val="22"/>
          <w:szCs w:val="22"/>
          <w:lang w:val="en-US"/>
        </w:rPr>
        <w:t>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2"/>
          <w:sz w:val="22"/>
          <w:szCs w:val="22"/>
        </w:rPr>
        <w:t>b</w:t>
      </w:r>
      <w:r w:rsidRPr="007C6875">
        <w:rPr>
          <w:rFonts w:ascii="Arial" w:eastAsia="Arial" w:hAnsi="Arial" w:cs="Arial"/>
          <w:spacing w:val="2"/>
          <w:sz w:val="22"/>
          <w:szCs w:val="22"/>
        </w:rPr>
        <w:t>u</w:t>
      </w:r>
      <w:r w:rsidRPr="007C6875">
        <w:rPr>
          <w:rFonts w:ascii="Arial" w:eastAsia="Arial" w:hAnsi="Arial" w:cs="Arial"/>
          <w:spacing w:val="-4"/>
          <w:sz w:val="22"/>
          <w:szCs w:val="22"/>
        </w:rPr>
        <w:t>l</w:t>
      </w:r>
      <w:r w:rsidRPr="007C6875">
        <w:rPr>
          <w:rFonts w:ascii="Arial" w:eastAsia="Arial" w:hAnsi="Arial" w:cs="Arial"/>
          <w:spacing w:val="2"/>
          <w:sz w:val="22"/>
          <w:szCs w:val="22"/>
        </w:rPr>
        <w:t>a</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bulan_</w:t>
      </w:r>
      <w:r w:rsidR="00113932" w:rsidRPr="00113932">
        <w:rPr>
          <w:rFonts w:ascii="Arial" w:eastAsia="Arial" w:hAnsi="Arial" w:cs="Arial"/>
          <w:b/>
          <w:bCs/>
          <w:spacing w:val="7"/>
          <w:sz w:val="22"/>
          <w:szCs w:val="22"/>
        </w:rPr>
        <w:t>sebut_reviu</w:t>
      </w:r>
      <w:proofErr w:type="spellEnd"/>
      <w:r w:rsidR="000A4E2D">
        <w:rPr>
          <w:rFonts w:ascii="Arial" w:eastAsia="Arial" w:hAnsi="Arial" w:cs="Arial"/>
          <w:b/>
          <w:bCs/>
          <w:spacing w:val="7"/>
          <w:sz w:val="22"/>
          <w:szCs w:val="22"/>
        </w:rPr>
        <w:t xml:space="preserve">} </w:t>
      </w:r>
      <w:r w:rsidRPr="007C6875">
        <w:rPr>
          <w:rFonts w:ascii="Arial" w:eastAsia="Arial" w:hAnsi="Arial" w:cs="Arial"/>
          <w:spacing w:val="-1"/>
          <w:sz w:val="22"/>
          <w:szCs w:val="22"/>
        </w:rPr>
        <w:t>t</w:t>
      </w:r>
      <w:r w:rsidRPr="007C6875">
        <w:rPr>
          <w:rFonts w:ascii="Arial" w:eastAsia="Arial" w:hAnsi="Arial" w:cs="Arial"/>
          <w:spacing w:val="2"/>
          <w:sz w:val="22"/>
          <w:szCs w:val="22"/>
        </w:rPr>
        <w:t>ah</w:t>
      </w:r>
      <w:r w:rsidRPr="007C6875">
        <w:rPr>
          <w:rFonts w:ascii="Arial" w:eastAsia="Arial" w:hAnsi="Arial" w:cs="Arial"/>
          <w:spacing w:val="-2"/>
          <w:sz w:val="22"/>
          <w:szCs w:val="22"/>
        </w:rPr>
        <w:t>u</w:t>
      </w:r>
      <w:r w:rsidRPr="007C6875">
        <w:rPr>
          <w:rFonts w:ascii="Arial" w:eastAsia="Arial" w:hAnsi="Arial" w:cs="Arial"/>
          <w:sz w:val="22"/>
          <w:szCs w:val="22"/>
        </w:rPr>
        <w:t>n</w:t>
      </w:r>
      <w:r w:rsidRPr="007C6875">
        <w:rPr>
          <w:rFonts w:ascii="Arial" w:eastAsia="Arial" w:hAnsi="Arial" w:cs="Arial"/>
          <w:spacing w:val="6"/>
          <w:sz w:val="22"/>
          <w:szCs w:val="22"/>
        </w:rPr>
        <w:t xml:space="preserve"> </w:t>
      </w:r>
      <w:r w:rsidR="000A4E2D">
        <w:rPr>
          <w:rFonts w:ascii="Arial" w:eastAsia="Arial" w:hAnsi="Arial" w:cs="Arial"/>
          <w:b/>
          <w:bCs/>
          <w:spacing w:val="7"/>
          <w:sz w:val="22"/>
          <w:szCs w:val="22"/>
        </w:rPr>
        <w:t>{</w:t>
      </w:r>
      <w:proofErr w:type="spellStart"/>
      <w:r w:rsidR="000A4E2D">
        <w:rPr>
          <w:rFonts w:ascii="Arial" w:eastAsia="Arial" w:hAnsi="Arial" w:cs="Arial"/>
          <w:b/>
          <w:bCs/>
          <w:spacing w:val="7"/>
          <w:sz w:val="22"/>
          <w:szCs w:val="22"/>
        </w:rPr>
        <w:t>tahun_</w:t>
      </w:r>
      <w:r w:rsidR="00113932" w:rsidRPr="00113932">
        <w:rPr>
          <w:rFonts w:ascii="Arial" w:eastAsia="Arial" w:hAnsi="Arial" w:cs="Arial"/>
          <w:b/>
          <w:bCs/>
          <w:spacing w:val="7"/>
          <w:sz w:val="22"/>
          <w:szCs w:val="22"/>
        </w:rPr>
        <w:t>sebut_reviu</w:t>
      </w:r>
      <w:proofErr w:type="spellEnd"/>
      <w:r w:rsidR="000A4E2D">
        <w:rPr>
          <w:rFonts w:ascii="Arial" w:eastAsia="Arial" w:hAnsi="Arial" w:cs="Arial"/>
          <w:b/>
          <w:bCs/>
          <w:spacing w:val="7"/>
          <w:sz w:val="22"/>
          <w:szCs w:val="22"/>
        </w:rPr>
        <w:t xml:space="preserve">} </w:t>
      </w:r>
      <w:r w:rsidR="00101B85" w:rsidRPr="007C6875">
        <w:rPr>
          <w:rFonts w:ascii="Arial" w:eastAsia="Arial" w:hAnsi="Arial" w:cs="Arial"/>
          <w:spacing w:val="-2"/>
          <w:sz w:val="22"/>
          <w:szCs w:val="22"/>
        </w:rPr>
        <w:t xml:space="preserve">telah dilaksanakan </w:t>
      </w:r>
      <w:proofErr w:type="spellStart"/>
      <w:r w:rsidR="00101B85" w:rsidRPr="007C6875">
        <w:rPr>
          <w:rFonts w:ascii="Arial" w:eastAsia="Arial" w:hAnsi="Arial" w:cs="Arial"/>
          <w:spacing w:val="-2"/>
          <w:sz w:val="22"/>
          <w:szCs w:val="22"/>
        </w:rPr>
        <w:t>reviu</w:t>
      </w:r>
      <w:proofErr w:type="spellEnd"/>
      <w:r w:rsidR="00101B85" w:rsidRPr="007C6875">
        <w:rPr>
          <w:rFonts w:ascii="Arial" w:eastAsia="Arial" w:hAnsi="Arial" w:cs="Arial"/>
          <w:spacing w:val="-2"/>
          <w:sz w:val="22"/>
          <w:szCs w:val="22"/>
        </w:rPr>
        <w:t xml:space="preserve"> dokumen </w:t>
      </w:r>
      <w:r w:rsidR="00B04BD3" w:rsidRPr="007C6875">
        <w:rPr>
          <w:rFonts w:ascii="Arial" w:eastAsia="Arial" w:hAnsi="Arial" w:cs="Arial"/>
          <w:spacing w:val="-2"/>
          <w:sz w:val="22"/>
          <w:szCs w:val="22"/>
        </w:rPr>
        <w:t>pemilihan</w:t>
      </w:r>
      <w:r w:rsidR="00101B85" w:rsidRPr="007C6875">
        <w:rPr>
          <w:rFonts w:ascii="Arial" w:eastAsia="Arial" w:hAnsi="Arial" w:cs="Arial"/>
          <w:spacing w:val="-2"/>
          <w:sz w:val="22"/>
          <w:szCs w:val="22"/>
        </w:rPr>
        <w:t xml:space="preserve"> oleh </w:t>
      </w:r>
      <w:r w:rsidR="001F5B89" w:rsidRPr="007C6875">
        <w:rPr>
          <w:rFonts w:ascii="Arial" w:eastAsia="Arial" w:hAnsi="Arial" w:cs="Arial"/>
          <w:b/>
          <w:bCs/>
          <w:spacing w:val="2"/>
          <w:sz w:val="22"/>
          <w:szCs w:val="22"/>
        </w:rPr>
        <w:t>Tim Pelaksa</w:t>
      </w:r>
      <w:r w:rsidR="001F5B89" w:rsidRPr="00230D45">
        <w:rPr>
          <w:rFonts w:ascii="Arial" w:eastAsia="Arial" w:hAnsi="Arial" w:cs="Arial"/>
          <w:b/>
          <w:bCs/>
          <w:spacing w:val="2"/>
          <w:sz w:val="22"/>
          <w:szCs w:val="22"/>
        </w:rPr>
        <w:t>na</w:t>
      </w:r>
      <w:r w:rsidR="001F5B89" w:rsidRPr="00230D45">
        <w:rPr>
          <w:rFonts w:ascii="Arial" w:eastAsia="Arial" w:hAnsi="Arial" w:cs="Arial"/>
          <w:b/>
          <w:bCs/>
          <w:spacing w:val="-2"/>
          <w:sz w:val="22"/>
          <w:szCs w:val="22"/>
        </w:rPr>
        <w:t xml:space="preserve"> </w:t>
      </w:r>
      <w:r w:rsidR="000A4E2D">
        <w:rPr>
          <w:rFonts w:ascii="Arial" w:eastAsia="Arial" w:hAnsi="Arial" w:cs="Arial"/>
          <w:b/>
          <w:bCs/>
          <w:spacing w:val="2"/>
          <w:sz w:val="22"/>
          <w:szCs w:val="22"/>
        </w:rPr>
        <w:t>{</w:t>
      </w:r>
      <w:proofErr w:type="spellStart"/>
      <w:r w:rsidR="000A4E2D">
        <w:rPr>
          <w:rFonts w:ascii="Arial" w:eastAsia="Arial" w:hAnsi="Arial" w:cs="Arial"/>
          <w:b/>
          <w:bCs/>
          <w:spacing w:val="2"/>
          <w:sz w:val="22"/>
          <w:szCs w:val="22"/>
        </w:rPr>
        <w:t>kode_pokja</w:t>
      </w:r>
      <w:proofErr w:type="spellEnd"/>
      <w:r w:rsidR="000A4E2D">
        <w:rPr>
          <w:rFonts w:ascii="Arial" w:eastAsia="Arial" w:hAnsi="Arial" w:cs="Arial"/>
          <w:b/>
          <w:bCs/>
          <w:spacing w:val="2"/>
          <w:sz w:val="22"/>
          <w:szCs w:val="22"/>
        </w:rPr>
        <w:t>}</w:t>
      </w:r>
      <w:r w:rsidR="001F5B89" w:rsidRPr="0026140C">
        <w:rPr>
          <w:rFonts w:ascii="Arial" w:eastAsia="Arial" w:hAnsi="Arial" w:cs="Arial"/>
          <w:b/>
          <w:bCs/>
          <w:spacing w:val="-2"/>
          <w:sz w:val="22"/>
          <w:szCs w:val="22"/>
        </w:rPr>
        <w:t xml:space="preserve"> BP</w:t>
      </w:r>
      <w:r w:rsidR="001F5B89" w:rsidRPr="0026140C">
        <w:rPr>
          <w:rFonts w:ascii="Arial" w:eastAsia="Arial" w:hAnsi="Arial" w:cs="Arial"/>
          <w:b/>
          <w:bCs/>
          <w:spacing w:val="2"/>
          <w:sz w:val="22"/>
          <w:szCs w:val="22"/>
        </w:rPr>
        <w:t>2</w:t>
      </w:r>
      <w:r w:rsidR="001F5B89" w:rsidRPr="0026140C">
        <w:rPr>
          <w:rFonts w:ascii="Arial" w:eastAsia="Arial" w:hAnsi="Arial" w:cs="Arial"/>
          <w:b/>
          <w:bCs/>
          <w:sz w:val="22"/>
          <w:szCs w:val="22"/>
        </w:rPr>
        <w:t xml:space="preserve">JK </w:t>
      </w:r>
      <w:r w:rsidR="001F5B89" w:rsidRPr="0026140C">
        <w:rPr>
          <w:rFonts w:ascii="Arial" w:eastAsia="Arial" w:hAnsi="Arial" w:cs="Arial"/>
          <w:b/>
          <w:bCs/>
          <w:spacing w:val="2"/>
          <w:sz w:val="22"/>
          <w:szCs w:val="22"/>
        </w:rPr>
        <w:t>W</w:t>
      </w:r>
      <w:r w:rsidR="001F5B89" w:rsidRPr="0026140C">
        <w:rPr>
          <w:rFonts w:ascii="Arial" w:eastAsia="Arial" w:hAnsi="Arial" w:cs="Arial"/>
          <w:b/>
          <w:bCs/>
          <w:spacing w:val="1"/>
          <w:sz w:val="22"/>
          <w:szCs w:val="22"/>
        </w:rPr>
        <w:t>il</w:t>
      </w:r>
      <w:r w:rsidR="001F5B89" w:rsidRPr="0026140C">
        <w:rPr>
          <w:rFonts w:ascii="Arial" w:eastAsia="Arial" w:hAnsi="Arial" w:cs="Arial"/>
          <w:b/>
          <w:bCs/>
          <w:spacing w:val="2"/>
          <w:sz w:val="22"/>
          <w:szCs w:val="22"/>
        </w:rPr>
        <w:t>a</w:t>
      </w:r>
      <w:r w:rsidR="001F5B89" w:rsidRPr="0026140C">
        <w:rPr>
          <w:rFonts w:ascii="Arial" w:eastAsia="Arial" w:hAnsi="Arial" w:cs="Arial"/>
          <w:b/>
          <w:bCs/>
          <w:spacing w:val="-5"/>
          <w:sz w:val="22"/>
          <w:szCs w:val="22"/>
        </w:rPr>
        <w:t>y</w:t>
      </w:r>
      <w:r w:rsidR="001F5B89" w:rsidRPr="0026140C">
        <w:rPr>
          <w:rFonts w:ascii="Arial" w:eastAsia="Arial" w:hAnsi="Arial" w:cs="Arial"/>
          <w:b/>
          <w:bCs/>
          <w:spacing w:val="2"/>
          <w:sz w:val="22"/>
          <w:szCs w:val="22"/>
        </w:rPr>
        <w:t>a</w:t>
      </w:r>
      <w:r w:rsidR="001F5B89" w:rsidRPr="0026140C">
        <w:rPr>
          <w:rFonts w:ascii="Arial" w:eastAsia="Arial" w:hAnsi="Arial" w:cs="Arial"/>
          <w:b/>
          <w:bCs/>
          <w:sz w:val="22"/>
          <w:szCs w:val="22"/>
        </w:rPr>
        <w:t xml:space="preserve">h Kalimantan Selatan Tahun Anggaran </w:t>
      </w:r>
      <w:r w:rsidR="000A4E2D">
        <w:rPr>
          <w:rFonts w:ascii="Arial" w:eastAsia="Arial" w:hAnsi="Arial" w:cs="Arial"/>
          <w:b/>
          <w:bCs/>
          <w:sz w:val="22"/>
          <w:szCs w:val="22"/>
        </w:rPr>
        <w:t>{</w:t>
      </w:r>
      <w:proofErr w:type="spellStart"/>
      <w:r w:rsidR="000A4E2D">
        <w:rPr>
          <w:rFonts w:ascii="Arial" w:eastAsia="Arial" w:hAnsi="Arial" w:cs="Arial"/>
          <w:b/>
          <w:bCs/>
          <w:sz w:val="22"/>
          <w:szCs w:val="22"/>
        </w:rPr>
        <w:t>tahun_anggaran</w:t>
      </w:r>
      <w:proofErr w:type="spellEnd"/>
      <w:r w:rsidR="000A4E2D">
        <w:rPr>
          <w:rFonts w:ascii="Arial" w:eastAsia="Arial" w:hAnsi="Arial" w:cs="Arial"/>
          <w:b/>
          <w:bCs/>
          <w:sz w:val="22"/>
          <w:szCs w:val="22"/>
        </w:rPr>
        <w:t>}</w:t>
      </w:r>
      <w:r w:rsidR="00101B85" w:rsidRPr="0026140C">
        <w:rPr>
          <w:rFonts w:ascii="Arial" w:eastAsia="Arial" w:hAnsi="Arial" w:cs="Arial"/>
          <w:spacing w:val="-2"/>
        </w:rPr>
        <w:t xml:space="preserve"> </w:t>
      </w:r>
      <w:r w:rsidR="00101B85" w:rsidRPr="0026140C">
        <w:rPr>
          <w:rFonts w:ascii="Arial" w:eastAsia="Arial" w:hAnsi="Arial" w:cs="Arial"/>
          <w:spacing w:val="-2"/>
          <w:sz w:val="22"/>
          <w:szCs w:val="22"/>
        </w:rPr>
        <w:t>BP2JK</w:t>
      </w:r>
      <w:r w:rsidR="00D766AB"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Wilayah</w:t>
      </w:r>
      <w:r w:rsidR="000A4E2D">
        <w:rPr>
          <w:rFonts w:ascii="Arial" w:eastAsia="Arial" w:hAnsi="Arial" w:cs="Arial"/>
          <w:spacing w:val="-2"/>
          <w:sz w:val="22"/>
          <w:szCs w:val="22"/>
        </w:rPr>
        <w:t xml:space="preserve"> </w:t>
      </w:r>
      <w:r w:rsidR="001F5B89" w:rsidRPr="0026140C">
        <w:rPr>
          <w:rFonts w:ascii="Arial" w:eastAsia="Arial" w:hAnsi="Arial" w:cs="Arial"/>
          <w:spacing w:val="-2"/>
          <w:sz w:val="22"/>
          <w:szCs w:val="22"/>
        </w:rPr>
        <w:t>Kalimantan Selatan</w:t>
      </w:r>
      <w:r w:rsidR="000A4E2D">
        <w:rPr>
          <w:rFonts w:ascii="Arial" w:eastAsia="Arial" w:hAnsi="Arial" w:cs="Arial"/>
          <w:spacing w:val="-2"/>
          <w:sz w:val="22"/>
          <w:szCs w:val="22"/>
        </w:rPr>
        <w:t xml:space="preserve"> </w:t>
      </w:r>
      <w:r w:rsidR="00101B85" w:rsidRPr="0026140C">
        <w:rPr>
          <w:rFonts w:ascii="Arial" w:eastAsia="Arial" w:hAnsi="Arial" w:cs="Arial"/>
          <w:spacing w:val="-2"/>
          <w:sz w:val="22"/>
          <w:szCs w:val="22"/>
        </w:rPr>
        <w:t>untuk paket pekerjaan</w:t>
      </w:r>
      <w:r w:rsidR="00B13C0A" w:rsidRPr="0026140C">
        <w:rPr>
          <w:rFonts w:ascii="Arial" w:eastAsia="Arial" w:hAnsi="Arial" w:cs="Arial"/>
          <w:spacing w:val="-2"/>
          <w:sz w:val="22"/>
          <w:szCs w:val="22"/>
        </w:rPr>
        <w:t xml:space="preserve"> </w:t>
      </w:r>
      <w:r w:rsidR="00101B85" w:rsidRPr="0026140C">
        <w:rPr>
          <w:rFonts w:ascii="Arial" w:eastAsia="Arial" w:hAnsi="Arial" w:cs="Arial"/>
          <w:spacing w:val="-2"/>
          <w:sz w:val="22"/>
          <w:szCs w:val="22"/>
        </w:rPr>
        <w:t>sebagai berikut:</w:t>
      </w:r>
      <w:r w:rsidR="000A4E2D">
        <w:rPr>
          <w:rFonts w:ascii="Arial" w:eastAsia="Arial" w:hAnsi="Arial" w:cs="Arial"/>
          <w:spacing w:val="-2"/>
          <w:sz w:val="22"/>
          <w:szCs w:val="22"/>
        </w:rPr>
        <w:t xml:space="preserve"> </w:t>
      </w:r>
    </w:p>
    <w:p w14:paraId="3D07E49F" w14:textId="77777777" w:rsidR="00D8337C" w:rsidRPr="003B14B8" w:rsidRDefault="00D8337C" w:rsidP="00101B85">
      <w:pPr>
        <w:spacing w:line="276" w:lineRule="auto"/>
        <w:ind w:left="101" w:right="75"/>
        <w:jc w:val="both"/>
        <w:rPr>
          <w:rFonts w:ascii="Arial" w:eastAsia="Arial" w:hAnsi="Arial" w:cs="Arial"/>
          <w:spacing w:val="-2"/>
          <w:sz w:val="22"/>
          <w:szCs w:val="22"/>
        </w:rPr>
      </w:pPr>
    </w:p>
    <w:tbl>
      <w:tblPr>
        <w:tblW w:w="9036" w:type="dxa"/>
        <w:tblInd w:w="315" w:type="dxa"/>
        <w:tblCellMar>
          <w:left w:w="0" w:type="dxa"/>
          <w:right w:w="0" w:type="dxa"/>
        </w:tblCellMar>
        <w:tblLook w:val="04A0" w:firstRow="1" w:lastRow="0" w:firstColumn="1" w:lastColumn="0" w:noHBand="0" w:noVBand="1"/>
      </w:tblPr>
      <w:tblGrid>
        <w:gridCol w:w="1953"/>
        <w:gridCol w:w="305"/>
        <w:gridCol w:w="6778"/>
      </w:tblGrid>
      <w:tr w:rsidR="001F39F0" w:rsidRPr="004F65D0" w14:paraId="52AA287A" w14:textId="77777777" w:rsidTr="001F39F0">
        <w:trPr>
          <w:trHeight w:val="300"/>
        </w:trPr>
        <w:tc>
          <w:tcPr>
            <w:tcW w:w="1953" w:type="dxa"/>
            <w:hideMark/>
          </w:tcPr>
          <w:p w14:paraId="2B0FA6C0" w14:textId="734183AD"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Nama Paket</w:t>
            </w:r>
            <w:r w:rsidRPr="005A1202">
              <w:rPr>
                <w:rFonts w:ascii="Arial" w:eastAsia="Arial" w:hAnsi="Arial" w:cs="Arial"/>
                <w:spacing w:val="-2"/>
                <w:sz w:val="22"/>
                <w:szCs w:val="22"/>
                <w:lang w:val="en-ID"/>
              </w:rPr>
              <w:t> </w:t>
            </w:r>
          </w:p>
        </w:tc>
        <w:tc>
          <w:tcPr>
            <w:tcW w:w="305" w:type="dxa"/>
            <w:hideMark/>
          </w:tcPr>
          <w:p w14:paraId="127CCEB9" w14:textId="58065E5D"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6815279" w14:textId="1BC78E3D" w:rsidR="001F39F0" w:rsidRPr="00043882" w:rsidRDefault="001F39F0" w:rsidP="00043882">
            <w:pPr>
              <w:jc w:val="both"/>
              <w:rPr>
                <w:rFonts w:ascii="Arial" w:eastAsia="Arial" w:hAnsi="Arial" w:cs="Arial"/>
                <w:spacing w:val="-2"/>
                <w:sz w:val="22"/>
                <w:szCs w:val="22"/>
                <w:lang w:val="ms-MY"/>
              </w:rPr>
            </w:pPr>
            <w:r>
              <w:rPr>
                <w:rFonts w:ascii="Arial" w:hAnsi="Arial" w:cs="Arial"/>
                <w:sz w:val="22"/>
                <w:szCs w:val="22"/>
              </w:rPr>
              <w:t>{</w:t>
            </w:r>
            <w:proofErr w:type="spellStart"/>
            <w:r>
              <w:rPr>
                <w:rFonts w:ascii="Arial" w:hAnsi="Arial" w:cs="Arial"/>
                <w:sz w:val="22"/>
                <w:szCs w:val="22"/>
              </w:rPr>
              <w:t>nama_paket</w:t>
            </w:r>
            <w:proofErr w:type="spellEnd"/>
            <w:r>
              <w:rPr>
                <w:rFonts w:ascii="Arial" w:hAnsi="Arial" w:cs="Arial"/>
                <w:sz w:val="22"/>
                <w:szCs w:val="22"/>
              </w:rPr>
              <w:t>}</w:t>
            </w:r>
          </w:p>
        </w:tc>
      </w:tr>
      <w:tr w:rsidR="001F39F0" w:rsidRPr="004F65D0" w14:paraId="291EAC82" w14:textId="77777777" w:rsidTr="001F39F0">
        <w:trPr>
          <w:trHeight w:val="300"/>
        </w:trPr>
        <w:tc>
          <w:tcPr>
            <w:tcW w:w="1953" w:type="dxa"/>
            <w:hideMark/>
          </w:tcPr>
          <w:p w14:paraId="64DFC402" w14:textId="606EACFC"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Satuan Kerja</w:t>
            </w:r>
            <w:r w:rsidRPr="005A1202">
              <w:rPr>
                <w:rFonts w:ascii="Arial" w:eastAsia="Arial" w:hAnsi="Arial" w:cs="Arial"/>
                <w:spacing w:val="-2"/>
                <w:sz w:val="22"/>
                <w:szCs w:val="22"/>
                <w:lang w:val="en-ID"/>
              </w:rPr>
              <w:t> </w:t>
            </w:r>
          </w:p>
        </w:tc>
        <w:tc>
          <w:tcPr>
            <w:tcW w:w="305" w:type="dxa"/>
            <w:hideMark/>
          </w:tcPr>
          <w:p w14:paraId="776F6BF2" w14:textId="44EC203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5AD66A2" w14:textId="7F5ED591" w:rsidR="001F39F0" w:rsidRPr="00043882" w:rsidRDefault="001F39F0" w:rsidP="00043882">
            <w:pPr>
              <w:spacing w:line="276" w:lineRule="auto"/>
              <w:ind w:right="75"/>
              <w:jc w:val="both"/>
              <w:rPr>
                <w:rFonts w:ascii="Arial" w:eastAsia="Arial" w:hAnsi="Arial" w:cs="Arial"/>
                <w:spacing w:val="-2"/>
                <w:sz w:val="22"/>
                <w:szCs w:val="22"/>
                <w:lang w:val="ms-MY"/>
              </w:rPr>
            </w:pPr>
            <w:r>
              <w:rPr>
                <w:rFonts w:ascii="Arial" w:hAnsi="Arial" w:cs="Arial"/>
                <w:sz w:val="22"/>
                <w:szCs w:val="22"/>
              </w:rPr>
              <w:t>{</w:t>
            </w:r>
            <w:proofErr w:type="spellStart"/>
            <w:r>
              <w:rPr>
                <w:rFonts w:ascii="Arial" w:hAnsi="Arial" w:cs="Arial"/>
                <w:sz w:val="22"/>
                <w:szCs w:val="22"/>
              </w:rPr>
              <w:t>satuan_kerja</w:t>
            </w:r>
            <w:proofErr w:type="spellEnd"/>
            <w:r>
              <w:rPr>
                <w:rFonts w:ascii="Arial" w:hAnsi="Arial" w:cs="Arial"/>
                <w:sz w:val="22"/>
                <w:szCs w:val="22"/>
              </w:rPr>
              <w:t>}</w:t>
            </w:r>
          </w:p>
        </w:tc>
      </w:tr>
      <w:tr w:rsidR="001F39F0" w:rsidRPr="004F65D0" w14:paraId="00AD82FC" w14:textId="77777777" w:rsidTr="001F39F0">
        <w:trPr>
          <w:trHeight w:val="300"/>
        </w:trPr>
        <w:tc>
          <w:tcPr>
            <w:tcW w:w="1953" w:type="dxa"/>
            <w:hideMark/>
          </w:tcPr>
          <w:p w14:paraId="18CCB738" w14:textId="183136F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Pejabat Pembuat Komitmen</w:t>
            </w:r>
            <w:r w:rsidRPr="005A1202">
              <w:rPr>
                <w:rFonts w:ascii="Arial" w:eastAsia="Arial" w:hAnsi="Arial" w:cs="Arial"/>
                <w:spacing w:val="-2"/>
                <w:sz w:val="22"/>
                <w:szCs w:val="22"/>
                <w:lang w:val="en-ID"/>
              </w:rPr>
              <w:t> </w:t>
            </w:r>
          </w:p>
        </w:tc>
        <w:tc>
          <w:tcPr>
            <w:tcW w:w="305" w:type="dxa"/>
            <w:hideMark/>
          </w:tcPr>
          <w:p w14:paraId="009D9778" w14:textId="007B429F"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3349BC5B" w14:textId="35982A1A" w:rsidR="001F39F0" w:rsidRPr="00043882" w:rsidRDefault="001F39F0"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proofErr w:type="spellStart"/>
            <w:r w:rsidR="00113932">
              <w:rPr>
                <w:rFonts w:ascii="Arial" w:hAnsi="Arial" w:cs="Arial"/>
                <w:sz w:val="22"/>
                <w:szCs w:val="22"/>
                <w:lang w:val="en-US"/>
              </w:rPr>
              <w:t>ppk</w:t>
            </w:r>
            <w:proofErr w:type="spellEnd"/>
            <w:r>
              <w:rPr>
                <w:rFonts w:ascii="Arial" w:hAnsi="Arial" w:cs="Arial"/>
                <w:sz w:val="22"/>
                <w:szCs w:val="22"/>
              </w:rPr>
              <w:t>}</w:t>
            </w:r>
          </w:p>
        </w:tc>
      </w:tr>
      <w:tr w:rsidR="001F39F0" w:rsidRPr="004F65D0" w14:paraId="2AF6B381" w14:textId="77777777" w:rsidTr="001F39F0">
        <w:trPr>
          <w:trHeight w:val="300"/>
        </w:trPr>
        <w:tc>
          <w:tcPr>
            <w:tcW w:w="1953" w:type="dxa"/>
            <w:hideMark/>
          </w:tcPr>
          <w:p w14:paraId="1B86A1BD" w14:textId="4214FAF9" w:rsidR="001F39F0" w:rsidRPr="0026140C"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Jenis Pengadaan Barang/Jasa</w:t>
            </w:r>
            <w:r w:rsidRPr="005A1202">
              <w:rPr>
                <w:rFonts w:ascii="Arial" w:eastAsia="Arial" w:hAnsi="Arial" w:cs="Arial"/>
                <w:spacing w:val="-2"/>
                <w:sz w:val="22"/>
                <w:szCs w:val="22"/>
                <w:lang w:val="en-ID"/>
              </w:rPr>
              <w:t> </w:t>
            </w:r>
          </w:p>
        </w:tc>
        <w:tc>
          <w:tcPr>
            <w:tcW w:w="305" w:type="dxa"/>
            <w:hideMark/>
          </w:tcPr>
          <w:p w14:paraId="16F79F3D" w14:textId="54E6A22D" w:rsidR="001F39F0" w:rsidRPr="004F65D0" w:rsidRDefault="001F39F0" w:rsidP="00043882">
            <w:pPr>
              <w:spacing w:line="276" w:lineRule="auto"/>
              <w:ind w:left="101" w:right="75"/>
              <w:jc w:val="both"/>
              <w:rPr>
                <w:rFonts w:ascii="Arial" w:eastAsia="Arial" w:hAnsi="Arial" w:cs="Arial"/>
                <w:spacing w:val="-2"/>
                <w:sz w:val="22"/>
                <w:szCs w:val="22"/>
                <w:highlight w:val="yellow"/>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74E969EF" w14:textId="135E400E" w:rsidR="001F39F0" w:rsidRPr="00043882" w:rsidRDefault="001F39F0" w:rsidP="00043882">
            <w:pPr>
              <w:spacing w:line="276" w:lineRule="auto"/>
              <w:ind w:right="75"/>
              <w:jc w:val="both"/>
              <w:rPr>
                <w:rFonts w:ascii="Arial" w:eastAsia="Arial" w:hAnsi="Arial" w:cs="Arial"/>
                <w:spacing w:val="-2"/>
                <w:sz w:val="22"/>
                <w:szCs w:val="22"/>
                <w:lang w:val="en-ID"/>
              </w:rPr>
            </w:pPr>
            <w:r w:rsidRPr="001F39F0">
              <w:rPr>
                <w:rFonts w:ascii="Arial" w:hAnsi="Arial" w:cs="Arial"/>
                <w:sz w:val="22"/>
                <w:szCs w:val="22"/>
              </w:rPr>
              <w:t>{</w:t>
            </w:r>
            <w:proofErr w:type="spellStart"/>
            <w:r w:rsidRPr="001F39F0">
              <w:rPr>
                <w:rFonts w:ascii="Arial" w:hAnsi="Arial" w:cs="Arial"/>
                <w:sz w:val="22"/>
                <w:szCs w:val="22"/>
              </w:rPr>
              <w:t>jenis_pengadaan</w:t>
            </w:r>
            <w:proofErr w:type="spellEnd"/>
            <w:r w:rsidRPr="001F39F0">
              <w:rPr>
                <w:rFonts w:ascii="Arial" w:hAnsi="Arial" w:cs="Arial"/>
                <w:sz w:val="22"/>
                <w:szCs w:val="22"/>
              </w:rPr>
              <w:t>}</w:t>
            </w:r>
          </w:p>
        </w:tc>
      </w:tr>
      <w:tr w:rsidR="001F39F0" w:rsidRPr="004F65D0" w14:paraId="3E6F6ECA" w14:textId="77777777" w:rsidTr="001F39F0">
        <w:trPr>
          <w:trHeight w:val="300"/>
        </w:trPr>
        <w:tc>
          <w:tcPr>
            <w:tcW w:w="1953" w:type="dxa"/>
            <w:hideMark/>
          </w:tcPr>
          <w:p w14:paraId="55511D89" w14:textId="3DEA5E48" w:rsidR="001F39F0" w:rsidRPr="0026140C"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Metode Pemilihan</w:t>
            </w:r>
            <w:r w:rsidRPr="005A1202">
              <w:rPr>
                <w:rFonts w:ascii="Arial" w:eastAsia="Arial" w:hAnsi="Arial" w:cs="Arial"/>
                <w:spacing w:val="-2"/>
                <w:sz w:val="22"/>
                <w:szCs w:val="22"/>
                <w:lang w:val="en-ID"/>
              </w:rPr>
              <w:t> </w:t>
            </w:r>
          </w:p>
        </w:tc>
        <w:tc>
          <w:tcPr>
            <w:tcW w:w="305" w:type="dxa"/>
            <w:hideMark/>
          </w:tcPr>
          <w:p w14:paraId="23E705C6" w14:textId="3954251B"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8507D66" w14:textId="42570CF1" w:rsidR="001F39F0" w:rsidRPr="00043882" w:rsidRDefault="00615B02" w:rsidP="00043882">
            <w:pPr>
              <w:ind w:right="28"/>
              <w:jc w:val="both"/>
              <w:rPr>
                <w:rFonts w:ascii="Arial" w:hAnsi="Arial" w:cs="Arial"/>
                <w:sz w:val="22"/>
                <w:szCs w:val="22"/>
              </w:rPr>
            </w:pPr>
            <w:r w:rsidRPr="00615B02">
              <w:rPr>
                <w:rFonts w:ascii="Arial" w:hAnsi="Arial" w:cs="Arial"/>
                <w:sz w:val="22"/>
                <w:szCs w:val="22"/>
              </w:rPr>
              <w:t>{</w:t>
            </w:r>
            <w:proofErr w:type="spellStart"/>
            <w:r w:rsidRPr="00615B02">
              <w:rPr>
                <w:rFonts w:ascii="Arial" w:hAnsi="Arial" w:cs="Arial"/>
                <w:sz w:val="22"/>
                <w:szCs w:val="22"/>
              </w:rPr>
              <w:t>metode_</w:t>
            </w:r>
            <w:r w:rsidR="00BE2E54" w:rsidRPr="00BE2E54">
              <w:rPr>
                <w:rFonts w:ascii="Arial" w:hAnsi="Arial" w:cs="Arial"/>
                <w:sz w:val="22"/>
                <w:szCs w:val="22"/>
              </w:rPr>
              <w:t>pemilihan</w:t>
            </w:r>
            <w:proofErr w:type="spellEnd"/>
            <w:r w:rsidRPr="00615B02">
              <w:rPr>
                <w:rFonts w:ascii="Arial" w:hAnsi="Arial" w:cs="Arial"/>
                <w:sz w:val="22"/>
                <w:szCs w:val="22"/>
              </w:rPr>
              <w:t>}</w:t>
            </w:r>
          </w:p>
        </w:tc>
      </w:tr>
      <w:tr w:rsidR="001F39F0" w:rsidRPr="004F65D0" w14:paraId="2705F839" w14:textId="77777777" w:rsidTr="001F39F0">
        <w:trPr>
          <w:trHeight w:val="300"/>
        </w:trPr>
        <w:tc>
          <w:tcPr>
            <w:tcW w:w="1953" w:type="dxa"/>
            <w:hideMark/>
          </w:tcPr>
          <w:p w14:paraId="53FA0D47" w14:textId="49C3234B"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Tahun Anggaran </w:t>
            </w:r>
          </w:p>
        </w:tc>
        <w:tc>
          <w:tcPr>
            <w:tcW w:w="305" w:type="dxa"/>
            <w:hideMark/>
          </w:tcPr>
          <w:p w14:paraId="3ADC4B17" w14:textId="1F6D267A"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617442AA" w14:textId="42921087" w:rsidR="001F39F0" w:rsidRPr="00043882" w:rsidRDefault="00615B02" w:rsidP="00043882">
            <w:pPr>
              <w:spacing w:line="276" w:lineRule="auto"/>
              <w:ind w:right="75"/>
              <w:jc w:val="both"/>
              <w:rPr>
                <w:rFonts w:ascii="Arial" w:eastAsia="Arial" w:hAnsi="Arial" w:cs="Arial"/>
                <w:spacing w:val="-2"/>
                <w:sz w:val="22"/>
                <w:szCs w:val="22"/>
                <w:lang w:val="en-ID"/>
              </w:rPr>
            </w:pPr>
            <w:r>
              <w:rPr>
                <w:rFonts w:ascii="Arial" w:hAnsi="Arial" w:cs="Arial"/>
                <w:sz w:val="22"/>
                <w:szCs w:val="22"/>
              </w:rPr>
              <w:t>{</w:t>
            </w:r>
            <w:proofErr w:type="spellStart"/>
            <w:r>
              <w:rPr>
                <w:rFonts w:ascii="Arial" w:hAnsi="Arial" w:cs="Arial"/>
                <w:sz w:val="22"/>
                <w:szCs w:val="22"/>
              </w:rPr>
              <w:t>tahun_anggaran</w:t>
            </w:r>
            <w:proofErr w:type="spellEnd"/>
            <w:r>
              <w:rPr>
                <w:rFonts w:ascii="Arial" w:hAnsi="Arial" w:cs="Arial"/>
                <w:sz w:val="22"/>
                <w:szCs w:val="22"/>
              </w:rPr>
              <w:t>}</w:t>
            </w:r>
          </w:p>
        </w:tc>
      </w:tr>
      <w:tr w:rsidR="001F39F0" w:rsidRPr="004F65D0" w14:paraId="1302E83C" w14:textId="77777777" w:rsidTr="001F39F0">
        <w:trPr>
          <w:trHeight w:val="300"/>
        </w:trPr>
        <w:tc>
          <w:tcPr>
            <w:tcW w:w="1953" w:type="dxa"/>
            <w:hideMark/>
          </w:tcPr>
          <w:p w14:paraId="2B10641F" w14:textId="32CE8FD4"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Pagu Anggaran</w:t>
            </w:r>
          </w:p>
        </w:tc>
        <w:tc>
          <w:tcPr>
            <w:tcW w:w="305" w:type="dxa"/>
            <w:hideMark/>
          </w:tcPr>
          <w:p w14:paraId="2EDDC2B1" w14:textId="2F89C55E" w:rsidR="001F39F0" w:rsidRPr="004F65D0" w:rsidRDefault="001F39F0" w:rsidP="00043882">
            <w:pPr>
              <w:spacing w:line="276" w:lineRule="auto"/>
              <w:ind w:left="101" w:right="75"/>
              <w:jc w:val="both"/>
              <w:rPr>
                <w:rFonts w:ascii="Arial" w:eastAsia="Arial" w:hAnsi="Arial" w:cs="Arial"/>
                <w:spacing w:val="-2"/>
                <w:sz w:val="22"/>
                <w:szCs w:val="22"/>
                <w:lang w:val="en-ID"/>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55385353" w14:textId="77777777" w:rsidR="005C3CC1" w:rsidRDefault="005C3CC1" w:rsidP="00043882">
            <w:pPr>
              <w:spacing w:line="276" w:lineRule="auto"/>
              <w:ind w:right="75"/>
              <w:jc w:val="both"/>
              <w:rPr>
                <w:rFonts w:ascii="Arial" w:hAnsi="Arial" w:cs="Arial"/>
                <w:sz w:val="22"/>
                <w:szCs w:val="22"/>
              </w:rPr>
            </w:pPr>
            <w:r w:rsidRPr="005C3CC1">
              <w:rPr>
                <w:rFonts w:ascii="Arial" w:hAnsi="Arial" w:cs="Arial"/>
                <w:sz w:val="22"/>
                <w:szCs w:val="22"/>
              </w:rPr>
              <w:t>{</w:t>
            </w:r>
            <w:proofErr w:type="spellStart"/>
            <w:r w:rsidRPr="005C3CC1">
              <w:rPr>
                <w:rFonts w:ascii="Arial" w:hAnsi="Arial" w:cs="Arial"/>
                <w:sz w:val="22"/>
                <w:szCs w:val="22"/>
              </w:rPr>
              <w:t>nilai_</w:t>
            </w:r>
            <w:r>
              <w:rPr>
                <w:rFonts w:ascii="Arial" w:hAnsi="Arial" w:cs="Arial"/>
                <w:sz w:val="22"/>
                <w:szCs w:val="22"/>
              </w:rPr>
              <w:t>pagu</w:t>
            </w:r>
            <w:proofErr w:type="spellEnd"/>
            <w:r w:rsidRPr="005C3CC1">
              <w:rPr>
                <w:rFonts w:ascii="Arial" w:hAnsi="Arial" w:cs="Arial"/>
                <w:sz w:val="22"/>
                <w:szCs w:val="22"/>
              </w:rPr>
              <w:t>}</w:t>
            </w:r>
          </w:p>
          <w:p w14:paraId="577DB43C" w14:textId="35CA73FD" w:rsidR="001F39F0" w:rsidRPr="00043882" w:rsidRDefault="001F39F0" w:rsidP="00043882">
            <w:pPr>
              <w:spacing w:line="276" w:lineRule="auto"/>
              <w:ind w:right="75"/>
              <w:jc w:val="both"/>
              <w:rPr>
                <w:rFonts w:ascii="Arial" w:eastAsia="Arial" w:hAnsi="Arial" w:cs="Arial"/>
                <w:spacing w:val="-2"/>
                <w:sz w:val="22"/>
                <w:szCs w:val="22"/>
                <w:highlight w:val="yellow"/>
                <w:lang w:val="en-ID"/>
              </w:rPr>
            </w:pPr>
            <w:r w:rsidRPr="00043882">
              <w:rPr>
                <w:rFonts w:ascii="Arial" w:hAnsi="Arial" w:cs="Arial"/>
                <w:sz w:val="22"/>
                <w:szCs w:val="22"/>
              </w:rPr>
              <w:t>(</w:t>
            </w:r>
            <w:r w:rsidR="0096379B" w:rsidRPr="0096379B">
              <w:rPr>
                <w:rFonts w:ascii="Arial" w:hAnsi="Arial" w:cs="Arial"/>
                <w:sz w:val="22"/>
                <w:szCs w:val="22"/>
              </w:rPr>
              <w:t>{</w:t>
            </w:r>
            <w:proofErr w:type="spellStart"/>
            <w:r w:rsidR="0096379B" w:rsidRPr="0096379B">
              <w:rPr>
                <w:rFonts w:ascii="Arial" w:hAnsi="Arial" w:cs="Arial"/>
                <w:sz w:val="22"/>
                <w:szCs w:val="22"/>
              </w:rPr>
              <w:t>terbilang_</w:t>
            </w:r>
            <w:r w:rsidR="0096379B">
              <w:rPr>
                <w:rFonts w:ascii="Arial" w:hAnsi="Arial" w:cs="Arial"/>
                <w:sz w:val="22"/>
                <w:szCs w:val="22"/>
              </w:rPr>
              <w:t>pagu</w:t>
            </w:r>
            <w:proofErr w:type="spellEnd"/>
            <w:r w:rsidR="0096379B" w:rsidRPr="0096379B">
              <w:rPr>
                <w:rFonts w:ascii="Arial" w:hAnsi="Arial" w:cs="Arial"/>
                <w:sz w:val="22"/>
                <w:szCs w:val="22"/>
              </w:rPr>
              <w:t>}</w:t>
            </w:r>
            <w:r w:rsidRPr="00043882">
              <w:rPr>
                <w:rFonts w:ascii="Arial" w:hAnsi="Arial" w:cs="Arial"/>
                <w:sz w:val="22"/>
                <w:szCs w:val="22"/>
              </w:rPr>
              <w:t>) termasuk pajak</w:t>
            </w:r>
          </w:p>
        </w:tc>
      </w:tr>
      <w:tr w:rsidR="001F39F0" w:rsidRPr="004F65D0" w14:paraId="14C363F6" w14:textId="77777777" w:rsidTr="001F39F0">
        <w:trPr>
          <w:trHeight w:val="300"/>
        </w:trPr>
        <w:tc>
          <w:tcPr>
            <w:tcW w:w="1953" w:type="dxa"/>
          </w:tcPr>
          <w:p w14:paraId="71940EB3" w14:textId="3517C4F8" w:rsidR="001F39F0" w:rsidRPr="0026140C"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Nilai HPS</w:t>
            </w:r>
          </w:p>
        </w:tc>
        <w:tc>
          <w:tcPr>
            <w:tcW w:w="305" w:type="dxa"/>
          </w:tcPr>
          <w:p w14:paraId="5804DF1D" w14:textId="5D19E0CD" w:rsidR="001F39F0" w:rsidRPr="004F65D0" w:rsidRDefault="001F39F0" w:rsidP="00043882">
            <w:pPr>
              <w:spacing w:line="276" w:lineRule="auto"/>
              <w:ind w:left="101" w:right="75"/>
              <w:jc w:val="both"/>
              <w:rPr>
                <w:rFonts w:ascii="Arial" w:eastAsia="Arial" w:hAnsi="Arial" w:cs="Arial"/>
                <w:spacing w:val="-2"/>
                <w:sz w:val="22"/>
                <w:szCs w:val="22"/>
                <w:lang w:val="ms-MY"/>
              </w:rPr>
            </w:pPr>
            <w:r w:rsidRPr="005A1202">
              <w:rPr>
                <w:rFonts w:ascii="Arial" w:eastAsia="Arial" w:hAnsi="Arial" w:cs="Arial"/>
                <w:spacing w:val="-2"/>
                <w:sz w:val="22"/>
                <w:szCs w:val="22"/>
                <w:lang w:val="ms-MY"/>
              </w:rPr>
              <w:t>:</w:t>
            </w:r>
            <w:r w:rsidRPr="005A1202">
              <w:rPr>
                <w:rFonts w:ascii="Arial" w:eastAsia="Arial" w:hAnsi="Arial" w:cs="Arial"/>
                <w:spacing w:val="-2"/>
                <w:sz w:val="22"/>
                <w:szCs w:val="22"/>
                <w:lang w:val="en-ID"/>
              </w:rPr>
              <w:t> </w:t>
            </w:r>
          </w:p>
        </w:tc>
        <w:tc>
          <w:tcPr>
            <w:tcW w:w="6778" w:type="dxa"/>
          </w:tcPr>
          <w:p w14:paraId="1BB28B72" w14:textId="03E72EEF" w:rsidR="0096379B" w:rsidRDefault="0096379B" w:rsidP="0096379B">
            <w:pPr>
              <w:spacing w:line="276" w:lineRule="auto"/>
              <w:ind w:right="75"/>
              <w:jc w:val="both"/>
              <w:rPr>
                <w:rFonts w:ascii="Arial" w:hAnsi="Arial" w:cs="Arial"/>
                <w:sz w:val="22"/>
                <w:szCs w:val="22"/>
              </w:rPr>
            </w:pPr>
            <w:r w:rsidRPr="005C3CC1">
              <w:rPr>
                <w:rFonts w:ascii="Arial" w:hAnsi="Arial" w:cs="Arial"/>
                <w:sz w:val="22"/>
                <w:szCs w:val="22"/>
              </w:rPr>
              <w:t>{</w:t>
            </w:r>
            <w:proofErr w:type="spellStart"/>
            <w:r w:rsidRPr="005C3CC1">
              <w:rPr>
                <w:rFonts w:ascii="Arial" w:hAnsi="Arial" w:cs="Arial"/>
                <w:sz w:val="22"/>
                <w:szCs w:val="22"/>
              </w:rPr>
              <w:t>nilai_</w:t>
            </w:r>
            <w:r>
              <w:rPr>
                <w:rFonts w:ascii="Arial" w:hAnsi="Arial" w:cs="Arial"/>
                <w:sz w:val="22"/>
                <w:szCs w:val="22"/>
              </w:rPr>
              <w:t>hps</w:t>
            </w:r>
            <w:proofErr w:type="spellEnd"/>
            <w:r w:rsidRPr="005C3CC1">
              <w:rPr>
                <w:rFonts w:ascii="Arial" w:hAnsi="Arial" w:cs="Arial"/>
                <w:sz w:val="22"/>
                <w:szCs w:val="22"/>
              </w:rPr>
              <w:t>}</w:t>
            </w:r>
          </w:p>
          <w:p w14:paraId="5E5416F7" w14:textId="2DC62DED" w:rsidR="001F39F0" w:rsidRPr="00043882" w:rsidRDefault="0096379B" w:rsidP="00043882">
            <w:pPr>
              <w:spacing w:line="276" w:lineRule="auto"/>
              <w:ind w:right="75"/>
              <w:jc w:val="both"/>
              <w:rPr>
                <w:rFonts w:ascii="Arial" w:eastAsia="Arial" w:hAnsi="Arial" w:cs="Arial"/>
                <w:spacing w:val="-2"/>
                <w:sz w:val="22"/>
                <w:szCs w:val="22"/>
                <w:highlight w:val="yellow"/>
                <w:lang w:val="ms-MY"/>
              </w:rPr>
            </w:pPr>
            <w:r w:rsidRPr="0096379B">
              <w:rPr>
                <w:rFonts w:ascii="Arial" w:hAnsi="Arial" w:cs="Arial"/>
                <w:sz w:val="22"/>
                <w:szCs w:val="22"/>
              </w:rPr>
              <w:t>({</w:t>
            </w:r>
            <w:proofErr w:type="spellStart"/>
            <w:r w:rsidRPr="0096379B">
              <w:rPr>
                <w:rFonts w:ascii="Arial" w:hAnsi="Arial" w:cs="Arial"/>
                <w:sz w:val="22"/>
                <w:szCs w:val="22"/>
              </w:rPr>
              <w:t>terbilang_hps</w:t>
            </w:r>
            <w:proofErr w:type="spellEnd"/>
            <w:r w:rsidRPr="0096379B">
              <w:rPr>
                <w:rFonts w:ascii="Arial" w:hAnsi="Arial" w:cs="Arial"/>
                <w:sz w:val="22"/>
                <w:szCs w:val="22"/>
              </w:rPr>
              <w:t>}</w:t>
            </w:r>
            <w:r w:rsidR="001F39F0" w:rsidRPr="0096379B">
              <w:rPr>
                <w:rFonts w:ascii="Arial" w:hAnsi="Arial" w:cs="Arial"/>
                <w:sz w:val="22"/>
                <w:szCs w:val="22"/>
              </w:rPr>
              <w:t>) termasuk pajak</w:t>
            </w:r>
          </w:p>
        </w:tc>
      </w:tr>
    </w:tbl>
    <w:p w14:paraId="5B6FAD86" w14:textId="77777777" w:rsidR="005773FB" w:rsidRPr="003B14B8" w:rsidRDefault="005773FB" w:rsidP="4F5E63BA">
      <w:pPr>
        <w:spacing w:line="276" w:lineRule="auto"/>
        <w:ind w:left="101" w:right="75"/>
        <w:jc w:val="both"/>
        <w:rPr>
          <w:rFonts w:ascii="Arial" w:eastAsia="Arial" w:hAnsi="Arial" w:cs="Arial"/>
          <w:sz w:val="22"/>
          <w:szCs w:val="22"/>
          <w:lang w:val="ms-MY"/>
        </w:rPr>
      </w:pPr>
    </w:p>
    <w:p w14:paraId="4E17FD84" w14:textId="52B03877" w:rsidR="00924301" w:rsidRPr="0026140C" w:rsidRDefault="7EE60B70" w:rsidP="000716B9">
      <w:pPr>
        <w:pStyle w:val="ListParagraph"/>
        <w:numPr>
          <w:ilvl w:val="0"/>
          <w:numId w:val="3"/>
        </w:numPr>
        <w:spacing w:line="276" w:lineRule="auto"/>
        <w:ind w:left="567" w:right="28" w:hanging="283"/>
        <w:jc w:val="both"/>
        <w:rPr>
          <w:rFonts w:ascii="Arial" w:eastAsia="Arial" w:hAnsi="Arial" w:cs="Arial"/>
          <w:sz w:val="22"/>
          <w:szCs w:val="22"/>
        </w:rPr>
      </w:pPr>
      <w:r w:rsidRPr="0026140C">
        <w:rPr>
          <w:rFonts w:ascii="Arial" w:eastAsia="Arial" w:hAnsi="Arial" w:cs="Arial"/>
          <w:b/>
          <w:bCs/>
          <w:spacing w:val="1"/>
          <w:sz w:val="22"/>
          <w:szCs w:val="22"/>
        </w:rPr>
        <w:t>D</w:t>
      </w:r>
      <w:r w:rsidRPr="0026140C">
        <w:rPr>
          <w:rFonts w:ascii="Arial" w:eastAsia="Arial" w:hAnsi="Arial" w:cs="Arial"/>
          <w:b/>
          <w:bCs/>
          <w:spacing w:val="2"/>
          <w:sz w:val="22"/>
          <w:szCs w:val="22"/>
        </w:rPr>
        <w:t>a</w:t>
      </w:r>
      <w:r w:rsidRPr="0026140C">
        <w:rPr>
          <w:rFonts w:ascii="Arial" w:eastAsia="Arial" w:hAnsi="Arial" w:cs="Arial"/>
          <w:b/>
          <w:bCs/>
          <w:spacing w:val="-2"/>
          <w:sz w:val="22"/>
          <w:szCs w:val="22"/>
        </w:rPr>
        <w:t>s</w:t>
      </w:r>
      <w:r w:rsidRPr="0026140C">
        <w:rPr>
          <w:rFonts w:ascii="Arial" w:eastAsia="Arial" w:hAnsi="Arial" w:cs="Arial"/>
          <w:b/>
          <w:bCs/>
          <w:spacing w:val="2"/>
          <w:sz w:val="22"/>
          <w:szCs w:val="22"/>
        </w:rPr>
        <w:t>a</w:t>
      </w:r>
      <w:r w:rsidRPr="0026140C">
        <w:rPr>
          <w:rFonts w:ascii="Arial" w:eastAsia="Arial" w:hAnsi="Arial" w:cs="Arial"/>
          <w:b/>
          <w:bCs/>
          <w:sz w:val="22"/>
          <w:szCs w:val="22"/>
        </w:rPr>
        <w:t>r</w:t>
      </w:r>
      <w:r w:rsidRPr="0026140C">
        <w:rPr>
          <w:rFonts w:ascii="Arial" w:eastAsia="Arial" w:hAnsi="Arial" w:cs="Arial"/>
          <w:b/>
          <w:bCs/>
          <w:spacing w:val="-1"/>
          <w:sz w:val="22"/>
          <w:szCs w:val="22"/>
        </w:rPr>
        <w:t xml:space="preserve"> </w:t>
      </w:r>
      <w:proofErr w:type="spellStart"/>
      <w:r w:rsidR="00FD69AC" w:rsidRPr="0026140C">
        <w:rPr>
          <w:rFonts w:ascii="Arial" w:eastAsia="Arial" w:hAnsi="Arial" w:cs="Arial"/>
          <w:b/>
          <w:bCs/>
          <w:spacing w:val="-2"/>
          <w:sz w:val="22"/>
          <w:szCs w:val="22"/>
        </w:rPr>
        <w:t>Reviu</w:t>
      </w:r>
      <w:proofErr w:type="spellEnd"/>
      <w:r w:rsidRPr="0026140C">
        <w:rPr>
          <w:rFonts w:ascii="Arial" w:eastAsia="Arial" w:hAnsi="Arial" w:cs="Arial"/>
          <w:b/>
          <w:bCs/>
          <w:spacing w:val="1"/>
          <w:sz w:val="22"/>
          <w:szCs w:val="22"/>
        </w:rPr>
        <w:t xml:space="preserve"> D</w:t>
      </w:r>
      <w:r w:rsidRPr="0026140C">
        <w:rPr>
          <w:rFonts w:ascii="Arial" w:eastAsia="Arial" w:hAnsi="Arial" w:cs="Arial"/>
          <w:b/>
          <w:bCs/>
          <w:spacing w:val="-4"/>
          <w:sz w:val="22"/>
          <w:szCs w:val="22"/>
        </w:rPr>
        <w:t>o</w:t>
      </w:r>
      <w:r w:rsidRPr="0026140C">
        <w:rPr>
          <w:rFonts w:ascii="Arial" w:eastAsia="Arial" w:hAnsi="Arial" w:cs="Arial"/>
          <w:b/>
          <w:bCs/>
          <w:spacing w:val="2"/>
          <w:sz w:val="22"/>
          <w:szCs w:val="22"/>
        </w:rPr>
        <w:t>k</w:t>
      </w:r>
      <w:r w:rsidRPr="0026140C">
        <w:rPr>
          <w:rFonts w:ascii="Arial" w:eastAsia="Arial" w:hAnsi="Arial" w:cs="Arial"/>
          <w:b/>
          <w:bCs/>
          <w:sz w:val="22"/>
          <w:szCs w:val="22"/>
        </w:rPr>
        <w:t>um</w:t>
      </w:r>
      <w:r w:rsidRPr="0026140C">
        <w:rPr>
          <w:rFonts w:ascii="Arial" w:eastAsia="Arial" w:hAnsi="Arial" w:cs="Arial"/>
          <w:b/>
          <w:bCs/>
          <w:spacing w:val="2"/>
          <w:sz w:val="22"/>
          <w:szCs w:val="22"/>
        </w:rPr>
        <w:t>e</w:t>
      </w:r>
      <w:r w:rsidRPr="0026140C">
        <w:rPr>
          <w:rFonts w:ascii="Arial" w:eastAsia="Arial" w:hAnsi="Arial" w:cs="Arial"/>
          <w:b/>
          <w:bCs/>
          <w:sz w:val="22"/>
          <w:szCs w:val="22"/>
        </w:rPr>
        <w:t>n</w:t>
      </w:r>
      <w:r w:rsidRPr="0026140C">
        <w:rPr>
          <w:rFonts w:ascii="Arial" w:eastAsia="Arial" w:hAnsi="Arial" w:cs="Arial"/>
          <w:b/>
          <w:bCs/>
          <w:spacing w:val="1"/>
          <w:sz w:val="22"/>
          <w:szCs w:val="22"/>
        </w:rPr>
        <w:t xml:space="preserve"> </w:t>
      </w:r>
      <w:r w:rsidRPr="0026140C">
        <w:rPr>
          <w:rFonts w:ascii="Arial" w:eastAsia="Arial" w:hAnsi="Arial" w:cs="Arial"/>
          <w:b/>
          <w:bCs/>
          <w:spacing w:val="-2"/>
          <w:sz w:val="22"/>
          <w:szCs w:val="22"/>
        </w:rPr>
        <w:t>P</w:t>
      </w:r>
      <w:r w:rsidRPr="0026140C">
        <w:rPr>
          <w:rFonts w:ascii="Arial" w:eastAsia="Arial" w:hAnsi="Arial" w:cs="Arial"/>
          <w:b/>
          <w:bCs/>
          <w:spacing w:val="2"/>
          <w:sz w:val="22"/>
          <w:szCs w:val="22"/>
        </w:rPr>
        <w:t>e</w:t>
      </w:r>
      <w:r w:rsidR="00FD69AC" w:rsidRPr="0026140C">
        <w:rPr>
          <w:rFonts w:ascii="Arial" w:eastAsia="Arial" w:hAnsi="Arial" w:cs="Arial"/>
          <w:b/>
          <w:bCs/>
          <w:spacing w:val="-4"/>
          <w:sz w:val="22"/>
          <w:szCs w:val="22"/>
        </w:rPr>
        <w:t>milihan</w:t>
      </w:r>
    </w:p>
    <w:p w14:paraId="2EB58ADC"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Presiden Nomor 16 Tahun 2018 tentang Pengadaan Barang/Jasa Pemerintah sebagaimana telah diubah dengan Peraturan Presiden Nomor 12 Tahun 2021 tentang Perubahan atas Peraturan Presiden Nomor 16 Tahun 2018 tentang Pengadaan Barang/Jasa Pemerintah;</w:t>
      </w:r>
      <w:r w:rsidRPr="003B14B8">
        <w:rPr>
          <w:rFonts w:ascii="Arial" w:eastAsia="Arial" w:hAnsi="Arial" w:cs="Arial"/>
          <w:sz w:val="22"/>
          <w:szCs w:val="22"/>
        </w:rPr>
        <w:t> </w:t>
      </w:r>
    </w:p>
    <w:p w14:paraId="059CF2B7" w14:textId="08A771CD" w:rsidR="005D32C8" w:rsidRPr="003B14B8" w:rsidRDefault="005D32C8" w:rsidP="005D32C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Peraturan Lembaga Kebijakan Pengadaan Barang/Jasa Pemerintah Republik Indonesia Nomor 12 Tahun 2021 tentang Pedoman Pelaksanaan Pengadaan Barang/Jasa Pemerintah Melalui Penyedia sebagaimana telah diubah dengan Peraturan Lembaga Nomor 4 Tahun 2024 tentang Perubahan atas Peraturan Lembaga Kebijakan Pengadaan Barang/Jasa Pemerintah Nomor 12 Tahun 2021 tentang Pedoman Pelaksanaan Pengadaan Barang/Jasa Pemerintah Melalui Penyedia</w:t>
      </w:r>
      <w:r w:rsidRPr="003B14B8">
        <w:rPr>
          <w:rFonts w:ascii="Arial" w:eastAsia="Arial" w:hAnsi="Arial" w:cs="Arial"/>
          <w:sz w:val="22"/>
          <w:szCs w:val="22"/>
        </w:rPr>
        <w:t>;</w:t>
      </w:r>
    </w:p>
    <w:p w14:paraId="1FE9FCB6" w14:textId="2C21AC35"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Keputusan Menteri Pekerjaan Umum dan Perumahan Rakyat Nomor 1620/KPTS/M/2021 Tentang Pembentukan Unit Kerja Pengadaan Barang/Jasa dan Unit Pelaksana Teknis Pengadaan Barang/Jasa Kementerian Pekerjaan Umum dan Perumahan Rakyat;</w:t>
      </w:r>
      <w:r w:rsidR="00D75481">
        <w:rPr>
          <w:rFonts w:ascii="Arial" w:eastAsia="Arial" w:hAnsi="Arial" w:cs="Arial"/>
          <w:sz w:val="22"/>
          <w:szCs w:val="22"/>
        </w:rPr>
        <w:t xml:space="preserve"> </w:t>
      </w:r>
    </w:p>
    <w:p w14:paraId="6E90A536" w14:textId="77777777" w:rsidR="00D558F8" w:rsidRPr="003B14B8" w:rsidRDefault="00D558F8" w:rsidP="00D558F8">
      <w:pPr>
        <w:pStyle w:val="ListParagraph"/>
        <w:numPr>
          <w:ilvl w:val="0"/>
          <w:numId w:val="1"/>
        </w:numPr>
        <w:spacing w:line="276" w:lineRule="auto"/>
        <w:ind w:right="80"/>
        <w:jc w:val="both"/>
        <w:rPr>
          <w:rFonts w:ascii="Arial" w:eastAsia="Arial" w:hAnsi="Arial" w:cs="Arial"/>
          <w:sz w:val="22"/>
          <w:szCs w:val="22"/>
        </w:rPr>
      </w:pPr>
      <w:r w:rsidRPr="0026140C">
        <w:rPr>
          <w:rFonts w:ascii="Arial" w:eastAsia="Arial" w:hAnsi="Arial" w:cs="Arial"/>
          <w:sz w:val="22"/>
          <w:szCs w:val="22"/>
        </w:rPr>
        <w:t xml:space="preserve">Standar Operasional Prosedur Nomor 13/SOP.04/2024 tanggal 15 Juli 2024 tentang </w:t>
      </w:r>
      <w:proofErr w:type="spellStart"/>
      <w:r w:rsidRPr="0026140C">
        <w:rPr>
          <w:rFonts w:ascii="Arial" w:eastAsia="Arial" w:hAnsi="Arial" w:cs="Arial"/>
          <w:sz w:val="22"/>
          <w:szCs w:val="22"/>
        </w:rPr>
        <w:t>Reviu</w:t>
      </w:r>
      <w:proofErr w:type="spellEnd"/>
      <w:r w:rsidRPr="0026140C">
        <w:rPr>
          <w:rFonts w:ascii="Arial" w:eastAsia="Arial" w:hAnsi="Arial" w:cs="Arial"/>
          <w:sz w:val="22"/>
          <w:szCs w:val="22"/>
        </w:rPr>
        <w:t xml:space="preserve"> Dokumen Persiapan Pengadaan dan Penyiapan Dokumen Pemilihan;</w:t>
      </w:r>
      <w:r w:rsidRPr="003B14B8">
        <w:rPr>
          <w:rFonts w:ascii="Arial" w:eastAsia="Arial" w:hAnsi="Arial" w:cs="Arial"/>
          <w:sz w:val="22"/>
          <w:szCs w:val="22"/>
        </w:rPr>
        <w:t> </w:t>
      </w:r>
    </w:p>
    <w:p w14:paraId="08EFC1E3" w14:textId="77777777" w:rsidR="000C54C0" w:rsidRPr="003B14B8" w:rsidRDefault="000C54C0" w:rsidP="0015434B">
      <w:pPr>
        <w:spacing w:line="276" w:lineRule="auto"/>
        <w:ind w:right="80"/>
        <w:jc w:val="both"/>
        <w:rPr>
          <w:rFonts w:ascii="Arial" w:eastAsia="Arial" w:hAnsi="Arial" w:cs="Arial"/>
          <w:sz w:val="22"/>
          <w:szCs w:val="22"/>
        </w:rPr>
      </w:pPr>
    </w:p>
    <w:p w14:paraId="1C6D6CB4" w14:textId="77777777" w:rsidR="00AA10DF" w:rsidRPr="003B14B8" w:rsidRDefault="00AA10DF" w:rsidP="0015434B">
      <w:pPr>
        <w:spacing w:line="276" w:lineRule="auto"/>
        <w:ind w:right="80"/>
        <w:jc w:val="both"/>
        <w:rPr>
          <w:rFonts w:ascii="Arial" w:eastAsia="Arial" w:hAnsi="Arial" w:cs="Arial"/>
          <w:sz w:val="22"/>
          <w:szCs w:val="22"/>
        </w:rPr>
      </w:pPr>
    </w:p>
    <w:p w14:paraId="636B29CA" w14:textId="217F5461" w:rsidR="006229D4" w:rsidRPr="0026140C" w:rsidRDefault="006229D4" w:rsidP="006229D4">
      <w:pPr>
        <w:pStyle w:val="ListParagraph"/>
        <w:spacing w:line="276" w:lineRule="auto"/>
        <w:ind w:left="927" w:right="80"/>
        <w:jc w:val="right"/>
        <w:rPr>
          <w:rFonts w:ascii="Arial" w:eastAsia="Arial" w:hAnsi="Arial" w:cs="Arial"/>
          <w:i/>
          <w:iCs/>
          <w:sz w:val="22"/>
          <w:szCs w:val="22"/>
          <w:lang w:val="en-ID"/>
        </w:rPr>
      </w:pPr>
      <w:r w:rsidRPr="0026140C">
        <w:rPr>
          <w:rFonts w:ascii="Arial" w:eastAsia="Arial" w:hAnsi="Arial" w:cs="Arial"/>
          <w:i/>
          <w:iCs/>
          <w:sz w:val="22"/>
          <w:szCs w:val="22"/>
          <w:lang w:val="en-ID"/>
        </w:rPr>
        <w:lastRenderedPageBreak/>
        <w:t>e. Keputusan…</w:t>
      </w:r>
    </w:p>
    <w:p w14:paraId="67FDE875" w14:textId="71E0DBF3"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bookmarkStart w:id="0" w:name="_Hlk198203503"/>
      <w:r w:rsidRPr="005A1202">
        <w:rPr>
          <w:rFonts w:ascii="Arial" w:eastAsia="Arial" w:hAnsi="Arial" w:cs="Arial"/>
          <w:spacing w:val="-2"/>
          <w:sz w:val="22"/>
          <w:szCs w:val="22"/>
        </w:rPr>
        <w:t>K</w:t>
      </w:r>
      <w:r w:rsidRPr="005A1202">
        <w:rPr>
          <w:rFonts w:ascii="Arial" w:eastAsia="Arial" w:hAnsi="Arial" w:cs="Arial"/>
          <w:spacing w:val="2"/>
          <w:sz w:val="22"/>
          <w:szCs w:val="22"/>
        </w:rPr>
        <w:t>epu</w:t>
      </w:r>
      <w:r w:rsidRPr="005A1202">
        <w:rPr>
          <w:rFonts w:ascii="Arial" w:eastAsia="Arial" w:hAnsi="Arial" w:cs="Arial"/>
          <w:spacing w:val="-6"/>
          <w:sz w:val="22"/>
          <w:szCs w:val="22"/>
        </w:rPr>
        <w:t>t</w:t>
      </w:r>
      <w:r w:rsidRPr="005A1202">
        <w:rPr>
          <w:rFonts w:ascii="Arial" w:eastAsia="Arial" w:hAnsi="Arial" w:cs="Arial"/>
          <w:spacing w:val="2"/>
          <w:sz w:val="22"/>
          <w:szCs w:val="22"/>
        </w:rPr>
        <w:t>u</w:t>
      </w:r>
      <w:r w:rsidRPr="005A1202">
        <w:rPr>
          <w:rFonts w:ascii="Arial" w:eastAsia="Arial" w:hAnsi="Arial" w:cs="Arial"/>
          <w:sz w:val="22"/>
          <w:szCs w:val="22"/>
        </w:rPr>
        <w:t>s</w:t>
      </w:r>
      <w:r w:rsidRPr="005A1202">
        <w:rPr>
          <w:rFonts w:ascii="Arial" w:eastAsia="Arial" w:hAnsi="Arial" w:cs="Arial"/>
          <w:spacing w:val="-2"/>
          <w:sz w:val="22"/>
          <w:szCs w:val="22"/>
        </w:rPr>
        <w:t>a</w:t>
      </w:r>
      <w:r w:rsidRPr="005A1202">
        <w:rPr>
          <w:rFonts w:ascii="Arial" w:eastAsia="Arial" w:hAnsi="Arial" w:cs="Arial"/>
          <w:sz w:val="22"/>
          <w:szCs w:val="22"/>
        </w:rPr>
        <w:t xml:space="preserve">n </w:t>
      </w:r>
      <w:r w:rsidRPr="005A1202">
        <w:rPr>
          <w:rFonts w:ascii="Arial" w:eastAsia="Arial" w:hAnsi="Arial" w:cs="Arial"/>
          <w:spacing w:val="-2"/>
          <w:sz w:val="22"/>
          <w:szCs w:val="22"/>
        </w:rPr>
        <w:t>K</w:t>
      </w:r>
      <w:r w:rsidRPr="005A1202">
        <w:rPr>
          <w:rFonts w:ascii="Arial" w:eastAsia="Arial" w:hAnsi="Arial" w:cs="Arial"/>
          <w:spacing w:val="2"/>
          <w:sz w:val="22"/>
          <w:szCs w:val="22"/>
        </w:rPr>
        <w:t>ep</w:t>
      </w:r>
      <w:r w:rsidRPr="005A1202">
        <w:rPr>
          <w:rFonts w:ascii="Arial" w:eastAsia="Arial" w:hAnsi="Arial" w:cs="Arial"/>
          <w:spacing w:val="-2"/>
          <w:sz w:val="22"/>
          <w:szCs w:val="22"/>
        </w:rPr>
        <w:t>a</w:t>
      </w:r>
      <w:r w:rsidRPr="005A1202">
        <w:rPr>
          <w:rFonts w:ascii="Arial" w:eastAsia="Arial" w:hAnsi="Arial" w:cs="Arial"/>
          <w:spacing w:val="1"/>
          <w:sz w:val="22"/>
          <w:szCs w:val="22"/>
        </w:rPr>
        <w:t>l</w:t>
      </w:r>
      <w:r w:rsidRPr="005A1202">
        <w:rPr>
          <w:rFonts w:ascii="Arial" w:eastAsia="Arial" w:hAnsi="Arial" w:cs="Arial"/>
          <w:sz w:val="22"/>
          <w:szCs w:val="22"/>
        </w:rPr>
        <w:t xml:space="preserve">a </w:t>
      </w:r>
      <w:r w:rsidRPr="005A1202">
        <w:rPr>
          <w:rFonts w:ascii="Arial" w:eastAsia="Arial" w:hAnsi="Arial" w:cs="Arial"/>
          <w:spacing w:val="-2"/>
          <w:sz w:val="22"/>
          <w:szCs w:val="22"/>
        </w:rPr>
        <w:t>BP</w:t>
      </w:r>
      <w:r w:rsidRPr="005A1202">
        <w:rPr>
          <w:rFonts w:ascii="Arial" w:eastAsia="Arial" w:hAnsi="Arial" w:cs="Arial"/>
          <w:spacing w:val="2"/>
          <w:sz w:val="22"/>
          <w:szCs w:val="22"/>
        </w:rPr>
        <w:t>2</w:t>
      </w:r>
      <w:r w:rsidRPr="005A1202">
        <w:rPr>
          <w:rFonts w:ascii="Arial" w:eastAsia="Arial" w:hAnsi="Arial" w:cs="Arial"/>
          <w:sz w:val="22"/>
          <w:szCs w:val="22"/>
        </w:rPr>
        <w:t xml:space="preserve">JK </w:t>
      </w:r>
      <w:r w:rsidRPr="005A1202">
        <w:rPr>
          <w:rFonts w:ascii="Arial" w:eastAsia="Arial" w:hAnsi="Arial" w:cs="Arial"/>
          <w:spacing w:val="2"/>
          <w:sz w:val="22"/>
          <w:szCs w:val="22"/>
        </w:rPr>
        <w:t>W</w:t>
      </w:r>
      <w:r w:rsidRPr="005A1202">
        <w:rPr>
          <w:rFonts w:ascii="Arial" w:eastAsia="Arial" w:hAnsi="Arial" w:cs="Arial"/>
          <w:spacing w:val="1"/>
          <w:sz w:val="22"/>
          <w:szCs w:val="22"/>
        </w:rPr>
        <w:t>il</w:t>
      </w:r>
      <w:r w:rsidRPr="005A1202">
        <w:rPr>
          <w:rFonts w:ascii="Arial" w:eastAsia="Arial" w:hAnsi="Arial" w:cs="Arial"/>
          <w:spacing w:val="2"/>
          <w:sz w:val="22"/>
          <w:szCs w:val="22"/>
        </w:rPr>
        <w:t>a</w:t>
      </w:r>
      <w:r w:rsidRPr="005A1202">
        <w:rPr>
          <w:rFonts w:ascii="Arial" w:eastAsia="Arial" w:hAnsi="Arial" w:cs="Arial"/>
          <w:spacing w:val="-5"/>
          <w:sz w:val="22"/>
          <w:szCs w:val="22"/>
        </w:rPr>
        <w:t>y</w:t>
      </w:r>
      <w:r w:rsidRPr="005A1202">
        <w:rPr>
          <w:rFonts w:ascii="Arial" w:eastAsia="Arial" w:hAnsi="Arial" w:cs="Arial"/>
          <w:spacing w:val="2"/>
          <w:sz w:val="22"/>
          <w:szCs w:val="22"/>
        </w:rPr>
        <w:t>a</w:t>
      </w:r>
      <w:r w:rsidRPr="005A1202">
        <w:rPr>
          <w:rFonts w:ascii="Arial" w:eastAsia="Arial" w:hAnsi="Arial" w:cs="Arial"/>
          <w:sz w:val="22"/>
          <w:szCs w:val="22"/>
        </w:rPr>
        <w:t>h Kalimantan Selatan/Kepala UPTPBJ Kalimantan Selatan Kementerian Pekerjaan Umum</w:t>
      </w:r>
      <w:r w:rsidRPr="005A1202">
        <w:rPr>
          <w:rFonts w:ascii="Arial" w:eastAsia="Arial" w:hAnsi="Arial" w:cs="Arial"/>
          <w:spacing w:val="1"/>
          <w:sz w:val="22"/>
          <w:szCs w:val="22"/>
        </w:rPr>
        <w:t xml:space="preserve"> </w:t>
      </w:r>
      <w:r w:rsidRPr="00BF5E31">
        <w:rPr>
          <w:rFonts w:ascii="Arial" w:eastAsia="Arial" w:hAnsi="Arial" w:cs="Arial"/>
          <w:spacing w:val="1"/>
          <w:sz w:val="22"/>
          <w:szCs w:val="22"/>
        </w:rPr>
        <w:t>N</w:t>
      </w:r>
      <w:r w:rsidRPr="00BF5E31">
        <w:rPr>
          <w:rFonts w:ascii="Arial" w:eastAsia="Arial" w:hAnsi="Arial" w:cs="Arial"/>
          <w:spacing w:val="2"/>
          <w:sz w:val="22"/>
          <w:szCs w:val="22"/>
        </w:rPr>
        <w:t>o</w:t>
      </w:r>
      <w:r w:rsidRPr="00BF5E31">
        <w:rPr>
          <w:rFonts w:ascii="Arial" w:eastAsia="Arial" w:hAnsi="Arial" w:cs="Arial"/>
          <w:spacing w:val="-3"/>
          <w:sz w:val="22"/>
          <w:szCs w:val="22"/>
        </w:rPr>
        <w:t>m</w:t>
      </w:r>
      <w:r w:rsidRPr="00BF5E31">
        <w:rPr>
          <w:rFonts w:ascii="Arial" w:eastAsia="Arial" w:hAnsi="Arial" w:cs="Arial"/>
          <w:spacing w:val="2"/>
          <w:sz w:val="22"/>
          <w:szCs w:val="22"/>
        </w:rPr>
        <w:t>o</w:t>
      </w:r>
      <w:r w:rsidRPr="00BF5E31">
        <w:rPr>
          <w:rFonts w:ascii="Arial" w:eastAsia="Arial" w:hAnsi="Arial" w:cs="Arial"/>
          <w:sz w:val="22"/>
          <w:szCs w:val="22"/>
        </w:rPr>
        <w:t xml:space="preserve">r </w:t>
      </w:r>
      <w:r w:rsidR="00D75481">
        <w:rPr>
          <w:rFonts w:ascii="Arial" w:eastAsia="Arial" w:hAnsi="Arial" w:cs="Arial"/>
          <w:sz w:val="22"/>
          <w:szCs w:val="22"/>
        </w:rPr>
        <w:t>{</w:t>
      </w:r>
      <w:proofErr w:type="spellStart"/>
      <w:r w:rsidR="00D75481">
        <w:rPr>
          <w:rFonts w:ascii="Arial" w:eastAsia="Arial" w:hAnsi="Arial" w:cs="Arial"/>
          <w:sz w:val="22"/>
          <w:szCs w:val="22"/>
        </w:rPr>
        <w:t>nomor_sk_pokja</w:t>
      </w:r>
      <w:proofErr w:type="spellEnd"/>
      <w:r w:rsidR="00D75481">
        <w:rPr>
          <w:rFonts w:ascii="Arial" w:eastAsia="Arial" w:hAnsi="Arial" w:cs="Arial"/>
          <w:sz w:val="22"/>
          <w:szCs w:val="22"/>
        </w:rPr>
        <w:t>}</w:t>
      </w:r>
      <w:r w:rsidRPr="00BF5E31">
        <w:rPr>
          <w:rFonts w:ascii="Arial" w:eastAsia="Arial" w:hAnsi="Arial" w:cs="Arial"/>
          <w:sz w:val="22"/>
          <w:szCs w:val="22"/>
        </w:rPr>
        <w:t xml:space="preserve"> </w:t>
      </w:r>
      <w:r w:rsidRPr="00BF5E31">
        <w:rPr>
          <w:rFonts w:ascii="Arial" w:eastAsia="Arial" w:hAnsi="Arial" w:cs="Arial"/>
          <w:spacing w:val="-1"/>
          <w:sz w:val="22"/>
          <w:szCs w:val="22"/>
        </w:rPr>
        <w:t>t</w:t>
      </w:r>
      <w:r w:rsidRPr="00BF5E31">
        <w:rPr>
          <w:rFonts w:ascii="Arial" w:eastAsia="Arial" w:hAnsi="Arial" w:cs="Arial"/>
          <w:spacing w:val="2"/>
          <w:sz w:val="22"/>
          <w:szCs w:val="22"/>
        </w:rPr>
        <w:t>an</w:t>
      </w:r>
      <w:r w:rsidRPr="00BF5E31">
        <w:rPr>
          <w:rFonts w:ascii="Arial" w:eastAsia="Arial" w:hAnsi="Arial" w:cs="Arial"/>
          <w:spacing w:val="-2"/>
          <w:sz w:val="22"/>
          <w:szCs w:val="22"/>
        </w:rPr>
        <w:t>gg</w:t>
      </w:r>
      <w:r w:rsidRPr="00BF5E31">
        <w:rPr>
          <w:rFonts w:ascii="Arial" w:eastAsia="Arial" w:hAnsi="Arial" w:cs="Arial"/>
          <w:spacing w:val="2"/>
          <w:sz w:val="22"/>
          <w:szCs w:val="22"/>
        </w:rPr>
        <w:t>a</w:t>
      </w:r>
      <w:r w:rsidRPr="00BF5E31">
        <w:rPr>
          <w:rFonts w:ascii="Arial" w:eastAsia="Arial" w:hAnsi="Arial" w:cs="Arial"/>
          <w:sz w:val="22"/>
          <w:szCs w:val="22"/>
        </w:rPr>
        <w:t>l</w:t>
      </w:r>
      <w:r w:rsidRPr="00BF5E31">
        <w:rPr>
          <w:rFonts w:ascii="Arial" w:eastAsia="Arial" w:hAnsi="Arial" w:cs="Arial"/>
          <w:spacing w:val="4"/>
          <w:sz w:val="22"/>
          <w:szCs w:val="22"/>
        </w:rPr>
        <w:t xml:space="preserve"> </w:t>
      </w:r>
      <w:r w:rsidR="00D75481">
        <w:rPr>
          <w:rFonts w:ascii="Arial" w:eastAsia="Arial" w:hAnsi="Arial" w:cs="Arial"/>
          <w:sz w:val="22"/>
          <w:szCs w:val="22"/>
        </w:rPr>
        <w:t>{</w:t>
      </w:r>
      <w:proofErr w:type="spellStart"/>
      <w:r w:rsidR="00D75481">
        <w:rPr>
          <w:rFonts w:ascii="Arial" w:eastAsia="Arial" w:hAnsi="Arial" w:cs="Arial"/>
          <w:sz w:val="22"/>
          <w:szCs w:val="22"/>
        </w:rPr>
        <w:t>tanggal_sk_pokja</w:t>
      </w:r>
      <w:proofErr w:type="spellEnd"/>
      <w:r w:rsidR="00D75481">
        <w:rPr>
          <w:rFonts w:ascii="Arial" w:eastAsia="Arial" w:hAnsi="Arial" w:cs="Arial"/>
          <w:sz w:val="22"/>
          <w:szCs w:val="22"/>
        </w:rPr>
        <w:t>}</w:t>
      </w:r>
      <w:r w:rsidRPr="00454EF0">
        <w:rPr>
          <w:rFonts w:ascii="Arial" w:eastAsia="Arial" w:hAnsi="Arial" w:cs="Arial"/>
          <w:spacing w:val="-2"/>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d</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1"/>
          <w:sz w:val="22"/>
          <w:szCs w:val="22"/>
        </w:rPr>
        <w:t>P</w:t>
      </w:r>
      <w:r w:rsidRPr="00454EF0">
        <w:rPr>
          <w:rFonts w:ascii="Arial" w:eastAsia="Arial" w:hAnsi="Arial" w:cs="Arial"/>
          <w:spacing w:val="2"/>
          <w:sz w:val="22"/>
          <w:szCs w:val="22"/>
        </w:rPr>
        <w:t>enu</w:t>
      </w:r>
      <w:r w:rsidRPr="00454EF0">
        <w:rPr>
          <w:rFonts w:ascii="Arial" w:eastAsia="Arial" w:hAnsi="Arial" w:cs="Arial"/>
          <w:spacing w:val="-2"/>
          <w:sz w:val="22"/>
          <w:szCs w:val="22"/>
        </w:rPr>
        <w:t>g</w:t>
      </w:r>
      <w:r w:rsidRPr="00454EF0">
        <w:rPr>
          <w:rFonts w:ascii="Arial" w:eastAsia="Arial" w:hAnsi="Arial" w:cs="Arial"/>
          <w:spacing w:val="2"/>
          <w:sz w:val="22"/>
          <w:szCs w:val="22"/>
        </w:rPr>
        <w:t>a</w:t>
      </w:r>
      <w:r w:rsidRPr="00454EF0">
        <w:rPr>
          <w:rFonts w:ascii="Arial" w:eastAsia="Arial" w:hAnsi="Arial" w:cs="Arial"/>
          <w:spacing w:val="-5"/>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n</w:t>
      </w:r>
      <w:r w:rsidRPr="00454EF0">
        <w:rPr>
          <w:rFonts w:ascii="Arial" w:eastAsia="Arial" w:hAnsi="Arial" w:cs="Arial"/>
          <w:spacing w:val="3"/>
          <w:sz w:val="22"/>
          <w:szCs w:val="22"/>
        </w:rPr>
        <w:t xml:space="preserve"> </w:t>
      </w:r>
      <w:r w:rsidRPr="00454EF0">
        <w:rPr>
          <w:rFonts w:ascii="Arial" w:eastAsia="Arial" w:hAnsi="Arial" w:cs="Arial"/>
          <w:spacing w:val="-2"/>
          <w:sz w:val="22"/>
          <w:szCs w:val="22"/>
        </w:rPr>
        <w:t xml:space="preserve">Kelompok Kerja Pemilihan </w:t>
      </w:r>
      <w:r w:rsidR="00D75481">
        <w:rPr>
          <w:rFonts w:ascii="Arial" w:eastAsia="Arial" w:hAnsi="Arial" w:cs="Arial"/>
          <w:spacing w:val="-2"/>
          <w:sz w:val="22"/>
          <w:szCs w:val="22"/>
        </w:rPr>
        <w:t>{</w:t>
      </w:r>
      <w:proofErr w:type="spellStart"/>
      <w:r w:rsidR="00D75481">
        <w:rPr>
          <w:rFonts w:ascii="Arial" w:eastAsia="Arial" w:hAnsi="Arial" w:cs="Arial"/>
          <w:spacing w:val="-2"/>
          <w:sz w:val="22"/>
          <w:szCs w:val="22"/>
        </w:rPr>
        <w:t>kode_pokja</w:t>
      </w:r>
      <w:proofErr w:type="spellEnd"/>
      <w:r w:rsidR="00D75481">
        <w:rPr>
          <w:rFonts w:ascii="Arial" w:eastAsia="Arial" w:hAnsi="Arial" w:cs="Arial"/>
          <w:spacing w:val="-2"/>
          <w:sz w:val="22"/>
          <w:szCs w:val="22"/>
        </w:rPr>
        <w:t>}</w:t>
      </w:r>
      <w:r w:rsidRPr="00454EF0">
        <w:rPr>
          <w:rFonts w:ascii="Arial" w:eastAsia="Arial" w:hAnsi="Arial" w:cs="Arial"/>
          <w:spacing w:val="-2"/>
          <w:sz w:val="22"/>
          <w:szCs w:val="22"/>
        </w:rPr>
        <w:t xml:space="preserve"> BP2JK Wilayah Kalimantan Selatan Kementerian Pekerjaan Umum Tahun Anggaran </w:t>
      </w:r>
      <w:r w:rsidR="00D75481">
        <w:rPr>
          <w:rFonts w:ascii="Arial" w:eastAsia="Arial" w:hAnsi="Arial" w:cs="Arial"/>
          <w:spacing w:val="-2"/>
          <w:sz w:val="22"/>
          <w:szCs w:val="22"/>
        </w:rPr>
        <w:t>{</w:t>
      </w:r>
      <w:proofErr w:type="spellStart"/>
      <w:r w:rsidR="00D75481">
        <w:rPr>
          <w:rFonts w:ascii="Arial" w:eastAsia="Arial" w:hAnsi="Arial" w:cs="Arial"/>
          <w:spacing w:val="-2"/>
          <w:sz w:val="22"/>
          <w:szCs w:val="22"/>
        </w:rPr>
        <w:t>tahun_anggaran</w:t>
      </w:r>
      <w:proofErr w:type="spellEnd"/>
      <w:r w:rsidR="00D75481">
        <w:rPr>
          <w:rFonts w:ascii="Arial" w:eastAsia="Arial" w:hAnsi="Arial" w:cs="Arial"/>
          <w:spacing w:val="-2"/>
          <w:sz w:val="22"/>
          <w:szCs w:val="22"/>
        </w:rPr>
        <w:t>}</w:t>
      </w:r>
      <w:r w:rsidRPr="00454EF0">
        <w:rPr>
          <w:rFonts w:ascii="Arial" w:eastAsia="Arial" w:hAnsi="Arial" w:cs="Arial"/>
          <w:spacing w:val="-2"/>
          <w:sz w:val="22"/>
          <w:szCs w:val="22"/>
        </w:rPr>
        <w:t>;</w:t>
      </w:r>
    </w:p>
    <w:p w14:paraId="12CBC518" w14:textId="3E424F04"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pacing w:val="-2"/>
          <w:sz w:val="22"/>
          <w:szCs w:val="22"/>
        </w:rPr>
        <w:t>K</w:t>
      </w:r>
      <w:r w:rsidRPr="00454EF0">
        <w:rPr>
          <w:rFonts w:ascii="Arial" w:eastAsia="Arial" w:hAnsi="Arial" w:cs="Arial"/>
          <w:spacing w:val="2"/>
          <w:sz w:val="22"/>
          <w:szCs w:val="22"/>
        </w:rPr>
        <w:t>epu</w:t>
      </w:r>
      <w:r w:rsidRPr="00454EF0">
        <w:rPr>
          <w:rFonts w:ascii="Arial" w:eastAsia="Arial" w:hAnsi="Arial" w:cs="Arial"/>
          <w:spacing w:val="-6"/>
          <w:sz w:val="22"/>
          <w:szCs w:val="22"/>
        </w:rPr>
        <w:t>t</w:t>
      </w:r>
      <w:r w:rsidRPr="00454EF0">
        <w:rPr>
          <w:rFonts w:ascii="Arial" w:eastAsia="Arial" w:hAnsi="Arial" w:cs="Arial"/>
          <w:spacing w:val="2"/>
          <w:sz w:val="22"/>
          <w:szCs w:val="22"/>
        </w:rPr>
        <w:t>u</w:t>
      </w:r>
      <w:r w:rsidRPr="00454EF0">
        <w:rPr>
          <w:rFonts w:ascii="Arial" w:eastAsia="Arial" w:hAnsi="Arial" w:cs="Arial"/>
          <w:sz w:val="22"/>
          <w:szCs w:val="22"/>
        </w:rPr>
        <w:t>s</w:t>
      </w:r>
      <w:r w:rsidRPr="00454EF0">
        <w:rPr>
          <w:rFonts w:ascii="Arial" w:eastAsia="Arial" w:hAnsi="Arial" w:cs="Arial"/>
          <w:spacing w:val="-2"/>
          <w:sz w:val="22"/>
          <w:szCs w:val="22"/>
        </w:rPr>
        <w:t>a</w:t>
      </w:r>
      <w:r w:rsidRPr="00454EF0">
        <w:rPr>
          <w:rFonts w:ascii="Arial" w:eastAsia="Arial" w:hAnsi="Arial" w:cs="Arial"/>
          <w:sz w:val="22"/>
          <w:szCs w:val="22"/>
        </w:rPr>
        <w:t xml:space="preserve">n </w:t>
      </w:r>
      <w:r w:rsidRPr="00454EF0">
        <w:rPr>
          <w:rFonts w:ascii="Arial" w:eastAsia="Arial" w:hAnsi="Arial" w:cs="Arial"/>
          <w:spacing w:val="-2"/>
          <w:sz w:val="22"/>
          <w:szCs w:val="22"/>
        </w:rPr>
        <w:t>K</w:t>
      </w:r>
      <w:r w:rsidRPr="00454EF0">
        <w:rPr>
          <w:rFonts w:ascii="Arial" w:eastAsia="Arial" w:hAnsi="Arial" w:cs="Arial"/>
          <w:spacing w:val="2"/>
          <w:sz w:val="22"/>
          <w:szCs w:val="22"/>
        </w:rPr>
        <w:t>ep</w:t>
      </w:r>
      <w:r w:rsidRPr="00454EF0">
        <w:rPr>
          <w:rFonts w:ascii="Arial" w:eastAsia="Arial" w:hAnsi="Arial" w:cs="Arial"/>
          <w:spacing w:val="-2"/>
          <w:sz w:val="22"/>
          <w:szCs w:val="22"/>
        </w:rPr>
        <w:t>a</w:t>
      </w:r>
      <w:r w:rsidRPr="00454EF0">
        <w:rPr>
          <w:rFonts w:ascii="Arial" w:eastAsia="Arial" w:hAnsi="Arial" w:cs="Arial"/>
          <w:spacing w:val="1"/>
          <w:sz w:val="22"/>
          <w:szCs w:val="22"/>
        </w:rPr>
        <w:t>l</w:t>
      </w:r>
      <w:r w:rsidRPr="00454EF0">
        <w:rPr>
          <w:rFonts w:ascii="Arial" w:eastAsia="Arial" w:hAnsi="Arial" w:cs="Arial"/>
          <w:sz w:val="22"/>
          <w:szCs w:val="22"/>
        </w:rPr>
        <w:t xml:space="preserve">a </w:t>
      </w:r>
      <w:r w:rsidRPr="00454EF0">
        <w:rPr>
          <w:rFonts w:ascii="Arial" w:eastAsia="Arial" w:hAnsi="Arial" w:cs="Arial"/>
          <w:spacing w:val="-2"/>
          <w:sz w:val="22"/>
          <w:szCs w:val="22"/>
        </w:rPr>
        <w:t>BP</w:t>
      </w:r>
      <w:r w:rsidRPr="00454EF0">
        <w:rPr>
          <w:rFonts w:ascii="Arial" w:eastAsia="Arial" w:hAnsi="Arial" w:cs="Arial"/>
          <w:spacing w:val="2"/>
          <w:sz w:val="22"/>
          <w:szCs w:val="22"/>
        </w:rPr>
        <w:t>2</w:t>
      </w:r>
      <w:r w:rsidRPr="00454EF0">
        <w:rPr>
          <w:rFonts w:ascii="Arial" w:eastAsia="Arial" w:hAnsi="Arial" w:cs="Arial"/>
          <w:sz w:val="22"/>
          <w:szCs w:val="22"/>
        </w:rPr>
        <w:t xml:space="preserve">JK </w:t>
      </w:r>
      <w:r w:rsidRPr="00454EF0">
        <w:rPr>
          <w:rFonts w:ascii="Arial" w:eastAsia="Arial" w:hAnsi="Arial" w:cs="Arial"/>
          <w:spacing w:val="2"/>
          <w:sz w:val="22"/>
          <w:szCs w:val="22"/>
        </w:rPr>
        <w:t>W</w:t>
      </w:r>
      <w:r w:rsidRPr="00454EF0">
        <w:rPr>
          <w:rFonts w:ascii="Arial" w:eastAsia="Arial" w:hAnsi="Arial" w:cs="Arial"/>
          <w:spacing w:val="1"/>
          <w:sz w:val="22"/>
          <w:szCs w:val="22"/>
        </w:rPr>
        <w:t>il</w:t>
      </w:r>
      <w:r w:rsidRPr="00454EF0">
        <w:rPr>
          <w:rFonts w:ascii="Arial" w:eastAsia="Arial" w:hAnsi="Arial" w:cs="Arial"/>
          <w:spacing w:val="2"/>
          <w:sz w:val="22"/>
          <w:szCs w:val="22"/>
        </w:rPr>
        <w:t>a</w:t>
      </w:r>
      <w:r w:rsidRPr="00454EF0">
        <w:rPr>
          <w:rFonts w:ascii="Arial" w:eastAsia="Arial" w:hAnsi="Arial" w:cs="Arial"/>
          <w:spacing w:val="-5"/>
          <w:sz w:val="22"/>
          <w:szCs w:val="22"/>
        </w:rPr>
        <w:t>y</w:t>
      </w:r>
      <w:r w:rsidRPr="00454EF0">
        <w:rPr>
          <w:rFonts w:ascii="Arial" w:eastAsia="Arial" w:hAnsi="Arial" w:cs="Arial"/>
          <w:spacing w:val="2"/>
          <w:sz w:val="22"/>
          <w:szCs w:val="22"/>
        </w:rPr>
        <w:t>a</w:t>
      </w:r>
      <w:r w:rsidRPr="00454EF0">
        <w:rPr>
          <w:rFonts w:ascii="Arial" w:eastAsia="Arial" w:hAnsi="Arial" w:cs="Arial"/>
          <w:sz w:val="22"/>
          <w:szCs w:val="22"/>
        </w:rPr>
        <w:t xml:space="preserve">h Kalimantan Selatan/Kepala UPTPBJ Kalimantan Selatan Kementerian Pekerjaan Umum </w:t>
      </w:r>
      <w:r w:rsidRPr="00454EF0">
        <w:rPr>
          <w:rFonts w:ascii="Arial" w:eastAsia="Arial" w:hAnsi="Arial" w:cs="Arial"/>
          <w:spacing w:val="1"/>
          <w:sz w:val="22"/>
          <w:szCs w:val="22"/>
        </w:rPr>
        <w:t>N</w:t>
      </w:r>
      <w:r w:rsidRPr="00454EF0">
        <w:rPr>
          <w:rFonts w:ascii="Arial" w:eastAsia="Arial" w:hAnsi="Arial" w:cs="Arial"/>
          <w:spacing w:val="2"/>
          <w:sz w:val="22"/>
          <w:szCs w:val="22"/>
        </w:rPr>
        <w:t>o</w:t>
      </w:r>
      <w:r w:rsidRPr="00454EF0">
        <w:rPr>
          <w:rFonts w:ascii="Arial" w:eastAsia="Arial" w:hAnsi="Arial" w:cs="Arial"/>
          <w:spacing w:val="-3"/>
          <w:sz w:val="22"/>
          <w:szCs w:val="22"/>
        </w:rPr>
        <w:t>m</w:t>
      </w:r>
      <w:r w:rsidRPr="00454EF0">
        <w:rPr>
          <w:rFonts w:ascii="Arial" w:eastAsia="Arial" w:hAnsi="Arial" w:cs="Arial"/>
          <w:spacing w:val="2"/>
          <w:sz w:val="22"/>
          <w:szCs w:val="22"/>
        </w:rPr>
        <w:t>o</w:t>
      </w:r>
      <w:r w:rsidRPr="00454EF0">
        <w:rPr>
          <w:rFonts w:ascii="Arial" w:eastAsia="Arial" w:hAnsi="Arial" w:cs="Arial"/>
          <w:sz w:val="22"/>
          <w:szCs w:val="22"/>
        </w:rPr>
        <w:t xml:space="preserve">r </w:t>
      </w:r>
      <w:r w:rsidR="00D75481">
        <w:rPr>
          <w:rFonts w:ascii="Arial" w:eastAsia="Arial" w:hAnsi="Arial" w:cs="Arial"/>
          <w:sz w:val="22"/>
          <w:szCs w:val="22"/>
        </w:rPr>
        <w:t>{</w:t>
      </w:r>
      <w:proofErr w:type="spellStart"/>
      <w:r w:rsidR="00D75481">
        <w:rPr>
          <w:rFonts w:ascii="Arial" w:eastAsia="Arial" w:hAnsi="Arial" w:cs="Arial"/>
          <w:sz w:val="22"/>
          <w:szCs w:val="22"/>
        </w:rPr>
        <w:t>nomor_sk_</w:t>
      </w:r>
      <w:r w:rsidR="004124F6">
        <w:rPr>
          <w:rFonts w:ascii="Arial" w:eastAsia="Arial" w:hAnsi="Arial" w:cs="Arial"/>
          <w:sz w:val="22"/>
          <w:szCs w:val="22"/>
        </w:rPr>
        <w:t>timlak</w:t>
      </w:r>
      <w:proofErr w:type="spellEnd"/>
      <w:r w:rsidR="00D75481">
        <w:rPr>
          <w:rFonts w:ascii="Arial" w:eastAsia="Arial" w:hAnsi="Arial" w:cs="Arial"/>
          <w:sz w:val="22"/>
          <w:szCs w:val="22"/>
        </w:rPr>
        <w:t>}</w:t>
      </w:r>
      <w:r w:rsidRPr="00454EF0">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an</w:t>
      </w:r>
      <w:r w:rsidRPr="00454EF0">
        <w:rPr>
          <w:rFonts w:ascii="Arial" w:eastAsia="Arial" w:hAnsi="Arial" w:cs="Arial"/>
          <w:spacing w:val="-2"/>
          <w:sz w:val="22"/>
          <w:szCs w:val="22"/>
        </w:rPr>
        <w:t>gg</w:t>
      </w:r>
      <w:r w:rsidRPr="00454EF0">
        <w:rPr>
          <w:rFonts w:ascii="Arial" w:eastAsia="Arial" w:hAnsi="Arial" w:cs="Arial"/>
          <w:spacing w:val="2"/>
          <w:sz w:val="22"/>
          <w:szCs w:val="22"/>
        </w:rPr>
        <w:t>a</w:t>
      </w:r>
      <w:r w:rsidRPr="00454EF0">
        <w:rPr>
          <w:rFonts w:ascii="Arial" w:eastAsia="Arial" w:hAnsi="Arial" w:cs="Arial"/>
          <w:sz w:val="22"/>
          <w:szCs w:val="22"/>
        </w:rPr>
        <w:t>l</w:t>
      </w:r>
      <w:r w:rsidRPr="00454EF0">
        <w:rPr>
          <w:rFonts w:ascii="Arial" w:eastAsia="Arial" w:hAnsi="Arial" w:cs="Arial"/>
          <w:spacing w:val="4"/>
          <w:sz w:val="22"/>
          <w:szCs w:val="22"/>
        </w:rPr>
        <w:t xml:space="preserve"> </w:t>
      </w:r>
      <w:r w:rsidR="004124F6">
        <w:rPr>
          <w:rFonts w:ascii="Arial" w:eastAsia="Arial" w:hAnsi="Arial" w:cs="Arial"/>
          <w:sz w:val="22"/>
          <w:szCs w:val="22"/>
        </w:rPr>
        <w:t>{</w:t>
      </w:r>
      <w:proofErr w:type="spellStart"/>
      <w:r w:rsidR="004124F6">
        <w:rPr>
          <w:rFonts w:ascii="Arial" w:eastAsia="Arial" w:hAnsi="Arial" w:cs="Arial"/>
          <w:sz w:val="22"/>
          <w:szCs w:val="22"/>
        </w:rPr>
        <w:t>tanggal_sk_timlak</w:t>
      </w:r>
      <w:proofErr w:type="spellEnd"/>
      <w:r w:rsidR="004124F6">
        <w:rPr>
          <w:rFonts w:ascii="Arial" w:eastAsia="Arial" w:hAnsi="Arial" w:cs="Arial"/>
          <w:sz w:val="22"/>
          <w:szCs w:val="22"/>
        </w:rPr>
        <w:t xml:space="preserve">} </w:t>
      </w:r>
      <w:r w:rsidRPr="00454EF0">
        <w:rPr>
          <w:rFonts w:ascii="Arial" w:eastAsia="Arial" w:hAnsi="Arial" w:cs="Arial"/>
          <w:spacing w:val="-1"/>
          <w:sz w:val="22"/>
          <w:szCs w:val="22"/>
        </w:rPr>
        <w:t>t</w:t>
      </w:r>
      <w:r w:rsidRPr="00454EF0">
        <w:rPr>
          <w:rFonts w:ascii="Arial" w:eastAsia="Arial" w:hAnsi="Arial" w:cs="Arial"/>
          <w:spacing w:val="2"/>
          <w:sz w:val="22"/>
          <w:szCs w:val="22"/>
        </w:rPr>
        <w:t>en</w:t>
      </w:r>
      <w:r w:rsidRPr="00454EF0">
        <w:rPr>
          <w:rFonts w:ascii="Arial" w:eastAsia="Arial" w:hAnsi="Arial" w:cs="Arial"/>
          <w:spacing w:val="-6"/>
          <w:sz w:val="22"/>
          <w:szCs w:val="22"/>
        </w:rPr>
        <w:t>t</w:t>
      </w:r>
      <w:r w:rsidRPr="00454EF0">
        <w:rPr>
          <w:rFonts w:ascii="Arial" w:eastAsia="Arial" w:hAnsi="Arial" w:cs="Arial"/>
          <w:spacing w:val="2"/>
          <w:sz w:val="22"/>
          <w:szCs w:val="22"/>
        </w:rPr>
        <w:t>an</w:t>
      </w:r>
      <w:r w:rsidRPr="00454EF0">
        <w:rPr>
          <w:rFonts w:ascii="Arial" w:eastAsia="Arial" w:hAnsi="Arial" w:cs="Arial"/>
          <w:sz w:val="22"/>
          <w:szCs w:val="22"/>
        </w:rPr>
        <w:t xml:space="preserve">g </w:t>
      </w:r>
      <w:r w:rsidRPr="00454EF0">
        <w:rPr>
          <w:rFonts w:ascii="Arial" w:eastAsia="Arial" w:hAnsi="Arial" w:cs="Arial"/>
          <w:spacing w:val="-2"/>
          <w:sz w:val="22"/>
          <w:szCs w:val="22"/>
        </w:rPr>
        <w:t>P</w:t>
      </w:r>
      <w:r w:rsidRPr="00454EF0">
        <w:rPr>
          <w:rFonts w:ascii="Arial" w:eastAsia="Arial" w:hAnsi="Arial" w:cs="Arial"/>
          <w:spacing w:val="2"/>
          <w:sz w:val="22"/>
          <w:szCs w:val="22"/>
        </w:rPr>
        <w:t>e</w:t>
      </w:r>
      <w:r w:rsidRPr="00454EF0">
        <w:rPr>
          <w:rFonts w:ascii="Arial" w:eastAsia="Arial" w:hAnsi="Arial" w:cs="Arial"/>
          <w:spacing w:val="-2"/>
          <w:sz w:val="22"/>
          <w:szCs w:val="22"/>
        </w:rPr>
        <w:t>n</w:t>
      </w:r>
      <w:r w:rsidRPr="00454EF0">
        <w:rPr>
          <w:rFonts w:ascii="Arial" w:eastAsia="Arial" w:hAnsi="Arial" w:cs="Arial"/>
          <w:spacing w:val="2"/>
          <w:sz w:val="22"/>
          <w:szCs w:val="22"/>
        </w:rPr>
        <w:t>e</w:t>
      </w:r>
      <w:r w:rsidRPr="00454EF0">
        <w:rPr>
          <w:rFonts w:ascii="Arial" w:eastAsia="Arial" w:hAnsi="Arial" w:cs="Arial"/>
          <w:spacing w:val="-1"/>
          <w:sz w:val="22"/>
          <w:szCs w:val="22"/>
        </w:rPr>
        <w:t>t</w:t>
      </w:r>
      <w:r w:rsidRPr="00454EF0">
        <w:rPr>
          <w:rFonts w:ascii="Arial" w:eastAsia="Arial" w:hAnsi="Arial" w:cs="Arial"/>
          <w:spacing w:val="2"/>
          <w:sz w:val="22"/>
          <w:szCs w:val="22"/>
        </w:rPr>
        <w:t>a</w:t>
      </w:r>
      <w:r w:rsidRPr="00454EF0">
        <w:rPr>
          <w:rFonts w:ascii="Arial" w:eastAsia="Arial" w:hAnsi="Arial" w:cs="Arial"/>
          <w:spacing w:val="-2"/>
          <w:sz w:val="22"/>
          <w:szCs w:val="22"/>
        </w:rPr>
        <w:t>pa</w:t>
      </w:r>
      <w:r w:rsidRPr="00454EF0">
        <w:rPr>
          <w:rFonts w:ascii="Arial" w:eastAsia="Arial" w:hAnsi="Arial" w:cs="Arial"/>
          <w:sz w:val="22"/>
          <w:szCs w:val="22"/>
        </w:rPr>
        <w:t>n</w:t>
      </w:r>
      <w:r w:rsidRPr="00454EF0">
        <w:rPr>
          <w:rFonts w:ascii="Arial" w:eastAsia="Arial" w:hAnsi="Arial" w:cs="Arial"/>
          <w:spacing w:val="3"/>
          <w:sz w:val="22"/>
          <w:szCs w:val="22"/>
        </w:rPr>
        <w:t xml:space="preserve"> Tim Pelaksana </w:t>
      </w:r>
      <w:r w:rsidR="004124F6">
        <w:rPr>
          <w:rFonts w:ascii="Arial" w:eastAsia="Arial" w:hAnsi="Arial" w:cs="Arial"/>
          <w:spacing w:val="3"/>
          <w:sz w:val="22"/>
          <w:szCs w:val="22"/>
        </w:rPr>
        <w:t>{</w:t>
      </w:r>
      <w:proofErr w:type="spellStart"/>
      <w:r w:rsidR="004124F6">
        <w:rPr>
          <w:rFonts w:ascii="Arial" w:eastAsia="Arial" w:hAnsi="Arial" w:cs="Arial"/>
          <w:spacing w:val="3"/>
          <w:sz w:val="22"/>
          <w:szCs w:val="22"/>
        </w:rPr>
        <w:t>kode_pokja</w:t>
      </w:r>
      <w:proofErr w:type="spellEnd"/>
      <w:r w:rsidR="004124F6">
        <w:rPr>
          <w:rFonts w:ascii="Arial" w:eastAsia="Arial" w:hAnsi="Arial" w:cs="Arial"/>
          <w:spacing w:val="3"/>
          <w:sz w:val="22"/>
          <w:szCs w:val="22"/>
        </w:rPr>
        <w:t>}</w:t>
      </w:r>
      <w:r w:rsidRPr="00454EF0">
        <w:rPr>
          <w:rFonts w:ascii="Arial" w:eastAsia="Arial" w:hAnsi="Arial" w:cs="Arial"/>
          <w:spacing w:val="3"/>
          <w:sz w:val="22"/>
          <w:szCs w:val="22"/>
        </w:rPr>
        <w:t xml:space="preserve"> BP2JK Wilayah </w:t>
      </w:r>
      <w:proofErr w:type="spellStart"/>
      <w:r w:rsidRPr="00454EF0">
        <w:rPr>
          <w:rFonts w:ascii="Arial" w:eastAsia="Arial" w:hAnsi="Arial" w:cs="Arial"/>
          <w:spacing w:val="-2"/>
          <w:sz w:val="22"/>
          <w:szCs w:val="22"/>
        </w:rPr>
        <w:t>Wilayah</w:t>
      </w:r>
      <w:proofErr w:type="spellEnd"/>
      <w:r w:rsidRPr="00454EF0">
        <w:rPr>
          <w:rFonts w:ascii="Arial" w:eastAsia="Arial" w:hAnsi="Arial" w:cs="Arial"/>
          <w:spacing w:val="-2"/>
          <w:sz w:val="22"/>
          <w:szCs w:val="22"/>
        </w:rPr>
        <w:t xml:space="preserve"> Kalimantan Selatan Kementerian Pekerjaan Umum Tahun Anggaran </w:t>
      </w:r>
      <w:r w:rsidR="004124F6">
        <w:rPr>
          <w:rFonts w:ascii="Arial" w:eastAsia="Arial" w:hAnsi="Arial" w:cs="Arial"/>
          <w:spacing w:val="-2"/>
          <w:sz w:val="22"/>
          <w:szCs w:val="22"/>
        </w:rPr>
        <w:t>{</w:t>
      </w:r>
      <w:proofErr w:type="spellStart"/>
      <w:r w:rsidR="004124F6">
        <w:rPr>
          <w:rFonts w:ascii="Arial" w:eastAsia="Arial" w:hAnsi="Arial" w:cs="Arial"/>
          <w:spacing w:val="-2"/>
          <w:sz w:val="22"/>
          <w:szCs w:val="22"/>
        </w:rPr>
        <w:t>tahun_anggaran</w:t>
      </w:r>
      <w:proofErr w:type="spellEnd"/>
      <w:r w:rsidR="004124F6">
        <w:rPr>
          <w:rFonts w:ascii="Arial" w:eastAsia="Arial" w:hAnsi="Arial" w:cs="Arial"/>
          <w:spacing w:val="-2"/>
          <w:sz w:val="22"/>
          <w:szCs w:val="22"/>
        </w:rPr>
        <w:t>}</w:t>
      </w:r>
      <w:r w:rsidRPr="00454EF0">
        <w:rPr>
          <w:rFonts w:ascii="Arial" w:eastAsia="Arial" w:hAnsi="Arial" w:cs="Arial"/>
          <w:spacing w:val="-2"/>
          <w:sz w:val="22"/>
          <w:szCs w:val="22"/>
        </w:rPr>
        <w:t>;</w:t>
      </w:r>
      <w:r w:rsidRPr="00454EF0">
        <w:rPr>
          <w:rFonts w:ascii="Arial" w:eastAsia="Arial" w:hAnsi="Arial" w:cs="Arial"/>
          <w:sz w:val="22"/>
          <w:szCs w:val="22"/>
        </w:rPr>
        <w:t xml:space="preserve"> dan</w:t>
      </w:r>
    </w:p>
    <w:bookmarkEnd w:id="0"/>
    <w:p w14:paraId="2E54F579" w14:textId="3D1E6C75" w:rsidR="00A3208E" w:rsidRPr="00454EF0" w:rsidRDefault="00A3208E" w:rsidP="00A3208E">
      <w:pPr>
        <w:pStyle w:val="ListParagraph"/>
        <w:numPr>
          <w:ilvl w:val="0"/>
          <w:numId w:val="1"/>
        </w:numPr>
        <w:spacing w:line="276" w:lineRule="auto"/>
        <w:ind w:right="28"/>
        <w:jc w:val="both"/>
        <w:rPr>
          <w:rFonts w:ascii="Arial" w:eastAsia="Arial" w:hAnsi="Arial" w:cs="Arial"/>
          <w:sz w:val="22"/>
          <w:szCs w:val="22"/>
        </w:rPr>
      </w:pPr>
      <w:r w:rsidRPr="00454EF0">
        <w:rPr>
          <w:rFonts w:ascii="Arial" w:eastAsia="Arial" w:hAnsi="Arial" w:cs="Arial"/>
          <w:sz w:val="22"/>
          <w:szCs w:val="22"/>
        </w:rPr>
        <w:t xml:space="preserve">Undangan Rapat Pembahasan </w:t>
      </w:r>
      <w:proofErr w:type="spellStart"/>
      <w:r w:rsidRPr="00454EF0">
        <w:rPr>
          <w:rFonts w:ascii="Arial" w:eastAsia="Arial" w:hAnsi="Arial" w:cs="Arial"/>
          <w:sz w:val="22"/>
          <w:szCs w:val="22"/>
        </w:rPr>
        <w:t>Reviu</w:t>
      </w:r>
      <w:proofErr w:type="spellEnd"/>
      <w:r w:rsidRPr="00454EF0">
        <w:rPr>
          <w:rFonts w:ascii="Arial" w:eastAsia="Arial" w:hAnsi="Arial" w:cs="Arial"/>
          <w:sz w:val="22"/>
          <w:szCs w:val="22"/>
        </w:rPr>
        <w:t xml:space="preserve"> Dokumen Persiapan Pengadaan dan Penyiapan Dokumen Pemilihan Nomor </w:t>
      </w:r>
      <w:r w:rsidR="00661813">
        <w:rPr>
          <w:rFonts w:ascii="Arial" w:eastAsia="Arial" w:hAnsi="Arial" w:cs="Arial"/>
          <w:sz w:val="22"/>
          <w:szCs w:val="22"/>
        </w:rPr>
        <w:t>{</w:t>
      </w:r>
      <w:proofErr w:type="spellStart"/>
      <w:r w:rsidR="00661813">
        <w:rPr>
          <w:rFonts w:ascii="Arial" w:eastAsia="Arial" w:hAnsi="Arial" w:cs="Arial"/>
          <w:sz w:val="22"/>
          <w:szCs w:val="22"/>
        </w:rPr>
        <w:t>nomor_undangan_rapat</w:t>
      </w:r>
      <w:proofErr w:type="spellEnd"/>
      <w:r w:rsidR="00661813">
        <w:rPr>
          <w:rFonts w:ascii="Arial" w:eastAsia="Arial" w:hAnsi="Arial" w:cs="Arial"/>
          <w:sz w:val="22"/>
          <w:szCs w:val="22"/>
        </w:rPr>
        <w:t>}</w:t>
      </w:r>
      <w:r w:rsidR="00661813" w:rsidRPr="005C5608">
        <w:rPr>
          <w:rFonts w:ascii="Arial" w:eastAsia="Arial" w:hAnsi="Arial" w:cs="Arial"/>
          <w:sz w:val="22"/>
          <w:szCs w:val="22"/>
        </w:rPr>
        <w:t xml:space="preserve"> tanggal </w:t>
      </w:r>
      <w:r w:rsidR="00661813">
        <w:rPr>
          <w:rFonts w:ascii="Arial" w:eastAsia="Arial" w:hAnsi="Arial" w:cs="Arial"/>
          <w:sz w:val="22"/>
          <w:szCs w:val="22"/>
        </w:rPr>
        <w:t>{</w:t>
      </w:r>
      <w:proofErr w:type="spellStart"/>
      <w:r w:rsidR="00E73900">
        <w:rPr>
          <w:rFonts w:ascii="Arial" w:eastAsia="Arial" w:hAnsi="Arial" w:cs="Arial"/>
          <w:spacing w:val="-2"/>
          <w:sz w:val="22"/>
          <w:szCs w:val="22"/>
        </w:rPr>
        <w:t>ta</w:t>
      </w:r>
      <w:r w:rsidR="00D7172A">
        <w:rPr>
          <w:rFonts w:ascii="Arial" w:eastAsia="Arial" w:hAnsi="Arial" w:cs="Arial"/>
          <w:spacing w:val="-2"/>
          <w:sz w:val="22"/>
          <w:szCs w:val="22"/>
        </w:rPr>
        <w:t>nggal</w:t>
      </w:r>
      <w:r w:rsidR="00E73900">
        <w:rPr>
          <w:rFonts w:ascii="Arial" w:eastAsia="Arial" w:hAnsi="Arial" w:cs="Arial"/>
          <w:spacing w:val="-2"/>
          <w:sz w:val="22"/>
          <w:szCs w:val="22"/>
        </w:rPr>
        <w:t>_</w:t>
      </w:r>
      <w:r w:rsidR="00005E39">
        <w:rPr>
          <w:rFonts w:ascii="Arial" w:eastAsia="Arial" w:hAnsi="Arial" w:cs="Arial"/>
          <w:spacing w:val="-2"/>
          <w:sz w:val="22"/>
          <w:szCs w:val="22"/>
        </w:rPr>
        <w:t>reviu</w:t>
      </w:r>
      <w:proofErr w:type="spellEnd"/>
      <w:r w:rsidR="00661813">
        <w:rPr>
          <w:rFonts w:ascii="Arial" w:eastAsia="Arial" w:hAnsi="Arial" w:cs="Arial"/>
          <w:sz w:val="22"/>
          <w:szCs w:val="22"/>
        </w:rPr>
        <w:t>}</w:t>
      </w:r>
      <w:r w:rsidRPr="00454EF0">
        <w:rPr>
          <w:rFonts w:ascii="Arial" w:eastAsia="Arial" w:hAnsi="Arial" w:cs="Arial"/>
          <w:sz w:val="22"/>
          <w:szCs w:val="22"/>
        </w:rPr>
        <w:t>.</w:t>
      </w:r>
    </w:p>
    <w:p w14:paraId="5CC580FE" w14:textId="77777777" w:rsidR="00807F0C" w:rsidRPr="0026140C" w:rsidRDefault="00807F0C" w:rsidP="00807F0C">
      <w:pPr>
        <w:pStyle w:val="ListParagraph"/>
        <w:spacing w:line="276" w:lineRule="auto"/>
        <w:ind w:left="927" w:right="80"/>
        <w:jc w:val="both"/>
        <w:rPr>
          <w:rFonts w:ascii="Arial" w:eastAsia="Arial" w:hAnsi="Arial" w:cs="Arial"/>
          <w:sz w:val="22"/>
          <w:szCs w:val="22"/>
        </w:rPr>
      </w:pPr>
    </w:p>
    <w:p w14:paraId="32FC8A82" w14:textId="5ECC3632" w:rsidR="00CA621F" w:rsidRPr="0026140C" w:rsidRDefault="0C6C9C5F" w:rsidP="000716B9">
      <w:pPr>
        <w:pStyle w:val="ListParagraph"/>
        <w:numPr>
          <w:ilvl w:val="0"/>
          <w:numId w:val="3"/>
        </w:numPr>
        <w:spacing w:before="2" w:line="276" w:lineRule="auto"/>
        <w:ind w:left="567" w:right="28" w:hanging="283"/>
        <w:jc w:val="both"/>
        <w:rPr>
          <w:rFonts w:ascii="Arial" w:eastAsia="Arial" w:hAnsi="Arial" w:cs="Arial"/>
          <w:sz w:val="22"/>
          <w:szCs w:val="22"/>
        </w:rPr>
      </w:pPr>
      <w:r w:rsidRPr="0026140C">
        <w:rPr>
          <w:rFonts w:ascii="Arial" w:eastAsia="Arial" w:hAnsi="Arial" w:cs="Arial"/>
          <w:b/>
          <w:bCs/>
          <w:sz w:val="22"/>
          <w:szCs w:val="22"/>
        </w:rPr>
        <w:t xml:space="preserve">Batasan dan Ruang Lingkup </w:t>
      </w:r>
      <w:proofErr w:type="spellStart"/>
      <w:r w:rsidR="00967084" w:rsidRPr="0026140C">
        <w:rPr>
          <w:rFonts w:ascii="Arial" w:eastAsia="Arial" w:hAnsi="Arial" w:cs="Arial"/>
          <w:b/>
          <w:bCs/>
          <w:sz w:val="22"/>
          <w:szCs w:val="22"/>
        </w:rPr>
        <w:t>Reviu</w:t>
      </w:r>
      <w:proofErr w:type="spellEnd"/>
      <w:r w:rsidRPr="0026140C">
        <w:rPr>
          <w:rFonts w:ascii="Arial" w:eastAsia="Arial" w:hAnsi="Arial" w:cs="Arial"/>
          <w:b/>
          <w:bCs/>
          <w:sz w:val="22"/>
          <w:szCs w:val="22"/>
        </w:rPr>
        <w:t xml:space="preserve"> Dokumen Pemilihan</w:t>
      </w:r>
    </w:p>
    <w:p w14:paraId="68E5EB27" w14:textId="0F444077" w:rsidR="00BE7829" w:rsidRPr="0026140C" w:rsidRDefault="00C45BFD" w:rsidP="4F5E63BA">
      <w:pPr>
        <w:pBdr>
          <w:top w:val="nil"/>
          <w:left w:val="nil"/>
          <w:bottom w:val="nil"/>
          <w:right w:val="nil"/>
          <w:between w:val="nil"/>
        </w:pBdr>
        <w:spacing w:line="276" w:lineRule="auto"/>
        <w:ind w:left="567"/>
        <w:jc w:val="both"/>
        <w:rPr>
          <w:rFonts w:ascii="Arial" w:eastAsia="Arial" w:hAnsi="Arial" w:cs="Arial"/>
          <w:sz w:val="22"/>
          <w:szCs w:val="22"/>
        </w:rPr>
      </w:pPr>
      <w:r w:rsidRPr="0026140C">
        <w:rPr>
          <w:rFonts w:ascii="Arial" w:eastAsia="Arial" w:hAnsi="Arial" w:cs="Arial"/>
          <w:sz w:val="22"/>
          <w:szCs w:val="22"/>
        </w:rPr>
        <w:t xml:space="preserve">Dokumen Pemilihan </w:t>
      </w:r>
      <w:r w:rsidR="0085510A" w:rsidRPr="0026140C">
        <w:rPr>
          <w:rFonts w:ascii="Arial" w:eastAsia="Arial" w:hAnsi="Arial" w:cs="Arial"/>
          <w:sz w:val="22"/>
          <w:szCs w:val="22"/>
        </w:rPr>
        <w:t xml:space="preserve">yang telah disusun </w:t>
      </w:r>
      <w:r w:rsidR="00E51879" w:rsidRPr="0026140C">
        <w:rPr>
          <w:rFonts w:ascii="Arial" w:eastAsia="Arial" w:hAnsi="Arial" w:cs="Arial"/>
          <w:sz w:val="22"/>
          <w:szCs w:val="22"/>
        </w:rPr>
        <w:t>oleh Pokja Pemilihan dibahas bersama</w:t>
      </w:r>
      <w:r w:rsidR="007728AF" w:rsidRPr="0026140C">
        <w:rPr>
          <w:rFonts w:ascii="Arial" w:eastAsia="Arial" w:hAnsi="Arial" w:cs="Arial"/>
          <w:sz w:val="22"/>
          <w:szCs w:val="22"/>
        </w:rPr>
        <w:t xml:space="preserve"> </w:t>
      </w:r>
      <w:r w:rsidR="00F03058" w:rsidRPr="0026140C">
        <w:rPr>
          <w:rFonts w:ascii="Arial" w:eastAsia="Arial" w:hAnsi="Arial" w:cs="Arial"/>
          <w:sz w:val="22"/>
          <w:szCs w:val="22"/>
        </w:rPr>
        <w:t xml:space="preserve">Tim Pelaksana </w:t>
      </w:r>
      <w:r w:rsidR="00C17485" w:rsidRPr="0026140C">
        <w:rPr>
          <w:rFonts w:ascii="Arial" w:eastAsia="Arial" w:hAnsi="Arial" w:cs="Arial"/>
          <w:sz w:val="22"/>
          <w:szCs w:val="22"/>
        </w:rPr>
        <w:t xml:space="preserve">dan </w:t>
      </w:r>
      <w:r w:rsidR="00F03058" w:rsidRPr="0026140C">
        <w:rPr>
          <w:rFonts w:ascii="Arial" w:eastAsia="Arial" w:hAnsi="Arial" w:cs="Arial"/>
          <w:sz w:val="22"/>
          <w:szCs w:val="22"/>
        </w:rPr>
        <w:t>Pejabat Pembuat Komitmen</w:t>
      </w:r>
      <w:r w:rsidR="00C17485" w:rsidRPr="0026140C">
        <w:rPr>
          <w:rFonts w:ascii="Arial" w:eastAsia="Arial" w:hAnsi="Arial" w:cs="Arial"/>
          <w:sz w:val="22"/>
          <w:szCs w:val="22"/>
        </w:rPr>
        <w:t>. Pemeriksaan substansi dokumen pemilihan sesuai dengan Peraturan Perundang</w:t>
      </w:r>
      <w:r w:rsidR="005D32C8" w:rsidRPr="0026140C">
        <w:rPr>
          <w:rFonts w:ascii="Arial" w:eastAsia="Arial" w:hAnsi="Arial" w:cs="Arial"/>
          <w:sz w:val="22"/>
          <w:szCs w:val="22"/>
        </w:rPr>
        <w:t>-</w:t>
      </w:r>
      <w:r w:rsidR="00C17485" w:rsidRPr="0026140C">
        <w:rPr>
          <w:rFonts w:ascii="Arial" w:eastAsia="Arial" w:hAnsi="Arial" w:cs="Arial"/>
          <w:sz w:val="22"/>
          <w:szCs w:val="22"/>
        </w:rPr>
        <w:t xml:space="preserve">undangan terkait Pengadaan Barang/Jasa Pemerintah. </w:t>
      </w:r>
    </w:p>
    <w:p w14:paraId="7CAE6E5D"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F1EE96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E8845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D46418"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8907C4E"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4E0BB32"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08B2722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BFBBEE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3C41B4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096B32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8E07FE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6C3A2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D7DCC0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259B0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BE4171C"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EB8518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96E61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A6FAE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1AB99DA9"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473F506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EEE9406"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2489A9E4"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9F92C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8299EFB"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EECDA83"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573F96A7"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33B93D0"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64ACC285" w14:textId="77777777" w:rsidR="00724F31" w:rsidRPr="0026140C" w:rsidRDefault="00724F31" w:rsidP="00724F31">
      <w:pPr>
        <w:pBdr>
          <w:top w:val="nil"/>
          <w:left w:val="nil"/>
          <w:bottom w:val="nil"/>
          <w:right w:val="nil"/>
          <w:between w:val="nil"/>
        </w:pBdr>
        <w:spacing w:line="276" w:lineRule="auto"/>
        <w:jc w:val="both"/>
        <w:rPr>
          <w:rFonts w:ascii="Arial" w:eastAsia="Arial" w:hAnsi="Arial" w:cs="Arial"/>
          <w:sz w:val="22"/>
          <w:szCs w:val="22"/>
        </w:rPr>
      </w:pPr>
    </w:p>
    <w:p w14:paraId="31E9905E" w14:textId="7E31BC93" w:rsidR="00724F31" w:rsidRPr="0026140C" w:rsidRDefault="00724F31" w:rsidP="00724F31">
      <w:pPr>
        <w:pBdr>
          <w:top w:val="nil"/>
          <w:left w:val="nil"/>
          <w:bottom w:val="nil"/>
          <w:right w:val="nil"/>
          <w:between w:val="nil"/>
        </w:pBdr>
        <w:spacing w:line="276" w:lineRule="auto"/>
        <w:jc w:val="right"/>
        <w:rPr>
          <w:rFonts w:ascii="Arial" w:eastAsia="Arial" w:hAnsi="Arial" w:cs="Arial"/>
          <w:i/>
          <w:iCs/>
          <w:sz w:val="22"/>
          <w:szCs w:val="22"/>
        </w:rPr>
        <w:sectPr w:rsidR="00724F31" w:rsidRPr="0026140C" w:rsidSect="006229D4">
          <w:headerReference w:type="even" r:id="rId11"/>
          <w:headerReference w:type="default" r:id="rId12"/>
          <w:footerReference w:type="even" r:id="rId13"/>
          <w:footerReference w:type="default" r:id="rId14"/>
          <w:headerReference w:type="first" r:id="rId15"/>
          <w:footerReference w:type="first" r:id="rId16"/>
          <w:pgSz w:w="11907" w:h="16840" w:code="9"/>
          <w:pgMar w:top="1134" w:right="1134" w:bottom="1418" w:left="1418" w:header="720" w:footer="284" w:gutter="0"/>
          <w:cols w:space="720"/>
          <w:titlePg/>
          <w:docGrid w:linePitch="272"/>
        </w:sectPr>
      </w:pPr>
      <w:r w:rsidRPr="0026140C">
        <w:rPr>
          <w:rFonts w:ascii="Arial" w:eastAsia="Arial" w:hAnsi="Arial" w:cs="Arial"/>
          <w:i/>
          <w:iCs/>
          <w:sz w:val="22"/>
          <w:szCs w:val="22"/>
        </w:rPr>
        <w:t>3.  Hasil...</w:t>
      </w:r>
    </w:p>
    <w:p w14:paraId="2059EC21" w14:textId="52D9315A" w:rsidR="00F70FBB" w:rsidRPr="00661813" w:rsidRDefault="005C28FE" w:rsidP="000716B9">
      <w:pPr>
        <w:pStyle w:val="ListParagraph"/>
        <w:numPr>
          <w:ilvl w:val="0"/>
          <w:numId w:val="3"/>
        </w:numPr>
        <w:spacing w:before="2" w:line="276" w:lineRule="auto"/>
        <w:ind w:left="567" w:right="28" w:hanging="283"/>
        <w:jc w:val="both"/>
        <w:rPr>
          <w:rFonts w:ascii="Arial" w:hAnsi="Arial" w:cs="Arial"/>
          <w:b/>
          <w:bCs/>
          <w:highlight w:val="yellow"/>
        </w:rPr>
      </w:pPr>
      <w:r w:rsidRPr="00661813">
        <w:rPr>
          <w:rFonts w:ascii="Arial" w:hAnsi="Arial" w:cs="Arial"/>
          <w:b/>
          <w:bCs/>
          <w:highlight w:val="yellow"/>
        </w:rPr>
        <w:lastRenderedPageBreak/>
        <w:t xml:space="preserve">Hasil </w:t>
      </w:r>
      <w:proofErr w:type="spellStart"/>
      <w:r w:rsidRPr="00661813">
        <w:rPr>
          <w:rFonts w:ascii="Arial" w:hAnsi="Arial" w:cs="Arial"/>
          <w:b/>
          <w:bCs/>
          <w:highlight w:val="yellow"/>
        </w:rPr>
        <w:t>Reviu</w:t>
      </w:r>
      <w:proofErr w:type="spellEnd"/>
      <w:r w:rsidRPr="00661813">
        <w:rPr>
          <w:rFonts w:ascii="Arial" w:hAnsi="Arial" w:cs="Arial"/>
          <w:b/>
          <w:bCs/>
          <w:highlight w:val="yellow"/>
        </w:rPr>
        <w:t xml:space="preserve"> Dokumen</w:t>
      </w:r>
      <w:r w:rsidR="42558ACD" w:rsidRPr="00661813">
        <w:rPr>
          <w:rFonts w:ascii="Arial" w:hAnsi="Arial" w:cs="Arial"/>
          <w:b/>
          <w:bCs/>
          <w:highlight w:val="yellow"/>
        </w:rPr>
        <w:t xml:space="preserve"> Pemilihan</w:t>
      </w:r>
    </w:p>
    <w:tbl>
      <w:tblPr>
        <w:tblStyle w:val="TableGrid"/>
        <w:tblW w:w="0" w:type="auto"/>
        <w:tblInd w:w="567" w:type="dxa"/>
        <w:tblLook w:val="04A0" w:firstRow="1" w:lastRow="0" w:firstColumn="1" w:lastColumn="0" w:noHBand="0" w:noVBand="1"/>
      </w:tblPr>
      <w:tblGrid>
        <w:gridCol w:w="730"/>
        <w:gridCol w:w="1898"/>
        <w:gridCol w:w="1394"/>
        <w:gridCol w:w="5543"/>
        <w:gridCol w:w="1763"/>
        <w:gridCol w:w="1579"/>
        <w:gridCol w:w="1218"/>
      </w:tblGrid>
      <w:tr w:rsidR="0026140C" w:rsidRPr="00661813" w14:paraId="7B91A1A8" w14:textId="77777777" w:rsidTr="00F07ACE">
        <w:trPr>
          <w:tblHeader/>
        </w:trPr>
        <w:tc>
          <w:tcPr>
            <w:tcW w:w="730" w:type="dxa"/>
            <w:vMerge w:val="restart"/>
            <w:vAlign w:val="center"/>
          </w:tcPr>
          <w:p w14:paraId="3C1EC1DB" w14:textId="23966F49"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No.</w:t>
            </w:r>
          </w:p>
        </w:tc>
        <w:tc>
          <w:tcPr>
            <w:tcW w:w="8835" w:type="dxa"/>
            <w:gridSpan w:val="3"/>
            <w:vMerge w:val="restart"/>
            <w:vAlign w:val="center"/>
          </w:tcPr>
          <w:p w14:paraId="159BFFC7" w14:textId="67A71CDB"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Uraian Dokumen</w:t>
            </w:r>
          </w:p>
        </w:tc>
        <w:tc>
          <w:tcPr>
            <w:tcW w:w="4560" w:type="dxa"/>
            <w:gridSpan w:val="3"/>
            <w:vAlign w:val="center"/>
          </w:tcPr>
          <w:p w14:paraId="6384DFFC" w14:textId="735371D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Catatan/Tanggapan</w:t>
            </w:r>
          </w:p>
        </w:tc>
      </w:tr>
      <w:tr w:rsidR="0026140C" w:rsidRPr="00661813" w14:paraId="5C9F2D8D" w14:textId="77777777" w:rsidTr="00F07ACE">
        <w:trPr>
          <w:tblHeader/>
        </w:trPr>
        <w:tc>
          <w:tcPr>
            <w:tcW w:w="730" w:type="dxa"/>
            <w:vMerge/>
            <w:vAlign w:val="center"/>
          </w:tcPr>
          <w:p w14:paraId="1CF3A571"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8835" w:type="dxa"/>
            <w:gridSpan w:val="3"/>
            <w:vMerge/>
            <w:vAlign w:val="center"/>
          </w:tcPr>
          <w:p w14:paraId="7E94CBAF" w14:textId="77777777" w:rsidR="00FA471D" w:rsidRPr="00661813" w:rsidRDefault="00FA471D" w:rsidP="00FA471D">
            <w:pPr>
              <w:pStyle w:val="ListParagraph"/>
              <w:spacing w:before="2" w:line="276" w:lineRule="auto"/>
              <w:ind w:left="0" w:right="28"/>
              <w:jc w:val="center"/>
              <w:rPr>
                <w:rFonts w:ascii="Arial" w:hAnsi="Arial" w:cs="Arial"/>
                <w:b/>
                <w:bCs/>
                <w:highlight w:val="yellow"/>
              </w:rPr>
            </w:pPr>
          </w:p>
        </w:tc>
        <w:tc>
          <w:tcPr>
            <w:tcW w:w="1763" w:type="dxa"/>
            <w:vAlign w:val="center"/>
          </w:tcPr>
          <w:p w14:paraId="2D56E645" w14:textId="79A00743"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Tim Pelaksana</w:t>
            </w:r>
          </w:p>
        </w:tc>
        <w:tc>
          <w:tcPr>
            <w:tcW w:w="1579" w:type="dxa"/>
            <w:vAlign w:val="center"/>
          </w:tcPr>
          <w:p w14:paraId="79CCBBE8" w14:textId="0B437DDE"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Pokja Pemilihan</w:t>
            </w:r>
          </w:p>
        </w:tc>
        <w:tc>
          <w:tcPr>
            <w:tcW w:w="1218" w:type="dxa"/>
            <w:vAlign w:val="center"/>
          </w:tcPr>
          <w:p w14:paraId="3E51A120" w14:textId="3740701C" w:rsidR="00FA471D" w:rsidRPr="00661813" w:rsidRDefault="00FA471D" w:rsidP="00FA471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PPK</w:t>
            </w:r>
          </w:p>
        </w:tc>
      </w:tr>
      <w:tr w:rsidR="0026140C" w:rsidRPr="00661813" w14:paraId="6D4A9336" w14:textId="77777777" w:rsidTr="00F07ACE">
        <w:tc>
          <w:tcPr>
            <w:tcW w:w="730" w:type="dxa"/>
          </w:tcPr>
          <w:p w14:paraId="61A36DC3" w14:textId="214E99BF"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1.</w:t>
            </w:r>
          </w:p>
        </w:tc>
        <w:tc>
          <w:tcPr>
            <w:tcW w:w="8835" w:type="dxa"/>
            <w:gridSpan w:val="3"/>
          </w:tcPr>
          <w:p w14:paraId="4C79D576" w14:textId="55FBED1B"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Umum</w:t>
            </w:r>
          </w:p>
        </w:tc>
        <w:tc>
          <w:tcPr>
            <w:tcW w:w="1763" w:type="dxa"/>
          </w:tcPr>
          <w:p w14:paraId="78FEEF53" w14:textId="2FF6E12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67302CB9" w14:textId="7B867BA6"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3E30B2DD" w14:textId="49F16C5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AC3D8EF" w14:textId="77777777" w:rsidTr="00F07ACE">
        <w:tc>
          <w:tcPr>
            <w:tcW w:w="730" w:type="dxa"/>
          </w:tcPr>
          <w:p w14:paraId="60FE7108" w14:textId="23A0083B"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2.</w:t>
            </w:r>
          </w:p>
        </w:tc>
        <w:tc>
          <w:tcPr>
            <w:tcW w:w="8835" w:type="dxa"/>
            <w:gridSpan w:val="3"/>
          </w:tcPr>
          <w:p w14:paraId="7CBC8A48" w14:textId="454B9E8E"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Pengumuman Pemilihan dengan </w:t>
            </w:r>
            <w:proofErr w:type="spellStart"/>
            <w:r w:rsidRPr="00661813">
              <w:rPr>
                <w:rFonts w:ascii="Arial" w:hAnsi="Arial" w:cs="Arial"/>
                <w:b/>
                <w:bCs/>
                <w:highlight w:val="yellow"/>
              </w:rPr>
              <w:t>Pascakualifikasi</w:t>
            </w:r>
            <w:proofErr w:type="spellEnd"/>
          </w:p>
        </w:tc>
        <w:tc>
          <w:tcPr>
            <w:tcW w:w="1763" w:type="dxa"/>
          </w:tcPr>
          <w:p w14:paraId="6811DA73" w14:textId="2D27C0CD"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0FF65601" w14:textId="71428F3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784E313D" w14:textId="4DD5A217"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0412BE" w14:textId="77777777" w:rsidTr="00F07ACE">
        <w:tc>
          <w:tcPr>
            <w:tcW w:w="730" w:type="dxa"/>
          </w:tcPr>
          <w:p w14:paraId="766638B0" w14:textId="4D68766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3.</w:t>
            </w:r>
          </w:p>
        </w:tc>
        <w:tc>
          <w:tcPr>
            <w:tcW w:w="8835" w:type="dxa"/>
            <w:gridSpan w:val="3"/>
          </w:tcPr>
          <w:p w14:paraId="4502D489" w14:textId="1606E879" w:rsidR="00E37D5D" w:rsidRPr="00661813" w:rsidRDefault="00E37D5D" w:rsidP="00E37D5D">
            <w:pPr>
              <w:pStyle w:val="ListParagraph"/>
              <w:spacing w:before="2" w:line="276" w:lineRule="auto"/>
              <w:ind w:left="0" w:right="28"/>
              <w:jc w:val="both"/>
              <w:rPr>
                <w:rFonts w:ascii="Arial" w:hAnsi="Arial" w:cs="Arial"/>
                <w:b/>
                <w:bCs/>
                <w:highlight w:val="yellow"/>
              </w:rPr>
            </w:pPr>
            <w:r w:rsidRPr="00661813">
              <w:rPr>
                <w:rFonts w:ascii="Arial" w:hAnsi="Arial" w:cs="Arial"/>
                <w:b/>
                <w:bCs/>
                <w:highlight w:val="yellow"/>
              </w:rPr>
              <w:t>Instruksi Kepada Peserta [IKP]</w:t>
            </w:r>
          </w:p>
        </w:tc>
        <w:tc>
          <w:tcPr>
            <w:tcW w:w="1763" w:type="dxa"/>
          </w:tcPr>
          <w:p w14:paraId="18A057F9" w14:textId="691C3E14"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A5BBAE1" w14:textId="217CC07E"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C1D3843" w14:textId="17B82273" w:rsidR="00E37D5D" w:rsidRPr="00661813" w:rsidRDefault="00E37D5D" w:rsidP="00E37D5D">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F65A790" w14:textId="77777777" w:rsidTr="00F07ACE">
        <w:tc>
          <w:tcPr>
            <w:tcW w:w="730" w:type="dxa"/>
          </w:tcPr>
          <w:p w14:paraId="2F4FE9E7" w14:textId="3B94403D" w:rsidR="00391E2B" w:rsidRPr="00661813" w:rsidRDefault="007E4562" w:rsidP="007E4562">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4.</w:t>
            </w:r>
          </w:p>
        </w:tc>
        <w:tc>
          <w:tcPr>
            <w:tcW w:w="8835" w:type="dxa"/>
            <w:gridSpan w:val="3"/>
          </w:tcPr>
          <w:p w14:paraId="4B4EB733" w14:textId="0615F7D4" w:rsidR="00391E2B" w:rsidRPr="00661813" w:rsidRDefault="00391E2B" w:rsidP="00BD73D6">
            <w:pPr>
              <w:pStyle w:val="ListParagraph"/>
              <w:tabs>
                <w:tab w:val="left" w:pos="3268"/>
              </w:tabs>
              <w:spacing w:before="2" w:line="276" w:lineRule="auto"/>
              <w:ind w:left="0" w:right="28"/>
              <w:jc w:val="both"/>
              <w:rPr>
                <w:rFonts w:ascii="Arial" w:hAnsi="Arial" w:cs="Arial"/>
                <w:b/>
                <w:bCs/>
                <w:highlight w:val="yellow"/>
              </w:rPr>
            </w:pPr>
            <w:r w:rsidRPr="00661813">
              <w:rPr>
                <w:rFonts w:ascii="Arial" w:hAnsi="Arial" w:cs="Arial"/>
                <w:b/>
                <w:bCs/>
                <w:highlight w:val="yellow"/>
              </w:rPr>
              <w:t xml:space="preserve">Lembar Data </w:t>
            </w:r>
            <w:proofErr w:type="spellStart"/>
            <w:r w:rsidR="00BD73D6" w:rsidRPr="00661813">
              <w:rPr>
                <w:rFonts w:ascii="Arial" w:hAnsi="Arial" w:cs="Arial"/>
                <w:b/>
                <w:bCs/>
                <w:highlight w:val="yellow"/>
                <w:lang w:val="en-US"/>
              </w:rPr>
              <w:t>Kualifikasi</w:t>
            </w:r>
            <w:proofErr w:type="spellEnd"/>
            <w:r w:rsidRPr="00661813">
              <w:rPr>
                <w:rFonts w:ascii="Arial" w:hAnsi="Arial" w:cs="Arial"/>
                <w:b/>
                <w:bCs/>
                <w:highlight w:val="yellow"/>
              </w:rPr>
              <w:t xml:space="preserve"> </w:t>
            </w:r>
            <w:r w:rsidR="00E433CD" w:rsidRPr="00661813">
              <w:rPr>
                <w:rFonts w:ascii="Arial" w:hAnsi="Arial" w:cs="Arial"/>
                <w:b/>
                <w:bCs/>
                <w:highlight w:val="yellow"/>
              </w:rPr>
              <w:t>[</w:t>
            </w:r>
            <w:r w:rsidRPr="00661813">
              <w:rPr>
                <w:rFonts w:ascii="Arial" w:hAnsi="Arial" w:cs="Arial"/>
                <w:b/>
                <w:bCs/>
                <w:highlight w:val="yellow"/>
              </w:rPr>
              <w:t>LD</w:t>
            </w:r>
            <w:r w:rsidR="00BD73D6" w:rsidRPr="00661813">
              <w:rPr>
                <w:rFonts w:ascii="Arial" w:hAnsi="Arial" w:cs="Arial"/>
                <w:b/>
                <w:bCs/>
                <w:highlight w:val="yellow"/>
                <w:lang w:val="en-US"/>
              </w:rPr>
              <w:t>K</w:t>
            </w:r>
            <w:r w:rsidR="00E433CD" w:rsidRPr="00661813">
              <w:rPr>
                <w:rFonts w:ascii="Arial" w:hAnsi="Arial" w:cs="Arial"/>
                <w:b/>
                <w:bCs/>
                <w:highlight w:val="yellow"/>
              </w:rPr>
              <w:t>]</w:t>
            </w:r>
            <w:r w:rsidR="00BD73D6" w:rsidRPr="00661813">
              <w:rPr>
                <w:rFonts w:ascii="Arial" w:hAnsi="Arial" w:cs="Arial"/>
                <w:b/>
                <w:bCs/>
                <w:highlight w:val="yellow"/>
              </w:rPr>
              <w:tab/>
            </w:r>
          </w:p>
        </w:tc>
        <w:tc>
          <w:tcPr>
            <w:tcW w:w="1763" w:type="dxa"/>
          </w:tcPr>
          <w:p w14:paraId="25D6EC7B" w14:textId="77777777" w:rsidR="00391E2B" w:rsidRPr="00661813" w:rsidRDefault="00391E2B" w:rsidP="00833568">
            <w:pPr>
              <w:pStyle w:val="ListParagraph"/>
              <w:spacing w:before="2" w:line="276" w:lineRule="auto"/>
              <w:ind w:left="0" w:right="28"/>
              <w:jc w:val="center"/>
              <w:rPr>
                <w:rFonts w:ascii="Arial" w:hAnsi="Arial" w:cs="Arial"/>
                <w:b/>
                <w:bCs/>
                <w:highlight w:val="yellow"/>
              </w:rPr>
            </w:pPr>
          </w:p>
        </w:tc>
        <w:tc>
          <w:tcPr>
            <w:tcW w:w="1579" w:type="dxa"/>
          </w:tcPr>
          <w:p w14:paraId="413AF311"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c>
          <w:tcPr>
            <w:tcW w:w="1218" w:type="dxa"/>
          </w:tcPr>
          <w:p w14:paraId="0D8B987D" w14:textId="77777777" w:rsidR="00391E2B" w:rsidRPr="00661813" w:rsidRDefault="00391E2B" w:rsidP="008948A4">
            <w:pPr>
              <w:pStyle w:val="ListParagraph"/>
              <w:spacing w:before="2" w:line="276" w:lineRule="auto"/>
              <w:ind w:left="0" w:right="28"/>
              <w:jc w:val="both"/>
              <w:rPr>
                <w:rFonts w:ascii="Arial" w:hAnsi="Arial" w:cs="Arial"/>
                <w:b/>
                <w:bCs/>
                <w:highlight w:val="yellow"/>
              </w:rPr>
            </w:pPr>
          </w:p>
        </w:tc>
      </w:tr>
      <w:tr w:rsidR="0026140C" w:rsidRPr="00661813" w14:paraId="75982CBC" w14:textId="77777777" w:rsidTr="00F07ACE">
        <w:tc>
          <w:tcPr>
            <w:tcW w:w="730" w:type="dxa"/>
            <w:vMerge w:val="restart"/>
          </w:tcPr>
          <w:p w14:paraId="39DA02F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898" w:type="dxa"/>
            <w:vAlign w:val="center"/>
          </w:tcPr>
          <w:p w14:paraId="7BB0E51E" w14:textId="09A1207A"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HAL</w:t>
            </w:r>
          </w:p>
        </w:tc>
        <w:tc>
          <w:tcPr>
            <w:tcW w:w="1394" w:type="dxa"/>
            <w:vAlign w:val="center"/>
          </w:tcPr>
          <w:p w14:paraId="4C52A7DC" w14:textId="6E20C68E"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NOMOR IKP</w:t>
            </w:r>
          </w:p>
        </w:tc>
        <w:tc>
          <w:tcPr>
            <w:tcW w:w="5543" w:type="dxa"/>
            <w:vAlign w:val="center"/>
          </w:tcPr>
          <w:p w14:paraId="19FE756C" w14:textId="72271A69" w:rsidR="00391E2B" w:rsidRPr="00661813" w:rsidRDefault="00391E2B" w:rsidP="007E4562">
            <w:pPr>
              <w:pStyle w:val="ListParagraph"/>
              <w:ind w:left="0" w:right="28"/>
              <w:jc w:val="center"/>
              <w:rPr>
                <w:rFonts w:ascii="Bookman Old Style" w:hAnsi="Bookman Old Style" w:cs="Arial"/>
                <w:b/>
                <w:bCs/>
                <w:highlight w:val="yellow"/>
              </w:rPr>
            </w:pPr>
            <w:r w:rsidRPr="00661813">
              <w:rPr>
                <w:rFonts w:ascii="Bookman Old Style" w:hAnsi="Bookman Old Style"/>
                <w:b/>
                <w:bCs/>
                <w:highlight w:val="yellow"/>
              </w:rPr>
              <w:t>KETENTUAN DAN INFORMASI SPESIFIK</w:t>
            </w:r>
          </w:p>
        </w:tc>
        <w:tc>
          <w:tcPr>
            <w:tcW w:w="1763" w:type="dxa"/>
            <w:vAlign w:val="center"/>
          </w:tcPr>
          <w:p w14:paraId="51EB632F"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579" w:type="dxa"/>
            <w:vAlign w:val="center"/>
          </w:tcPr>
          <w:p w14:paraId="4E48EFB2"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c>
          <w:tcPr>
            <w:tcW w:w="1218" w:type="dxa"/>
          </w:tcPr>
          <w:p w14:paraId="5F204F89" w14:textId="77777777" w:rsidR="00391E2B" w:rsidRPr="00661813" w:rsidRDefault="00391E2B" w:rsidP="007E4562">
            <w:pPr>
              <w:pStyle w:val="ListParagraph"/>
              <w:spacing w:line="276" w:lineRule="auto"/>
              <w:ind w:left="0" w:right="28"/>
              <w:jc w:val="both"/>
              <w:rPr>
                <w:rFonts w:ascii="Arial" w:hAnsi="Arial" w:cs="Arial"/>
                <w:b/>
                <w:bCs/>
                <w:highlight w:val="yellow"/>
              </w:rPr>
            </w:pPr>
          </w:p>
        </w:tc>
      </w:tr>
      <w:tr w:rsidR="00221B39" w:rsidRPr="00661813" w14:paraId="6728656F" w14:textId="77777777" w:rsidTr="00F07ACE">
        <w:tc>
          <w:tcPr>
            <w:tcW w:w="730" w:type="dxa"/>
            <w:vMerge/>
          </w:tcPr>
          <w:p w14:paraId="69F90CB3" w14:textId="77777777" w:rsidR="00221B39" w:rsidRPr="00661813" w:rsidRDefault="00221B39" w:rsidP="00221B39">
            <w:pPr>
              <w:pStyle w:val="ListParagraph"/>
              <w:spacing w:before="2" w:line="276" w:lineRule="auto"/>
              <w:ind w:left="0" w:right="28"/>
              <w:jc w:val="both"/>
              <w:rPr>
                <w:rFonts w:ascii="Arial" w:hAnsi="Arial" w:cs="Arial"/>
                <w:b/>
                <w:bCs/>
                <w:highlight w:val="yellow"/>
              </w:rPr>
            </w:pPr>
          </w:p>
        </w:tc>
        <w:tc>
          <w:tcPr>
            <w:tcW w:w="1898" w:type="dxa"/>
          </w:tcPr>
          <w:p w14:paraId="12691828" w14:textId="59CEB7C4" w:rsidR="00221B39" w:rsidRPr="00661813" w:rsidRDefault="00221B39" w:rsidP="00AA0007">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Identitas Pokja</w:t>
            </w:r>
          </w:p>
        </w:tc>
        <w:tc>
          <w:tcPr>
            <w:tcW w:w="1394" w:type="dxa"/>
          </w:tcPr>
          <w:p w14:paraId="64D063F0" w14:textId="509118CF"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1.1</w:t>
            </w:r>
          </w:p>
        </w:tc>
        <w:tc>
          <w:tcPr>
            <w:tcW w:w="5543" w:type="dxa"/>
          </w:tcPr>
          <w:p w14:paraId="10BE272C" w14:textId="77777777" w:rsidR="00221B39" w:rsidRPr="00661813" w:rsidRDefault="00221B39" w:rsidP="00221B39">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Identitas Pokja Pemilihan:</w:t>
            </w:r>
          </w:p>
          <w:p w14:paraId="69F1738A" w14:textId="238104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b/>
                <w:bCs/>
                <w:highlight w:val="yellow"/>
              </w:rPr>
            </w:pPr>
            <w:r w:rsidRPr="00661813">
              <w:rPr>
                <w:rFonts w:ascii="Bookman Old Style" w:eastAsia="Basic" w:hAnsi="Bookman Old Style" w:cs="Basic"/>
                <w:highlight w:val="yellow"/>
              </w:rPr>
              <w:t xml:space="preserve">Pokja Pemilihan: </w:t>
            </w:r>
            <w:r w:rsidRPr="00661813">
              <w:rPr>
                <w:rFonts w:ascii="Bookman Old Style" w:eastAsia="Basic" w:hAnsi="Bookman Old Style" w:cs="Basic"/>
                <w:b/>
                <w:bCs/>
                <w:highlight w:val="yellow"/>
              </w:rPr>
              <w:t>Kelompok Kerja Pemilihan</w:t>
            </w:r>
            <w:r w:rsidRPr="00661813">
              <w:rPr>
                <w:rFonts w:ascii="Bookman Old Style" w:eastAsia="Basic" w:hAnsi="Bookman Old Style" w:cs="Basic"/>
                <w:highlight w:val="yellow"/>
              </w:rPr>
              <w:t xml:space="preserve"> </w:t>
            </w:r>
            <w:r w:rsidR="00193FEB" w:rsidRPr="00661813">
              <w:rPr>
                <w:rFonts w:ascii="Bookman Old Style" w:eastAsia="Basic" w:hAnsi="Bookman Old Style" w:cs="Basic"/>
                <w:b/>
                <w:bCs/>
                <w:highlight w:val="yellow"/>
              </w:rPr>
              <w:t>1.B.13</w:t>
            </w:r>
            <w:r w:rsidRPr="00661813">
              <w:rPr>
                <w:rFonts w:ascii="Bookman Old Style" w:eastAsia="Basic" w:hAnsi="Bookman Old Style" w:cs="Basic"/>
                <w:b/>
                <w:bCs/>
                <w:highlight w:val="yellow"/>
              </w:rPr>
              <w:t xml:space="preserve"> BP2JK Wilayah Kalimantan Selatan Tahun Anggaran 2025-2026</w:t>
            </w:r>
          </w:p>
          <w:p w14:paraId="6EEA5A95" w14:textId="77777777" w:rsidR="00221B39" w:rsidRPr="00661813" w:rsidRDefault="00221B39" w:rsidP="00AA0007">
            <w:pPr>
              <w:numPr>
                <w:ilvl w:val="0"/>
                <w:numId w:val="17"/>
              </w:numPr>
              <w:pBdr>
                <w:top w:val="nil"/>
                <w:left w:val="nil"/>
                <w:bottom w:val="nil"/>
                <w:right w:val="nil"/>
                <w:between w:val="nil"/>
              </w:pBdr>
              <w:ind w:left="431"/>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Alamat Pokja Pemilihan: </w:t>
            </w:r>
            <w:r w:rsidRPr="00661813">
              <w:rPr>
                <w:rFonts w:ascii="Bookman Old Style" w:eastAsia="Basic" w:hAnsi="Bookman Old Style" w:cs="Basic"/>
                <w:b/>
                <w:bCs/>
                <w:highlight w:val="yellow"/>
              </w:rPr>
              <w:t xml:space="preserve">Jl. Yos </w:t>
            </w:r>
            <w:proofErr w:type="spellStart"/>
            <w:r w:rsidRPr="00661813">
              <w:rPr>
                <w:rFonts w:ascii="Bookman Old Style" w:eastAsia="Basic" w:hAnsi="Bookman Old Style" w:cs="Basic"/>
                <w:b/>
                <w:bCs/>
                <w:highlight w:val="yellow"/>
              </w:rPr>
              <w:t>Sudarso</w:t>
            </w:r>
            <w:proofErr w:type="spellEnd"/>
            <w:r w:rsidRPr="00661813">
              <w:rPr>
                <w:rFonts w:ascii="Bookman Old Style" w:eastAsia="Basic" w:hAnsi="Bookman Old Style" w:cs="Basic"/>
                <w:b/>
                <w:bCs/>
                <w:highlight w:val="yellow"/>
              </w:rPr>
              <w:t xml:space="preserve"> No. 37A Gedung Balai Jasa Konstruksi Wilayah V Banjarmasin </w:t>
            </w:r>
            <w:proofErr w:type="spellStart"/>
            <w:r w:rsidRPr="00661813">
              <w:rPr>
                <w:rFonts w:ascii="Bookman Old Style" w:eastAsia="Basic" w:hAnsi="Bookman Old Style" w:cs="Basic"/>
                <w:b/>
                <w:bCs/>
                <w:highlight w:val="yellow"/>
              </w:rPr>
              <w:t>Lt</w:t>
            </w:r>
            <w:proofErr w:type="spellEnd"/>
            <w:r w:rsidRPr="00661813">
              <w:rPr>
                <w:rFonts w:ascii="Bookman Old Style" w:eastAsia="Basic" w:hAnsi="Bookman Old Style" w:cs="Basic"/>
                <w:b/>
                <w:bCs/>
                <w:highlight w:val="yellow"/>
              </w:rPr>
              <w:t>. 2 70119</w:t>
            </w:r>
          </w:p>
          <w:p w14:paraId="2FA20416" w14:textId="77777777" w:rsidR="00221B39" w:rsidRPr="00661813" w:rsidRDefault="00221B39" w:rsidP="00221B39">
            <w:pPr>
              <w:pBdr>
                <w:top w:val="nil"/>
                <w:left w:val="nil"/>
                <w:bottom w:val="nil"/>
                <w:right w:val="nil"/>
                <w:between w:val="nil"/>
              </w:pBdr>
              <w:ind w:left="399"/>
              <w:jc w:val="both"/>
              <w:rPr>
                <w:rFonts w:ascii="Bookman Old Style" w:eastAsia="Basic" w:hAnsi="Bookman Old Style" w:cs="Basic"/>
                <w:highlight w:val="yellow"/>
              </w:rPr>
            </w:pPr>
          </w:p>
          <w:p w14:paraId="2996CAE0" w14:textId="1BC57EE9" w:rsidR="00221B39" w:rsidRPr="00661813" w:rsidRDefault="00221B39" w:rsidP="00221B39">
            <w:pPr>
              <w:pBdr>
                <w:top w:val="nil"/>
                <w:left w:val="nil"/>
                <w:bottom w:val="nil"/>
                <w:right w:val="nil"/>
                <w:between w:val="nil"/>
              </w:pBdr>
              <w:ind w:left="431"/>
              <w:jc w:val="both"/>
              <w:rPr>
                <w:rFonts w:eastAsia="Basic"/>
                <w:color w:val="0000FF"/>
                <w:highlight w:val="yellow"/>
                <w:u w:val="single"/>
              </w:rPr>
            </w:pPr>
            <w:proofErr w:type="spellStart"/>
            <w:r w:rsidRPr="00661813">
              <w:rPr>
                <w:rFonts w:ascii="Bookman Old Style" w:eastAsia="Basic" w:hAnsi="Bookman Old Style" w:cs="Basic"/>
                <w:i/>
                <w:highlight w:val="yellow"/>
              </w:rPr>
              <w:t>Website</w:t>
            </w:r>
            <w:proofErr w:type="spellEnd"/>
            <w:r w:rsidRPr="00661813">
              <w:rPr>
                <w:rFonts w:ascii="Bookman Old Style" w:eastAsia="Basic" w:hAnsi="Bookman Old Style" w:cs="Basic"/>
                <w:highlight w:val="yellow"/>
              </w:rPr>
              <w:t xml:space="preserve"> LPSE: </w:t>
            </w:r>
            <w:r w:rsidR="001F4835" w:rsidRPr="00661813">
              <w:rPr>
                <w:rFonts w:ascii="Bookman Old Style" w:hAnsi="Bookman Old Style" w:cs="Arial"/>
                <w:b/>
                <w:highlight w:val="yellow"/>
              </w:rPr>
              <w:t>https://spse.inaproc.id/pu</w:t>
            </w:r>
          </w:p>
        </w:tc>
        <w:tc>
          <w:tcPr>
            <w:tcW w:w="1763" w:type="dxa"/>
            <w:vAlign w:val="center"/>
          </w:tcPr>
          <w:p w14:paraId="18F1C14E" w14:textId="7E790211"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0D917D38" w14:textId="354AE57A"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217D8372" w14:textId="40E51F43" w:rsidR="00221B39" w:rsidRPr="00661813" w:rsidRDefault="00221B39" w:rsidP="00221B39">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25088" w:rsidRPr="00661813" w14:paraId="4C1143EF" w14:textId="77777777" w:rsidTr="00F07ACE">
        <w:tc>
          <w:tcPr>
            <w:tcW w:w="730" w:type="dxa"/>
            <w:vMerge/>
          </w:tcPr>
          <w:p w14:paraId="137652F1" w14:textId="77777777" w:rsidR="00825088" w:rsidRPr="00661813" w:rsidRDefault="00825088" w:rsidP="00825088">
            <w:pPr>
              <w:pStyle w:val="ListParagraph"/>
              <w:spacing w:before="2" w:line="276" w:lineRule="auto"/>
              <w:ind w:left="0" w:right="28"/>
              <w:jc w:val="both"/>
              <w:rPr>
                <w:rFonts w:ascii="Arial" w:hAnsi="Arial" w:cs="Arial"/>
                <w:b/>
                <w:bCs/>
                <w:highlight w:val="yellow"/>
              </w:rPr>
            </w:pPr>
          </w:p>
        </w:tc>
        <w:tc>
          <w:tcPr>
            <w:tcW w:w="1898" w:type="dxa"/>
          </w:tcPr>
          <w:p w14:paraId="3D58AE6F" w14:textId="70BDA573"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Lingkup Pekerjaan</w:t>
            </w:r>
          </w:p>
        </w:tc>
        <w:tc>
          <w:tcPr>
            <w:tcW w:w="1394" w:type="dxa"/>
          </w:tcPr>
          <w:p w14:paraId="0E28ABB9" w14:textId="66126BF0"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Bookman Old Style" w:hAnsi="Bookman Old Style" w:cs="Arial"/>
                <w:highlight w:val="yellow"/>
              </w:rPr>
              <w:t>1.2 dan 7</w:t>
            </w:r>
          </w:p>
        </w:tc>
        <w:tc>
          <w:tcPr>
            <w:tcW w:w="5543" w:type="dxa"/>
          </w:tcPr>
          <w:p w14:paraId="2C19B42F" w14:textId="77777777" w:rsidR="00825088" w:rsidRPr="00661813" w:rsidRDefault="00825088" w:rsidP="00825088">
            <w:pPr>
              <w:spacing w:after="120"/>
              <w:jc w:val="both"/>
              <w:rPr>
                <w:rFonts w:ascii="Bookman Old Style" w:eastAsia="Basic" w:hAnsi="Bookman Old Style" w:cs="Basic"/>
                <w:highlight w:val="yellow"/>
              </w:rPr>
            </w:pPr>
            <w:r w:rsidRPr="00661813">
              <w:rPr>
                <w:rFonts w:ascii="Bookman Old Style" w:eastAsia="Basic" w:hAnsi="Bookman Old Style" w:cs="Basic"/>
                <w:highlight w:val="yellow"/>
              </w:rPr>
              <w:t>Lingkup Pekerjaan:</w:t>
            </w:r>
          </w:p>
          <w:p w14:paraId="712239DA" w14:textId="77777777" w:rsidR="00825088" w:rsidRPr="00661813" w:rsidRDefault="00825088" w:rsidP="00825088">
            <w:pPr>
              <w:pStyle w:val="ListParagraph"/>
              <w:numPr>
                <w:ilvl w:val="0"/>
                <w:numId w:val="18"/>
              </w:numPr>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Nama paket pekerjaan: </w:t>
            </w:r>
          </w:p>
          <w:p w14:paraId="491244AD" w14:textId="77777777" w:rsidR="00825088" w:rsidRPr="00661813" w:rsidRDefault="00825088" w:rsidP="00825088">
            <w:pPr>
              <w:pStyle w:val="ListParagraph"/>
              <w:jc w:val="both"/>
              <w:rPr>
                <w:rFonts w:ascii="Bookman Old Style" w:eastAsia="Basic" w:hAnsi="Bookman Old Style" w:cs="Basic"/>
                <w:i/>
                <w:highlight w:val="yellow"/>
              </w:rPr>
            </w:pPr>
            <w:r w:rsidRPr="00661813">
              <w:rPr>
                <w:rFonts w:ascii="Bookman Old Style" w:eastAsia="Basic" w:hAnsi="Bookman Old Style" w:cs="Basic"/>
                <w:b/>
                <w:bCs/>
                <w:highlight w:val="yellow"/>
              </w:rPr>
              <w:t>PW-MYC IJD 03 Pengawasan Teknik Pembangunan Jalan Lintas Tengah Pulau Laut</w:t>
            </w:r>
          </w:p>
          <w:p w14:paraId="5CE16AA7" w14:textId="77777777" w:rsidR="00825088" w:rsidRPr="00661813" w:rsidRDefault="00825088" w:rsidP="00825088">
            <w:pPr>
              <w:jc w:val="both"/>
              <w:rPr>
                <w:rFonts w:ascii="Bookman Old Style" w:eastAsia="Basic" w:hAnsi="Bookman Old Style" w:cs="Basic"/>
                <w:highlight w:val="yellow"/>
              </w:rPr>
            </w:pPr>
          </w:p>
          <w:p w14:paraId="4EC55F49" w14:textId="77777777" w:rsidR="00825088" w:rsidRPr="00661813" w:rsidRDefault="00825088" w:rsidP="00825088">
            <w:pPr>
              <w:pStyle w:val="ListParagraph"/>
              <w:numPr>
                <w:ilvl w:val="0"/>
                <w:numId w:val="18"/>
              </w:numPr>
              <w:spacing w:after="60"/>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Uraian singkat dan lingkup pekerjaan: </w:t>
            </w:r>
          </w:p>
          <w:p w14:paraId="04E54C77" w14:textId="77777777" w:rsidR="00825088" w:rsidRPr="00661813" w:rsidRDefault="00825088" w:rsidP="00825088">
            <w:pPr>
              <w:pStyle w:val="ListParagraph"/>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Menyediakan jasa Konsultan Pengawasan pada Pengawasan Teknik Pembangunan Jalan Lintas Tengah Pulau Laut Tahun Anggaran 2025 - 2026. Tujuan dari Kegiatan Konsultan Pengawasan pada Pembangunan Jalan Lintas Tengah Pulau Laut adalah untuk mengawasi dan mengendalikan Pembangunan Jalan dari segi waktu, biaya, mutu, pencapaian sasaran fisik (kuantitas dan kualitas), dan tertib administrasi, Tahun Anggaran 2025 – 2026.</w:t>
            </w:r>
          </w:p>
          <w:p w14:paraId="6BB315A5" w14:textId="77777777" w:rsidR="00825088" w:rsidRPr="00661813" w:rsidRDefault="00825088" w:rsidP="00324DB5">
            <w:pPr>
              <w:pStyle w:val="ListParagraph"/>
              <w:pBdr>
                <w:top w:val="nil"/>
                <w:left w:val="nil"/>
                <w:bottom w:val="nil"/>
                <w:right w:val="nil"/>
                <w:between w:val="nil"/>
              </w:pBdr>
              <w:spacing w:after="60"/>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Apabila persetujuan kontrak tahun jamak tidak disetujui oleh pejabat yang berwenang sesuai ketentuan peraturan perundangan, </w:t>
            </w:r>
            <w:r w:rsidRPr="00661813">
              <w:rPr>
                <w:rFonts w:ascii="Bookman Old Style" w:eastAsia="Basic" w:hAnsi="Bookman Old Style" w:cs="Basic"/>
                <w:b/>
                <w:bCs/>
                <w:highlight w:val="yellow"/>
              </w:rPr>
              <w:lastRenderedPageBreak/>
              <w:t xml:space="preserve">maka tender/tender cepat/mini kompetisi/seleksi/RO dibatalkan dan peserta tender tidak mendapatkan ganti rugi dalam bentuk </w:t>
            </w:r>
            <w:proofErr w:type="spellStart"/>
            <w:r w:rsidRPr="00661813">
              <w:rPr>
                <w:rFonts w:ascii="Bookman Old Style" w:eastAsia="Basic" w:hAnsi="Bookman Old Style" w:cs="Basic"/>
                <w:b/>
                <w:bCs/>
                <w:highlight w:val="yellow"/>
              </w:rPr>
              <w:t>apapun</w:t>
            </w:r>
            <w:proofErr w:type="spellEnd"/>
            <w:r w:rsidRPr="00661813">
              <w:rPr>
                <w:rFonts w:ascii="Bookman Old Style" w:eastAsia="Basic" w:hAnsi="Bookman Old Style" w:cs="Basic"/>
                <w:b/>
                <w:bCs/>
                <w:highlight w:val="yellow"/>
              </w:rPr>
              <w:t>.</w:t>
            </w:r>
          </w:p>
          <w:p w14:paraId="50523F6B" w14:textId="77777777" w:rsidR="00825088" w:rsidRPr="00661813" w:rsidRDefault="00825088" w:rsidP="00825088">
            <w:pPr>
              <w:pStyle w:val="ListParagraph"/>
              <w:spacing w:after="60"/>
              <w:jc w:val="both"/>
              <w:rPr>
                <w:rFonts w:ascii="Bookman Old Style" w:eastAsia="Basic" w:hAnsi="Bookman Old Style" w:cs="Basic"/>
                <w:i/>
                <w:highlight w:val="yellow"/>
              </w:rPr>
            </w:pPr>
            <w:r w:rsidRPr="00661813">
              <w:rPr>
                <w:rFonts w:ascii="Bookman Old Style" w:eastAsia="Basic" w:hAnsi="Bookman Old Style" w:cs="Basic"/>
                <w:b/>
                <w:bCs/>
                <w:highlight w:val="yellow"/>
              </w:rPr>
              <w:t xml:space="preserve">Alokasi DIPA masih dalam proses. Apabila alokasi DIPA untuk paket tersebut tidak tersedia dalam dokumen anggaran, maka tender/tender cepat/mini kompetisi/seleksi/RO dapat dibatalkan dan peserta tender tidak mendapatkan ganti rugi dalam bentuk </w:t>
            </w:r>
            <w:proofErr w:type="spellStart"/>
            <w:r w:rsidRPr="00661813">
              <w:rPr>
                <w:rFonts w:ascii="Bookman Old Style" w:eastAsia="Basic" w:hAnsi="Bookman Old Style" w:cs="Basic"/>
                <w:b/>
                <w:bCs/>
                <w:highlight w:val="yellow"/>
              </w:rPr>
              <w:t>apapun</w:t>
            </w:r>
            <w:proofErr w:type="spellEnd"/>
            <w:r w:rsidRPr="00661813">
              <w:rPr>
                <w:rFonts w:ascii="Bookman Old Style" w:eastAsia="Basic" w:hAnsi="Bookman Old Style" w:cs="Basic"/>
                <w:b/>
                <w:bCs/>
                <w:highlight w:val="yellow"/>
              </w:rPr>
              <w:t>.</w:t>
            </w:r>
          </w:p>
          <w:p w14:paraId="7E57DC09" w14:textId="77777777" w:rsidR="00825088" w:rsidRPr="00661813" w:rsidRDefault="00825088" w:rsidP="00825088">
            <w:pPr>
              <w:jc w:val="both"/>
              <w:rPr>
                <w:rFonts w:ascii="Bookman Old Style" w:eastAsia="Basic" w:hAnsi="Bookman Old Style" w:cs="Basic"/>
                <w:highlight w:val="yellow"/>
              </w:rPr>
            </w:pPr>
          </w:p>
          <w:p w14:paraId="0BA14241" w14:textId="77777777" w:rsidR="00825088" w:rsidRPr="00661813" w:rsidRDefault="00825088" w:rsidP="00825088">
            <w:pPr>
              <w:pStyle w:val="ListParagraph"/>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Lokasi pekerjaan: </w:t>
            </w:r>
          </w:p>
          <w:p w14:paraId="44776A31" w14:textId="77777777" w:rsidR="00825088" w:rsidRPr="00661813" w:rsidRDefault="00825088" w:rsidP="00825088">
            <w:pPr>
              <w:pStyle w:val="ListParagraph"/>
              <w:spacing w:after="60"/>
              <w:jc w:val="both"/>
              <w:rPr>
                <w:rFonts w:ascii="Bookman Old Style" w:eastAsia="Basic" w:hAnsi="Bookman Old Style" w:cs="Basic"/>
                <w:highlight w:val="yellow"/>
              </w:rPr>
            </w:pPr>
            <w:r w:rsidRPr="00661813">
              <w:rPr>
                <w:rFonts w:ascii="Bookman Old Style" w:eastAsia="Basic" w:hAnsi="Bookman Old Style" w:cs="Basic"/>
                <w:b/>
                <w:bCs/>
                <w:highlight w:val="yellow"/>
              </w:rPr>
              <w:t>Jalan Lintas Tengah Pulau Laut dan Kab. Kotabaru, Provinsi Kalimantan Selatan</w:t>
            </w:r>
          </w:p>
          <w:p w14:paraId="3431A495" w14:textId="77777777" w:rsidR="00825088" w:rsidRPr="00661813" w:rsidRDefault="00825088" w:rsidP="00825088">
            <w:pPr>
              <w:jc w:val="both"/>
              <w:rPr>
                <w:rFonts w:ascii="Bookman Old Style" w:eastAsia="Basic" w:hAnsi="Bookman Old Style" w:cs="Basic"/>
                <w:highlight w:val="yellow"/>
              </w:rPr>
            </w:pPr>
          </w:p>
          <w:p w14:paraId="4950920D" w14:textId="6F83A63E" w:rsidR="00825088" w:rsidRPr="00661813" w:rsidRDefault="00825088" w:rsidP="00825088">
            <w:pPr>
              <w:numPr>
                <w:ilvl w:val="0"/>
                <w:numId w:val="18"/>
              </w:numPr>
              <w:spacing w:after="60"/>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Jangka waktu pelaksanaan pekerjaan: </w:t>
            </w:r>
            <w:r w:rsidRPr="00661813">
              <w:rPr>
                <w:rFonts w:ascii="Bookman Old Style" w:eastAsia="Basic" w:hAnsi="Bookman Old Style" w:cs="Basic"/>
                <w:b/>
                <w:bCs/>
                <w:highlight w:val="yellow"/>
              </w:rPr>
              <w:t>420 (empat ratus dua puluh) hari kalender sejak SPMK</w:t>
            </w:r>
            <w:r w:rsidRPr="00661813">
              <w:rPr>
                <w:rFonts w:ascii="Bookman Old Style" w:eastAsia="Basic" w:hAnsi="Bookman Old Style" w:cs="Basic"/>
                <w:highlight w:val="yellow"/>
              </w:rPr>
              <w:t>.</w:t>
            </w:r>
          </w:p>
        </w:tc>
        <w:tc>
          <w:tcPr>
            <w:tcW w:w="1763" w:type="dxa"/>
            <w:vAlign w:val="center"/>
          </w:tcPr>
          <w:p w14:paraId="7AC127BD" w14:textId="571C5339"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p w14:paraId="32FFDF41" w14:textId="5F1E71A6"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579" w:type="dxa"/>
            <w:vAlign w:val="center"/>
          </w:tcPr>
          <w:p w14:paraId="5D6A6385" w14:textId="77777777"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D2494FC" w14:textId="18CC9912" w:rsidR="00825088" w:rsidRPr="00661813" w:rsidRDefault="00825088" w:rsidP="00825088">
            <w:pPr>
              <w:pStyle w:val="ListParagraph"/>
              <w:spacing w:before="2" w:line="276" w:lineRule="auto"/>
              <w:ind w:left="0" w:right="28"/>
              <w:jc w:val="center"/>
              <w:rPr>
                <w:rFonts w:ascii="Arial" w:hAnsi="Arial" w:cs="Arial"/>
                <w:b/>
                <w:bCs/>
                <w:highlight w:val="yellow"/>
              </w:rPr>
            </w:pPr>
          </w:p>
        </w:tc>
        <w:tc>
          <w:tcPr>
            <w:tcW w:w="1218" w:type="dxa"/>
            <w:vAlign w:val="center"/>
          </w:tcPr>
          <w:p w14:paraId="5AACF81C" w14:textId="55AF09DD" w:rsidR="00825088" w:rsidRPr="00661813" w:rsidRDefault="00825088" w:rsidP="0082508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p w14:paraId="1F744F41" w14:textId="4974CD43" w:rsidR="00825088" w:rsidRPr="00661813" w:rsidRDefault="00825088" w:rsidP="00825088">
            <w:pPr>
              <w:pStyle w:val="ListParagraph"/>
              <w:spacing w:before="2" w:line="276" w:lineRule="auto"/>
              <w:ind w:left="0" w:right="28"/>
              <w:jc w:val="center"/>
              <w:rPr>
                <w:rFonts w:ascii="Arial" w:hAnsi="Arial" w:cs="Arial"/>
                <w:b/>
                <w:bCs/>
                <w:highlight w:val="yellow"/>
              </w:rPr>
            </w:pPr>
          </w:p>
        </w:tc>
      </w:tr>
      <w:tr w:rsidR="00825088" w:rsidRPr="00661813" w14:paraId="2C1E471D" w14:textId="77777777" w:rsidTr="00F07ACE">
        <w:tc>
          <w:tcPr>
            <w:tcW w:w="730" w:type="dxa"/>
            <w:vMerge/>
          </w:tcPr>
          <w:p w14:paraId="6EEF5C88" w14:textId="77777777" w:rsidR="00825088" w:rsidRPr="00661813" w:rsidRDefault="00825088" w:rsidP="00825088">
            <w:pPr>
              <w:pStyle w:val="ListParagraph"/>
              <w:spacing w:line="276" w:lineRule="auto"/>
              <w:ind w:left="0" w:right="28"/>
              <w:jc w:val="both"/>
              <w:rPr>
                <w:rFonts w:ascii="Arial" w:hAnsi="Arial" w:cs="Arial"/>
                <w:b/>
                <w:bCs/>
                <w:highlight w:val="yellow"/>
              </w:rPr>
            </w:pPr>
          </w:p>
        </w:tc>
        <w:tc>
          <w:tcPr>
            <w:tcW w:w="1898" w:type="dxa"/>
          </w:tcPr>
          <w:p w14:paraId="6FBDCA89" w14:textId="46B995E7" w:rsidR="00825088" w:rsidRPr="00661813" w:rsidRDefault="00825088" w:rsidP="00825088">
            <w:pPr>
              <w:pStyle w:val="ListParagraph"/>
              <w:numPr>
                <w:ilvl w:val="0"/>
                <w:numId w:val="8"/>
              </w:numPr>
              <w:spacing w:before="2" w:line="276" w:lineRule="auto"/>
              <w:ind w:left="417" w:right="28"/>
              <w:rPr>
                <w:rFonts w:ascii="Arial" w:hAnsi="Arial" w:cs="Arial"/>
                <w:b/>
                <w:bCs/>
                <w:highlight w:val="yellow"/>
              </w:rPr>
            </w:pPr>
            <w:r w:rsidRPr="00661813">
              <w:rPr>
                <w:rFonts w:ascii="Bookman Old Style" w:hAnsi="Bookman Old Style" w:cs="Arial"/>
                <w:b/>
                <w:bCs/>
                <w:highlight w:val="yellow"/>
              </w:rPr>
              <w:t>Sumber Dana</w:t>
            </w:r>
          </w:p>
        </w:tc>
        <w:tc>
          <w:tcPr>
            <w:tcW w:w="1394" w:type="dxa"/>
          </w:tcPr>
          <w:p w14:paraId="5F0FD0CB" w14:textId="58B88653" w:rsidR="00825088" w:rsidRPr="00661813" w:rsidRDefault="00825088" w:rsidP="00825088">
            <w:pPr>
              <w:pStyle w:val="ListParagraph"/>
              <w:ind w:left="0" w:right="28"/>
              <w:jc w:val="center"/>
              <w:rPr>
                <w:rFonts w:ascii="Arial" w:hAnsi="Arial" w:cs="Arial"/>
                <w:b/>
                <w:bCs/>
                <w:highlight w:val="yellow"/>
              </w:rPr>
            </w:pPr>
            <w:r w:rsidRPr="00661813">
              <w:rPr>
                <w:rFonts w:ascii="Bookman Old Style" w:hAnsi="Bookman Old Style" w:cs="Arial"/>
                <w:highlight w:val="yellow"/>
              </w:rPr>
              <w:t>2</w:t>
            </w:r>
          </w:p>
        </w:tc>
        <w:tc>
          <w:tcPr>
            <w:tcW w:w="5543" w:type="dxa"/>
          </w:tcPr>
          <w:p w14:paraId="3F267D4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highlight w:val="yellow"/>
              </w:rPr>
              <w:t xml:space="preserve">Pengadaan ini dibiayai dari sumber pendanaan: </w:t>
            </w:r>
          </w:p>
          <w:p w14:paraId="42A2098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i/>
                <w:highlight w:val="yellow"/>
              </w:rPr>
            </w:pPr>
            <w:r w:rsidRPr="00661813">
              <w:rPr>
                <w:rFonts w:ascii="Bookman Old Style" w:eastAsia="Basic" w:hAnsi="Bookman Old Style" w:cs="Basic"/>
                <w:b/>
                <w:bCs/>
                <w:highlight w:val="yellow"/>
              </w:rPr>
              <w:t>APBN Tahun Anggaran 2025 - 2026</w:t>
            </w:r>
            <w:r w:rsidRPr="00661813">
              <w:rPr>
                <w:rFonts w:ascii="Bookman Old Style" w:eastAsia="Basic" w:hAnsi="Bookman Old Style" w:cs="Basic"/>
                <w:highlight w:val="yellow"/>
              </w:rPr>
              <w:t xml:space="preserve"> </w:t>
            </w:r>
          </w:p>
          <w:p w14:paraId="5D53707B" w14:textId="77777777" w:rsidR="00825088" w:rsidRPr="00661813" w:rsidRDefault="00825088" w:rsidP="00825088">
            <w:pPr>
              <w:jc w:val="both"/>
              <w:rPr>
                <w:rFonts w:ascii="Bookman Old Style" w:eastAsia="Basic" w:hAnsi="Bookman Old Style" w:cs="Basic"/>
                <w:highlight w:val="yellow"/>
              </w:rPr>
            </w:pPr>
          </w:p>
          <w:p w14:paraId="650EF79F"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Pagu Anggaran:                                       </w:t>
            </w:r>
            <w:r w:rsidRPr="00661813">
              <w:rPr>
                <w:rFonts w:ascii="Bookman Old Style" w:eastAsia="Basic" w:hAnsi="Bookman Old Style" w:cs="Basic"/>
                <w:b/>
                <w:bCs/>
                <w:highlight w:val="yellow"/>
              </w:rPr>
              <w:t xml:space="preserve">Rp5.801.507.000,00 (lima miliar delapan ratus satu juta lima ratus tujuh ribu rupiah), dengan </w:t>
            </w:r>
            <w:proofErr w:type="spellStart"/>
            <w:r w:rsidRPr="00661813">
              <w:rPr>
                <w:rFonts w:ascii="Bookman Old Style" w:eastAsia="Basic" w:hAnsi="Bookman Old Style" w:cs="Basic"/>
                <w:b/>
                <w:bCs/>
                <w:highlight w:val="yellow"/>
              </w:rPr>
              <w:t>rincian</w:t>
            </w:r>
            <w:proofErr w:type="spellEnd"/>
            <w:r w:rsidRPr="00661813">
              <w:rPr>
                <w:rFonts w:ascii="Bookman Old Style" w:eastAsia="Basic" w:hAnsi="Bookman Old Style" w:cs="Basic"/>
                <w:b/>
                <w:bCs/>
                <w:highlight w:val="yellow"/>
              </w:rPr>
              <w:t>:</w:t>
            </w:r>
          </w:p>
          <w:p w14:paraId="0A3E7FE8"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2025: Rp537.202.000,00  (lima ratus tiga puluh tujuh juta dua ratus dua ribu rupiah);</w:t>
            </w:r>
          </w:p>
          <w:p w14:paraId="1ABDA566" w14:textId="77777777" w:rsidR="00825088" w:rsidRPr="00661813" w:rsidRDefault="00825088" w:rsidP="00825088">
            <w:pPr>
              <w:pStyle w:val="ListParagraph"/>
              <w:numPr>
                <w:ilvl w:val="0"/>
                <w:numId w:val="20"/>
              </w:numPr>
              <w:pBdr>
                <w:top w:val="nil"/>
                <w:left w:val="nil"/>
                <w:bottom w:val="nil"/>
                <w:right w:val="nil"/>
                <w:between w:val="nil"/>
              </w:pBd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TA. 2026: Rp5.264.305.000,00   (lima miliar dua ratus enam puluh empat juta tiga ratus lima ribu rupiah).</w:t>
            </w:r>
          </w:p>
          <w:p w14:paraId="787F03C8" w14:textId="77777777" w:rsidR="00825088" w:rsidRPr="00661813" w:rsidRDefault="00825088" w:rsidP="00825088">
            <w:pPr>
              <w:pBdr>
                <w:top w:val="nil"/>
                <w:left w:val="nil"/>
                <w:bottom w:val="nil"/>
                <w:right w:val="nil"/>
                <w:between w:val="nil"/>
              </w:pBdr>
              <w:jc w:val="both"/>
              <w:rPr>
                <w:rFonts w:ascii="Bookman Old Style" w:eastAsia="Basic" w:hAnsi="Bookman Old Style" w:cs="Basic"/>
                <w:highlight w:val="yellow"/>
              </w:rPr>
            </w:pPr>
          </w:p>
          <w:p w14:paraId="3BC105AB"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t>Harga Perkiraan Sendiri (HPS):</w:t>
            </w:r>
          </w:p>
          <w:p w14:paraId="77034E41"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Rp5.801.505.576,00 (lima miliar delapan ratus satu juta lima ratus lima ribu lima ratus tujuh puluh enam rupiah).</w:t>
            </w:r>
          </w:p>
          <w:p w14:paraId="54DE0B59" w14:textId="77777777" w:rsidR="00825088" w:rsidRPr="00661813" w:rsidRDefault="00825088" w:rsidP="00825088">
            <w:pPr>
              <w:pBdr>
                <w:top w:val="nil"/>
                <w:left w:val="nil"/>
                <w:bottom w:val="nil"/>
                <w:right w:val="nil"/>
                <w:between w:val="nil"/>
              </w:pBdr>
              <w:ind w:left="419"/>
              <w:jc w:val="both"/>
              <w:rPr>
                <w:rFonts w:ascii="Bookman Old Style" w:eastAsia="Basic" w:hAnsi="Bookman Old Style" w:cs="Basic"/>
                <w:b/>
                <w:bCs/>
                <w:highlight w:val="yellow"/>
              </w:rPr>
            </w:pPr>
          </w:p>
          <w:p w14:paraId="6566395C" w14:textId="77777777" w:rsidR="00825088" w:rsidRPr="00661813" w:rsidRDefault="00825088" w:rsidP="00825088">
            <w:pPr>
              <w:numPr>
                <w:ilvl w:val="0"/>
                <w:numId w:val="15"/>
              </w:numPr>
              <w:pBdr>
                <w:top w:val="nil"/>
                <w:left w:val="nil"/>
                <w:bottom w:val="nil"/>
                <w:right w:val="nil"/>
                <w:between w:val="nil"/>
              </w:pBdr>
              <w:ind w:left="419"/>
              <w:jc w:val="both"/>
              <w:rPr>
                <w:rFonts w:ascii="Bookman Old Style" w:eastAsia="Basic" w:hAnsi="Bookman Old Style" w:cs="Basic"/>
                <w:highlight w:val="yellow"/>
              </w:rPr>
            </w:pPr>
            <w:r w:rsidRPr="00661813">
              <w:rPr>
                <w:rFonts w:ascii="Bookman Old Style" w:eastAsia="Basic" w:hAnsi="Bookman Old Style" w:cs="Basic"/>
                <w:highlight w:val="yellow"/>
              </w:rPr>
              <w:lastRenderedPageBreak/>
              <w:t xml:space="preserve">Dasar pembuatan remunerasi yang digunakan mengacu pada Keputusan Menteri Pekerjaan Umum Nomor 33/KPTS/M/2025 tentang Besaran Remunerasi Minimal Tenaga Kerja Konstruksi pada Jenjang Jabatan Ahli untuk Layanan Jasa </w:t>
            </w:r>
            <w:proofErr w:type="spellStart"/>
            <w:r w:rsidRPr="00661813">
              <w:rPr>
                <w:rFonts w:ascii="Bookman Old Style" w:eastAsia="Basic" w:hAnsi="Bookman Old Style" w:cs="Basic"/>
                <w:highlight w:val="yellow"/>
              </w:rPr>
              <w:t>Konsultansi</w:t>
            </w:r>
            <w:proofErr w:type="spellEnd"/>
            <w:r w:rsidRPr="00661813">
              <w:rPr>
                <w:rFonts w:ascii="Bookman Old Style" w:eastAsia="Basic" w:hAnsi="Bookman Old Style" w:cs="Basic"/>
                <w:highlight w:val="yellow"/>
              </w:rPr>
              <w:t xml:space="preserve"> Konstruksi pada tanggal 14 Januari 2025.</w:t>
            </w:r>
          </w:p>
          <w:p w14:paraId="1DB36B12"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iCs/>
                <w:highlight w:val="yellow"/>
              </w:rPr>
            </w:pPr>
          </w:p>
          <w:p w14:paraId="071F538E" w14:textId="77777777"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r w:rsidRPr="00661813">
              <w:rPr>
                <w:rFonts w:ascii="Bookman Old Style" w:eastAsia="Basic" w:hAnsi="Bookman Old Style" w:cs="Basic"/>
                <w:i/>
                <w:highlight w:val="yellow"/>
              </w:rPr>
              <w:t>(Apabila alokasi dana/anggaran dalam dokumen anggaran DIPA TA</w:t>
            </w:r>
            <w:r w:rsidRPr="00661813">
              <w:rPr>
                <w:rFonts w:ascii="Bookman Old Style" w:eastAsia="Basic" w:hAnsi="Bookman Old Style" w:cs="Basic"/>
                <w:i/>
                <w:iCs/>
                <w:highlight w:val="yellow"/>
              </w:rPr>
              <w:t>.</w:t>
            </w:r>
            <w:r w:rsidRPr="00661813">
              <w:rPr>
                <w:rFonts w:ascii="Bookman Old Style" w:eastAsia="Basic" w:hAnsi="Bookman Old Style" w:cs="Basic"/>
                <w:i/>
                <w:highlight w:val="yellow"/>
              </w:rPr>
              <w:t xml:space="preserve"> 2025 yang disahkan dan/atau persetujuan kontrak tahun jamak belum disahkan, tidak tersedia, dan/atau tidak </w:t>
            </w:r>
            <w:r w:rsidRPr="00661813">
              <w:rPr>
                <w:rFonts w:ascii="Bookman Old Style" w:eastAsia="Basic" w:hAnsi="Bookman Old Style" w:cs="Basic"/>
                <w:i/>
                <w:iCs/>
                <w:highlight w:val="yellow"/>
              </w:rPr>
              <w:t>mencukupi</w:t>
            </w:r>
            <w:r w:rsidRPr="00661813">
              <w:rPr>
                <w:rFonts w:ascii="Bookman Old Style" w:eastAsia="Basic" w:hAnsi="Bookman Old Style" w:cs="Basic"/>
                <w:i/>
                <w:highlight w:val="yellow"/>
              </w:rPr>
              <w:t xml:space="preserve">, maka Pengadaan Barang/Jasa dapat dibatalkan dan Peserta tidak </w:t>
            </w:r>
            <w:r w:rsidRPr="00661813">
              <w:rPr>
                <w:rFonts w:ascii="Bookman Old Style" w:eastAsia="Basic" w:hAnsi="Bookman Old Style" w:cs="Basic"/>
                <w:i/>
                <w:iCs/>
                <w:highlight w:val="yellow"/>
              </w:rPr>
              <w:t>dapat menuntut</w:t>
            </w:r>
            <w:r w:rsidRPr="00661813">
              <w:rPr>
                <w:rFonts w:ascii="Bookman Old Style" w:eastAsia="Basic" w:hAnsi="Bookman Old Style" w:cs="Basic"/>
                <w:i/>
                <w:highlight w:val="yellow"/>
              </w:rPr>
              <w:t xml:space="preserve"> ganti rugi dalam bentuk </w:t>
            </w:r>
            <w:proofErr w:type="spellStart"/>
            <w:r w:rsidRPr="00661813">
              <w:rPr>
                <w:rFonts w:ascii="Bookman Old Style" w:eastAsia="Basic" w:hAnsi="Bookman Old Style" w:cs="Basic"/>
                <w:i/>
                <w:highlight w:val="yellow"/>
              </w:rPr>
              <w:t>apapun</w:t>
            </w:r>
            <w:proofErr w:type="spellEnd"/>
            <w:r w:rsidRPr="00661813">
              <w:rPr>
                <w:rFonts w:ascii="Bookman Old Style" w:eastAsia="Basic" w:hAnsi="Bookman Old Style" w:cs="Basic"/>
                <w:i/>
                <w:highlight w:val="yellow"/>
              </w:rPr>
              <w:t>)</w:t>
            </w:r>
          </w:p>
          <w:p w14:paraId="7CC9F2A7" w14:textId="040DCD1D" w:rsidR="00825088" w:rsidRPr="00661813" w:rsidRDefault="00825088" w:rsidP="00825088">
            <w:pPr>
              <w:pBdr>
                <w:top w:val="nil"/>
                <w:left w:val="nil"/>
                <w:bottom w:val="nil"/>
                <w:right w:val="nil"/>
                <w:between w:val="nil"/>
              </w:pBdr>
              <w:jc w:val="both"/>
              <w:rPr>
                <w:rFonts w:ascii="Bookman Old Style" w:eastAsia="Basic" w:hAnsi="Bookman Old Style" w:cs="Basic"/>
                <w:i/>
                <w:color w:val="FF00FF"/>
                <w:highlight w:val="yellow"/>
              </w:rPr>
            </w:pPr>
          </w:p>
        </w:tc>
        <w:tc>
          <w:tcPr>
            <w:tcW w:w="1763" w:type="dxa"/>
            <w:vAlign w:val="center"/>
          </w:tcPr>
          <w:p w14:paraId="6A6EFAFC" w14:textId="31D2AC75"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E9F7B60" w14:textId="686CBB5A"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074CE5F3" w14:textId="4BF4994B" w:rsidR="00825088" w:rsidRPr="00661813" w:rsidRDefault="00825088" w:rsidP="0082508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8E1571" w:rsidRPr="00661813" w14:paraId="7BBD13EE" w14:textId="77777777" w:rsidTr="00F07ACE">
        <w:tc>
          <w:tcPr>
            <w:tcW w:w="730" w:type="dxa"/>
            <w:vMerge/>
          </w:tcPr>
          <w:p w14:paraId="447C96E0" w14:textId="77777777" w:rsidR="008E1571" w:rsidRPr="00661813" w:rsidRDefault="008E1571" w:rsidP="008E1571">
            <w:pPr>
              <w:pStyle w:val="ListParagraph"/>
              <w:spacing w:line="276" w:lineRule="auto"/>
              <w:ind w:left="0" w:right="28"/>
              <w:jc w:val="both"/>
              <w:rPr>
                <w:rFonts w:ascii="Arial" w:hAnsi="Arial" w:cs="Arial"/>
                <w:b/>
                <w:bCs/>
                <w:highlight w:val="yellow"/>
              </w:rPr>
            </w:pPr>
          </w:p>
        </w:tc>
        <w:tc>
          <w:tcPr>
            <w:tcW w:w="1898" w:type="dxa"/>
          </w:tcPr>
          <w:p w14:paraId="7AB4F38D" w14:textId="19F8B5E4" w:rsidR="008E1571" w:rsidRPr="00661813" w:rsidRDefault="008E1571" w:rsidP="00AA0007">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Jumlah anggota KSO</w:t>
            </w:r>
          </w:p>
        </w:tc>
        <w:tc>
          <w:tcPr>
            <w:tcW w:w="1394" w:type="dxa"/>
          </w:tcPr>
          <w:p w14:paraId="0AF062CF" w14:textId="776199C8" w:rsidR="008E1571" w:rsidRPr="00661813" w:rsidRDefault="008E1571" w:rsidP="008E1571">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3.14</w:t>
            </w:r>
          </w:p>
        </w:tc>
        <w:tc>
          <w:tcPr>
            <w:tcW w:w="5543" w:type="dxa"/>
          </w:tcPr>
          <w:p w14:paraId="1A9D1B00" w14:textId="77777777" w:rsidR="008E1571" w:rsidRPr="00661813" w:rsidRDefault="008E1571" w:rsidP="008E1571">
            <w:pPr>
              <w:spacing w:after="120"/>
              <w:ind w:right="29"/>
              <w:jc w:val="both"/>
              <w:rPr>
                <w:rFonts w:ascii="Bookman Old Style" w:eastAsia="Basic" w:hAnsi="Bookman Old Style" w:cs="Basic"/>
                <w:highlight w:val="yellow"/>
              </w:rPr>
            </w:pPr>
            <w:r w:rsidRPr="00661813">
              <w:rPr>
                <w:rFonts w:ascii="Bookman Old Style" w:eastAsia="Basic" w:hAnsi="Bookman Old Style" w:cs="Basic"/>
                <w:highlight w:val="yellow"/>
              </w:rPr>
              <w:t>Peserta yang melakukan Kerja Sama Operasi (KSO):</w:t>
            </w:r>
          </w:p>
          <w:p w14:paraId="18219AFB" w14:textId="77777777" w:rsidR="008E1571" w:rsidRPr="00661813" w:rsidRDefault="008E1571" w:rsidP="008E1571">
            <w:pPr>
              <w:pBdr>
                <w:top w:val="nil"/>
                <w:left w:val="nil"/>
                <w:bottom w:val="nil"/>
                <w:right w:val="nil"/>
                <w:between w:val="nil"/>
              </w:pBd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Jumlah anggota KSO dapat dilakukan dengan batasan paling banyak </w:t>
            </w:r>
            <w:r w:rsidRPr="00661813">
              <w:rPr>
                <w:rFonts w:ascii="Bookman Old Style" w:eastAsia="Basic" w:hAnsi="Bookman Old Style" w:cs="Basic"/>
                <w:b/>
                <w:bCs/>
                <w:highlight w:val="yellow"/>
              </w:rPr>
              <w:t>3 (tiga)</w:t>
            </w:r>
            <w:r w:rsidRPr="00661813">
              <w:rPr>
                <w:rFonts w:ascii="Bookman Old Style" w:eastAsia="Basic" w:hAnsi="Bookman Old Style" w:cs="Basic"/>
                <w:highlight w:val="yellow"/>
              </w:rPr>
              <w:t xml:space="preserve"> perusahaan dalam 1 (satu) </w:t>
            </w:r>
            <w:proofErr w:type="spellStart"/>
            <w:r w:rsidRPr="00661813">
              <w:rPr>
                <w:rFonts w:ascii="Bookman Old Style" w:eastAsia="Basic" w:hAnsi="Bookman Old Style" w:cs="Basic"/>
                <w:highlight w:val="yellow"/>
              </w:rPr>
              <w:t>kerjasama</w:t>
            </w:r>
            <w:proofErr w:type="spellEnd"/>
            <w:r w:rsidRPr="00661813">
              <w:rPr>
                <w:rFonts w:ascii="Bookman Old Style" w:eastAsia="Basic" w:hAnsi="Bookman Old Style" w:cs="Basic"/>
                <w:highlight w:val="yellow"/>
              </w:rPr>
              <w:t xml:space="preserve"> operasi;</w:t>
            </w:r>
            <w:r w:rsidRPr="00661813">
              <w:rPr>
                <w:rFonts w:ascii="Bookman Old Style" w:eastAsia="Basic" w:hAnsi="Bookman Old Style" w:cs="Basic"/>
                <w:i/>
                <w:highlight w:val="yellow"/>
              </w:rPr>
              <w:t xml:space="preserve"> </w:t>
            </w:r>
          </w:p>
          <w:p w14:paraId="430B58F8" w14:textId="3CE43A4B" w:rsidR="008E1571" w:rsidRPr="00661813" w:rsidRDefault="008E1571" w:rsidP="008E1571">
            <w:pPr>
              <w:jc w:val="both"/>
              <w:rPr>
                <w:rFonts w:ascii="Bookman Old Style" w:hAnsi="Bookman Old Style" w:cs="Arial"/>
                <w:highlight w:val="yellow"/>
              </w:rPr>
            </w:pPr>
          </w:p>
        </w:tc>
        <w:tc>
          <w:tcPr>
            <w:tcW w:w="1763" w:type="dxa"/>
            <w:vAlign w:val="center"/>
          </w:tcPr>
          <w:p w14:paraId="2560FDA8" w14:textId="2EB24480"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14EFEE86" w14:textId="1618C9DC"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39E5203" w14:textId="27F6E4A2" w:rsidR="008E1571" w:rsidRPr="00661813" w:rsidRDefault="008E1571" w:rsidP="008E1571">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7CBE6A8D" w14:textId="77777777" w:rsidTr="00F07ACE">
        <w:tc>
          <w:tcPr>
            <w:tcW w:w="730" w:type="dxa"/>
            <w:vMerge/>
          </w:tcPr>
          <w:p w14:paraId="0BB56BDE" w14:textId="77777777" w:rsidR="00206CE8" w:rsidRPr="00661813" w:rsidRDefault="00206CE8" w:rsidP="00206CE8">
            <w:pPr>
              <w:pStyle w:val="ListParagraph"/>
              <w:spacing w:line="276" w:lineRule="auto"/>
              <w:ind w:left="0" w:right="28"/>
              <w:jc w:val="both"/>
              <w:rPr>
                <w:rFonts w:ascii="Arial" w:hAnsi="Arial" w:cs="Arial"/>
                <w:b/>
                <w:bCs/>
                <w:highlight w:val="yellow"/>
              </w:rPr>
            </w:pPr>
          </w:p>
        </w:tc>
        <w:tc>
          <w:tcPr>
            <w:tcW w:w="1898" w:type="dxa"/>
          </w:tcPr>
          <w:p w14:paraId="49F7C7B0" w14:textId="6EFD51CD" w:rsidR="00206CE8" w:rsidRPr="00661813" w:rsidRDefault="00206CE8" w:rsidP="00206CE8">
            <w:pPr>
              <w:pStyle w:val="ListParagraph"/>
              <w:numPr>
                <w:ilvl w:val="0"/>
                <w:numId w:val="8"/>
              </w:numPr>
              <w:spacing w:before="2" w:line="276" w:lineRule="auto"/>
              <w:ind w:left="417" w:right="28"/>
              <w:rPr>
                <w:rFonts w:ascii="Bookman Old Style" w:hAnsi="Bookman Old Style" w:cs="Arial"/>
                <w:b/>
                <w:bCs/>
                <w:highlight w:val="yellow"/>
              </w:rPr>
            </w:pPr>
            <w:r w:rsidRPr="00661813">
              <w:rPr>
                <w:rFonts w:ascii="Bookman Old Style" w:hAnsi="Bookman Old Style" w:cs="Arial"/>
                <w:b/>
                <w:bCs/>
                <w:highlight w:val="yellow"/>
              </w:rPr>
              <w:t>Persyaratan Kualifikasi</w:t>
            </w:r>
          </w:p>
        </w:tc>
        <w:tc>
          <w:tcPr>
            <w:tcW w:w="1394" w:type="dxa"/>
          </w:tcPr>
          <w:p w14:paraId="41B492F0" w14:textId="44EFD8D3" w:rsidR="00206CE8" w:rsidRPr="00661813" w:rsidRDefault="00206CE8" w:rsidP="00206CE8">
            <w:pPr>
              <w:pStyle w:val="ListParagraph"/>
              <w:ind w:left="0" w:right="28"/>
              <w:jc w:val="center"/>
              <w:rPr>
                <w:rFonts w:ascii="Bookman Old Style" w:hAnsi="Bookman Old Style" w:cs="Arial"/>
                <w:highlight w:val="yellow"/>
              </w:rPr>
            </w:pPr>
            <w:r w:rsidRPr="00661813">
              <w:rPr>
                <w:rFonts w:ascii="Bookman Old Style" w:hAnsi="Bookman Old Style" w:cs="Arial"/>
                <w:highlight w:val="yellow"/>
              </w:rPr>
              <w:t>13.2</w:t>
            </w:r>
          </w:p>
        </w:tc>
        <w:tc>
          <w:tcPr>
            <w:tcW w:w="5543" w:type="dxa"/>
          </w:tcPr>
          <w:p w14:paraId="7B4D4C9B" w14:textId="77777777" w:rsidR="00206CE8" w:rsidRPr="00661813" w:rsidRDefault="00206CE8" w:rsidP="00206CE8">
            <w:pPr>
              <w:pStyle w:val="ListParagraph"/>
              <w:numPr>
                <w:ilvl w:val="0"/>
                <w:numId w:val="12"/>
              </w:numP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Administrasi/ Legalitas:</w:t>
            </w:r>
          </w:p>
          <w:p w14:paraId="5F80E1C0" w14:textId="77777777" w:rsidR="00206CE8" w:rsidRPr="00661813" w:rsidRDefault="00206CE8" w:rsidP="00206CE8">
            <w:pPr>
              <w:ind w:right="34"/>
              <w:jc w:val="both"/>
              <w:rPr>
                <w:rFonts w:ascii="Bookman Old Style" w:eastAsia="Basic" w:hAnsi="Bookman Old Style" w:cs="Basic"/>
                <w:highlight w:val="yellow"/>
              </w:rPr>
            </w:pPr>
          </w:p>
          <w:p w14:paraId="6E615DEF"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Memenuhi ketentuan peraturan perundang-undangan untuk menjalankan kegiatan/usaha: </w:t>
            </w:r>
          </w:p>
          <w:p w14:paraId="285D9C34"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highlight w:val="yellow"/>
              </w:rPr>
              <w:t>peserta yang berbadan usaha harus memiliki perizinan berusaha di bidang jasa Konstruksi, berupa:</w:t>
            </w:r>
          </w:p>
          <w:p w14:paraId="2A3E2C77"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Memiliki Nomor Induk Berusaha (NIB) dan Sertifikat Standar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(untuk Badan Usaha yang memiliki SBU KBLI 2020);</w:t>
            </w:r>
          </w:p>
          <w:p w14:paraId="2E3CA633"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dalam hal Sertifikat Standar sebagaimana dimaksud pada angka 1) belum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peserta menyampaikan NIB, Sertifikat Standar belum </w:t>
            </w:r>
            <w:proofErr w:type="spellStart"/>
            <w:r w:rsidRPr="00661813">
              <w:rPr>
                <w:rFonts w:ascii="Bookman Old Style" w:eastAsia="Basic" w:hAnsi="Bookman Old Style" w:cs="Basic"/>
                <w:highlight w:val="yellow"/>
              </w:rPr>
              <w:t>terverifikasi</w:t>
            </w:r>
            <w:proofErr w:type="spellEnd"/>
            <w:r w:rsidRPr="00661813">
              <w:rPr>
                <w:rFonts w:ascii="Bookman Old Style" w:eastAsia="Basic" w:hAnsi="Bookman Old Style" w:cs="Basic"/>
                <w:highlight w:val="yellow"/>
              </w:rPr>
              <w:t xml:space="preserve"> dan tangkapan layar laman OSS yang mencantumkan bahwa Sertifikat Standar sedang menunggu verifikasi; atau</w:t>
            </w:r>
          </w:p>
          <w:p w14:paraId="67C0CB9D" w14:textId="77777777" w:rsidR="00206CE8" w:rsidRPr="00661813" w:rsidRDefault="00206CE8" w:rsidP="00206CE8">
            <w:pPr>
              <w:numPr>
                <w:ilvl w:val="5"/>
                <w:numId w:val="5"/>
              </w:numPr>
              <w:pBdr>
                <w:top w:val="nil"/>
                <w:left w:val="nil"/>
                <w:bottom w:val="nil"/>
                <w:right w:val="nil"/>
                <w:between w:val="nil"/>
              </w:pBdr>
              <w:ind w:left="1054" w:right="34"/>
              <w:jc w:val="both"/>
              <w:rPr>
                <w:rFonts w:ascii="Bookman Old Style" w:eastAsia="Basic" w:hAnsi="Bookman Old Style" w:cs="Basic"/>
                <w:color w:val="0070C0"/>
                <w:highlight w:val="yellow"/>
              </w:rPr>
            </w:pPr>
            <w:r w:rsidRPr="00661813">
              <w:rPr>
                <w:rFonts w:ascii="Bookman Old Style" w:eastAsia="Basic" w:hAnsi="Bookman Old Style" w:cs="Basic"/>
                <w:highlight w:val="yellow"/>
              </w:rPr>
              <w:lastRenderedPageBreak/>
              <w:t>Memiliki Nomor Induk Berusaha (NIB) dan SBU yang masih berlaku (untuk Badan Usaha yang memiliki SBU KBLI 2017).</w:t>
            </w:r>
          </w:p>
          <w:p w14:paraId="6A50451C"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highlight w:val="yellow"/>
              </w:rPr>
            </w:pPr>
            <w:r w:rsidRPr="00661813">
              <w:rPr>
                <w:rFonts w:ascii="Bookman Old Style" w:eastAsia="Basic" w:hAnsi="Bookman Old Style" w:cs="Basic"/>
                <w:color w:val="000000" w:themeColor="text1"/>
                <w:highlight w:val="yellow"/>
              </w:rPr>
              <w:t xml:space="preserve">Memiliki Sertifikat Badan Usaha (SBU) dengan Kualifikasi Usaha </w:t>
            </w:r>
            <w:r w:rsidRPr="00661813">
              <w:rPr>
                <w:rFonts w:ascii="Bookman Old Style" w:eastAsia="Basic" w:hAnsi="Bookman Old Style" w:cs="Basic"/>
                <w:b/>
                <w:bCs/>
                <w:i/>
                <w:iCs/>
                <w:color w:val="000000" w:themeColor="text1"/>
                <w:highlight w:val="yellow"/>
              </w:rPr>
              <w:t>[</w:t>
            </w:r>
            <w:r w:rsidRPr="00661813">
              <w:rPr>
                <w:rFonts w:ascii="Bookman Old Style" w:eastAsia="Basic" w:hAnsi="Bookman Old Style" w:cs="Basic"/>
                <w:b/>
                <w:bCs/>
                <w:i/>
                <w:iCs/>
                <w:strike/>
                <w:color w:val="000000" w:themeColor="text1"/>
                <w:highlight w:val="yellow"/>
              </w:rPr>
              <w:t>Kecil/Menengah</w:t>
            </w:r>
            <w:r w:rsidRPr="00661813">
              <w:rPr>
                <w:rFonts w:ascii="Bookman Old Style" w:eastAsia="Basic" w:hAnsi="Bookman Old Style" w:cs="Basic"/>
                <w:b/>
                <w:bCs/>
                <w:i/>
                <w:iCs/>
                <w:color w:val="000000" w:themeColor="text1"/>
                <w:highlight w:val="yellow"/>
              </w:rPr>
              <w:t xml:space="preserve">/Besar] </w:t>
            </w:r>
            <w:r w:rsidRPr="00661813">
              <w:rPr>
                <w:rFonts w:ascii="Bookman Old Style" w:eastAsia="Basic" w:hAnsi="Bookman Old Style" w:cs="Basic"/>
                <w:color w:val="000000" w:themeColor="text1"/>
                <w:highlight w:val="yellow"/>
              </w:rPr>
              <w:t xml:space="preserve">serta disyaratkan </w:t>
            </w:r>
            <w:proofErr w:type="spellStart"/>
            <w:r w:rsidRPr="00661813">
              <w:rPr>
                <w:rFonts w:ascii="Bookman Old Style" w:eastAsia="Basic" w:hAnsi="Bookman Old Style" w:cs="Basic"/>
                <w:highlight w:val="yellow"/>
              </w:rPr>
              <w:t>subklasifikasi</w:t>
            </w:r>
            <w:proofErr w:type="spellEnd"/>
            <w:r w:rsidRPr="00661813">
              <w:rPr>
                <w:rFonts w:ascii="Bookman Old Style" w:eastAsia="Basic" w:hAnsi="Bookman Old Style" w:cs="Basic"/>
                <w:highlight w:val="yellow"/>
              </w:rPr>
              <w:t xml:space="preserve"> </w:t>
            </w:r>
            <w:r w:rsidRPr="00661813">
              <w:rPr>
                <w:rFonts w:ascii="Bookman Old Style" w:eastAsia="Basic" w:hAnsi="Bookman Old Style" w:cs="Basic"/>
                <w:b/>
                <w:bCs/>
                <w:highlight w:val="yellow"/>
              </w:rPr>
              <w:t>Jasa Pengawas Pekerjaan Konstruksi Teknik Sipil Transportasi (RE202) KBLI 2017 atau Jasa Rekayasa Pekerjaan Teknik Sipil Transportasi (RK003) KBLI 2020</w:t>
            </w:r>
            <w:r w:rsidRPr="00661813">
              <w:rPr>
                <w:rFonts w:ascii="Bookman Old Style" w:eastAsia="Basic" w:hAnsi="Bookman Old Style" w:cs="Basic"/>
                <w:highlight w:val="yellow"/>
              </w:rPr>
              <w:t xml:space="preserve">. </w:t>
            </w:r>
          </w:p>
          <w:p w14:paraId="247845C6"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5198769" w14:textId="77777777" w:rsidR="00206CE8" w:rsidRPr="00661813" w:rsidRDefault="00206CE8" w:rsidP="00206CE8">
            <w:pPr>
              <w:numPr>
                <w:ilvl w:val="0"/>
                <w:numId w:val="6"/>
              </w:numPr>
              <w:pBdr>
                <w:top w:val="nil"/>
                <w:left w:val="nil"/>
                <w:bottom w:val="nil"/>
                <w:right w:val="nil"/>
                <w:between w:val="nil"/>
              </w:pBdr>
              <w:ind w:left="360" w:right="34"/>
              <w:jc w:val="both"/>
              <w:rPr>
                <w:rFonts w:ascii="Bookman Old Style" w:eastAsia="Basic" w:hAnsi="Bookman Old Style" w:cs="Basic"/>
                <w:color w:val="FF0000"/>
                <w:highlight w:val="yellow"/>
              </w:rPr>
            </w:pPr>
            <w:r w:rsidRPr="00661813">
              <w:rPr>
                <w:rFonts w:ascii="Bookman Old Style" w:eastAsia="Basic" w:hAnsi="Bookman Old Style" w:cs="Basic"/>
                <w:highlight w:val="yellow"/>
              </w:rPr>
              <w:t xml:space="preserve">Memiliki Nomor NPWP dengan status keterangan Wajib Pajak berdasarkan hasil Konfirmasi Status Wajib Pajak Valid. </w:t>
            </w:r>
          </w:p>
          <w:p w14:paraId="2F6C8FC0"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72D392F6"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 xml:space="preserve">Secara hukum mempunyai kapasitas untuk mengikatkan diri pada Kontrak yang dibuktikan dengan: </w:t>
            </w:r>
          </w:p>
          <w:p w14:paraId="39B9DBE2"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Akta Pendirian Perusahaan dan/atau perubahannya;</w:t>
            </w:r>
          </w:p>
          <w:p w14:paraId="2A3531F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Surat Kuasa apabila dikuasakan; </w:t>
            </w:r>
          </w:p>
          <w:p w14:paraId="55CA816F"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Bukti bahwa yang diberikan kuasa merupakan pegawai tetap (apabila dikuasakan); dan </w:t>
            </w:r>
          </w:p>
          <w:p w14:paraId="54D45BB6" w14:textId="77777777" w:rsidR="00206CE8" w:rsidRPr="00661813" w:rsidRDefault="00206CE8" w:rsidP="00206CE8">
            <w:pPr>
              <w:numPr>
                <w:ilvl w:val="1"/>
                <w:numId w:val="6"/>
              </w:numPr>
              <w:pBdr>
                <w:top w:val="nil"/>
                <w:left w:val="nil"/>
                <w:bottom w:val="nil"/>
                <w:right w:val="nil"/>
                <w:between w:val="nil"/>
              </w:pBdr>
              <w:ind w:left="771" w:right="34"/>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Kartu Tanda Penduduk.</w:t>
            </w:r>
          </w:p>
          <w:p w14:paraId="71CF2D88" w14:textId="77777777" w:rsidR="00206CE8" w:rsidRPr="00661813" w:rsidRDefault="00206CE8" w:rsidP="00206CE8">
            <w:pPr>
              <w:pBdr>
                <w:top w:val="nil"/>
                <w:left w:val="nil"/>
                <w:bottom w:val="nil"/>
                <w:right w:val="nil"/>
                <w:between w:val="nil"/>
              </w:pBdr>
              <w:ind w:right="34"/>
              <w:jc w:val="both"/>
              <w:rPr>
                <w:rFonts w:ascii="Bookman Old Style" w:eastAsia="Basic" w:hAnsi="Bookman Old Style" w:cs="Basic"/>
                <w:highlight w:val="yellow"/>
              </w:rPr>
            </w:pPr>
          </w:p>
          <w:p w14:paraId="3412A122"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Pernyataan Pakta Integritas meliputi:</w:t>
            </w:r>
          </w:p>
          <w:p w14:paraId="49BC7064"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Tidak akan melakukan praktik korupsi, kolusi, dan/atau nepotisme;</w:t>
            </w:r>
          </w:p>
          <w:p w14:paraId="5D307A67"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melaporkan kepada PA/KPA/APIP jika mengetahui terjadinya praktik Korupsi, Kolusi, dan Nepotisme dalam proses pengadaan ini;</w:t>
            </w:r>
          </w:p>
          <w:p w14:paraId="27D4A599"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Akan mengikuti proses pengadaan secara bersih, transparan, dan profesional untuk memberikan hasil kerja terbaik sesuai ketentuan peraturan perundang-undangan; dan</w:t>
            </w:r>
          </w:p>
          <w:p w14:paraId="23E1B2CE"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lastRenderedPageBreak/>
              <w:t>Apabila melanggar hal-hal yang dinyatakan dalam huruf a, b, dan c maka bersedia dikenakan sanksi administratif, dikenakan sanksi Daftar Hitam, digugat secara perdata dan/atau dilaporkan secara pidana sesuai dengan peraturan perundang-undangan.</w:t>
            </w:r>
          </w:p>
          <w:p w14:paraId="2495429C" w14:textId="77777777" w:rsidR="00206CE8" w:rsidRPr="00661813" w:rsidRDefault="00206CE8" w:rsidP="00206CE8">
            <w:pPr>
              <w:ind w:left="360" w:right="34"/>
              <w:jc w:val="both"/>
              <w:rPr>
                <w:rFonts w:ascii="Bookman Old Style" w:eastAsia="Basic" w:hAnsi="Bookman Old Style" w:cs="Basic"/>
                <w:highlight w:val="yellow"/>
              </w:rPr>
            </w:pPr>
          </w:p>
          <w:p w14:paraId="0D290FE0"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Menyetujui surat pernyataan peserta yang berisi:</w:t>
            </w:r>
          </w:p>
          <w:p w14:paraId="7B52B680"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bersangkutan dan manajemennya tidak dalam pengawasan pengadilan, tidak pailit, dan kegiatan usahanya tidak sedang dihentikan;</w:t>
            </w:r>
          </w:p>
          <w:p w14:paraId="2F303A3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badan usaha tidak sedang dikenakan sanksi daftar hitam;</w:t>
            </w:r>
          </w:p>
          <w:p w14:paraId="68356701"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daftar hitam lain;</w:t>
            </w:r>
          </w:p>
          <w:p w14:paraId="63BD7F35"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keikutsertaan yang bersangkutan tidak menimbulkan pertentangan kepentingan;</w:t>
            </w:r>
          </w:p>
          <w:p w14:paraId="77C5F908"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yang bertindak untuk dan atas nama badan usaha tidak sedang dalam menjalani sanksi pidana;</w:t>
            </w:r>
          </w:p>
          <w:p w14:paraId="00EF8D83"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pimpinan dan pengurus badan usaha bukan sebagai pegawai Kementerian/Lembaga/Perangkat Daerah atau sebagai pegawai Kementerian/Lembaga/Perangkat Daerah yang sedang mengambil cuti </w:t>
            </w:r>
            <w:proofErr w:type="spellStart"/>
            <w:r w:rsidRPr="00661813">
              <w:rPr>
                <w:rFonts w:ascii="Bookman Old Style" w:eastAsia="Basic" w:hAnsi="Bookman Old Style" w:cs="Basic"/>
                <w:color w:val="000000"/>
                <w:highlight w:val="yellow"/>
              </w:rPr>
              <w:t>diluar</w:t>
            </w:r>
            <w:proofErr w:type="spellEnd"/>
            <w:r w:rsidRPr="00661813">
              <w:rPr>
                <w:rFonts w:ascii="Bookman Old Style" w:eastAsia="Basic" w:hAnsi="Bookman Old Style" w:cs="Basic"/>
                <w:color w:val="000000"/>
                <w:highlight w:val="yellow"/>
              </w:rPr>
              <w:t xml:space="preserve"> tanggungan Negara; </w:t>
            </w:r>
          </w:p>
          <w:p w14:paraId="011499C2"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pernyataan lain yang menjadi syarat kualifikasi yang tercantum dalam Dokumen Kualifikasi; </w:t>
            </w:r>
          </w:p>
          <w:p w14:paraId="0E5B5FAD" w14:textId="77777777" w:rsidR="00206CE8" w:rsidRPr="00661813" w:rsidRDefault="00206CE8" w:rsidP="00206CE8">
            <w:pPr>
              <w:widowControl w:val="0"/>
              <w:numPr>
                <w:ilvl w:val="1"/>
                <w:numId w:val="6"/>
              </w:numPr>
              <w:pBdr>
                <w:top w:val="nil"/>
                <w:left w:val="nil"/>
                <w:bottom w:val="nil"/>
                <w:right w:val="nil"/>
                <w:between w:val="nil"/>
              </w:pBdr>
              <w:spacing w:line="276" w:lineRule="auto"/>
              <w:ind w:left="771"/>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data kualifikasi yang diisikan benar, dan jika dikemudian hari ditemukan bahwa </w:t>
            </w:r>
            <w:r w:rsidRPr="00661813">
              <w:rPr>
                <w:rFonts w:ascii="Bookman Old Style" w:eastAsia="Basic" w:hAnsi="Bookman Old Style" w:cs="Basic"/>
                <w:color w:val="000000"/>
                <w:highlight w:val="yellow"/>
              </w:rPr>
              <w:lastRenderedPageBreak/>
              <w:t>data/dokumen yang disampaikan tidak benar dan ada pemalsuan maka direktur utama/pimpinan perusahaan/pimpinan koperasi, atau kepala cabang, dan seluruh anggota Kemitraan bersedia dikenakan sanksi administratif, sanksi pencantuman dalam daftar hitam, gugatan secara perdata, dan/atau pelaporan secara pidana kepada pihak berwenang sesuai dengan ketentuan peraturan perundang-undangan.</w:t>
            </w:r>
          </w:p>
          <w:p w14:paraId="627237AA" w14:textId="77777777" w:rsidR="00206CE8" w:rsidRPr="00661813" w:rsidRDefault="00206CE8" w:rsidP="00206CE8">
            <w:pPr>
              <w:widowControl w:val="0"/>
              <w:pBdr>
                <w:top w:val="nil"/>
                <w:left w:val="nil"/>
                <w:bottom w:val="nil"/>
                <w:right w:val="nil"/>
                <w:between w:val="nil"/>
              </w:pBdr>
              <w:spacing w:line="276" w:lineRule="auto"/>
              <w:jc w:val="both"/>
              <w:rPr>
                <w:rFonts w:ascii="Bookman Old Style" w:eastAsia="Basic" w:hAnsi="Bookman Old Style" w:cs="Basic"/>
                <w:color w:val="000000"/>
                <w:highlight w:val="yellow"/>
              </w:rPr>
            </w:pPr>
          </w:p>
          <w:p w14:paraId="52CE4EB5" w14:textId="77777777" w:rsidR="00206CE8" w:rsidRPr="00661813" w:rsidRDefault="00206CE8" w:rsidP="00206CE8">
            <w:pPr>
              <w:numPr>
                <w:ilvl w:val="0"/>
                <w:numId w:val="6"/>
              </w:numPr>
              <w:ind w:left="360"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Kemitraan harus mempunyai perjanjian Kemitraan.</w:t>
            </w:r>
          </w:p>
          <w:p w14:paraId="4FAE6519" w14:textId="77777777" w:rsidR="00206CE8" w:rsidRPr="00661813" w:rsidRDefault="00206CE8" w:rsidP="00206CE8">
            <w:pPr>
              <w:ind w:left="360" w:right="34"/>
              <w:jc w:val="both"/>
              <w:rPr>
                <w:rFonts w:ascii="Bookman Old Style" w:eastAsia="Basic" w:hAnsi="Bookman Old Style" w:cs="Basic"/>
                <w:highlight w:val="yellow"/>
              </w:rPr>
            </w:pPr>
          </w:p>
          <w:p w14:paraId="706946C5" w14:textId="77777777" w:rsidR="00206CE8" w:rsidRPr="00661813" w:rsidRDefault="00206CE8" w:rsidP="00206CE8">
            <w:pPr>
              <w:pStyle w:val="ListParagraph"/>
              <w:numPr>
                <w:ilvl w:val="0"/>
                <w:numId w:val="12"/>
              </w:numPr>
              <w:pBdr>
                <w:top w:val="nil"/>
                <w:left w:val="nil"/>
                <w:bottom w:val="nil"/>
                <w:right w:val="nil"/>
                <w:between w:val="nil"/>
              </w:pBdr>
              <w:ind w:left="340" w:right="34"/>
              <w:jc w:val="both"/>
              <w:rPr>
                <w:rFonts w:ascii="Bookman Old Style" w:eastAsia="Basic" w:hAnsi="Bookman Old Style" w:cs="Basic"/>
                <w:b/>
                <w:highlight w:val="yellow"/>
              </w:rPr>
            </w:pPr>
            <w:r w:rsidRPr="00661813">
              <w:rPr>
                <w:rFonts w:ascii="Bookman Old Style" w:eastAsia="Basic" w:hAnsi="Bookman Old Style" w:cs="Basic"/>
                <w:b/>
                <w:highlight w:val="yellow"/>
              </w:rPr>
              <w:t>Syarat Kualifikasi Teknis:</w:t>
            </w:r>
          </w:p>
          <w:p w14:paraId="11CCF9D7" w14:textId="77777777" w:rsidR="00206CE8" w:rsidRPr="00661813" w:rsidRDefault="00206CE8" w:rsidP="00206CE8">
            <w:pPr>
              <w:pBdr>
                <w:top w:val="nil"/>
                <w:left w:val="nil"/>
                <w:bottom w:val="nil"/>
                <w:right w:val="nil"/>
                <w:between w:val="nil"/>
              </w:pBdr>
              <w:ind w:left="422" w:hanging="422"/>
              <w:rPr>
                <w:rFonts w:ascii="Bookman Old Style" w:eastAsia="Basic" w:hAnsi="Bookman Old Style" w:cs="Basic"/>
                <w:highlight w:val="yellow"/>
              </w:rPr>
            </w:pPr>
          </w:p>
          <w:p w14:paraId="7F9973C2"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paling kurang 1 (satu) pekerjaan jasa </w:t>
            </w:r>
            <w:proofErr w:type="spellStart"/>
            <w:r w:rsidRPr="00661813">
              <w:rPr>
                <w:rFonts w:ascii="Bookman Old Style" w:eastAsia="Basic" w:hAnsi="Bookman Old Style" w:cs="Basic"/>
                <w:color w:val="000000"/>
                <w:highlight w:val="yellow"/>
              </w:rPr>
              <w:t>konsultansi</w:t>
            </w:r>
            <w:proofErr w:type="spellEnd"/>
            <w:r w:rsidRPr="00661813">
              <w:rPr>
                <w:rFonts w:ascii="Bookman Old Style" w:eastAsia="Basic" w:hAnsi="Bookman Old Style" w:cs="Basic"/>
                <w:color w:val="000000"/>
                <w:highlight w:val="yellow"/>
              </w:rPr>
              <w:t xml:space="preserve"> konstruksi dalam kurun waktu 4 (empat) tahun terakhir, baik di lingkungan pemerintah atau swasta termasuk pengalaman subkontrak, kecuali bagi pelaku usaha kecil yang baru berdiri kurang dari 3 (tiga) tahun dan belum memiliki pengalaman;</w:t>
            </w:r>
          </w:p>
          <w:p w14:paraId="3CFAE4B2"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0244707"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memiliki pengalaman mengerjakan pekerjaan sejenis: </w:t>
            </w:r>
          </w:p>
          <w:p w14:paraId="0AC57A2A" w14:textId="77777777" w:rsidR="00206CE8" w:rsidRPr="00661813" w:rsidRDefault="00206CE8" w:rsidP="00206CE8">
            <w:pPr>
              <w:numPr>
                <w:ilvl w:val="1"/>
                <w:numId w:val="7"/>
              </w:numPr>
              <w:pBdr>
                <w:top w:val="nil"/>
                <w:left w:val="nil"/>
                <w:bottom w:val="nil"/>
                <w:right w:val="nil"/>
                <w:between w:val="nil"/>
              </w:pBdr>
              <w:ind w:left="771" w:hanging="426"/>
              <w:jc w:val="both"/>
              <w:rPr>
                <w:rFonts w:ascii="Bookman Old Style" w:eastAsia="Basic" w:hAnsi="Bookman Old Style" w:cs="Basic"/>
                <w:strike/>
                <w:color w:val="000000"/>
                <w:highlight w:val="yellow"/>
              </w:rPr>
            </w:pPr>
            <w:r w:rsidRPr="00661813">
              <w:rPr>
                <w:rFonts w:ascii="Bookman Old Style" w:eastAsia="Basic" w:hAnsi="Bookman Old Style" w:cs="Basic"/>
                <w:strike/>
                <w:color w:val="000000"/>
                <w:highlight w:val="yellow"/>
              </w:rPr>
              <w:t xml:space="preserve">untuk pekerjaan Usaha Kecil, pekerjaan sejenis adalah _________ </w:t>
            </w:r>
            <w:r w:rsidRPr="00661813">
              <w:rPr>
                <w:rFonts w:ascii="Bookman Old Style" w:eastAsia="Basic" w:hAnsi="Bookman Old Style" w:cs="Basic"/>
                <w:i/>
                <w:strike/>
                <w:color w:val="000000"/>
                <w:highlight w:val="yellow"/>
              </w:rPr>
              <w:t xml:space="preserve">[berdasarkan </w:t>
            </w:r>
            <w:proofErr w:type="spellStart"/>
            <w:r w:rsidRPr="00661813">
              <w:rPr>
                <w:rFonts w:ascii="Bookman Old Style" w:eastAsia="Basic" w:hAnsi="Bookman Old Style" w:cs="Basic"/>
                <w:i/>
                <w:strike/>
                <w:color w:val="000000"/>
                <w:highlight w:val="yellow"/>
              </w:rPr>
              <w:t>subklasifikasi</w:t>
            </w:r>
            <w:proofErr w:type="spellEnd"/>
            <w:r w:rsidRPr="00661813">
              <w:rPr>
                <w:rFonts w:ascii="Bookman Old Style" w:eastAsia="Basic" w:hAnsi="Bookman Old Style" w:cs="Basic"/>
                <w:i/>
                <w:strike/>
                <w:color w:val="000000"/>
                <w:highlight w:val="yellow"/>
              </w:rPr>
              <w:t>]</w:t>
            </w:r>
            <w:r w:rsidRPr="00661813">
              <w:rPr>
                <w:rFonts w:ascii="Bookman Old Style" w:eastAsia="Basic" w:hAnsi="Bookman Old Style" w:cs="Basic"/>
                <w:strike/>
                <w:color w:val="000000"/>
                <w:highlight w:val="yellow"/>
              </w:rPr>
              <w:t xml:space="preserve">; atau </w:t>
            </w:r>
          </w:p>
          <w:p w14:paraId="54EC4D96" w14:textId="77777777" w:rsidR="00206CE8" w:rsidRPr="00661813" w:rsidRDefault="00206CE8" w:rsidP="00206CE8">
            <w:pPr>
              <w:numPr>
                <w:ilvl w:val="1"/>
                <w:numId w:val="21"/>
              </w:numPr>
              <w:pBdr>
                <w:top w:val="nil"/>
                <w:left w:val="nil"/>
                <w:bottom w:val="nil"/>
                <w:right w:val="nil"/>
                <w:between w:val="nil"/>
              </w:pBdr>
              <w:jc w:val="both"/>
              <w:rPr>
                <w:rFonts w:ascii="Bookman Old Style" w:eastAsia="Basic" w:hAnsi="Bookman Old Style" w:cs="Basic"/>
                <w:b/>
                <w:bCs/>
                <w:color w:val="000000"/>
                <w:highlight w:val="yellow"/>
              </w:rPr>
            </w:pPr>
            <w:r w:rsidRPr="00661813">
              <w:rPr>
                <w:rFonts w:ascii="Bookman Old Style" w:eastAsia="Basic" w:hAnsi="Bookman Old Style" w:cs="Basic"/>
                <w:color w:val="000000"/>
                <w:highlight w:val="yellow"/>
              </w:rPr>
              <w:t xml:space="preserve">untuk pekerjaan Usaha Menengah atau Usaha Besar, pekerjaan sejenis adalah </w:t>
            </w:r>
            <w:r w:rsidRPr="00661813">
              <w:rPr>
                <w:rFonts w:ascii="Bookman Old Style" w:eastAsia="Basic" w:hAnsi="Bookman Old Style" w:cs="Basic"/>
                <w:b/>
                <w:bCs/>
                <w:color w:val="000000"/>
                <w:highlight w:val="yellow"/>
              </w:rPr>
              <w:t xml:space="preserve">Jasa  asistensi  teknis  dan nasihat selama fase pelaksanaan konstruksi infrastruktur sipil transportasi   seperti   Jalan Raya dan Jembatan untuk memastikan pekerjaan konstruksi yang sedang dilaksanakan </w:t>
            </w:r>
            <w:r w:rsidRPr="00661813">
              <w:rPr>
                <w:rFonts w:ascii="Bookman Old Style" w:eastAsia="Basic" w:hAnsi="Bookman Old Style" w:cs="Basic"/>
                <w:b/>
                <w:bCs/>
                <w:color w:val="000000"/>
                <w:highlight w:val="yellow"/>
              </w:rPr>
              <w:lastRenderedPageBreak/>
              <w:t xml:space="preserve">sudah sesuai dengan final desain. Meliputi jasa yang diberikan di kantor maupun di lapangan seperti pengkajian </w:t>
            </w:r>
            <w:proofErr w:type="spellStart"/>
            <w:r w:rsidRPr="00661813">
              <w:rPr>
                <w:rFonts w:ascii="Bookman Old Style" w:eastAsia="Basic" w:hAnsi="Bookman Old Style" w:cs="Basic"/>
                <w:b/>
                <w:bCs/>
                <w:color w:val="000000"/>
                <w:highlight w:val="yellow"/>
              </w:rPr>
              <w:t>shop</w:t>
            </w:r>
            <w:proofErr w:type="spellEnd"/>
            <w:r w:rsidRPr="00661813">
              <w:rPr>
                <w:rFonts w:ascii="Bookman Old Style" w:eastAsia="Basic" w:hAnsi="Bookman Old Style" w:cs="Basic"/>
                <w:b/>
                <w:bCs/>
                <w:color w:val="000000"/>
                <w:highlight w:val="yellow"/>
              </w:rPr>
              <w:t xml:space="preserve"> </w:t>
            </w:r>
            <w:proofErr w:type="spellStart"/>
            <w:r w:rsidRPr="00661813">
              <w:rPr>
                <w:rFonts w:ascii="Bookman Old Style" w:eastAsia="Basic" w:hAnsi="Bookman Old Style" w:cs="Basic"/>
                <w:b/>
                <w:bCs/>
                <w:color w:val="000000"/>
                <w:highlight w:val="yellow"/>
              </w:rPr>
              <w:t>drawings</w:t>
            </w:r>
            <w:proofErr w:type="spellEnd"/>
            <w:r w:rsidRPr="00661813">
              <w:rPr>
                <w:rFonts w:ascii="Bookman Old Style" w:eastAsia="Basic" w:hAnsi="Bookman Old Style" w:cs="Basic"/>
                <w:b/>
                <w:bCs/>
                <w:color w:val="000000"/>
                <w:highlight w:val="yellow"/>
              </w:rPr>
              <w:t xml:space="preserve">, kunjungan secara periodik kelapangan untuk mengukur </w:t>
            </w:r>
            <w:proofErr w:type="spellStart"/>
            <w:r w:rsidRPr="00661813">
              <w:rPr>
                <w:rFonts w:ascii="Bookman Old Style" w:eastAsia="Basic" w:hAnsi="Bookman Old Style" w:cs="Basic"/>
                <w:b/>
                <w:bCs/>
                <w:color w:val="000000"/>
                <w:highlight w:val="yellow"/>
              </w:rPr>
              <w:t>progress</w:t>
            </w:r>
            <w:proofErr w:type="spellEnd"/>
            <w:r w:rsidRPr="00661813">
              <w:rPr>
                <w:rFonts w:ascii="Bookman Old Style" w:eastAsia="Basic" w:hAnsi="Bookman Old Style" w:cs="Basic"/>
                <w:b/>
                <w:bCs/>
                <w:color w:val="000000"/>
                <w:highlight w:val="yellow"/>
              </w:rPr>
              <w:t xml:space="preserve"> dan kualitas pekerjaan, memberikan panduan kepada </w:t>
            </w:r>
            <w:proofErr w:type="spellStart"/>
            <w:r w:rsidRPr="00661813">
              <w:rPr>
                <w:rFonts w:ascii="Bookman Old Style" w:eastAsia="Basic" w:hAnsi="Bookman Old Style" w:cs="Basic"/>
                <w:b/>
                <w:bCs/>
                <w:color w:val="000000"/>
                <w:highlight w:val="yellow"/>
              </w:rPr>
              <w:t>klient</w:t>
            </w:r>
            <w:proofErr w:type="spellEnd"/>
            <w:r w:rsidRPr="00661813">
              <w:rPr>
                <w:rFonts w:ascii="Bookman Old Style" w:eastAsia="Basic" w:hAnsi="Bookman Old Style" w:cs="Basic"/>
                <w:b/>
                <w:bCs/>
                <w:color w:val="000000"/>
                <w:highlight w:val="yellow"/>
              </w:rPr>
              <w:t xml:space="preserve"> dan kontraktor dalam menginterpretasikan dokumen kontrak dan nasihat lain dalam hal </w:t>
            </w:r>
            <w:proofErr w:type="spellStart"/>
            <w:r w:rsidRPr="00661813">
              <w:rPr>
                <w:rFonts w:ascii="Bookman Old Style" w:eastAsia="Basic" w:hAnsi="Bookman Old Style" w:cs="Basic"/>
                <w:b/>
                <w:bCs/>
                <w:color w:val="000000"/>
                <w:highlight w:val="yellow"/>
              </w:rPr>
              <w:t>teknikal</w:t>
            </w:r>
            <w:proofErr w:type="spellEnd"/>
            <w:r w:rsidRPr="00661813">
              <w:rPr>
                <w:rFonts w:ascii="Bookman Old Style" w:eastAsia="Basic" w:hAnsi="Bookman Old Style" w:cs="Basic"/>
                <w:b/>
                <w:bCs/>
                <w:color w:val="000000"/>
                <w:highlight w:val="yellow"/>
              </w:rPr>
              <w:t xml:space="preserve"> selama proses </w:t>
            </w:r>
            <w:proofErr w:type="spellStart"/>
            <w:r w:rsidRPr="00661813">
              <w:rPr>
                <w:rFonts w:ascii="Bookman Old Style" w:eastAsia="Basic" w:hAnsi="Bookman Old Style" w:cs="Basic"/>
                <w:b/>
                <w:bCs/>
                <w:color w:val="000000"/>
                <w:highlight w:val="yellow"/>
              </w:rPr>
              <w:t>kontruksi</w:t>
            </w:r>
            <w:proofErr w:type="spellEnd"/>
            <w:r w:rsidRPr="00661813">
              <w:rPr>
                <w:rFonts w:ascii="Bookman Old Style" w:eastAsia="Basic" w:hAnsi="Bookman Old Style" w:cs="Basic"/>
                <w:b/>
                <w:bCs/>
                <w:color w:val="000000"/>
                <w:highlight w:val="yellow"/>
              </w:rPr>
              <w:t xml:space="preserve"> infrastruktur sipil transportasi</w:t>
            </w:r>
            <w:r w:rsidRPr="00661813">
              <w:rPr>
                <w:rFonts w:ascii="Bookman Old Style" w:eastAsia="Basic" w:hAnsi="Bookman Old Style" w:cs="Basic"/>
                <w:color w:val="000000"/>
                <w:highlight w:val="yellow"/>
              </w:rPr>
              <w:t>.</w:t>
            </w:r>
          </w:p>
          <w:p w14:paraId="086961C8" w14:textId="77777777" w:rsidR="00206CE8" w:rsidRPr="00661813" w:rsidRDefault="00206CE8" w:rsidP="00206CE8">
            <w:pPr>
              <w:pBdr>
                <w:top w:val="nil"/>
                <w:left w:val="nil"/>
                <w:bottom w:val="nil"/>
                <w:right w:val="nil"/>
                <w:between w:val="nil"/>
              </w:pBdr>
              <w:ind w:left="771"/>
              <w:jc w:val="both"/>
              <w:rPr>
                <w:rFonts w:ascii="Bookman Old Style" w:eastAsia="Basic" w:hAnsi="Bookman Old Style" w:cs="Basic"/>
                <w:color w:val="000000"/>
                <w:highlight w:val="yellow"/>
              </w:rPr>
            </w:pPr>
          </w:p>
          <w:p w14:paraId="4DD8E83B"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memiliki pengalaman mengerjakan pekerjaan sejenis dalam waktu 10 (sepuluh) tahun terakhir.</w:t>
            </w:r>
          </w:p>
          <w:p w14:paraId="1552109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852BBE3"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Penyedia </w:t>
            </w:r>
            <w:r w:rsidRPr="00661813">
              <w:rPr>
                <w:rFonts w:ascii="Bookman Old Style" w:hAnsi="Bookman Old Style"/>
                <w:color w:val="000000"/>
                <w:highlight w:val="yellow"/>
              </w:rPr>
              <w:t>dengan kualifikasi usaha kecil</w:t>
            </w:r>
            <w:r w:rsidRPr="00661813">
              <w:rPr>
                <w:rFonts w:ascii="Bookman Old Style" w:eastAsia="Basic" w:hAnsi="Bookman Old Style" w:cs="Basic"/>
                <w:color w:val="000000"/>
                <w:highlight w:val="yellow"/>
              </w:rPr>
              <w:t xml:space="preserve"> yang baru berdiri kurang dari 3 (tiga) tahun dan belum memiliki pengalaman dikecualikan dari ketentuan pengalaman sebagaimana dimaksud pada angka 1 sampai dengan angka 3 untuk nilai paket pengadaan sampai dengan paling banyak Rp1.000.000.000,00 (satu miliar rupiah).</w:t>
            </w:r>
          </w:p>
          <w:p w14:paraId="68FE96D4" w14:textId="77777777" w:rsidR="00206CE8" w:rsidRPr="00661813" w:rsidRDefault="00206CE8" w:rsidP="00206CE8">
            <w:pPr>
              <w:pBdr>
                <w:top w:val="nil"/>
                <w:left w:val="nil"/>
                <w:bottom w:val="nil"/>
                <w:right w:val="nil"/>
                <w:between w:val="nil"/>
              </w:pBdr>
              <w:ind w:left="345"/>
              <w:jc w:val="both"/>
              <w:rPr>
                <w:rFonts w:ascii="Bookman Old Style" w:eastAsia="Basic" w:hAnsi="Bookman Old Style" w:cs="Basic"/>
                <w:color w:val="000000"/>
                <w:highlight w:val="yellow"/>
              </w:rPr>
            </w:pPr>
          </w:p>
          <w:p w14:paraId="09ED3908" w14:textId="77777777" w:rsidR="00206CE8" w:rsidRPr="00661813" w:rsidRDefault="00206CE8" w:rsidP="00206CE8">
            <w:pPr>
              <w:numPr>
                <w:ilvl w:val="3"/>
                <w:numId w:val="16"/>
              </w:numPr>
              <w:pBdr>
                <w:top w:val="nil"/>
                <w:left w:val="nil"/>
                <w:bottom w:val="nil"/>
                <w:right w:val="nil"/>
                <w:between w:val="nil"/>
              </w:pBdr>
              <w:ind w:left="345"/>
              <w:jc w:val="both"/>
              <w:rPr>
                <w:rFonts w:ascii="Bookman Old Style" w:eastAsia="Basic" w:hAnsi="Bookman Old Style" w:cs="Basic"/>
                <w:color w:val="7030A0"/>
                <w:highlight w:val="yellow"/>
              </w:rPr>
            </w:pPr>
            <w:r w:rsidRPr="00661813">
              <w:rPr>
                <w:rFonts w:ascii="Bookman Old Style" w:eastAsia="Basic" w:hAnsi="Bookman Old Style" w:cs="Basic"/>
                <w:highlight w:val="yellow"/>
              </w:rPr>
              <w:t>Evaluasi persyaratan pengalaman Badan Usaha dilakukan apabila pengalaman tersebut tercantum dalam SIMPAN sebelum batas akhir pemasukan data kualifikasi</w:t>
            </w:r>
            <w:r w:rsidRPr="00661813">
              <w:rPr>
                <w:rFonts w:ascii="Bookman Old Style" w:eastAsia="Basic" w:hAnsi="Bookman Old Style" w:cs="Basic"/>
                <w:color w:val="7030A0"/>
                <w:highlight w:val="yellow"/>
              </w:rPr>
              <w:t>.</w:t>
            </w:r>
          </w:p>
          <w:p w14:paraId="6CB19E9A" w14:textId="77777777" w:rsidR="00206CE8" w:rsidRPr="00661813" w:rsidRDefault="00206CE8" w:rsidP="00206CE8">
            <w:pPr>
              <w:pBdr>
                <w:top w:val="nil"/>
                <w:left w:val="nil"/>
                <w:bottom w:val="nil"/>
                <w:right w:val="nil"/>
                <w:between w:val="nil"/>
              </w:pBdr>
              <w:jc w:val="both"/>
              <w:rPr>
                <w:rFonts w:ascii="Bookman Old Style" w:eastAsia="Basic" w:hAnsi="Bookman Old Style" w:cs="Basic"/>
                <w:color w:val="8064A2" w:themeColor="accent4"/>
                <w:highlight w:val="yellow"/>
              </w:rPr>
            </w:pPr>
          </w:p>
          <w:p w14:paraId="751E6AB6" w14:textId="77777777" w:rsidR="00206CE8" w:rsidRPr="00661813" w:rsidRDefault="00206CE8" w:rsidP="00206CE8">
            <w:pPr>
              <w:ind w:right="34"/>
              <w:jc w:val="both"/>
              <w:rPr>
                <w:rFonts w:ascii="Bookman Old Style" w:eastAsia="Basic" w:hAnsi="Bookman Old Style" w:cs="Basic"/>
                <w:highlight w:val="yellow"/>
              </w:rPr>
            </w:pPr>
            <w:r w:rsidRPr="00661813">
              <w:rPr>
                <w:rFonts w:ascii="Bookman Old Style" w:eastAsia="Basic" w:hAnsi="Bookman Old Style" w:cs="Basic"/>
                <w:highlight w:val="yellow"/>
              </w:rPr>
              <w:t>dalam hal peserta melakukan KSO, maka:</w:t>
            </w:r>
          </w:p>
          <w:p w14:paraId="2AF0B032"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setiap perusahaan yang tergabung dalam KSO harus memenuhi persyaratan kualifikasi administrasi legalitas sebagaimana dimaksud pada poin A, kecuali angka 1 huruf b.</w:t>
            </w:r>
          </w:p>
          <w:p w14:paraId="6EA42D2D" w14:textId="77777777" w:rsidR="00206CE8" w:rsidRPr="00661813" w:rsidRDefault="00206CE8" w:rsidP="00206CE8">
            <w:pPr>
              <w:numPr>
                <w:ilvl w:val="3"/>
                <w:numId w:val="6"/>
              </w:numPr>
              <w:pBdr>
                <w:top w:val="nil"/>
                <w:left w:val="nil"/>
                <w:bottom w:val="nil"/>
                <w:right w:val="nil"/>
                <w:between w:val="nil"/>
              </w:pBdr>
              <w:ind w:left="345"/>
              <w:jc w:val="both"/>
              <w:rPr>
                <w:rFonts w:ascii="Bookman Old Style" w:eastAsia="Basic" w:hAnsi="Bookman Old Style" w:cs="Basic"/>
                <w:color w:val="000000"/>
                <w:highlight w:val="yellow"/>
              </w:rPr>
            </w:pPr>
            <w:r w:rsidRPr="00661813">
              <w:rPr>
                <w:rFonts w:ascii="Bookman Old Style" w:eastAsia="Basic" w:hAnsi="Bookman Old Style" w:cs="Basic"/>
                <w:color w:val="000000"/>
                <w:highlight w:val="yellow"/>
              </w:rPr>
              <w:t xml:space="preserve">Persyaratan memiliki Sertifikat Badan Usaha (SBU) sebagaimana dimaksud poin A angka 1 huruf b dilakukan secara saling melengkapi oleh seluruh anggota KSO dan setiap anggota KSO harus memiliki salah satu SBU yang disyaratkan. </w:t>
            </w:r>
          </w:p>
          <w:p w14:paraId="4775DF86" w14:textId="54A035A6" w:rsidR="00206CE8" w:rsidRPr="00661813" w:rsidRDefault="00206CE8" w:rsidP="00206CE8">
            <w:pPr>
              <w:pBdr>
                <w:top w:val="nil"/>
                <w:left w:val="nil"/>
                <w:bottom w:val="nil"/>
                <w:right w:val="nil"/>
                <w:between w:val="nil"/>
              </w:pBdr>
              <w:jc w:val="both"/>
              <w:rPr>
                <w:rFonts w:ascii="Bookman Old Style" w:eastAsia="Basic" w:hAnsi="Bookman Old Style" w:cs="Basic"/>
                <w:color w:val="000000"/>
                <w:highlight w:val="yellow"/>
              </w:rPr>
            </w:pPr>
          </w:p>
        </w:tc>
        <w:tc>
          <w:tcPr>
            <w:tcW w:w="1763" w:type="dxa"/>
            <w:vAlign w:val="center"/>
          </w:tcPr>
          <w:p w14:paraId="100CE575" w14:textId="25129259"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59CB81CF" w14:textId="381277A2"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6F3FC6E6" w14:textId="43A99028" w:rsidR="00206CE8" w:rsidRPr="00661813" w:rsidRDefault="00206CE8" w:rsidP="00206CE8">
            <w:pPr>
              <w:pStyle w:val="ListParagraph"/>
              <w:spacing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06CE8" w:rsidRPr="00661813" w14:paraId="15C4539F" w14:textId="77777777" w:rsidTr="00F07ACE">
        <w:tc>
          <w:tcPr>
            <w:tcW w:w="730" w:type="dxa"/>
            <w:vMerge/>
          </w:tcPr>
          <w:p w14:paraId="235092A9" w14:textId="77777777" w:rsidR="00206CE8" w:rsidRPr="00661813" w:rsidRDefault="00206CE8" w:rsidP="00206CE8">
            <w:pPr>
              <w:pStyle w:val="ListParagraph"/>
              <w:spacing w:before="2" w:line="276" w:lineRule="auto"/>
              <w:ind w:left="0" w:right="28"/>
              <w:jc w:val="both"/>
              <w:rPr>
                <w:rFonts w:ascii="Arial" w:hAnsi="Arial" w:cs="Arial"/>
                <w:b/>
                <w:bCs/>
                <w:highlight w:val="yellow"/>
              </w:rPr>
            </w:pPr>
          </w:p>
        </w:tc>
        <w:tc>
          <w:tcPr>
            <w:tcW w:w="1898" w:type="dxa"/>
          </w:tcPr>
          <w:p w14:paraId="65172ADE" w14:textId="77777777" w:rsidR="00206CE8" w:rsidRPr="00661813" w:rsidRDefault="00206CE8" w:rsidP="00206CE8">
            <w:pPr>
              <w:pStyle w:val="ListParagraph"/>
              <w:spacing w:before="2" w:line="276" w:lineRule="auto"/>
              <w:ind w:left="0" w:right="28"/>
              <w:jc w:val="center"/>
              <w:rPr>
                <w:rFonts w:ascii="Bookman Old Style" w:hAnsi="Bookman Old Style" w:cs="Arial"/>
                <w:b/>
                <w:bCs/>
                <w:highlight w:val="yellow"/>
              </w:rPr>
            </w:pPr>
          </w:p>
        </w:tc>
        <w:tc>
          <w:tcPr>
            <w:tcW w:w="1394" w:type="dxa"/>
          </w:tcPr>
          <w:p w14:paraId="44D47FCF" w14:textId="011D8A14" w:rsidR="00206CE8" w:rsidRPr="00661813" w:rsidRDefault="00206CE8" w:rsidP="00206CE8">
            <w:pPr>
              <w:pStyle w:val="ListParagraph"/>
              <w:spacing w:before="2" w:line="276" w:lineRule="auto"/>
              <w:ind w:left="0" w:right="28"/>
              <w:jc w:val="center"/>
              <w:rPr>
                <w:rFonts w:ascii="Bookman Old Style" w:hAnsi="Bookman Old Style" w:cs="Arial"/>
                <w:highlight w:val="yellow"/>
              </w:rPr>
            </w:pPr>
            <w:r w:rsidRPr="00661813">
              <w:rPr>
                <w:rFonts w:ascii="Bookman Old Style" w:hAnsi="Bookman Old Style" w:cs="Arial"/>
                <w:highlight w:val="yellow"/>
              </w:rPr>
              <w:t>13.4.b</w:t>
            </w:r>
          </w:p>
        </w:tc>
        <w:tc>
          <w:tcPr>
            <w:tcW w:w="5543" w:type="dxa"/>
          </w:tcPr>
          <w:p w14:paraId="2F557DE8" w14:textId="77777777" w:rsidR="00206CE8" w:rsidRPr="00661813" w:rsidRDefault="00206CE8" w:rsidP="00206CE8">
            <w:pPr>
              <w:jc w:val="both"/>
              <w:rPr>
                <w:rFonts w:ascii="Bookman Old Style" w:eastAsia="Basic" w:hAnsi="Bookman Old Style" w:cs="Basic"/>
                <w:highlight w:val="yellow"/>
              </w:rPr>
            </w:pPr>
            <w:r w:rsidRPr="00661813">
              <w:rPr>
                <w:rFonts w:ascii="Bookman Old Style" w:eastAsia="Basic" w:hAnsi="Bookman Old Style" w:cs="Basic"/>
                <w:highlight w:val="yellow"/>
              </w:rPr>
              <w:t>Data kualifikasi yang diunggah (</w:t>
            </w:r>
            <w:proofErr w:type="spellStart"/>
            <w:r w:rsidRPr="00661813">
              <w:rPr>
                <w:rFonts w:ascii="Bookman Old Style" w:eastAsia="Basic" w:hAnsi="Bookman Old Style" w:cs="Basic"/>
                <w:i/>
                <w:highlight w:val="yellow"/>
              </w:rPr>
              <w:t>upload</w:t>
            </w:r>
            <w:proofErr w:type="spellEnd"/>
            <w:r w:rsidRPr="00661813">
              <w:rPr>
                <w:rFonts w:ascii="Bookman Old Style" w:eastAsia="Basic" w:hAnsi="Bookman Old Style" w:cs="Basic"/>
                <w:highlight w:val="yellow"/>
              </w:rPr>
              <w:t>) pada fasilitas pengunggahan lain:</w:t>
            </w:r>
          </w:p>
          <w:p w14:paraId="7DCC0458"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Surat Perjanjian KSO (apabila melakukan KSO)</w:t>
            </w:r>
            <w:r w:rsidRPr="00661813">
              <w:rPr>
                <w:rFonts w:ascii="Bookman Old Style" w:eastAsia="Basic" w:hAnsi="Bookman Old Style" w:cs="Basic"/>
                <w:b/>
                <w:bCs/>
                <w:i/>
                <w:highlight w:val="yellow"/>
              </w:rPr>
              <w:t>;</w:t>
            </w:r>
          </w:p>
          <w:p w14:paraId="16CFA6B9"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 xml:space="preserve">Bukti status valid keterangan Wajib Pajak berdasarkan hasil konfirmasi Status Wajib Pajak; </w:t>
            </w:r>
          </w:p>
          <w:p w14:paraId="373BB956" w14:textId="77777777" w:rsidR="00206CE8" w:rsidRPr="00661813" w:rsidRDefault="00206CE8" w:rsidP="00206CE8">
            <w:pPr>
              <w:pStyle w:val="ListParagraph"/>
              <w:numPr>
                <w:ilvl w:val="0"/>
                <w:numId w:val="22"/>
              </w:numPr>
              <w:jc w:val="both"/>
              <w:rPr>
                <w:rFonts w:ascii="Bookman Old Style" w:eastAsia="Basic" w:hAnsi="Bookman Old Style" w:cs="Basic"/>
                <w:b/>
                <w:bCs/>
                <w:highlight w:val="yellow"/>
              </w:rPr>
            </w:pPr>
            <w:r w:rsidRPr="00661813">
              <w:rPr>
                <w:rFonts w:ascii="Bookman Old Style" w:eastAsia="Basic" w:hAnsi="Bookman Old Style" w:cs="Basic"/>
                <w:b/>
                <w:bCs/>
                <w:highlight w:val="yellow"/>
              </w:rPr>
              <w:t>Kelengkapan Administrasi dan Legalitas Perusahaan; dan/atau</w:t>
            </w:r>
          </w:p>
          <w:p w14:paraId="24EEA4CE" w14:textId="77777777" w:rsidR="00206CE8" w:rsidRPr="00661813" w:rsidRDefault="00206CE8" w:rsidP="00206CE8">
            <w:pPr>
              <w:pStyle w:val="ListParagraph"/>
              <w:numPr>
                <w:ilvl w:val="0"/>
                <w:numId w:val="22"/>
              </w:numPr>
              <w:jc w:val="both"/>
              <w:rPr>
                <w:rFonts w:ascii="Bookman Old Style" w:eastAsia="Basic" w:hAnsi="Bookman Old Style" w:cs="Basic"/>
                <w:highlight w:val="yellow"/>
              </w:rPr>
            </w:pPr>
            <w:r w:rsidRPr="00661813">
              <w:rPr>
                <w:rFonts w:ascii="Bookman Old Style" w:eastAsia="Basic" w:hAnsi="Bookman Old Style" w:cs="Basic"/>
                <w:b/>
                <w:bCs/>
                <w:highlight w:val="yellow"/>
              </w:rPr>
              <w:t>Isian Data Kualifikasi (masing-masing anggota KSO).</w:t>
            </w:r>
          </w:p>
          <w:p w14:paraId="2737F707" w14:textId="15E6FE9F" w:rsidR="00206CE8" w:rsidRPr="00661813" w:rsidRDefault="00206CE8" w:rsidP="00206CE8">
            <w:pPr>
              <w:pStyle w:val="ListParagraph"/>
              <w:jc w:val="both"/>
              <w:rPr>
                <w:rFonts w:ascii="Bookman Old Style" w:eastAsia="Basic" w:hAnsi="Bookman Old Style" w:cs="Basic"/>
                <w:highlight w:val="yellow"/>
              </w:rPr>
            </w:pPr>
          </w:p>
        </w:tc>
        <w:tc>
          <w:tcPr>
            <w:tcW w:w="1763" w:type="dxa"/>
            <w:vAlign w:val="center"/>
          </w:tcPr>
          <w:p w14:paraId="290C7E51" w14:textId="7448C7EE"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vAlign w:val="center"/>
          </w:tcPr>
          <w:p w14:paraId="5F56BACC" w14:textId="272AECAC"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1D4907FE" w14:textId="34C65C06" w:rsidR="00206CE8" w:rsidRPr="00661813" w:rsidRDefault="00206CE8" w:rsidP="00206CE8">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58ECDF1" w14:textId="77777777" w:rsidTr="00F07ACE">
        <w:tc>
          <w:tcPr>
            <w:tcW w:w="730" w:type="dxa"/>
          </w:tcPr>
          <w:p w14:paraId="08A2E659" w14:textId="2697940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5.</w:t>
            </w:r>
          </w:p>
        </w:tc>
        <w:tc>
          <w:tcPr>
            <w:tcW w:w="8835" w:type="dxa"/>
            <w:gridSpan w:val="3"/>
          </w:tcPr>
          <w:p w14:paraId="6B257214" w14:textId="2B4F10B5" w:rsidR="00F63BE0" w:rsidRPr="00661813" w:rsidRDefault="00F63BE0" w:rsidP="00F63BE0">
            <w:pPr>
              <w:ind w:left="-33"/>
              <w:rPr>
                <w:rFonts w:ascii="Bookman Old Style" w:hAnsi="Bookman Old Style" w:cs="Arial"/>
                <w:highlight w:val="yellow"/>
              </w:rPr>
            </w:pPr>
            <w:r w:rsidRPr="00661813">
              <w:rPr>
                <w:rFonts w:ascii="Arial" w:hAnsi="Arial" w:cs="Arial"/>
                <w:b/>
                <w:bCs/>
                <w:highlight w:val="yellow"/>
              </w:rPr>
              <w:t>Isian Data Kualifikasi</w:t>
            </w:r>
          </w:p>
        </w:tc>
        <w:tc>
          <w:tcPr>
            <w:tcW w:w="1763" w:type="dxa"/>
          </w:tcPr>
          <w:p w14:paraId="169666EC" w14:textId="53C138B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22F736BD" w14:textId="5C1289A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0FBC3AF" w14:textId="4E388A5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6EFF33AE" w14:textId="77777777" w:rsidTr="00F07ACE">
        <w:tc>
          <w:tcPr>
            <w:tcW w:w="730" w:type="dxa"/>
          </w:tcPr>
          <w:p w14:paraId="7B57C76F" w14:textId="4A83803E"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6.</w:t>
            </w:r>
          </w:p>
        </w:tc>
        <w:tc>
          <w:tcPr>
            <w:tcW w:w="8835" w:type="dxa"/>
            <w:gridSpan w:val="3"/>
          </w:tcPr>
          <w:p w14:paraId="24EB0DFF" w14:textId="6DDEA48F" w:rsidR="00F63BE0" w:rsidRPr="00661813" w:rsidRDefault="00F63BE0" w:rsidP="00F63BE0">
            <w:pPr>
              <w:ind w:left="-33"/>
              <w:rPr>
                <w:rFonts w:ascii="Arial" w:hAnsi="Arial" w:cs="Arial"/>
                <w:b/>
                <w:bCs/>
                <w:highlight w:val="yellow"/>
              </w:rPr>
            </w:pPr>
            <w:r w:rsidRPr="00661813">
              <w:rPr>
                <w:rFonts w:ascii="Arial" w:hAnsi="Arial" w:cs="Arial"/>
                <w:b/>
                <w:bCs/>
                <w:highlight w:val="yellow"/>
              </w:rPr>
              <w:t>Bentuk Surat Perjanjian Kerja sama Operasi [KSO]</w:t>
            </w:r>
          </w:p>
        </w:tc>
        <w:tc>
          <w:tcPr>
            <w:tcW w:w="1763" w:type="dxa"/>
          </w:tcPr>
          <w:p w14:paraId="6884C6C7" w14:textId="6F14444C"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48CAA3A6" w14:textId="7F3D096F"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0F4EB9A" w14:textId="2536AD21"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3959E49B" w14:textId="77777777" w:rsidTr="00F07ACE">
        <w:tc>
          <w:tcPr>
            <w:tcW w:w="730" w:type="dxa"/>
          </w:tcPr>
          <w:p w14:paraId="47C8B0DE" w14:textId="50E744D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7.</w:t>
            </w:r>
          </w:p>
        </w:tc>
        <w:tc>
          <w:tcPr>
            <w:tcW w:w="8835" w:type="dxa"/>
            <w:gridSpan w:val="3"/>
          </w:tcPr>
          <w:p w14:paraId="268C8B13" w14:textId="192A9F41" w:rsidR="00F63BE0" w:rsidRPr="00661813" w:rsidRDefault="00F63BE0" w:rsidP="00F63BE0">
            <w:pPr>
              <w:ind w:left="-33"/>
              <w:rPr>
                <w:rFonts w:ascii="Arial" w:hAnsi="Arial" w:cs="Arial"/>
                <w:b/>
                <w:bCs/>
                <w:highlight w:val="yellow"/>
              </w:rPr>
            </w:pPr>
            <w:r w:rsidRPr="00661813">
              <w:rPr>
                <w:rFonts w:ascii="Arial" w:hAnsi="Arial" w:cs="Arial"/>
                <w:b/>
                <w:bCs/>
                <w:highlight w:val="yellow"/>
              </w:rPr>
              <w:t>Petunjuk Pengisian Data Kualifikasi</w:t>
            </w:r>
          </w:p>
        </w:tc>
        <w:tc>
          <w:tcPr>
            <w:tcW w:w="1763" w:type="dxa"/>
          </w:tcPr>
          <w:p w14:paraId="78C02021" w14:textId="778D10C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7D9D9615" w14:textId="639FF4C9"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2193ACD3" w14:textId="3D9C8D3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7E13DABA" w14:textId="77777777" w:rsidTr="00F07ACE">
        <w:tc>
          <w:tcPr>
            <w:tcW w:w="730" w:type="dxa"/>
          </w:tcPr>
          <w:p w14:paraId="48A3F2DD" w14:textId="340DD14A"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8.</w:t>
            </w:r>
          </w:p>
        </w:tc>
        <w:tc>
          <w:tcPr>
            <w:tcW w:w="8835" w:type="dxa"/>
            <w:gridSpan w:val="3"/>
          </w:tcPr>
          <w:p w14:paraId="45B14157" w14:textId="44D2863B" w:rsidR="003038C4" w:rsidRPr="00661813" w:rsidRDefault="00F63BE0" w:rsidP="00B0261E">
            <w:pPr>
              <w:ind w:left="-33"/>
              <w:rPr>
                <w:rFonts w:ascii="Arial" w:hAnsi="Arial" w:cs="Arial"/>
                <w:b/>
                <w:bCs/>
                <w:highlight w:val="yellow"/>
              </w:rPr>
            </w:pPr>
            <w:r w:rsidRPr="00661813">
              <w:rPr>
                <w:rFonts w:ascii="Arial" w:hAnsi="Arial" w:cs="Arial"/>
                <w:b/>
                <w:bCs/>
                <w:highlight w:val="yellow"/>
              </w:rPr>
              <w:t>Tata Cara Evaluasi Kualifikasi</w:t>
            </w:r>
          </w:p>
        </w:tc>
        <w:tc>
          <w:tcPr>
            <w:tcW w:w="1763" w:type="dxa"/>
          </w:tcPr>
          <w:p w14:paraId="3C246D90" w14:textId="79C92476"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579" w:type="dxa"/>
          </w:tcPr>
          <w:p w14:paraId="5C8C07AD" w14:textId="0A7EC0D4"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tcPr>
          <w:p w14:paraId="030F53F0" w14:textId="39E2B36D"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r>
      <w:tr w:rsidR="0026140C" w:rsidRPr="00661813" w14:paraId="58540B9C" w14:textId="77777777" w:rsidTr="00F07ACE">
        <w:tc>
          <w:tcPr>
            <w:tcW w:w="730" w:type="dxa"/>
          </w:tcPr>
          <w:p w14:paraId="60F0A074" w14:textId="7F14513B" w:rsidR="00F63BE0" w:rsidRPr="00661813" w:rsidRDefault="00F63BE0" w:rsidP="00F63BE0">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9.</w:t>
            </w:r>
          </w:p>
        </w:tc>
        <w:tc>
          <w:tcPr>
            <w:tcW w:w="8835" w:type="dxa"/>
            <w:gridSpan w:val="3"/>
          </w:tcPr>
          <w:p w14:paraId="0A487695" w14:textId="41B209D8" w:rsidR="00F63BE0" w:rsidRPr="00661813" w:rsidRDefault="00F63BE0" w:rsidP="00F63BE0">
            <w:pPr>
              <w:ind w:left="-33"/>
              <w:rPr>
                <w:rFonts w:ascii="Arial" w:hAnsi="Arial" w:cs="Arial"/>
                <w:b/>
                <w:bCs/>
                <w:highlight w:val="yellow"/>
              </w:rPr>
            </w:pPr>
            <w:r w:rsidRPr="00661813">
              <w:rPr>
                <w:rFonts w:ascii="Arial" w:hAnsi="Arial" w:cs="Arial"/>
                <w:b/>
                <w:bCs/>
                <w:highlight w:val="yellow"/>
              </w:rPr>
              <w:t>Lembar Kriteria Evaluasi Kualifikasi</w:t>
            </w:r>
          </w:p>
        </w:tc>
        <w:tc>
          <w:tcPr>
            <w:tcW w:w="1763" w:type="dxa"/>
          </w:tcPr>
          <w:p w14:paraId="18F9EFF3" w14:textId="34595A6C"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579" w:type="dxa"/>
          </w:tcPr>
          <w:p w14:paraId="4776EB22" w14:textId="6D4CBF72" w:rsidR="00F63BE0" w:rsidRPr="00661813" w:rsidRDefault="00F63BE0" w:rsidP="00F63BE0">
            <w:pPr>
              <w:pStyle w:val="ListParagraph"/>
              <w:spacing w:before="2" w:line="276" w:lineRule="auto"/>
              <w:ind w:left="0" w:right="28"/>
              <w:jc w:val="center"/>
              <w:rPr>
                <w:rFonts w:ascii="Arial" w:hAnsi="Arial" w:cs="Arial"/>
                <w:b/>
                <w:bCs/>
                <w:highlight w:val="yellow"/>
              </w:rPr>
            </w:pPr>
          </w:p>
        </w:tc>
        <w:tc>
          <w:tcPr>
            <w:tcW w:w="1218" w:type="dxa"/>
          </w:tcPr>
          <w:p w14:paraId="3827577C" w14:textId="604FB7D8" w:rsidR="00F63BE0" w:rsidRPr="00661813" w:rsidRDefault="00F63BE0" w:rsidP="00F63BE0">
            <w:pPr>
              <w:pStyle w:val="ListParagraph"/>
              <w:spacing w:before="2" w:line="276" w:lineRule="auto"/>
              <w:ind w:left="0" w:right="28"/>
              <w:jc w:val="center"/>
              <w:rPr>
                <w:rFonts w:ascii="Arial" w:hAnsi="Arial" w:cs="Arial"/>
                <w:b/>
                <w:bCs/>
                <w:highlight w:val="yellow"/>
              </w:rPr>
            </w:pPr>
          </w:p>
        </w:tc>
      </w:tr>
      <w:tr w:rsidR="00106AF0" w:rsidRPr="00A46A80" w14:paraId="010A854D" w14:textId="77777777" w:rsidTr="00F07ACE">
        <w:tc>
          <w:tcPr>
            <w:tcW w:w="730" w:type="dxa"/>
          </w:tcPr>
          <w:p w14:paraId="61E6544D" w14:textId="77777777" w:rsidR="00165FFF" w:rsidRPr="00661813" w:rsidRDefault="00165FFF" w:rsidP="00165FFF">
            <w:pPr>
              <w:pStyle w:val="ListParagraph"/>
              <w:spacing w:before="2" w:line="276" w:lineRule="auto"/>
              <w:ind w:left="0" w:right="28"/>
              <w:jc w:val="center"/>
              <w:rPr>
                <w:rFonts w:ascii="Arial" w:hAnsi="Arial" w:cs="Arial"/>
                <w:b/>
                <w:bCs/>
                <w:highlight w:val="yellow"/>
              </w:rPr>
            </w:pPr>
          </w:p>
        </w:tc>
        <w:tc>
          <w:tcPr>
            <w:tcW w:w="8835" w:type="dxa"/>
            <w:gridSpan w:val="3"/>
          </w:tcPr>
          <w:tbl>
            <w:tblPr>
              <w:tblStyle w:val="TableGrid"/>
              <w:tblW w:w="8132" w:type="dxa"/>
              <w:tblInd w:w="357" w:type="dxa"/>
              <w:tblLook w:val="0400" w:firstRow="0" w:lastRow="0" w:firstColumn="0" w:lastColumn="0" w:noHBand="0" w:noVBand="1"/>
            </w:tblPr>
            <w:tblGrid>
              <w:gridCol w:w="529"/>
              <w:gridCol w:w="2858"/>
              <w:gridCol w:w="1272"/>
              <w:gridCol w:w="1013"/>
              <w:gridCol w:w="2460"/>
            </w:tblGrid>
            <w:tr w:rsidR="0026140C" w:rsidRPr="00661813" w14:paraId="09AB053A" w14:textId="77777777" w:rsidTr="00AA0007">
              <w:tc>
                <w:tcPr>
                  <w:tcW w:w="529" w:type="dxa"/>
                  <w:vAlign w:val="center"/>
                </w:tcPr>
                <w:p w14:paraId="1169DBB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No.</w:t>
                  </w:r>
                </w:p>
              </w:tc>
              <w:tc>
                <w:tcPr>
                  <w:tcW w:w="2858" w:type="dxa"/>
                  <w:vAlign w:val="center"/>
                </w:tcPr>
                <w:p w14:paraId="251DFB8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Uraian Evaluasi</w:t>
                  </w:r>
                </w:p>
              </w:tc>
              <w:tc>
                <w:tcPr>
                  <w:tcW w:w="1272" w:type="dxa"/>
                </w:tcPr>
                <w:p w14:paraId="0A466B6B"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Nilai Maksimum</w:t>
                  </w:r>
                </w:p>
              </w:tc>
              <w:tc>
                <w:tcPr>
                  <w:tcW w:w="1013" w:type="dxa"/>
                  <w:vAlign w:val="center"/>
                </w:tcPr>
                <w:p w14:paraId="4A939C65"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Ambang Batas</w:t>
                  </w:r>
                </w:p>
              </w:tc>
              <w:tc>
                <w:tcPr>
                  <w:tcW w:w="2460" w:type="dxa"/>
                  <w:vAlign w:val="center"/>
                </w:tcPr>
                <w:p w14:paraId="1BE3B532"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Kriteria Penilaian</w:t>
                  </w:r>
                </w:p>
              </w:tc>
            </w:tr>
            <w:tr w:rsidR="0026140C" w:rsidRPr="00661813" w14:paraId="1D34EE98" w14:textId="77777777" w:rsidTr="00AA0007">
              <w:tc>
                <w:tcPr>
                  <w:tcW w:w="529" w:type="dxa"/>
                  <w:vMerge w:val="restart"/>
                </w:tcPr>
                <w:p w14:paraId="00F42F2E"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w:t>
                  </w:r>
                </w:p>
              </w:tc>
              <w:tc>
                <w:tcPr>
                  <w:tcW w:w="2858" w:type="dxa"/>
                </w:tcPr>
                <w:p w14:paraId="32C2B886" w14:textId="77777777" w:rsidR="00165FFF" w:rsidRPr="00661813" w:rsidRDefault="00165FFF" w:rsidP="00165FFF">
                  <w:pPr>
                    <w:keepNext/>
                    <w:spacing w:line="276" w:lineRule="auto"/>
                    <w:jc w:val="both"/>
                    <w:rPr>
                      <w:rFonts w:ascii="Bookman Old Style" w:eastAsia="Basic" w:hAnsi="Bookman Old Style" w:cs="Basic"/>
                      <w:i/>
                      <w:highlight w:val="yellow"/>
                    </w:rPr>
                  </w:pPr>
                  <w:r w:rsidRPr="00661813">
                    <w:rPr>
                      <w:rFonts w:ascii="Bookman Old Style" w:eastAsia="Basic" w:hAnsi="Bookman Old Style" w:cs="Basic"/>
                      <w:i/>
                      <w:highlight w:val="yellow"/>
                    </w:rPr>
                    <w:t>Unsur Pengalaman Perusahaan</w:t>
                  </w:r>
                </w:p>
              </w:tc>
              <w:tc>
                <w:tcPr>
                  <w:tcW w:w="1272" w:type="dxa"/>
                </w:tcPr>
                <w:p w14:paraId="732DCB16" w14:textId="77777777" w:rsidR="00165FFF" w:rsidRPr="00661813" w:rsidRDefault="00165FFF" w:rsidP="00165FFF">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i/>
                      <w:highlight w:val="yellow"/>
                    </w:rPr>
                    <w:t>100</w:t>
                  </w:r>
                </w:p>
              </w:tc>
              <w:tc>
                <w:tcPr>
                  <w:tcW w:w="1013" w:type="dxa"/>
                </w:tcPr>
                <w:p w14:paraId="3ED5119A" w14:textId="2299C68C" w:rsidR="00165FFF" w:rsidRPr="00661813" w:rsidRDefault="00AA0007" w:rsidP="00165FFF">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i/>
                      <w:highlight w:val="yellow"/>
                      <w:lang w:val="en-US"/>
                    </w:rPr>
                    <w:t>60</w:t>
                  </w:r>
                </w:p>
              </w:tc>
              <w:tc>
                <w:tcPr>
                  <w:tcW w:w="2460" w:type="dxa"/>
                </w:tcPr>
                <w:p w14:paraId="0F1113E5" w14:textId="77777777" w:rsidR="00165FFF" w:rsidRPr="00661813" w:rsidRDefault="00165FFF" w:rsidP="00165FFF">
                  <w:pPr>
                    <w:keepNext/>
                    <w:spacing w:line="276" w:lineRule="auto"/>
                    <w:rPr>
                      <w:rFonts w:ascii="Bookman Old Style" w:eastAsia="Basic" w:hAnsi="Bookman Old Style" w:cs="Basic"/>
                      <w:i/>
                      <w:highlight w:val="yellow"/>
                    </w:rPr>
                  </w:pPr>
                </w:p>
              </w:tc>
            </w:tr>
            <w:tr w:rsidR="00AA0007" w:rsidRPr="00661813" w14:paraId="54C5E41F" w14:textId="77777777" w:rsidTr="00AA0007">
              <w:tc>
                <w:tcPr>
                  <w:tcW w:w="529" w:type="dxa"/>
                  <w:vMerge/>
                </w:tcPr>
                <w:p w14:paraId="12B1EBC1"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4EADF6DF" w14:textId="27EA57C8"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 xml:space="preserve">Pekerjaan di bidang Jasa </w:t>
                  </w:r>
                  <w:proofErr w:type="spellStart"/>
                  <w:r w:rsidRPr="00661813">
                    <w:rPr>
                      <w:rFonts w:ascii="Bookman Old Style" w:eastAsia="Basic" w:hAnsi="Bookman Old Style" w:cs="Basic"/>
                      <w:bCs/>
                      <w:i/>
                      <w:iCs/>
                      <w:highlight w:val="yellow"/>
                    </w:rPr>
                    <w:t>Konsultansi</w:t>
                  </w:r>
                  <w:proofErr w:type="spellEnd"/>
                  <w:r w:rsidRPr="00661813">
                    <w:rPr>
                      <w:rFonts w:ascii="Bookman Old Style" w:eastAsia="Basic" w:hAnsi="Bookman Old Style" w:cs="Basic"/>
                      <w:bCs/>
                      <w:i/>
                      <w:iCs/>
                      <w:highlight w:val="yellow"/>
                    </w:rPr>
                    <w:t xml:space="preserve"> Konstruksi paling kurang 1 (satu) pekerjaan dalam kurun waktu 4 (empat) tahun terakhir baik di lingkungan pemerintah maupun swasta, termasuk pengalaman subkontrak kecuali bagi Penyedia yang </w:t>
                  </w:r>
                  <w:r w:rsidRPr="00661813">
                    <w:rPr>
                      <w:rFonts w:ascii="Bookman Old Style" w:eastAsia="Basic" w:hAnsi="Bookman Old Style" w:cs="Basic"/>
                      <w:bCs/>
                      <w:i/>
                      <w:iCs/>
                      <w:highlight w:val="yellow"/>
                    </w:rPr>
                    <w:lastRenderedPageBreak/>
                    <w:t>baru berdiri kurang dari 3 (tiga) tahun.</w:t>
                  </w:r>
                </w:p>
              </w:tc>
              <w:tc>
                <w:tcPr>
                  <w:tcW w:w="1272" w:type="dxa"/>
                </w:tcPr>
                <w:p w14:paraId="02E4A5DA" w14:textId="5F1D9686"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lastRenderedPageBreak/>
                    <w:t>20</w:t>
                  </w:r>
                </w:p>
              </w:tc>
              <w:tc>
                <w:tcPr>
                  <w:tcW w:w="1013" w:type="dxa"/>
                </w:tcPr>
                <w:p w14:paraId="18BB51B2" w14:textId="49B7583D" w:rsidR="00AA0007" w:rsidRPr="00661813" w:rsidRDefault="00AA0007" w:rsidP="00AA0007">
                  <w:pPr>
                    <w:keepNext/>
                    <w:spacing w:line="276" w:lineRule="auto"/>
                    <w:jc w:val="center"/>
                    <w:rPr>
                      <w:rFonts w:ascii="Bookman Old Style" w:eastAsia="Basic" w:hAnsi="Bookman Old Style" w:cs="Basic"/>
                      <w:i/>
                      <w:highlight w:val="yellow"/>
                    </w:rPr>
                  </w:pPr>
                  <w:r w:rsidRPr="00661813">
                    <w:rPr>
                      <w:rFonts w:ascii="Bookman Old Style" w:eastAsia="Basic" w:hAnsi="Bookman Old Style" w:cs="Basic"/>
                      <w:bCs/>
                      <w:i/>
                      <w:iCs/>
                      <w:highlight w:val="yellow"/>
                    </w:rPr>
                    <w:t>-</w:t>
                  </w:r>
                </w:p>
              </w:tc>
              <w:tc>
                <w:tcPr>
                  <w:tcW w:w="2460" w:type="dxa"/>
                </w:tcPr>
                <w:p w14:paraId="19EF5815" w14:textId="77777777" w:rsidR="00AA0007" w:rsidRPr="00661813" w:rsidRDefault="00AA0007" w:rsidP="00AA0007">
                  <w:pPr>
                    <w:keepNext/>
                    <w:spacing w:line="276" w:lineRule="auto"/>
                    <w:jc w:val="both"/>
                    <w:rPr>
                      <w:rFonts w:ascii="Bookman Old Style" w:eastAsia="Basic" w:hAnsi="Bookman Old Style" w:cs="Basic"/>
                      <w:b/>
                      <w:highlight w:val="yellow"/>
                    </w:rPr>
                  </w:pPr>
                  <w:r w:rsidRPr="00661813">
                    <w:rPr>
                      <w:rFonts w:ascii="Bookman Old Style" w:eastAsia="Basic" w:hAnsi="Bookman Old Style" w:cs="Basic"/>
                      <w:b/>
                      <w:highlight w:val="yellow"/>
                    </w:rPr>
                    <w:t>Jumlah Pengalaman:</w:t>
                  </w:r>
                </w:p>
                <w:p w14:paraId="0E12CFFC"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 4 kali diberikan nilai 20</w:t>
                  </w:r>
                </w:p>
                <w:p w14:paraId="02C1AC6D" w14:textId="77777777" w:rsidR="00AA0007" w:rsidRPr="00661813" w:rsidRDefault="00AA0007" w:rsidP="00AA0007">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2 s/d 3 kali diberikan nilai 15</w:t>
                  </w:r>
                </w:p>
                <w:p w14:paraId="6AF118C2" w14:textId="77777777" w:rsidR="00206CE8"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1  kali diberikan nilai 10</w:t>
                  </w:r>
                </w:p>
                <w:p w14:paraId="05D4EE48" w14:textId="4D1CF508" w:rsidR="00AA0007" w:rsidRPr="00661813" w:rsidRDefault="00AA0007" w:rsidP="00206CE8">
                  <w:pPr>
                    <w:pStyle w:val="ListParagraph"/>
                    <w:keepNext/>
                    <w:numPr>
                      <w:ilvl w:val="0"/>
                      <w:numId w:val="9"/>
                    </w:numPr>
                    <w:spacing w:line="276" w:lineRule="auto"/>
                    <w:ind w:left="474"/>
                    <w:jc w:val="both"/>
                    <w:rPr>
                      <w:rFonts w:ascii="Bookman Old Style" w:eastAsia="Basic" w:hAnsi="Bookman Old Style" w:cs="Basic"/>
                      <w:b/>
                      <w:highlight w:val="yellow"/>
                    </w:rPr>
                  </w:pPr>
                  <w:r w:rsidRPr="00661813">
                    <w:rPr>
                      <w:rFonts w:ascii="Bookman Old Style" w:eastAsia="Basic" w:hAnsi="Bookman Old Style" w:cs="Basic"/>
                      <w:b/>
                      <w:highlight w:val="yellow"/>
                    </w:rPr>
                    <w:t>Tidak memiliki pengalaman diberikan nilai 0</w:t>
                  </w:r>
                </w:p>
              </w:tc>
            </w:tr>
            <w:tr w:rsidR="00206CE8" w:rsidRPr="00661813" w14:paraId="31AF874B" w14:textId="77777777" w:rsidTr="00AA0007">
              <w:tc>
                <w:tcPr>
                  <w:tcW w:w="529" w:type="dxa"/>
                  <w:vMerge/>
                </w:tcPr>
                <w:p w14:paraId="46CD5A4B" w14:textId="77777777" w:rsidR="00206CE8" w:rsidRPr="00661813" w:rsidRDefault="00206CE8" w:rsidP="00206CE8">
                  <w:pPr>
                    <w:keepNext/>
                    <w:spacing w:line="276" w:lineRule="auto"/>
                    <w:jc w:val="center"/>
                    <w:rPr>
                      <w:rFonts w:ascii="Bookman Old Style" w:eastAsia="Basic" w:hAnsi="Bookman Old Style" w:cs="Basic"/>
                      <w:i/>
                      <w:highlight w:val="yellow"/>
                    </w:rPr>
                  </w:pPr>
                </w:p>
              </w:tc>
              <w:tc>
                <w:tcPr>
                  <w:tcW w:w="2858" w:type="dxa"/>
                </w:tcPr>
                <w:p w14:paraId="453E0A9A" w14:textId="77777777" w:rsidR="00206CE8" w:rsidRPr="00661813" w:rsidRDefault="00206CE8" w:rsidP="00206CE8">
                  <w:pPr>
                    <w:pStyle w:val="ListParagraph"/>
                    <w:keepNext/>
                    <w:numPr>
                      <w:ilvl w:val="0"/>
                      <w:numId w:val="10"/>
                    </w:numPr>
                    <w:spacing w:line="276" w:lineRule="auto"/>
                    <w:ind w:left="367"/>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memiliki pengalaman mengerjakan pekerjaan sejenis: </w:t>
                  </w:r>
                </w:p>
                <w:p w14:paraId="78298B5C" w14:textId="77777777" w:rsidR="00206CE8" w:rsidRPr="00661813" w:rsidRDefault="00206CE8" w:rsidP="00206CE8">
                  <w:pPr>
                    <w:pStyle w:val="ListParagraph"/>
                    <w:keepNext/>
                    <w:numPr>
                      <w:ilvl w:val="0"/>
                      <w:numId w:val="11"/>
                    </w:numPr>
                    <w:pBdr>
                      <w:top w:val="nil"/>
                      <w:left w:val="nil"/>
                      <w:bottom w:val="nil"/>
                      <w:right w:val="nil"/>
                      <w:between w:val="nil"/>
                    </w:pBdr>
                    <w:spacing w:line="276" w:lineRule="auto"/>
                    <w:ind w:left="792"/>
                    <w:jc w:val="both"/>
                    <w:rPr>
                      <w:rFonts w:ascii="Bookman Old Style" w:eastAsia="Basic" w:hAnsi="Bookman Old Style" w:cs="Basic"/>
                      <w:bCs/>
                      <w:i/>
                      <w:iCs/>
                      <w:strike/>
                      <w:highlight w:val="yellow"/>
                    </w:rPr>
                  </w:pPr>
                  <w:r w:rsidRPr="00661813">
                    <w:rPr>
                      <w:rFonts w:ascii="Bookman Old Style" w:eastAsia="Basic" w:hAnsi="Bookman Old Style" w:cs="Basic"/>
                      <w:bCs/>
                      <w:i/>
                      <w:iCs/>
                      <w:strike/>
                      <w:highlight w:val="yellow"/>
                    </w:rPr>
                    <w:t xml:space="preserve">untuk pekerjaan Usaha Kecil berdasarkan </w:t>
                  </w:r>
                  <w:proofErr w:type="spellStart"/>
                  <w:r w:rsidRPr="00661813">
                    <w:rPr>
                      <w:rFonts w:ascii="Bookman Old Style" w:eastAsia="Basic" w:hAnsi="Bookman Old Style" w:cs="Basic"/>
                      <w:bCs/>
                      <w:i/>
                      <w:iCs/>
                      <w:strike/>
                      <w:highlight w:val="yellow"/>
                    </w:rPr>
                    <w:t>subklasifikasi</w:t>
                  </w:r>
                  <w:proofErr w:type="spellEnd"/>
                  <w:r w:rsidRPr="00661813">
                    <w:rPr>
                      <w:rFonts w:ascii="Bookman Old Style" w:eastAsia="Basic" w:hAnsi="Bookman Old Style" w:cs="Basic"/>
                      <w:bCs/>
                      <w:i/>
                      <w:iCs/>
                      <w:strike/>
                      <w:highlight w:val="yellow"/>
                    </w:rPr>
                    <w:t xml:space="preserve">; atau </w:t>
                  </w:r>
                </w:p>
                <w:p w14:paraId="6CD44B52" w14:textId="77777777" w:rsidR="00206CE8" w:rsidRPr="00661813" w:rsidRDefault="00206CE8" w:rsidP="00206CE8">
                  <w:pPr>
                    <w:pStyle w:val="ListParagraph"/>
                    <w:keepNext/>
                    <w:numPr>
                      <w:ilvl w:val="0"/>
                      <w:numId w:val="11"/>
                    </w:numPr>
                    <w:spacing w:line="276" w:lineRule="auto"/>
                    <w:ind w:left="792"/>
                    <w:jc w:val="both"/>
                    <w:rPr>
                      <w:rFonts w:ascii="Bookman Old Style" w:eastAsia="Basic" w:hAnsi="Bookman Old Style" w:cs="Basic"/>
                      <w:bCs/>
                      <w:i/>
                      <w:iCs/>
                      <w:highlight w:val="yellow"/>
                    </w:rPr>
                  </w:pPr>
                  <w:r w:rsidRPr="00661813">
                    <w:rPr>
                      <w:rFonts w:ascii="Bookman Old Style" w:eastAsia="Basic" w:hAnsi="Bookman Old Style" w:cs="Basic"/>
                      <w:bCs/>
                      <w:i/>
                      <w:iCs/>
                      <w:highlight w:val="yellow"/>
                    </w:rPr>
                    <w:t xml:space="preserve">untuk pekerjaan Usaha Menengah atau Usaha Besar, pekerjaan sejenis berdasarkan </w:t>
                  </w:r>
                  <w:proofErr w:type="spellStart"/>
                  <w:r w:rsidRPr="00661813">
                    <w:rPr>
                      <w:rFonts w:ascii="Bookman Old Style" w:eastAsia="Basic" w:hAnsi="Bookman Old Style" w:cs="Basic"/>
                      <w:bCs/>
                      <w:i/>
                      <w:iCs/>
                      <w:highlight w:val="yellow"/>
                    </w:rPr>
                    <w:t>subklasifikasi</w:t>
                  </w:r>
                  <w:proofErr w:type="spellEnd"/>
                  <w:r w:rsidRPr="00661813">
                    <w:rPr>
                      <w:rFonts w:ascii="Bookman Old Style" w:eastAsia="Basic" w:hAnsi="Bookman Old Style" w:cs="Basic"/>
                      <w:bCs/>
                      <w:i/>
                      <w:iCs/>
                      <w:highlight w:val="yellow"/>
                    </w:rPr>
                    <w:t xml:space="preserve"> atau berdasarkan lingkup pekerjaan:</w:t>
                  </w:r>
                </w:p>
                <w:p w14:paraId="14283E94" w14:textId="275A6F38" w:rsidR="00206CE8" w:rsidRPr="00661813" w:rsidRDefault="00206CE8" w:rsidP="00206CE8">
                  <w:pPr>
                    <w:pStyle w:val="ListParagraph"/>
                    <w:keepNext/>
                    <w:pBdr>
                      <w:top w:val="nil"/>
                      <w:left w:val="nil"/>
                      <w:bottom w:val="nil"/>
                      <w:right w:val="nil"/>
                      <w:between w:val="nil"/>
                    </w:pBdr>
                    <w:spacing w:line="276" w:lineRule="auto"/>
                    <w:ind w:left="792"/>
                    <w:jc w:val="both"/>
                    <w:rPr>
                      <w:rFonts w:ascii="Bookman Old Style" w:eastAsia="Basic" w:hAnsi="Bookman Old Style" w:cs="Basic"/>
                      <w:i/>
                      <w:highlight w:val="yellow"/>
                    </w:rPr>
                  </w:pPr>
                  <w:r w:rsidRPr="00661813">
                    <w:rPr>
                      <w:rFonts w:ascii="Bookman Old Style" w:eastAsia="Basic" w:hAnsi="Bookman Old Style" w:cs="Basic"/>
                      <w:b/>
                      <w:i/>
                      <w:iCs/>
                      <w:highlight w:val="yellow"/>
                    </w:rPr>
                    <w:t>Jasa  asistensi  teknis  dan nasihat selama fase pelaksanaan konstruksi infrastruktur sipil transportasi   seperti   Jalan Raya dan Jembatan</w:t>
                  </w:r>
                </w:p>
              </w:tc>
              <w:tc>
                <w:tcPr>
                  <w:tcW w:w="1272" w:type="dxa"/>
                </w:tcPr>
                <w:p w14:paraId="66F56059" w14:textId="218DB768" w:rsidR="00206CE8" w:rsidRPr="00661813" w:rsidRDefault="00206CE8" w:rsidP="00206CE8">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30</w:t>
                  </w:r>
                </w:p>
              </w:tc>
              <w:tc>
                <w:tcPr>
                  <w:tcW w:w="1013" w:type="dxa"/>
                </w:tcPr>
                <w:p w14:paraId="6E7E1317" w14:textId="2BE2E380" w:rsidR="00206CE8" w:rsidRPr="00661813" w:rsidRDefault="00206CE8" w:rsidP="00206CE8">
                  <w:pPr>
                    <w:keepNext/>
                    <w:spacing w:line="276" w:lineRule="auto"/>
                    <w:jc w:val="center"/>
                    <w:rPr>
                      <w:rFonts w:ascii="Bookman Old Style" w:eastAsia="Basic" w:hAnsi="Bookman Old Style" w:cs="Basic"/>
                      <w:b/>
                      <w:i/>
                      <w:highlight w:val="yellow"/>
                      <w:lang w:val="en-US"/>
                    </w:rPr>
                  </w:pPr>
                  <w:r w:rsidRPr="00661813">
                    <w:rPr>
                      <w:rFonts w:ascii="Bookman Old Style" w:eastAsia="Basic" w:hAnsi="Bookman Old Style" w:cs="Basic"/>
                      <w:b/>
                      <w:i/>
                      <w:iCs/>
                      <w:highlight w:val="yellow"/>
                    </w:rPr>
                    <w:t>-</w:t>
                  </w:r>
                </w:p>
              </w:tc>
              <w:tc>
                <w:tcPr>
                  <w:tcW w:w="2460" w:type="dxa"/>
                </w:tcPr>
                <w:p w14:paraId="06A00CB6" w14:textId="77777777" w:rsidR="00206CE8" w:rsidRPr="00661813" w:rsidRDefault="00206CE8" w:rsidP="00206CE8">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4514446F"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20</w:t>
                  </w:r>
                </w:p>
                <w:p w14:paraId="35923782"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15</w:t>
                  </w:r>
                </w:p>
                <w:p w14:paraId="45684041"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4 s/d 6 kali diberikan nilai 10</w:t>
                  </w:r>
                </w:p>
                <w:p w14:paraId="6DF22F33" w14:textId="77777777"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10</w:t>
                  </w:r>
                </w:p>
                <w:p w14:paraId="2438CA24" w14:textId="1DDE2305" w:rsidR="00206CE8" w:rsidRPr="00661813" w:rsidRDefault="00206CE8" w:rsidP="00206CE8">
                  <w:pPr>
                    <w:pStyle w:val="ListParagraph"/>
                    <w:keepNext/>
                    <w:numPr>
                      <w:ilvl w:val="0"/>
                      <w:numId w:val="13"/>
                    </w:numPr>
                    <w:spacing w:line="276" w:lineRule="auto"/>
                    <w:ind w:left="478"/>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06C1DB4" w14:textId="77777777" w:rsidTr="00AA0007">
              <w:tc>
                <w:tcPr>
                  <w:tcW w:w="529" w:type="dxa"/>
                  <w:vMerge/>
                </w:tcPr>
                <w:p w14:paraId="35E61546" w14:textId="77777777" w:rsidR="00AA0007" w:rsidRPr="00661813" w:rsidRDefault="00AA0007" w:rsidP="00AA0007">
                  <w:pPr>
                    <w:keepNext/>
                    <w:spacing w:line="276" w:lineRule="auto"/>
                    <w:jc w:val="center"/>
                    <w:rPr>
                      <w:rFonts w:ascii="Bookman Old Style" w:eastAsia="Basic" w:hAnsi="Bookman Old Style" w:cs="Basic"/>
                      <w:i/>
                      <w:highlight w:val="yellow"/>
                    </w:rPr>
                  </w:pPr>
                </w:p>
              </w:tc>
              <w:tc>
                <w:tcPr>
                  <w:tcW w:w="2858" w:type="dxa"/>
                </w:tcPr>
                <w:p w14:paraId="56CAEDC7" w14:textId="2E022976" w:rsidR="00AA0007" w:rsidRPr="00661813" w:rsidRDefault="00AA0007" w:rsidP="00AA0007">
                  <w:pPr>
                    <w:pStyle w:val="ListParagraph"/>
                    <w:keepNext/>
                    <w:numPr>
                      <w:ilvl w:val="0"/>
                      <w:numId w:val="10"/>
                    </w:numPr>
                    <w:spacing w:line="276" w:lineRule="auto"/>
                    <w:ind w:left="367"/>
                    <w:jc w:val="both"/>
                    <w:rPr>
                      <w:rFonts w:ascii="Bookman Old Style" w:eastAsia="Basic" w:hAnsi="Bookman Old Style" w:cs="Basic"/>
                      <w:i/>
                      <w:highlight w:val="yellow"/>
                    </w:rPr>
                  </w:pPr>
                  <w:r w:rsidRPr="00661813">
                    <w:rPr>
                      <w:rFonts w:ascii="Bookman Old Style" w:eastAsia="Basic" w:hAnsi="Bookman Old Style" w:cs="Basic"/>
                      <w:bCs/>
                      <w:i/>
                      <w:iCs/>
                      <w:highlight w:val="yellow"/>
                    </w:rPr>
                    <w:t>Pengalaman mengerjakan pekerjaan sejenis dalam waktu 10 (sepuluh) tahun terakhir.</w:t>
                  </w:r>
                </w:p>
              </w:tc>
              <w:tc>
                <w:tcPr>
                  <w:tcW w:w="1272" w:type="dxa"/>
                </w:tcPr>
                <w:p w14:paraId="4210D2D8" w14:textId="10258EF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50</w:t>
                  </w:r>
                </w:p>
              </w:tc>
              <w:tc>
                <w:tcPr>
                  <w:tcW w:w="1013" w:type="dxa"/>
                </w:tcPr>
                <w:p w14:paraId="1A75835C" w14:textId="136491C1" w:rsidR="00AA0007" w:rsidRPr="00661813" w:rsidRDefault="00AA0007" w:rsidP="00AA0007">
                  <w:pPr>
                    <w:keepNext/>
                    <w:spacing w:line="276" w:lineRule="auto"/>
                    <w:jc w:val="center"/>
                    <w:rPr>
                      <w:rFonts w:ascii="Bookman Old Style" w:eastAsia="Basic" w:hAnsi="Bookman Old Style" w:cs="Basic"/>
                      <w:i/>
                      <w:highlight w:val="yellow"/>
                      <w:lang w:val="en-US"/>
                    </w:rPr>
                  </w:pPr>
                  <w:r w:rsidRPr="00661813">
                    <w:rPr>
                      <w:rFonts w:ascii="Bookman Old Style" w:eastAsia="Basic" w:hAnsi="Bookman Old Style" w:cs="Basic"/>
                      <w:bCs/>
                      <w:i/>
                      <w:iCs/>
                      <w:highlight w:val="yellow"/>
                    </w:rPr>
                    <w:t>-</w:t>
                  </w:r>
                </w:p>
              </w:tc>
              <w:tc>
                <w:tcPr>
                  <w:tcW w:w="2460" w:type="dxa"/>
                </w:tcPr>
                <w:p w14:paraId="4F52095B" w14:textId="77777777" w:rsidR="00AA0007" w:rsidRPr="00661813" w:rsidRDefault="00AA0007" w:rsidP="00AA0007">
                  <w:pPr>
                    <w:keepNext/>
                    <w:spacing w:line="276" w:lineRule="auto"/>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Jumlah Pengalaman:</w:t>
                  </w:r>
                </w:p>
                <w:p w14:paraId="193DB610"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 10 kali diberikan nilai 50</w:t>
                  </w:r>
                </w:p>
                <w:p w14:paraId="6F7E3AA8"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7 s/d 9 kali diberikan nilai 40</w:t>
                  </w:r>
                </w:p>
                <w:p w14:paraId="589D3DBC"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lastRenderedPageBreak/>
                    <w:t>4 s/d 6 kali diberikan nilai 30</w:t>
                  </w:r>
                </w:p>
                <w:p w14:paraId="45F15871" w14:textId="77777777"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1 s/d 3 kali diberikan nilai 20</w:t>
                  </w:r>
                </w:p>
                <w:p w14:paraId="1D5D53FF" w14:textId="10DE9470" w:rsidR="00AA0007" w:rsidRPr="00661813" w:rsidRDefault="00AA0007" w:rsidP="00AA0007">
                  <w:pPr>
                    <w:pStyle w:val="ListParagraph"/>
                    <w:keepNext/>
                    <w:numPr>
                      <w:ilvl w:val="0"/>
                      <w:numId w:val="14"/>
                    </w:numPr>
                    <w:spacing w:line="276" w:lineRule="auto"/>
                    <w:ind w:left="474"/>
                    <w:jc w:val="both"/>
                    <w:rPr>
                      <w:rFonts w:ascii="Bookman Old Style" w:eastAsia="Basic" w:hAnsi="Bookman Old Style" w:cs="Basic"/>
                      <w:b/>
                      <w:i/>
                      <w:iCs/>
                      <w:highlight w:val="yellow"/>
                    </w:rPr>
                  </w:pPr>
                  <w:r w:rsidRPr="00661813">
                    <w:rPr>
                      <w:rFonts w:ascii="Bookman Old Style" w:eastAsia="Basic" w:hAnsi="Bookman Old Style" w:cs="Basic"/>
                      <w:b/>
                      <w:i/>
                      <w:iCs/>
                      <w:highlight w:val="yellow"/>
                    </w:rPr>
                    <w:t>Tidak memiliki pengalaman diberikan nilai 0</w:t>
                  </w:r>
                </w:p>
              </w:tc>
            </w:tr>
            <w:tr w:rsidR="00AA0007" w:rsidRPr="00661813" w14:paraId="2E116B07" w14:textId="77777777" w:rsidTr="00AA0007">
              <w:tc>
                <w:tcPr>
                  <w:tcW w:w="3387" w:type="dxa"/>
                  <w:gridSpan w:val="2"/>
                  <w:vAlign w:val="center"/>
                </w:tcPr>
                <w:p w14:paraId="6EBC417A" w14:textId="7777777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eastAsia="Basic" w:hAnsi="Bookman Old Style" w:cs="Basic"/>
                      <w:b/>
                      <w:i/>
                      <w:highlight w:val="yellow"/>
                    </w:rPr>
                    <w:lastRenderedPageBreak/>
                    <w:t>Jumlah Nilai</w:t>
                  </w:r>
                </w:p>
              </w:tc>
              <w:tc>
                <w:tcPr>
                  <w:tcW w:w="1272" w:type="dxa"/>
                  <w:vAlign w:val="center"/>
                </w:tcPr>
                <w:p w14:paraId="4728E346" w14:textId="48459057" w:rsidR="00AA0007" w:rsidRPr="00661813" w:rsidRDefault="00AA0007" w:rsidP="00AA0007">
                  <w:pPr>
                    <w:keepNext/>
                    <w:spacing w:line="276" w:lineRule="auto"/>
                    <w:jc w:val="center"/>
                    <w:rPr>
                      <w:rFonts w:ascii="Bookman Old Style" w:eastAsia="Basic" w:hAnsi="Bookman Old Style" w:cs="Basic"/>
                      <w:b/>
                      <w:i/>
                      <w:highlight w:val="yellow"/>
                    </w:rPr>
                  </w:pPr>
                  <w:r w:rsidRPr="00661813">
                    <w:rPr>
                      <w:rFonts w:ascii="Bookman Old Style" w:hAnsi="Bookman Old Style"/>
                      <w:b/>
                      <w:i/>
                      <w:highlight w:val="yellow"/>
                    </w:rPr>
                    <w:t>100</w:t>
                  </w:r>
                </w:p>
              </w:tc>
              <w:tc>
                <w:tcPr>
                  <w:tcW w:w="1013" w:type="dxa"/>
                  <w:vAlign w:val="center"/>
                </w:tcPr>
                <w:p w14:paraId="06A3DB4F" w14:textId="3A73652A" w:rsidR="00AA0007" w:rsidRPr="00661813" w:rsidRDefault="00AA0007" w:rsidP="00AA0007">
                  <w:pPr>
                    <w:keepNext/>
                    <w:spacing w:line="276" w:lineRule="auto"/>
                    <w:jc w:val="center"/>
                    <w:rPr>
                      <w:rFonts w:ascii="Bookman Old Style" w:eastAsia="Basic" w:hAnsi="Bookman Old Style" w:cs="Basic"/>
                      <w:b/>
                      <w:i/>
                      <w:highlight w:val="yellow"/>
                      <w:lang w:val="en-US"/>
                    </w:rPr>
                  </w:pPr>
                  <w:r w:rsidRPr="00661813">
                    <w:rPr>
                      <w:rFonts w:ascii="Bookman Old Style" w:hAnsi="Bookman Old Style"/>
                      <w:b/>
                      <w:i/>
                      <w:iCs/>
                      <w:highlight w:val="yellow"/>
                    </w:rPr>
                    <w:t>60</w:t>
                  </w:r>
                </w:p>
              </w:tc>
              <w:tc>
                <w:tcPr>
                  <w:tcW w:w="2460" w:type="dxa"/>
                  <w:vAlign w:val="center"/>
                </w:tcPr>
                <w:p w14:paraId="5721283C" w14:textId="369D9210" w:rsidR="00AA0007" w:rsidRPr="00661813" w:rsidRDefault="00AA0007" w:rsidP="00AA0007">
                  <w:pPr>
                    <w:keepNext/>
                    <w:spacing w:line="276" w:lineRule="auto"/>
                    <w:jc w:val="both"/>
                    <w:rPr>
                      <w:rFonts w:ascii="Bookman Old Style" w:eastAsia="Basic" w:hAnsi="Bookman Old Style" w:cs="Basic"/>
                      <w:b/>
                      <w:i/>
                      <w:highlight w:val="yellow"/>
                    </w:rPr>
                  </w:pPr>
                  <w:r w:rsidRPr="00661813">
                    <w:rPr>
                      <w:rFonts w:ascii="Bookman Old Style" w:hAnsi="Bookman Old Style"/>
                      <w:b/>
                      <w:i/>
                      <w:iCs/>
                      <w:highlight w:val="yellow"/>
                    </w:rPr>
                    <w:t>Peserta dinyatakan lulus evaluasi teknis apabila nilai pengalaman perusahaan di atas atau sama dengan ambang batas kualifikasi teknis.</w:t>
                  </w:r>
                </w:p>
              </w:tc>
            </w:tr>
          </w:tbl>
          <w:p w14:paraId="5C3CF55F" w14:textId="71CD0CA6" w:rsidR="00165FFF" w:rsidRPr="00661813" w:rsidRDefault="00165FFF" w:rsidP="00165FFF">
            <w:pPr>
              <w:ind w:left="-33"/>
              <w:rPr>
                <w:rFonts w:ascii="Arial" w:hAnsi="Arial" w:cs="Arial"/>
                <w:b/>
                <w:bCs/>
                <w:highlight w:val="yellow"/>
              </w:rPr>
            </w:pPr>
          </w:p>
        </w:tc>
        <w:tc>
          <w:tcPr>
            <w:tcW w:w="1763" w:type="dxa"/>
            <w:vAlign w:val="center"/>
          </w:tcPr>
          <w:p w14:paraId="299E30D4" w14:textId="2891CD96"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lastRenderedPageBreak/>
              <w:t>Sesuai</w:t>
            </w:r>
          </w:p>
        </w:tc>
        <w:tc>
          <w:tcPr>
            <w:tcW w:w="1579" w:type="dxa"/>
            <w:vAlign w:val="center"/>
          </w:tcPr>
          <w:p w14:paraId="34C3FD66" w14:textId="22CF053C" w:rsidR="00165FFF" w:rsidRPr="00661813" w:rsidRDefault="00165FFF" w:rsidP="00165FFF">
            <w:pPr>
              <w:pStyle w:val="ListParagraph"/>
              <w:spacing w:before="2" w:line="276" w:lineRule="auto"/>
              <w:ind w:left="0" w:right="28"/>
              <w:jc w:val="center"/>
              <w:rPr>
                <w:rFonts w:ascii="Arial" w:hAnsi="Arial" w:cs="Arial"/>
                <w:b/>
                <w:bCs/>
                <w:highlight w:val="yellow"/>
              </w:rPr>
            </w:pPr>
            <w:r w:rsidRPr="00661813">
              <w:rPr>
                <w:rFonts w:ascii="Arial" w:hAnsi="Arial" w:cs="Arial"/>
                <w:b/>
                <w:bCs/>
                <w:highlight w:val="yellow"/>
              </w:rPr>
              <w:t>Sesuai</w:t>
            </w:r>
          </w:p>
        </w:tc>
        <w:tc>
          <w:tcPr>
            <w:tcW w:w="1218" w:type="dxa"/>
            <w:vAlign w:val="center"/>
          </w:tcPr>
          <w:p w14:paraId="5DDCF75D" w14:textId="77777777" w:rsidR="00165FFF" w:rsidRPr="00A46A80" w:rsidRDefault="00165FFF" w:rsidP="00165FFF">
            <w:pPr>
              <w:pStyle w:val="ListParagraph"/>
              <w:spacing w:before="2" w:line="276" w:lineRule="auto"/>
              <w:ind w:left="0" w:right="28"/>
              <w:jc w:val="center"/>
              <w:rPr>
                <w:rFonts w:ascii="Arial" w:hAnsi="Arial" w:cs="Arial"/>
                <w:b/>
                <w:bCs/>
              </w:rPr>
            </w:pPr>
            <w:r w:rsidRPr="00661813">
              <w:rPr>
                <w:rFonts w:ascii="Arial" w:hAnsi="Arial" w:cs="Arial"/>
                <w:b/>
                <w:bCs/>
                <w:highlight w:val="yellow"/>
              </w:rPr>
              <w:t>Sesuai</w:t>
            </w:r>
          </w:p>
        </w:tc>
      </w:tr>
    </w:tbl>
    <w:p w14:paraId="46E0B46A" w14:textId="77777777" w:rsidR="00763CEE" w:rsidRDefault="00763CEE" w:rsidP="004A46D6">
      <w:pPr>
        <w:spacing w:before="2" w:line="276" w:lineRule="auto"/>
        <w:ind w:right="74"/>
        <w:jc w:val="right"/>
        <w:rPr>
          <w:rFonts w:ascii="Arial" w:eastAsia="Arial" w:hAnsi="Arial" w:cs="Arial"/>
          <w:i/>
          <w:iCs/>
          <w:sz w:val="22"/>
          <w:szCs w:val="22"/>
        </w:rPr>
      </w:pPr>
    </w:p>
    <w:p w14:paraId="18624DE8" w14:textId="6E1168E9" w:rsidR="00BA4677" w:rsidRDefault="00BA4677" w:rsidP="00BA4677">
      <w:pPr>
        <w:spacing w:before="2" w:line="276" w:lineRule="auto"/>
        <w:ind w:right="74"/>
        <w:jc w:val="both"/>
        <w:rPr>
          <w:rFonts w:ascii="Arial" w:eastAsia="Arial" w:hAnsi="Arial" w:cs="Arial"/>
          <w:i/>
          <w:iCs/>
          <w:sz w:val="22"/>
          <w:szCs w:val="22"/>
        </w:rPr>
      </w:pPr>
      <w:r w:rsidRPr="002E65A6">
        <w:rPr>
          <w:rFonts w:ascii="Arial" w:eastAsia="Arial" w:hAnsi="Arial" w:cs="Arial"/>
          <w:sz w:val="22"/>
          <w:szCs w:val="22"/>
        </w:rPr>
        <w:t xml:space="preserve">Berdasarkan Rapat </w:t>
      </w:r>
      <w:proofErr w:type="spellStart"/>
      <w:r w:rsidRPr="002E65A6">
        <w:rPr>
          <w:rFonts w:ascii="Arial" w:eastAsia="Arial" w:hAnsi="Arial" w:cs="Arial"/>
          <w:sz w:val="22"/>
          <w:szCs w:val="22"/>
        </w:rPr>
        <w:t>Reviu</w:t>
      </w:r>
      <w:proofErr w:type="spellEnd"/>
      <w:r w:rsidRPr="002E65A6">
        <w:rPr>
          <w:rFonts w:ascii="Arial" w:eastAsia="Arial" w:hAnsi="Arial" w:cs="Arial"/>
          <w:sz w:val="22"/>
          <w:szCs w:val="22"/>
        </w:rPr>
        <w:t xml:space="preserve"> Dokumen </w:t>
      </w:r>
      <w:r>
        <w:rPr>
          <w:rFonts w:ascii="Arial" w:eastAsia="Arial" w:hAnsi="Arial" w:cs="Arial"/>
          <w:sz w:val="22"/>
          <w:szCs w:val="22"/>
        </w:rPr>
        <w:t>Kualifikasi</w:t>
      </w:r>
      <w:r w:rsidRPr="002E65A6">
        <w:rPr>
          <w:rFonts w:ascii="Arial" w:eastAsia="Arial" w:hAnsi="Arial" w:cs="Arial"/>
          <w:sz w:val="22"/>
          <w:szCs w:val="22"/>
        </w:rPr>
        <w:t xml:space="preserve"> </w:t>
      </w:r>
      <w:r w:rsidR="00502DB1">
        <w:rPr>
          <w:rFonts w:ascii="Arial" w:eastAsia="Arial" w:hAnsi="Arial" w:cs="Arial"/>
          <w:sz w:val="22"/>
          <w:szCs w:val="22"/>
        </w:rPr>
        <w:t xml:space="preserve">Tender Ulang </w:t>
      </w:r>
      <w:r w:rsidRPr="002E65A6">
        <w:rPr>
          <w:rFonts w:ascii="Arial" w:eastAsia="Arial" w:hAnsi="Arial" w:cs="Arial"/>
          <w:sz w:val="22"/>
          <w:szCs w:val="22"/>
        </w:rPr>
        <w:t xml:space="preserve">yang telah dilakukan, Pokja Pemilihan, Tim Pelaksana, dan PPK </w:t>
      </w:r>
      <w:r w:rsidRPr="002E65A6">
        <w:rPr>
          <w:rFonts w:ascii="Arial" w:eastAsia="Arial" w:hAnsi="Arial" w:cs="Arial"/>
          <w:b/>
          <w:bCs/>
          <w:sz w:val="22"/>
          <w:szCs w:val="22"/>
        </w:rPr>
        <w:t>sepakat</w:t>
      </w:r>
      <w:r w:rsidRPr="002E65A6">
        <w:rPr>
          <w:rFonts w:ascii="Arial" w:eastAsia="Arial" w:hAnsi="Arial" w:cs="Arial"/>
          <w:sz w:val="22"/>
          <w:szCs w:val="22"/>
        </w:rPr>
        <w:t xml:space="preserve"> untuk </w:t>
      </w:r>
      <w:r>
        <w:rPr>
          <w:rFonts w:ascii="Arial" w:eastAsia="Arial" w:hAnsi="Arial" w:cs="Arial"/>
          <w:sz w:val="22"/>
          <w:szCs w:val="22"/>
        </w:rPr>
        <w:t>ditetapkan</w:t>
      </w:r>
      <w:r w:rsidRPr="002E65A6">
        <w:rPr>
          <w:rFonts w:ascii="Arial" w:eastAsia="Arial" w:hAnsi="Arial" w:cs="Arial"/>
          <w:sz w:val="22"/>
          <w:szCs w:val="22"/>
        </w:rPr>
        <w:t xml:space="preserve"> Dokumen </w:t>
      </w:r>
      <w:r>
        <w:rPr>
          <w:rFonts w:ascii="Arial" w:eastAsia="Arial" w:hAnsi="Arial" w:cs="Arial"/>
          <w:sz w:val="22"/>
          <w:szCs w:val="22"/>
        </w:rPr>
        <w:t>Kualifikasi.</w:t>
      </w:r>
    </w:p>
    <w:p w14:paraId="0EB5942A" w14:textId="77777777" w:rsidR="00763CEE" w:rsidRDefault="00763CEE" w:rsidP="004A46D6">
      <w:pPr>
        <w:spacing w:before="2" w:line="276" w:lineRule="auto"/>
        <w:ind w:right="74"/>
        <w:jc w:val="right"/>
        <w:rPr>
          <w:rFonts w:ascii="Arial" w:eastAsia="Arial" w:hAnsi="Arial" w:cs="Arial"/>
          <w:i/>
          <w:iCs/>
          <w:sz w:val="22"/>
          <w:szCs w:val="22"/>
        </w:rPr>
      </w:pPr>
    </w:p>
    <w:p w14:paraId="4A16F247" w14:textId="77777777" w:rsidR="00763CEE" w:rsidRDefault="00763CEE" w:rsidP="004A46D6">
      <w:pPr>
        <w:spacing w:before="2" w:line="276" w:lineRule="auto"/>
        <w:ind w:right="74"/>
        <w:jc w:val="right"/>
        <w:rPr>
          <w:rFonts w:ascii="Arial" w:eastAsia="Arial" w:hAnsi="Arial" w:cs="Arial"/>
          <w:i/>
          <w:iCs/>
          <w:sz w:val="22"/>
          <w:szCs w:val="22"/>
        </w:rPr>
      </w:pPr>
    </w:p>
    <w:p w14:paraId="54FFFAAF" w14:textId="77777777" w:rsidR="003038C4" w:rsidRDefault="003038C4" w:rsidP="009D4EC2">
      <w:pPr>
        <w:spacing w:before="2" w:line="276" w:lineRule="auto"/>
        <w:ind w:right="74"/>
        <w:rPr>
          <w:rFonts w:ascii="Arial" w:eastAsia="Arial" w:hAnsi="Arial" w:cs="Arial"/>
          <w:i/>
          <w:iCs/>
          <w:sz w:val="22"/>
          <w:szCs w:val="22"/>
        </w:rPr>
      </w:pPr>
    </w:p>
    <w:p w14:paraId="08071D85" w14:textId="77777777" w:rsidR="003038C4" w:rsidRDefault="003038C4" w:rsidP="004A46D6">
      <w:pPr>
        <w:spacing w:before="2" w:line="276" w:lineRule="auto"/>
        <w:ind w:right="74"/>
        <w:jc w:val="right"/>
        <w:rPr>
          <w:rFonts w:ascii="Arial" w:eastAsia="Arial" w:hAnsi="Arial" w:cs="Arial"/>
          <w:i/>
          <w:iCs/>
          <w:sz w:val="22"/>
          <w:szCs w:val="22"/>
        </w:rPr>
      </w:pPr>
    </w:p>
    <w:p w14:paraId="7D2173FA" w14:textId="77777777" w:rsidR="003038C4" w:rsidRDefault="003038C4" w:rsidP="004A46D6">
      <w:pPr>
        <w:spacing w:before="2" w:line="276" w:lineRule="auto"/>
        <w:ind w:right="74"/>
        <w:jc w:val="right"/>
        <w:rPr>
          <w:rFonts w:ascii="Arial" w:eastAsia="Arial" w:hAnsi="Arial" w:cs="Arial"/>
          <w:i/>
          <w:iCs/>
          <w:sz w:val="22"/>
          <w:szCs w:val="22"/>
        </w:rPr>
      </w:pPr>
    </w:p>
    <w:p w14:paraId="389BD97A" w14:textId="77777777" w:rsidR="003038C4" w:rsidRDefault="003038C4" w:rsidP="004A46D6">
      <w:pPr>
        <w:spacing w:before="2" w:line="276" w:lineRule="auto"/>
        <w:ind w:right="74"/>
        <w:jc w:val="right"/>
        <w:rPr>
          <w:rFonts w:ascii="Arial" w:eastAsia="Arial" w:hAnsi="Arial" w:cs="Arial"/>
          <w:i/>
          <w:iCs/>
          <w:sz w:val="22"/>
          <w:szCs w:val="22"/>
        </w:rPr>
      </w:pPr>
    </w:p>
    <w:p w14:paraId="402E4284" w14:textId="77777777" w:rsidR="003038C4" w:rsidRDefault="003038C4" w:rsidP="004A46D6">
      <w:pPr>
        <w:spacing w:before="2" w:line="276" w:lineRule="auto"/>
        <w:ind w:right="74"/>
        <w:jc w:val="right"/>
        <w:rPr>
          <w:rFonts w:ascii="Arial" w:eastAsia="Arial" w:hAnsi="Arial" w:cs="Arial"/>
          <w:i/>
          <w:iCs/>
          <w:sz w:val="22"/>
          <w:szCs w:val="22"/>
        </w:rPr>
      </w:pPr>
    </w:p>
    <w:p w14:paraId="21231FCD" w14:textId="6D5971AC" w:rsidR="007762B5" w:rsidRPr="0026140C" w:rsidRDefault="002E4C3E" w:rsidP="004A46D6">
      <w:pPr>
        <w:spacing w:before="2" w:line="276" w:lineRule="auto"/>
        <w:ind w:right="74"/>
        <w:jc w:val="right"/>
        <w:rPr>
          <w:rFonts w:ascii="Arial" w:eastAsia="Arial" w:hAnsi="Arial" w:cs="Arial"/>
          <w:i/>
          <w:iCs/>
          <w:sz w:val="22"/>
          <w:szCs w:val="22"/>
        </w:rPr>
        <w:sectPr w:rsidR="007762B5" w:rsidRPr="0026140C" w:rsidSect="00DB7868">
          <w:pgSz w:w="16840" w:h="11920" w:orient="landscape"/>
          <w:pgMar w:top="993" w:right="720" w:bottom="426" w:left="1418" w:header="720" w:footer="369" w:gutter="0"/>
          <w:cols w:space="720"/>
          <w:docGrid w:linePitch="272"/>
        </w:sectPr>
      </w:pPr>
      <w:r w:rsidRPr="0026140C">
        <w:rPr>
          <w:rFonts w:ascii="Arial" w:eastAsia="Arial" w:hAnsi="Arial" w:cs="Arial"/>
          <w:i/>
          <w:iCs/>
          <w:sz w:val="22"/>
          <w:szCs w:val="22"/>
        </w:rPr>
        <w:t>D</w:t>
      </w:r>
      <w:r w:rsidR="007762B5" w:rsidRPr="0026140C">
        <w:rPr>
          <w:rFonts w:ascii="Arial" w:eastAsia="Arial" w:hAnsi="Arial" w:cs="Arial"/>
          <w:i/>
          <w:iCs/>
          <w:sz w:val="22"/>
          <w:szCs w:val="22"/>
        </w:rPr>
        <w:t>emikian</w:t>
      </w:r>
      <w:r w:rsidR="004A46D6" w:rsidRPr="0026140C">
        <w:rPr>
          <w:rFonts w:ascii="Arial" w:eastAsia="Arial" w:hAnsi="Arial" w:cs="Arial"/>
          <w:i/>
          <w:iCs/>
          <w:sz w:val="22"/>
          <w:szCs w:val="22"/>
        </w:rPr>
        <w:t>...</w:t>
      </w:r>
    </w:p>
    <w:p w14:paraId="1E3D4A17" w14:textId="007087EC" w:rsidR="009E1C1A" w:rsidRPr="0026140C" w:rsidRDefault="009E1C1A" w:rsidP="00D9710D">
      <w:pPr>
        <w:spacing w:before="2" w:line="276" w:lineRule="auto"/>
        <w:ind w:left="567" w:right="12"/>
        <w:jc w:val="both"/>
        <w:rPr>
          <w:rFonts w:ascii="Arial" w:eastAsia="Arial" w:hAnsi="Arial" w:cs="Arial"/>
          <w:sz w:val="22"/>
          <w:szCs w:val="22"/>
        </w:rPr>
      </w:pPr>
      <w:r w:rsidRPr="0026140C">
        <w:rPr>
          <w:rFonts w:ascii="Arial" w:eastAsia="Arial" w:hAnsi="Arial" w:cs="Arial"/>
          <w:sz w:val="22"/>
          <w:szCs w:val="22"/>
        </w:rPr>
        <w:lastRenderedPageBreak/>
        <w:t xml:space="preserve">Demikian berita acara </w:t>
      </w:r>
      <w:proofErr w:type="spellStart"/>
      <w:r w:rsidRPr="0026140C">
        <w:rPr>
          <w:rFonts w:ascii="Arial" w:eastAsia="Arial" w:hAnsi="Arial" w:cs="Arial"/>
          <w:sz w:val="22"/>
          <w:szCs w:val="22"/>
        </w:rPr>
        <w:t>reviu</w:t>
      </w:r>
      <w:proofErr w:type="spellEnd"/>
      <w:r w:rsidRPr="0026140C">
        <w:rPr>
          <w:rFonts w:ascii="Arial" w:eastAsia="Arial" w:hAnsi="Arial" w:cs="Arial"/>
          <w:sz w:val="22"/>
          <w:szCs w:val="22"/>
        </w:rPr>
        <w:t xml:space="preserve"> dokumen </w:t>
      </w:r>
      <w:r w:rsidR="00DD3B08" w:rsidRPr="0026140C">
        <w:rPr>
          <w:rFonts w:ascii="Arial" w:eastAsia="Arial" w:hAnsi="Arial" w:cs="Arial"/>
          <w:sz w:val="22"/>
          <w:szCs w:val="22"/>
        </w:rPr>
        <w:t>pemilihan</w:t>
      </w:r>
      <w:r w:rsidRPr="0026140C">
        <w:rPr>
          <w:rFonts w:ascii="Arial" w:eastAsia="Arial" w:hAnsi="Arial" w:cs="Arial"/>
          <w:sz w:val="22"/>
          <w:szCs w:val="22"/>
        </w:rPr>
        <w:t xml:space="preserve"> dibuat untuk dipergunakan sebagaimana mestinya.</w:t>
      </w:r>
    </w:p>
    <w:p w14:paraId="6F97CBEC" w14:textId="77777777" w:rsidR="00690F09" w:rsidRPr="0026140C" w:rsidRDefault="00690F09" w:rsidP="00F4506B">
      <w:pPr>
        <w:spacing w:before="2" w:line="276" w:lineRule="auto"/>
        <w:ind w:left="567" w:right="-697"/>
        <w:jc w:val="both"/>
        <w:rPr>
          <w:rFonts w:ascii="Arial" w:eastAsia="Arial" w:hAnsi="Arial" w:cs="Arial"/>
          <w:b/>
          <w:bCs/>
          <w:sz w:val="22"/>
          <w:szCs w:val="22"/>
          <w:lang w:val="ms-MY"/>
        </w:rPr>
      </w:pPr>
    </w:p>
    <w:p w14:paraId="205BE3C6" w14:textId="77777777" w:rsidR="00C21E82" w:rsidRDefault="00C21E82" w:rsidP="00C21E82">
      <w:pPr>
        <w:spacing w:before="2" w:line="276" w:lineRule="auto"/>
        <w:ind w:right="154"/>
        <w:jc w:val="center"/>
        <w:rPr>
          <w:rFonts w:ascii="Arial" w:eastAsia="Arial" w:hAnsi="Arial" w:cs="Arial"/>
          <w:b/>
          <w:bCs/>
          <w:sz w:val="22"/>
          <w:szCs w:val="22"/>
          <w:lang w:val="ms-MY"/>
        </w:rPr>
      </w:pPr>
      <w:r w:rsidRPr="00E13F46">
        <w:rPr>
          <w:rFonts w:ascii="Arial" w:eastAsia="Arial" w:hAnsi="Arial" w:cs="Arial"/>
          <w:b/>
          <w:bCs/>
          <w:sz w:val="22"/>
          <w:szCs w:val="22"/>
          <w:lang w:val="ms-MY"/>
        </w:rPr>
        <w:t xml:space="preserve">TIM PELAKSANA </w:t>
      </w:r>
      <w:r>
        <w:rPr>
          <w:rFonts w:ascii="Arial" w:eastAsia="Arial" w:hAnsi="Arial" w:cs="Arial"/>
          <w:b/>
          <w:bCs/>
          <w:sz w:val="22"/>
          <w:szCs w:val="22"/>
        </w:rPr>
        <w:t>{</w:t>
      </w:r>
      <w:proofErr w:type="spellStart"/>
      <w:r>
        <w:rPr>
          <w:rFonts w:ascii="Arial" w:eastAsia="Arial" w:hAnsi="Arial" w:cs="Arial"/>
          <w:b/>
          <w:bCs/>
          <w:sz w:val="22"/>
          <w:szCs w:val="22"/>
        </w:rPr>
        <w:t>kode_pokja</w:t>
      </w:r>
      <w:proofErr w:type="spellEnd"/>
      <w:r>
        <w:rPr>
          <w:rFonts w:ascii="Arial" w:eastAsia="Arial" w:hAnsi="Arial" w:cs="Arial"/>
          <w:b/>
          <w:bCs/>
          <w:sz w:val="22"/>
          <w:szCs w:val="22"/>
        </w:rPr>
        <w:t>}</w:t>
      </w:r>
      <w:r w:rsidRPr="00E13F46">
        <w:rPr>
          <w:rFonts w:ascii="Arial" w:eastAsia="Arial" w:hAnsi="Arial" w:cs="Arial"/>
          <w:b/>
          <w:bCs/>
          <w:sz w:val="22"/>
          <w:szCs w:val="22"/>
          <w:lang w:val="ms-MY"/>
        </w:rPr>
        <w:t xml:space="preserve"> BP2JK WILAYAH KALIMANTAN SELATAN </w:t>
      </w:r>
    </w:p>
    <w:p w14:paraId="26381AF8" w14:textId="003DE03A" w:rsidR="001C76D3" w:rsidRPr="0026140C" w:rsidRDefault="00C21E82" w:rsidP="00C21E82">
      <w:pPr>
        <w:spacing w:before="2" w:line="276" w:lineRule="auto"/>
        <w:ind w:left="567" w:right="-697"/>
        <w:jc w:val="center"/>
        <w:rPr>
          <w:rFonts w:ascii="Arial" w:eastAsia="Arial" w:hAnsi="Arial" w:cs="Arial"/>
          <w:b/>
          <w:bCs/>
          <w:sz w:val="22"/>
          <w:szCs w:val="22"/>
          <w:lang w:val="ms-MY"/>
        </w:rPr>
      </w:pPr>
      <w:r w:rsidRPr="00E13F46">
        <w:rPr>
          <w:rFonts w:ascii="Arial" w:eastAsia="Arial" w:hAnsi="Arial" w:cs="Arial"/>
          <w:b/>
          <w:bCs/>
          <w:sz w:val="22"/>
          <w:szCs w:val="22"/>
          <w:lang w:val="ms-MY"/>
        </w:rPr>
        <w:t>TAHUN</w:t>
      </w:r>
      <w:r>
        <w:rPr>
          <w:rFonts w:ascii="Arial" w:eastAsia="Arial" w:hAnsi="Arial" w:cs="Arial"/>
          <w:b/>
          <w:bCs/>
          <w:sz w:val="22"/>
          <w:szCs w:val="22"/>
          <w:lang w:val="ms-MY"/>
        </w:rPr>
        <w:t xml:space="preserve"> </w:t>
      </w:r>
      <w:r w:rsidRPr="00E13F46">
        <w:rPr>
          <w:rFonts w:ascii="Arial" w:eastAsia="Arial" w:hAnsi="Arial" w:cs="Arial"/>
          <w:b/>
          <w:bCs/>
          <w:sz w:val="22"/>
          <w:szCs w:val="22"/>
          <w:lang w:val="ms-MY"/>
        </w:rPr>
        <w:t xml:space="preserve">ANGGARAN </w:t>
      </w:r>
      <w:r>
        <w:rPr>
          <w:rFonts w:ascii="Arial" w:eastAsia="Arial" w:hAnsi="Arial" w:cs="Arial"/>
          <w:b/>
          <w:bCs/>
          <w:sz w:val="22"/>
          <w:szCs w:val="22"/>
        </w:rPr>
        <w:t>{</w:t>
      </w:r>
      <w:proofErr w:type="spellStart"/>
      <w:r>
        <w:rPr>
          <w:rFonts w:ascii="Arial" w:eastAsia="Arial" w:hAnsi="Arial" w:cs="Arial"/>
          <w:b/>
          <w:bCs/>
          <w:sz w:val="22"/>
          <w:szCs w:val="22"/>
        </w:rPr>
        <w:t>tahun_anggaran</w:t>
      </w:r>
      <w:proofErr w:type="spellEnd"/>
      <w:r>
        <w:rPr>
          <w:rFonts w:ascii="Arial" w:eastAsia="Arial" w:hAnsi="Arial" w:cs="Arial"/>
          <w:b/>
          <w:bCs/>
          <w:sz w:val="22"/>
          <w:szCs w:val="22"/>
        </w:rPr>
        <w:t>}</w:t>
      </w:r>
    </w:p>
    <w:p w14:paraId="7E162ECF"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6B2924" w14:paraId="04301AEC" w14:textId="77777777" w:rsidTr="00D61947">
        <w:trPr>
          <w:trHeight w:val="624"/>
          <w:tblHeader/>
        </w:trPr>
        <w:tc>
          <w:tcPr>
            <w:tcW w:w="596" w:type="dxa"/>
            <w:tcBorders>
              <w:bottom w:val="single" w:sz="4" w:space="0" w:color="auto"/>
            </w:tcBorders>
            <w:vAlign w:val="center"/>
          </w:tcPr>
          <w:p w14:paraId="4E897142" w14:textId="77777777" w:rsidR="004048E4" w:rsidRPr="006B2924" w:rsidRDefault="004048E4" w:rsidP="004A2310">
            <w:pPr>
              <w:jc w:val="center"/>
              <w:rPr>
                <w:rFonts w:ascii="Arial" w:hAnsi="Arial" w:cs="Arial"/>
                <w:sz w:val="22"/>
                <w:szCs w:val="22"/>
              </w:rPr>
            </w:pPr>
            <w:proofErr w:type="spellStart"/>
            <w:r w:rsidRPr="006B2924">
              <w:rPr>
                <w:rFonts w:ascii="Arial" w:hAnsi="Arial" w:cs="Arial"/>
                <w:b/>
                <w:bCs/>
                <w:sz w:val="22"/>
                <w:szCs w:val="22"/>
              </w:rPr>
              <w:t>No</w:t>
            </w:r>
            <w:proofErr w:type="spellEnd"/>
          </w:p>
        </w:tc>
        <w:tc>
          <w:tcPr>
            <w:tcW w:w="4507" w:type="dxa"/>
            <w:tcBorders>
              <w:bottom w:val="single" w:sz="4" w:space="0" w:color="auto"/>
            </w:tcBorders>
            <w:vAlign w:val="center"/>
          </w:tcPr>
          <w:p w14:paraId="09CAD130"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Nama</w:t>
            </w:r>
          </w:p>
        </w:tc>
        <w:tc>
          <w:tcPr>
            <w:tcW w:w="2269" w:type="dxa"/>
            <w:tcBorders>
              <w:bottom w:val="single" w:sz="4" w:space="0" w:color="auto"/>
            </w:tcBorders>
            <w:vAlign w:val="center"/>
          </w:tcPr>
          <w:p w14:paraId="44C7DA9B"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Jabatan</w:t>
            </w:r>
          </w:p>
        </w:tc>
        <w:tc>
          <w:tcPr>
            <w:tcW w:w="1417" w:type="dxa"/>
            <w:tcBorders>
              <w:bottom w:val="single" w:sz="4" w:space="0" w:color="auto"/>
            </w:tcBorders>
            <w:vAlign w:val="center"/>
          </w:tcPr>
          <w:p w14:paraId="421A40AE" w14:textId="77777777" w:rsidR="004048E4" w:rsidRPr="006B2924" w:rsidRDefault="004048E4" w:rsidP="004A2310">
            <w:pPr>
              <w:jc w:val="center"/>
              <w:rPr>
                <w:rFonts w:ascii="Arial" w:hAnsi="Arial" w:cs="Arial"/>
                <w:sz w:val="22"/>
                <w:szCs w:val="22"/>
              </w:rPr>
            </w:pPr>
            <w:r w:rsidRPr="006B2924">
              <w:rPr>
                <w:rFonts w:ascii="Arial" w:hAnsi="Arial" w:cs="Arial"/>
                <w:b/>
                <w:bCs/>
                <w:sz w:val="22"/>
                <w:szCs w:val="22"/>
              </w:rPr>
              <w:t>Tanda Tangan</w:t>
            </w:r>
          </w:p>
        </w:tc>
      </w:tr>
      <w:tr w:rsidR="00B41AF0" w:rsidRPr="006B2924" w14:paraId="23455923" w14:textId="77777777" w:rsidTr="00D61947">
        <w:trPr>
          <w:trHeight w:val="817"/>
        </w:trPr>
        <w:tc>
          <w:tcPr>
            <w:tcW w:w="596" w:type="dxa"/>
            <w:tcBorders>
              <w:top w:val="single" w:sz="4" w:space="0" w:color="auto"/>
              <w:bottom w:val="single" w:sz="4" w:space="0" w:color="auto"/>
            </w:tcBorders>
            <w:vAlign w:val="center"/>
          </w:tcPr>
          <w:p w14:paraId="44857CB1"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1.</w:t>
            </w:r>
          </w:p>
        </w:tc>
        <w:tc>
          <w:tcPr>
            <w:tcW w:w="4507" w:type="dxa"/>
            <w:tcBorders>
              <w:top w:val="single" w:sz="4" w:space="0" w:color="auto"/>
              <w:bottom w:val="single" w:sz="4" w:space="0" w:color="auto"/>
            </w:tcBorders>
            <w:vAlign w:val="center"/>
          </w:tcPr>
          <w:p w14:paraId="2DE373C9" w14:textId="26195CB5"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w:t>
            </w:r>
            <w:proofErr w:type="spellStart"/>
            <w:r w:rsidRPr="005B5222">
              <w:rPr>
                <w:rFonts w:ascii="Arial" w:eastAsia="Arial" w:hAnsi="Arial" w:cs="Arial"/>
                <w:spacing w:val="2"/>
                <w:sz w:val="22"/>
                <w:szCs w:val="22"/>
              </w:rPr>
              <w:t>ketua_timlak</w:t>
            </w:r>
            <w:proofErr w:type="spellEnd"/>
            <w:r w:rsidRPr="005B5222">
              <w:rPr>
                <w:rFonts w:ascii="Arial" w:eastAsia="Arial" w:hAnsi="Arial" w:cs="Arial"/>
                <w:spacing w:val="2"/>
                <w:sz w:val="22"/>
                <w:szCs w:val="22"/>
              </w:rPr>
              <w:t>}</w:t>
            </w:r>
          </w:p>
        </w:tc>
        <w:tc>
          <w:tcPr>
            <w:tcW w:w="2269" w:type="dxa"/>
            <w:tcBorders>
              <w:top w:val="single" w:sz="4" w:space="0" w:color="auto"/>
              <w:bottom w:val="single" w:sz="4" w:space="0" w:color="auto"/>
            </w:tcBorders>
            <w:vAlign w:val="center"/>
          </w:tcPr>
          <w:p w14:paraId="09DDBA05" w14:textId="65D0F815" w:rsidR="00B41AF0" w:rsidRPr="006B2924" w:rsidRDefault="00B41AF0" w:rsidP="00B41AF0">
            <w:pPr>
              <w:jc w:val="center"/>
              <w:rPr>
                <w:rFonts w:ascii="Arial" w:hAnsi="Arial" w:cs="Arial"/>
                <w:sz w:val="22"/>
                <w:szCs w:val="22"/>
              </w:rPr>
            </w:pPr>
            <w:r w:rsidRPr="006B2924">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1A35F6AF" w14:textId="251EBB75" w:rsidR="00B41AF0" w:rsidRPr="006B2924" w:rsidRDefault="00B41AF0" w:rsidP="00B41AF0">
            <w:pPr>
              <w:jc w:val="center"/>
              <w:rPr>
                <w:rFonts w:ascii="Arial" w:hAnsi="Arial" w:cs="Arial"/>
                <w:i/>
                <w:iCs/>
                <w:sz w:val="22"/>
                <w:szCs w:val="22"/>
              </w:rPr>
            </w:pPr>
          </w:p>
        </w:tc>
      </w:tr>
      <w:tr w:rsidR="00B41AF0" w:rsidRPr="006B2924" w14:paraId="2790098E" w14:textId="77777777" w:rsidTr="00D61947">
        <w:trPr>
          <w:trHeight w:val="854"/>
        </w:trPr>
        <w:tc>
          <w:tcPr>
            <w:tcW w:w="596" w:type="dxa"/>
            <w:tcBorders>
              <w:top w:val="single" w:sz="4" w:space="0" w:color="auto"/>
              <w:bottom w:val="single" w:sz="4" w:space="0" w:color="auto"/>
            </w:tcBorders>
            <w:vAlign w:val="center"/>
          </w:tcPr>
          <w:p w14:paraId="36796B15"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2.</w:t>
            </w:r>
          </w:p>
        </w:tc>
        <w:tc>
          <w:tcPr>
            <w:tcW w:w="4507" w:type="dxa"/>
            <w:tcBorders>
              <w:top w:val="single" w:sz="4" w:space="0" w:color="auto"/>
              <w:bottom w:val="single" w:sz="4" w:space="0" w:color="auto"/>
            </w:tcBorders>
            <w:vAlign w:val="center"/>
          </w:tcPr>
          <w:p w14:paraId="0CEBC0FA" w14:textId="209B4BF9" w:rsidR="00B41AF0" w:rsidRPr="005B5222" w:rsidRDefault="00B41AF0" w:rsidP="000A4484">
            <w:pPr>
              <w:spacing w:line="276" w:lineRule="auto"/>
              <w:ind w:right="154"/>
              <w:rPr>
                <w:rFonts w:ascii="Arial" w:eastAsia="Arial" w:hAnsi="Arial" w:cs="Arial"/>
                <w:sz w:val="22"/>
                <w:szCs w:val="22"/>
              </w:rPr>
            </w:pPr>
            <w:r w:rsidRPr="005B5222">
              <w:rPr>
                <w:rFonts w:ascii="Arial" w:eastAsia="Arial" w:hAnsi="Arial" w:cs="Arial"/>
                <w:spacing w:val="2"/>
                <w:sz w:val="22"/>
                <w:szCs w:val="22"/>
              </w:rPr>
              <w:t>{</w:t>
            </w:r>
            <w:proofErr w:type="spellStart"/>
            <w:r w:rsidRPr="005B5222">
              <w:rPr>
                <w:rFonts w:ascii="Arial" w:eastAsia="Arial" w:hAnsi="Arial" w:cs="Arial"/>
                <w:spacing w:val="2"/>
                <w:sz w:val="22"/>
                <w:szCs w:val="22"/>
              </w:rPr>
              <w:t>sekre_timlak</w:t>
            </w:r>
            <w:proofErr w:type="spellEnd"/>
            <w:r w:rsidRPr="005B5222">
              <w:rPr>
                <w:rFonts w:ascii="Arial" w:eastAsia="Arial" w:hAnsi="Arial" w:cs="Arial"/>
                <w:spacing w:val="2"/>
                <w:sz w:val="22"/>
                <w:szCs w:val="22"/>
              </w:rPr>
              <w:t>}</w:t>
            </w:r>
          </w:p>
        </w:tc>
        <w:tc>
          <w:tcPr>
            <w:tcW w:w="2269" w:type="dxa"/>
            <w:tcBorders>
              <w:top w:val="single" w:sz="4" w:space="0" w:color="auto"/>
              <w:bottom w:val="single" w:sz="4" w:space="0" w:color="auto"/>
            </w:tcBorders>
            <w:vAlign w:val="center"/>
          </w:tcPr>
          <w:p w14:paraId="4B56F8AF" w14:textId="753BA4F9" w:rsidR="00B41AF0" w:rsidRPr="006B2924" w:rsidRDefault="00B41AF0" w:rsidP="00B41AF0">
            <w:pPr>
              <w:jc w:val="center"/>
              <w:rPr>
                <w:rFonts w:ascii="Arial" w:hAnsi="Arial" w:cs="Arial"/>
                <w:sz w:val="22"/>
                <w:szCs w:val="22"/>
              </w:rPr>
            </w:pPr>
            <w:r w:rsidRPr="006B2924">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28F1E73" w14:textId="77777777" w:rsidR="00B41AF0" w:rsidRPr="006B2924" w:rsidRDefault="00B41AF0" w:rsidP="00B41AF0">
            <w:pPr>
              <w:spacing w:before="160"/>
              <w:jc w:val="center"/>
              <w:rPr>
                <w:rFonts w:ascii="Arial" w:hAnsi="Arial" w:cs="Arial"/>
                <w:sz w:val="22"/>
                <w:szCs w:val="22"/>
              </w:rPr>
            </w:pPr>
          </w:p>
        </w:tc>
      </w:tr>
      <w:tr w:rsidR="00B41AF0" w:rsidRPr="006B2924" w14:paraId="137C9768" w14:textId="77777777" w:rsidTr="00D61947">
        <w:trPr>
          <w:trHeight w:val="853"/>
        </w:trPr>
        <w:tc>
          <w:tcPr>
            <w:tcW w:w="596" w:type="dxa"/>
            <w:tcBorders>
              <w:top w:val="single" w:sz="4" w:space="0" w:color="auto"/>
              <w:bottom w:val="single" w:sz="4" w:space="0" w:color="auto"/>
            </w:tcBorders>
            <w:vAlign w:val="center"/>
          </w:tcPr>
          <w:p w14:paraId="5BCB5604" w14:textId="77777777" w:rsidR="00B41AF0" w:rsidRPr="006B2924" w:rsidRDefault="00B41AF0" w:rsidP="00B41AF0">
            <w:pPr>
              <w:jc w:val="center"/>
              <w:rPr>
                <w:rFonts w:ascii="Arial" w:hAnsi="Arial" w:cs="Arial"/>
                <w:sz w:val="22"/>
                <w:szCs w:val="22"/>
              </w:rPr>
            </w:pPr>
            <w:r w:rsidRPr="006B2924">
              <w:rPr>
                <w:rFonts w:ascii="Arial" w:hAnsi="Arial" w:cs="Arial"/>
                <w:sz w:val="22"/>
                <w:szCs w:val="22"/>
              </w:rPr>
              <w:t>3.</w:t>
            </w:r>
          </w:p>
        </w:tc>
        <w:tc>
          <w:tcPr>
            <w:tcW w:w="4507" w:type="dxa"/>
            <w:tcBorders>
              <w:top w:val="single" w:sz="4" w:space="0" w:color="auto"/>
              <w:bottom w:val="single" w:sz="4" w:space="0" w:color="auto"/>
            </w:tcBorders>
            <w:vAlign w:val="center"/>
          </w:tcPr>
          <w:p w14:paraId="493CDB67" w14:textId="00BE5093" w:rsidR="00B41AF0" w:rsidRPr="005B5222" w:rsidRDefault="00B41AF0" w:rsidP="000A4484">
            <w:pPr>
              <w:ind w:right="154"/>
              <w:rPr>
                <w:rFonts w:ascii="Arial" w:eastAsia="Arial" w:hAnsi="Arial" w:cs="Arial"/>
                <w:sz w:val="22"/>
                <w:szCs w:val="22"/>
              </w:rPr>
            </w:pPr>
            <w:r w:rsidRPr="005B5222">
              <w:rPr>
                <w:rFonts w:ascii="Arial" w:eastAsia="Arial" w:hAnsi="Arial" w:cs="Arial"/>
                <w:sz w:val="22"/>
                <w:szCs w:val="22"/>
              </w:rPr>
              <w:t>{</w:t>
            </w:r>
            <w:proofErr w:type="spellStart"/>
            <w:r w:rsidRPr="005B5222">
              <w:rPr>
                <w:rFonts w:ascii="Arial" w:eastAsia="Arial" w:hAnsi="Arial" w:cs="Arial"/>
                <w:sz w:val="22"/>
                <w:szCs w:val="22"/>
              </w:rPr>
              <w:t>anggota_timlak</w:t>
            </w:r>
            <w:proofErr w:type="spellEnd"/>
            <w:r w:rsidRPr="005B5222">
              <w:rPr>
                <w:rFonts w:ascii="Arial" w:eastAsia="Arial" w:hAnsi="Arial" w:cs="Arial"/>
                <w:sz w:val="22"/>
                <w:szCs w:val="22"/>
              </w:rPr>
              <w:t>}</w:t>
            </w:r>
          </w:p>
        </w:tc>
        <w:tc>
          <w:tcPr>
            <w:tcW w:w="2269" w:type="dxa"/>
            <w:tcBorders>
              <w:top w:val="single" w:sz="4" w:space="0" w:color="auto"/>
              <w:bottom w:val="single" w:sz="4" w:space="0" w:color="auto"/>
            </w:tcBorders>
            <w:vAlign w:val="center"/>
          </w:tcPr>
          <w:p w14:paraId="3EB9C753" w14:textId="56217FA8" w:rsidR="00B41AF0" w:rsidRPr="006B2924" w:rsidRDefault="00B41AF0" w:rsidP="00B41AF0">
            <w:pPr>
              <w:jc w:val="center"/>
              <w:rPr>
                <w:rFonts w:ascii="Arial" w:hAnsi="Arial" w:cs="Arial"/>
                <w:sz w:val="22"/>
                <w:szCs w:val="22"/>
              </w:rPr>
            </w:pPr>
            <w:r w:rsidRPr="006B2924">
              <w:rPr>
                <w:rFonts w:ascii="Arial" w:hAnsi="Arial" w:cs="Arial"/>
                <w:sz w:val="22"/>
                <w:szCs w:val="22"/>
              </w:rPr>
              <w:t>Anggota</w:t>
            </w:r>
          </w:p>
        </w:tc>
        <w:tc>
          <w:tcPr>
            <w:tcW w:w="1417" w:type="dxa"/>
            <w:tcBorders>
              <w:top w:val="single" w:sz="4" w:space="0" w:color="auto"/>
              <w:bottom w:val="single" w:sz="4" w:space="0" w:color="auto"/>
            </w:tcBorders>
            <w:vAlign w:val="center"/>
          </w:tcPr>
          <w:p w14:paraId="78208ADF" w14:textId="3654F41D" w:rsidR="00B41AF0" w:rsidRPr="006B2924" w:rsidRDefault="00B41AF0" w:rsidP="00B41AF0">
            <w:pPr>
              <w:spacing w:before="160"/>
              <w:jc w:val="center"/>
              <w:rPr>
                <w:rFonts w:ascii="Arial" w:hAnsi="Arial" w:cs="Arial"/>
                <w:sz w:val="22"/>
                <w:szCs w:val="22"/>
              </w:rPr>
            </w:pPr>
          </w:p>
        </w:tc>
      </w:tr>
    </w:tbl>
    <w:p w14:paraId="6F913731" w14:textId="77777777" w:rsidR="00DD3B08" w:rsidRPr="0026140C" w:rsidRDefault="00DD3B08" w:rsidP="009E1C1A">
      <w:pPr>
        <w:spacing w:before="2" w:line="276" w:lineRule="auto"/>
        <w:ind w:left="567" w:right="74"/>
        <w:jc w:val="center"/>
        <w:rPr>
          <w:rFonts w:ascii="Arial" w:eastAsia="Arial" w:hAnsi="Arial" w:cs="Arial"/>
          <w:b/>
          <w:bCs/>
          <w:sz w:val="22"/>
          <w:szCs w:val="22"/>
          <w:lang w:val="ms-MY"/>
        </w:rPr>
      </w:pPr>
    </w:p>
    <w:p w14:paraId="707CEC3E" w14:textId="57E9EFBD" w:rsidR="009220B8" w:rsidRPr="0026140C" w:rsidRDefault="004844CB" w:rsidP="00D9710D">
      <w:pPr>
        <w:spacing w:before="2" w:line="276" w:lineRule="auto"/>
        <w:ind w:left="567" w:right="12"/>
        <w:jc w:val="center"/>
        <w:rPr>
          <w:rFonts w:ascii="Arial" w:eastAsia="Arial" w:hAnsi="Arial" w:cs="Arial"/>
          <w:b/>
          <w:bCs/>
          <w:sz w:val="22"/>
          <w:szCs w:val="22"/>
          <w:lang w:val="ms-MY"/>
        </w:rPr>
      </w:pPr>
      <w:r w:rsidRPr="0061777D">
        <w:rPr>
          <w:rFonts w:ascii="Arial" w:eastAsia="Arial" w:hAnsi="Arial" w:cs="Arial"/>
          <w:b/>
          <w:bCs/>
          <w:sz w:val="22"/>
          <w:szCs w:val="22"/>
          <w:lang w:val="ms-MY"/>
        </w:rPr>
        <w:t>KELOMPOK KERJA PEMILIHA</w:t>
      </w:r>
      <w:r w:rsidRPr="00142746">
        <w:rPr>
          <w:rFonts w:ascii="Arial" w:eastAsia="Arial" w:hAnsi="Arial" w:cs="Arial"/>
          <w:b/>
          <w:bCs/>
          <w:sz w:val="22"/>
          <w:szCs w:val="22"/>
          <w:lang w:val="ms-MY"/>
        </w:rPr>
        <w:t xml:space="preserve">N </w:t>
      </w:r>
      <w:r>
        <w:rPr>
          <w:rFonts w:ascii="Arial" w:eastAsia="Arial" w:hAnsi="Arial" w:cs="Arial"/>
          <w:b/>
          <w:bCs/>
          <w:sz w:val="22"/>
          <w:szCs w:val="22"/>
        </w:rPr>
        <w:t>{</w:t>
      </w:r>
      <w:proofErr w:type="spellStart"/>
      <w:r>
        <w:rPr>
          <w:rFonts w:ascii="Arial" w:eastAsia="Arial" w:hAnsi="Arial" w:cs="Arial"/>
          <w:b/>
          <w:bCs/>
          <w:sz w:val="22"/>
          <w:szCs w:val="22"/>
        </w:rPr>
        <w:t>kode_pokja</w:t>
      </w:r>
      <w:proofErr w:type="spellEnd"/>
      <w:r>
        <w:rPr>
          <w:rFonts w:ascii="Arial" w:eastAsia="Arial" w:hAnsi="Arial" w:cs="Arial"/>
          <w:b/>
          <w:bCs/>
          <w:sz w:val="22"/>
          <w:szCs w:val="22"/>
        </w:rPr>
        <w:t xml:space="preserve">} </w:t>
      </w:r>
      <w:r w:rsidRPr="0061777D">
        <w:rPr>
          <w:rFonts w:ascii="Arial" w:eastAsia="Arial" w:hAnsi="Arial" w:cs="Arial"/>
          <w:b/>
          <w:bCs/>
          <w:sz w:val="22"/>
          <w:szCs w:val="22"/>
          <w:lang w:val="ms-MY"/>
        </w:rPr>
        <w:t xml:space="preserve">BP2JK WILAYAH KALIMANTAN SELATAN TAHUN ANGGARAN </w:t>
      </w:r>
      <w:r>
        <w:rPr>
          <w:rFonts w:ascii="Arial" w:eastAsia="Arial" w:hAnsi="Arial" w:cs="Arial"/>
          <w:b/>
          <w:bCs/>
          <w:sz w:val="22"/>
          <w:szCs w:val="22"/>
        </w:rPr>
        <w:t>{</w:t>
      </w:r>
      <w:proofErr w:type="spellStart"/>
      <w:r>
        <w:rPr>
          <w:rFonts w:ascii="Arial" w:eastAsia="Arial" w:hAnsi="Arial" w:cs="Arial"/>
          <w:b/>
          <w:bCs/>
          <w:sz w:val="22"/>
          <w:szCs w:val="22"/>
        </w:rPr>
        <w:t>tahun_anggaran</w:t>
      </w:r>
      <w:proofErr w:type="spellEnd"/>
      <w:r>
        <w:rPr>
          <w:rFonts w:ascii="Arial" w:eastAsia="Arial" w:hAnsi="Arial" w:cs="Arial"/>
          <w:b/>
          <w:bCs/>
          <w:sz w:val="22"/>
          <w:szCs w:val="22"/>
        </w:rPr>
        <w:t>}</w:t>
      </w:r>
    </w:p>
    <w:p w14:paraId="7F9B58C9" w14:textId="77777777" w:rsidR="00014633" w:rsidRPr="0026140C" w:rsidRDefault="00014633" w:rsidP="00014633">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2F4759D4" w14:textId="77777777" w:rsidTr="00A705F3">
        <w:trPr>
          <w:trHeight w:val="614"/>
          <w:tblHeader/>
        </w:trPr>
        <w:tc>
          <w:tcPr>
            <w:tcW w:w="596" w:type="dxa"/>
            <w:tcBorders>
              <w:bottom w:val="single" w:sz="4" w:space="0" w:color="auto"/>
            </w:tcBorders>
            <w:vAlign w:val="center"/>
          </w:tcPr>
          <w:p w14:paraId="1B4020AB" w14:textId="77777777" w:rsidR="00E724FB" w:rsidRPr="0026140C" w:rsidRDefault="00E724FB" w:rsidP="00F4506B">
            <w:pPr>
              <w:pStyle w:val="ListParagraph"/>
              <w:ind w:left="0"/>
              <w:jc w:val="center"/>
              <w:rPr>
                <w:rFonts w:ascii="Arial" w:hAnsi="Arial" w:cs="Arial"/>
                <w:b/>
                <w:sz w:val="22"/>
                <w:szCs w:val="22"/>
              </w:rPr>
            </w:pPr>
            <w:proofErr w:type="spellStart"/>
            <w:r w:rsidRPr="0026140C">
              <w:rPr>
                <w:rFonts w:ascii="Arial" w:hAnsi="Arial" w:cs="Arial"/>
                <w:b/>
                <w:bCs/>
                <w:sz w:val="22"/>
                <w:szCs w:val="22"/>
              </w:rPr>
              <w:t>No</w:t>
            </w:r>
            <w:proofErr w:type="spellEnd"/>
          </w:p>
        </w:tc>
        <w:tc>
          <w:tcPr>
            <w:tcW w:w="4507" w:type="dxa"/>
            <w:tcBorders>
              <w:bottom w:val="single" w:sz="4" w:space="0" w:color="auto"/>
            </w:tcBorders>
            <w:vAlign w:val="center"/>
          </w:tcPr>
          <w:p w14:paraId="0631EF4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44B44DC1"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5417C758" w14:textId="77777777" w:rsidR="00E724FB" w:rsidRPr="0026140C" w:rsidRDefault="00E724FB" w:rsidP="00F4506B">
            <w:pPr>
              <w:pStyle w:val="ListParagraph"/>
              <w:ind w:left="0"/>
              <w:jc w:val="center"/>
              <w:rPr>
                <w:rFonts w:ascii="Arial" w:hAnsi="Arial" w:cs="Arial"/>
                <w:b/>
                <w:sz w:val="22"/>
                <w:szCs w:val="22"/>
              </w:rPr>
            </w:pPr>
            <w:r w:rsidRPr="0026140C">
              <w:rPr>
                <w:rFonts w:ascii="Arial" w:hAnsi="Arial" w:cs="Arial"/>
                <w:b/>
                <w:bCs/>
                <w:sz w:val="22"/>
                <w:szCs w:val="22"/>
              </w:rPr>
              <w:t>Tanda Tangan</w:t>
            </w:r>
          </w:p>
        </w:tc>
      </w:tr>
      <w:tr w:rsidR="00D80622" w:rsidRPr="0026140C" w14:paraId="78B18A8C" w14:textId="77777777" w:rsidTr="00887EDD">
        <w:trPr>
          <w:trHeight w:val="748"/>
        </w:trPr>
        <w:tc>
          <w:tcPr>
            <w:tcW w:w="596" w:type="dxa"/>
            <w:tcBorders>
              <w:top w:val="single" w:sz="4" w:space="0" w:color="auto"/>
              <w:bottom w:val="single" w:sz="4" w:space="0" w:color="auto"/>
            </w:tcBorders>
            <w:vAlign w:val="center"/>
          </w:tcPr>
          <w:p w14:paraId="5F4DF234" w14:textId="7726625D" w:rsidR="00D80622" w:rsidRPr="0026140C" w:rsidRDefault="00D80622" w:rsidP="00D80622">
            <w:pPr>
              <w:jc w:val="center"/>
              <w:rPr>
                <w:rFonts w:ascii="Arial" w:hAnsi="Arial" w:cs="Arial"/>
                <w:sz w:val="22"/>
                <w:szCs w:val="22"/>
              </w:rPr>
            </w:pPr>
            <w:r w:rsidRPr="0026140C">
              <w:rPr>
                <w:rFonts w:ascii="Arial" w:hAnsi="Arial" w:cs="Arial"/>
                <w:sz w:val="22"/>
                <w:szCs w:val="22"/>
              </w:rPr>
              <w:t>1.</w:t>
            </w:r>
          </w:p>
        </w:tc>
        <w:tc>
          <w:tcPr>
            <w:tcW w:w="4507" w:type="dxa"/>
            <w:tcBorders>
              <w:top w:val="single" w:sz="4" w:space="0" w:color="auto"/>
              <w:bottom w:val="single" w:sz="4" w:space="0" w:color="auto"/>
            </w:tcBorders>
            <w:vAlign w:val="center"/>
          </w:tcPr>
          <w:p w14:paraId="7469993A" w14:textId="2025C4F6" w:rsidR="00D80622" w:rsidRPr="005B5222" w:rsidRDefault="00D80622" w:rsidP="000A4484">
            <w:pPr>
              <w:tabs>
                <w:tab w:val="left" w:pos="6145"/>
              </w:tabs>
              <w:spacing w:line="276" w:lineRule="auto"/>
              <w:contextualSpacing/>
              <w:jc w:val="both"/>
              <w:rPr>
                <w:rFonts w:ascii="Arial" w:eastAsia="Arial" w:hAnsi="Arial" w:cs="Arial"/>
                <w:sz w:val="22"/>
                <w:szCs w:val="22"/>
              </w:rPr>
            </w:pPr>
            <w:r w:rsidRPr="005B5222">
              <w:rPr>
                <w:rFonts w:ascii="Arial" w:hAnsi="Arial" w:cs="Arial"/>
                <w:sz w:val="22"/>
                <w:szCs w:val="22"/>
              </w:rPr>
              <w:t>{</w:t>
            </w:r>
            <w:proofErr w:type="spellStart"/>
            <w:r w:rsidRPr="005B5222">
              <w:rPr>
                <w:rFonts w:ascii="Arial" w:hAnsi="Arial" w:cs="Arial"/>
                <w:sz w:val="22"/>
                <w:szCs w:val="22"/>
              </w:rPr>
              <w:t>ketua_pokja</w:t>
            </w:r>
            <w:proofErr w:type="spellEnd"/>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1228326B" w14:textId="17A9E078" w:rsidR="00D80622" w:rsidRPr="0026140C" w:rsidRDefault="00D80622" w:rsidP="00D80622">
            <w:pPr>
              <w:jc w:val="center"/>
              <w:rPr>
                <w:rFonts w:ascii="Arial" w:hAnsi="Arial" w:cs="Arial"/>
                <w:sz w:val="22"/>
                <w:szCs w:val="22"/>
              </w:rPr>
            </w:pPr>
            <w:r w:rsidRPr="007026A0">
              <w:rPr>
                <w:rFonts w:ascii="Arial" w:hAnsi="Arial" w:cs="Arial"/>
                <w:sz w:val="22"/>
                <w:szCs w:val="22"/>
              </w:rPr>
              <w:t>Ketua merangkap Anggota</w:t>
            </w:r>
          </w:p>
        </w:tc>
        <w:tc>
          <w:tcPr>
            <w:tcW w:w="1417" w:type="dxa"/>
            <w:tcBorders>
              <w:top w:val="single" w:sz="4" w:space="0" w:color="auto"/>
              <w:bottom w:val="single" w:sz="4" w:space="0" w:color="auto"/>
            </w:tcBorders>
            <w:vAlign w:val="center"/>
          </w:tcPr>
          <w:p w14:paraId="2B22FF86" w14:textId="77777777" w:rsidR="00D80622" w:rsidRPr="0026140C" w:rsidRDefault="00D80622" w:rsidP="00D80622">
            <w:pPr>
              <w:spacing w:before="160"/>
              <w:jc w:val="both"/>
              <w:rPr>
                <w:rFonts w:ascii="Arial" w:hAnsi="Arial" w:cs="Arial"/>
                <w:sz w:val="22"/>
                <w:szCs w:val="22"/>
              </w:rPr>
            </w:pPr>
          </w:p>
        </w:tc>
      </w:tr>
      <w:tr w:rsidR="00D80622" w:rsidRPr="0026140C" w14:paraId="2196573E" w14:textId="77777777" w:rsidTr="00887EDD">
        <w:trPr>
          <w:trHeight w:val="761"/>
        </w:trPr>
        <w:tc>
          <w:tcPr>
            <w:tcW w:w="596" w:type="dxa"/>
            <w:tcBorders>
              <w:top w:val="single" w:sz="4" w:space="0" w:color="auto"/>
              <w:bottom w:val="single" w:sz="4" w:space="0" w:color="auto"/>
            </w:tcBorders>
            <w:vAlign w:val="center"/>
          </w:tcPr>
          <w:p w14:paraId="4E1D1904" w14:textId="55EC4AEA" w:rsidR="00D80622" w:rsidRPr="0026140C" w:rsidRDefault="00D80622" w:rsidP="00D80622">
            <w:pPr>
              <w:jc w:val="center"/>
              <w:rPr>
                <w:rFonts w:ascii="Arial" w:hAnsi="Arial" w:cs="Arial"/>
                <w:sz w:val="22"/>
                <w:szCs w:val="22"/>
              </w:rPr>
            </w:pPr>
            <w:r w:rsidRPr="0026140C">
              <w:rPr>
                <w:rFonts w:ascii="Arial" w:hAnsi="Arial" w:cs="Arial"/>
                <w:sz w:val="22"/>
                <w:szCs w:val="22"/>
              </w:rPr>
              <w:t>2.</w:t>
            </w:r>
          </w:p>
        </w:tc>
        <w:tc>
          <w:tcPr>
            <w:tcW w:w="4507" w:type="dxa"/>
            <w:tcBorders>
              <w:top w:val="single" w:sz="4" w:space="0" w:color="auto"/>
              <w:bottom w:val="single" w:sz="4" w:space="0" w:color="auto"/>
            </w:tcBorders>
            <w:vAlign w:val="center"/>
          </w:tcPr>
          <w:p w14:paraId="653DB836" w14:textId="6401D5A0"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sekre_pokja</w:t>
            </w:r>
            <w:proofErr w:type="spellEnd"/>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0BD0CBDC" w14:textId="37392FE4" w:rsidR="00D80622" w:rsidRPr="0026140C" w:rsidRDefault="00D80622" w:rsidP="00D80622">
            <w:pPr>
              <w:jc w:val="center"/>
              <w:rPr>
                <w:rFonts w:ascii="Arial" w:hAnsi="Arial" w:cs="Arial"/>
                <w:sz w:val="22"/>
                <w:szCs w:val="22"/>
              </w:rPr>
            </w:pPr>
            <w:r w:rsidRPr="00680C2F">
              <w:rPr>
                <w:rFonts w:ascii="Arial" w:hAnsi="Arial" w:cs="Arial"/>
                <w:sz w:val="22"/>
                <w:szCs w:val="22"/>
              </w:rPr>
              <w:t>Sekretaris merangkap Anggota</w:t>
            </w:r>
          </w:p>
        </w:tc>
        <w:tc>
          <w:tcPr>
            <w:tcW w:w="1417" w:type="dxa"/>
            <w:tcBorders>
              <w:top w:val="single" w:sz="4" w:space="0" w:color="auto"/>
              <w:bottom w:val="single" w:sz="4" w:space="0" w:color="auto"/>
            </w:tcBorders>
            <w:vAlign w:val="center"/>
          </w:tcPr>
          <w:p w14:paraId="64295B09" w14:textId="27EF1ABE" w:rsidR="00D80622" w:rsidRPr="0026140C" w:rsidRDefault="00D80622" w:rsidP="00D80622">
            <w:pPr>
              <w:spacing w:before="160"/>
              <w:jc w:val="both"/>
              <w:rPr>
                <w:rFonts w:ascii="Arial" w:hAnsi="Arial" w:cs="Arial"/>
                <w:sz w:val="22"/>
                <w:szCs w:val="22"/>
              </w:rPr>
            </w:pPr>
          </w:p>
        </w:tc>
      </w:tr>
      <w:tr w:rsidR="00D80622" w:rsidRPr="0026140C" w14:paraId="232ABC52" w14:textId="77777777" w:rsidTr="00887EDD">
        <w:trPr>
          <w:trHeight w:val="785"/>
        </w:trPr>
        <w:tc>
          <w:tcPr>
            <w:tcW w:w="596" w:type="dxa"/>
            <w:tcBorders>
              <w:top w:val="single" w:sz="4" w:space="0" w:color="auto"/>
              <w:bottom w:val="single" w:sz="4" w:space="0" w:color="auto"/>
            </w:tcBorders>
            <w:vAlign w:val="center"/>
          </w:tcPr>
          <w:p w14:paraId="1F9D9960" w14:textId="1EF96DD4" w:rsidR="00D80622" w:rsidRPr="0026140C" w:rsidRDefault="00D80622" w:rsidP="00D80622">
            <w:pPr>
              <w:jc w:val="center"/>
              <w:rPr>
                <w:rFonts w:ascii="Arial" w:hAnsi="Arial" w:cs="Arial"/>
                <w:sz w:val="22"/>
                <w:szCs w:val="22"/>
              </w:rPr>
            </w:pPr>
            <w:r w:rsidRPr="0026140C">
              <w:rPr>
                <w:rFonts w:ascii="Arial" w:hAnsi="Arial" w:cs="Arial"/>
                <w:sz w:val="22"/>
                <w:szCs w:val="22"/>
              </w:rPr>
              <w:t>3.</w:t>
            </w:r>
          </w:p>
        </w:tc>
        <w:tc>
          <w:tcPr>
            <w:tcW w:w="4507" w:type="dxa"/>
            <w:tcBorders>
              <w:top w:val="single" w:sz="4" w:space="0" w:color="auto"/>
              <w:bottom w:val="single" w:sz="4" w:space="0" w:color="auto"/>
            </w:tcBorders>
            <w:vAlign w:val="center"/>
          </w:tcPr>
          <w:p w14:paraId="50E6BF54" w14:textId="2D7265A9"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anggota_pokja</w:t>
            </w:r>
            <w:proofErr w:type="spellEnd"/>
            <w:r w:rsidR="00113932">
              <w:rPr>
                <w:rFonts w:ascii="Arial" w:hAnsi="Arial" w:cs="Arial"/>
                <w:sz w:val="22"/>
                <w:szCs w:val="22"/>
                <w:lang w:val="en-US"/>
              </w:rPr>
              <w:t>1</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3F46C9C4" w14:textId="04B1297B"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9B72C49" w14:textId="1488C4BE" w:rsidR="00D80622" w:rsidRPr="0026140C" w:rsidRDefault="00D80622" w:rsidP="00D80622">
            <w:pPr>
              <w:jc w:val="center"/>
              <w:rPr>
                <w:rFonts w:ascii="Arial" w:hAnsi="Arial" w:cs="Arial"/>
                <w:i/>
                <w:iCs/>
                <w:sz w:val="22"/>
                <w:szCs w:val="22"/>
              </w:rPr>
            </w:pPr>
          </w:p>
        </w:tc>
      </w:tr>
      <w:tr w:rsidR="00D80622" w:rsidRPr="0026140C" w14:paraId="4D1A9288" w14:textId="77777777" w:rsidTr="00887EDD">
        <w:trPr>
          <w:trHeight w:val="696"/>
        </w:trPr>
        <w:tc>
          <w:tcPr>
            <w:tcW w:w="596" w:type="dxa"/>
            <w:tcBorders>
              <w:top w:val="single" w:sz="4" w:space="0" w:color="auto"/>
              <w:bottom w:val="single" w:sz="4" w:space="0" w:color="auto"/>
            </w:tcBorders>
            <w:vAlign w:val="center"/>
          </w:tcPr>
          <w:p w14:paraId="39875A6D" w14:textId="6A091C4A" w:rsidR="00D80622" w:rsidRPr="0026140C" w:rsidRDefault="00D80622" w:rsidP="00D80622">
            <w:pPr>
              <w:jc w:val="center"/>
              <w:rPr>
                <w:rFonts w:ascii="Arial" w:hAnsi="Arial" w:cs="Arial"/>
                <w:sz w:val="22"/>
                <w:szCs w:val="22"/>
              </w:rPr>
            </w:pPr>
            <w:r w:rsidRPr="0026140C">
              <w:rPr>
                <w:rFonts w:ascii="Arial" w:hAnsi="Arial" w:cs="Arial"/>
                <w:sz w:val="22"/>
                <w:szCs w:val="22"/>
              </w:rPr>
              <w:t>4.</w:t>
            </w:r>
          </w:p>
        </w:tc>
        <w:tc>
          <w:tcPr>
            <w:tcW w:w="4507" w:type="dxa"/>
            <w:tcBorders>
              <w:top w:val="single" w:sz="4" w:space="0" w:color="auto"/>
              <w:bottom w:val="single" w:sz="4" w:space="0" w:color="auto"/>
            </w:tcBorders>
            <w:vAlign w:val="center"/>
          </w:tcPr>
          <w:p w14:paraId="04DD003B" w14:textId="1D559FE4" w:rsidR="00D80622" w:rsidRPr="005B5222" w:rsidRDefault="00D80622" w:rsidP="000A4484">
            <w:pPr>
              <w:tabs>
                <w:tab w:val="left" w:pos="6145"/>
              </w:tabs>
              <w:spacing w:line="276" w:lineRule="auto"/>
              <w:contextualSpacing/>
              <w:jc w:val="both"/>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anggota_pokja</w:t>
            </w:r>
            <w:proofErr w:type="spellEnd"/>
            <w:r w:rsidR="00113932">
              <w:rPr>
                <w:rFonts w:ascii="Arial" w:hAnsi="Arial" w:cs="Arial"/>
                <w:sz w:val="22"/>
                <w:szCs w:val="22"/>
                <w:lang w:val="en-US"/>
              </w:rPr>
              <w:t>2</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2D5E885D" w14:textId="42EC923A"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1EA222B7" w14:textId="67FA95F3" w:rsidR="00D80622" w:rsidRPr="0026140C" w:rsidRDefault="00D80622" w:rsidP="00D80622">
            <w:pPr>
              <w:spacing w:before="160"/>
              <w:jc w:val="both"/>
              <w:rPr>
                <w:rFonts w:ascii="Arial" w:hAnsi="Arial" w:cs="Arial"/>
                <w:sz w:val="22"/>
                <w:szCs w:val="22"/>
              </w:rPr>
            </w:pPr>
          </w:p>
        </w:tc>
      </w:tr>
      <w:tr w:rsidR="00D80622" w:rsidRPr="0026140C" w14:paraId="015F33D6" w14:textId="77777777" w:rsidTr="00D61947">
        <w:trPr>
          <w:trHeight w:val="835"/>
        </w:trPr>
        <w:tc>
          <w:tcPr>
            <w:tcW w:w="596" w:type="dxa"/>
            <w:tcBorders>
              <w:top w:val="single" w:sz="4" w:space="0" w:color="auto"/>
              <w:bottom w:val="single" w:sz="4" w:space="0" w:color="auto"/>
            </w:tcBorders>
            <w:vAlign w:val="center"/>
          </w:tcPr>
          <w:p w14:paraId="0F745343" w14:textId="484AF178" w:rsidR="00D80622" w:rsidRPr="0026140C" w:rsidRDefault="00D80622" w:rsidP="00D80622">
            <w:pPr>
              <w:jc w:val="center"/>
              <w:rPr>
                <w:rFonts w:ascii="Arial" w:hAnsi="Arial" w:cs="Arial"/>
                <w:sz w:val="22"/>
                <w:szCs w:val="22"/>
              </w:rPr>
            </w:pPr>
            <w:r w:rsidRPr="0026140C">
              <w:rPr>
                <w:rFonts w:ascii="Arial" w:hAnsi="Arial" w:cs="Arial"/>
                <w:sz w:val="22"/>
                <w:szCs w:val="22"/>
              </w:rPr>
              <w:t>5.</w:t>
            </w:r>
          </w:p>
        </w:tc>
        <w:tc>
          <w:tcPr>
            <w:tcW w:w="4507" w:type="dxa"/>
            <w:tcBorders>
              <w:top w:val="single" w:sz="4" w:space="0" w:color="auto"/>
              <w:bottom w:val="single" w:sz="4" w:space="0" w:color="auto"/>
            </w:tcBorders>
            <w:vAlign w:val="center"/>
          </w:tcPr>
          <w:p w14:paraId="41AEC7E5" w14:textId="50F7B044" w:rsidR="00D80622" w:rsidRPr="005B5222" w:rsidRDefault="00D80622" w:rsidP="000A4484">
            <w:pPr>
              <w:tabs>
                <w:tab w:val="left" w:pos="6145"/>
              </w:tabs>
              <w:spacing w:line="276" w:lineRule="auto"/>
              <w:contextualSpacing/>
              <w:rPr>
                <w:rFonts w:ascii="Arial" w:eastAsia="Arial" w:hAnsi="Arial" w:cs="Arial"/>
                <w:spacing w:val="2"/>
                <w:sz w:val="22"/>
                <w:szCs w:val="22"/>
                <w:highlight w:val="yellow"/>
              </w:rPr>
            </w:pPr>
            <w:r w:rsidRPr="005B5222">
              <w:rPr>
                <w:rFonts w:ascii="Arial" w:hAnsi="Arial" w:cs="Arial"/>
                <w:sz w:val="22"/>
                <w:szCs w:val="22"/>
              </w:rPr>
              <w:t>{</w:t>
            </w:r>
            <w:proofErr w:type="spellStart"/>
            <w:r w:rsidRPr="005B5222">
              <w:rPr>
                <w:rFonts w:ascii="Arial" w:hAnsi="Arial" w:cs="Arial"/>
                <w:sz w:val="22"/>
                <w:szCs w:val="22"/>
              </w:rPr>
              <w:t>anggota_pokja</w:t>
            </w:r>
            <w:proofErr w:type="spellEnd"/>
            <w:r w:rsidR="00113932">
              <w:rPr>
                <w:rFonts w:ascii="Arial" w:hAnsi="Arial" w:cs="Arial"/>
                <w:sz w:val="22"/>
                <w:szCs w:val="22"/>
                <w:lang w:val="en-US"/>
              </w:rPr>
              <w:t>3</w:t>
            </w:r>
            <w:r w:rsidRPr="005B5222">
              <w:rPr>
                <w:rFonts w:ascii="Arial" w:hAnsi="Arial" w:cs="Arial"/>
                <w:sz w:val="22"/>
                <w:szCs w:val="22"/>
              </w:rPr>
              <w:t>}</w:t>
            </w:r>
          </w:p>
        </w:tc>
        <w:tc>
          <w:tcPr>
            <w:tcW w:w="2269" w:type="dxa"/>
            <w:tcBorders>
              <w:top w:val="single" w:sz="4" w:space="0" w:color="auto"/>
              <w:bottom w:val="single" w:sz="4" w:space="0" w:color="auto"/>
            </w:tcBorders>
            <w:vAlign w:val="center"/>
          </w:tcPr>
          <w:p w14:paraId="693763BF" w14:textId="70512D3C" w:rsidR="00D80622" w:rsidRPr="0026140C" w:rsidRDefault="00D80622" w:rsidP="00D80622">
            <w:pPr>
              <w:jc w:val="center"/>
              <w:rPr>
                <w:rFonts w:ascii="Arial" w:hAnsi="Arial" w:cs="Arial"/>
                <w:sz w:val="22"/>
                <w:szCs w:val="22"/>
              </w:rPr>
            </w:pPr>
            <w:r w:rsidRPr="007026A0">
              <w:rPr>
                <w:rFonts w:ascii="Arial" w:hAnsi="Arial" w:cs="Arial"/>
                <w:sz w:val="22"/>
                <w:szCs w:val="22"/>
              </w:rPr>
              <w:t>Anggota</w:t>
            </w:r>
          </w:p>
        </w:tc>
        <w:tc>
          <w:tcPr>
            <w:tcW w:w="1417" w:type="dxa"/>
            <w:tcBorders>
              <w:top w:val="single" w:sz="4" w:space="0" w:color="auto"/>
              <w:bottom w:val="single" w:sz="4" w:space="0" w:color="auto"/>
            </w:tcBorders>
            <w:vAlign w:val="center"/>
          </w:tcPr>
          <w:p w14:paraId="0CFA8223" w14:textId="3468D412" w:rsidR="00D80622" w:rsidRPr="0026140C" w:rsidRDefault="00D80622" w:rsidP="00D80622">
            <w:pPr>
              <w:jc w:val="center"/>
              <w:rPr>
                <w:rFonts w:ascii="Arial" w:hAnsi="Arial" w:cs="Arial"/>
                <w:sz w:val="22"/>
                <w:szCs w:val="22"/>
              </w:rPr>
            </w:pPr>
          </w:p>
        </w:tc>
      </w:tr>
    </w:tbl>
    <w:p w14:paraId="2903125A" w14:textId="77777777" w:rsidR="009E1C1A" w:rsidRPr="0026140C" w:rsidRDefault="009E1C1A" w:rsidP="009E1C1A">
      <w:pPr>
        <w:spacing w:line="271" w:lineRule="auto"/>
        <w:contextualSpacing/>
        <w:rPr>
          <w:rFonts w:ascii="Tahoma" w:hAnsi="Tahoma" w:cs="Tahoma"/>
        </w:rPr>
      </w:pPr>
    </w:p>
    <w:p w14:paraId="5E4EAFAE" w14:textId="77777777" w:rsidR="009E1C1A" w:rsidRPr="0026140C" w:rsidRDefault="009E1C1A" w:rsidP="009E1C1A">
      <w:pPr>
        <w:spacing w:before="2" w:line="276" w:lineRule="auto"/>
        <w:ind w:left="567" w:right="74"/>
        <w:rPr>
          <w:rFonts w:ascii="Arial" w:hAnsi="Arial" w:cs="Arial"/>
          <w:sz w:val="22"/>
          <w:szCs w:val="22"/>
        </w:rPr>
      </w:pPr>
    </w:p>
    <w:p w14:paraId="5D2D4178" w14:textId="15F891BB" w:rsidR="00301A55" w:rsidRDefault="0087739C" w:rsidP="009E1C1A">
      <w:pPr>
        <w:spacing w:before="2" w:line="276" w:lineRule="auto"/>
        <w:ind w:left="567" w:right="74"/>
        <w:jc w:val="center"/>
        <w:rPr>
          <w:rFonts w:ascii="Arial" w:eastAsia="Arial" w:hAnsi="Arial" w:cs="Arial"/>
          <w:b/>
          <w:bCs/>
          <w:sz w:val="22"/>
          <w:szCs w:val="22"/>
          <w:lang w:val="ms-MY"/>
        </w:rPr>
      </w:pPr>
      <w:r w:rsidRPr="0087739C">
        <w:rPr>
          <w:rFonts w:ascii="Arial" w:eastAsia="Arial" w:hAnsi="Arial" w:cs="Arial"/>
          <w:b/>
          <w:bCs/>
          <w:sz w:val="22"/>
          <w:szCs w:val="22"/>
          <w:lang w:val="ms-MY"/>
        </w:rPr>
        <w:t>{</w:t>
      </w:r>
      <w:proofErr w:type="spellStart"/>
      <w:r w:rsidRPr="0087739C">
        <w:rPr>
          <w:rFonts w:ascii="Arial" w:eastAsia="Arial" w:hAnsi="Arial" w:cs="Arial"/>
          <w:b/>
          <w:bCs/>
          <w:sz w:val="22"/>
          <w:szCs w:val="22"/>
          <w:lang w:val="ms-MY"/>
        </w:rPr>
        <w:t>satuan_kerja</w:t>
      </w:r>
      <w:proofErr w:type="spellEnd"/>
      <w:r w:rsidR="001F431D">
        <w:rPr>
          <w:rFonts w:ascii="Arial" w:eastAsia="Arial" w:hAnsi="Arial" w:cs="Arial"/>
          <w:b/>
          <w:bCs/>
          <w:sz w:val="22"/>
          <w:szCs w:val="22"/>
        </w:rPr>
        <w:t>_</w:t>
      </w:r>
      <w:proofErr w:type="spellStart"/>
      <w:r w:rsidR="001F431D">
        <w:rPr>
          <w:rFonts w:ascii="Arial" w:eastAsia="Arial" w:hAnsi="Arial" w:cs="Arial"/>
          <w:b/>
          <w:bCs/>
          <w:sz w:val="22"/>
          <w:szCs w:val="22"/>
        </w:rPr>
        <w:t>upper</w:t>
      </w:r>
      <w:proofErr w:type="spellEnd"/>
      <w:r w:rsidRPr="0087739C">
        <w:rPr>
          <w:rFonts w:ascii="Arial" w:eastAsia="Arial" w:hAnsi="Arial" w:cs="Arial"/>
          <w:b/>
          <w:bCs/>
          <w:sz w:val="22"/>
          <w:szCs w:val="22"/>
          <w:lang w:val="ms-MY"/>
        </w:rPr>
        <w:t>}</w:t>
      </w:r>
    </w:p>
    <w:p w14:paraId="7BFB722B" w14:textId="77777777" w:rsidR="003A404D" w:rsidRPr="0087739C" w:rsidRDefault="003A404D" w:rsidP="009E1C1A">
      <w:pPr>
        <w:spacing w:before="2" w:line="276" w:lineRule="auto"/>
        <w:ind w:left="567" w:right="74"/>
        <w:jc w:val="center"/>
        <w:rPr>
          <w:rFonts w:ascii="Arial" w:eastAsia="Arial" w:hAnsi="Arial" w:cs="Arial"/>
          <w:b/>
          <w:bCs/>
          <w:sz w:val="22"/>
          <w:szCs w:val="22"/>
          <w:lang w:val="ms-MY"/>
        </w:rPr>
      </w:pPr>
    </w:p>
    <w:tbl>
      <w:tblPr>
        <w:tblW w:w="8789"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96"/>
        <w:gridCol w:w="4507"/>
        <w:gridCol w:w="2269"/>
        <w:gridCol w:w="1417"/>
      </w:tblGrid>
      <w:tr w:rsidR="0026140C" w:rsidRPr="0026140C" w14:paraId="45A106F8" w14:textId="77777777" w:rsidTr="00D61947">
        <w:trPr>
          <w:trHeight w:val="624"/>
          <w:tblHeader/>
        </w:trPr>
        <w:tc>
          <w:tcPr>
            <w:tcW w:w="596" w:type="dxa"/>
            <w:tcBorders>
              <w:bottom w:val="single" w:sz="4" w:space="0" w:color="auto"/>
            </w:tcBorders>
            <w:vAlign w:val="center"/>
          </w:tcPr>
          <w:p w14:paraId="5AD4585D" w14:textId="77777777" w:rsidR="00A549C4" w:rsidRPr="0026140C" w:rsidRDefault="00A549C4" w:rsidP="00F4506B">
            <w:pPr>
              <w:jc w:val="center"/>
              <w:rPr>
                <w:rFonts w:ascii="Arial" w:hAnsi="Arial" w:cs="Arial"/>
                <w:sz w:val="22"/>
                <w:szCs w:val="22"/>
              </w:rPr>
            </w:pPr>
            <w:proofErr w:type="spellStart"/>
            <w:r w:rsidRPr="0026140C">
              <w:rPr>
                <w:rFonts w:ascii="Arial" w:hAnsi="Arial" w:cs="Arial"/>
                <w:b/>
                <w:bCs/>
                <w:sz w:val="22"/>
                <w:szCs w:val="22"/>
              </w:rPr>
              <w:t>No</w:t>
            </w:r>
            <w:proofErr w:type="spellEnd"/>
          </w:p>
        </w:tc>
        <w:tc>
          <w:tcPr>
            <w:tcW w:w="4507" w:type="dxa"/>
            <w:tcBorders>
              <w:bottom w:val="single" w:sz="4" w:space="0" w:color="auto"/>
            </w:tcBorders>
            <w:vAlign w:val="center"/>
          </w:tcPr>
          <w:p w14:paraId="1F4EC2D3"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Nama</w:t>
            </w:r>
          </w:p>
        </w:tc>
        <w:tc>
          <w:tcPr>
            <w:tcW w:w="2269" w:type="dxa"/>
            <w:tcBorders>
              <w:bottom w:val="single" w:sz="4" w:space="0" w:color="auto"/>
            </w:tcBorders>
            <w:vAlign w:val="center"/>
          </w:tcPr>
          <w:p w14:paraId="2B94E6BB"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Jabatan</w:t>
            </w:r>
          </w:p>
        </w:tc>
        <w:tc>
          <w:tcPr>
            <w:tcW w:w="1417" w:type="dxa"/>
            <w:tcBorders>
              <w:bottom w:val="single" w:sz="4" w:space="0" w:color="auto"/>
            </w:tcBorders>
            <w:vAlign w:val="center"/>
          </w:tcPr>
          <w:p w14:paraId="0A6451C1" w14:textId="77777777" w:rsidR="00A549C4" w:rsidRPr="0026140C" w:rsidRDefault="00A549C4" w:rsidP="00F4506B">
            <w:pPr>
              <w:jc w:val="center"/>
              <w:rPr>
                <w:rFonts w:ascii="Arial" w:hAnsi="Arial" w:cs="Arial"/>
                <w:sz w:val="22"/>
                <w:szCs w:val="22"/>
              </w:rPr>
            </w:pPr>
            <w:r w:rsidRPr="0026140C">
              <w:rPr>
                <w:rFonts w:ascii="Arial" w:hAnsi="Arial" w:cs="Arial"/>
                <w:b/>
                <w:bCs/>
                <w:sz w:val="22"/>
                <w:szCs w:val="22"/>
              </w:rPr>
              <w:t>Tanda Tangan</w:t>
            </w:r>
          </w:p>
        </w:tc>
      </w:tr>
      <w:tr w:rsidR="009A787F" w:rsidRPr="0026140C" w14:paraId="106D1CC4" w14:textId="77777777" w:rsidTr="00D61947">
        <w:trPr>
          <w:trHeight w:val="788"/>
        </w:trPr>
        <w:tc>
          <w:tcPr>
            <w:tcW w:w="596" w:type="dxa"/>
            <w:tcBorders>
              <w:top w:val="single" w:sz="4" w:space="0" w:color="auto"/>
              <w:bottom w:val="single" w:sz="4" w:space="0" w:color="auto"/>
            </w:tcBorders>
            <w:vAlign w:val="center"/>
          </w:tcPr>
          <w:p w14:paraId="4D95383A" w14:textId="27A2D142" w:rsidR="009A787F" w:rsidRPr="000A4484" w:rsidRDefault="009A787F" w:rsidP="009A787F">
            <w:pPr>
              <w:jc w:val="center"/>
              <w:rPr>
                <w:rFonts w:ascii="Arial" w:hAnsi="Arial" w:cs="Arial"/>
                <w:sz w:val="22"/>
                <w:szCs w:val="22"/>
              </w:rPr>
            </w:pPr>
            <w:r w:rsidRPr="000A4484">
              <w:rPr>
                <w:rFonts w:ascii="Arial" w:hAnsi="Arial" w:cs="Arial"/>
                <w:sz w:val="22"/>
                <w:szCs w:val="22"/>
              </w:rPr>
              <w:t>1.</w:t>
            </w:r>
          </w:p>
        </w:tc>
        <w:tc>
          <w:tcPr>
            <w:tcW w:w="4507" w:type="dxa"/>
            <w:tcBorders>
              <w:top w:val="single" w:sz="4" w:space="0" w:color="auto"/>
              <w:bottom w:val="single" w:sz="4" w:space="0" w:color="auto"/>
            </w:tcBorders>
            <w:vAlign w:val="center"/>
          </w:tcPr>
          <w:p w14:paraId="0141F359" w14:textId="5BAF906C" w:rsidR="009A787F" w:rsidRPr="005B5222" w:rsidRDefault="000A4484" w:rsidP="000A4484">
            <w:pPr>
              <w:rPr>
                <w:rFonts w:ascii="Arial" w:eastAsia="Arial" w:hAnsi="Arial" w:cs="Arial"/>
                <w:sz w:val="22"/>
                <w:szCs w:val="22"/>
                <w:lang w:val="en-US"/>
              </w:rPr>
            </w:pPr>
            <w:r w:rsidRPr="005B5222">
              <w:rPr>
                <w:rFonts w:ascii="Arial" w:eastAsia="Arial" w:hAnsi="Arial" w:cs="Arial"/>
                <w:spacing w:val="-2"/>
                <w:sz w:val="22"/>
                <w:szCs w:val="22"/>
                <w:lang w:val="en-US"/>
              </w:rPr>
              <w:t>{</w:t>
            </w:r>
            <w:proofErr w:type="spellStart"/>
            <w:r w:rsidRPr="005B5222">
              <w:rPr>
                <w:rFonts w:ascii="Arial" w:eastAsia="Arial" w:hAnsi="Arial" w:cs="Arial"/>
                <w:spacing w:val="-2"/>
                <w:sz w:val="22"/>
                <w:szCs w:val="22"/>
                <w:lang w:val="en-US"/>
              </w:rPr>
              <w:t>nama_ppk</w:t>
            </w:r>
            <w:proofErr w:type="spellEnd"/>
            <w:r w:rsidRPr="005B5222">
              <w:rPr>
                <w:rFonts w:ascii="Arial" w:eastAsia="Arial" w:hAnsi="Arial" w:cs="Arial"/>
                <w:spacing w:val="-2"/>
                <w:sz w:val="22"/>
                <w:szCs w:val="22"/>
                <w:lang w:val="en-US"/>
              </w:rPr>
              <w:t>}</w:t>
            </w:r>
          </w:p>
        </w:tc>
        <w:tc>
          <w:tcPr>
            <w:tcW w:w="2269" w:type="dxa"/>
            <w:tcBorders>
              <w:top w:val="single" w:sz="4" w:space="0" w:color="auto"/>
              <w:bottom w:val="single" w:sz="4" w:space="0" w:color="auto"/>
            </w:tcBorders>
            <w:vAlign w:val="center"/>
          </w:tcPr>
          <w:p w14:paraId="5A213E60" w14:textId="17591B6E" w:rsidR="009A787F" w:rsidRPr="000A4484" w:rsidRDefault="000A4484" w:rsidP="009A787F">
            <w:pPr>
              <w:jc w:val="center"/>
              <w:rPr>
                <w:rFonts w:ascii="Arial" w:hAnsi="Arial" w:cs="Arial"/>
                <w:sz w:val="22"/>
                <w:szCs w:val="22"/>
                <w:lang w:val="en-US"/>
              </w:rPr>
            </w:pPr>
            <w:r w:rsidRPr="000A4484">
              <w:rPr>
                <w:rFonts w:ascii="Arial" w:hAnsi="Arial" w:cs="Arial"/>
                <w:sz w:val="22"/>
                <w:szCs w:val="22"/>
                <w:lang w:val="en-US"/>
              </w:rPr>
              <w:t>{</w:t>
            </w:r>
            <w:proofErr w:type="spellStart"/>
            <w:r w:rsidRPr="000A4484">
              <w:rPr>
                <w:rFonts w:ascii="Arial" w:hAnsi="Arial" w:cs="Arial"/>
                <w:sz w:val="22"/>
                <w:szCs w:val="22"/>
                <w:lang w:val="en-US"/>
              </w:rPr>
              <w:t>ppk</w:t>
            </w:r>
            <w:proofErr w:type="spellEnd"/>
            <w:r w:rsidRPr="000A4484">
              <w:rPr>
                <w:rFonts w:ascii="Arial" w:hAnsi="Arial" w:cs="Arial"/>
                <w:sz w:val="22"/>
                <w:szCs w:val="22"/>
                <w:lang w:val="en-US"/>
              </w:rPr>
              <w:t>}</w:t>
            </w:r>
          </w:p>
        </w:tc>
        <w:tc>
          <w:tcPr>
            <w:tcW w:w="1417" w:type="dxa"/>
            <w:tcBorders>
              <w:top w:val="single" w:sz="4" w:space="0" w:color="auto"/>
              <w:bottom w:val="single" w:sz="4" w:space="0" w:color="auto"/>
            </w:tcBorders>
          </w:tcPr>
          <w:p w14:paraId="4862C6B0" w14:textId="77777777" w:rsidR="009A787F" w:rsidRPr="0026140C" w:rsidRDefault="009A787F" w:rsidP="009A787F">
            <w:pPr>
              <w:jc w:val="both"/>
              <w:rPr>
                <w:rFonts w:ascii="Arial" w:hAnsi="Arial" w:cs="Arial"/>
                <w:sz w:val="22"/>
                <w:szCs w:val="22"/>
              </w:rPr>
            </w:pPr>
          </w:p>
        </w:tc>
      </w:tr>
    </w:tbl>
    <w:p w14:paraId="30289664" w14:textId="131AA87E" w:rsidR="00304B5F" w:rsidRPr="0026140C" w:rsidRDefault="00304B5F" w:rsidP="4F5E63BA">
      <w:pPr>
        <w:tabs>
          <w:tab w:val="left" w:pos="3390"/>
        </w:tabs>
        <w:spacing w:line="360" w:lineRule="auto"/>
        <w:contextualSpacing/>
        <w:rPr>
          <w:rFonts w:ascii="Arial" w:hAnsi="Arial" w:cs="Arial"/>
          <w:sz w:val="22"/>
          <w:szCs w:val="22"/>
        </w:rPr>
      </w:pPr>
    </w:p>
    <w:sectPr w:rsidR="00304B5F" w:rsidRPr="0026140C" w:rsidSect="00A549C4">
      <w:footerReference w:type="default" r:id="rId17"/>
      <w:pgSz w:w="11920" w:h="16840"/>
      <w:pgMar w:top="1134" w:right="1134" w:bottom="1134" w:left="1418" w:header="720" w:footer="374"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DCB086" w14:textId="77777777" w:rsidR="00101FBE" w:rsidRDefault="00101FBE" w:rsidP="00A07E78">
      <w:r>
        <w:separator/>
      </w:r>
    </w:p>
  </w:endnote>
  <w:endnote w:type="continuationSeparator" w:id="0">
    <w:p w14:paraId="4CE4058B" w14:textId="77777777" w:rsidR="00101FBE" w:rsidRDefault="00101FBE" w:rsidP="00A07E78">
      <w:r>
        <w:continuationSeparator/>
      </w:r>
    </w:p>
  </w:endnote>
  <w:endnote w:type="continuationNotice" w:id="1">
    <w:p w14:paraId="69080AB8" w14:textId="77777777" w:rsidR="00101FBE" w:rsidRDefault="00101F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Basic">
    <w:altName w:val="Calibri"/>
    <w:panose1 w:val="020B0604020202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9C332" w14:textId="77777777" w:rsidR="00D52301" w:rsidRDefault="00D5230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943EA" w14:textId="1AB80BDC" w:rsidR="00BD73D6" w:rsidRDefault="00BD73D6" w:rsidP="00B75F70">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631EF" w14:textId="258BF973" w:rsidR="00BD73D6" w:rsidRDefault="00BD73D6" w:rsidP="00A07E78">
    <w:pPr>
      <w:pStyle w:val="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028AE" w14:textId="77777777" w:rsidR="00520482" w:rsidRDefault="00520482" w:rsidP="00B75F70">
    <w:pPr>
      <w:pStyle w:val="Footer"/>
      <w:jc w:val="center"/>
    </w:pPr>
    <w:r>
      <w:rPr>
        <w:noProof/>
      </w:rPr>
      <w:drawing>
        <wp:inline distT="0" distB="0" distL="0" distR="0" wp14:anchorId="590587B5" wp14:editId="44340531">
          <wp:extent cx="1076325" cy="783054"/>
          <wp:effectExtent l="0" t="0" r="0" b="0"/>
          <wp:docPr id="2049008992" name="Picture 2" descr="A black and blue rectangular car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224242" name="Picture 2" descr="A black and blue rectangular card with red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9584" cy="829077"/>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FC08C" w14:textId="77777777" w:rsidR="00101FBE" w:rsidRDefault="00101FBE" w:rsidP="00A07E78">
      <w:r>
        <w:separator/>
      </w:r>
    </w:p>
  </w:footnote>
  <w:footnote w:type="continuationSeparator" w:id="0">
    <w:p w14:paraId="5AE99A87" w14:textId="77777777" w:rsidR="00101FBE" w:rsidRDefault="00101FBE" w:rsidP="00A07E78">
      <w:r>
        <w:continuationSeparator/>
      </w:r>
    </w:p>
  </w:footnote>
  <w:footnote w:type="continuationNotice" w:id="1">
    <w:p w14:paraId="20F5B35B" w14:textId="77777777" w:rsidR="00101FBE" w:rsidRDefault="00101FB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B8440" w14:textId="77777777" w:rsidR="00D52301" w:rsidRDefault="00D5230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A7DEFD" w14:textId="092FCAD9" w:rsidR="00EF55DA" w:rsidRDefault="00EF55DA">
    <w:pPr>
      <w:pStyle w:val="Header"/>
      <w:jc w:val="center"/>
    </w:pPr>
  </w:p>
  <w:p w14:paraId="0340EE97" w14:textId="0A8A4BE2" w:rsidR="00BD73D6" w:rsidRDefault="00BD73D6" w:rsidP="06BF586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86D8E3" w14:textId="77777777" w:rsidR="00923B58" w:rsidRPr="00D52301" w:rsidRDefault="00923B58" w:rsidP="00923B58">
    <w:pPr>
      <w:widowControl w:val="0"/>
      <w:autoSpaceDE w:val="0"/>
      <w:autoSpaceDN w:val="0"/>
      <w:ind w:left="851" w:right="-2"/>
      <w:jc w:val="center"/>
      <w:rPr>
        <w:rFonts w:ascii="Arial" w:eastAsia="Calibri" w:hAnsi="Arial" w:cs="Arial"/>
        <w:sz w:val="36"/>
        <w:szCs w:val="36"/>
      </w:rPr>
    </w:pPr>
    <w:bookmarkStart w:id="1" w:name="_Hlk186188695"/>
    <w:bookmarkStart w:id="2" w:name="_Hlk186188696"/>
    <w:bookmarkStart w:id="3" w:name="_Hlk186188840"/>
    <w:bookmarkStart w:id="4" w:name="_Hlk186188841"/>
    <w:bookmarkStart w:id="5" w:name="_Hlk186189107"/>
    <w:bookmarkStart w:id="6" w:name="_Hlk186189108"/>
    <w:bookmarkStart w:id="7" w:name="_Hlk186189264"/>
    <w:bookmarkStart w:id="8" w:name="_Hlk186189265"/>
    <w:bookmarkStart w:id="9" w:name="_Hlk186189287"/>
    <w:bookmarkStart w:id="10" w:name="_Hlk186189288"/>
    <w:bookmarkStart w:id="11" w:name="_Hlk186189395"/>
    <w:bookmarkStart w:id="12" w:name="_Hlk186189396"/>
    <w:r w:rsidRPr="00D52301">
      <w:rPr>
        <w:rFonts w:ascii="Arial" w:eastAsia="Calibri" w:hAnsi="Arial" w:cs="Arial"/>
        <w:noProof/>
        <w:sz w:val="36"/>
        <w:szCs w:val="36"/>
      </w:rPr>
      <w:drawing>
        <wp:anchor distT="0" distB="0" distL="114300" distR="114300" simplePos="0" relativeHeight="251659264" behindDoc="0" locked="0" layoutInCell="1" allowOverlap="1" wp14:anchorId="654F296C" wp14:editId="28F50D78">
          <wp:simplePos x="0" y="0"/>
          <wp:positionH relativeFrom="column">
            <wp:posOffset>-324221</wp:posOffset>
          </wp:positionH>
          <wp:positionV relativeFrom="paragraph">
            <wp:posOffset>6985</wp:posOffset>
          </wp:positionV>
          <wp:extent cx="835200" cy="835200"/>
          <wp:effectExtent l="0" t="0" r="3175" b="3175"/>
          <wp:wrapNone/>
          <wp:docPr id="1" name="Picture 1" descr="A yellow and blu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9225509" name="Picture 469225509" descr="A yellow and blue logo&#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35200" cy="835200"/>
                  </a:xfrm>
                  <a:prstGeom prst="rect">
                    <a:avLst/>
                  </a:prstGeom>
                </pic:spPr>
              </pic:pic>
            </a:graphicData>
          </a:graphic>
          <wp14:sizeRelH relativeFrom="margin">
            <wp14:pctWidth>0</wp14:pctWidth>
          </wp14:sizeRelH>
          <wp14:sizeRelV relativeFrom="margin">
            <wp14:pctHeight>0</wp14:pctHeight>
          </wp14:sizeRelV>
        </wp:anchor>
      </w:drawing>
    </w:r>
    <w:r w:rsidRPr="00D52301">
      <w:rPr>
        <w:rFonts w:ascii="Arial" w:eastAsia="Calibri" w:hAnsi="Arial" w:cs="Arial"/>
        <w:sz w:val="36"/>
        <w:szCs w:val="36"/>
      </w:rPr>
      <w:t>KEMENTERIAN PEKERJAAN UMUM</w:t>
    </w:r>
  </w:p>
  <w:p w14:paraId="713B3568" w14:textId="77777777" w:rsidR="00923B58" w:rsidRPr="001741FE" w:rsidRDefault="00923B58" w:rsidP="00923B58">
    <w:pPr>
      <w:keepNext/>
      <w:widowControl w:val="0"/>
      <w:autoSpaceDE w:val="0"/>
      <w:autoSpaceDN w:val="0"/>
      <w:ind w:left="851" w:right="-2"/>
      <w:jc w:val="center"/>
      <w:outlineLvl w:val="4"/>
      <w:rPr>
        <w:rFonts w:ascii="Arial" w:hAnsi="Arial" w:cs="Arial"/>
        <w:b/>
        <w:bCs/>
        <w:sz w:val="28"/>
        <w:szCs w:val="28"/>
      </w:rPr>
    </w:pPr>
    <w:r w:rsidRPr="00D52301">
      <w:rPr>
        <w:rFonts w:ascii="Arial" w:hAnsi="Arial" w:cs="Arial"/>
        <w:sz w:val="24"/>
        <w:szCs w:val="24"/>
      </w:rPr>
      <w:t>DIREKTORAT JENDERAL BINA KONSTRUKSI</w:t>
    </w:r>
  </w:p>
  <w:p w14:paraId="077CD8C9" w14:textId="77777777" w:rsidR="00923B58" w:rsidRPr="001741FE" w:rsidRDefault="00923B58" w:rsidP="00923B58">
    <w:pPr>
      <w:widowControl w:val="0"/>
      <w:autoSpaceDE w:val="0"/>
      <w:autoSpaceDN w:val="0"/>
      <w:ind w:left="851" w:right="-2"/>
      <w:jc w:val="center"/>
      <w:rPr>
        <w:rFonts w:ascii="Arial" w:eastAsia="Calibri" w:hAnsi="Arial" w:cs="Arial"/>
        <w:b/>
        <w:bCs/>
        <w:sz w:val="19"/>
        <w:szCs w:val="19"/>
      </w:rPr>
    </w:pPr>
    <w:r w:rsidRPr="001741FE">
      <w:rPr>
        <w:rFonts w:ascii="Arial" w:eastAsia="Calibri" w:hAnsi="Arial" w:cs="Arial"/>
        <w:b/>
        <w:bCs/>
      </w:rPr>
      <w:t>BALAI PELAKSANA PEMILIHAN JASA KONSTRUKSI WILAYAH KALIMANTAN SELATAN</w:t>
    </w:r>
  </w:p>
  <w:p w14:paraId="5B955030" w14:textId="5FBD485B" w:rsidR="00923B58" w:rsidRPr="001741FE" w:rsidRDefault="00923B58" w:rsidP="00923B58">
    <w:pPr>
      <w:widowControl w:val="0"/>
      <w:autoSpaceDE w:val="0"/>
      <w:autoSpaceDN w:val="0"/>
      <w:ind w:left="851" w:right="-2"/>
      <w:jc w:val="center"/>
      <w:rPr>
        <w:rFonts w:ascii="Arial" w:eastAsia="Calibri" w:hAnsi="Arial" w:cs="Arial"/>
        <w:sz w:val="18"/>
        <w:szCs w:val="18"/>
      </w:rPr>
    </w:pPr>
    <w:r w:rsidRPr="001741FE">
      <w:rPr>
        <w:rFonts w:ascii="Arial" w:eastAsia="Calibri" w:hAnsi="Arial" w:cs="Arial"/>
        <w:b/>
        <w:bCs/>
        <w:sz w:val="18"/>
        <w:szCs w:val="18"/>
      </w:rPr>
      <w:t xml:space="preserve">TIM PELAKSANA </w:t>
    </w:r>
    <w:r w:rsidR="00EB601C">
      <w:rPr>
        <w:rFonts w:ascii="Arial" w:eastAsia="Calibri" w:hAnsi="Arial" w:cs="Arial"/>
        <w:b/>
        <w:bCs/>
        <w:sz w:val="18"/>
        <w:szCs w:val="18"/>
        <w:lang w:val="en-US"/>
      </w:rPr>
      <w:t>{</w:t>
    </w:r>
    <w:proofErr w:type="spellStart"/>
    <w:r w:rsidR="00EB601C">
      <w:rPr>
        <w:rFonts w:ascii="Arial" w:eastAsia="Calibri" w:hAnsi="Arial" w:cs="Arial"/>
        <w:b/>
        <w:bCs/>
        <w:sz w:val="18"/>
        <w:szCs w:val="18"/>
        <w:lang w:val="en-US"/>
      </w:rPr>
      <w:t>kode_pokja</w:t>
    </w:r>
    <w:proofErr w:type="spellEnd"/>
    <w:r w:rsidR="00EB601C">
      <w:rPr>
        <w:rFonts w:ascii="Arial" w:eastAsia="Calibri" w:hAnsi="Arial" w:cs="Arial"/>
        <w:b/>
        <w:bCs/>
        <w:sz w:val="18"/>
        <w:szCs w:val="18"/>
        <w:lang w:val="en-US"/>
      </w:rPr>
      <w:t>}</w:t>
    </w:r>
    <w:r w:rsidRPr="001741FE">
      <w:rPr>
        <w:rFonts w:ascii="Arial" w:eastAsia="Calibri" w:hAnsi="Arial" w:cs="Arial"/>
        <w:b/>
        <w:bCs/>
        <w:sz w:val="18"/>
        <w:szCs w:val="18"/>
      </w:rPr>
      <w:t xml:space="preserve"> BP2JK WILAYAH KALIMANTAN SELATAN TAHUN ANGGARAN 2026</w:t>
    </w:r>
  </w:p>
  <w:p w14:paraId="0A3231FC" w14:textId="77777777" w:rsidR="00923B58" w:rsidRPr="001741FE" w:rsidRDefault="00923B58" w:rsidP="00923B58">
    <w:pPr>
      <w:widowControl w:val="0"/>
      <w:autoSpaceDE w:val="0"/>
      <w:autoSpaceDN w:val="0"/>
      <w:ind w:left="851" w:right="-2"/>
      <w:jc w:val="center"/>
      <w:rPr>
        <w:rFonts w:ascii="Arial" w:eastAsia="Calibri" w:hAnsi="Arial" w:cs="Arial"/>
        <w:spacing w:val="1"/>
        <w:sz w:val="14"/>
        <w:szCs w:val="14"/>
      </w:rPr>
    </w:pPr>
    <w:r w:rsidRPr="001741FE">
      <w:rPr>
        <w:rFonts w:ascii="Arial" w:eastAsia="Calibri" w:hAnsi="Arial" w:cs="Arial"/>
        <w:sz w:val="14"/>
        <w:szCs w:val="14"/>
      </w:rPr>
      <w:t xml:space="preserve">Alamat: Jl. Yos </w:t>
    </w:r>
    <w:proofErr w:type="spellStart"/>
    <w:r w:rsidRPr="001741FE">
      <w:rPr>
        <w:rFonts w:ascii="Arial" w:eastAsia="Calibri" w:hAnsi="Arial" w:cs="Arial"/>
        <w:sz w:val="14"/>
        <w:szCs w:val="14"/>
      </w:rPr>
      <w:t>Sudarso</w:t>
    </w:r>
    <w:proofErr w:type="spellEnd"/>
    <w:r w:rsidRPr="001741FE">
      <w:rPr>
        <w:rFonts w:ascii="Arial" w:eastAsia="Calibri" w:hAnsi="Arial" w:cs="Arial"/>
        <w:sz w:val="14"/>
        <w:szCs w:val="14"/>
      </w:rPr>
      <w:t xml:space="preserve"> No. 37A Lt.2, Banjarmasin 70119 Telp.0511-6723416 email: </w:t>
    </w:r>
    <w:hyperlink r:id="rId2" w:history="1">
      <w:r w:rsidRPr="001741FE">
        <w:rPr>
          <w:rStyle w:val="Hyperlink"/>
          <w:rFonts w:ascii="Arial" w:eastAsia="Calibri" w:hAnsi="Arial" w:cs="Arial"/>
          <w:sz w:val="14"/>
          <w:szCs w:val="14"/>
        </w:rPr>
        <w:t>mirzareynaldi@pu.go.id</w:t>
      </w:r>
    </w:hyperlink>
  </w:p>
  <w:bookmarkEnd w:id="1"/>
  <w:bookmarkEnd w:id="2"/>
  <w:p w14:paraId="42B43D47" w14:textId="77777777" w:rsidR="00923B58" w:rsidRPr="007A7995" w:rsidRDefault="00923B58" w:rsidP="00923B58">
    <w:pPr>
      <w:widowControl w:val="0"/>
      <w:autoSpaceDE w:val="0"/>
      <w:autoSpaceDN w:val="0"/>
      <w:ind w:left="851"/>
      <w:rPr>
        <w:rFonts w:ascii="Arial" w:eastAsia="Calibri" w:hAnsi="Arial" w:cs="Arial"/>
        <w:spacing w:val="-6"/>
        <w:sz w:val="16"/>
      </w:rPr>
    </w:pPr>
    <w:r w:rsidRPr="001741FE">
      <w:rPr>
        <w:rFonts w:ascii="Arial" w:eastAsia="Calibri" w:hAnsi="Arial" w:cs="Arial"/>
        <w:noProof/>
        <w:spacing w:val="-6"/>
        <w:sz w:val="16"/>
      </w:rPr>
      <mc:AlternateContent>
        <mc:Choice Requires="wps">
          <w:drawing>
            <wp:anchor distT="0" distB="0" distL="114300" distR="114300" simplePos="0" relativeHeight="251660288" behindDoc="0" locked="0" layoutInCell="1" allowOverlap="1" wp14:anchorId="5C128A63" wp14:editId="4E53D0FB">
              <wp:simplePos x="0" y="0"/>
              <wp:positionH relativeFrom="margin">
                <wp:posOffset>567858</wp:posOffset>
              </wp:positionH>
              <wp:positionV relativeFrom="paragraph">
                <wp:posOffset>9598</wp:posOffset>
              </wp:positionV>
              <wp:extent cx="5381086" cy="0"/>
              <wp:effectExtent l="0" t="19050" r="29210" b="19050"/>
              <wp:wrapNone/>
              <wp:docPr id="984700384" name="Straight Connector 984700384"/>
              <wp:cNvGraphicFramePr/>
              <a:graphic xmlns:a="http://schemas.openxmlformats.org/drawingml/2006/main">
                <a:graphicData uri="http://schemas.microsoft.com/office/word/2010/wordprocessingShape">
                  <wps:wsp>
                    <wps:cNvCnPr/>
                    <wps:spPr>
                      <a:xfrm>
                        <a:off x="0" y="0"/>
                        <a:ext cx="5381086" cy="0"/>
                      </a:xfrm>
                      <a:prstGeom prst="line">
                        <a:avLst/>
                      </a:prstGeom>
                      <a:noFill/>
                      <a:ln w="317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7C70F0EA" id="Straight Connector 984700384" o:spid="_x0000_s1026" style="position:absolute;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4.7pt,.75pt" to="468.4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" strokecolor="windowText" strokeweight="2.5pt">
              <v:stroke joinstyle="miter"/>
              <w10:wrap anchorx="margin"/>
            </v:line>
          </w:pict>
        </mc:Fallback>
      </mc:AlternateContent>
    </w:r>
    <w:bookmarkEnd w:id="3"/>
    <w:bookmarkEnd w:id="4"/>
    <w:bookmarkEnd w:id="5"/>
    <w:bookmarkEnd w:id="6"/>
    <w:bookmarkEnd w:id="7"/>
    <w:bookmarkEnd w:id="8"/>
    <w:bookmarkEnd w:id="9"/>
    <w:bookmarkEnd w:id="10"/>
    <w:bookmarkEnd w:id="11"/>
    <w:bookmarkEnd w:id="12"/>
  </w:p>
  <w:p w14:paraId="179FB77E" w14:textId="77777777" w:rsidR="00923B58" w:rsidRPr="00593914" w:rsidRDefault="00923B58" w:rsidP="00923B58">
    <w:pPr>
      <w:pStyle w:val="Header"/>
    </w:pPr>
  </w:p>
  <w:p w14:paraId="4B4C689E" w14:textId="29D88D3B" w:rsidR="00BD73D6" w:rsidRPr="00923B58" w:rsidRDefault="00BD73D6" w:rsidP="00923B5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1DB2B304"/>
    <w:lvl w:ilvl="0">
      <w:start w:val="1"/>
      <w:numFmt w:val="decimal"/>
      <w:pStyle w:val="ListNumber"/>
      <w:lvlText w:val="%1."/>
      <w:lvlJc w:val="left"/>
      <w:pPr>
        <w:tabs>
          <w:tab w:val="num" w:pos="360"/>
        </w:tabs>
        <w:ind w:left="360" w:hanging="360"/>
      </w:pPr>
    </w:lvl>
  </w:abstractNum>
  <w:abstractNum w:abstractNumId="1" w15:restartNumberingAfterBreak="0">
    <w:nsid w:val="001A1887"/>
    <w:multiLevelType w:val="multilevel"/>
    <w:tmpl w:val="E876B56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color w:val="auto"/>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3ED3D40"/>
    <w:multiLevelType w:val="multilevel"/>
    <w:tmpl w:val="1364694A"/>
    <w:lvl w:ilvl="0">
      <w:start w:val="1"/>
      <w:numFmt w:val="decimal"/>
      <w:lvlText w:val="1.%1"/>
      <w:lvlJc w:val="left"/>
      <w:pPr>
        <w:ind w:left="720" w:hanging="360"/>
      </w:pPr>
      <w:rPr>
        <w:sz w:val="24"/>
        <w:szCs w:val="24"/>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4B53F4D"/>
    <w:multiLevelType w:val="hybridMultilevel"/>
    <w:tmpl w:val="6C70822C"/>
    <w:lvl w:ilvl="0" w:tplc="34482380">
      <w:start w:val="1"/>
      <w:numFmt w:val="upperLetter"/>
      <w:lvlText w:val="%1."/>
      <w:lvlJc w:val="left"/>
      <w:pPr>
        <w:ind w:left="777" w:hanging="360"/>
      </w:pPr>
      <w:rPr>
        <w:rFonts w:ascii="Bookman Old Style" w:hAnsi="Bookman Old Style" w:hint="default"/>
      </w:rPr>
    </w:lvl>
    <w:lvl w:ilvl="1" w:tplc="38090019" w:tentative="1">
      <w:start w:val="1"/>
      <w:numFmt w:val="lowerLetter"/>
      <w:lvlText w:val="%2."/>
      <w:lvlJc w:val="left"/>
      <w:pPr>
        <w:ind w:left="1497" w:hanging="360"/>
      </w:pPr>
    </w:lvl>
    <w:lvl w:ilvl="2" w:tplc="3809001B" w:tentative="1">
      <w:start w:val="1"/>
      <w:numFmt w:val="lowerRoman"/>
      <w:lvlText w:val="%3."/>
      <w:lvlJc w:val="right"/>
      <w:pPr>
        <w:ind w:left="2217" w:hanging="180"/>
      </w:pPr>
    </w:lvl>
    <w:lvl w:ilvl="3" w:tplc="3809000F" w:tentative="1">
      <w:start w:val="1"/>
      <w:numFmt w:val="decimal"/>
      <w:lvlText w:val="%4."/>
      <w:lvlJc w:val="left"/>
      <w:pPr>
        <w:ind w:left="2937" w:hanging="360"/>
      </w:pPr>
    </w:lvl>
    <w:lvl w:ilvl="4" w:tplc="38090019" w:tentative="1">
      <w:start w:val="1"/>
      <w:numFmt w:val="lowerLetter"/>
      <w:lvlText w:val="%5."/>
      <w:lvlJc w:val="left"/>
      <w:pPr>
        <w:ind w:left="3657" w:hanging="360"/>
      </w:pPr>
    </w:lvl>
    <w:lvl w:ilvl="5" w:tplc="3809001B" w:tentative="1">
      <w:start w:val="1"/>
      <w:numFmt w:val="lowerRoman"/>
      <w:lvlText w:val="%6."/>
      <w:lvlJc w:val="right"/>
      <w:pPr>
        <w:ind w:left="4377" w:hanging="180"/>
      </w:pPr>
    </w:lvl>
    <w:lvl w:ilvl="6" w:tplc="3809000F" w:tentative="1">
      <w:start w:val="1"/>
      <w:numFmt w:val="decimal"/>
      <w:lvlText w:val="%7."/>
      <w:lvlJc w:val="left"/>
      <w:pPr>
        <w:ind w:left="5097" w:hanging="360"/>
      </w:pPr>
    </w:lvl>
    <w:lvl w:ilvl="7" w:tplc="38090019" w:tentative="1">
      <w:start w:val="1"/>
      <w:numFmt w:val="lowerLetter"/>
      <w:lvlText w:val="%8."/>
      <w:lvlJc w:val="left"/>
      <w:pPr>
        <w:ind w:left="5817" w:hanging="360"/>
      </w:pPr>
    </w:lvl>
    <w:lvl w:ilvl="8" w:tplc="3809001B" w:tentative="1">
      <w:start w:val="1"/>
      <w:numFmt w:val="lowerRoman"/>
      <w:lvlText w:val="%9."/>
      <w:lvlJc w:val="right"/>
      <w:pPr>
        <w:ind w:left="6537" w:hanging="180"/>
      </w:pPr>
    </w:lvl>
  </w:abstractNum>
  <w:abstractNum w:abstractNumId="4" w15:restartNumberingAfterBreak="0">
    <w:nsid w:val="0A3E2AE0"/>
    <w:multiLevelType w:val="multilevel"/>
    <w:tmpl w:val="2F72828A"/>
    <w:lvl w:ilvl="0">
      <w:start w:val="1"/>
      <w:numFmt w:val="lowerLetter"/>
      <w:lvlText w:val="%1."/>
      <w:lvlJc w:val="left"/>
      <w:pPr>
        <w:ind w:left="720" w:hanging="360"/>
      </w:pPr>
      <w:rPr>
        <w:u w:val="none"/>
      </w:rPr>
    </w:lvl>
    <w:lvl w:ilvl="1">
      <w:start w:val="1"/>
      <w:numFmt w:val="lowerLetter"/>
      <w:lvlText w:val="%2)"/>
      <w:lvlJc w:val="left"/>
      <w:pPr>
        <w:ind w:left="1440" w:hanging="360"/>
      </w:pPr>
      <w:rPr>
        <w:i w:val="0"/>
        <w:iCs w:val="0"/>
        <w:color w:val="auto"/>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A92246F"/>
    <w:multiLevelType w:val="hybridMultilevel"/>
    <w:tmpl w:val="FEE6422C"/>
    <w:lvl w:ilvl="0" w:tplc="38090015">
      <w:start w:val="1"/>
      <w:numFmt w:val="upperLetter"/>
      <w:lvlText w:val="%1."/>
      <w:lvlJc w:val="left"/>
      <w:pPr>
        <w:ind w:left="720" w:hanging="360"/>
      </w:p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start w:val="1"/>
      <w:numFmt w:val="decimal"/>
      <w:lvlText w:val="%4."/>
      <w:lvlJc w:val="left"/>
      <w:pPr>
        <w:ind w:left="2880" w:hanging="360"/>
      </w:pPr>
    </w:lvl>
    <w:lvl w:ilvl="4" w:tplc="38090019">
      <w:start w:val="1"/>
      <w:numFmt w:val="lowerLetter"/>
      <w:lvlText w:val="%5."/>
      <w:lvlJc w:val="left"/>
      <w:pPr>
        <w:ind w:left="3600" w:hanging="360"/>
      </w:pPr>
    </w:lvl>
    <w:lvl w:ilvl="5" w:tplc="3809001B">
      <w:start w:val="1"/>
      <w:numFmt w:val="lowerRoman"/>
      <w:lvlText w:val="%6."/>
      <w:lvlJc w:val="right"/>
      <w:pPr>
        <w:ind w:left="4320" w:hanging="180"/>
      </w:pPr>
    </w:lvl>
    <w:lvl w:ilvl="6" w:tplc="3809000F">
      <w:start w:val="1"/>
      <w:numFmt w:val="decimal"/>
      <w:lvlText w:val="%7."/>
      <w:lvlJc w:val="left"/>
      <w:pPr>
        <w:ind w:left="5040" w:hanging="360"/>
      </w:pPr>
    </w:lvl>
    <w:lvl w:ilvl="7" w:tplc="38090019">
      <w:start w:val="1"/>
      <w:numFmt w:val="lowerLetter"/>
      <w:lvlText w:val="%8."/>
      <w:lvlJc w:val="left"/>
      <w:pPr>
        <w:ind w:left="5760" w:hanging="360"/>
      </w:pPr>
    </w:lvl>
    <w:lvl w:ilvl="8" w:tplc="3809001B">
      <w:start w:val="1"/>
      <w:numFmt w:val="lowerRoman"/>
      <w:lvlText w:val="%9."/>
      <w:lvlJc w:val="right"/>
      <w:pPr>
        <w:ind w:left="6480" w:hanging="180"/>
      </w:pPr>
    </w:lvl>
  </w:abstractNum>
  <w:abstractNum w:abstractNumId="6" w15:restartNumberingAfterBreak="0">
    <w:nsid w:val="14F3601E"/>
    <w:multiLevelType w:val="multilevel"/>
    <w:tmpl w:val="7950772C"/>
    <w:lvl w:ilvl="0">
      <w:start w:val="1"/>
      <w:numFmt w:val="decimal"/>
      <w:lvlText w:val="5.%1"/>
      <w:lvlJc w:val="left"/>
      <w:pPr>
        <w:ind w:left="4230" w:hanging="360"/>
      </w:pPr>
      <w:rPr>
        <w:color w:val="000000"/>
      </w:rPr>
    </w:lvl>
    <w:lvl w:ilvl="1">
      <w:start w:val="1"/>
      <w:numFmt w:val="lowerLetter"/>
      <w:lvlText w:val="%2."/>
      <w:lvlJc w:val="left"/>
      <w:pPr>
        <w:ind w:left="1440" w:hanging="360"/>
      </w:pPr>
      <w:rPr>
        <w:sz w:val="24"/>
        <w:szCs w:val="24"/>
      </w:rPr>
    </w:lvl>
    <w:lvl w:ilvl="2">
      <w:start w:val="1"/>
      <w:numFmt w:val="lowerRoman"/>
      <w:lvlText w:val="%3."/>
      <w:lvlJc w:val="right"/>
      <w:pPr>
        <w:ind w:left="2160" w:hanging="180"/>
      </w:pPr>
    </w:lvl>
    <w:lvl w:ilvl="3">
      <w:start w:val="1"/>
      <w:numFmt w:val="lowerLetter"/>
      <w:lvlText w:val="%4."/>
      <w:lvlJc w:val="left"/>
      <w:pPr>
        <w:ind w:left="2880" w:hanging="360"/>
      </w:pPr>
      <w:rPr>
        <w:b w:val="0"/>
        <w:sz w:val="24"/>
        <w:szCs w:val="24"/>
      </w:rPr>
    </w:lvl>
    <w:lvl w:ilvl="4">
      <w:start w:val="1"/>
      <w:numFmt w:val="lowerLetter"/>
      <w:lvlText w:val="%5."/>
      <w:lvlJc w:val="left"/>
      <w:pPr>
        <w:ind w:left="3600" w:hanging="360"/>
      </w:pPr>
    </w:lvl>
    <w:lvl w:ilvl="5">
      <w:start w:val="1"/>
      <w:numFmt w:val="decimal"/>
      <w:lvlText w:val="%6)"/>
      <w:lvlJc w:val="left"/>
      <w:pPr>
        <w:ind w:left="4500" w:hanging="360"/>
      </w:pPr>
      <w:rPr>
        <w:strike w:val="0"/>
        <w:color w:val="000000"/>
      </w:rPr>
    </w:lvl>
    <w:lvl w:ilvl="6">
      <w:start w:val="1"/>
      <w:numFmt w:val="lowerLetter"/>
      <w:lvlText w:val="%7)"/>
      <w:lvlJc w:val="left"/>
      <w:pPr>
        <w:ind w:left="5040" w:hanging="360"/>
      </w:pPr>
      <w:rPr>
        <w:strike w:val="0"/>
        <w:color w:val="000000"/>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53E0F2A"/>
    <w:multiLevelType w:val="hybridMultilevel"/>
    <w:tmpl w:val="D10679AC"/>
    <w:lvl w:ilvl="0" w:tplc="38090011">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5E80B40"/>
    <w:multiLevelType w:val="multilevel"/>
    <w:tmpl w:val="A0C0503C"/>
    <w:lvl w:ilvl="0">
      <w:start w:val="1"/>
      <w:numFmt w:val="decimal"/>
      <w:lvlText w:val="%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2B76B844"/>
    <w:multiLevelType w:val="hybridMultilevel"/>
    <w:tmpl w:val="73F01BB0"/>
    <w:lvl w:ilvl="0" w:tplc="7BB2C44C">
      <w:start w:val="1"/>
      <w:numFmt w:val="lowerLetter"/>
      <w:lvlText w:val="%1."/>
      <w:lvlJc w:val="left"/>
      <w:pPr>
        <w:ind w:left="927" w:hanging="360"/>
      </w:pPr>
    </w:lvl>
    <w:lvl w:ilvl="1" w:tplc="3E12AFA8">
      <w:start w:val="1"/>
      <w:numFmt w:val="lowerLetter"/>
      <w:lvlText w:val="%2."/>
      <w:lvlJc w:val="left"/>
      <w:pPr>
        <w:ind w:left="1647" w:hanging="360"/>
      </w:pPr>
    </w:lvl>
    <w:lvl w:ilvl="2" w:tplc="43AA2472">
      <w:start w:val="1"/>
      <w:numFmt w:val="lowerRoman"/>
      <w:lvlText w:val="%3."/>
      <w:lvlJc w:val="right"/>
      <w:pPr>
        <w:ind w:left="2367" w:hanging="180"/>
      </w:pPr>
    </w:lvl>
    <w:lvl w:ilvl="3" w:tplc="AFA86694">
      <w:start w:val="1"/>
      <w:numFmt w:val="decimal"/>
      <w:lvlText w:val="%4."/>
      <w:lvlJc w:val="left"/>
      <w:pPr>
        <w:ind w:left="3087" w:hanging="360"/>
      </w:pPr>
    </w:lvl>
    <w:lvl w:ilvl="4" w:tplc="944244C4">
      <w:start w:val="1"/>
      <w:numFmt w:val="lowerLetter"/>
      <w:lvlText w:val="%5."/>
      <w:lvlJc w:val="left"/>
      <w:pPr>
        <w:ind w:left="3807" w:hanging="360"/>
      </w:pPr>
    </w:lvl>
    <w:lvl w:ilvl="5" w:tplc="8A3CAFA2">
      <w:start w:val="1"/>
      <w:numFmt w:val="lowerRoman"/>
      <w:lvlText w:val="%6."/>
      <w:lvlJc w:val="right"/>
      <w:pPr>
        <w:ind w:left="4527" w:hanging="180"/>
      </w:pPr>
    </w:lvl>
    <w:lvl w:ilvl="6" w:tplc="5A88686C">
      <w:start w:val="1"/>
      <w:numFmt w:val="decimal"/>
      <w:lvlText w:val="%7."/>
      <w:lvlJc w:val="left"/>
      <w:pPr>
        <w:ind w:left="5247" w:hanging="360"/>
      </w:pPr>
    </w:lvl>
    <w:lvl w:ilvl="7" w:tplc="4F2CD490">
      <w:start w:val="1"/>
      <w:numFmt w:val="lowerLetter"/>
      <w:lvlText w:val="%8."/>
      <w:lvlJc w:val="left"/>
      <w:pPr>
        <w:ind w:left="5967" w:hanging="360"/>
      </w:pPr>
    </w:lvl>
    <w:lvl w:ilvl="8" w:tplc="20D4AE36">
      <w:start w:val="1"/>
      <w:numFmt w:val="lowerRoman"/>
      <w:lvlText w:val="%9."/>
      <w:lvlJc w:val="right"/>
      <w:pPr>
        <w:ind w:left="6687" w:hanging="180"/>
      </w:pPr>
    </w:lvl>
  </w:abstractNum>
  <w:abstractNum w:abstractNumId="10" w15:restartNumberingAfterBreak="0">
    <w:nsid w:val="2C531E86"/>
    <w:multiLevelType w:val="hybridMultilevel"/>
    <w:tmpl w:val="B210B210"/>
    <w:lvl w:ilvl="0" w:tplc="8C6C93B0">
      <w:start w:val="1"/>
      <w:numFmt w:val="bullet"/>
      <w:lvlText w:val="-"/>
      <w:lvlJc w:val="left"/>
      <w:pPr>
        <w:ind w:left="720" w:hanging="360"/>
      </w:pPr>
      <w:rPr>
        <w:rFonts w:ascii="Tahoma" w:hAnsi="Tahoma" w:hint="default"/>
      </w:rPr>
    </w:lvl>
    <w:lvl w:ilvl="1" w:tplc="5F0CA752">
      <w:start w:val="1"/>
      <w:numFmt w:val="bullet"/>
      <w:lvlText w:val="o"/>
      <w:lvlJc w:val="left"/>
      <w:pPr>
        <w:ind w:left="1440" w:hanging="360"/>
      </w:pPr>
      <w:rPr>
        <w:rFonts w:ascii="Courier New" w:hAnsi="Courier New" w:hint="default"/>
      </w:rPr>
    </w:lvl>
    <w:lvl w:ilvl="2" w:tplc="A6C6722E">
      <w:start w:val="1"/>
      <w:numFmt w:val="bullet"/>
      <w:lvlText w:val=""/>
      <w:lvlJc w:val="left"/>
      <w:pPr>
        <w:ind w:left="2160" w:hanging="360"/>
      </w:pPr>
      <w:rPr>
        <w:rFonts w:ascii="Wingdings" w:hAnsi="Wingdings" w:hint="default"/>
      </w:rPr>
    </w:lvl>
    <w:lvl w:ilvl="3" w:tplc="DC6C9596">
      <w:start w:val="1"/>
      <w:numFmt w:val="bullet"/>
      <w:lvlText w:val=""/>
      <w:lvlJc w:val="left"/>
      <w:pPr>
        <w:ind w:left="2880" w:hanging="360"/>
      </w:pPr>
      <w:rPr>
        <w:rFonts w:ascii="Symbol" w:hAnsi="Symbol" w:hint="default"/>
      </w:rPr>
    </w:lvl>
    <w:lvl w:ilvl="4" w:tplc="02C6AC44">
      <w:start w:val="1"/>
      <w:numFmt w:val="bullet"/>
      <w:lvlText w:val="o"/>
      <w:lvlJc w:val="left"/>
      <w:pPr>
        <w:ind w:left="3600" w:hanging="360"/>
      </w:pPr>
      <w:rPr>
        <w:rFonts w:ascii="Courier New" w:hAnsi="Courier New" w:hint="default"/>
      </w:rPr>
    </w:lvl>
    <w:lvl w:ilvl="5" w:tplc="5E160F60">
      <w:start w:val="1"/>
      <w:numFmt w:val="bullet"/>
      <w:lvlText w:val=""/>
      <w:lvlJc w:val="left"/>
      <w:pPr>
        <w:ind w:left="4320" w:hanging="360"/>
      </w:pPr>
      <w:rPr>
        <w:rFonts w:ascii="Wingdings" w:hAnsi="Wingdings" w:hint="default"/>
      </w:rPr>
    </w:lvl>
    <w:lvl w:ilvl="6" w:tplc="28FCD25C">
      <w:start w:val="1"/>
      <w:numFmt w:val="bullet"/>
      <w:lvlText w:val=""/>
      <w:lvlJc w:val="left"/>
      <w:pPr>
        <w:ind w:left="5040" w:hanging="360"/>
      </w:pPr>
      <w:rPr>
        <w:rFonts w:ascii="Symbol" w:hAnsi="Symbol" w:hint="default"/>
      </w:rPr>
    </w:lvl>
    <w:lvl w:ilvl="7" w:tplc="C08C4B4E">
      <w:start w:val="1"/>
      <w:numFmt w:val="bullet"/>
      <w:lvlText w:val="o"/>
      <w:lvlJc w:val="left"/>
      <w:pPr>
        <w:ind w:left="5760" w:hanging="360"/>
      </w:pPr>
      <w:rPr>
        <w:rFonts w:ascii="Courier New" w:hAnsi="Courier New" w:hint="default"/>
      </w:rPr>
    </w:lvl>
    <w:lvl w:ilvl="8" w:tplc="7EF2AE70">
      <w:start w:val="1"/>
      <w:numFmt w:val="bullet"/>
      <w:lvlText w:val=""/>
      <w:lvlJc w:val="left"/>
      <w:pPr>
        <w:ind w:left="6480" w:hanging="360"/>
      </w:pPr>
      <w:rPr>
        <w:rFonts w:ascii="Wingdings" w:hAnsi="Wingdings" w:hint="default"/>
      </w:rPr>
    </w:lvl>
  </w:abstractNum>
  <w:abstractNum w:abstractNumId="11" w15:restartNumberingAfterBreak="0">
    <w:nsid w:val="3721204C"/>
    <w:multiLevelType w:val="hybridMultilevel"/>
    <w:tmpl w:val="3B46587C"/>
    <w:lvl w:ilvl="0" w:tplc="38090011">
      <w:start w:val="1"/>
      <w:numFmt w:val="decimal"/>
      <w:lvlText w:val="%1)"/>
      <w:lvlJc w:val="left"/>
      <w:pPr>
        <w:ind w:left="1087" w:hanging="360"/>
      </w:pPr>
    </w:lvl>
    <w:lvl w:ilvl="1" w:tplc="38090019" w:tentative="1">
      <w:start w:val="1"/>
      <w:numFmt w:val="lowerLetter"/>
      <w:lvlText w:val="%2."/>
      <w:lvlJc w:val="left"/>
      <w:pPr>
        <w:ind w:left="1807" w:hanging="360"/>
      </w:pPr>
    </w:lvl>
    <w:lvl w:ilvl="2" w:tplc="3809001B" w:tentative="1">
      <w:start w:val="1"/>
      <w:numFmt w:val="lowerRoman"/>
      <w:lvlText w:val="%3."/>
      <w:lvlJc w:val="right"/>
      <w:pPr>
        <w:ind w:left="2527" w:hanging="180"/>
      </w:pPr>
    </w:lvl>
    <w:lvl w:ilvl="3" w:tplc="3809000F" w:tentative="1">
      <w:start w:val="1"/>
      <w:numFmt w:val="decimal"/>
      <w:lvlText w:val="%4."/>
      <w:lvlJc w:val="left"/>
      <w:pPr>
        <w:ind w:left="3247" w:hanging="360"/>
      </w:pPr>
    </w:lvl>
    <w:lvl w:ilvl="4" w:tplc="38090019" w:tentative="1">
      <w:start w:val="1"/>
      <w:numFmt w:val="lowerLetter"/>
      <w:lvlText w:val="%5."/>
      <w:lvlJc w:val="left"/>
      <w:pPr>
        <w:ind w:left="3967" w:hanging="360"/>
      </w:pPr>
    </w:lvl>
    <w:lvl w:ilvl="5" w:tplc="3809001B" w:tentative="1">
      <w:start w:val="1"/>
      <w:numFmt w:val="lowerRoman"/>
      <w:lvlText w:val="%6."/>
      <w:lvlJc w:val="right"/>
      <w:pPr>
        <w:ind w:left="4687" w:hanging="180"/>
      </w:pPr>
    </w:lvl>
    <w:lvl w:ilvl="6" w:tplc="3809000F" w:tentative="1">
      <w:start w:val="1"/>
      <w:numFmt w:val="decimal"/>
      <w:lvlText w:val="%7."/>
      <w:lvlJc w:val="left"/>
      <w:pPr>
        <w:ind w:left="5407" w:hanging="360"/>
      </w:pPr>
    </w:lvl>
    <w:lvl w:ilvl="7" w:tplc="38090019" w:tentative="1">
      <w:start w:val="1"/>
      <w:numFmt w:val="lowerLetter"/>
      <w:lvlText w:val="%8."/>
      <w:lvlJc w:val="left"/>
      <w:pPr>
        <w:ind w:left="6127" w:hanging="360"/>
      </w:pPr>
    </w:lvl>
    <w:lvl w:ilvl="8" w:tplc="3809001B" w:tentative="1">
      <w:start w:val="1"/>
      <w:numFmt w:val="lowerRoman"/>
      <w:lvlText w:val="%9."/>
      <w:lvlJc w:val="right"/>
      <w:pPr>
        <w:ind w:left="6847" w:hanging="180"/>
      </w:pPr>
    </w:lvl>
  </w:abstractNum>
  <w:abstractNum w:abstractNumId="12" w15:restartNumberingAfterBreak="0">
    <w:nsid w:val="43AD0A4D"/>
    <w:multiLevelType w:val="multilevel"/>
    <w:tmpl w:val="76507C9E"/>
    <w:lvl w:ilvl="0">
      <w:start w:val="1"/>
      <w:numFmt w:val="decimal"/>
      <w:lvlText w:val="%1."/>
      <w:lvlJc w:val="left"/>
      <w:pPr>
        <w:ind w:left="360" w:hanging="360"/>
      </w:pPr>
      <w:rPr>
        <w:strike w:val="0"/>
        <w:color w:val="000000"/>
        <w:sz w:val="24"/>
        <w:szCs w:val="24"/>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643" w:hanging="360"/>
      </w:pPr>
      <w:rPr>
        <w:b/>
        <w:bCs/>
      </w:r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3" w15:restartNumberingAfterBreak="0">
    <w:nsid w:val="4A16778B"/>
    <w:multiLevelType w:val="multilevel"/>
    <w:tmpl w:val="E0B06ABA"/>
    <w:lvl w:ilvl="0">
      <w:start w:val="1"/>
      <w:numFmt w:val="decimal"/>
      <w:lvlText w:val="%1."/>
      <w:lvlJc w:val="left"/>
      <w:pPr>
        <w:ind w:left="677" w:hanging="360"/>
      </w:pPr>
      <w:rPr>
        <w:strike w:val="0"/>
        <w:color w:val="000000"/>
        <w:sz w:val="18"/>
        <w:szCs w:val="18"/>
      </w:rPr>
    </w:lvl>
    <w:lvl w:ilvl="1">
      <w:start w:val="1"/>
      <w:numFmt w:val="lowerLetter"/>
      <w:lvlText w:val="%2."/>
      <w:lvlJc w:val="left"/>
      <w:pPr>
        <w:ind w:left="1397" w:hanging="360"/>
      </w:pPr>
    </w:lvl>
    <w:lvl w:ilvl="2">
      <w:start w:val="1"/>
      <w:numFmt w:val="lowerRoman"/>
      <w:lvlText w:val="%3."/>
      <w:lvlJc w:val="right"/>
      <w:pPr>
        <w:ind w:left="2117" w:hanging="180"/>
      </w:pPr>
    </w:lvl>
    <w:lvl w:ilvl="3">
      <w:start w:val="1"/>
      <w:numFmt w:val="decimal"/>
      <w:lvlText w:val="%4."/>
      <w:lvlJc w:val="left"/>
      <w:pPr>
        <w:ind w:left="2837" w:hanging="360"/>
      </w:pPr>
    </w:lvl>
    <w:lvl w:ilvl="4">
      <w:start w:val="1"/>
      <w:numFmt w:val="lowerLetter"/>
      <w:lvlText w:val="%5."/>
      <w:lvlJc w:val="left"/>
      <w:pPr>
        <w:ind w:left="3557" w:hanging="360"/>
      </w:pPr>
    </w:lvl>
    <w:lvl w:ilvl="5">
      <w:start w:val="1"/>
      <w:numFmt w:val="lowerRoman"/>
      <w:lvlText w:val="%6."/>
      <w:lvlJc w:val="right"/>
      <w:pPr>
        <w:ind w:left="4277" w:hanging="180"/>
      </w:pPr>
    </w:lvl>
    <w:lvl w:ilvl="6">
      <w:start w:val="1"/>
      <w:numFmt w:val="decimal"/>
      <w:lvlText w:val="%7."/>
      <w:lvlJc w:val="left"/>
      <w:pPr>
        <w:ind w:left="4997" w:hanging="360"/>
      </w:pPr>
    </w:lvl>
    <w:lvl w:ilvl="7">
      <w:start w:val="1"/>
      <w:numFmt w:val="lowerLetter"/>
      <w:lvlText w:val="%8."/>
      <w:lvlJc w:val="left"/>
      <w:pPr>
        <w:ind w:left="5717" w:hanging="360"/>
      </w:pPr>
    </w:lvl>
    <w:lvl w:ilvl="8">
      <w:start w:val="1"/>
      <w:numFmt w:val="lowerRoman"/>
      <w:lvlText w:val="%9."/>
      <w:lvlJc w:val="right"/>
      <w:pPr>
        <w:ind w:left="6437" w:hanging="180"/>
      </w:pPr>
    </w:lvl>
  </w:abstractNum>
  <w:abstractNum w:abstractNumId="14" w15:restartNumberingAfterBreak="0">
    <w:nsid w:val="4D644082"/>
    <w:multiLevelType w:val="multilevel"/>
    <w:tmpl w:val="1AF8E694"/>
    <w:lvl w:ilvl="0">
      <w:start w:val="7"/>
      <w:numFmt w:val="lowerLetter"/>
      <w:lvlText w:val="%1"/>
      <w:lvlJc w:val="left"/>
      <w:pPr>
        <w:ind w:left="360" w:hanging="360"/>
      </w:pPr>
      <w:rPr>
        <w:color w:val="000000"/>
      </w:rPr>
    </w:lvl>
    <w:lvl w:ilvl="1">
      <w:start w:val="1"/>
      <w:numFmt w:val="decimal"/>
      <w:lvlText w:val="15.%2"/>
      <w:lvlJc w:val="left"/>
      <w:pPr>
        <w:ind w:left="360" w:hanging="360"/>
      </w:pPr>
      <w:rPr>
        <w:b w:val="0"/>
        <w:i w:val="0"/>
        <w:strike w:val="0"/>
        <w:color w:val="000000"/>
        <w:sz w:val="24"/>
        <w:szCs w:val="24"/>
      </w:rPr>
    </w:lvl>
    <w:lvl w:ilvl="2">
      <w:start w:val="1"/>
      <w:numFmt w:val="decimal"/>
      <w:lvlText w:val="%1.%2.%3"/>
      <w:lvlJc w:val="left"/>
      <w:pPr>
        <w:ind w:left="720" w:hanging="720"/>
      </w:pPr>
      <w:rPr>
        <w:color w:val="000000"/>
      </w:rPr>
    </w:lvl>
    <w:lvl w:ilvl="3">
      <w:start w:val="1"/>
      <w:numFmt w:val="decimal"/>
      <w:lvlText w:val="%1.%2.%3.%4"/>
      <w:lvlJc w:val="left"/>
      <w:pPr>
        <w:ind w:left="720" w:hanging="720"/>
      </w:pPr>
      <w:rPr>
        <w:color w:val="000000"/>
      </w:rPr>
    </w:lvl>
    <w:lvl w:ilvl="4">
      <w:start w:val="1"/>
      <w:numFmt w:val="decimal"/>
      <w:lvlText w:val="%1.%2.%3.%4.%5"/>
      <w:lvlJc w:val="left"/>
      <w:pPr>
        <w:ind w:left="1080" w:hanging="1080"/>
      </w:pPr>
      <w:rPr>
        <w:color w:val="000000"/>
      </w:rPr>
    </w:lvl>
    <w:lvl w:ilvl="5">
      <w:start w:val="1"/>
      <w:numFmt w:val="decimal"/>
      <w:lvlText w:val="%1.%2.%3.%4.%5.%6"/>
      <w:lvlJc w:val="left"/>
      <w:pPr>
        <w:ind w:left="1080" w:hanging="1080"/>
      </w:pPr>
      <w:rPr>
        <w:color w:val="000000"/>
      </w:rPr>
    </w:lvl>
    <w:lvl w:ilvl="6">
      <w:start w:val="1"/>
      <w:numFmt w:val="decimal"/>
      <w:lvlText w:val="%1.%2.%3.%4.%5.%6.%7"/>
      <w:lvlJc w:val="left"/>
      <w:pPr>
        <w:ind w:left="1440" w:hanging="1440"/>
      </w:pPr>
      <w:rPr>
        <w:color w:val="000000"/>
      </w:rPr>
    </w:lvl>
    <w:lvl w:ilvl="7">
      <w:start w:val="1"/>
      <w:numFmt w:val="decimal"/>
      <w:lvlText w:val="%1.%2.%3.%4.%5.%6.%7.%8"/>
      <w:lvlJc w:val="left"/>
      <w:pPr>
        <w:ind w:left="1440" w:hanging="1440"/>
      </w:pPr>
      <w:rPr>
        <w:color w:val="000000"/>
      </w:rPr>
    </w:lvl>
    <w:lvl w:ilvl="8">
      <w:start w:val="1"/>
      <w:numFmt w:val="decimal"/>
      <w:lvlText w:val="%1.%2.%3.%4.%5.%6.%7.%8.%9"/>
      <w:lvlJc w:val="left"/>
      <w:pPr>
        <w:ind w:left="1440" w:hanging="1440"/>
      </w:pPr>
      <w:rPr>
        <w:color w:val="000000"/>
      </w:rPr>
    </w:lvl>
  </w:abstractNum>
  <w:abstractNum w:abstractNumId="15" w15:restartNumberingAfterBreak="0">
    <w:nsid w:val="4EA602DA"/>
    <w:multiLevelType w:val="multilevel"/>
    <w:tmpl w:val="A9D6F1C2"/>
    <w:lvl w:ilvl="0">
      <w:start w:val="1"/>
      <w:numFmt w:val="lowerLetter"/>
      <w:lvlText w:val="%1."/>
      <w:lvlJc w:val="left"/>
      <w:pPr>
        <w:ind w:left="720" w:hanging="360"/>
      </w:pPr>
      <w:rPr>
        <w:b w:val="0"/>
        <w:color w:val="000000"/>
        <w:sz w:val="18"/>
        <w:szCs w:val="1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6390638"/>
    <w:multiLevelType w:val="multilevel"/>
    <w:tmpl w:val="25A446A0"/>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59677BA0"/>
    <w:multiLevelType w:val="multilevel"/>
    <w:tmpl w:val="E88850A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18" w15:restartNumberingAfterBreak="0">
    <w:nsid w:val="5F4D6AAB"/>
    <w:multiLevelType w:val="hybridMultilevel"/>
    <w:tmpl w:val="6E308E6C"/>
    <w:lvl w:ilvl="0" w:tplc="71C05734">
      <w:start w:val="1"/>
      <w:numFmt w:val="decimal"/>
      <w:lvlText w:val="%1)"/>
      <w:lvlJc w:val="left"/>
      <w:pPr>
        <w:ind w:left="720" w:hanging="360"/>
      </w:pPr>
      <w:rPr>
        <w:sz w:val="20"/>
        <w:szCs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62A803AD"/>
    <w:multiLevelType w:val="hybridMultilevel"/>
    <w:tmpl w:val="915CDEA8"/>
    <w:lvl w:ilvl="0" w:tplc="8CF4EA80">
      <w:start w:val="1"/>
      <w:numFmt w:val="decimal"/>
      <w:lvlText w:val="%1."/>
      <w:lvlJc w:val="left"/>
      <w:pPr>
        <w:ind w:left="821" w:hanging="360"/>
      </w:pPr>
      <w:rPr>
        <w:b/>
        <w:bCs/>
      </w:rPr>
    </w:lvl>
    <w:lvl w:ilvl="1" w:tplc="04090019">
      <w:start w:val="1"/>
      <w:numFmt w:val="lowerLetter"/>
      <w:lvlText w:val="%2."/>
      <w:lvlJc w:val="left"/>
      <w:pPr>
        <w:ind w:left="1541" w:hanging="360"/>
      </w:pPr>
    </w:lvl>
    <w:lvl w:ilvl="2" w:tplc="0409001B" w:tentative="1">
      <w:start w:val="1"/>
      <w:numFmt w:val="lowerRoman"/>
      <w:lvlText w:val="%3."/>
      <w:lvlJc w:val="right"/>
      <w:pPr>
        <w:ind w:left="2261" w:hanging="180"/>
      </w:pPr>
    </w:lvl>
    <w:lvl w:ilvl="3" w:tplc="0409000F" w:tentative="1">
      <w:start w:val="1"/>
      <w:numFmt w:val="decimal"/>
      <w:lvlText w:val="%4."/>
      <w:lvlJc w:val="left"/>
      <w:pPr>
        <w:ind w:left="2981" w:hanging="360"/>
      </w:pPr>
    </w:lvl>
    <w:lvl w:ilvl="4" w:tplc="04090019" w:tentative="1">
      <w:start w:val="1"/>
      <w:numFmt w:val="lowerLetter"/>
      <w:lvlText w:val="%5."/>
      <w:lvlJc w:val="left"/>
      <w:pPr>
        <w:ind w:left="3701" w:hanging="360"/>
      </w:pPr>
    </w:lvl>
    <w:lvl w:ilvl="5" w:tplc="0409001B" w:tentative="1">
      <w:start w:val="1"/>
      <w:numFmt w:val="lowerRoman"/>
      <w:lvlText w:val="%6."/>
      <w:lvlJc w:val="right"/>
      <w:pPr>
        <w:ind w:left="4421" w:hanging="180"/>
      </w:pPr>
    </w:lvl>
    <w:lvl w:ilvl="6" w:tplc="0409000F" w:tentative="1">
      <w:start w:val="1"/>
      <w:numFmt w:val="decimal"/>
      <w:lvlText w:val="%7."/>
      <w:lvlJc w:val="left"/>
      <w:pPr>
        <w:ind w:left="5141" w:hanging="360"/>
      </w:pPr>
    </w:lvl>
    <w:lvl w:ilvl="7" w:tplc="04090019" w:tentative="1">
      <w:start w:val="1"/>
      <w:numFmt w:val="lowerLetter"/>
      <w:lvlText w:val="%8."/>
      <w:lvlJc w:val="left"/>
      <w:pPr>
        <w:ind w:left="5861" w:hanging="360"/>
      </w:pPr>
    </w:lvl>
    <w:lvl w:ilvl="8" w:tplc="0409001B" w:tentative="1">
      <w:start w:val="1"/>
      <w:numFmt w:val="lowerRoman"/>
      <w:lvlText w:val="%9."/>
      <w:lvlJc w:val="right"/>
      <w:pPr>
        <w:ind w:left="6581" w:hanging="180"/>
      </w:pPr>
    </w:lvl>
  </w:abstractNum>
  <w:abstractNum w:abstractNumId="20" w15:restartNumberingAfterBreak="0">
    <w:nsid w:val="64833D86"/>
    <w:multiLevelType w:val="hybridMultilevel"/>
    <w:tmpl w:val="723CDD2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6CBE1341"/>
    <w:multiLevelType w:val="hybridMultilevel"/>
    <w:tmpl w:val="42C87D04"/>
    <w:lvl w:ilvl="0" w:tplc="81483C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634127"/>
    <w:multiLevelType w:val="multilevel"/>
    <w:tmpl w:val="CF84A152"/>
    <w:lvl w:ilvl="0">
      <w:start w:val="1"/>
      <w:numFmt w:val="lowerLetter"/>
      <w:lvlText w:val="%1."/>
      <w:lvlJc w:val="left"/>
      <w:pPr>
        <w:ind w:left="3420" w:hanging="360"/>
      </w:pPr>
      <w:rPr>
        <w:b w:val="0"/>
        <w:sz w:val="18"/>
        <w:szCs w:val="18"/>
      </w:rPr>
    </w:lvl>
    <w:lvl w:ilvl="1">
      <w:start w:val="1"/>
      <w:numFmt w:val="lowerLetter"/>
      <w:lvlText w:val="%2."/>
      <w:lvlJc w:val="left"/>
      <w:pPr>
        <w:ind w:left="4140" w:hanging="360"/>
      </w:pPr>
    </w:lvl>
    <w:lvl w:ilvl="2">
      <w:start w:val="1"/>
      <w:numFmt w:val="lowerRoman"/>
      <w:lvlText w:val="%3."/>
      <w:lvlJc w:val="right"/>
      <w:pPr>
        <w:ind w:left="4860" w:hanging="180"/>
      </w:pPr>
    </w:lvl>
    <w:lvl w:ilvl="3">
      <w:start w:val="1"/>
      <w:numFmt w:val="decimal"/>
      <w:lvlText w:val="%4."/>
      <w:lvlJc w:val="left"/>
      <w:pPr>
        <w:ind w:left="5580" w:hanging="360"/>
      </w:pPr>
    </w:lvl>
    <w:lvl w:ilvl="4">
      <w:start w:val="1"/>
      <w:numFmt w:val="lowerLetter"/>
      <w:lvlText w:val="%5."/>
      <w:lvlJc w:val="left"/>
      <w:pPr>
        <w:ind w:left="6300" w:hanging="360"/>
      </w:pPr>
    </w:lvl>
    <w:lvl w:ilvl="5">
      <w:start w:val="1"/>
      <w:numFmt w:val="lowerRoman"/>
      <w:lvlText w:val="%6."/>
      <w:lvlJc w:val="right"/>
      <w:pPr>
        <w:ind w:left="7020" w:hanging="180"/>
      </w:pPr>
    </w:lvl>
    <w:lvl w:ilvl="6">
      <w:start w:val="1"/>
      <w:numFmt w:val="decimal"/>
      <w:lvlText w:val="%7."/>
      <w:lvlJc w:val="left"/>
      <w:pPr>
        <w:ind w:left="7740" w:hanging="360"/>
      </w:pPr>
    </w:lvl>
    <w:lvl w:ilvl="7">
      <w:start w:val="1"/>
      <w:numFmt w:val="lowerLetter"/>
      <w:lvlText w:val="%8."/>
      <w:lvlJc w:val="left"/>
      <w:pPr>
        <w:ind w:left="8460" w:hanging="360"/>
      </w:pPr>
    </w:lvl>
    <w:lvl w:ilvl="8">
      <w:start w:val="1"/>
      <w:numFmt w:val="lowerRoman"/>
      <w:lvlText w:val="%9."/>
      <w:lvlJc w:val="right"/>
      <w:pPr>
        <w:ind w:left="9180" w:hanging="180"/>
      </w:pPr>
    </w:lvl>
  </w:abstractNum>
  <w:abstractNum w:abstractNumId="23" w15:restartNumberingAfterBreak="0">
    <w:nsid w:val="75702823"/>
    <w:multiLevelType w:val="hybridMultilevel"/>
    <w:tmpl w:val="D10679A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980375778">
    <w:abstractNumId w:val="9"/>
  </w:num>
  <w:num w:numId="2" w16cid:durableId="489907326">
    <w:abstractNumId w:val="17"/>
  </w:num>
  <w:num w:numId="3" w16cid:durableId="1324819626">
    <w:abstractNumId w:val="19"/>
  </w:num>
  <w:num w:numId="4" w16cid:durableId="1340501815">
    <w:abstractNumId w:val="0"/>
  </w:num>
  <w:num w:numId="5" w16cid:durableId="460420172">
    <w:abstractNumId w:val="6"/>
  </w:num>
  <w:num w:numId="6" w16cid:durableId="1118262363">
    <w:abstractNumId w:val="13"/>
  </w:num>
  <w:num w:numId="7" w16cid:durableId="44766181">
    <w:abstractNumId w:val="4"/>
  </w:num>
  <w:num w:numId="8" w16cid:durableId="943999653">
    <w:abstractNumId w:val="3"/>
  </w:num>
  <w:num w:numId="9" w16cid:durableId="430396365">
    <w:abstractNumId w:val="7"/>
  </w:num>
  <w:num w:numId="10" w16cid:durableId="274217923">
    <w:abstractNumId w:val="20"/>
  </w:num>
  <w:num w:numId="11" w16cid:durableId="1486701578">
    <w:abstractNumId w:val="11"/>
  </w:num>
  <w:num w:numId="12" w16cid:durableId="644823806">
    <w:abstractNumId w:val="5"/>
  </w:num>
  <w:num w:numId="13" w16cid:durableId="2092463009">
    <w:abstractNumId w:val="18"/>
  </w:num>
  <w:num w:numId="14" w16cid:durableId="1248806484">
    <w:abstractNumId w:val="23"/>
  </w:num>
  <w:num w:numId="15" w16cid:durableId="841503865">
    <w:abstractNumId w:val="8"/>
  </w:num>
  <w:num w:numId="16" w16cid:durableId="64449787">
    <w:abstractNumId w:val="1"/>
  </w:num>
  <w:num w:numId="17" w16cid:durableId="517743559">
    <w:abstractNumId w:val="22"/>
  </w:num>
  <w:num w:numId="18" w16cid:durableId="1661539398">
    <w:abstractNumId w:val="15"/>
  </w:num>
  <w:num w:numId="19" w16cid:durableId="1551653422">
    <w:abstractNumId w:val="12"/>
  </w:num>
  <w:num w:numId="20" w16cid:durableId="1371953691">
    <w:abstractNumId w:val="10"/>
  </w:num>
  <w:num w:numId="21" w16cid:durableId="938298108">
    <w:abstractNumId w:val="16"/>
  </w:num>
  <w:num w:numId="22" w16cid:durableId="1032924017">
    <w:abstractNumId w:val="21"/>
  </w:num>
  <w:num w:numId="23" w16cid:durableId="30424607">
    <w:abstractNumId w:val="2"/>
  </w:num>
  <w:num w:numId="24" w16cid:durableId="1907496487">
    <w:abstractNumId w:val="14"/>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4301"/>
    <w:rsid w:val="00000726"/>
    <w:rsid w:val="000011EE"/>
    <w:rsid w:val="00001CE9"/>
    <w:rsid w:val="000021AF"/>
    <w:rsid w:val="00002761"/>
    <w:rsid w:val="00003757"/>
    <w:rsid w:val="00005E39"/>
    <w:rsid w:val="000061C8"/>
    <w:rsid w:val="00012048"/>
    <w:rsid w:val="00012C73"/>
    <w:rsid w:val="00012E30"/>
    <w:rsid w:val="000138BF"/>
    <w:rsid w:val="00014455"/>
    <w:rsid w:val="00014633"/>
    <w:rsid w:val="00014C87"/>
    <w:rsid w:val="00014F07"/>
    <w:rsid w:val="00015194"/>
    <w:rsid w:val="000154BD"/>
    <w:rsid w:val="00015502"/>
    <w:rsid w:val="000162BB"/>
    <w:rsid w:val="0001776D"/>
    <w:rsid w:val="0002040B"/>
    <w:rsid w:val="00020CFE"/>
    <w:rsid w:val="00022256"/>
    <w:rsid w:val="00022651"/>
    <w:rsid w:val="000237EC"/>
    <w:rsid w:val="00025C3A"/>
    <w:rsid w:val="0002731F"/>
    <w:rsid w:val="00027B4B"/>
    <w:rsid w:val="00031389"/>
    <w:rsid w:val="00032305"/>
    <w:rsid w:val="00033759"/>
    <w:rsid w:val="000343D6"/>
    <w:rsid w:val="000347DE"/>
    <w:rsid w:val="000363F9"/>
    <w:rsid w:val="00037BBC"/>
    <w:rsid w:val="00040D62"/>
    <w:rsid w:val="00043882"/>
    <w:rsid w:val="00044116"/>
    <w:rsid w:val="00044AF7"/>
    <w:rsid w:val="0004555F"/>
    <w:rsid w:val="00045A2A"/>
    <w:rsid w:val="00045E30"/>
    <w:rsid w:val="00050543"/>
    <w:rsid w:val="00050783"/>
    <w:rsid w:val="00050F84"/>
    <w:rsid w:val="000566F2"/>
    <w:rsid w:val="000579E7"/>
    <w:rsid w:val="00061525"/>
    <w:rsid w:val="00062A03"/>
    <w:rsid w:val="000631DE"/>
    <w:rsid w:val="000639E5"/>
    <w:rsid w:val="00063CAE"/>
    <w:rsid w:val="00064436"/>
    <w:rsid w:val="00064904"/>
    <w:rsid w:val="00065FC3"/>
    <w:rsid w:val="00066E5D"/>
    <w:rsid w:val="00067835"/>
    <w:rsid w:val="00067DB8"/>
    <w:rsid w:val="00070689"/>
    <w:rsid w:val="000706E6"/>
    <w:rsid w:val="000716B9"/>
    <w:rsid w:val="00072345"/>
    <w:rsid w:val="00074537"/>
    <w:rsid w:val="00076DB4"/>
    <w:rsid w:val="00077548"/>
    <w:rsid w:val="00080E86"/>
    <w:rsid w:val="000810E9"/>
    <w:rsid w:val="0008380D"/>
    <w:rsid w:val="00084003"/>
    <w:rsid w:val="0008465B"/>
    <w:rsid w:val="00085B1D"/>
    <w:rsid w:val="00087BF7"/>
    <w:rsid w:val="00090363"/>
    <w:rsid w:val="00090A62"/>
    <w:rsid w:val="0009129F"/>
    <w:rsid w:val="00091A11"/>
    <w:rsid w:val="000938A8"/>
    <w:rsid w:val="00093D43"/>
    <w:rsid w:val="00095E04"/>
    <w:rsid w:val="000A290C"/>
    <w:rsid w:val="000A4484"/>
    <w:rsid w:val="000A4E2D"/>
    <w:rsid w:val="000A5568"/>
    <w:rsid w:val="000A71F4"/>
    <w:rsid w:val="000B2B44"/>
    <w:rsid w:val="000B630A"/>
    <w:rsid w:val="000B69ED"/>
    <w:rsid w:val="000B733F"/>
    <w:rsid w:val="000C0526"/>
    <w:rsid w:val="000C2032"/>
    <w:rsid w:val="000C4ED9"/>
    <w:rsid w:val="000C54C0"/>
    <w:rsid w:val="000C62B9"/>
    <w:rsid w:val="000C79AC"/>
    <w:rsid w:val="000C7D18"/>
    <w:rsid w:val="000D1476"/>
    <w:rsid w:val="000D1CD8"/>
    <w:rsid w:val="000D4BF6"/>
    <w:rsid w:val="000D56D6"/>
    <w:rsid w:val="000D69D5"/>
    <w:rsid w:val="000E0317"/>
    <w:rsid w:val="000E39C4"/>
    <w:rsid w:val="000E4A18"/>
    <w:rsid w:val="000E5894"/>
    <w:rsid w:val="000E6B4B"/>
    <w:rsid w:val="000E72C1"/>
    <w:rsid w:val="000E78DF"/>
    <w:rsid w:val="000F1369"/>
    <w:rsid w:val="000F1CAB"/>
    <w:rsid w:val="000F3659"/>
    <w:rsid w:val="000F36A0"/>
    <w:rsid w:val="00101901"/>
    <w:rsid w:val="00101B85"/>
    <w:rsid w:val="00101BBE"/>
    <w:rsid w:val="00101FBE"/>
    <w:rsid w:val="001050C8"/>
    <w:rsid w:val="00105FEE"/>
    <w:rsid w:val="00106AF0"/>
    <w:rsid w:val="00106C3A"/>
    <w:rsid w:val="001103EF"/>
    <w:rsid w:val="00113932"/>
    <w:rsid w:val="00115535"/>
    <w:rsid w:val="00116380"/>
    <w:rsid w:val="001177D9"/>
    <w:rsid w:val="0012007C"/>
    <w:rsid w:val="0012018A"/>
    <w:rsid w:val="00120F63"/>
    <w:rsid w:val="001241DD"/>
    <w:rsid w:val="001242F6"/>
    <w:rsid w:val="001278BE"/>
    <w:rsid w:val="00132075"/>
    <w:rsid w:val="001321FA"/>
    <w:rsid w:val="00135D82"/>
    <w:rsid w:val="0013612D"/>
    <w:rsid w:val="00142CAF"/>
    <w:rsid w:val="00143F4C"/>
    <w:rsid w:val="00144654"/>
    <w:rsid w:val="00144C12"/>
    <w:rsid w:val="001458D9"/>
    <w:rsid w:val="00147305"/>
    <w:rsid w:val="001535FA"/>
    <w:rsid w:val="0015434B"/>
    <w:rsid w:val="001569BC"/>
    <w:rsid w:val="0016011B"/>
    <w:rsid w:val="00160F49"/>
    <w:rsid w:val="0016153E"/>
    <w:rsid w:val="001615B7"/>
    <w:rsid w:val="00161DED"/>
    <w:rsid w:val="00161FA8"/>
    <w:rsid w:val="001654EB"/>
    <w:rsid w:val="00165FFF"/>
    <w:rsid w:val="00166D13"/>
    <w:rsid w:val="00170D36"/>
    <w:rsid w:val="001715F7"/>
    <w:rsid w:val="00172226"/>
    <w:rsid w:val="00173183"/>
    <w:rsid w:val="00173A64"/>
    <w:rsid w:val="00173FA2"/>
    <w:rsid w:val="00176241"/>
    <w:rsid w:val="00181168"/>
    <w:rsid w:val="00181456"/>
    <w:rsid w:val="00182292"/>
    <w:rsid w:val="0018248B"/>
    <w:rsid w:val="00186AF6"/>
    <w:rsid w:val="001876C1"/>
    <w:rsid w:val="0019274D"/>
    <w:rsid w:val="0019378E"/>
    <w:rsid w:val="00193FEB"/>
    <w:rsid w:val="00194744"/>
    <w:rsid w:val="00194D8E"/>
    <w:rsid w:val="001954B1"/>
    <w:rsid w:val="00195D61"/>
    <w:rsid w:val="00197185"/>
    <w:rsid w:val="0019730F"/>
    <w:rsid w:val="00197DA8"/>
    <w:rsid w:val="001A1868"/>
    <w:rsid w:val="001A1BA3"/>
    <w:rsid w:val="001A3B05"/>
    <w:rsid w:val="001A4747"/>
    <w:rsid w:val="001A54AE"/>
    <w:rsid w:val="001A5A34"/>
    <w:rsid w:val="001A5DF1"/>
    <w:rsid w:val="001A6EC9"/>
    <w:rsid w:val="001A77E8"/>
    <w:rsid w:val="001B1196"/>
    <w:rsid w:val="001B65C9"/>
    <w:rsid w:val="001B76CA"/>
    <w:rsid w:val="001C0E83"/>
    <w:rsid w:val="001C1B36"/>
    <w:rsid w:val="001C6AB2"/>
    <w:rsid w:val="001C76D3"/>
    <w:rsid w:val="001D240D"/>
    <w:rsid w:val="001D2B98"/>
    <w:rsid w:val="001D544D"/>
    <w:rsid w:val="001D5D66"/>
    <w:rsid w:val="001D796F"/>
    <w:rsid w:val="001E0F04"/>
    <w:rsid w:val="001E1B26"/>
    <w:rsid w:val="001E3DD7"/>
    <w:rsid w:val="001E57EB"/>
    <w:rsid w:val="001F0FE7"/>
    <w:rsid w:val="001F301F"/>
    <w:rsid w:val="001F39F0"/>
    <w:rsid w:val="001F4184"/>
    <w:rsid w:val="001F431D"/>
    <w:rsid w:val="001F4835"/>
    <w:rsid w:val="001F4D04"/>
    <w:rsid w:val="001F58AD"/>
    <w:rsid w:val="001F5B89"/>
    <w:rsid w:val="001F75D2"/>
    <w:rsid w:val="00201317"/>
    <w:rsid w:val="00204753"/>
    <w:rsid w:val="00204970"/>
    <w:rsid w:val="002062BD"/>
    <w:rsid w:val="00206CE8"/>
    <w:rsid w:val="00207E04"/>
    <w:rsid w:val="002104A2"/>
    <w:rsid w:val="002104CB"/>
    <w:rsid w:val="00211035"/>
    <w:rsid w:val="0021173B"/>
    <w:rsid w:val="0021217B"/>
    <w:rsid w:val="00212407"/>
    <w:rsid w:val="002125FC"/>
    <w:rsid w:val="00215989"/>
    <w:rsid w:val="002165A7"/>
    <w:rsid w:val="0021679C"/>
    <w:rsid w:val="00217453"/>
    <w:rsid w:val="00220073"/>
    <w:rsid w:val="00220414"/>
    <w:rsid w:val="00221278"/>
    <w:rsid w:val="00221B39"/>
    <w:rsid w:val="0022291E"/>
    <w:rsid w:val="00222A61"/>
    <w:rsid w:val="00222B59"/>
    <w:rsid w:val="00226A6D"/>
    <w:rsid w:val="0022770B"/>
    <w:rsid w:val="0022791F"/>
    <w:rsid w:val="00230D45"/>
    <w:rsid w:val="0024173C"/>
    <w:rsid w:val="00241CC2"/>
    <w:rsid w:val="00242CAA"/>
    <w:rsid w:val="00243C3B"/>
    <w:rsid w:val="00243C84"/>
    <w:rsid w:val="002455A6"/>
    <w:rsid w:val="00246DA2"/>
    <w:rsid w:val="00247BF4"/>
    <w:rsid w:val="0025119D"/>
    <w:rsid w:val="002517EF"/>
    <w:rsid w:val="002520A5"/>
    <w:rsid w:val="00254C5A"/>
    <w:rsid w:val="0025570D"/>
    <w:rsid w:val="00255A6E"/>
    <w:rsid w:val="00256DBF"/>
    <w:rsid w:val="002571ED"/>
    <w:rsid w:val="0026140C"/>
    <w:rsid w:val="002614F6"/>
    <w:rsid w:val="00261AC5"/>
    <w:rsid w:val="00265326"/>
    <w:rsid w:val="00267587"/>
    <w:rsid w:val="002707F2"/>
    <w:rsid w:val="0027226E"/>
    <w:rsid w:val="0027231E"/>
    <w:rsid w:val="00272F2C"/>
    <w:rsid w:val="00273BEF"/>
    <w:rsid w:val="00273BF2"/>
    <w:rsid w:val="00274FDA"/>
    <w:rsid w:val="00275CDE"/>
    <w:rsid w:val="00276DB7"/>
    <w:rsid w:val="0028057B"/>
    <w:rsid w:val="00283701"/>
    <w:rsid w:val="002854F8"/>
    <w:rsid w:val="00285ACC"/>
    <w:rsid w:val="00285DFC"/>
    <w:rsid w:val="002876D9"/>
    <w:rsid w:val="00291BBB"/>
    <w:rsid w:val="002933AB"/>
    <w:rsid w:val="002939D6"/>
    <w:rsid w:val="00293F6A"/>
    <w:rsid w:val="002953F7"/>
    <w:rsid w:val="002A02A9"/>
    <w:rsid w:val="002A0FDE"/>
    <w:rsid w:val="002A15F5"/>
    <w:rsid w:val="002A18B7"/>
    <w:rsid w:val="002B0825"/>
    <w:rsid w:val="002B0D1C"/>
    <w:rsid w:val="002B3614"/>
    <w:rsid w:val="002B3BE0"/>
    <w:rsid w:val="002B4134"/>
    <w:rsid w:val="002B6BBA"/>
    <w:rsid w:val="002B6F31"/>
    <w:rsid w:val="002B6F3D"/>
    <w:rsid w:val="002C1D6A"/>
    <w:rsid w:val="002C1F23"/>
    <w:rsid w:val="002C4A25"/>
    <w:rsid w:val="002C7277"/>
    <w:rsid w:val="002D0372"/>
    <w:rsid w:val="002D275E"/>
    <w:rsid w:val="002D58A3"/>
    <w:rsid w:val="002D7C76"/>
    <w:rsid w:val="002E1224"/>
    <w:rsid w:val="002E2644"/>
    <w:rsid w:val="002E45C8"/>
    <w:rsid w:val="002E4C3E"/>
    <w:rsid w:val="002E76B2"/>
    <w:rsid w:val="002F05D2"/>
    <w:rsid w:val="002F15CB"/>
    <w:rsid w:val="002F29A5"/>
    <w:rsid w:val="002F3A7D"/>
    <w:rsid w:val="002F4053"/>
    <w:rsid w:val="002F4411"/>
    <w:rsid w:val="002F4EF9"/>
    <w:rsid w:val="002F5775"/>
    <w:rsid w:val="002F61BC"/>
    <w:rsid w:val="00301A55"/>
    <w:rsid w:val="003038C4"/>
    <w:rsid w:val="00303C84"/>
    <w:rsid w:val="003043CE"/>
    <w:rsid w:val="00304B5F"/>
    <w:rsid w:val="00305CBC"/>
    <w:rsid w:val="00310C96"/>
    <w:rsid w:val="00313DBB"/>
    <w:rsid w:val="00315017"/>
    <w:rsid w:val="00316899"/>
    <w:rsid w:val="00320F4E"/>
    <w:rsid w:val="00324DB5"/>
    <w:rsid w:val="003252BB"/>
    <w:rsid w:val="003265CE"/>
    <w:rsid w:val="00327DB5"/>
    <w:rsid w:val="00331855"/>
    <w:rsid w:val="003339FF"/>
    <w:rsid w:val="00340149"/>
    <w:rsid w:val="00340A9F"/>
    <w:rsid w:val="00340FD8"/>
    <w:rsid w:val="00342078"/>
    <w:rsid w:val="00344739"/>
    <w:rsid w:val="00345212"/>
    <w:rsid w:val="0034531C"/>
    <w:rsid w:val="00347846"/>
    <w:rsid w:val="00350201"/>
    <w:rsid w:val="00351204"/>
    <w:rsid w:val="003524EE"/>
    <w:rsid w:val="0035705B"/>
    <w:rsid w:val="003574C5"/>
    <w:rsid w:val="00360B40"/>
    <w:rsid w:val="0036112E"/>
    <w:rsid w:val="0036171C"/>
    <w:rsid w:val="00361F81"/>
    <w:rsid w:val="0036207E"/>
    <w:rsid w:val="00365D11"/>
    <w:rsid w:val="003661A0"/>
    <w:rsid w:val="0036736B"/>
    <w:rsid w:val="00371D04"/>
    <w:rsid w:val="00371F59"/>
    <w:rsid w:val="00373243"/>
    <w:rsid w:val="0037379D"/>
    <w:rsid w:val="0037480A"/>
    <w:rsid w:val="00374BCB"/>
    <w:rsid w:val="00376E15"/>
    <w:rsid w:val="00383594"/>
    <w:rsid w:val="00385C02"/>
    <w:rsid w:val="00386161"/>
    <w:rsid w:val="00386495"/>
    <w:rsid w:val="00390BDE"/>
    <w:rsid w:val="00391E2B"/>
    <w:rsid w:val="003948CE"/>
    <w:rsid w:val="00397194"/>
    <w:rsid w:val="00397456"/>
    <w:rsid w:val="003A0A5A"/>
    <w:rsid w:val="003A1F2E"/>
    <w:rsid w:val="003A404D"/>
    <w:rsid w:val="003A539B"/>
    <w:rsid w:val="003A5E90"/>
    <w:rsid w:val="003A7592"/>
    <w:rsid w:val="003A76C7"/>
    <w:rsid w:val="003B14B8"/>
    <w:rsid w:val="003B21AF"/>
    <w:rsid w:val="003B5DB9"/>
    <w:rsid w:val="003B7D72"/>
    <w:rsid w:val="003C2D6D"/>
    <w:rsid w:val="003C2DA5"/>
    <w:rsid w:val="003C3266"/>
    <w:rsid w:val="003C362E"/>
    <w:rsid w:val="003C4DE7"/>
    <w:rsid w:val="003C63A5"/>
    <w:rsid w:val="003C79BF"/>
    <w:rsid w:val="003D04A7"/>
    <w:rsid w:val="003D0DCF"/>
    <w:rsid w:val="003D356A"/>
    <w:rsid w:val="003D52F6"/>
    <w:rsid w:val="003D5A28"/>
    <w:rsid w:val="003E1E70"/>
    <w:rsid w:val="003E21E8"/>
    <w:rsid w:val="003E2FDD"/>
    <w:rsid w:val="003E3414"/>
    <w:rsid w:val="003E6641"/>
    <w:rsid w:val="003F28AA"/>
    <w:rsid w:val="003F2CC0"/>
    <w:rsid w:val="003F3ECA"/>
    <w:rsid w:val="003F59D7"/>
    <w:rsid w:val="003F5DE0"/>
    <w:rsid w:val="003F5E7C"/>
    <w:rsid w:val="00403253"/>
    <w:rsid w:val="00403941"/>
    <w:rsid w:val="0040472F"/>
    <w:rsid w:val="004048E4"/>
    <w:rsid w:val="0041027B"/>
    <w:rsid w:val="004109A1"/>
    <w:rsid w:val="00411327"/>
    <w:rsid w:val="004124F6"/>
    <w:rsid w:val="00412995"/>
    <w:rsid w:val="00412B9B"/>
    <w:rsid w:val="0041355C"/>
    <w:rsid w:val="00414918"/>
    <w:rsid w:val="004149DC"/>
    <w:rsid w:val="00414CF0"/>
    <w:rsid w:val="004153AE"/>
    <w:rsid w:val="0041722B"/>
    <w:rsid w:val="00421000"/>
    <w:rsid w:val="004214CE"/>
    <w:rsid w:val="004217C9"/>
    <w:rsid w:val="00424105"/>
    <w:rsid w:val="004246D9"/>
    <w:rsid w:val="00426436"/>
    <w:rsid w:val="0042657B"/>
    <w:rsid w:val="00427DD6"/>
    <w:rsid w:val="00427ED6"/>
    <w:rsid w:val="0043167C"/>
    <w:rsid w:val="00432070"/>
    <w:rsid w:val="0043306D"/>
    <w:rsid w:val="00433BAE"/>
    <w:rsid w:val="004407D5"/>
    <w:rsid w:val="004408AC"/>
    <w:rsid w:val="00443508"/>
    <w:rsid w:val="004443C3"/>
    <w:rsid w:val="004459CD"/>
    <w:rsid w:val="00447262"/>
    <w:rsid w:val="004479F4"/>
    <w:rsid w:val="00450CF5"/>
    <w:rsid w:val="0045187E"/>
    <w:rsid w:val="00453880"/>
    <w:rsid w:val="00454138"/>
    <w:rsid w:val="00454E7E"/>
    <w:rsid w:val="004554EB"/>
    <w:rsid w:val="0045731B"/>
    <w:rsid w:val="0046051D"/>
    <w:rsid w:val="00460736"/>
    <w:rsid w:val="0046150B"/>
    <w:rsid w:val="0046233C"/>
    <w:rsid w:val="00462D46"/>
    <w:rsid w:val="00463AD2"/>
    <w:rsid w:val="0046642F"/>
    <w:rsid w:val="00466B10"/>
    <w:rsid w:val="0046758F"/>
    <w:rsid w:val="0047171B"/>
    <w:rsid w:val="00473CAA"/>
    <w:rsid w:val="00475772"/>
    <w:rsid w:val="00475B56"/>
    <w:rsid w:val="00477679"/>
    <w:rsid w:val="004844CB"/>
    <w:rsid w:val="00485546"/>
    <w:rsid w:val="00485675"/>
    <w:rsid w:val="0048677B"/>
    <w:rsid w:val="00486889"/>
    <w:rsid w:val="004869EC"/>
    <w:rsid w:val="00487E57"/>
    <w:rsid w:val="00490EFF"/>
    <w:rsid w:val="00491F0A"/>
    <w:rsid w:val="00492DEC"/>
    <w:rsid w:val="0049311A"/>
    <w:rsid w:val="00493BD7"/>
    <w:rsid w:val="0049683E"/>
    <w:rsid w:val="004A0222"/>
    <w:rsid w:val="004A0B32"/>
    <w:rsid w:val="004A1A7A"/>
    <w:rsid w:val="004A2541"/>
    <w:rsid w:val="004A40A6"/>
    <w:rsid w:val="004A46D6"/>
    <w:rsid w:val="004A77E4"/>
    <w:rsid w:val="004B3547"/>
    <w:rsid w:val="004B5152"/>
    <w:rsid w:val="004B5C91"/>
    <w:rsid w:val="004B5FBF"/>
    <w:rsid w:val="004B688E"/>
    <w:rsid w:val="004B75FE"/>
    <w:rsid w:val="004C0A6A"/>
    <w:rsid w:val="004C0DB0"/>
    <w:rsid w:val="004C1876"/>
    <w:rsid w:val="004C37EC"/>
    <w:rsid w:val="004C398D"/>
    <w:rsid w:val="004C50A4"/>
    <w:rsid w:val="004C5911"/>
    <w:rsid w:val="004C6F6D"/>
    <w:rsid w:val="004C7F1C"/>
    <w:rsid w:val="004D067C"/>
    <w:rsid w:val="004D200B"/>
    <w:rsid w:val="004D26B2"/>
    <w:rsid w:val="004D36FE"/>
    <w:rsid w:val="004D51D8"/>
    <w:rsid w:val="004D677C"/>
    <w:rsid w:val="004E1E98"/>
    <w:rsid w:val="004E21F1"/>
    <w:rsid w:val="004E3991"/>
    <w:rsid w:val="004E4926"/>
    <w:rsid w:val="004E49F4"/>
    <w:rsid w:val="004E4DBA"/>
    <w:rsid w:val="004E4EDE"/>
    <w:rsid w:val="004E6BF5"/>
    <w:rsid w:val="004E73DF"/>
    <w:rsid w:val="004E73EF"/>
    <w:rsid w:val="004F0B82"/>
    <w:rsid w:val="004F65D0"/>
    <w:rsid w:val="004F7E70"/>
    <w:rsid w:val="00502DB1"/>
    <w:rsid w:val="00503B47"/>
    <w:rsid w:val="00504DEE"/>
    <w:rsid w:val="00504FD2"/>
    <w:rsid w:val="00510A04"/>
    <w:rsid w:val="00513AC8"/>
    <w:rsid w:val="00516767"/>
    <w:rsid w:val="005201C9"/>
    <w:rsid w:val="00520482"/>
    <w:rsid w:val="00521EB4"/>
    <w:rsid w:val="005222FA"/>
    <w:rsid w:val="00523777"/>
    <w:rsid w:val="00523EEF"/>
    <w:rsid w:val="005241B9"/>
    <w:rsid w:val="00525B8B"/>
    <w:rsid w:val="00525EB9"/>
    <w:rsid w:val="00526468"/>
    <w:rsid w:val="00530327"/>
    <w:rsid w:val="005309B7"/>
    <w:rsid w:val="00530C92"/>
    <w:rsid w:val="00531607"/>
    <w:rsid w:val="00536983"/>
    <w:rsid w:val="00536D33"/>
    <w:rsid w:val="00540200"/>
    <w:rsid w:val="005404BF"/>
    <w:rsid w:val="0054095F"/>
    <w:rsid w:val="00541803"/>
    <w:rsid w:val="00541E5E"/>
    <w:rsid w:val="0054241D"/>
    <w:rsid w:val="0054421B"/>
    <w:rsid w:val="00550430"/>
    <w:rsid w:val="00550585"/>
    <w:rsid w:val="005528F9"/>
    <w:rsid w:val="00553287"/>
    <w:rsid w:val="005551E8"/>
    <w:rsid w:val="005567FB"/>
    <w:rsid w:val="005570F6"/>
    <w:rsid w:val="0056201C"/>
    <w:rsid w:val="005632D4"/>
    <w:rsid w:val="0056425F"/>
    <w:rsid w:val="00570346"/>
    <w:rsid w:val="005710E0"/>
    <w:rsid w:val="00571DA0"/>
    <w:rsid w:val="0057282A"/>
    <w:rsid w:val="005759D5"/>
    <w:rsid w:val="00576B3E"/>
    <w:rsid w:val="005773FB"/>
    <w:rsid w:val="00581F83"/>
    <w:rsid w:val="00582ADA"/>
    <w:rsid w:val="005850C7"/>
    <w:rsid w:val="00585B46"/>
    <w:rsid w:val="00593FF9"/>
    <w:rsid w:val="00595D5D"/>
    <w:rsid w:val="005A0032"/>
    <w:rsid w:val="005A0229"/>
    <w:rsid w:val="005A132D"/>
    <w:rsid w:val="005A1DC8"/>
    <w:rsid w:val="005A2A84"/>
    <w:rsid w:val="005A3366"/>
    <w:rsid w:val="005A3C2F"/>
    <w:rsid w:val="005A62F3"/>
    <w:rsid w:val="005A6C3C"/>
    <w:rsid w:val="005B4D69"/>
    <w:rsid w:val="005B5222"/>
    <w:rsid w:val="005B6D84"/>
    <w:rsid w:val="005B792D"/>
    <w:rsid w:val="005C1862"/>
    <w:rsid w:val="005C28FE"/>
    <w:rsid w:val="005C3161"/>
    <w:rsid w:val="005C3CC1"/>
    <w:rsid w:val="005C3ED6"/>
    <w:rsid w:val="005C423F"/>
    <w:rsid w:val="005C53A6"/>
    <w:rsid w:val="005C5433"/>
    <w:rsid w:val="005C64DD"/>
    <w:rsid w:val="005C6CFE"/>
    <w:rsid w:val="005D32C8"/>
    <w:rsid w:val="005D39FB"/>
    <w:rsid w:val="005D6C60"/>
    <w:rsid w:val="005E1F8D"/>
    <w:rsid w:val="005E44A7"/>
    <w:rsid w:val="005E7946"/>
    <w:rsid w:val="005F0E2E"/>
    <w:rsid w:val="005F2DA2"/>
    <w:rsid w:val="005F7532"/>
    <w:rsid w:val="0060147B"/>
    <w:rsid w:val="00601E00"/>
    <w:rsid w:val="00602A12"/>
    <w:rsid w:val="00603192"/>
    <w:rsid w:val="006045B6"/>
    <w:rsid w:val="00605D39"/>
    <w:rsid w:val="006104A2"/>
    <w:rsid w:val="006110F8"/>
    <w:rsid w:val="00611C13"/>
    <w:rsid w:val="00615790"/>
    <w:rsid w:val="00615B02"/>
    <w:rsid w:val="00615F60"/>
    <w:rsid w:val="00617DFA"/>
    <w:rsid w:val="00620980"/>
    <w:rsid w:val="00620AFF"/>
    <w:rsid w:val="006210C8"/>
    <w:rsid w:val="006210EA"/>
    <w:rsid w:val="006229D4"/>
    <w:rsid w:val="00627870"/>
    <w:rsid w:val="006367CC"/>
    <w:rsid w:val="00636D33"/>
    <w:rsid w:val="00637F38"/>
    <w:rsid w:val="0064061C"/>
    <w:rsid w:val="00641152"/>
    <w:rsid w:val="00642584"/>
    <w:rsid w:val="006429A2"/>
    <w:rsid w:val="00642C03"/>
    <w:rsid w:val="00645798"/>
    <w:rsid w:val="00646C2D"/>
    <w:rsid w:val="00647A3B"/>
    <w:rsid w:val="00650CAE"/>
    <w:rsid w:val="00651647"/>
    <w:rsid w:val="00652413"/>
    <w:rsid w:val="00652A8E"/>
    <w:rsid w:val="0065346F"/>
    <w:rsid w:val="00653519"/>
    <w:rsid w:val="0065609F"/>
    <w:rsid w:val="00660A08"/>
    <w:rsid w:val="006611C8"/>
    <w:rsid w:val="0066124E"/>
    <w:rsid w:val="00661813"/>
    <w:rsid w:val="00664751"/>
    <w:rsid w:val="00664C49"/>
    <w:rsid w:val="00667EB9"/>
    <w:rsid w:val="00671532"/>
    <w:rsid w:val="00671F6D"/>
    <w:rsid w:val="00671F96"/>
    <w:rsid w:val="00672349"/>
    <w:rsid w:val="00673F70"/>
    <w:rsid w:val="00674C3D"/>
    <w:rsid w:val="00675AD7"/>
    <w:rsid w:val="00681442"/>
    <w:rsid w:val="00682442"/>
    <w:rsid w:val="00684F4C"/>
    <w:rsid w:val="00685C30"/>
    <w:rsid w:val="00685DF1"/>
    <w:rsid w:val="00690892"/>
    <w:rsid w:val="00690F09"/>
    <w:rsid w:val="0069174D"/>
    <w:rsid w:val="00691F7D"/>
    <w:rsid w:val="0069227D"/>
    <w:rsid w:val="00692424"/>
    <w:rsid w:val="00692C89"/>
    <w:rsid w:val="006945CD"/>
    <w:rsid w:val="00695B36"/>
    <w:rsid w:val="00696E30"/>
    <w:rsid w:val="006A391E"/>
    <w:rsid w:val="006A407B"/>
    <w:rsid w:val="006A5307"/>
    <w:rsid w:val="006A599B"/>
    <w:rsid w:val="006A7D74"/>
    <w:rsid w:val="006B0542"/>
    <w:rsid w:val="006B09B3"/>
    <w:rsid w:val="006B2924"/>
    <w:rsid w:val="006B43F3"/>
    <w:rsid w:val="006B5661"/>
    <w:rsid w:val="006B74DE"/>
    <w:rsid w:val="006C010B"/>
    <w:rsid w:val="006C0B96"/>
    <w:rsid w:val="006C14C9"/>
    <w:rsid w:val="006C2B19"/>
    <w:rsid w:val="006C4EA6"/>
    <w:rsid w:val="006C60F7"/>
    <w:rsid w:val="006C66F8"/>
    <w:rsid w:val="006C693C"/>
    <w:rsid w:val="006D00CC"/>
    <w:rsid w:val="006D0F03"/>
    <w:rsid w:val="006D1C0A"/>
    <w:rsid w:val="006D3EC5"/>
    <w:rsid w:val="006E0BC7"/>
    <w:rsid w:val="006E4F8E"/>
    <w:rsid w:val="006E513C"/>
    <w:rsid w:val="006E653C"/>
    <w:rsid w:val="006E6A7C"/>
    <w:rsid w:val="006E6EE7"/>
    <w:rsid w:val="006F0801"/>
    <w:rsid w:val="006F08A1"/>
    <w:rsid w:val="006F288A"/>
    <w:rsid w:val="006F525E"/>
    <w:rsid w:val="006F5396"/>
    <w:rsid w:val="006F673F"/>
    <w:rsid w:val="006F70E0"/>
    <w:rsid w:val="00701AD6"/>
    <w:rsid w:val="0070248A"/>
    <w:rsid w:val="007049C2"/>
    <w:rsid w:val="0070656D"/>
    <w:rsid w:val="007070BB"/>
    <w:rsid w:val="007126FE"/>
    <w:rsid w:val="007168CD"/>
    <w:rsid w:val="007205C0"/>
    <w:rsid w:val="007211B1"/>
    <w:rsid w:val="00721A7B"/>
    <w:rsid w:val="00721C8E"/>
    <w:rsid w:val="00722746"/>
    <w:rsid w:val="00723956"/>
    <w:rsid w:val="00724C3B"/>
    <w:rsid w:val="00724DAA"/>
    <w:rsid w:val="00724F31"/>
    <w:rsid w:val="00726A08"/>
    <w:rsid w:val="00727AA9"/>
    <w:rsid w:val="00730D17"/>
    <w:rsid w:val="007325E4"/>
    <w:rsid w:val="00735866"/>
    <w:rsid w:val="0074240F"/>
    <w:rsid w:val="0074292F"/>
    <w:rsid w:val="007463EF"/>
    <w:rsid w:val="007467C4"/>
    <w:rsid w:val="00747985"/>
    <w:rsid w:val="0075017D"/>
    <w:rsid w:val="00750547"/>
    <w:rsid w:val="007525BA"/>
    <w:rsid w:val="00753D38"/>
    <w:rsid w:val="00755D1A"/>
    <w:rsid w:val="00762408"/>
    <w:rsid w:val="007624DE"/>
    <w:rsid w:val="00762529"/>
    <w:rsid w:val="00762EB8"/>
    <w:rsid w:val="007630CC"/>
    <w:rsid w:val="00763218"/>
    <w:rsid w:val="00763CEE"/>
    <w:rsid w:val="00765581"/>
    <w:rsid w:val="00766D73"/>
    <w:rsid w:val="007724D8"/>
    <w:rsid w:val="007728AF"/>
    <w:rsid w:val="0077295C"/>
    <w:rsid w:val="00773D7C"/>
    <w:rsid w:val="007761BC"/>
    <w:rsid w:val="007762B5"/>
    <w:rsid w:val="00776CBE"/>
    <w:rsid w:val="00777A3C"/>
    <w:rsid w:val="007805DA"/>
    <w:rsid w:val="00780F56"/>
    <w:rsid w:val="00781491"/>
    <w:rsid w:val="00782AC7"/>
    <w:rsid w:val="00784F6A"/>
    <w:rsid w:val="00785965"/>
    <w:rsid w:val="007900BD"/>
    <w:rsid w:val="0079073E"/>
    <w:rsid w:val="00793252"/>
    <w:rsid w:val="00793783"/>
    <w:rsid w:val="00794D88"/>
    <w:rsid w:val="007953E8"/>
    <w:rsid w:val="00795DC3"/>
    <w:rsid w:val="00796D53"/>
    <w:rsid w:val="007A0035"/>
    <w:rsid w:val="007A20D2"/>
    <w:rsid w:val="007A2245"/>
    <w:rsid w:val="007A29A6"/>
    <w:rsid w:val="007A4229"/>
    <w:rsid w:val="007A4EB5"/>
    <w:rsid w:val="007A5C90"/>
    <w:rsid w:val="007A5CED"/>
    <w:rsid w:val="007A614C"/>
    <w:rsid w:val="007A6ADC"/>
    <w:rsid w:val="007A7303"/>
    <w:rsid w:val="007A7995"/>
    <w:rsid w:val="007A7D68"/>
    <w:rsid w:val="007B0C78"/>
    <w:rsid w:val="007C2239"/>
    <w:rsid w:val="007C2533"/>
    <w:rsid w:val="007C5105"/>
    <w:rsid w:val="007C5BF2"/>
    <w:rsid w:val="007C6875"/>
    <w:rsid w:val="007C6EC5"/>
    <w:rsid w:val="007D1DF0"/>
    <w:rsid w:val="007D35FA"/>
    <w:rsid w:val="007D3B1B"/>
    <w:rsid w:val="007D462E"/>
    <w:rsid w:val="007D4A88"/>
    <w:rsid w:val="007D6119"/>
    <w:rsid w:val="007D6ACF"/>
    <w:rsid w:val="007D7D3B"/>
    <w:rsid w:val="007E4562"/>
    <w:rsid w:val="007E66CF"/>
    <w:rsid w:val="007F0A59"/>
    <w:rsid w:val="007F366A"/>
    <w:rsid w:val="007F47E4"/>
    <w:rsid w:val="007F4C99"/>
    <w:rsid w:val="007F590B"/>
    <w:rsid w:val="007F739A"/>
    <w:rsid w:val="0080003A"/>
    <w:rsid w:val="00801437"/>
    <w:rsid w:val="00801FF8"/>
    <w:rsid w:val="00802B5E"/>
    <w:rsid w:val="00803577"/>
    <w:rsid w:val="00803B74"/>
    <w:rsid w:val="008046B1"/>
    <w:rsid w:val="00804D3B"/>
    <w:rsid w:val="00806C3A"/>
    <w:rsid w:val="00807F0C"/>
    <w:rsid w:val="00813456"/>
    <w:rsid w:val="00814E2D"/>
    <w:rsid w:val="008157D5"/>
    <w:rsid w:val="008161BF"/>
    <w:rsid w:val="00824C63"/>
    <w:rsid w:val="00825088"/>
    <w:rsid w:val="00825A6F"/>
    <w:rsid w:val="0082625F"/>
    <w:rsid w:val="0082697A"/>
    <w:rsid w:val="008329F6"/>
    <w:rsid w:val="008332C2"/>
    <w:rsid w:val="00833568"/>
    <w:rsid w:val="008341B5"/>
    <w:rsid w:val="00834F85"/>
    <w:rsid w:val="00835CA3"/>
    <w:rsid w:val="0083791E"/>
    <w:rsid w:val="00837D8C"/>
    <w:rsid w:val="008419A8"/>
    <w:rsid w:val="00844341"/>
    <w:rsid w:val="00845146"/>
    <w:rsid w:val="0084647C"/>
    <w:rsid w:val="008516B8"/>
    <w:rsid w:val="0085174F"/>
    <w:rsid w:val="00852951"/>
    <w:rsid w:val="00852CEF"/>
    <w:rsid w:val="00854C14"/>
    <w:rsid w:val="0085510A"/>
    <w:rsid w:val="008608F5"/>
    <w:rsid w:val="0086264B"/>
    <w:rsid w:val="00862A48"/>
    <w:rsid w:val="008631D9"/>
    <w:rsid w:val="0086449C"/>
    <w:rsid w:val="00865B5F"/>
    <w:rsid w:val="00865D2D"/>
    <w:rsid w:val="00865E49"/>
    <w:rsid w:val="00867B44"/>
    <w:rsid w:val="008712C2"/>
    <w:rsid w:val="00871305"/>
    <w:rsid w:val="00872304"/>
    <w:rsid w:val="00872AB0"/>
    <w:rsid w:val="00874709"/>
    <w:rsid w:val="00875261"/>
    <w:rsid w:val="00876170"/>
    <w:rsid w:val="0087739C"/>
    <w:rsid w:val="00877CBE"/>
    <w:rsid w:val="00881149"/>
    <w:rsid w:val="008827E1"/>
    <w:rsid w:val="0088291C"/>
    <w:rsid w:val="00883426"/>
    <w:rsid w:val="0088601A"/>
    <w:rsid w:val="00886A3F"/>
    <w:rsid w:val="008875E3"/>
    <w:rsid w:val="00890048"/>
    <w:rsid w:val="00890E5B"/>
    <w:rsid w:val="008948A4"/>
    <w:rsid w:val="008948B9"/>
    <w:rsid w:val="00895996"/>
    <w:rsid w:val="008A2BB2"/>
    <w:rsid w:val="008A544A"/>
    <w:rsid w:val="008B0A03"/>
    <w:rsid w:val="008B4564"/>
    <w:rsid w:val="008C0A4D"/>
    <w:rsid w:val="008C2866"/>
    <w:rsid w:val="008C4074"/>
    <w:rsid w:val="008C6DF8"/>
    <w:rsid w:val="008C6F7E"/>
    <w:rsid w:val="008D0FDF"/>
    <w:rsid w:val="008D116F"/>
    <w:rsid w:val="008D118E"/>
    <w:rsid w:val="008D142D"/>
    <w:rsid w:val="008D1516"/>
    <w:rsid w:val="008D4FC0"/>
    <w:rsid w:val="008D67F0"/>
    <w:rsid w:val="008E06A3"/>
    <w:rsid w:val="008E08F2"/>
    <w:rsid w:val="008E1571"/>
    <w:rsid w:val="008E34A4"/>
    <w:rsid w:val="008E60B9"/>
    <w:rsid w:val="008E6FE7"/>
    <w:rsid w:val="008E7C5E"/>
    <w:rsid w:val="008F0230"/>
    <w:rsid w:val="008F10E6"/>
    <w:rsid w:val="008F322E"/>
    <w:rsid w:val="008F4985"/>
    <w:rsid w:val="008F6A37"/>
    <w:rsid w:val="008F6D18"/>
    <w:rsid w:val="008F7117"/>
    <w:rsid w:val="008F7253"/>
    <w:rsid w:val="009001FB"/>
    <w:rsid w:val="009003F7"/>
    <w:rsid w:val="0090109F"/>
    <w:rsid w:val="00901365"/>
    <w:rsid w:val="0090299E"/>
    <w:rsid w:val="00902AA3"/>
    <w:rsid w:val="00905881"/>
    <w:rsid w:val="00910F3C"/>
    <w:rsid w:val="00913E7A"/>
    <w:rsid w:val="009142D5"/>
    <w:rsid w:val="00914881"/>
    <w:rsid w:val="009150AE"/>
    <w:rsid w:val="00917DCB"/>
    <w:rsid w:val="00920101"/>
    <w:rsid w:val="009220B8"/>
    <w:rsid w:val="009224F1"/>
    <w:rsid w:val="00922EDF"/>
    <w:rsid w:val="0092367B"/>
    <w:rsid w:val="00923B58"/>
    <w:rsid w:val="00924301"/>
    <w:rsid w:val="009254DC"/>
    <w:rsid w:val="00925C1F"/>
    <w:rsid w:val="00927530"/>
    <w:rsid w:val="00930507"/>
    <w:rsid w:val="0093130B"/>
    <w:rsid w:val="009337A5"/>
    <w:rsid w:val="009357A7"/>
    <w:rsid w:val="00937475"/>
    <w:rsid w:val="00940C00"/>
    <w:rsid w:val="0094312F"/>
    <w:rsid w:val="00943D2A"/>
    <w:rsid w:val="009449D9"/>
    <w:rsid w:val="009453EF"/>
    <w:rsid w:val="009529F3"/>
    <w:rsid w:val="00955761"/>
    <w:rsid w:val="00960554"/>
    <w:rsid w:val="0096135E"/>
    <w:rsid w:val="009620A1"/>
    <w:rsid w:val="0096379B"/>
    <w:rsid w:val="00964404"/>
    <w:rsid w:val="009644E9"/>
    <w:rsid w:val="00965E51"/>
    <w:rsid w:val="00966489"/>
    <w:rsid w:val="009666C6"/>
    <w:rsid w:val="00967004"/>
    <w:rsid w:val="00967084"/>
    <w:rsid w:val="00967CEF"/>
    <w:rsid w:val="00970BD5"/>
    <w:rsid w:val="0097161D"/>
    <w:rsid w:val="009730D8"/>
    <w:rsid w:val="00974EA0"/>
    <w:rsid w:val="009752EC"/>
    <w:rsid w:val="00975BE0"/>
    <w:rsid w:val="00975C8F"/>
    <w:rsid w:val="009762D1"/>
    <w:rsid w:val="00980BFC"/>
    <w:rsid w:val="00983087"/>
    <w:rsid w:val="009900F7"/>
    <w:rsid w:val="0099021B"/>
    <w:rsid w:val="00992778"/>
    <w:rsid w:val="009932CA"/>
    <w:rsid w:val="00997D31"/>
    <w:rsid w:val="009A1B87"/>
    <w:rsid w:val="009A2CD0"/>
    <w:rsid w:val="009A3404"/>
    <w:rsid w:val="009A4189"/>
    <w:rsid w:val="009A41AE"/>
    <w:rsid w:val="009A5C40"/>
    <w:rsid w:val="009A787F"/>
    <w:rsid w:val="009A78A9"/>
    <w:rsid w:val="009B0D88"/>
    <w:rsid w:val="009B4BA2"/>
    <w:rsid w:val="009B5E24"/>
    <w:rsid w:val="009B6807"/>
    <w:rsid w:val="009B7473"/>
    <w:rsid w:val="009C0508"/>
    <w:rsid w:val="009C21FA"/>
    <w:rsid w:val="009C299D"/>
    <w:rsid w:val="009C48AA"/>
    <w:rsid w:val="009C57C6"/>
    <w:rsid w:val="009C5DF8"/>
    <w:rsid w:val="009D0DE7"/>
    <w:rsid w:val="009D25C1"/>
    <w:rsid w:val="009D4EC2"/>
    <w:rsid w:val="009D520F"/>
    <w:rsid w:val="009D7792"/>
    <w:rsid w:val="009E1C1A"/>
    <w:rsid w:val="009E1F01"/>
    <w:rsid w:val="009E2B85"/>
    <w:rsid w:val="009E6FD0"/>
    <w:rsid w:val="009E7386"/>
    <w:rsid w:val="009F0E14"/>
    <w:rsid w:val="009F2663"/>
    <w:rsid w:val="009F2C84"/>
    <w:rsid w:val="009F3130"/>
    <w:rsid w:val="009F785C"/>
    <w:rsid w:val="00A0204B"/>
    <w:rsid w:val="00A035A0"/>
    <w:rsid w:val="00A078A8"/>
    <w:rsid w:val="00A07E78"/>
    <w:rsid w:val="00A11254"/>
    <w:rsid w:val="00A115DB"/>
    <w:rsid w:val="00A13D33"/>
    <w:rsid w:val="00A141BA"/>
    <w:rsid w:val="00A142E2"/>
    <w:rsid w:val="00A14430"/>
    <w:rsid w:val="00A148D4"/>
    <w:rsid w:val="00A16D46"/>
    <w:rsid w:val="00A172E1"/>
    <w:rsid w:val="00A177C3"/>
    <w:rsid w:val="00A1792F"/>
    <w:rsid w:val="00A20F4C"/>
    <w:rsid w:val="00A23F12"/>
    <w:rsid w:val="00A24B86"/>
    <w:rsid w:val="00A254B8"/>
    <w:rsid w:val="00A27F5D"/>
    <w:rsid w:val="00A31342"/>
    <w:rsid w:val="00A3208E"/>
    <w:rsid w:val="00A32CA3"/>
    <w:rsid w:val="00A33678"/>
    <w:rsid w:val="00A35058"/>
    <w:rsid w:val="00A36828"/>
    <w:rsid w:val="00A454A2"/>
    <w:rsid w:val="00A46A80"/>
    <w:rsid w:val="00A46D54"/>
    <w:rsid w:val="00A549C4"/>
    <w:rsid w:val="00A549FE"/>
    <w:rsid w:val="00A57432"/>
    <w:rsid w:val="00A57AB7"/>
    <w:rsid w:val="00A60828"/>
    <w:rsid w:val="00A609EC"/>
    <w:rsid w:val="00A64972"/>
    <w:rsid w:val="00A7011B"/>
    <w:rsid w:val="00A705F3"/>
    <w:rsid w:val="00A719DD"/>
    <w:rsid w:val="00A759F8"/>
    <w:rsid w:val="00A75E9F"/>
    <w:rsid w:val="00A75F6C"/>
    <w:rsid w:val="00A76DA1"/>
    <w:rsid w:val="00A77EB2"/>
    <w:rsid w:val="00A82891"/>
    <w:rsid w:val="00A82DAE"/>
    <w:rsid w:val="00A84FD9"/>
    <w:rsid w:val="00A85944"/>
    <w:rsid w:val="00A85BB0"/>
    <w:rsid w:val="00A861BB"/>
    <w:rsid w:val="00A87155"/>
    <w:rsid w:val="00A90CCC"/>
    <w:rsid w:val="00A91075"/>
    <w:rsid w:val="00A92188"/>
    <w:rsid w:val="00A92970"/>
    <w:rsid w:val="00A92BFA"/>
    <w:rsid w:val="00A9346E"/>
    <w:rsid w:val="00A9772E"/>
    <w:rsid w:val="00AA0007"/>
    <w:rsid w:val="00AA0113"/>
    <w:rsid w:val="00AA10DF"/>
    <w:rsid w:val="00AA387F"/>
    <w:rsid w:val="00AA3D6F"/>
    <w:rsid w:val="00AB06AB"/>
    <w:rsid w:val="00AB0E87"/>
    <w:rsid w:val="00AB1252"/>
    <w:rsid w:val="00AB31D2"/>
    <w:rsid w:val="00AB3742"/>
    <w:rsid w:val="00AB4CB7"/>
    <w:rsid w:val="00AB4F36"/>
    <w:rsid w:val="00AB533E"/>
    <w:rsid w:val="00AB6D46"/>
    <w:rsid w:val="00AC0D26"/>
    <w:rsid w:val="00AC15F7"/>
    <w:rsid w:val="00AC27E4"/>
    <w:rsid w:val="00AC3A77"/>
    <w:rsid w:val="00AC5F0F"/>
    <w:rsid w:val="00AC70FA"/>
    <w:rsid w:val="00AC7DD9"/>
    <w:rsid w:val="00AD2523"/>
    <w:rsid w:val="00AD3849"/>
    <w:rsid w:val="00AD74DF"/>
    <w:rsid w:val="00AD7504"/>
    <w:rsid w:val="00AE135B"/>
    <w:rsid w:val="00AE2295"/>
    <w:rsid w:val="00AE3B5A"/>
    <w:rsid w:val="00AE4911"/>
    <w:rsid w:val="00AE6FC3"/>
    <w:rsid w:val="00AE74C3"/>
    <w:rsid w:val="00AF0472"/>
    <w:rsid w:val="00AF2EB3"/>
    <w:rsid w:val="00AF476F"/>
    <w:rsid w:val="00AF486E"/>
    <w:rsid w:val="00AF4AE5"/>
    <w:rsid w:val="00B023E9"/>
    <w:rsid w:val="00B0261E"/>
    <w:rsid w:val="00B02CEF"/>
    <w:rsid w:val="00B02F6E"/>
    <w:rsid w:val="00B03449"/>
    <w:rsid w:val="00B039A8"/>
    <w:rsid w:val="00B04BD3"/>
    <w:rsid w:val="00B05B2E"/>
    <w:rsid w:val="00B10324"/>
    <w:rsid w:val="00B13C0A"/>
    <w:rsid w:val="00B13DC7"/>
    <w:rsid w:val="00B15116"/>
    <w:rsid w:val="00B15AC8"/>
    <w:rsid w:val="00B17BFB"/>
    <w:rsid w:val="00B220BC"/>
    <w:rsid w:val="00B23613"/>
    <w:rsid w:val="00B24FFC"/>
    <w:rsid w:val="00B308D8"/>
    <w:rsid w:val="00B32BA4"/>
    <w:rsid w:val="00B34333"/>
    <w:rsid w:val="00B40910"/>
    <w:rsid w:val="00B409BD"/>
    <w:rsid w:val="00B41AF0"/>
    <w:rsid w:val="00B42F44"/>
    <w:rsid w:val="00B436B0"/>
    <w:rsid w:val="00B479AB"/>
    <w:rsid w:val="00B50427"/>
    <w:rsid w:val="00B506FD"/>
    <w:rsid w:val="00B5141E"/>
    <w:rsid w:val="00B524C8"/>
    <w:rsid w:val="00B5264F"/>
    <w:rsid w:val="00B558F4"/>
    <w:rsid w:val="00B578FE"/>
    <w:rsid w:val="00B62F71"/>
    <w:rsid w:val="00B63546"/>
    <w:rsid w:val="00B63BEF"/>
    <w:rsid w:val="00B6570C"/>
    <w:rsid w:val="00B712DC"/>
    <w:rsid w:val="00B713DC"/>
    <w:rsid w:val="00B7302B"/>
    <w:rsid w:val="00B747CF"/>
    <w:rsid w:val="00B74D7F"/>
    <w:rsid w:val="00B75E27"/>
    <w:rsid w:val="00B75F70"/>
    <w:rsid w:val="00B82014"/>
    <w:rsid w:val="00B83009"/>
    <w:rsid w:val="00B86126"/>
    <w:rsid w:val="00B9026B"/>
    <w:rsid w:val="00B906BC"/>
    <w:rsid w:val="00B95ADF"/>
    <w:rsid w:val="00B973A2"/>
    <w:rsid w:val="00B97C2C"/>
    <w:rsid w:val="00BA2A0D"/>
    <w:rsid w:val="00BA4677"/>
    <w:rsid w:val="00BA4FF3"/>
    <w:rsid w:val="00BB1334"/>
    <w:rsid w:val="00BB3FF9"/>
    <w:rsid w:val="00BB7D83"/>
    <w:rsid w:val="00BC6C9E"/>
    <w:rsid w:val="00BD42E9"/>
    <w:rsid w:val="00BD5AC8"/>
    <w:rsid w:val="00BD6589"/>
    <w:rsid w:val="00BD6DBE"/>
    <w:rsid w:val="00BD73D6"/>
    <w:rsid w:val="00BD7955"/>
    <w:rsid w:val="00BD7F9E"/>
    <w:rsid w:val="00BE0F1D"/>
    <w:rsid w:val="00BE1003"/>
    <w:rsid w:val="00BE2E54"/>
    <w:rsid w:val="00BE3871"/>
    <w:rsid w:val="00BE459D"/>
    <w:rsid w:val="00BE542D"/>
    <w:rsid w:val="00BE5CBB"/>
    <w:rsid w:val="00BE6256"/>
    <w:rsid w:val="00BE7825"/>
    <w:rsid w:val="00BE7829"/>
    <w:rsid w:val="00BF02C8"/>
    <w:rsid w:val="00BF2CC1"/>
    <w:rsid w:val="00BF3C81"/>
    <w:rsid w:val="00BF41BA"/>
    <w:rsid w:val="00BF50A3"/>
    <w:rsid w:val="00BF59A1"/>
    <w:rsid w:val="00BF6025"/>
    <w:rsid w:val="00BF746F"/>
    <w:rsid w:val="00BF7557"/>
    <w:rsid w:val="00C03983"/>
    <w:rsid w:val="00C06C86"/>
    <w:rsid w:val="00C0761D"/>
    <w:rsid w:val="00C079B5"/>
    <w:rsid w:val="00C10D7F"/>
    <w:rsid w:val="00C14649"/>
    <w:rsid w:val="00C14E14"/>
    <w:rsid w:val="00C15261"/>
    <w:rsid w:val="00C154C9"/>
    <w:rsid w:val="00C16AC2"/>
    <w:rsid w:val="00C16EEC"/>
    <w:rsid w:val="00C17485"/>
    <w:rsid w:val="00C178D6"/>
    <w:rsid w:val="00C21E82"/>
    <w:rsid w:val="00C2334A"/>
    <w:rsid w:val="00C233FE"/>
    <w:rsid w:val="00C25989"/>
    <w:rsid w:val="00C27FF0"/>
    <w:rsid w:val="00C31F73"/>
    <w:rsid w:val="00C34F21"/>
    <w:rsid w:val="00C35D65"/>
    <w:rsid w:val="00C36202"/>
    <w:rsid w:val="00C3719B"/>
    <w:rsid w:val="00C37E53"/>
    <w:rsid w:val="00C404F3"/>
    <w:rsid w:val="00C41422"/>
    <w:rsid w:val="00C42AF5"/>
    <w:rsid w:val="00C43D9E"/>
    <w:rsid w:val="00C441E3"/>
    <w:rsid w:val="00C444F9"/>
    <w:rsid w:val="00C45BFD"/>
    <w:rsid w:val="00C45D56"/>
    <w:rsid w:val="00C50089"/>
    <w:rsid w:val="00C51E88"/>
    <w:rsid w:val="00C53339"/>
    <w:rsid w:val="00C537DC"/>
    <w:rsid w:val="00C557AC"/>
    <w:rsid w:val="00C571EE"/>
    <w:rsid w:val="00C6004D"/>
    <w:rsid w:val="00C607D1"/>
    <w:rsid w:val="00C614D7"/>
    <w:rsid w:val="00C638F4"/>
    <w:rsid w:val="00C65709"/>
    <w:rsid w:val="00C66C3D"/>
    <w:rsid w:val="00C76078"/>
    <w:rsid w:val="00C7756B"/>
    <w:rsid w:val="00C80686"/>
    <w:rsid w:val="00C80A07"/>
    <w:rsid w:val="00C80EFE"/>
    <w:rsid w:val="00C82108"/>
    <w:rsid w:val="00C84525"/>
    <w:rsid w:val="00C845B0"/>
    <w:rsid w:val="00C84D58"/>
    <w:rsid w:val="00C8517A"/>
    <w:rsid w:val="00C8680D"/>
    <w:rsid w:val="00C919E9"/>
    <w:rsid w:val="00C929F5"/>
    <w:rsid w:val="00C94CCF"/>
    <w:rsid w:val="00C95057"/>
    <w:rsid w:val="00C951DB"/>
    <w:rsid w:val="00C97AB7"/>
    <w:rsid w:val="00CA1108"/>
    <w:rsid w:val="00CA24C1"/>
    <w:rsid w:val="00CA2D0D"/>
    <w:rsid w:val="00CA47C3"/>
    <w:rsid w:val="00CA5D64"/>
    <w:rsid w:val="00CA621F"/>
    <w:rsid w:val="00CA76DD"/>
    <w:rsid w:val="00CA7852"/>
    <w:rsid w:val="00CA7A70"/>
    <w:rsid w:val="00CB0229"/>
    <w:rsid w:val="00CB0FCE"/>
    <w:rsid w:val="00CB5685"/>
    <w:rsid w:val="00CB6765"/>
    <w:rsid w:val="00CB72C0"/>
    <w:rsid w:val="00CC1495"/>
    <w:rsid w:val="00CC4883"/>
    <w:rsid w:val="00CC4B73"/>
    <w:rsid w:val="00CC5F2C"/>
    <w:rsid w:val="00CC69D4"/>
    <w:rsid w:val="00CC71E4"/>
    <w:rsid w:val="00CD0865"/>
    <w:rsid w:val="00CD2410"/>
    <w:rsid w:val="00CD36C0"/>
    <w:rsid w:val="00CD42C2"/>
    <w:rsid w:val="00CD7184"/>
    <w:rsid w:val="00CE146D"/>
    <w:rsid w:val="00CF4C25"/>
    <w:rsid w:val="00CF4D98"/>
    <w:rsid w:val="00CF4DD5"/>
    <w:rsid w:val="00CF5931"/>
    <w:rsid w:val="00CF76F3"/>
    <w:rsid w:val="00D00019"/>
    <w:rsid w:val="00D03BA4"/>
    <w:rsid w:val="00D04CA3"/>
    <w:rsid w:val="00D056EB"/>
    <w:rsid w:val="00D05DBD"/>
    <w:rsid w:val="00D07C63"/>
    <w:rsid w:val="00D13ECB"/>
    <w:rsid w:val="00D14648"/>
    <w:rsid w:val="00D22C1B"/>
    <w:rsid w:val="00D245D1"/>
    <w:rsid w:val="00D25171"/>
    <w:rsid w:val="00D261B7"/>
    <w:rsid w:val="00D30680"/>
    <w:rsid w:val="00D30A0F"/>
    <w:rsid w:val="00D31BCE"/>
    <w:rsid w:val="00D33BB5"/>
    <w:rsid w:val="00D35CE4"/>
    <w:rsid w:val="00D37042"/>
    <w:rsid w:val="00D4221E"/>
    <w:rsid w:val="00D44AD1"/>
    <w:rsid w:val="00D45390"/>
    <w:rsid w:val="00D50E4E"/>
    <w:rsid w:val="00D52301"/>
    <w:rsid w:val="00D54090"/>
    <w:rsid w:val="00D558F8"/>
    <w:rsid w:val="00D55BE8"/>
    <w:rsid w:val="00D604FB"/>
    <w:rsid w:val="00D608AE"/>
    <w:rsid w:val="00D61947"/>
    <w:rsid w:val="00D622DF"/>
    <w:rsid w:val="00D65438"/>
    <w:rsid w:val="00D6723D"/>
    <w:rsid w:val="00D67826"/>
    <w:rsid w:val="00D7172A"/>
    <w:rsid w:val="00D720A4"/>
    <w:rsid w:val="00D720B4"/>
    <w:rsid w:val="00D736EC"/>
    <w:rsid w:val="00D75481"/>
    <w:rsid w:val="00D75E79"/>
    <w:rsid w:val="00D766AB"/>
    <w:rsid w:val="00D76BB9"/>
    <w:rsid w:val="00D76BBC"/>
    <w:rsid w:val="00D76E1F"/>
    <w:rsid w:val="00D770F9"/>
    <w:rsid w:val="00D80622"/>
    <w:rsid w:val="00D8229E"/>
    <w:rsid w:val="00D8337C"/>
    <w:rsid w:val="00D85FCC"/>
    <w:rsid w:val="00D8711D"/>
    <w:rsid w:val="00D90118"/>
    <w:rsid w:val="00D9203F"/>
    <w:rsid w:val="00D92C30"/>
    <w:rsid w:val="00D941FF"/>
    <w:rsid w:val="00D942F2"/>
    <w:rsid w:val="00D9710D"/>
    <w:rsid w:val="00D97183"/>
    <w:rsid w:val="00D973B3"/>
    <w:rsid w:val="00D97A82"/>
    <w:rsid w:val="00DA2079"/>
    <w:rsid w:val="00DA56DA"/>
    <w:rsid w:val="00DA6D51"/>
    <w:rsid w:val="00DA70BF"/>
    <w:rsid w:val="00DA7BDD"/>
    <w:rsid w:val="00DB0392"/>
    <w:rsid w:val="00DB1362"/>
    <w:rsid w:val="00DB1E41"/>
    <w:rsid w:val="00DB36BA"/>
    <w:rsid w:val="00DB3A8A"/>
    <w:rsid w:val="00DB665B"/>
    <w:rsid w:val="00DB6E0B"/>
    <w:rsid w:val="00DB7868"/>
    <w:rsid w:val="00DB7F9D"/>
    <w:rsid w:val="00DC3207"/>
    <w:rsid w:val="00DC4326"/>
    <w:rsid w:val="00DC6F67"/>
    <w:rsid w:val="00DD0921"/>
    <w:rsid w:val="00DD0DAF"/>
    <w:rsid w:val="00DD1247"/>
    <w:rsid w:val="00DD19E2"/>
    <w:rsid w:val="00DD1F44"/>
    <w:rsid w:val="00DD3B08"/>
    <w:rsid w:val="00DD491E"/>
    <w:rsid w:val="00DD5041"/>
    <w:rsid w:val="00DD5CD0"/>
    <w:rsid w:val="00DD663D"/>
    <w:rsid w:val="00DD72B1"/>
    <w:rsid w:val="00DD7FE6"/>
    <w:rsid w:val="00DE06F0"/>
    <w:rsid w:val="00DE20F9"/>
    <w:rsid w:val="00DE2388"/>
    <w:rsid w:val="00DE3139"/>
    <w:rsid w:val="00DE7C9D"/>
    <w:rsid w:val="00DF16CA"/>
    <w:rsid w:val="00DF179F"/>
    <w:rsid w:val="00DF211B"/>
    <w:rsid w:val="00DF350F"/>
    <w:rsid w:val="00DF413F"/>
    <w:rsid w:val="00DF4E00"/>
    <w:rsid w:val="00DF4FC4"/>
    <w:rsid w:val="00DF58EA"/>
    <w:rsid w:val="00DF5C6D"/>
    <w:rsid w:val="00DF7636"/>
    <w:rsid w:val="00DF7AD5"/>
    <w:rsid w:val="00E01E2D"/>
    <w:rsid w:val="00E021B4"/>
    <w:rsid w:val="00E03E26"/>
    <w:rsid w:val="00E04FD6"/>
    <w:rsid w:val="00E056C6"/>
    <w:rsid w:val="00E05E1E"/>
    <w:rsid w:val="00E1151C"/>
    <w:rsid w:val="00E1284B"/>
    <w:rsid w:val="00E1392A"/>
    <w:rsid w:val="00E1572A"/>
    <w:rsid w:val="00E16393"/>
    <w:rsid w:val="00E1716A"/>
    <w:rsid w:val="00E1779A"/>
    <w:rsid w:val="00E205C3"/>
    <w:rsid w:val="00E20A3B"/>
    <w:rsid w:val="00E20EA3"/>
    <w:rsid w:val="00E24157"/>
    <w:rsid w:val="00E24C71"/>
    <w:rsid w:val="00E24C82"/>
    <w:rsid w:val="00E2540B"/>
    <w:rsid w:val="00E26C45"/>
    <w:rsid w:val="00E274C4"/>
    <w:rsid w:val="00E31062"/>
    <w:rsid w:val="00E343B8"/>
    <w:rsid w:val="00E3790C"/>
    <w:rsid w:val="00E37D5D"/>
    <w:rsid w:val="00E40915"/>
    <w:rsid w:val="00E433CD"/>
    <w:rsid w:val="00E43804"/>
    <w:rsid w:val="00E43C97"/>
    <w:rsid w:val="00E45D84"/>
    <w:rsid w:val="00E47583"/>
    <w:rsid w:val="00E51879"/>
    <w:rsid w:val="00E535FE"/>
    <w:rsid w:val="00E56471"/>
    <w:rsid w:val="00E56E8C"/>
    <w:rsid w:val="00E57623"/>
    <w:rsid w:val="00E605E6"/>
    <w:rsid w:val="00E60F47"/>
    <w:rsid w:val="00E64601"/>
    <w:rsid w:val="00E72399"/>
    <w:rsid w:val="00E724FB"/>
    <w:rsid w:val="00E7267A"/>
    <w:rsid w:val="00E736BA"/>
    <w:rsid w:val="00E73900"/>
    <w:rsid w:val="00E7475B"/>
    <w:rsid w:val="00E749AD"/>
    <w:rsid w:val="00E764AD"/>
    <w:rsid w:val="00E80F9B"/>
    <w:rsid w:val="00E81758"/>
    <w:rsid w:val="00E83FAF"/>
    <w:rsid w:val="00E86C1E"/>
    <w:rsid w:val="00E910A4"/>
    <w:rsid w:val="00E933D3"/>
    <w:rsid w:val="00E95357"/>
    <w:rsid w:val="00E95846"/>
    <w:rsid w:val="00E9724D"/>
    <w:rsid w:val="00EA16C4"/>
    <w:rsid w:val="00EA3DCE"/>
    <w:rsid w:val="00EA410F"/>
    <w:rsid w:val="00EB34C3"/>
    <w:rsid w:val="00EB4B52"/>
    <w:rsid w:val="00EB601C"/>
    <w:rsid w:val="00EB6603"/>
    <w:rsid w:val="00EC6120"/>
    <w:rsid w:val="00ED208A"/>
    <w:rsid w:val="00ED2DAF"/>
    <w:rsid w:val="00EE1AF7"/>
    <w:rsid w:val="00EE26F0"/>
    <w:rsid w:val="00EE3521"/>
    <w:rsid w:val="00EE553D"/>
    <w:rsid w:val="00EE74C2"/>
    <w:rsid w:val="00EF0670"/>
    <w:rsid w:val="00EF53DA"/>
    <w:rsid w:val="00EF55DA"/>
    <w:rsid w:val="00EF6520"/>
    <w:rsid w:val="00F03058"/>
    <w:rsid w:val="00F05072"/>
    <w:rsid w:val="00F0538B"/>
    <w:rsid w:val="00F05D94"/>
    <w:rsid w:val="00F07ACE"/>
    <w:rsid w:val="00F10BC2"/>
    <w:rsid w:val="00F1349E"/>
    <w:rsid w:val="00F138FE"/>
    <w:rsid w:val="00F15A3C"/>
    <w:rsid w:val="00F15E9A"/>
    <w:rsid w:val="00F179E0"/>
    <w:rsid w:val="00F211C7"/>
    <w:rsid w:val="00F22597"/>
    <w:rsid w:val="00F23065"/>
    <w:rsid w:val="00F235FD"/>
    <w:rsid w:val="00F2527A"/>
    <w:rsid w:val="00F258DC"/>
    <w:rsid w:val="00F26D0E"/>
    <w:rsid w:val="00F27262"/>
    <w:rsid w:val="00F32418"/>
    <w:rsid w:val="00F34C4F"/>
    <w:rsid w:val="00F35B0C"/>
    <w:rsid w:val="00F35C37"/>
    <w:rsid w:val="00F36FDD"/>
    <w:rsid w:val="00F3703A"/>
    <w:rsid w:val="00F41FC3"/>
    <w:rsid w:val="00F44AED"/>
    <w:rsid w:val="00F4506B"/>
    <w:rsid w:val="00F456F2"/>
    <w:rsid w:val="00F51366"/>
    <w:rsid w:val="00F5288B"/>
    <w:rsid w:val="00F53B90"/>
    <w:rsid w:val="00F54DD2"/>
    <w:rsid w:val="00F555FA"/>
    <w:rsid w:val="00F570C8"/>
    <w:rsid w:val="00F577D1"/>
    <w:rsid w:val="00F60157"/>
    <w:rsid w:val="00F61CA7"/>
    <w:rsid w:val="00F61FBE"/>
    <w:rsid w:val="00F63B6E"/>
    <w:rsid w:val="00F63BE0"/>
    <w:rsid w:val="00F65BF2"/>
    <w:rsid w:val="00F65CF4"/>
    <w:rsid w:val="00F66D07"/>
    <w:rsid w:val="00F66DB8"/>
    <w:rsid w:val="00F67023"/>
    <w:rsid w:val="00F67E3F"/>
    <w:rsid w:val="00F70181"/>
    <w:rsid w:val="00F70A1F"/>
    <w:rsid w:val="00F70FBB"/>
    <w:rsid w:val="00F7409D"/>
    <w:rsid w:val="00F74496"/>
    <w:rsid w:val="00F744AB"/>
    <w:rsid w:val="00F74EAC"/>
    <w:rsid w:val="00F7697C"/>
    <w:rsid w:val="00F77A0E"/>
    <w:rsid w:val="00F80DD1"/>
    <w:rsid w:val="00F81EFF"/>
    <w:rsid w:val="00F83B2C"/>
    <w:rsid w:val="00F83CAC"/>
    <w:rsid w:val="00F848E8"/>
    <w:rsid w:val="00F90187"/>
    <w:rsid w:val="00F92250"/>
    <w:rsid w:val="00F93D83"/>
    <w:rsid w:val="00F94D6C"/>
    <w:rsid w:val="00F95F5C"/>
    <w:rsid w:val="00F9639D"/>
    <w:rsid w:val="00FA13CD"/>
    <w:rsid w:val="00FA1518"/>
    <w:rsid w:val="00FA1BC6"/>
    <w:rsid w:val="00FA471D"/>
    <w:rsid w:val="00FA4FD7"/>
    <w:rsid w:val="00FB05FE"/>
    <w:rsid w:val="00FB0D06"/>
    <w:rsid w:val="00FB2635"/>
    <w:rsid w:val="00FB511C"/>
    <w:rsid w:val="00FC0407"/>
    <w:rsid w:val="00FC0804"/>
    <w:rsid w:val="00FC13EF"/>
    <w:rsid w:val="00FC234B"/>
    <w:rsid w:val="00FC443F"/>
    <w:rsid w:val="00FC497E"/>
    <w:rsid w:val="00FC6215"/>
    <w:rsid w:val="00FC69F4"/>
    <w:rsid w:val="00FD15E6"/>
    <w:rsid w:val="00FD186F"/>
    <w:rsid w:val="00FD194D"/>
    <w:rsid w:val="00FD4446"/>
    <w:rsid w:val="00FD69AC"/>
    <w:rsid w:val="00FE035E"/>
    <w:rsid w:val="00FE1701"/>
    <w:rsid w:val="00FE228D"/>
    <w:rsid w:val="00FE3081"/>
    <w:rsid w:val="00FE5ABB"/>
    <w:rsid w:val="00FF02B6"/>
    <w:rsid w:val="00FF04E7"/>
    <w:rsid w:val="00FF0FF9"/>
    <w:rsid w:val="00FF26BA"/>
    <w:rsid w:val="00FF6216"/>
    <w:rsid w:val="00FF69DB"/>
    <w:rsid w:val="019F9010"/>
    <w:rsid w:val="0218E829"/>
    <w:rsid w:val="02AB5033"/>
    <w:rsid w:val="03810E87"/>
    <w:rsid w:val="046F1F72"/>
    <w:rsid w:val="0470D145"/>
    <w:rsid w:val="048B0DAE"/>
    <w:rsid w:val="0564569E"/>
    <w:rsid w:val="06BF5862"/>
    <w:rsid w:val="06ECEA04"/>
    <w:rsid w:val="0701C482"/>
    <w:rsid w:val="09D8BB76"/>
    <w:rsid w:val="0C6C9C5F"/>
    <w:rsid w:val="0FD40DEC"/>
    <w:rsid w:val="102EF64D"/>
    <w:rsid w:val="12A33625"/>
    <w:rsid w:val="12D2F7DF"/>
    <w:rsid w:val="13298263"/>
    <w:rsid w:val="13E439ED"/>
    <w:rsid w:val="13E8F174"/>
    <w:rsid w:val="1406F91F"/>
    <w:rsid w:val="14581978"/>
    <w:rsid w:val="152FD48E"/>
    <w:rsid w:val="156FAD35"/>
    <w:rsid w:val="16D0A908"/>
    <w:rsid w:val="17531A08"/>
    <w:rsid w:val="19216317"/>
    <w:rsid w:val="195FABA1"/>
    <w:rsid w:val="19BF3D24"/>
    <w:rsid w:val="1AB7EF5D"/>
    <w:rsid w:val="200D28EA"/>
    <w:rsid w:val="2018323D"/>
    <w:rsid w:val="20531D09"/>
    <w:rsid w:val="21CA6FEF"/>
    <w:rsid w:val="21CF1676"/>
    <w:rsid w:val="24130655"/>
    <w:rsid w:val="2A4C6A66"/>
    <w:rsid w:val="2B9C51F6"/>
    <w:rsid w:val="2C6B6AFE"/>
    <w:rsid w:val="2C928245"/>
    <w:rsid w:val="2D2B2AF5"/>
    <w:rsid w:val="2D3A7F15"/>
    <w:rsid w:val="2D62F742"/>
    <w:rsid w:val="2DBCDA71"/>
    <w:rsid w:val="2FD7312A"/>
    <w:rsid w:val="30EB8009"/>
    <w:rsid w:val="3305868C"/>
    <w:rsid w:val="3336F8A5"/>
    <w:rsid w:val="334751D0"/>
    <w:rsid w:val="342AA2DE"/>
    <w:rsid w:val="34AC24FB"/>
    <w:rsid w:val="368AD954"/>
    <w:rsid w:val="36B81EC8"/>
    <w:rsid w:val="391F8AC3"/>
    <w:rsid w:val="3BCE18F2"/>
    <w:rsid w:val="3FF3175E"/>
    <w:rsid w:val="4005E9B0"/>
    <w:rsid w:val="4062074C"/>
    <w:rsid w:val="4107B288"/>
    <w:rsid w:val="424FE0D7"/>
    <w:rsid w:val="42558ACD"/>
    <w:rsid w:val="43C44918"/>
    <w:rsid w:val="43F570D2"/>
    <w:rsid w:val="44BD1AEE"/>
    <w:rsid w:val="4667E678"/>
    <w:rsid w:val="476C558A"/>
    <w:rsid w:val="488155A3"/>
    <w:rsid w:val="4B988CAD"/>
    <w:rsid w:val="4C40FFF8"/>
    <w:rsid w:val="4C7078CE"/>
    <w:rsid w:val="4CFC509D"/>
    <w:rsid w:val="4DD0FAED"/>
    <w:rsid w:val="4E45CDC2"/>
    <w:rsid w:val="4F5E63BA"/>
    <w:rsid w:val="505021C0"/>
    <w:rsid w:val="50E0B231"/>
    <w:rsid w:val="52647DB3"/>
    <w:rsid w:val="5292C8B2"/>
    <w:rsid w:val="53294D5D"/>
    <w:rsid w:val="53EE9860"/>
    <w:rsid w:val="54CBBCA5"/>
    <w:rsid w:val="550FB326"/>
    <w:rsid w:val="55B7423A"/>
    <w:rsid w:val="5757AF4C"/>
    <w:rsid w:val="58831E34"/>
    <w:rsid w:val="58BF90F7"/>
    <w:rsid w:val="5C42476C"/>
    <w:rsid w:val="5EA9B410"/>
    <w:rsid w:val="5FE44F6E"/>
    <w:rsid w:val="6048897B"/>
    <w:rsid w:val="61312145"/>
    <w:rsid w:val="61315AD1"/>
    <w:rsid w:val="62E87C21"/>
    <w:rsid w:val="674D27A2"/>
    <w:rsid w:val="68A1E1BD"/>
    <w:rsid w:val="6A481CBD"/>
    <w:rsid w:val="6D9F2F6B"/>
    <w:rsid w:val="700A6C17"/>
    <w:rsid w:val="705D092C"/>
    <w:rsid w:val="70F95111"/>
    <w:rsid w:val="741DD21E"/>
    <w:rsid w:val="75AD6176"/>
    <w:rsid w:val="771C6061"/>
    <w:rsid w:val="772998EA"/>
    <w:rsid w:val="775931FD"/>
    <w:rsid w:val="7881C27F"/>
    <w:rsid w:val="7AD68A87"/>
    <w:rsid w:val="7D3B6C61"/>
    <w:rsid w:val="7DAD2663"/>
    <w:rsid w:val="7EE60B70"/>
    <w:rsid w:val="7FDBEF4E"/>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F70C14"/>
  <w15:docId w15:val="{32DA52DA-654C-42E5-B386-B994651CA3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379B"/>
    <w:rPr>
      <w:lang w:val="id-ID"/>
    </w:rPr>
  </w:style>
  <w:style w:type="paragraph" w:styleId="Heading1">
    <w:name w:val="heading 1"/>
    <w:basedOn w:val="Normal"/>
    <w:next w:val="Normal"/>
    <w:link w:val="Heading1Char"/>
    <w:uiPriority w:val="9"/>
    <w:qFormat/>
    <w:rsid w:val="4F5E63BA"/>
    <w:pPr>
      <w:keepNext/>
      <w:numPr>
        <w:numId w:val="2"/>
      </w:numPr>
      <w:spacing w:before="240" w:after="6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4F5E63BA"/>
    <w:pPr>
      <w:keepNext/>
      <w:numPr>
        <w:ilvl w:val="1"/>
        <w:numId w:val="2"/>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4F5E63BA"/>
    <w:pPr>
      <w:keepNext/>
      <w:numPr>
        <w:ilvl w:val="2"/>
        <w:numId w:val="2"/>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4F5E63BA"/>
    <w:pPr>
      <w:keepNext/>
      <w:numPr>
        <w:ilvl w:val="3"/>
        <w:numId w:val="2"/>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4F5E63BA"/>
    <w:pPr>
      <w:numPr>
        <w:ilvl w:val="4"/>
        <w:numId w:val="2"/>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1"/>
    <w:qFormat/>
    <w:rsid w:val="4F5E63BA"/>
    <w:pPr>
      <w:numPr>
        <w:ilvl w:val="5"/>
        <w:numId w:val="2"/>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4F5E63BA"/>
    <w:pPr>
      <w:numPr>
        <w:ilvl w:val="6"/>
        <w:numId w:val="2"/>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4F5E63BA"/>
    <w:pPr>
      <w:numPr>
        <w:ilvl w:val="7"/>
        <w:numId w:val="2"/>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4F5E63BA"/>
    <w:pPr>
      <w:numPr>
        <w:ilvl w:val="8"/>
        <w:numId w:val="2"/>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sz w:val="32"/>
      <w:szCs w:val="32"/>
      <w:lang w:val="id-ID"/>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lang w:val="id-ID"/>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lang w:val="id-ID"/>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lang w:val="id-ID"/>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lang w:val="id-ID"/>
    </w:rPr>
  </w:style>
  <w:style w:type="character" w:customStyle="1" w:styleId="Heading6Char">
    <w:name w:val="Heading 6 Char"/>
    <w:basedOn w:val="DefaultParagraphFont"/>
    <w:link w:val="Heading6"/>
    <w:uiPriority w:val="1"/>
    <w:rsid w:val="001B3490"/>
    <w:rPr>
      <w:b/>
      <w:bCs/>
      <w:sz w:val="22"/>
      <w:szCs w:val="22"/>
      <w:lang w:val="id-ID"/>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lang w:val="id-ID"/>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lang w:val="id-ID"/>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lang w:val="id-ID"/>
    </w:rPr>
  </w:style>
  <w:style w:type="paragraph" w:styleId="ListParagraph">
    <w:name w:val="List Paragraph"/>
    <w:aliases w:val="#본문점,ANNEX,List Paragraph1,kepala,Butir,Bulet1,Tabel,point-point,coba1,Body Text Char1,List Paragraph11,Recommendation,List Paragraph untuk Tabel,List Paragraph untuk tabel,Box,tabel,Colorful List - Accent 11,ADB List Paragraph,DWA List "/>
    <w:basedOn w:val="Normal"/>
    <w:link w:val="ListParagraphChar"/>
    <w:uiPriority w:val="34"/>
    <w:qFormat/>
    <w:rsid w:val="4F5E63BA"/>
    <w:pPr>
      <w:ind w:left="720"/>
      <w:contextualSpacing/>
    </w:pPr>
  </w:style>
  <w:style w:type="table" w:styleId="TableGrid">
    <w:name w:val="Table Grid"/>
    <w:basedOn w:val="TableNormal"/>
    <w:uiPriority w:val="59"/>
    <w:unhideWhenUsed/>
    <w:rsid w:val="00997D3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4F5E63BA"/>
    <w:rPr>
      <w:rFonts w:ascii="Tahoma" w:hAnsi="Tahoma" w:cs="Tahoma"/>
      <w:sz w:val="16"/>
      <w:szCs w:val="16"/>
    </w:rPr>
  </w:style>
  <w:style w:type="character" w:customStyle="1" w:styleId="BalloonTextChar">
    <w:name w:val="Balloon Text Char"/>
    <w:basedOn w:val="DefaultParagraphFont"/>
    <w:link w:val="BalloonText"/>
    <w:uiPriority w:val="99"/>
    <w:semiHidden/>
    <w:rsid w:val="00997D31"/>
    <w:rPr>
      <w:rFonts w:ascii="Tahoma" w:hAnsi="Tahoma" w:cs="Tahoma"/>
      <w:sz w:val="16"/>
      <w:szCs w:val="16"/>
    </w:rPr>
  </w:style>
  <w:style w:type="character" w:customStyle="1" w:styleId="ListParagraphChar">
    <w:name w:val="List Paragraph Char"/>
    <w:aliases w:val="#본문점 Char,ANNEX Char,List Paragraph1 Char,kepala Char,Butir Char,Bulet1 Char,Tabel Char,point-point Char,coba1 Char,Body Text Char1 Char,List Paragraph11 Char,Recommendation Char,List Paragraph untuk Tabel Char,Box Char,tabel Char"/>
    <w:link w:val="ListParagraph"/>
    <w:uiPriority w:val="34"/>
    <w:qFormat/>
    <w:rsid w:val="00CD0865"/>
  </w:style>
  <w:style w:type="character" w:styleId="Strong">
    <w:name w:val="Strong"/>
    <w:basedOn w:val="DefaultParagraphFont"/>
    <w:uiPriority w:val="22"/>
    <w:qFormat/>
    <w:rsid w:val="00B15AC8"/>
    <w:rPr>
      <w:b/>
      <w:bCs/>
    </w:rPr>
  </w:style>
  <w:style w:type="paragraph" w:styleId="NormalWeb">
    <w:name w:val="Normal (Web)"/>
    <w:basedOn w:val="Normal"/>
    <w:uiPriority w:val="99"/>
    <w:unhideWhenUsed/>
    <w:rsid w:val="4F5E63BA"/>
    <w:pPr>
      <w:spacing w:beforeAutospacing="1" w:afterAutospacing="1"/>
    </w:pPr>
    <w:rPr>
      <w:sz w:val="24"/>
      <w:szCs w:val="24"/>
      <w:lang w:val="en-ID" w:eastAsia="en-ID"/>
    </w:rPr>
  </w:style>
  <w:style w:type="paragraph" w:styleId="Header">
    <w:name w:val="header"/>
    <w:basedOn w:val="Normal"/>
    <w:link w:val="HeaderChar"/>
    <w:uiPriority w:val="99"/>
    <w:unhideWhenUsed/>
    <w:rsid w:val="4F5E63BA"/>
    <w:pPr>
      <w:tabs>
        <w:tab w:val="center" w:pos="4680"/>
        <w:tab w:val="right" w:pos="9360"/>
      </w:tabs>
    </w:pPr>
  </w:style>
  <w:style w:type="character" w:customStyle="1" w:styleId="HeaderChar">
    <w:name w:val="Header Char"/>
    <w:basedOn w:val="DefaultParagraphFont"/>
    <w:link w:val="Header"/>
    <w:uiPriority w:val="99"/>
    <w:rsid w:val="00A07E78"/>
  </w:style>
  <w:style w:type="paragraph" w:styleId="Footer">
    <w:name w:val="footer"/>
    <w:basedOn w:val="Normal"/>
    <w:link w:val="FooterChar"/>
    <w:uiPriority w:val="99"/>
    <w:unhideWhenUsed/>
    <w:rsid w:val="4F5E63BA"/>
    <w:pPr>
      <w:tabs>
        <w:tab w:val="center" w:pos="4680"/>
        <w:tab w:val="right" w:pos="9360"/>
      </w:tabs>
    </w:pPr>
  </w:style>
  <w:style w:type="character" w:customStyle="1" w:styleId="FooterChar">
    <w:name w:val="Footer Char"/>
    <w:basedOn w:val="DefaultParagraphFont"/>
    <w:link w:val="Footer"/>
    <w:uiPriority w:val="99"/>
    <w:rsid w:val="00A07E78"/>
  </w:style>
  <w:style w:type="paragraph" w:styleId="ListNumber">
    <w:name w:val="List Number"/>
    <w:basedOn w:val="Normal"/>
    <w:uiPriority w:val="1"/>
    <w:rsid w:val="4F5E63BA"/>
    <w:pPr>
      <w:numPr>
        <w:numId w:val="4"/>
      </w:numPr>
    </w:pPr>
    <w:rPr>
      <w:rFonts w:ascii="Lucida Sans Unicode" w:hAnsi="Lucida Sans Unicode"/>
      <w:sz w:val="24"/>
      <w:szCs w:val="24"/>
    </w:rPr>
  </w:style>
  <w:style w:type="paragraph" w:styleId="Title">
    <w:name w:val="Title"/>
    <w:basedOn w:val="Normal"/>
    <w:next w:val="Normal"/>
    <w:uiPriority w:val="10"/>
    <w:qFormat/>
    <w:rsid w:val="4F5E63BA"/>
    <w:pPr>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F5E63BA"/>
    <w:rPr>
      <w:rFonts w:eastAsiaTheme="minorEastAsia"/>
      <w:color w:val="5A5A5A"/>
    </w:rPr>
  </w:style>
  <w:style w:type="paragraph" w:styleId="Quote">
    <w:name w:val="Quote"/>
    <w:basedOn w:val="Normal"/>
    <w:next w:val="Normal"/>
    <w:uiPriority w:val="29"/>
    <w:qFormat/>
    <w:rsid w:val="4F5E63BA"/>
    <w:pPr>
      <w:spacing w:before="200"/>
      <w:ind w:left="864" w:right="864"/>
      <w:jc w:val="center"/>
    </w:pPr>
    <w:rPr>
      <w:i/>
      <w:iCs/>
      <w:color w:val="404040" w:themeColor="text1" w:themeTint="BF"/>
    </w:rPr>
  </w:style>
  <w:style w:type="paragraph" w:styleId="IntenseQuote">
    <w:name w:val="Intense Quote"/>
    <w:basedOn w:val="Normal"/>
    <w:next w:val="Normal"/>
    <w:uiPriority w:val="30"/>
    <w:qFormat/>
    <w:rsid w:val="4F5E63BA"/>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paragraph" w:styleId="TOC1">
    <w:name w:val="toc 1"/>
    <w:basedOn w:val="Normal"/>
    <w:next w:val="Normal"/>
    <w:uiPriority w:val="39"/>
    <w:unhideWhenUsed/>
    <w:rsid w:val="4F5E63BA"/>
    <w:pPr>
      <w:spacing w:after="100"/>
    </w:pPr>
  </w:style>
  <w:style w:type="paragraph" w:styleId="TOC2">
    <w:name w:val="toc 2"/>
    <w:basedOn w:val="Normal"/>
    <w:next w:val="Normal"/>
    <w:uiPriority w:val="39"/>
    <w:unhideWhenUsed/>
    <w:rsid w:val="4F5E63BA"/>
    <w:pPr>
      <w:spacing w:after="100"/>
      <w:ind w:left="220"/>
    </w:pPr>
  </w:style>
  <w:style w:type="paragraph" w:styleId="TOC3">
    <w:name w:val="toc 3"/>
    <w:basedOn w:val="Normal"/>
    <w:next w:val="Normal"/>
    <w:uiPriority w:val="39"/>
    <w:unhideWhenUsed/>
    <w:rsid w:val="4F5E63BA"/>
    <w:pPr>
      <w:spacing w:after="100"/>
      <w:ind w:left="440"/>
    </w:pPr>
  </w:style>
  <w:style w:type="paragraph" w:styleId="TOC4">
    <w:name w:val="toc 4"/>
    <w:basedOn w:val="Normal"/>
    <w:next w:val="Normal"/>
    <w:uiPriority w:val="39"/>
    <w:unhideWhenUsed/>
    <w:rsid w:val="4F5E63BA"/>
    <w:pPr>
      <w:spacing w:after="100"/>
      <w:ind w:left="660"/>
    </w:pPr>
  </w:style>
  <w:style w:type="paragraph" w:styleId="TOC5">
    <w:name w:val="toc 5"/>
    <w:basedOn w:val="Normal"/>
    <w:next w:val="Normal"/>
    <w:uiPriority w:val="39"/>
    <w:unhideWhenUsed/>
    <w:rsid w:val="4F5E63BA"/>
    <w:pPr>
      <w:spacing w:after="100"/>
      <w:ind w:left="880"/>
    </w:pPr>
  </w:style>
  <w:style w:type="paragraph" w:styleId="TOC6">
    <w:name w:val="toc 6"/>
    <w:basedOn w:val="Normal"/>
    <w:next w:val="Normal"/>
    <w:uiPriority w:val="39"/>
    <w:unhideWhenUsed/>
    <w:rsid w:val="4F5E63BA"/>
    <w:pPr>
      <w:spacing w:after="100"/>
      <w:ind w:left="1100"/>
    </w:pPr>
  </w:style>
  <w:style w:type="paragraph" w:styleId="TOC7">
    <w:name w:val="toc 7"/>
    <w:basedOn w:val="Normal"/>
    <w:next w:val="Normal"/>
    <w:uiPriority w:val="39"/>
    <w:unhideWhenUsed/>
    <w:rsid w:val="4F5E63BA"/>
    <w:pPr>
      <w:spacing w:after="100"/>
      <w:ind w:left="1320"/>
    </w:pPr>
  </w:style>
  <w:style w:type="paragraph" w:styleId="TOC8">
    <w:name w:val="toc 8"/>
    <w:basedOn w:val="Normal"/>
    <w:next w:val="Normal"/>
    <w:uiPriority w:val="39"/>
    <w:unhideWhenUsed/>
    <w:rsid w:val="4F5E63BA"/>
    <w:pPr>
      <w:spacing w:after="100"/>
      <w:ind w:left="1540"/>
    </w:pPr>
  </w:style>
  <w:style w:type="paragraph" w:styleId="TOC9">
    <w:name w:val="toc 9"/>
    <w:basedOn w:val="Normal"/>
    <w:next w:val="Normal"/>
    <w:uiPriority w:val="39"/>
    <w:unhideWhenUsed/>
    <w:rsid w:val="4F5E63BA"/>
    <w:pPr>
      <w:spacing w:after="100"/>
      <w:ind w:left="1760"/>
    </w:pPr>
  </w:style>
  <w:style w:type="paragraph" w:styleId="EndnoteText">
    <w:name w:val="endnote text"/>
    <w:basedOn w:val="Normal"/>
    <w:uiPriority w:val="99"/>
    <w:semiHidden/>
    <w:unhideWhenUsed/>
    <w:rsid w:val="4F5E63BA"/>
  </w:style>
  <w:style w:type="paragraph" w:styleId="FootnoteText">
    <w:name w:val="footnote text"/>
    <w:basedOn w:val="Normal"/>
    <w:uiPriority w:val="99"/>
    <w:semiHidden/>
    <w:unhideWhenUsed/>
    <w:rsid w:val="4F5E63BA"/>
  </w:style>
  <w:style w:type="character" w:customStyle="1" w:styleId="normaltextrun">
    <w:name w:val="normaltextrun"/>
    <w:basedOn w:val="DefaultParagraphFont"/>
    <w:rsid w:val="00C154C9"/>
  </w:style>
  <w:style w:type="character" w:customStyle="1" w:styleId="eop">
    <w:name w:val="eop"/>
    <w:basedOn w:val="DefaultParagraphFont"/>
    <w:rsid w:val="00C154C9"/>
  </w:style>
  <w:style w:type="character" w:styleId="Hyperlink">
    <w:name w:val="Hyperlink"/>
    <w:uiPriority w:val="99"/>
    <w:rsid w:val="00A1792F"/>
    <w:rPr>
      <w:color w:val="0000FF"/>
      <w:u w:val="single"/>
    </w:rPr>
  </w:style>
  <w:style w:type="character" w:styleId="UnresolvedMention">
    <w:name w:val="Unresolved Mention"/>
    <w:basedOn w:val="DefaultParagraphFont"/>
    <w:uiPriority w:val="99"/>
    <w:semiHidden/>
    <w:unhideWhenUsed/>
    <w:rsid w:val="00A1792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262464">
      <w:bodyDiv w:val="1"/>
      <w:marLeft w:val="0"/>
      <w:marRight w:val="0"/>
      <w:marTop w:val="0"/>
      <w:marBottom w:val="0"/>
      <w:divBdr>
        <w:top w:val="none" w:sz="0" w:space="0" w:color="auto"/>
        <w:left w:val="none" w:sz="0" w:space="0" w:color="auto"/>
        <w:bottom w:val="none" w:sz="0" w:space="0" w:color="auto"/>
        <w:right w:val="none" w:sz="0" w:space="0" w:color="auto"/>
      </w:divBdr>
      <w:divsChild>
        <w:div w:id="1762221738">
          <w:marLeft w:val="0"/>
          <w:marRight w:val="0"/>
          <w:marTop w:val="0"/>
          <w:marBottom w:val="0"/>
          <w:divBdr>
            <w:top w:val="none" w:sz="0" w:space="0" w:color="auto"/>
            <w:left w:val="none" w:sz="0" w:space="0" w:color="auto"/>
            <w:bottom w:val="none" w:sz="0" w:space="0" w:color="auto"/>
            <w:right w:val="none" w:sz="0" w:space="0" w:color="auto"/>
          </w:divBdr>
        </w:div>
        <w:div w:id="1990399081">
          <w:marLeft w:val="0"/>
          <w:marRight w:val="0"/>
          <w:marTop w:val="0"/>
          <w:marBottom w:val="0"/>
          <w:divBdr>
            <w:top w:val="none" w:sz="0" w:space="0" w:color="auto"/>
            <w:left w:val="none" w:sz="0" w:space="0" w:color="auto"/>
            <w:bottom w:val="none" w:sz="0" w:space="0" w:color="auto"/>
            <w:right w:val="none" w:sz="0" w:space="0" w:color="auto"/>
          </w:divBdr>
          <w:divsChild>
            <w:div w:id="269120243">
              <w:marLeft w:val="-75"/>
              <w:marRight w:val="0"/>
              <w:marTop w:val="30"/>
              <w:marBottom w:val="30"/>
              <w:divBdr>
                <w:top w:val="none" w:sz="0" w:space="0" w:color="auto"/>
                <w:left w:val="none" w:sz="0" w:space="0" w:color="auto"/>
                <w:bottom w:val="none" w:sz="0" w:space="0" w:color="auto"/>
                <w:right w:val="none" w:sz="0" w:space="0" w:color="auto"/>
              </w:divBdr>
              <w:divsChild>
                <w:div w:id="49116744">
                  <w:marLeft w:val="0"/>
                  <w:marRight w:val="0"/>
                  <w:marTop w:val="0"/>
                  <w:marBottom w:val="0"/>
                  <w:divBdr>
                    <w:top w:val="none" w:sz="0" w:space="0" w:color="auto"/>
                    <w:left w:val="none" w:sz="0" w:space="0" w:color="auto"/>
                    <w:bottom w:val="none" w:sz="0" w:space="0" w:color="auto"/>
                    <w:right w:val="none" w:sz="0" w:space="0" w:color="auto"/>
                  </w:divBdr>
                  <w:divsChild>
                    <w:div w:id="1920677518">
                      <w:marLeft w:val="0"/>
                      <w:marRight w:val="0"/>
                      <w:marTop w:val="0"/>
                      <w:marBottom w:val="0"/>
                      <w:divBdr>
                        <w:top w:val="none" w:sz="0" w:space="0" w:color="auto"/>
                        <w:left w:val="none" w:sz="0" w:space="0" w:color="auto"/>
                        <w:bottom w:val="none" w:sz="0" w:space="0" w:color="auto"/>
                        <w:right w:val="none" w:sz="0" w:space="0" w:color="auto"/>
                      </w:divBdr>
                    </w:div>
                  </w:divsChild>
                </w:div>
                <w:div w:id="79453516">
                  <w:marLeft w:val="0"/>
                  <w:marRight w:val="0"/>
                  <w:marTop w:val="0"/>
                  <w:marBottom w:val="0"/>
                  <w:divBdr>
                    <w:top w:val="none" w:sz="0" w:space="0" w:color="auto"/>
                    <w:left w:val="none" w:sz="0" w:space="0" w:color="auto"/>
                    <w:bottom w:val="none" w:sz="0" w:space="0" w:color="auto"/>
                    <w:right w:val="none" w:sz="0" w:space="0" w:color="auto"/>
                  </w:divBdr>
                  <w:divsChild>
                    <w:div w:id="1075975066">
                      <w:marLeft w:val="0"/>
                      <w:marRight w:val="0"/>
                      <w:marTop w:val="0"/>
                      <w:marBottom w:val="0"/>
                      <w:divBdr>
                        <w:top w:val="none" w:sz="0" w:space="0" w:color="auto"/>
                        <w:left w:val="none" w:sz="0" w:space="0" w:color="auto"/>
                        <w:bottom w:val="none" w:sz="0" w:space="0" w:color="auto"/>
                        <w:right w:val="none" w:sz="0" w:space="0" w:color="auto"/>
                      </w:divBdr>
                    </w:div>
                  </w:divsChild>
                </w:div>
                <w:div w:id="96369225">
                  <w:marLeft w:val="0"/>
                  <w:marRight w:val="0"/>
                  <w:marTop w:val="0"/>
                  <w:marBottom w:val="0"/>
                  <w:divBdr>
                    <w:top w:val="none" w:sz="0" w:space="0" w:color="auto"/>
                    <w:left w:val="none" w:sz="0" w:space="0" w:color="auto"/>
                    <w:bottom w:val="none" w:sz="0" w:space="0" w:color="auto"/>
                    <w:right w:val="none" w:sz="0" w:space="0" w:color="auto"/>
                  </w:divBdr>
                  <w:divsChild>
                    <w:div w:id="1008560309">
                      <w:marLeft w:val="0"/>
                      <w:marRight w:val="0"/>
                      <w:marTop w:val="0"/>
                      <w:marBottom w:val="0"/>
                      <w:divBdr>
                        <w:top w:val="none" w:sz="0" w:space="0" w:color="auto"/>
                        <w:left w:val="none" w:sz="0" w:space="0" w:color="auto"/>
                        <w:bottom w:val="none" w:sz="0" w:space="0" w:color="auto"/>
                        <w:right w:val="none" w:sz="0" w:space="0" w:color="auto"/>
                      </w:divBdr>
                    </w:div>
                  </w:divsChild>
                </w:div>
                <w:div w:id="116527820">
                  <w:marLeft w:val="0"/>
                  <w:marRight w:val="0"/>
                  <w:marTop w:val="0"/>
                  <w:marBottom w:val="0"/>
                  <w:divBdr>
                    <w:top w:val="none" w:sz="0" w:space="0" w:color="auto"/>
                    <w:left w:val="none" w:sz="0" w:space="0" w:color="auto"/>
                    <w:bottom w:val="none" w:sz="0" w:space="0" w:color="auto"/>
                    <w:right w:val="none" w:sz="0" w:space="0" w:color="auto"/>
                  </w:divBdr>
                  <w:divsChild>
                    <w:div w:id="1833375322">
                      <w:marLeft w:val="0"/>
                      <w:marRight w:val="0"/>
                      <w:marTop w:val="0"/>
                      <w:marBottom w:val="0"/>
                      <w:divBdr>
                        <w:top w:val="none" w:sz="0" w:space="0" w:color="auto"/>
                        <w:left w:val="none" w:sz="0" w:space="0" w:color="auto"/>
                        <w:bottom w:val="none" w:sz="0" w:space="0" w:color="auto"/>
                        <w:right w:val="none" w:sz="0" w:space="0" w:color="auto"/>
                      </w:divBdr>
                    </w:div>
                  </w:divsChild>
                </w:div>
                <w:div w:id="293484387">
                  <w:marLeft w:val="0"/>
                  <w:marRight w:val="0"/>
                  <w:marTop w:val="0"/>
                  <w:marBottom w:val="0"/>
                  <w:divBdr>
                    <w:top w:val="none" w:sz="0" w:space="0" w:color="auto"/>
                    <w:left w:val="none" w:sz="0" w:space="0" w:color="auto"/>
                    <w:bottom w:val="none" w:sz="0" w:space="0" w:color="auto"/>
                    <w:right w:val="none" w:sz="0" w:space="0" w:color="auto"/>
                  </w:divBdr>
                  <w:divsChild>
                    <w:div w:id="847987677">
                      <w:marLeft w:val="0"/>
                      <w:marRight w:val="0"/>
                      <w:marTop w:val="0"/>
                      <w:marBottom w:val="0"/>
                      <w:divBdr>
                        <w:top w:val="none" w:sz="0" w:space="0" w:color="auto"/>
                        <w:left w:val="none" w:sz="0" w:space="0" w:color="auto"/>
                        <w:bottom w:val="none" w:sz="0" w:space="0" w:color="auto"/>
                        <w:right w:val="none" w:sz="0" w:space="0" w:color="auto"/>
                      </w:divBdr>
                    </w:div>
                  </w:divsChild>
                </w:div>
                <w:div w:id="342049980">
                  <w:marLeft w:val="0"/>
                  <w:marRight w:val="0"/>
                  <w:marTop w:val="0"/>
                  <w:marBottom w:val="0"/>
                  <w:divBdr>
                    <w:top w:val="none" w:sz="0" w:space="0" w:color="auto"/>
                    <w:left w:val="none" w:sz="0" w:space="0" w:color="auto"/>
                    <w:bottom w:val="none" w:sz="0" w:space="0" w:color="auto"/>
                    <w:right w:val="none" w:sz="0" w:space="0" w:color="auto"/>
                  </w:divBdr>
                  <w:divsChild>
                    <w:div w:id="858935389">
                      <w:marLeft w:val="0"/>
                      <w:marRight w:val="0"/>
                      <w:marTop w:val="0"/>
                      <w:marBottom w:val="0"/>
                      <w:divBdr>
                        <w:top w:val="none" w:sz="0" w:space="0" w:color="auto"/>
                        <w:left w:val="none" w:sz="0" w:space="0" w:color="auto"/>
                        <w:bottom w:val="none" w:sz="0" w:space="0" w:color="auto"/>
                        <w:right w:val="none" w:sz="0" w:space="0" w:color="auto"/>
                      </w:divBdr>
                    </w:div>
                  </w:divsChild>
                </w:div>
                <w:div w:id="418021326">
                  <w:marLeft w:val="0"/>
                  <w:marRight w:val="0"/>
                  <w:marTop w:val="0"/>
                  <w:marBottom w:val="0"/>
                  <w:divBdr>
                    <w:top w:val="none" w:sz="0" w:space="0" w:color="auto"/>
                    <w:left w:val="none" w:sz="0" w:space="0" w:color="auto"/>
                    <w:bottom w:val="none" w:sz="0" w:space="0" w:color="auto"/>
                    <w:right w:val="none" w:sz="0" w:space="0" w:color="auto"/>
                  </w:divBdr>
                  <w:divsChild>
                    <w:div w:id="812790037">
                      <w:marLeft w:val="0"/>
                      <w:marRight w:val="0"/>
                      <w:marTop w:val="0"/>
                      <w:marBottom w:val="0"/>
                      <w:divBdr>
                        <w:top w:val="none" w:sz="0" w:space="0" w:color="auto"/>
                        <w:left w:val="none" w:sz="0" w:space="0" w:color="auto"/>
                        <w:bottom w:val="none" w:sz="0" w:space="0" w:color="auto"/>
                        <w:right w:val="none" w:sz="0" w:space="0" w:color="auto"/>
                      </w:divBdr>
                    </w:div>
                  </w:divsChild>
                </w:div>
                <w:div w:id="456335803">
                  <w:marLeft w:val="0"/>
                  <w:marRight w:val="0"/>
                  <w:marTop w:val="0"/>
                  <w:marBottom w:val="0"/>
                  <w:divBdr>
                    <w:top w:val="none" w:sz="0" w:space="0" w:color="auto"/>
                    <w:left w:val="none" w:sz="0" w:space="0" w:color="auto"/>
                    <w:bottom w:val="none" w:sz="0" w:space="0" w:color="auto"/>
                    <w:right w:val="none" w:sz="0" w:space="0" w:color="auto"/>
                  </w:divBdr>
                  <w:divsChild>
                    <w:div w:id="1680236338">
                      <w:marLeft w:val="0"/>
                      <w:marRight w:val="0"/>
                      <w:marTop w:val="0"/>
                      <w:marBottom w:val="0"/>
                      <w:divBdr>
                        <w:top w:val="none" w:sz="0" w:space="0" w:color="auto"/>
                        <w:left w:val="none" w:sz="0" w:space="0" w:color="auto"/>
                        <w:bottom w:val="none" w:sz="0" w:space="0" w:color="auto"/>
                        <w:right w:val="none" w:sz="0" w:space="0" w:color="auto"/>
                      </w:divBdr>
                    </w:div>
                  </w:divsChild>
                </w:div>
                <w:div w:id="760178758">
                  <w:marLeft w:val="0"/>
                  <w:marRight w:val="0"/>
                  <w:marTop w:val="0"/>
                  <w:marBottom w:val="0"/>
                  <w:divBdr>
                    <w:top w:val="none" w:sz="0" w:space="0" w:color="auto"/>
                    <w:left w:val="none" w:sz="0" w:space="0" w:color="auto"/>
                    <w:bottom w:val="none" w:sz="0" w:space="0" w:color="auto"/>
                    <w:right w:val="none" w:sz="0" w:space="0" w:color="auto"/>
                  </w:divBdr>
                  <w:divsChild>
                    <w:div w:id="502011830">
                      <w:marLeft w:val="0"/>
                      <w:marRight w:val="0"/>
                      <w:marTop w:val="0"/>
                      <w:marBottom w:val="0"/>
                      <w:divBdr>
                        <w:top w:val="none" w:sz="0" w:space="0" w:color="auto"/>
                        <w:left w:val="none" w:sz="0" w:space="0" w:color="auto"/>
                        <w:bottom w:val="none" w:sz="0" w:space="0" w:color="auto"/>
                        <w:right w:val="none" w:sz="0" w:space="0" w:color="auto"/>
                      </w:divBdr>
                    </w:div>
                  </w:divsChild>
                </w:div>
                <w:div w:id="863709015">
                  <w:marLeft w:val="0"/>
                  <w:marRight w:val="0"/>
                  <w:marTop w:val="0"/>
                  <w:marBottom w:val="0"/>
                  <w:divBdr>
                    <w:top w:val="none" w:sz="0" w:space="0" w:color="auto"/>
                    <w:left w:val="none" w:sz="0" w:space="0" w:color="auto"/>
                    <w:bottom w:val="none" w:sz="0" w:space="0" w:color="auto"/>
                    <w:right w:val="none" w:sz="0" w:space="0" w:color="auto"/>
                  </w:divBdr>
                  <w:divsChild>
                    <w:div w:id="388307230">
                      <w:marLeft w:val="0"/>
                      <w:marRight w:val="0"/>
                      <w:marTop w:val="0"/>
                      <w:marBottom w:val="0"/>
                      <w:divBdr>
                        <w:top w:val="none" w:sz="0" w:space="0" w:color="auto"/>
                        <w:left w:val="none" w:sz="0" w:space="0" w:color="auto"/>
                        <w:bottom w:val="none" w:sz="0" w:space="0" w:color="auto"/>
                        <w:right w:val="none" w:sz="0" w:space="0" w:color="auto"/>
                      </w:divBdr>
                    </w:div>
                  </w:divsChild>
                </w:div>
                <w:div w:id="1042708643">
                  <w:marLeft w:val="0"/>
                  <w:marRight w:val="0"/>
                  <w:marTop w:val="0"/>
                  <w:marBottom w:val="0"/>
                  <w:divBdr>
                    <w:top w:val="none" w:sz="0" w:space="0" w:color="auto"/>
                    <w:left w:val="none" w:sz="0" w:space="0" w:color="auto"/>
                    <w:bottom w:val="none" w:sz="0" w:space="0" w:color="auto"/>
                    <w:right w:val="none" w:sz="0" w:space="0" w:color="auto"/>
                  </w:divBdr>
                  <w:divsChild>
                    <w:div w:id="100807829">
                      <w:marLeft w:val="0"/>
                      <w:marRight w:val="0"/>
                      <w:marTop w:val="0"/>
                      <w:marBottom w:val="0"/>
                      <w:divBdr>
                        <w:top w:val="none" w:sz="0" w:space="0" w:color="auto"/>
                        <w:left w:val="none" w:sz="0" w:space="0" w:color="auto"/>
                        <w:bottom w:val="none" w:sz="0" w:space="0" w:color="auto"/>
                        <w:right w:val="none" w:sz="0" w:space="0" w:color="auto"/>
                      </w:divBdr>
                    </w:div>
                  </w:divsChild>
                </w:div>
                <w:div w:id="1206018041">
                  <w:marLeft w:val="0"/>
                  <w:marRight w:val="0"/>
                  <w:marTop w:val="0"/>
                  <w:marBottom w:val="0"/>
                  <w:divBdr>
                    <w:top w:val="none" w:sz="0" w:space="0" w:color="auto"/>
                    <w:left w:val="none" w:sz="0" w:space="0" w:color="auto"/>
                    <w:bottom w:val="none" w:sz="0" w:space="0" w:color="auto"/>
                    <w:right w:val="none" w:sz="0" w:space="0" w:color="auto"/>
                  </w:divBdr>
                  <w:divsChild>
                    <w:div w:id="1098335409">
                      <w:marLeft w:val="0"/>
                      <w:marRight w:val="0"/>
                      <w:marTop w:val="0"/>
                      <w:marBottom w:val="0"/>
                      <w:divBdr>
                        <w:top w:val="none" w:sz="0" w:space="0" w:color="auto"/>
                        <w:left w:val="none" w:sz="0" w:space="0" w:color="auto"/>
                        <w:bottom w:val="none" w:sz="0" w:space="0" w:color="auto"/>
                        <w:right w:val="none" w:sz="0" w:space="0" w:color="auto"/>
                      </w:divBdr>
                    </w:div>
                  </w:divsChild>
                </w:div>
                <w:div w:id="1302153895">
                  <w:marLeft w:val="0"/>
                  <w:marRight w:val="0"/>
                  <w:marTop w:val="0"/>
                  <w:marBottom w:val="0"/>
                  <w:divBdr>
                    <w:top w:val="none" w:sz="0" w:space="0" w:color="auto"/>
                    <w:left w:val="none" w:sz="0" w:space="0" w:color="auto"/>
                    <w:bottom w:val="none" w:sz="0" w:space="0" w:color="auto"/>
                    <w:right w:val="none" w:sz="0" w:space="0" w:color="auto"/>
                  </w:divBdr>
                  <w:divsChild>
                    <w:div w:id="71126751">
                      <w:marLeft w:val="0"/>
                      <w:marRight w:val="0"/>
                      <w:marTop w:val="0"/>
                      <w:marBottom w:val="0"/>
                      <w:divBdr>
                        <w:top w:val="none" w:sz="0" w:space="0" w:color="auto"/>
                        <w:left w:val="none" w:sz="0" w:space="0" w:color="auto"/>
                        <w:bottom w:val="none" w:sz="0" w:space="0" w:color="auto"/>
                        <w:right w:val="none" w:sz="0" w:space="0" w:color="auto"/>
                      </w:divBdr>
                    </w:div>
                  </w:divsChild>
                </w:div>
                <w:div w:id="1443453632">
                  <w:marLeft w:val="0"/>
                  <w:marRight w:val="0"/>
                  <w:marTop w:val="0"/>
                  <w:marBottom w:val="0"/>
                  <w:divBdr>
                    <w:top w:val="none" w:sz="0" w:space="0" w:color="auto"/>
                    <w:left w:val="none" w:sz="0" w:space="0" w:color="auto"/>
                    <w:bottom w:val="none" w:sz="0" w:space="0" w:color="auto"/>
                    <w:right w:val="none" w:sz="0" w:space="0" w:color="auto"/>
                  </w:divBdr>
                  <w:divsChild>
                    <w:div w:id="589892864">
                      <w:marLeft w:val="0"/>
                      <w:marRight w:val="0"/>
                      <w:marTop w:val="0"/>
                      <w:marBottom w:val="0"/>
                      <w:divBdr>
                        <w:top w:val="none" w:sz="0" w:space="0" w:color="auto"/>
                        <w:left w:val="none" w:sz="0" w:space="0" w:color="auto"/>
                        <w:bottom w:val="none" w:sz="0" w:space="0" w:color="auto"/>
                        <w:right w:val="none" w:sz="0" w:space="0" w:color="auto"/>
                      </w:divBdr>
                    </w:div>
                  </w:divsChild>
                </w:div>
                <w:div w:id="1609045846">
                  <w:marLeft w:val="0"/>
                  <w:marRight w:val="0"/>
                  <w:marTop w:val="0"/>
                  <w:marBottom w:val="0"/>
                  <w:divBdr>
                    <w:top w:val="none" w:sz="0" w:space="0" w:color="auto"/>
                    <w:left w:val="none" w:sz="0" w:space="0" w:color="auto"/>
                    <w:bottom w:val="none" w:sz="0" w:space="0" w:color="auto"/>
                    <w:right w:val="none" w:sz="0" w:space="0" w:color="auto"/>
                  </w:divBdr>
                  <w:divsChild>
                    <w:div w:id="1865896935">
                      <w:marLeft w:val="0"/>
                      <w:marRight w:val="0"/>
                      <w:marTop w:val="0"/>
                      <w:marBottom w:val="0"/>
                      <w:divBdr>
                        <w:top w:val="none" w:sz="0" w:space="0" w:color="auto"/>
                        <w:left w:val="none" w:sz="0" w:space="0" w:color="auto"/>
                        <w:bottom w:val="none" w:sz="0" w:space="0" w:color="auto"/>
                        <w:right w:val="none" w:sz="0" w:space="0" w:color="auto"/>
                      </w:divBdr>
                    </w:div>
                  </w:divsChild>
                </w:div>
                <w:div w:id="1729842963">
                  <w:marLeft w:val="0"/>
                  <w:marRight w:val="0"/>
                  <w:marTop w:val="0"/>
                  <w:marBottom w:val="0"/>
                  <w:divBdr>
                    <w:top w:val="none" w:sz="0" w:space="0" w:color="auto"/>
                    <w:left w:val="none" w:sz="0" w:space="0" w:color="auto"/>
                    <w:bottom w:val="none" w:sz="0" w:space="0" w:color="auto"/>
                    <w:right w:val="none" w:sz="0" w:space="0" w:color="auto"/>
                  </w:divBdr>
                  <w:divsChild>
                    <w:div w:id="1379010116">
                      <w:marLeft w:val="0"/>
                      <w:marRight w:val="0"/>
                      <w:marTop w:val="0"/>
                      <w:marBottom w:val="0"/>
                      <w:divBdr>
                        <w:top w:val="none" w:sz="0" w:space="0" w:color="auto"/>
                        <w:left w:val="none" w:sz="0" w:space="0" w:color="auto"/>
                        <w:bottom w:val="none" w:sz="0" w:space="0" w:color="auto"/>
                        <w:right w:val="none" w:sz="0" w:space="0" w:color="auto"/>
                      </w:divBdr>
                    </w:div>
                  </w:divsChild>
                </w:div>
                <w:div w:id="1826975475">
                  <w:marLeft w:val="0"/>
                  <w:marRight w:val="0"/>
                  <w:marTop w:val="0"/>
                  <w:marBottom w:val="0"/>
                  <w:divBdr>
                    <w:top w:val="none" w:sz="0" w:space="0" w:color="auto"/>
                    <w:left w:val="none" w:sz="0" w:space="0" w:color="auto"/>
                    <w:bottom w:val="none" w:sz="0" w:space="0" w:color="auto"/>
                    <w:right w:val="none" w:sz="0" w:space="0" w:color="auto"/>
                  </w:divBdr>
                  <w:divsChild>
                    <w:div w:id="579756682">
                      <w:marLeft w:val="0"/>
                      <w:marRight w:val="0"/>
                      <w:marTop w:val="0"/>
                      <w:marBottom w:val="0"/>
                      <w:divBdr>
                        <w:top w:val="none" w:sz="0" w:space="0" w:color="auto"/>
                        <w:left w:val="none" w:sz="0" w:space="0" w:color="auto"/>
                        <w:bottom w:val="none" w:sz="0" w:space="0" w:color="auto"/>
                        <w:right w:val="none" w:sz="0" w:space="0" w:color="auto"/>
                      </w:divBdr>
                    </w:div>
                  </w:divsChild>
                </w:div>
                <w:div w:id="1887133814">
                  <w:marLeft w:val="0"/>
                  <w:marRight w:val="0"/>
                  <w:marTop w:val="0"/>
                  <w:marBottom w:val="0"/>
                  <w:divBdr>
                    <w:top w:val="none" w:sz="0" w:space="0" w:color="auto"/>
                    <w:left w:val="none" w:sz="0" w:space="0" w:color="auto"/>
                    <w:bottom w:val="none" w:sz="0" w:space="0" w:color="auto"/>
                    <w:right w:val="none" w:sz="0" w:space="0" w:color="auto"/>
                  </w:divBdr>
                  <w:divsChild>
                    <w:div w:id="1686634752">
                      <w:marLeft w:val="0"/>
                      <w:marRight w:val="0"/>
                      <w:marTop w:val="0"/>
                      <w:marBottom w:val="0"/>
                      <w:divBdr>
                        <w:top w:val="none" w:sz="0" w:space="0" w:color="auto"/>
                        <w:left w:val="none" w:sz="0" w:space="0" w:color="auto"/>
                        <w:bottom w:val="none" w:sz="0" w:space="0" w:color="auto"/>
                        <w:right w:val="none" w:sz="0" w:space="0" w:color="auto"/>
                      </w:divBdr>
                    </w:div>
                  </w:divsChild>
                </w:div>
                <w:div w:id="1927765942">
                  <w:marLeft w:val="0"/>
                  <w:marRight w:val="0"/>
                  <w:marTop w:val="0"/>
                  <w:marBottom w:val="0"/>
                  <w:divBdr>
                    <w:top w:val="none" w:sz="0" w:space="0" w:color="auto"/>
                    <w:left w:val="none" w:sz="0" w:space="0" w:color="auto"/>
                    <w:bottom w:val="none" w:sz="0" w:space="0" w:color="auto"/>
                    <w:right w:val="none" w:sz="0" w:space="0" w:color="auto"/>
                  </w:divBdr>
                  <w:divsChild>
                    <w:div w:id="1962110610">
                      <w:marLeft w:val="0"/>
                      <w:marRight w:val="0"/>
                      <w:marTop w:val="0"/>
                      <w:marBottom w:val="0"/>
                      <w:divBdr>
                        <w:top w:val="none" w:sz="0" w:space="0" w:color="auto"/>
                        <w:left w:val="none" w:sz="0" w:space="0" w:color="auto"/>
                        <w:bottom w:val="none" w:sz="0" w:space="0" w:color="auto"/>
                        <w:right w:val="none" w:sz="0" w:space="0" w:color="auto"/>
                      </w:divBdr>
                    </w:div>
                  </w:divsChild>
                </w:div>
                <w:div w:id="2047749830">
                  <w:marLeft w:val="0"/>
                  <w:marRight w:val="0"/>
                  <w:marTop w:val="0"/>
                  <w:marBottom w:val="0"/>
                  <w:divBdr>
                    <w:top w:val="none" w:sz="0" w:space="0" w:color="auto"/>
                    <w:left w:val="none" w:sz="0" w:space="0" w:color="auto"/>
                    <w:bottom w:val="none" w:sz="0" w:space="0" w:color="auto"/>
                    <w:right w:val="none" w:sz="0" w:space="0" w:color="auto"/>
                  </w:divBdr>
                  <w:divsChild>
                    <w:div w:id="1368721642">
                      <w:marLeft w:val="0"/>
                      <w:marRight w:val="0"/>
                      <w:marTop w:val="0"/>
                      <w:marBottom w:val="0"/>
                      <w:divBdr>
                        <w:top w:val="none" w:sz="0" w:space="0" w:color="auto"/>
                        <w:left w:val="none" w:sz="0" w:space="0" w:color="auto"/>
                        <w:bottom w:val="none" w:sz="0" w:space="0" w:color="auto"/>
                        <w:right w:val="none" w:sz="0" w:space="0" w:color="auto"/>
                      </w:divBdr>
                    </w:div>
                  </w:divsChild>
                </w:div>
                <w:div w:id="2076081979">
                  <w:marLeft w:val="0"/>
                  <w:marRight w:val="0"/>
                  <w:marTop w:val="0"/>
                  <w:marBottom w:val="0"/>
                  <w:divBdr>
                    <w:top w:val="none" w:sz="0" w:space="0" w:color="auto"/>
                    <w:left w:val="none" w:sz="0" w:space="0" w:color="auto"/>
                    <w:bottom w:val="none" w:sz="0" w:space="0" w:color="auto"/>
                    <w:right w:val="none" w:sz="0" w:space="0" w:color="auto"/>
                  </w:divBdr>
                  <w:divsChild>
                    <w:div w:id="1923875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6234">
      <w:bodyDiv w:val="1"/>
      <w:marLeft w:val="0"/>
      <w:marRight w:val="0"/>
      <w:marTop w:val="0"/>
      <w:marBottom w:val="0"/>
      <w:divBdr>
        <w:top w:val="none" w:sz="0" w:space="0" w:color="auto"/>
        <w:left w:val="none" w:sz="0" w:space="0" w:color="auto"/>
        <w:bottom w:val="none" w:sz="0" w:space="0" w:color="auto"/>
        <w:right w:val="none" w:sz="0" w:space="0" w:color="auto"/>
      </w:divBdr>
      <w:divsChild>
        <w:div w:id="550381014">
          <w:marLeft w:val="0"/>
          <w:marRight w:val="0"/>
          <w:marTop w:val="0"/>
          <w:marBottom w:val="0"/>
          <w:divBdr>
            <w:top w:val="none" w:sz="0" w:space="0" w:color="auto"/>
            <w:left w:val="none" w:sz="0" w:space="0" w:color="auto"/>
            <w:bottom w:val="none" w:sz="0" w:space="0" w:color="auto"/>
            <w:right w:val="none" w:sz="0" w:space="0" w:color="auto"/>
          </w:divBdr>
          <w:divsChild>
            <w:div w:id="1003510751">
              <w:marLeft w:val="-75"/>
              <w:marRight w:val="0"/>
              <w:marTop w:val="30"/>
              <w:marBottom w:val="30"/>
              <w:divBdr>
                <w:top w:val="none" w:sz="0" w:space="0" w:color="auto"/>
                <w:left w:val="none" w:sz="0" w:space="0" w:color="auto"/>
                <w:bottom w:val="none" w:sz="0" w:space="0" w:color="auto"/>
                <w:right w:val="none" w:sz="0" w:space="0" w:color="auto"/>
              </w:divBdr>
              <w:divsChild>
                <w:div w:id="68309379">
                  <w:marLeft w:val="0"/>
                  <w:marRight w:val="0"/>
                  <w:marTop w:val="0"/>
                  <w:marBottom w:val="0"/>
                  <w:divBdr>
                    <w:top w:val="none" w:sz="0" w:space="0" w:color="auto"/>
                    <w:left w:val="none" w:sz="0" w:space="0" w:color="auto"/>
                    <w:bottom w:val="none" w:sz="0" w:space="0" w:color="auto"/>
                    <w:right w:val="none" w:sz="0" w:space="0" w:color="auto"/>
                  </w:divBdr>
                  <w:divsChild>
                    <w:div w:id="371197282">
                      <w:marLeft w:val="0"/>
                      <w:marRight w:val="0"/>
                      <w:marTop w:val="0"/>
                      <w:marBottom w:val="0"/>
                      <w:divBdr>
                        <w:top w:val="none" w:sz="0" w:space="0" w:color="auto"/>
                        <w:left w:val="none" w:sz="0" w:space="0" w:color="auto"/>
                        <w:bottom w:val="none" w:sz="0" w:space="0" w:color="auto"/>
                        <w:right w:val="none" w:sz="0" w:space="0" w:color="auto"/>
                      </w:divBdr>
                    </w:div>
                  </w:divsChild>
                </w:div>
                <w:div w:id="94247964">
                  <w:marLeft w:val="0"/>
                  <w:marRight w:val="0"/>
                  <w:marTop w:val="0"/>
                  <w:marBottom w:val="0"/>
                  <w:divBdr>
                    <w:top w:val="none" w:sz="0" w:space="0" w:color="auto"/>
                    <w:left w:val="none" w:sz="0" w:space="0" w:color="auto"/>
                    <w:bottom w:val="none" w:sz="0" w:space="0" w:color="auto"/>
                    <w:right w:val="none" w:sz="0" w:space="0" w:color="auto"/>
                  </w:divBdr>
                  <w:divsChild>
                    <w:div w:id="605429685">
                      <w:marLeft w:val="0"/>
                      <w:marRight w:val="0"/>
                      <w:marTop w:val="0"/>
                      <w:marBottom w:val="0"/>
                      <w:divBdr>
                        <w:top w:val="none" w:sz="0" w:space="0" w:color="auto"/>
                        <w:left w:val="none" w:sz="0" w:space="0" w:color="auto"/>
                        <w:bottom w:val="none" w:sz="0" w:space="0" w:color="auto"/>
                        <w:right w:val="none" w:sz="0" w:space="0" w:color="auto"/>
                      </w:divBdr>
                    </w:div>
                  </w:divsChild>
                </w:div>
                <w:div w:id="217861566">
                  <w:marLeft w:val="0"/>
                  <w:marRight w:val="0"/>
                  <w:marTop w:val="0"/>
                  <w:marBottom w:val="0"/>
                  <w:divBdr>
                    <w:top w:val="none" w:sz="0" w:space="0" w:color="auto"/>
                    <w:left w:val="none" w:sz="0" w:space="0" w:color="auto"/>
                    <w:bottom w:val="none" w:sz="0" w:space="0" w:color="auto"/>
                    <w:right w:val="none" w:sz="0" w:space="0" w:color="auto"/>
                  </w:divBdr>
                  <w:divsChild>
                    <w:div w:id="1153136498">
                      <w:marLeft w:val="0"/>
                      <w:marRight w:val="0"/>
                      <w:marTop w:val="0"/>
                      <w:marBottom w:val="0"/>
                      <w:divBdr>
                        <w:top w:val="none" w:sz="0" w:space="0" w:color="auto"/>
                        <w:left w:val="none" w:sz="0" w:space="0" w:color="auto"/>
                        <w:bottom w:val="none" w:sz="0" w:space="0" w:color="auto"/>
                        <w:right w:val="none" w:sz="0" w:space="0" w:color="auto"/>
                      </w:divBdr>
                    </w:div>
                  </w:divsChild>
                </w:div>
                <w:div w:id="418134800">
                  <w:marLeft w:val="0"/>
                  <w:marRight w:val="0"/>
                  <w:marTop w:val="0"/>
                  <w:marBottom w:val="0"/>
                  <w:divBdr>
                    <w:top w:val="none" w:sz="0" w:space="0" w:color="auto"/>
                    <w:left w:val="none" w:sz="0" w:space="0" w:color="auto"/>
                    <w:bottom w:val="none" w:sz="0" w:space="0" w:color="auto"/>
                    <w:right w:val="none" w:sz="0" w:space="0" w:color="auto"/>
                  </w:divBdr>
                  <w:divsChild>
                    <w:div w:id="8144895">
                      <w:marLeft w:val="0"/>
                      <w:marRight w:val="0"/>
                      <w:marTop w:val="0"/>
                      <w:marBottom w:val="0"/>
                      <w:divBdr>
                        <w:top w:val="none" w:sz="0" w:space="0" w:color="auto"/>
                        <w:left w:val="none" w:sz="0" w:space="0" w:color="auto"/>
                        <w:bottom w:val="none" w:sz="0" w:space="0" w:color="auto"/>
                        <w:right w:val="none" w:sz="0" w:space="0" w:color="auto"/>
                      </w:divBdr>
                    </w:div>
                  </w:divsChild>
                </w:div>
                <w:div w:id="512036550">
                  <w:marLeft w:val="0"/>
                  <w:marRight w:val="0"/>
                  <w:marTop w:val="0"/>
                  <w:marBottom w:val="0"/>
                  <w:divBdr>
                    <w:top w:val="none" w:sz="0" w:space="0" w:color="auto"/>
                    <w:left w:val="none" w:sz="0" w:space="0" w:color="auto"/>
                    <w:bottom w:val="none" w:sz="0" w:space="0" w:color="auto"/>
                    <w:right w:val="none" w:sz="0" w:space="0" w:color="auto"/>
                  </w:divBdr>
                  <w:divsChild>
                    <w:div w:id="1357803168">
                      <w:marLeft w:val="0"/>
                      <w:marRight w:val="0"/>
                      <w:marTop w:val="0"/>
                      <w:marBottom w:val="0"/>
                      <w:divBdr>
                        <w:top w:val="none" w:sz="0" w:space="0" w:color="auto"/>
                        <w:left w:val="none" w:sz="0" w:space="0" w:color="auto"/>
                        <w:bottom w:val="none" w:sz="0" w:space="0" w:color="auto"/>
                        <w:right w:val="none" w:sz="0" w:space="0" w:color="auto"/>
                      </w:divBdr>
                    </w:div>
                  </w:divsChild>
                </w:div>
                <w:div w:id="568661142">
                  <w:marLeft w:val="0"/>
                  <w:marRight w:val="0"/>
                  <w:marTop w:val="0"/>
                  <w:marBottom w:val="0"/>
                  <w:divBdr>
                    <w:top w:val="none" w:sz="0" w:space="0" w:color="auto"/>
                    <w:left w:val="none" w:sz="0" w:space="0" w:color="auto"/>
                    <w:bottom w:val="none" w:sz="0" w:space="0" w:color="auto"/>
                    <w:right w:val="none" w:sz="0" w:space="0" w:color="auto"/>
                  </w:divBdr>
                  <w:divsChild>
                    <w:div w:id="31271936">
                      <w:marLeft w:val="0"/>
                      <w:marRight w:val="0"/>
                      <w:marTop w:val="0"/>
                      <w:marBottom w:val="0"/>
                      <w:divBdr>
                        <w:top w:val="none" w:sz="0" w:space="0" w:color="auto"/>
                        <w:left w:val="none" w:sz="0" w:space="0" w:color="auto"/>
                        <w:bottom w:val="none" w:sz="0" w:space="0" w:color="auto"/>
                        <w:right w:val="none" w:sz="0" w:space="0" w:color="auto"/>
                      </w:divBdr>
                    </w:div>
                  </w:divsChild>
                </w:div>
                <w:div w:id="695353465">
                  <w:marLeft w:val="0"/>
                  <w:marRight w:val="0"/>
                  <w:marTop w:val="0"/>
                  <w:marBottom w:val="0"/>
                  <w:divBdr>
                    <w:top w:val="none" w:sz="0" w:space="0" w:color="auto"/>
                    <w:left w:val="none" w:sz="0" w:space="0" w:color="auto"/>
                    <w:bottom w:val="none" w:sz="0" w:space="0" w:color="auto"/>
                    <w:right w:val="none" w:sz="0" w:space="0" w:color="auto"/>
                  </w:divBdr>
                  <w:divsChild>
                    <w:div w:id="184832303">
                      <w:marLeft w:val="0"/>
                      <w:marRight w:val="0"/>
                      <w:marTop w:val="0"/>
                      <w:marBottom w:val="0"/>
                      <w:divBdr>
                        <w:top w:val="none" w:sz="0" w:space="0" w:color="auto"/>
                        <w:left w:val="none" w:sz="0" w:space="0" w:color="auto"/>
                        <w:bottom w:val="none" w:sz="0" w:space="0" w:color="auto"/>
                        <w:right w:val="none" w:sz="0" w:space="0" w:color="auto"/>
                      </w:divBdr>
                    </w:div>
                  </w:divsChild>
                </w:div>
                <w:div w:id="800079978">
                  <w:marLeft w:val="0"/>
                  <w:marRight w:val="0"/>
                  <w:marTop w:val="0"/>
                  <w:marBottom w:val="0"/>
                  <w:divBdr>
                    <w:top w:val="none" w:sz="0" w:space="0" w:color="auto"/>
                    <w:left w:val="none" w:sz="0" w:space="0" w:color="auto"/>
                    <w:bottom w:val="none" w:sz="0" w:space="0" w:color="auto"/>
                    <w:right w:val="none" w:sz="0" w:space="0" w:color="auto"/>
                  </w:divBdr>
                  <w:divsChild>
                    <w:div w:id="2100128897">
                      <w:marLeft w:val="0"/>
                      <w:marRight w:val="0"/>
                      <w:marTop w:val="0"/>
                      <w:marBottom w:val="0"/>
                      <w:divBdr>
                        <w:top w:val="none" w:sz="0" w:space="0" w:color="auto"/>
                        <w:left w:val="none" w:sz="0" w:space="0" w:color="auto"/>
                        <w:bottom w:val="none" w:sz="0" w:space="0" w:color="auto"/>
                        <w:right w:val="none" w:sz="0" w:space="0" w:color="auto"/>
                      </w:divBdr>
                    </w:div>
                  </w:divsChild>
                </w:div>
                <w:div w:id="942541107">
                  <w:marLeft w:val="0"/>
                  <w:marRight w:val="0"/>
                  <w:marTop w:val="0"/>
                  <w:marBottom w:val="0"/>
                  <w:divBdr>
                    <w:top w:val="none" w:sz="0" w:space="0" w:color="auto"/>
                    <w:left w:val="none" w:sz="0" w:space="0" w:color="auto"/>
                    <w:bottom w:val="none" w:sz="0" w:space="0" w:color="auto"/>
                    <w:right w:val="none" w:sz="0" w:space="0" w:color="auto"/>
                  </w:divBdr>
                  <w:divsChild>
                    <w:div w:id="1903170423">
                      <w:marLeft w:val="0"/>
                      <w:marRight w:val="0"/>
                      <w:marTop w:val="0"/>
                      <w:marBottom w:val="0"/>
                      <w:divBdr>
                        <w:top w:val="none" w:sz="0" w:space="0" w:color="auto"/>
                        <w:left w:val="none" w:sz="0" w:space="0" w:color="auto"/>
                        <w:bottom w:val="none" w:sz="0" w:space="0" w:color="auto"/>
                        <w:right w:val="none" w:sz="0" w:space="0" w:color="auto"/>
                      </w:divBdr>
                    </w:div>
                  </w:divsChild>
                </w:div>
                <w:div w:id="1010716852">
                  <w:marLeft w:val="0"/>
                  <w:marRight w:val="0"/>
                  <w:marTop w:val="0"/>
                  <w:marBottom w:val="0"/>
                  <w:divBdr>
                    <w:top w:val="none" w:sz="0" w:space="0" w:color="auto"/>
                    <w:left w:val="none" w:sz="0" w:space="0" w:color="auto"/>
                    <w:bottom w:val="none" w:sz="0" w:space="0" w:color="auto"/>
                    <w:right w:val="none" w:sz="0" w:space="0" w:color="auto"/>
                  </w:divBdr>
                  <w:divsChild>
                    <w:div w:id="158236422">
                      <w:marLeft w:val="0"/>
                      <w:marRight w:val="0"/>
                      <w:marTop w:val="0"/>
                      <w:marBottom w:val="0"/>
                      <w:divBdr>
                        <w:top w:val="none" w:sz="0" w:space="0" w:color="auto"/>
                        <w:left w:val="none" w:sz="0" w:space="0" w:color="auto"/>
                        <w:bottom w:val="none" w:sz="0" w:space="0" w:color="auto"/>
                        <w:right w:val="none" w:sz="0" w:space="0" w:color="auto"/>
                      </w:divBdr>
                    </w:div>
                  </w:divsChild>
                </w:div>
                <w:div w:id="1110974903">
                  <w:marLeft w:val="0"/>
                  <w:marRight w:val="0"/>
                  <w:marTop w:val="0"/>
                  <w:marBottom w:val="0"/>
                  <w:divBdr>
                    <w:top w:val="none" w:sz="0" w:space="0" w:color="auto"/>
                    <w:left w:val="none" w:sz="0" w:space="0" w:color="auto"/>
                    <w:bottom w:val="none" w:sz="0" w:space="0" w:color="auto"/>
                    <w:right w:val="none" w:sz="0" w:space="0" w:color="auto"/>
                  </w:divBdr>
                  <w:divsChild>
                    <w:div w:id="1042944653">
                      <w:marLeft w:val="0"/>
                      <w:marRight w:val="0"/>
                      <w:marTop w:val="0"/>
                      <w:marBottom w:val="0"/>
                      <w:divBdr>
                        <w:top w:val="none" w:sz="0" w:space="0" w:color="auto"/>
                        <w:left w:val="none" w:sz="0" w:space="0" w:color="auto"/>
                        <w:bottom w:val="none" w:sz="0" w:space="0" w:color="auto"/>
                        <w:right w:val="none" w:sz="0" w:space="0" w:color="auto"/>
                      </w:divBdr>
                    </w:div>
                  </w:divsChild>
                </w:div>
                <w:div w:id="1132090794">
                  <w:marLeft w:val="0"/>
                  <w:marRight w:val="0"/>
                  <w:marTop w:val="0"/>
                  <w:marBottom w:val="0"/>
                  <w:divBdr>
                    <w:top w:val="none" w:sz="0" w:space="0" w:color="auto"/>
                    <w:left w:val="none" w:sz="0" w:space="0" w:color="auto"/>
                    <w:bottom w:val="none" w:sz="0" w:space="0" w:color="auto"/>
                    <w:right w:val="none" w:sz="0" w:space="0" w:color="auto"/>
                  </w:divBdr>
                  <w:divsChild>
                    <w:div w:id="2115786233">
                      <w:marLeft w:val="0"/>
                      <w:marRight w:val="0"/>
                      <w:marTop w:val="0"/>
                      <w:marBottom w:val="0"/>
                      <w:divBdr>
                        <w:top w:val="none" w:sz="0" w:space="0" w:color="auto"/>
                        <w:left w:val="none" w:sz="0" w:space="0" w:color="auto"/>
                        <w:bottom w:val="none" w:sz="0" w:space="0" w:color="auto"/>
                        <w:right w:val="none" w:sz="0" w:space="0" w:color="auto"/>
                      </w:divBdr>
                    </w:div>
                  </w:divsChild>
                </w:div>
                <w:div w:id="1175415172">
                  <w:marLeft w:val="0"/>
                  <w:marRight w:val="0"/>
                  <w:marTop w:val="0"/>
                  <w:marBottom w:val="0"/>
                  <w:divBdr>
                    <w:top w:val="none" w:sz="0" w:space="0" w:color="auto"/>
                    <w:left w:val="none" w:sz="0" w:space="0" w:color="auto"/>
                    <w:bottom w:val="none" w:sz="0" w:space="0" w:color="auto"/>
                    <w:right w:val="none" w:sz="0" w:space="0" w:color="auto"/>
                  </w:divBdr>
                  <w:divsChild>
                    <w:div w:id="935097697">
                      <w:marLeft w:val="0"/>
                      <w:marRight w:val="0"/>
                      <w:marTop w:val="0"/>
                      <w:marBottom w:val="0"/>
                      <w:divBdr>
                        <w:top w:val="none" w:sz="0" w:space="0" w:color="auto"/>
                        <w:left w:val="none" w:sz="0" w:space="0" w:color="auto"/>
                        <w:bottom w:val="none" w:sz="0" w:space="0" w:color="auto"/>
                        <w:right w:val="none" w:sz="0" w:space="0" w:color="auto"/>
                      </w:divBdr>
                    </w:div>
                  </w:divsChild>
                </w:div>
                <w:div w:id="1215390011">
                  <w:marLeft w:val="0"/>
                  <w:marRight w:val="0"/>
                  <w:marTop w:val="0"/>
                  <w:marBottom w:val="0"/>
                  <w:divBdr>
                    <w:top w:val="none" w:sz="0" w:space="0" w:color="auto"/>
                    <w:left w:val="none" w:sz="0" w:space="0" w:color="auto"/>
                    <w:bottom w:val="none" w:sz="0" w:space="0" w:color="auto"/>
                    <w:right w:val="none" w:sz="0" w:space="0" w:color="auto"/>
                  </w:divBdr>
                  <w:divsChild>
                    <w:div w:id="2067028563">
                      <w:marLeft w:val="0"/>
                      <w:marRight w:val="0"/>
                      <w:marTop w:val="0"/>
                      <w:marBottom w:val="0"/>
                      <w:divBdr>
                        <w:top w:val="none" w:sz="0" w:space="0" w:color="auto"/>
                        <w:left w:val="none" w:sz="0" w:space="0" w:color="auto"/>
                        <w:bottom w:val="none" w:sz="0" w:space="0" w:color="auto"/>
                        <w:right w:val="none" w:sz="0" w:space="0" w:color="auto"/>
                      </w:divBdr>
                    </w:div>
                  </w:divsChild>
                </w:div>
                <w:div w:id="1271472127">
                  <w:marLeft w:val="0"/>
                  <w:marRight w:val="0"/>
                  <w:marTop w:val="0"/>
                  <w:marBottom w:val="0"/>
                  <w:divBdr>
                    <w:top w:val="none" w:sz="0" w:space="0" w:color="auto"/>
                    <w:left w:val="none" w:sz="0" w:space="0" w:color="auto"/>
                    <w:bottom w:val="none" w:sz="0" w:space="0" w:color="auto"/>
                    <w:right w:val="none" w:sz="0" w:space="0" w:color="auto"/>
                  </w:divBdr>
                  <w:divsChild>
                    <w:div w:id="1431270817">
                      <w:marLeft w:val="0"/>
                      <w:marRight w:val="0"/>
                      <w:marTop w:val="0"/>
                      <w:marBottom w:val="0"/>
                      <w:divBdr>
                        <w:top w:val="none" w:sz="0" w:space="0" w:color="auto"/>
                        <w:left w:val="none" w:sz="0" w:space="0" w:color="auto"/>
                        <w:bottom w:val="none" w:sz="0" w:space="0" w:color="auto"/>
                        <w:right w:val="none" w:sz="0" w:space="0" w:color="auto"/>
                      </w:divBdr>
                    </w:div>
                  </w:divsChild>
                </w:div>
                <w:div w:id="1497959735">
                  <w:marLeft w:val="0"/>
                  <w:marRight w:val="0"/>
                  <w:marTop w:val="0"/>
                  <w:marBottom w:val="0"/>
                  <w:divBdr>
                    <w:top w:val="none" w:sz="0" w:space="0" w:color="auto"/>
                    <w:left w:val="none" w:sz="0" w:space="0" w:color="auto"/>
                    <w:bottom w:val="none" w:sz="0" w:space="0" w:color="auto"/>
                    <w:right w:val="none" w:sz="0" w:space="0" w:color="auto"/>
                  </w:divBdr>
                  <w:divsChild>
                    <w:div w:id="2072774602">
                      <w:marLeft w:val="0"/>
                      <w:marRight w:val="0"/>
                      <w:marTop w:val="0"/>
                      <w:marBottom w:val="0"/>
                      <w:divBdr>
                        <w:top w:val="none" w:sz="0" w:space="0" w:color="auto"/>
                        <w:left w:val="none" w:sz="0" w:space="0" w:color="auto"/>
                        <w:bottom w:val="none" w:sz="0" w:space="0" w:color="auto"/>
                        <w:right w:val="none" w:sz="0" w:space="0" w:color="auto"/>
                      </w:divBdr>
                    </w:div>
                  </w:divsChild>
                </w:div>
                <w:div w:id="1767262246">
                  <w:marLeft w:val="0"/>
                  <w:marRight w:val="0"/>
                  <w:marTop w:val="0"/>
                  <w:marBottom w:val="0"/>
                  <w:divBdr>
                    <w:top w:val="none" w:sz="0" w:space="0" w:color="auto"/>
                    <w:left w:val="none" w:sz="0" w:space="0" w:color="auto"/>
                    <w:bottom w:val="none" w:sz="0" w:space="0" w:color="auto"/>
                    <w:right w:val="none" w:sz="0" w:space="0" w:color="auto"/>
                  </w:divBdr>
                  <w:divsChild>
                    <w:div w:id="1750158337">
                      <w:marLeft w:val="0"/>
                      <w:marRight w:val="0"/>
                      <w:marTop w:val="0"/>
                      <w:marBottom w:val="0"/>
                      <w:divBdr>
                        <w:top w:val="none" w:sz="0" w:space="0" w:color="auto"/>
                        <w:left w:val="none" w:sz="0" w:space="0" w:color="auto"/>
                        <w:bottom w:val="none" w:sz="0" w:space="0" w:color="auto"/>
                        <w:right w:val="none" w:sz="0" w:space="0" w:color="auto"/>
                      </w:divBdr>
                    </w:div>
                  </w:divsChild>
                </w:div>
                <w:div w:id="1770660100">
                  <w:marLeft w:val="0"/>
                  <w:marRight w:val="0"/>
                  <w:marTop w:val="0"/>
                  <w:marBottom w:val="0"/>
                  <w:divBdr>
                    <w:top w:val="none" w:sz="0" w:space="0" w:color="auto"/>
                    <w:left w:val="none" w:sz="0" w:space="0" w:color="auto"/>
                    <w:bottom w:val="none" w:sz="0" w:space="0" w:color="auto"/>
                    <w:right w:val="none" w:sz="0" w:space="0" w:color="auto"/>
                  </w:divBdr>
                  <w:divsChild>
                    <w:div w:id="1682584752">
                      <w:marLeft w:val="0"/>
                      <w:marRight w:val="0"/>
                      <w:marTop w:val="0"/>
                      <w:marBottom w:val="0"/>
                      <w:divBdr>
                        <w:top w:val="none" w:sz="0" w:space="0" w:color="auto"/>
                        <w:left w:val="none" w:sz="0" w:space="0" w:color="auto"/>
                        <w:bottom w:val="none" w:sz="0" w:space="0" w:color="auto"/>
                        <w:right w:val="none" w:sz="0" w:space="0" w:color="auto"/>
                      </w:divBdr>
                    </w:div>
                  </w:divsChild>
                </w:div>
                <w:div w:id="1923294120">
                  <w:marLeft w:val="0"/>
                  <w:marRight w:val="0"/>
                  <w:marTop w:val="0"/>
                  <w:marBottom w:val="0"/>
                  <w:divBdr>
                    <w:top w:val="none" w:sz="0" w:space="0" w:color="auto"/>
                    <w:left w:val="none" w:sz="0" w:space="0" w:color="auto"/>
                    <w:bottom w:val="none" w:sz="0" w:space="0" w:color="auto"/>
                    <w:right w:val="none" w:sz="0" w:space="0" w:color="auto"/>
                  </w:divBdr>
                  <w:divsChild>
                    <w:div w:id="136262072">
                      <w:marLeft w:val="0"/>
                      <w:marRight w:val="0"/>
                      <w:marTop w:val="0"/>
                      <w:marBottom w:val="0"/>
                      <w:divBdr>
                        <w:top w:val="none" w:sz="0" w:space="0" w:color="auto"/>
                        <w:left w:val="none" w:sz="0" w:space="0" w:color="auto"/>
                        <w:bottom w:val="none" w:sz="0" w:space="0" w:color="auto"/>
                        <w:right w:val="none" w:sz="0" w:space="0" w:color="auto"/>
                      </w:divBdr>
                    </w:div>
                  </w:divsChild>
                </w:div>
                <w:div w:id="1951349740">
                  <w:marLeft w:val="0"/>
                  <w:marRight w:val="0"/>
                  <w:marTop w:val="0"/>
                  <w:marBottom w:val="0"/>
                  <w:divBdr>
                    <w:top w:val="none" w:sz="0" w:space="0" w:color="auto"/>
                    <w:left w:val="none" w:sz="0" w:space="0" w:color="auto"/>
                    <w:bottom w:val="none" w:sz="0" w:space="0" w:color="auto"/>
                    <w:right w:val="none" w:sz="0" w:space="0" w:color="auto"/>
                  </w:divBdr>
                  <w:divsChild>
                    <w:div w:id="2126070485">
                      <w:marLeft w:val="0"/>
                      <w:marRight w:val="0"/>
                      <w:marTop w:val="0"/>
                      <w:marBottom w:val="0"/>
                      <w:divBdr>
                        <w:top w:val="none" w:sz="0" w:space="0" w:color="auto"/>
                        <w:left w:val="none" w:sz="0" w:space="0" w:color="auto"/>
                        <w:bottom w:val="none" w:sz="0" w:space="0" w:color="auto"/>
                        <w:right w:val="none" w:sz="0" w:space="0" w:color="auto"/>
                      </w:divBdr>
                    </w:div>
                  </w:divsChild>
                </w:div>
                <w:div w:id="2058583818">
                  <w:marLeft w:val="0"/>
                  <w:marRight w:val="0"/>
                  <w:marTop w:val="0"/>
                  <w:marBottom w:val="0"/>
                  <w:divBdr>
                    <w:top w:val="none" w:sz="0" w:space="0" w:color="auto"/>
                    <w:left w:val="none" w:sz="0" w:space="0" w:color="auto"/>
                    <w:bottom w:val="none" w:sz="0" w:space="0" w:color="auto"/>
                    <w:right w:val="none" w:sz="0" w:space="0" w:color="auto"/>
                  </w:divBdr>
                  <w:divsChild>
                    <w:div w:id="623854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204436">
          <w:marLeft w:val="0"/>
          <w:marRight w:val="0"/>
          <w:marTop w:val="0"/>
          <w:marBottom w:val="0"/>
          <w:divBdr>
            <w:top w:val="none" w:sz="0" w:space="0" w:color="auto"/>
            <w:left w:val="none" w:sz="0" w:space="0" w:color="auto"/>
            <w:bottom w:val="none" w:sz="0" w:space="0" w:color="auto"/>
            <w:right w:val="none" w:sz="0" w:space="0" w:color="auto"/>
          </w:divBdr>
        </w:div>
      </w:divsChild>
    </w:div>
    <w:div w:id="206534223">
      <w:bodyDiv w:val="1"/>
      <w:marLeft w:val="0"/>
      <w:marRight w:val="0"/>
      <w:marTop w:val="0"/>
      <w:marBottom w:val="0"/>
      <w:divBdr>
        <w:top w:val="none" w:sz="0" w:space="0" w:color="auto"/>
        <w:left w:val="none" w:sz="0" w:space="0" w:color="auto"/>
        <w:bottom w:val="none" w:sz="0" w:space="0" w:color="auto"/>
        <w:right w:val="none" w:sz="0" w:space="0" w:color="auto"/>
      </w:divBdr>
    </w:div>
    <w:div w:id="246158786">
      <w:bodyDiv w:val="1"/>
      <w:marLeft w:val="0"/>
      <w:marRight w:val="0"/>
      <w:marTop w:val="0"/>
      <w:marBottom w:val="0"/>
      <w:divBdr>
        <w:top w:val="none" w:sz="0" w:space="0" w:color="auto"/>
        <w:left w:val="none" w:sz="0" w:space="0" w:color="auto"/>
        <w:bottom w:val="none" w:sz="0" w:space="0" w:color="auto"/>
        <w:right w:val="none" w:sz="0" w:space="0" w:color="auto"/>
      </w:divBdr>
    </w:div>
    <w:div w:id="266238378">
      <w:bodyDiv w:val="1"/>
      <w:marLeft w:val="0"/>
      <w:marRight w:val="0"/>
      <w:marTop w:val="0"/>
      <w:marBottom w:val="0"/>
      <w:divBdr>
        <w:top w:val="none" w:sz="0" w:space="0" w:color="auto"/>
        <w:left w:val="none" w:sz="0" w:space="0" w:color="auto"/>
        <w:bottom w:val="none" w:sz="0" w:space="0" w:color="auto"/>
        <w:right w:val="none" w:sz="0" w:space="0" w:color="auto"/>
      </w:divBdr>
    </w:div>
    <w:div w:id="331761310">
      <w:bodyDiv w:val="1"/>
      <w:marLeft w:val="0"/>
      <w:marRight w:val="0"/>
      <w:marTop w:val="0"/>
      <w:marBottom w:val="0"/>
      <w:divBdr>
        <w:top w:val="none" w:sz="0" w:space="0" w:color="auto"/>
        <w:left w:val="none" w:sz="0" w:space="0" w:color="auto"/>
        <w:bottom w:val="none" w:sz="0" w:space="0" w:color="auto"/>
        <w:right w:val="none" w:sz="0" w:space="0" w:color="auto"/>
      </w:divBdr>
    </w:div>
    <w:div w:id="421145189">
      <w:bodyDiv w:val="1"/>
      <w:marLeft w:val="0"/>
      <w:marRight w:val="0"/>
      <w:marTop w:val="0"/>
      <w:marBottom w:val="0"/>
      <w:divBdr>
        <w:top w:val="none" w:sz="0" w:space="0" w:color="auto"/>
        <w:left w:val="none" w:sz="0" w:space="0" w:color="auto"/>
        <w:bottom w:val="none" w:sz="0" w:space="0" w:color="auto"/>
        <w:right w:val="none" w:sz="0" w:space="0" w:color="auto"/>
      </w:divBdr>
    </w:div>
    <w:div w:id="503135221">
      <w:bodyDiv w:val="1"/>
      <w:marLeft w:val="0"/>
      <w:marRight w:val="0"/>
      <w:marTop w:val="0"/>
      <w:marBottom w:val="0"/>
      <w:divBdr>
        <w:top w:val="none" w:sz="0" w:space="0" w:color="auto"/>
        <w:left w:val="none" w:sz="0" w:space="0" w:color="auto"/>
        <w:bottom w:val="none" w:sz="0" w:space="0" w:color="auto"/>
        <w:right w:val="none" w:sz="0" w:space="0" w:color="auto"/>
      </w:divBdr>
    </w:div>
    <w:div w:id="530339918">
      <w:bodyDiv w:val="1"/>
      <w:marLeft w:val="0"/>
      <w:marRight w:val="0"/>
      <w:marTop w:val="0"/>
      <w:marBottom w:val="0"/>
      <w:divBdr>
        <w:top w:val="none" w:sz="0" w:space="0" w:color="auto"/>
        <w:left w:val="none" w:sz="0" w:space="0" w:color="auto"/>
        <w:bottom w:val="none" w:sz="0" w:space="0" w:color="auto"/>
        <w:right w:val="none" w:sz="0" w:space="0" w:color="auto"/>
      </w:divBdr>
    </w:div>
    <w:div w:id="934434555">
      <w:bodyDiv w:val="1"/>
      <w:marLeft w:val="0"/>
      <w:marRight w:val="0"/>
      <w:marTop w:val="0"/>
      <w:marBottom w:val="0"/>
      <w:divBdr>
        <w:top w:val="none" w:sz="0" w:space="0" w:color="auto"/>
        <w:left w:val="none" w:sz="0" w:space="0" w:color="auto"/>
        <w:bottom w:val="none" w:sz="0" w:space="0" w:color="auto"/>
        <w:right w:val="none" w:sz="0" w:space="0" w:color="auto"/>
      </w:divBdr>
    </w:div>
    <w:div w:id="1289118454">
      <w:bodyDiv w:val="1"/>
      <w:marLeft w:val="0"/>
      <w:marRight w:val="0"/>
      <w:marTop w:val="0"/>
      <w:marBottom w:val="0"/>
      <w:divBdr>
        <w:top w:val="none" w:sz="0" w:space="0" w:color="auto"/>
        <w:left w:val="none" w:sz="0" w:space="0" w:color="auto"/>
        <w:bottom w:val="none" w:sz="0" w:space="0" w:color="auto"/>
        <w:right w:val="none" w:sz="0" w:space="0" w:color="auto"/>
      </w:divBdr>
    </w:div>
    <w:div w:id="1296370191">
      <w:bodyDiv w:val="1"/>
      <w:marLeft w:val="0"/>
      <w:marRight w:val="0"/>
      <w:marTop w:val="0"/>
      <w:marBottom w:val="0"/>
      <w:divBdr>
        <w:top w:val="none" w:sz="0" w:space="0" w:color="auto"/>
        <w:left w:val="none" w:sz="0" w:space="0" w:color="auto"/>
        <w:bottom w:val="none" w:sz="0" w:space="0" w:color="auto"/>
        <w:right w:val="none" w:sz="0" w:space="0" w:color="auto"/>
      </w:divBdr>
    </w:div>
    <w:div w:id="1370226732">
      <w:bodyDiv w:val="1"/>
      <w:marLeft w:val="0"/>
      <w:marRight w:val="0"/>
      <w:marTop w:val="0"/>
      <w:marBottom w:val="0"/>
      <w:divBdr>
        <w:top w:val="none" w:sz="0" w:space="0" w:color="auto"/>
        <w:left w:val="none" w:sz="0" w:space="0" w:color="auto"/>
        <w:bottom w:val="none" w:sz="0" w:space="0" w:color="auto"/>
        <w:right w:val="none" w:sz="0" w:space="0" w:color="auto"/>
      </w:divBdr>
    </w:div>
    <w:div w:id="1484737626">
      <w:bodyDiv w:val="1"/>
      <w:marLeft w:val="0"/>
      <w:marRight w:val="0"/>
      <w:marTop w:val="0"/>
      <w:marBottom w:val="0"/>
      <w:divBdr>
        <w:top w:val="none" w:sz="0" w:space="0" w:color="auto"/>
        <w:left w:val="none" w:sz="0" w:space="0" w:color="auto"/>
        <w:bottom w:val="none" w:sz="0" w:space="0" w:color="auto"/>
        <w:right w:val="none" w:sz="0" w:space="0" w:color="auto"/>
      </w:divBdr>
    </w:div>
    <w:div w:id="1721246790">
      <w:bodyDiv w:val="1"/>
      <w:marLeft w:val="0"/>
      <w:marRight w:val="0"/>
      <w:marTop w:val="0"/>
      <w:marBottom w:val="0"/>
      <w:divBdr>
        <w:top w:val="none" w:sz="0" w:space="0" w:color="auto"/>
        <w:left w:val="none" w:sz="0" w:space="0" w:color="auto"/>
        <w:bottom w:val="none" w:sz="0" w:space="0" w:color="auto"/>
        <w:right w:val="none" w:sz="0" w:space="0" w:color="auto"/>
      </w:divBdr>
    </w:div>
    <w:div w:id="1756971948">
      <w:bodyDiv w:val="1"/>
      <w:marLeft w:val="0"/>
      <w:marRight w:val="0"/>
      <w:marTop w:val="0"/>
      <w:marBottom w:val="0"/>
      <w:divBdr>
        <w:top w:val="none" w:sz="0" w:space="0" w:color="auto"/>
        <w:left w:val="none" w:sz="0" w:space="0" w:color="auto"/>
        <w:bottom w:val="none" w:sz="0" w:space="0" w:color="auto"/>
        <w:right w:val="none" w:sz="0" w:space="0" w:color="auto"/>
      </w:divBdr>
    </w:div>
    <w:div w:id="1912152746">
      <w:bodyDiv w:val="1"/>
      <w:marLeft w:val="0"/>
      <w:marRight w:val="0"/>
      <w:marTop w:val="0"/>
      <w:marBottom w:val="0"/>
      <w:divBdr>
        <w:top w:val="none" w:sz="0" w:space="0" w:color="auto"/>
        <w:left w:val="none" w:sz="0" w:space="0" w:color="auto"/>
        <w:bottom w:val="none" w:sz="0" w:space="0" w:color="auto"/>
        <w:right w:val="none" w:sz="0" w:space="0" w:color="auto"/>
      </w:divBdr>
    </w:div>
    <w:div w:id="1948659650">
      <w:bodyDiv w:val="1"/>
      <w:marLeft w:val="0"/>
      <w:marRight w:val="0"/>
      <w:marTop w:val="0"/>
      <w:marBottom w:val="0"/>
      <w:divBdr>
        <w:top w:val="none" w:sz="0" w:space="0" w:color="auto"/>
        <w:left w:val="none" w:sz="0" w:space="0" w:color="auto"/>
        <w:bottom w:val="none" w:sz="0" w:space="0" w:color="auto"/>
        <w:right w:val="none" w:sz="0" w:space="0" w:color="auto"/>
      </w:divBdr>
    </w:div>
    <w:div w:id="2054423155">
      <w:bodyDiv w:val="1"/>
      <w:marLeft w:val="0"/>
      <w:marRight w:val="0"/>
      <w:marTop w:val="0"/>
      <w:marBottom w:val="0"/>
      <w:divBdr>
        <w:top w:val="none" w:sz="0" w:space="0" w:color="auto"/>
        <w:left w:val="none" w:sz="0" w:space="0" w:color="auto"/>
        <w:bottom w:val="none" w:sz="0" w:space="0" w:color="auto"/>
        <w:right w:val="none" w:sz="0" w:space="0" w:color="auto"/>
      </w:divBdr>
    </w:div>
    <w:div w:id="2057200593">
      <w:bodyDiv w:val="1"/>
      <w:marLeft w:val="0"/>
      <w:marRight w:val="0"/>
      <w:marTop w:val="0"/>
      <w:marBottom w:val="0"/>
      <w:divBdr>
        <w:top w:val="none" w:sz="0" w:space="0" w:color="auto"/>
        <w:left w:val="none" w:sz="0" w:space="0" w:color="auto"/>
        <w:bottom w:val="none" w:sz="0" w:space="0" w:color="auto"/>
        <w:right w:val="none" w:sz="0" w:space="0" w:color="auto"/>
      </w:divBdr>
    </w:div>
    <w:div w:id="20898376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hyperlink" Target="mailto:mirzareynaldi@pu.go.id"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EF28E0A17E4AE4FA5DD6A9AABB5DBC8" ma:contentTypeVersion="16" ma:contentTypeDescription="Create a new document." ma:contentTypeScope="" ma:versionID="a17fa769c7c4fea18ba461e558e121e5">
  <xsd:schema xmlns:xsd="http://www.w3.org/2001/XMLSchema" xmlns:xs="http://www.w3.org/2001/XMLSchema" xmlns:p="http://schemas.microsoft.com/office/2006/metadata/properties" xmlns:ns2="87f1a149-5420-40c2-b2e8-d8d0877ebc85" xmlns:ns3="23b7ebbb-480e-4d36-8f38-fd0ac82dae9c" targetNamespace="http://schemas.microsoft.com/office/2006/metadata/properties" ma:root="true" ma:fieldsID="3bfa0fac8ae4d24da5269d6ff34039be" ns2:_="" ns3:_="">
    <xsd:import namespace="87f1a149-5420-40c2-b2e8-d8d0877ebc85"/>
    <xsd:import namespace="23b7ebbb-480e-4d36-8f38-fd0ac82dae9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PIC"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f1a149-5420-40c2-b2e8-d8d0877ebc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6e5fdbd-f22c-4953-aab7-1427a6960ba0"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PIC" ma:index="22" nillable="true" ma:displayName="PIC" ma:format="Dropdown" ma:internalName="PIC">
      <xsd:simpleType>
        <xsd:restriction base="dms:Text">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b7ebbb-480e-4d36-8f38-fd0ac82dae9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570c6d6a-6db8-425b-8997-37b28a1a719d}" ma:internalName="TaxCatchAll" ma:showField="CatchAllData" ma:web="23b7ebbb-480e-4d36-8f38-fd0ac82dae9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3b7ebbb-480e-4d36-8f38-fd0ac82dae9c" xsi:nil="true"/>
    <lcf76f155ced4ddcb4097134ff3c332f xmlns="87f1a149-5420-40c2-b2e8-d8d0877ebc85">
      <Terms xmlns="http://schemas.microsoft.com/office/infopath/2007/PartnerControls"/>
    </lcf76f155ced4ddcb4097134ff3c332f>
    <PIC xmlns="87f1a149-5420-40c2-b2e8-d8d0877ebc85"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D8D8C7-E985-4EE2-B032-850EF33F6D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7f1a149-5420-40c2-b2e8-d8d0877ebc85"/>
    <ds:schemaRef ds:uri="23b7ebbb-480e-4d36-8f38-fd0ac82dae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E80AD1-B511-437D-9EC6-E71B406ED00D}">
  <ds:schemaRefs>
    <ds:schemaRef ds:uri="http://schemas.microsoft.com/sharepoint/v3/contenttype/forms"/>
  </ds:schemaRefs>
</ds:datastoreItem>
</file>

<file path=customXml/itemProps3.xml><?xml version="1.0" encoding="utf-8"?>
<ds:datastoreItem xmlns:ds="http://schemas.openxmlformats.org/officeDocument/2006/customXml" ds:itemID="{0EF6B3C1-2C0C-45C1-848E-2E47DFDB0FBC}">
  <ds:schemaRefs>
    <ds:schemaRef ds:uri="http://schemas.microsoft.com/office/2006/metadata/properties"/>
    <ds:schemaRef ds:uri="http://schemas.microsoft.com/office/infopath/2007/PartnerControls"/>
    <ds:schemaRef ds:uri="23b7ebbb-480e-4d36-8f38-fd0ac82dae9c"/>
    <ds:schemaRef ds:uri="87f1a149-5420-40c2-b2e8-d8d0877ebc85"/>
  </ds:schemaRefs>
</ds:datastoreItem>
</file>

<file path=customXml/itemProps4.xml><?xml version="1.0" encoding="utf-8"?>
<ds:datastoreItem xmlns:ds="http://schemas.openxmlformats.org/officeDocument/2006/customXml" ds:itemID="{EFC08837-B120-45F2-B55C-7D9AC01C3A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13</Pages>
  <Words>2258</Words>
  <Characters>12875</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cp:lastModifiedBy>Yusup Hidayat</cp:lastModifiedBy>
  <cp:revision>257</cp:revision>
  <cp:lastPrinted>2025-09-19T02:09:00Z</cp:lastPrinted>
  <dcterms:created xsi:type="dcterms:W3CDTF">2025-03-14T02:38:00Z</dcterms:created>
  <dcterms:modified xsi:type="dcterms:W3CDTF">2026-03-09T03:01:00Z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0x010100AEF28E0A17E4AE4FA5DD6A9AABB5DBC8</vt:lpwstr>
  </property>
  <property fmtid="{D5CDD505-2E9C-101B-9397-08002B2CF9AE}" pid="3" name="MediaServiceImageTags">
    <vt:lpwstr/>
  </property>
</Properties>
</file>