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EC1D5" w14:textId="6B06A376" w:rsidR="00F05D94" w:rsidRPr="00EB2544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EB2544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EB2544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EB2544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EB2544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EB2544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EB2544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EB2544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EB2544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EB2544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EB2544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3FF3175E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HASIL REVIU</w:t>
      </w:r>
      <w:r w:rsidR="69DFB3AC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="009548B5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 xml:space="preserve">HPS </w:t>
      </w:r>
      <w:r w:rsidR="00BF039A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MELALUI</w:t>
      </w:r>
      <w:r w:rsidR="009548B5" w:rsidRPr="00EB2544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 xml:space="preserve"> SIPASTI</w:t>
      </w:r>
    </w:p>
    <w:p w14:paraId="5B4EF672" w14:textId="24D1BCEC" w:rsidR="00924301" w:rsidRPr="00EB2544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EB2544">
        <w:rPr>
          <w:rFonts w:ascii="Arial" w:eastAsia="Arial" w:hAnsi="Arial" w:cs="Arial"/>
          <w:spacing w:val="1"/>
          <w:sz w:val="22"/>
          <w:szCs w:val="22"/>
        </w:rPr>
        <w:t>N</w:t>
      </w:r>
      <w:r w:rsidRPr="00EB2544">
        <w:rPr>
          <w:rFonts w:ascii="Arial" w:eastAsia="Arial" w:hAnsi="Arial" w:cs="Arial"/>
          <w:spacing w:val="2"/>
          <w:sz w:val="22"/>
          <w:szCs w:val="22"/>
        </w:rPr>
        <w:t>o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EB254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z w:val="22"/>
          <w:szCs w:val="22"/>
        </w:rPr>
        <w:t xml:space="preserve">: </w:t>
      </w:r>
      <w:r w:rsidR="00543554" w:rsidRPr="00543554">
        <w:rPr>
          <w:rFonts w:ascii="Arial" w:eastAsia="Arial" w:hAnsi="Arial" w:cs="Arial"/>
          <w:sz w:val="22"/>
          <w:szCs w:val="22"/>
        </w:rPr>
        <w:t>{kode_klasifikasi}/R/Bp2jk17/POKJA-{kode_pokja}/2026/02</w:t>
      </w:r>
    </w:p>
    <w:p w14:paraId="453994A8" w14:textId="77777777" w:rsidR="0061777D" w:rsidRPr="00EB2544" w:rsidRDefault="0061777D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1A1AD443" w14:textId="77777777" w:rsidR="00516CA3" w:rsidRPr="00230B2C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  <w:lang w:val="en-US"/>
        </w:rPr>
      </w:pPr>
    </w:p>
    <w:p w14:paraId="3269D574" w14:textId="6D24ADF3" w:rsidR="0013687E" w:rsidRPr="00EB2544" w:rsidRDefault="00746335" w:rsidP="0057558D">
      <w:pPr>
        <w:spacing w:after="200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proofErr w:type="spellStart"/>
      <w:r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proofErr w:type="spellEnd"/>
      <w:r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l</w:t>
      </w:r>
      <w:r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proofErr w:type="spellStart"/>
      <w:r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</w:t>
      </w:r>
      <w:proofErr w:type="spellEnd"/>
      <w:r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_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proofErr w:type="spellStart"/>
      <w:r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</w:t>
      </w:r>
      <w:proofErr w:type="spellEnd"/>
      <w:r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_</w:t>
      </w:r>
      <w:r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proofErr w:type="spellStart"/>
      <w:r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</w:t>
      </w:r>
      <w:proofErr w:type="spellEnd"/>
      <w:r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_</w:t>
      </w:r>
      <w:r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6"/>
        <w:gridCol w:w="7097"/>
      </w:tblGrid>
      <w:tr w:rsidR="00746335" w:rsidRPr="00EB2544" w14:paraId="036F7B03" w14:textId="77777777" w:rsidTr="00746335">
        <w:trPr>
          <w:trHeight w:val="300"/>
        </w:trPr>
        <w:tc>
          <w:tcPr>
            <w:tcW w:w="1953" w:type="dxa"/>
            <w:hideMark/>
          </w:tcPr>
          <w:p w14:paraId="3035D2D1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Nama Paket </w:t>
            </w:r>
          </w:p>
        </w:tc>
        <w:tc>
          <w:tcPr>
            <w:tcW w:w="306" w:type="dxa"/>
            <w:hideMark/>
          </w:tcPr>
          <w:p w14:paraId="1BE564FC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69CE6D21" w14:textId="53846188" w:rsidR="00746335" w:rsidRPr="005213C8" w:rsidRDefault="00746335" w:rsidP="0074633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746335" w:rsidRPr="00EB2544" w14:paraId="709221FA" w14:textId="77777777" w:rsidTr="00746335">
        <w:trPr>
          <w:trHeight w:val="300"/>
        </w:trPr>
        <w:tc>
          <w:tcPr>
            <w:tcW w:w="1953" w:type="dxa"/>
            <w:hideMark/>
          </w:tcPr>
          <w:p w14:paraId="66CEDD0E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Satuan Kerja </w:t>
            </w:r>
          </w:p>
        </w:tc>
        <w:tc>
          <w:tcPr>
            <w:tcW w:w="306" w:type="dxa"/>
            <w:hideMark/>
          </w:tcPr>
          <w:p w14:paraId="2903606B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64122B00" w14:textId="189E8715" w:rsidR="00746335" w:rsidRPr="005276B2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746335" w:rsidRPr="00EB2544" w14:paraId="0FD8DF43" w14:textId="77777777" w:rsidTr="00746335">
        <w:trPr>
          <w:trHeight w:val="300"/>
        </w:trPr>
        <w:tc>
          <w:tcPr>
            <w:tcW w:w="1953" w:type="dxa"/>
            <w:hideMark/>
          </w:tcPr>
          <w:p w14:paraId="312E5664" w14:textId="33F53E76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P</w:t>
            </w:r>
            <w:proofErr w:type="spellStart"/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ejabat</w:t>
            </w:r>
            <w:proofErr w:type="spellEnd"/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Pembuat</w:t>
            </w:r>
            <w:proofErr w:type="spellEnd"/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 xml:space="preserve"> Komitmen</w:t>
            </w:r>
          </w:p>
        </w:tc>
        <w:tc>
          <w:tcPr>
            <w:tcW w:w="306" w:type="dxa"/>
            <w:hideMark/>
          </w:tcPr>
          <w:p w14:paraId="59B4FF09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6BEA956B" w14:textId="14B100F4" w:rsidR="00746335" w:rsidRPr="008176DC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746335" w:rsidRPr="00EB2544" w14:paraId="038E987C" w14:textId="77777777" w:rsidTr="00746335">
        <w:trPr>
          <w:trHeight w:val="300"/>
        </w:trPr>
        <w:tc>
          <w:tcPr>
            <w:tcW w:w="1953" w:type="dxa"/>
            <w:hideMark/>
          </w:tcPr>
          <w:p w14:paraId="0DF9D4C0" w14:textId="0704EF4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Jenis Pengadaan Barang/Jasa </w:t>
            </w:r>
          </w:p>
        </w:tc>
        <w:tc>
          <w:tcPr>
            <w:tcW w:w="306" w:type="dxa"/>
            <w:hideMark/>
          </w:tcPr>
          <w:p w14:paraId="44638132" w14:textId="62F39D8C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55340559" w14:textId="657E5FB0" w:rsidR="00746335" w:rsidRPr="00EB2544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746335" w:rsidRPr="00EB2544" w14:paraId="7CAB0942" w14:textId="77777777" w:rsidTr="00746335">
        <w:trPr>
          <w:trHeight w:val="300"/>
        </w:trPr>
        <w:tc>
          <w:tcPr>
            <w:tcW w:w="1953" w:type="dxa"/>
            <w:hideMark/>
          </w:tcPr>
          <w:p w14:paraId="107C779C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Metode Pemilihan </w:t>
            </w:r>
          </w:p>
        </w:tc>
        <w:tc>
          <w:tcPr>
            <w:tcW w:w="306" w:type="dxa"/>
            <w:hideMark/>
          </w:tcPr>
          <w:p w14:paraId="120555BF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60175CF5" w14:textId="3C29D4FB" w:rsidR="00746335" w:rsidRPr="00405DDF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746335" w:rsidRPr="00EB2544" w14:paraId="04B4DC84" w14:textId="77777777" w:rsidTr="00746335">
        <w:trPr>
          <w:trHeight w:val="300"/>
        </w:trPr>
        <w:tc>
          <w:tcPr>
            <w:tcW w:w="1953" w:type="dxa"/>
            <w:hideMark/>
          </w:tcPr>
          <w:p w14:paraId="488F1F10" w14:textId="77777777" w:rsidR="00746335" w:rsidRPr="007A5976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7A5976">
              <w:rPr>
                <w:rFonts w:ascii="Arial" w:eastAsia="Arial" w:hAnsi="Arial" w:cs="Arial"/>
                <w:spacing w:val="-2"/>
                <w:sz w:val="22"/>
                <w:szCs w:val="22"/>
              </w:rPr>
              <w:t>Tahun Anggaran </w:t>
            </w:r>
          </w:p>
        </w:tc>
        <w:tc>
          <w:tcPr>
            <w:tcW w:w="306" w:type="dxa"/>
            <w:hideMark/>
          </w:tcPr>
          <w:p w14:paraId="35A78CD8" w14:textId="77777777" w:rsidR="00746335" w:rsidRPr="007A5976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7A5976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2C6D20AB" w14:textId="2BDC6632" w:rsidR="00746335" w:rsidRPr="007A5976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746335" w:rsidRPr="00EB2544" w14:paraId="6811063B" w14:textId="77777777" w:rsidTr="00746335">
        <w:trPr>
          <w:trHeight w:val="300"/>
        </w:trPr>
        <w:tc>
          <w:tcPr>
            <w:tcW w:w="1953" w:type="dxa"/>
            <w:hideMark/>
          </w:tcPr>
          <w:p w14:paraId="297C742B" w14:textId="4E789A92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Nilai Pagu Anggaran</w:t>
            </w:r>
          </w:p>
        </w:tc>
        <w:tc>
          <w:tcPr>
            <w:tcW w:w="306" w:type="dxa"/>
            <w:hideMark/>
          </w:tcPr>
          <w:p w14:paraId="268162A6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41494ACE" w14:textId="77777777" w:rsidR="00746335" w:rsidRDefault="00746335" w:rsidP="00746335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7EFFD497" w14:textId="33C794FB" w:rsidR="00746335" w:rsidRPr="00D31CBC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({terbilang_pagu})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746335" w:rsidRPr="00EB2544" w14:paraId="2619A573" w14:textId="77777777" w:rsidTr="00746335">
        <w:trPr>
          <w:trHeight w:val="300"/>
        </w:trPr>
        <w:tc>
          <w:tcPr>
            <w:tcW w:w="1953" w:type="dxa"/>
          </w:tcPr>
          <w:p w14:paraId="7028EC02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EB2544">
              <w:rPr>
                <w:rFonts w:ascii="Arial" w:eastAsia="Arial" w:hAnsi="Arial" w:cs="Arial"/>
                <w:spacing w:val="-2"/>
                <w:sz w:val="22"/>
                <w:szCs w:val="22"/>
              </w:rPr>
              <w:t>Nilai HPS</w:t>
            </w:r>
          </w:p>
        </w:tc>
        <w:tc>
          <w:tcPr>
            <w:tcW w:w="306" w:type="dxa"/>
          </w:tcPr>
          <w:p w14:paraId="6CF2FC1D" w14:textId="77777777" w:rsidR="00746335" w:rsidRPr="00EB2544" w:rsidRDefault="00746335" w:rsidP="00746335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EB2544">
              <w:rPr>
                <w:rFonts w:ascii="Arial" w:eastAsia="Arial" w:hAnsi="Arial" w:cs="Arial"/>
                <w:spacing w:val="-2"/>
                <w:sz w:val="24"/>
                <w:szCs w:val="24"/>
              </w:rPr>
              <w:t>: </w:t>
            </w:r>
          </w:p>
        </w:tc>
        <w:tc>
          <w:tcPr>
            <w:tcW w:w="7097" w:type="dxa"/>
          </w:tcPr>
          <w:p w14:paraId="0AAB3A5A" w14:textId="77777777" w:rsidR="00746335" w:rsidRDefault="00746335" w:rsidP="00746335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01CC9345" w14:textId="65EA4803" w:rsidR="00746335" w:rsidRPr="00D31CBC" w:rsidRDefault="00746335" w:rsidP="00746335">
            <w:pPr>
              <w:spacing w:line="276" w:lineRule="auto"/>
              <w:ind w:right="75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EB2544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68CE5F2D" w14:textId="2361C9CC" w:rsidR="000F1F50" w:rsidRPr="00EB2544" w:rsidRDefault="000F1F50" w:rsidP="00CE0786">
      <w:pPr>
        <w:pStyle w:val="ListParagraph"/>
        <w:numPr>
          <w:ilvl w:val="0"/>
          <w:numId w:val="3"/>
        </w:numPr>
        <w:spacing w:line="276" w:lineRule="auto"/>
        <w:ind w:left="284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EB2544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EB2544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b/>
          <w:bCs/>
          <w:sz w:val="22"/>
          <w:szCs w:val="22"/>
        </w:rPr>
        <w:t>r</w:t>
      </w:r>
      <w:r w:rsidRPr="00EB2544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004507E4"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>HPS melalui SIPASTI</w:t>
      </w:r>
    </w:p>
    <w:p w14:paraId="50263EB4" w14:textId="4FD3CF57" w:rsidR="000F1F50" w:rsidRPr="00EB2544" w:rsidRDefault="0029621B" w:rsidP="0013687E">
      <w:pPr>
        <w:pStyle w:val="ListParagraph"/>
        <w:numPr>
          <w:ilvl w:val="0"/>
          <w:numId w:val="1"/>
        </w:numPr>
        <w:spacing w:line="276" w:lineRule="auto"/>
        <w:ind w:left="709" w:right="89"/>
        <w:jc w:val="both"/>
        <w:rPr>
          <w:rFonts w:ascii="Arial" w:eastAsia="Arial" w:hAnsi="Arial" w:cs="Arial"/>
          <w:sz w:val="22"/>
          <w:szCs w:val="22"/>
        </w:rPr>
      </w:pPr>
      <w:r w:rsidRPr="0029621B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beberapa kali diubah terakhir dengan Peraturan Presiden Nomor 46 Tahun 2025 tentang Perubahan Kedua atas Peraturan Presiden Nomor 16 Tahun 2018 tentang Pengadaan Barang/Jasa Pemerintah beserta perubahannya dan aturan turunannya</w:t>
      </w:r>
      <w:r w:rsidR="000F1F50" w:rsidRPr="00EB2544">
        <w:rPr>
          <w:rFonts w:ascii="Arial" w:eastAsia="Arial" w:hAnsi="Arial" w:cs="Arial"/>
          <w:sz w:val="22"/>
          <w:szCs w:val="22"/>
        </w:rPr>
        <w:t>;</w:t>
      </w:r>
    </w:p>
    <w:p w14:paraId="664054CF" w14:textId="2DFB6FD9" w:rsidR="000F1F50" w:rsidRPr="00EB2544" w:rsidRDefault="000F1F50" w:rsidP="0013687E">
      <w:pPr>
        <w:pStyle w:val="ListParagraph"/>
        <w:numPr>
          <w:ilvl w:val="0"/>
          <w:numId w:val="1"/>
        </w:numPr>
        <w:spacing w:line="276" w:lineRule="auto"/>
        <w:ind w:left="709" w:right="90"/>
        <w:jc w:val="both"/>
        <w:rPr>
          <w:rFonts w:ascii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color w:val="000000" w:themeColor="text1"/>
          <w:sz w:val="22"/>
          <w:szCs w:val="22"/>
        </w:rPr>
        <w:t xml:space="preserve">Peraturan   Lembaga   Kebijakan   Pengadaan   Barang/Jasa   Pemerintah   Republik Indonesia Nomor  12  Tahun  2021  tentang  Pedoman  Pelaksanaan  Pengadaan Barang/Jasa Pemerintah Melalui Penyedia sebagaimana telah diubah dengan Peraturan Lembaga Nomor 4 Tahun </w:t>
      </w:r>
      <w:r w:rsidR="35F69214" w:rsidRPr="00EB2544">
        <w:rPr>
          <w:rFonts w:ascii="Arial" w:eastAsia="Arial" w:hAnsi="Arial" w:cs="Arial"/>
          <w:color w:val="000000" w:themeColor="text1"/>
          <w:sz w:val="22"/>
          <w:szCs w:val="22"/>
        </w:rPr>
        <w:t>2025</w:t>
      </w:r>
      <w:r w:rsidR="5659BDA9" w:rsidRPr="00EB2544">
        <w:rPr>
          <w:rFonts w:ascii="Arial" w:eastAsia="Arial" w:hAnsi="Arial" w:cs="Arial"/>
          <w:color w:val="000000" w:themeColor="text1"/>
          <w:sz w:val="22"/>
          <w:szCs w:val="22"/>
        </w:rPr>
        <w:t>4</w:t>
      </w:r>
      <w:r w:rsidR="00FD6F11" w:rsidRPr="00EB254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color w:val="000000" w:themeColor="text1"/>
          <w:sz w:val="22"/>
          <w:szCs w:val="22"/>
        </w:rPr>
        <w:t>tentang Perubahan atas Peraturan Lembaga Kebijakan Pengadaan Barang/Jasa Pemerintah Nomor 12 Tahun 2021 tentang Pedoman Pelaksanaan Pengadaan Barang/Jasa Pemerintah Melalui Penyedia;</w:t>
      </w:r>
    </w:p>
    <w:p w14:paraId="4D0265BC" w14:textId="77777777" w:rsidR="000F1F50" w:rsidRPr="00EB2544" w:rsidRDefault="000F1F50" w:rsidP="0013687E">
      <w:pPr>
        <w:pStyle w:val="ListParagraph"/>
        <w:numPr>
          <w:ilvl w:val="0"/>
          <w:numId w:val="1"/>
        </w:numPr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spacing w:val="-2"/>
          <w:sz w:val="22"/>
          <w:szCs w:val="22"/>
        </w:rPr>
        <w:t>K</w:t>
      </w:r>
      <w:r w:rsidRPr="00EB2544">
        <w:rPr>
          <w:rFonts w:ascii="Arial" w:eastAsia="Arial" w:hAnsi="Arial" w:cs="Arial"/>
          <w:spacing w:val="2"/>
          <w:sz w:val="22"/>
          <w:szCs w:val="22"/>
        </w:rPr>
        <w:t>epu</w:t>
      </w:r>
      <w:r w:rsidRPr="00EB2544">
        <w:rPr>
          <w:rFonts w:ascii="Arial" w:eastAsia="Arial" w:hAnsi="Arial" w:cs="Arial"/>
          <w:spacing w:val="-6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u</w:t>
      </w:r>
      <w:r w:rsidRPr="00EB2544">
        <w:rPr>
          <w:rFonts w:ascii="Arial" w:eastAsia="Arial" w:hAnsi="Arial" w:cs="Arial"/>
          <w:sz w:val="22"/>
          <w:szCs w:val="22"/>
        </w:rPr>
        <w:t>s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  </w:t>
      </w:r>
      <w:r w:rsidRPr="00EB2544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2"/>
          <w:sz w:val="22"/>
          <w:szCs w:val="22"/>
        </w:rPr>
        <w:t>M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1"/>
          <w:sz w:val="22"/>
          <w:szCs w:val="22"/>
        </w:rPr>
        <w:t>t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r</w:t>
      </w:r>
      <w:r w:rsidRPr="00EB2544">
        <w:rPr>
          <w:rFonts w:ascii="Arial" w:eastAsia="Arial" w:hAnsi="Arial" w:cs="Arial"/>
          <w:sz w:val="22"/>
          <w:szCs w:val="22"/>
        </w:rPr>
        <w:t xml:space="preserve">i   </w:t>
      </w:r>
      <w:r w:rsidRPr="00EB2544">
        <w:rPr>
          <w:rFonts w:ascii="Arial" w:eastAsia="Arial" w:hAnsi="Arial" w:cs="Arial"/>
          <w:spacing w:val="47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z w:val="22"/>
          <w:szCs w:val="22"/>
        </w:rPr>
        <w:t>k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r</w:t>
      </w:r>
      <w:r w:rsidRPr="00EB2544">
        <w:rPr>
          <w:rFonts w:ascii="Arial" w:eastAsia="Arial" w:hAnsi="Arial" w:cs="Arial"/>
          <w:spacing w:val="1"/>
          <w:sz w:val="22"/>
          <w:szCs w:val="22"/>
        </w:rPr>
        <w:t>j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aa</w:t>
      </w:r>
      <w:r w:rsidRPr="00EB2544">
        <w:rPr>
          <w:rFonts w:ascii="Arial" w:eastAsia="Arial" w:hAnsi="Arial" w:cs="Arial"/>
          <w:sz w:val="22"/>
          <w:szCs w:val="22"/>
        </w:rPr>
        <w:t xml:space="preserve">n   </w:t>
      </w:r>
      <w:r w:rsidRPr="00EB2544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1"/>
          <w:sz w:val="22"/>
          <w:szCs w:val="22"/>
        </w:rPr>
        <w:t>U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u</w:t>
      </w:r>
      <w:r w:rsidRPr="00EB2544">
        <w:rPr>
          <w:rFonts w:ascii="Arial" w:eastAsia="Arial" w:hAnsi="Arial" w:cs="Arial"/>
          <w:sz w:val="22"/>
          <w:szCs w:val="22"/>
        </w:rPr>
        <w:t xml:space="preserve">m   </w:t>
      </w:r>
      <w:r w:rsidRPr="00EB2544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d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  </w:t>
      </w:r>
      <w:r w:rsidRPr="00EB2544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eru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2"/>
          <w:sz w:val="22"/>
          <w:szCs w:val="22"/>
        </w:rPr>
        <w:t>h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  </w:t>
      </w:r>
      <w:r w:rsidRPr="00EB2544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1"/>
          <w:sz w:val="22"/>
          <w:szCs w:val="22"/>
        </w:rPr>
        <w:t>R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k</w:t>
      </w:r>
      <w:r w:rsidRPr="00EB2544">
        <w:rPr>
          <w:rFonts w:ascii="Arial" w:eastAsia="Arial" w:hAnsi="Arial" w:cs="Arial"/>
          <w:spacing w:val="-5"/>
          <w:sz w:val="22"/>
          <w:szCs w:val="22"/>
        </w:rPr>
        <w:t>y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t   </w:t>
      </w:r>
      <w:r w:rsidRPr="00EB2544"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1"/>
          <w:sz w:val="22"/>
          <w:szCs w:val="22"/>
        </w:rPr>
        <w:t>N</w:t>
      </w:r>
      <w:r w:rsidRPr="00EB2544">
        <w:rPr>
          <w:rFonts w:ascii="Arial" w:eastAsia="Arial" w:hAnsi="Arial" w:cs="Arial"/>
          <w:spacing w:val="2"/>
          <w:sz w:val="22"/>
          <w:szCs w:val="22"/>
        </w:rPr>
        <w:t>o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-2"/>
          <w:sz w:val="22"/>
          <w:szCs w:val="22"/>
        </w:rPr>
        <w:t>o</w:t>
      </w:r>
      <w:r w:rsidRPr="00EB2544">
        <w:rPr>
          <w:rFonts w:ascii="Arial" w:eastAsia="Arial" w:hAnsi="Arial" w:cs="Arial"/>
          <w:sz w:val="22"/>
          <w:szCs w:val="22"/>
        </w:rPr>
        <w:t xml:space="preserve">r </w:t>
      </w:r>
      <w:r w:rsidRPr="00EB2544">
        <w:rPr>
          <w:rFonts w:ascii="Arial" w:eastAsia="Arial" w:hAnsi="Arial" w:cs="Arial"/>
          <w:spacing w:val="2"/>
          <w:sz w:val="22"/>
          <w:szCs w:val="22"/>
        </w:rPr>
        <w:t>1</w:t>
      </w:r>
      <w:r w:rsidRPr="00EB2544">
        <w:rPr>
          <w:rFonts w:ascii="Arial" w:eastAsia="Arial" w:hAnsi="Arial" w:cs="Arial"/>
          <w:spacing w:val="-2"/>
          <w:sz w:val="22"/>
          <w:szCs w:val="22"/>
        </w:rPr>
        <w:t>6</w:t>
      </w:r>
      <w:r w:rsidRPr="00EB2544">
        <w:rPr>
          <w:rFonts w:ascii="Arial" w:eastAsia="Arial" w:hAnsi="Arial" w:cs="Arial"/>
          <w:spacing w:val="2"/>
          <w:sz w:val="22"/>
          <w:szCs w:val="22"/>
        </w:rPr>
        <w:t>20</w:t>
      </w:r>
      <w:r w:rsidRPr="00EB2544">
        <w:rPr>
          <w:rFonts w:ascii="Arial" w:eastAsia="Arial" w:hAnsi="Arial" w:cs="Arial"/>
          <w:spacing w:val="-1"/>
          <w:sz w:val="22"/>
          <w:szCs w:val="22"/>
        </w:rPr>
        <w:t>/</w:t>
      </w:r>
      <w:r w:rsidRPr="00EB2544">
        <w:rPr>
          <w:rFonts w:ascii="Arial" w:eastAsia="Arial" w:hAnsi="Arial" w:cs="Arial"/>
          <w:spacing w:val="-2"/>
          <w:sz w:val="22"/>
          <w:szCs w:val="22"/>
        </w:rPr>
        <w:t>KP</w:t>
      </w:r>
      <w:r w:rsidRPr="00EB2544">
        <w:rPr>
          <w:rFonts w:ascii="Arial" w:eastAsia="Arial" w:hAnsi="Arial" w:cs="Arial"/>
          <w:sz w:val="22"/>
          <w:szCs w:val="22"/>
        </w:rPr>
        <w:t>T</w:t>
      </w:r>
      <w:r w:rsidRPr="00EB2544">
        <w:rPr>
          <w:rFonts w:ascii="Arial" w:eastAsia="Arial" w:hAnsi="Arial" w:cs="Arial"/>
          <w:spacing w:val="-1"/>
          <w:sz w:val="22"/>
          <w:szCs w:val="22"/>
        </w:rPr>
        <w:t>S/</w:t>
      </w:r>
      <w:r w:rsidRPr="00EB2544">
        <w:rPr>
          <w:rFonts w:ascii="Arial" w:eastAsia="Arial" w:hAnsi="Arial" w:cs="Arial"/>
          <w:spacing w:val="2"/>
          <w:sz w:val="22"/>
          <w:szCs w:val="22"/>
        </w:rPr>
        <w:t>M</w:t>
      </w:r>
      <w:r w:rsidRPr="00EB2544">
        <w:rPr>
          <w:rFonts w:ascii="Arial" w:eastAsia="Arial" w:hAnsi="Arial" w:cs="Arial"/>
          <w:spacing w:val="-1"/>
          <w:sz w:val="22"/>
          <w:szCs w:val="22"/>
        </w:rPr>
        <w:t>/</w:t>
      </w:r>
      <w:r w:rsidRPr="00EB2544">
        <w:rPr>
          <w:rFonts w:ascii="Arial" w:eastAsia="Arial" w:hAnsi="Arial" w:cs="Arial"/>
          <w:spacing w:val="2"/>
          <w:sz w:val="22"/>
          <w:szCs w:val="22"/>
        </w:rPr>
        <w:t>20</w:t>
      </w:r>
      <w:r w:rsidRPr="00EB2544">
        <w:rPr>
          <w:rFonts w:ascii="Arial" w:eastAsia="Arial" w:hAnsi="Arial" w:cs="Arial"/>
          <w:spacing w:val="-2"/>
          <w:sz w:val="22"/>
          <w:szCs w:val="22"/>
        </w:rPr>
        <w:t>2</w:t>
      </w:r>
      <w:r w:rsidRPr="00EB2544">
        <w:rPr>
          <w:rFonts w:ascii="Arial" w:eastAsia="Arial" w:hAnsi="Arial" w:cs="Arial"/>
          <w:sz w:val="22"/>
          <w:szCs w:val="22"/>
        </w:rPr>
        <w:t>1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4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en</w:t>
      </w:r>
      <w:r w:rsidRPr="00EB2544">
        <w:rPr>
          <w:rFonts w:ascii="Arial" w:eastAsia="Arial" w:hAnsi="Arial" w:cs="Arial"/>
          <w:spacing w:val="-6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an</w:t>
      </w:r>
      <w:r w:rsidRPr="00EB2544">
        <w:rPr>
          <w:rFonts w:ascii="Arial" w:eastAsia="Arial" w:hAnsi="Arial" w:cs="Arial"/>
          <w:sz w:val="22"/>
          <w:szCs w:val="22"/>
        </w:rPr>
        <w:t xml:space="preserve">g </w:t>
      </w:r>
      <w:r w:rsidRPr="00EB2544">
        <w:rPr>
          <w:rFonts w:ascii="Arial" w:eastAsia="Arial" w:hAnsi="Arial" w:cs="Arial"/>
          <w:spacing w:val="3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b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1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u</w:t>
      </w:r>
      <w:r w:rsidRPr="00EB2544">
        <w:rPr>
          <w:rFonts w:ascii="Arial" w:eastAsia="Arial" w:hAnsi="Arial" w:cs="Arial"/>
          <w:spacing w:val="-5"/>
          <w:sz w:val="22"/>
          <w:szCs w:val="22"/>
        </w:rPr>
        <w:t>k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</w:t>
      </w:r>
      <w:r w:rsidRPr="00EB2544">
        <w:rPr>
          <w:rFonts w:ascii="Arial" w:eastAsia="Arial" w:hAnsi="Arial" w:cs="Arial"/>
          <w:spacing w:val="1"/>
          <w:sz w:val="22"/>
          <w:szCs w:val="22"/>
        </w:rPr>
        <w:t>U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1"/>
          <w:sz w:val="22"/>
          <w:szCs w:val="22"/>
        </w:rPr>
        <w:t>i</w:t>
      </w:r>
      <w:r w:rsidRPr="00EB2544">
        <w:rPr>
          <w:rFonts w:ascii="Arial" w:eastAsia="Arial" w:hAnsi="Arial" w:cs="Arial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7"/>
          <w:sz w:val="22"/>
          <w:szCs w:val="22"/>
        </w:rPr>
        <w:t>K</w:t>
      </w:r>
      <w:r w:rsidRPr="00EB2544">
        <w:rPr>
          <w:rFonts w:ascii="Arial" w:eastAsia="Arial" w:hAnsi="Arial" w:cs="Arial"/>
          <w:spacing w:val="-2"/>
          <w:sz w:val="22"/>
          <w:szCs w:val="22"/>
        </w:rPr>
        <w:t>e</w:t>
      </w:r>
      <w:r w:rsidRPr="00EB2544">
        <w:rPr>
          <w:rFonts w:ascii="Arial" w:eastAsia="Arial" w:hAnsi="Arial" w:cs="Arial"/>
          <w:spacing w:val="2"/>
          <w:sz w:val="22"/>
          <w:szCs w:val="22"/>
        </w:rPr>
        <w:t>r</w:t>
      </w:r>
      <w:r w:rsidRPr="00EB2544">
        <w:rPr>
          <w:rFonts w:ascii="Arial" w:eastAsia="Arial" w:hAnsi="Arial" w:cs="Arial"/>
          <w:spacing w:val="1"/>
          <w:sz w:val="22"/>
          <w:szCs w:val="22"/>
        </w:rPr>
        <w:t>j</w:t>
      </w:r>
      <w:r w:rsidRPr="00EB2544">
        <w:rPr>
          <w:rFonts w:ascii="Arial" w:eastAsia="Arial" w:hAnsi="Arial" w:cs="Arial"/>
          <w:sz w:val="22"/>
          <w:szCs w:val="22"/>
        </w:rPr>
        <w:t>a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Pe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2"/>
          <w:sz w:val="22"/>
          <w:szCs w:val="22"/>
        </w:rPr>
        <w:t>ga</w:t>
      </w:r>
      <w:r w:rsidRPr="00EB2544">
        <w:rPr>
          <w:rFonts w:ascii="Arial" w:eastAsia="Arial" w:hAnsi="Arial" w:cs="Arial"/>
          <w:spacing w:val="2"/>
          <w:sz w:val="22"/>
          <w:szCs w:val="22"/>
        </w:rPr>
        <w:t>d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n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Ba</w:t>
      </w:r>
      <w:r w:rsidRPr="00EB2544">
        <w:rPr>
          <w:rFonts w:ascii="Arial" w:eastAsia="Arial" w:hAnsi="Arial" w:cs="Arial"/>
          <w:spacing w:val="2"/>
          <w:sz w:val="22"/>
          <w:szCs w:val="22"/>
        </w:rPr>
        <w:t>r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2"/>
          <w:sz w:val="22"/>
          <w:szCs w:val="22"/>
        </w:rPr>
        <w:t>g</w:t>
      </w:r>
      <w:r w:rsidRPr="00EB2544">
        <w:rPr>
          <w:rFonts w:ascii="Arial" w:eastAsia="Arial" w:hAnsi="Arial" w:cs="Arial"/>
          <w:spacing w:val="-1"/>
          <w:sz w:val="22"/>
          <w:szCs w:val="22"/>
        </w:rPr>
        <w:t>/</w:t>
      </w:r>
      <w:r w:rsidRPr="00EB2544">
        <w:rPr>
          <w:rFonts w:ascii="Arial" w:eastAsia="Arial" w:hAnsi="Arial" w:cs="Arial"/>
          <w:sz w:val="22"/>
          <w:szCs w:val="22"/>
        </w:rPr>
        <w:t>J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sa </w:t>
      </w:r>
      <w:r w:rsidRPr="00EB2544">
        <w:rPr>
          <w:rFonts w:ascii="Arial" w:eastAsia="Arial" w:hAnsi="Arial" w:cs="Arial"/>
          <w:spacing w:val="2"/>
          <w:sz w:val="22"/>
          <w:szCs w:val="22"/>
        </w:rPr>
        <w:t>d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</w:t>
      </w:r>
      <w:r w:rsidRPr="00EB2544">
        <w:rPr>
          <w:rFonts w:ascii="Arial" w:eastAsia="Arial" w:hAnsi="Arial" w:cs="Arial"/>
          <w:spacing w:val="1"/>
          <w:sz w:val="22"/>
          <w:szCs w:val="22"/>
        </w:rPr>
        <w:t>U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1"/>
          <w:sz w:val="22"/>
          <w:szCs w:val="22"/>
        </w:rPr>
        <w:t>i</w:t>
      </w:r>
      <w:r w:rsidRPr="00EB2544">
        <w:rPr>
          <w:rFonts w:ascii="Arial" w:eastAsia="Arial" w:hAnsi="Arial" w:cs="Arial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pacing w:val="-4"/>
          <w:sz w:val="22"/>
          <w:szCs w:val="22"/>
        </w:rPr>
        <w:t>l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ks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z w:val="22"/>
          <w:szCs w:val="22"/>
        </w:rPr>
        <w:t>a T</w:t>
      </w:r>
      <w:r w:rsidRPr="00EB2544">
        <w:rPr>
          <w:rFonts w:ascii="Arial" w:eastAsia="Arial" w:hAnsi="Arial" w:cs="Arial"/>
          <w:spacing w:val="3"/>
          <w:sz w:val="22"/>
          <w:szCs w:val="22"/>
        </w:rPr>
        <w:t>e</w:t>
      </w:r>
      <w:r w:rsidRPr="00EB2544">
        <w:rPr>
          <w:rFonts w:ascii="Arial" w:eastAsia="Arial" w:hAnsi="Arial" w:cs="Arial"/>
          <w:spacing w:val="-5"/>
          <w:sz w:val="22"/>
          <w:szCs w:val="22"/>
        </w:rPr>
        <w:t>k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1"/>
          <w:sz w:val="22"/>
          <w:szCs w:val="22"/>
        </w:rPr>
        <w:t>i</w:t>
      </w:r>
      <w:r w:rsidRPr="00EB2544">
        <w:rPr>
          <w:rFonts w:ascii="Arial" w:eastAsia="Arial" w:hAnsi="Arial" w:cs="Arial"/>
          <w:sz w:val="22"/>
          <w:szCs w:val="22"/>
        </w:rPr>
        <w:t>s</w:t>
      </w:r>
      <w:r w:rsidRPr="00EB2544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Pe</w:t>
      </w:r>
      <w:r w:rsidRPr="00EB2544">
        <w:rPr>
          <w:rFonts w:ascii="Arial" w:eastAsia="Arial" w:hAnsi="Arial" w:cs="Arial"/>
          <w:spacing w:val="2"/>
          <w:sz w:val="22"/>
          <w:szCs w:val="22"/>
        </w:rPr>
        <w:t>n</w:t>
      </w:r>
      <w:r w:rsidRPr="00EB2544">
        <w:rPr>
          <w:rFonts w:ascii="Arial" w:eastAsia="Arial" w:hAnsi="Arial" w:cs="Arial"/>
          <w:spacing w:val="-2"/>
          <w:sz w:val="22"/>
          <w:szCs w:val="22"/>
        </w:rPr>
        <w:t>g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2"/>
          <w:sz w:val="22"/>
          <w:szCs w:val="22"/>
        </w:rPr>
        <w:t>d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n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B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3"/>
          <w:sz w:val="22"/>
          <w:szCs w:val="22"/>
        </w:rPr>
        <w:t>r</w:t>
      </w:r>
      <w:r w:rsidRPr="00EB2544">
        <w:rPr>
          <w:rFonts w:ascii="Arial" w:eastAsia="Arial" w:hAnsi="Arial" w:cs="Arial"/>
          <w:spacing w:val="2"/>
          <w:sz w:val="22"/>
          <w:szCs w:val="22"/>
        </w:rPr>
        <w:t>an</w:t>
      </w:r>
      <w:r w:rsidRPr="00EB2544">
        <w:rPr>
          <w:rFonts w:ascii="Arial" w:eastAsia="Arial" w:hAnsi="Arial" w:cs="Arial"/>
          <w:spacing w:val="-2"/>
          <w:sz w:val="22"/>
          <w:szCs w:val="22"/>
        </w:rPr>
        <w:t>g</w:t>
      </w:r>
      <w:r w:rsidRPr="00EB2544">
        <w:rPr>
          <w:rFonts w:ascii="Arial" w:eastAsia="Arial" w:hAnsi="Arial" w:cs="Arial"/>
          <w:spacing w:val="-1"/>
          <w:sz w:val="22"/>
          <w:szCs w:val="22"/>
        </w:rPr>
        <w:t>/</w:t>
      </w:r>
      <w:r w:rsidRPr="00EB2544">
        <w:rPr>
          <w:rFonts w:ascii="Arial" w:eastAsia="Arial" w:hAnsi="Arial" w:cs="Arial"/>
          <w:sz w:val="22"/>
          <w:szCs w:val="22"/>
        </w:rPr>
        <w:t>J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5"/>
          <w:sz w:val="22"/>
          <w:szCs w:val="22"/>
        </w:rPr>
        <w:t>s</w:t>
      </w:r>
      <w:r w:rsidRPr="00EB2544">
        <w:rPr>
          <w:rFonts w:ascii="Arial" w:eastAsia="Arial" w:hAnsi="Arial" w:cs="Arial"/>
          <w:sz w:val="22"/>
          <w:szCs w:val="22"/>
        </w:rPr>
        <w:t xml:space="preserve">a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Ke</w:t>
      </w:r>
      <w:r w:rsidRPr="00EB2544">
        <w:rPr>
          <w:rFonts w:ascii="Arial" w:eastAsia="Arial" w:hAnsi="Arial" w:cs="Arial"/>
          <w:spacing w:val="2"/>
          <w:sz w:val="22"/>
          <w:szCs w:val="22"/>
        </w:rPr>
        <w:t>men</w:t>
      </w:r>
      <w:r w:rsidRPr="00EB2544">
        <w:rPr>
          <w:rFonts w:ascii="Arial" w:eastAsia="Arial" w:hAnsi="Arial" w:cs="Arial"/>
          <w:spacing w:val="-6"/>
          <w:sz w:val="22"/>
          <w:szCs w:val="22"/>
        </w:rPr>
        <w:t>t</w:t>
      </w:r>
      <w:r w:rsidRPr="00EB2544">
        <w:rPr>
          <w:rFonts w:ascii="Arial" w:eastAsia="Arial" w:hAnsi="Arial" w:cs="Arial"/>
          <w:spacing w:val="2"/>
          <w:sz w:val="22"/>
          <w:szCs w:val="22"/>
        </w:rPr>
        <w:t>er</w:t>
      </w:r>
      <w:r w:rsidRPr="00EB2544">
        <w:rPr>
          <w:rFonts w:ascii="Arial" w:eastAsia="Arial" w:hAnsi="Arial" w:cs="Arial"/>
          <w:spacing w:val="-4"/>
          <w:sz w:val="22"/>
          <w:szCs w:val="22"/>
        </w:rPr>
        <w:t>i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n</w:t>
      </w:r>
      <w:r w:rsidRPr="00EB2544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7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z w:val="22"/>
          <w:szCs w:val="22"/>
        </w:rPr>
        <w:t>k</w:t>
      </w:r>
      <w:r w:rsidRPr="00EB2544">
        <w:rPr>
          <w:rFonts w:ascii="Arial" w:eastAsia="Arial" w:hAnsi="Arial" w:cs="Arial"/>
          <w:spacing w:val="2"/>
          <w:sz w:val="22"/>
          <w:szCs w:val="22"/>
        </w:rPr>
        <w:t>e</w:t>
      </w:r>
      <w:r w:rsidRPr="00EB2544">
        <w:rPr>
          <w:rFonts w:ascii="Arial" w:eastAsia="Arial" w:hAnsi="Arial" w:cs="Arial"/>
          <w:spacing w:val="-3"/>
          <w:sz w:val="22"/>
          <w:szCs w:val="22"/>
        </w:rPr>
        <w:t>r</w:t>
      </w:r>
      <w:r w:rsidRPr="00EB2544">
        <w:rPr>
          <w:rFonts w:ascii="Arial" w:eastAsia="Arial" w:hAnsi="Arial" w:cs="Arial"/>
          <w:spacing w:val="1"/>
          <w:sz w:val="22"/>
          <w:szCs w:val="22"/>
        </w:rPr>
        <w:t>j</w:t>
      </w:r>
      <w:r w:rsidRPr="00EB2544">
        <w:rPr>
          <w:rFonts w:ascii="Arial" w:eastAsia="Arial" w:hAnsi="Arial" w:cs="Arial"/>
          <w:spacing w:val="-2"/>
          <w:sz w:val="22"/>
          <w:szCs w:val="22"/>
        </w:rPr>
        <w:t>a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 xml:space="preserve">n </w:t>
      </w:r>
      <w:r w:rsidRPr="00EB2544">
        <w:rPr>
          <w:rFonts w:ascii="Arial" w:eastAsia="Arial" w:hAnsi="Arial" w:cs="Arial"/>
          <w:spacing w:val="1"/>
          <w:sz w:val="22"/>
          <w:szCs w:val="22"/>
        </w:rPr>
        <w:t>U</w:t>
      </w:r>
      <w:r w:rsidRPr="00EB2544">
        <w:rPr>
          <w:rFonts w:ascii="Arial" w:eastAsia="Arial" w:hAnsi="Arial" w:cs="Arial"/>
          <w:spacing w:val="2"/>
          <w:sz w:val="22"/>
          <w:szCs w:val="22"/>
        </w:rPr>
        <w:t>m</w:t>
      </w:r>
      <w:r w:rsidRPr="00EB2544">
        <w:rPr>
          <w:rFonts w:ascii="Arial" w:eastAsia="Arial" w:hAnsi="Arial" w:cs="Arial"/>
          <w:spacing w:val="-2"/>
          <w:sz w:val="22"/>
          <w:szCs w:val="22"/>
        </w:rPr>
        <w:t>u</w:t>
      </w:r>
      <w:r w:rsidRPr="00EB2544">
        <w:rPr>
          <w:rFonts w:ascii="Arial" w:eastAsia="Arial" w:hAnsi="Arial" w:cs="Arial"/>
          <w:sz w:val="22"/>
          <w:szCs w:val="22"/>
        </w:rPr>
        <w:t>m</w:t>
      </w:r>
      <w:r w:rsidRPr="00EB2544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da</w:t>
      </w:r>
      <w:r w:rsidRPr="00EB2544">
        <w:rPr>
          <w:rFonts w:ascii="Arial" w:eastAsia="Arial" w:hAnsi="Arial" w:cs="Arial"/>
          <w:sz w:val="22"/>
          <w:szCs w:val="22"/>
        </w:rPr>
        <w:t xml:space="preserve">n </w:t>
      </w:r>
      <w:r w:rsidRPr="00EB2544">
        <w:rPr>
          <w:rFonts w:ascii="Arial" w:eastAsia="Arial" w:hAnsi="Arial" w:cs="Arial"/>
          <w:spacing w:val="-2"/>
          <w:sz w:val="22"/>
          <w:szCs w:val="22"/>
        </w:rPr>
        <w:t>P</w:t>
      </w:r>
      <w:r w:rsidRPr="00EB2544">
        <w:rPr>
          <w:rFonts w:ascii="Arial" w:eastAsia="Arial" w:hAnsi="Arial" w:cs="Arial"/>
          <w:spacing w:val="2"/>
          <w:sz w:val="22"/>
          <w:szCs w:val="22"/>
        </w:rPr>
        <w:t>eru</w:t>
      </w:r>
      <w:r w:rsidRPr="00EB2544">
        <w:rPr>
          <w:rFonts w:ascii="Arial" w:eastAsia="Arial" w:hAnsi="Arial" w:cs="Arial"/>
          <w:spacing w:val="-3"/>
          <w:sz w:val="22"/>
          <w:szCs w:val="22"/>
        </w:rPr>
        <w:t>m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2"/>
          <w:sz w:val="22"/>
          <w:szCs w:val="22"/>
        </w:rPr>
        <w:t>ha</w:t>
      </w:r>
      <w:r w:rsidRPr="00EB2544">
        <w:rPr>
          <w:rFonts w:ascii="Arial" w:eastAsia="Arial" w:hAnsi="Arial" w:cs="Arial"/>
          <w:sz w:val="22"/>
          <w:szCs w:val="22"/>
        </w:rPr>
        <w:t>n</w:t>
      </w:r>
      <w:r w:rsidRPr="00EB254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EB2544">
        <w:rPr>
          <w:rFonts w:ascii="Arial" w:eastAsia="Arial" w:hAnsi="Arial" w:cs="Arial"/>
          <w:spacing w:val="1"/>
          <w:sz w:val="22"/>
          <w:szCs w:val="22"/>
        </w:rPr>
        <w:t>R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z w:val="22"/>
          <w:szCs w:val="22"/>
        </w:rPr>
        <w:t>k</w:t>
      </w:r>
      <w:r w:rsidRPr="00EB2544">
        <w:rPr>
          <w:rFonts w:ascii="Arial" w:eastAsia="Arial" w:hAnsi="Arial" w:cs="Arial"/>
          <w:spacing w:val="-5"/>
          <w:sz w:val="22"/>
          <w:szCs w:val="22"/>
        </w:rPr>
        <w:t>y</w:t>
      </w:r>
      <w:r w:rsidRPr="00EB2544">
        <w:rPr>
          <w:rFonts w:ascii="Arial" w:eastAsia="Arial" w:hAnsi="Arial" w:cs="Arial"/>
          <w:spacing w:val="2"/>
          <w:sz w:val="22"/>
          <w:szCs w:val="22"/>
        </w:rPr>
        <w:t>a</w:t>
      </w:r>
      <w:r w:rsidRPr="00EB2544">
        <w:rPr>
          <w:rFonts w:ascii="Arial" w:eastAsia="Arial" w:hAnsi="Arial" w:cs="Arial"/>
          <w:spacing w:val="-1"/>
          <w:sz w:val="22"/>
          <w:szCs w:val="22"/>
        </w:rPr>
        <w:t>t</w:t>
      </w:r>
      <w:r w:rsidRPr="00EB2544">
        <w:rPr>
          <w:rFonts w:ascii="Arial" w:eastAsia="Arial" w:hAnsi="Arial" w:cs="Arial"/>
          <w:sz w:val="22"/>
          <w:szCs w:val="22"/>
        </w:rPr>
        <w:t>;</w:t>
      </w:r>
    </w:p>
    <w:p w14:paraId="7F0E09DC" w14:textId="0968694B" w:rsidR="009C1D23" w:rsidRPr="004A0C53" w:rsidRDefault="009129E8" w:rsidP="0029621B">
      <w:pPr>
        <w:pStyle w:val="ListParagraph"/>
        <w:numPr>
          <w:ilvl w:val="0"/>
          <w:numId w:val="1"/>
        </w:numPr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  <w:bookmarkStart w:id="0" w:name="_Hlk218009144"/>
      <w:r>
        <w:rPr>
          <w:rFonts w:ascii="Arial" w:eastAsia="Arial" w:hAnsi="Arial" w:cs="Arial"/>
          <w:sz w:val="22"/>
          <w:szCs w:val="22"/>
        </w:rPr>
        <w:t>Surat Direktur Jenderal Bina Konstruksi Nomor PA0106-DK/334 tanggal 08 Mei 2024 Hal Pelaksanaan Penerapan Penggunaan Data Harga Satuan Pokok yang Bersumber dari Harga Pasar dalam Pelaksanaan Tender Pekerjaan Konstruksi</w:t>
      </w:r>
      <w:bookmarkEnd w:id="0"/>
      <w:r>
        <w:rPr>
          <w:rFonts w:ascii="Arial" w:eastAsia="Arial" w:hAnsi="Arial" w:cs="Arial"/>
          <w:sz w:val="22"/>
          <w:szCs w:val="22"/>
        </w:rPr>
        <w:t>;</w:t>
      </w:r>
      <w:r w:rsidR="0029621B" w:rsidRPr="00766685">
        <w:rPr>
          <w:rFonts w:eastAsia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EBBE7E" wp14:editId="11C5CBD1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1198880" cy="284480"/>
                <wp:effectExtent l="0" t="0" r="1270" b="12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668D9" w14:textId="78CD4A69" w:rsidR="0029621B" w:rsidRDefault="004A0C53" w:rsidP="0029621B"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f</w:t>
                            </w:r>
                            <w:r w:rsidR="0029621B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. Keputusan...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BE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.2pt;margin-top:0;width:94.4pt;height:22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" stroked="f">
                <v:textbox>
                  <w:txbxContent>
                    <w:p w14:paraId="054668D9" w14:textId="78CD4A69" w:rsidR="0029621B" w:rsidRDefault="004A0C53" w:rsidP="0029621B"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f</w:t>
                      </w:r>
                      <w:r w:rsidR="0029621B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. Keputusan...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5A314EC" w14:textId="6F047973" w:rsidR="009C4B1D" w:rsidRPr="004A0C53" w:rsidRDefault="0029621B" w:rsidP="009C4B1D">
      <w:pPr>
        <w:pStyle w:val="ListParagraph"/>
        <w:numPr>
          <w:ilvl w:val="0"/>
          <w:numId w:val="1"/>
        </w:numPr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  <w:r w:rsidRPr="0029621B">
        <w:rPr>
          <w:rFonts w:ascii="Arial" w:eastAsia="Arial" w:hAnsi="Arial" w:cs="Arial"/>
          <w:sz w:val="22"/>
          <w:szCs w:val="22"/>
        </w:rPr>
        <w:t>Standar Operasional Prosedur Nomor 02/SOP.04/2026 tanggal 12 Januari 2026 tentang Reviu Dokumen Persiapan Pengadaan dan Penyiapan Dokumen Pemilihan</w:t>
      </w:r>
      <w:r w:rsidR="000F1F50" w:rsidRPr="00EB2544">
        <w:rPr>
          <w:rFonts w:ascii="Arial" w:eastAsia="Arial" w:hAnsi="Arial" w:cs="Arial"/>
          <w:sz w:val="22"/>
          <w:szCs w:val="22"/>
        </w:rPr>
        <w:t>;</w:t>
      </w:r>
    </w:p>
    <w:p w14:paraId="19B432A1" w14:textId="51B3A88B" w:rsidR="004A0C53" w:rsidRDefault="004A0C53" w:rsidP="004A0C53">
      <w:pPr>
        <w:pStyle w:val="ListParagraph"/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</w:p>
    <w:p w14:paraId="7455ACBE" w14:textId="77777777" w:rsidR="00E308D3" w:rsidRPr="009C1D23" w:rsidRDefault="00E308D3" w:rsidP="004A0C53">
      <w:pPr>
        <w:pStyle w:val="ListParagraph"/>
        <w:spacing w:line="276" w:lineRule="auto"/>
        <w:ind w:left="709" w:right="93"/>
        <w:jc w:val="both"/>
        <w:rPr>
          <w:rFonts w:ascii="Arial" w:eastAsia="Arial" w:hAnsi="Arial" w:cs="Arial"/>
          <w:sz w:val="22"/>
          <w:szCs w:val="22"/>
        </w:rPr>
      </w:pPr>
    </w:p>
    <w:p w14:paraId="4E9B3268" w14:textId="0FAF1DF6" w:rsidR="00D45AAE" w:rsidRPr="00C05B63" w:rsidRDefault="003E7B1C" w:rsidP="00D45AAE">
      <w:pPr>
        <w:pStyle w:val="ListParagraph"/>
        <w:numPr>
          <w:ilvl w:val="0"/>
          <w:numId w:val="1"/>
        </w:numPr>
        <w:spacing w:line="276" w:lineRule="auto"/>
        <w:ind w:left="709" w:right="80"/>
        <w:jc w:val="both"/>
        <w:rPr>
          <w:rFonts w:ascii="Arial" w:eastAsia="Arial" w:hAnsi="Arial" w:cs="Arial"/>
          <w:sz w:val="22"/>
          <w:szCs w:val="22"/>
        </w:rPr>
      </w:pPr>
      <w:r w:rsidRPr="003E7B1C">
        <w:rPr>
          <w:rFonts w:ascii="Arial" w:eastAsia="Arial" w:hAnsi="Arial" w:cs="Arial"/>
          <w:spacing w:val="2"/>
          <w:sz w:val="22"/>
          <w:szCs w:val="22"/>
        </w:rPr>
        <w:lastRenderedPageBreak/>
        <w:t>Keputusan Kepala BP2JK Wilayah Kalimantan Selatan/Kepala UPTPBJ Kalimantan Selatan Kementerian Pekerjaan Umum Nomor {nomor_sk_pokja} tanggal {tanggal_sk_pokja}  tentang Penetapan dan Penugasan Kelompok Kerja Pemilihan {kode_pokja} BP2JK Wilayah Kalimantan Selatan Kementerian Pekerjaan Umum Tahun Anggaran {tahun_anggaran</w:t>
      </w:r>
      <w:r>
        <w:rPr>
          <w:rFonts w:ascii="Arial" w:eastAsia="Arial" w:hAnsi="Arial" w:cs="Arial"/>
          <w:spacing w:val="2"/>
          <w:sz w:val="22"/>
          <w:szCs w:val="22"/>
          <w:lang w:val="en-US"/>
        </w:rPr>
        <w:t>}</w:t>
      </w:r>
      <w:r w:rsidR="00D45AAE" w:rsidRPr="00C05B63">
        <w:rPr>
          <w:rFonts w:ascii="Arial" w:eastAsia="Arial" w:hAnsi="Arial" w:cs="Arial"/>
          <w:sz w:val="22"/>
          <w:szCs w:val="22"/>
        </w:rPr>
        <w:t>;</w:t>
      </w:r>
    </w:p>
    <w:p w14:paraId="32E9A34A" w14:textId="4CD39F28" w:rsidR="00D45AAE" w:rsidRPr="00C05B63" w:rsidRDefault="003E7B1C" w:rsidP="00D45AAE">
      <w:pPr>
        <w:pStyle w:val="ListParagraph"/>
        <w:numPr>
          <w:ilvl w:val="0"/>
          <w:numId w:val="1"/>
        </w:numPr>
        <w:spacing w:line="276" w:lineRule="auto"/>
        <w:ind w:left="709" w:right="80"/>
        <w:jc w:val="both"/>
        <w:rPr>
          <w:rFonts w:ascii="Arial" w:eastAsia="Arial" w:hAnsi="Arial" w:cs="Arial"/>
          <w:sz w:val="22"/>
          <w:szCs w:val="22"/>
        </w:rPr>
      </w:pPr>
      <w:r w:rsidRPr="003E7B1C">
        <w:rPr>
          <w:rFonts w:ascii="Arial" w:eastAsia="Arial" w:hAnsi="Arial" w:cs="Arial"/>
          <w:spacing w:val="-2"/>
          <w:sz w:val="22"/>
          <w:szCs w:val="22"/>
        </w:rPr>
        <w:t>Keputusan Kepala BP2JK Wilayah Kalimantan Selatan/Kepala UPTPBJ Kalimantan Selatan Kementerian Pekerjaan Umum Nomor {nomor_sk_timlak} tanggal {tanggal_sk_timlak} tentang Penetapan Tim Pelaksana {kode_pokja} BP2JK Wilayah Wilayah Kalimantan Selatan Kementerian Pekerjaan Umum Tahun Anggaran {tahun_anggaran}; dan</w:t>
      </w:r>
    </w:p>
    <w:p w14:paraId="482A09C0" w14:textId="5DB28D3F" w:rsidR="00D45AAE" w:rsidRPr="00C05B63" w:rsidRDefault="003E7B1C" w:rsidP="00D45AAE">
      <w:pPr>
        <w:pStyle w:val="ListParagraph"/>
        <w:numPr>
          <w:ilvl w:val="0"/>
          <w:numId w:val="1"/>
        </w:numPr>
        <w:spacing w:line="276" w:lineRule="auto"/>
        <w:ind w:left="709" w:right="80"/>
        <w:jc w:val="both"/>
        <w:rPr>
          <w:rFonts w:ascii="Arial" w:eastAsia="Arial" w:hAnsi="Arial" w:cs="Arial"/>
          <w:sz w:val="22"/>
          <w:szCs w:val="22"/>
        </w:rPr>
      </w:pPr>
      <w:r w:rsidRPr="003E7B1C">
        <w:rPr>
          <w:rFonts w:ascii="Arial" w:eastAsia="Arial" w:hAnsi="Arial" w:cs="Arial"/>
          <w:sz w:val="22"/>
          <w:szCs w:val="22"/>
        </w:rPr>
        <w:t>Undangan Rapat Pembahasan Reviu Dokumen Persiapan Pengadaan dan Penyiapan Dokumen Pemilihan Nomor {nomor_undangan_rapat} tanggal {tanggal_</w:t>
      </w:r>
      <w:r w:rsidR="00750D6A">
        <w:rPr>
          <w:rFonts w:ascii="Arial" w:eastAsia="Arial" w:hAnsi="Arial" w:cs="Arial"/>
          <w:sz w:val="22"/>
          <w:szCs w:val="22"/>
        </w:rPr>
        <w:t>reviu</w:t>
      </w:r>
      <w:r w:rsidRPr="003E7B1C">
        <w:rPr>
          <w:rFonts w:ascii="Arial" w:eastAsia="Arial" w:hAnsi="Arial" w:cs="Arial"/>
          <w:sz w:val="22"/>
          <w:szCs w:val="22"/>
        </w:rPr>
        <w:t>}.</w:t>
      </w:r>
    </w:p>
    <w:p w14:paraId="70C8BC8A" w14:textId="77777777" w:rsidR="00673373" w:rsidRPr="00EB2544" w:rsidRDefault="00673373" w:rsidP="0013687E">
      <w:pPr>
        <w:pStyle w:val="ListParagraph"/>
        <w:spacing w:line="276" w:lineRule="auto"/>
        <w:ind w:left="927" w:right="80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259D2419" w:rsidR="001E29B0" w:rsidRPr="00EB2544" w:rsidRDefault="7EE60B70" w:rsidP="00CE0786">
      <w:pPr>
        <w:pStyle w:val="ListParagraph"/>
        <w:numPr>
          <w:ilvl w:val="0"/>
          <w:numId w:val="3"/>
        </w:numPr>
        <w:spacing w:line="276" w:lineRule="auto"/>
        <w:ind w:left="284" w:right="28" w:hanging="283"/>
        <w:jc w:val="both"/>
        <w:rPr>
          <w:rFonts w:ascii="Arial" w:eastAsia="Arial" w:hAnsi="Arial" w:cs="Arial"/>
          <w:b/>
          <w:bCs/>
          <w:spacing w:val="1"/>
          <w:sz w:val="22"/>
          <w:szCs w:val="22"/>
        </w:rPr>
      </w:pPr>
      <w:r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Batasan dan Ruang Lingkup </w:t>
      </w:r>
      <w:r w:rsidR="0024275C"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Dokumen </w:t>
      </w:r>
      <w:r w:rsidR="0077272E" w:rsidRPr="00EB2544">
        <w:rPr>
          <w:rFonts w:ascii="Arial" w:eastAsia="Arial" w:hAnsi="Arial" w:cs="Arial"/>
          <w:b/>
          <w:bCs/>
          <w:spacing w:val="1"/>
          <w:sz w:val="22"/>
          <w:szCs w:val="22"/>
        </w:rPr>
        <w:t>Reviu HPS melalui SIPASTI</w:t>
      </w:r>
    </w:p>
    <w:p w14:paraId="48F485AC" w14:textId="24B0722A" w:rsidR="009D6AB4" w:rsidRPr="00EB2544" w:rsidRDefault="001E29B0" w:rsidP="0013687E">
      <w:pPr>
        <w:pStyle w:val="ListParagraph"/>
        <w:spacing w:line="276" w:lineRule="auto"/>
        <w:ind w:left="284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EB2544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="0077272E" w:rsidRPr="00EB2544">
        <w:rPr>
          <w:rFonts w:ascii="Arial" w:eastAsia="Arial" w:hAnsi="Arial" w:cs="Arial"/>
          <w:spacing w:val="-2"/>
          <w:sz w:val="22"/>
          <w:szCs w:val="22"/>
        </w:rPr>
        <w:t>HPS melalui SIPASTI</w:t>
      </w:r>
      <w:r w:rsidRPr="00EB2544">
        <w:rPr>
          <w:rFonts w:ascii="Arial" w:eastAsia="Arial" w:hAnsi="Arial" w:cs="Arial"/>
          <w:spacing w:val="-2"/>
          <w:sz w:val="22"/>
          <w:szCs w:val="22"/>
        </w:rPr>
        <w:t xml:space="preserve"> dilaksanakan oleh Pokja Pemilihan bersama dengan Tim Pelaksana dan Pejabat Pembuat Komitmen. Pemeriksaan mengenai kelengkapan berkas yang disampaikan maupun substansinya </w:t>
      </w:r>
      <w:r w:rsidRPr="00EB2544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EB2544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EB2544">
        <w:rPr>
          <w:rFonts w:ascii="Arial" w:eastAsia="Arial" w:hAnsi="Arial" w:cs="Arial"/>
          <w:sz w:val="22"/>
          <w:szCs w:val="22"/>
        </w:rPr>
        <w:t>-</w:t>
      </w:r>
      <w:r w:rsidRPr="00EB2544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EB2544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07BE0CCD" w14:textId="4EAE1234" w:rsidR="00D15BCE" w:rsidRPr="00EB2544" w:rsidRDefault="008200F3" w:rsidP="00D15BCE">
      <w:pPr>
        <w:pStyle w:val="ListParagraph"/>
        <w:spacing w:line="276" w:lineRule="auto"/>
        <w:ind w:left="284" w:right="28"/>
        <w:jc w:val="right"/>
        <w:rPr>
          <w:rFonts w:ascii="Arial" w:eastAsia="Arial" w:hAnsi="Arial" w:cs="Arial"/>
          <w:i/>
          <w:iCs/>
          <w:spacing w:val="-2"/>
          <w:sz w:val="22"/>
          <w:szCs w:val="22"/>
        </w:r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FD407E" wp14:editId="64B6AE1D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937260" cy="34417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211C0" w14:textId="77777777" w:rsidR="008200F3" w:rsidRDefault="008200F3" w:rsidP="008200F3"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Demikian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D407E" id="_x0000_s1027" type="#_x0000_t202" style="position:absolute;left:0;text-align:left;margin-left:22.6pt;margin-top:0;width:73.8pt;height:27.1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" stroked="f">
                <v:textbox>
                  <w:txbxContent>
                    <w:p w14:paraId="54B211C0" w14:textId="77777777" w:rsidR="008200F3" w:rsidRDefault="008200F3" w:rsidP="008200F3"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Demikian…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1D0A75D" w14:textId="2B45509A" w:rsidR="00A7742F" w:rsidRPr="00EB2544" w:rsidRDefault="00A7742F">
      <w:pPr>
        <w:rPr>
          <w:rFonts w:ascii="Arial" w:eastAsia="Arial" w:hAnsi="Arial" w:cs="Arial"/>
          <w:spacing w:val="-2"/>
          <w:sz w:val="22"/>
          <w:szCs w:val="22"/>
        </w:rPr>
        <w:sectPr w:rsidR="00A7742F" w:rsidRPr="00EB2544" w:rsidSect="0032054E">
          <w:footerReference w:type="default" r:id="rId11"/>
          <w:headerReference w:type="first" r:id="rId12"/>
          <w:footerReference w:type="first" r:id="rId13"/>
          <w:pgSz w:w="11920" w:h="16840"/>
          <w:pgMar w:top="1134" w:right="1134" w:bottom="1134" w:left="1418" w:header="720" w:footer="369" w:gutter="0"/>
          <w:pgNumType w:fmt="numberInDash" w:start="1"/>
          <w:cols w:space="720"/>
          <w:titlePg/>
          <w:docGrid w:linePitch="272"/>
        </w:sectPr>
      </w:pPr>
    </w:p>
    <w:p w14:paraId="0CB4F930" w14:textId="77777777" w:rsidR="001C5B24" w:rsidRPr="00EB2544" w:rsidRDefault="001C5B24" w:rsidP="006D6BD5">
      <w:pPr>
        <w:spacing w:line="276" w:lineRule="auto"/>
        <w:ind w:right="74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01E1B26" w14:textId="61080ABF" w:rsidR="00010D7F" w:rsidRPr="00010D7F" w:rsidRDefault="00975C7B" w:rsidP="00010D7F">
      <w:pPr>
        <w:pStyle w:val="ListParagraph"/>
        <w:numPr>
          <w:ilvl w:val="0"/>
          <w:numId w:val="15"/>
        </w:numPr>
        <w:spacing w:line="276" w:lineRule="auto"/>
        <w:ind w:right="28"/>
        <w:jc w:val="both"/>
        <w:rPr>
          <w:rFonts w:ascii="Arial" w:hAnsi="Arial" w:cs="Arial"/>
          <w:sz w:val="22"/>
          <w:szCs w:val="22"/>
        </w:rPr>
      </w:pPr>
      <w:r w:rsidRPr="00EB2544">
        <w:rPr>
          <w:rFonts w:ascii="Arial" w:hAnsi="Arial" w:cs="Arial"/>
          <w:b/>
          <w:bCs/>
          <w:sz w:val="22"/>
          <w:szCs w:val="22"/>
        </w:rPr>
        <w:t>Hasil Reviu HPS Melalui SIPASTI</w:t>
      </w:r>
    </w:p>
    <w:tbl>
      <w:tblPr>
        <w:tblStyle w:val="TableGrid"/>
        <w:tblW w:w="1403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73"/>
        <w:gridCol w:w="2263"/>
        <w:gridCol w:w="3686"/>
        <w:gridCol w:w="10"/>
        <w:gridCol w:w="2824"/>
        <w:gridCol w:w="2268"/>
        <w:gridCol w:w="2410"/>
      </w:tblGrid>
      <w:tr w:rsidR="00010D7F" w:rsidRPr="00483466" w14:paraId="6A102F4A" w14:textId="77777777" w:rsidTr="00365A5E">
        <w:trPr>
          <w:trHeight w:val="284"/>
          <w:tblHeader/>
        </w:trPr>
        <w:tc>
          <w:tcPr>
            <w:tcW w:w="573" w:type="dxa"/>
            <w:vMerge w:val="restart"/>
            <w:vAlign w:val="center"/>
          </w:tcPr>
          <w:p w14:paraId="5E04571F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5959" w:type="dxa"/>
            <w:gridSpan w:val="3"/>
            <w:vMerge w:val="restart"/>
            <w:vAlign w:val="center"/>
          </w:tcPr>
          <w:p w14:paraId="678F23B1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Uraian Dokumen</w:t>
            </w:r>
          </w:p>
        </w:tc>
        <w:tc>
          <w:tcPr>
            <w:tcW w:w="7502" w:type="dxa"/>
            <w:gridSpan w:val="3"/>
            <w:vAlign w:val="center"/>
          </w:tcPr>
          <w:p w14:paraId="7959188F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Catatan/Tanggapan</w:t>
            </w:r>
          </w:p>
        </w:tc>
      </w:tr>
      <w:tr w:rsidR="00010D7F" w:rsidRPr="00483466" w14:paraId="7CF347CD" w14:textId="77777777" w:rsidTr="00365A5E">
        <w:trPr>
          <w:trHeight w:val="284"/>
          <w:tblHeader/>
        </w:trPr>
        <w:tc>
          <w:tcPr>
            <w:tcW w:w="573" w:type="dxa"/>
            <w:vMerge/>
            <w:vAlign w:val="center"/>
          </w:tcPr>
          <w:p w14:paraId="09F32824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959" w:type="dxa"/>
            <w:gridSpan w:val="3"/>
            <w:vMerge/>
            <w:vAlign w:val="center"/>
          </w:tcPr>
          <w:p w14:paraId="5057A307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824" w:type="dxa"/>
            <w:vAlign w:val="center"/>
          </w:tcPr>
          <w:p w14:paraId="4D1614FD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Pokja</w:t>
            </w:r>
            <w:proofErr w:type="spellEnd"/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Pemilihan</w:t>
            </w:r>
            <w:proofErr w:type="spellEnd"/>
          </w:p>
        </w:tc>
        <w:tc>
          <w:tcPr>
            <w:tcW w:w="2268" w:type="dxa"/>
            <w:vAlign w:val="center"/>
          </w:tcPr>
          <w:p w14:paraId="633018C2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Tim </w:t>
            </w:r>
            <w:proofErr w:type="spellStart"/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Pelaksana</w:t>
            </w:r>
            <w:proofErr w:type="spellEnd"/>
          </w:p>
        </w:tc>
        <w:tc>
          <w:tcPr>
            <w:tcW w:w="2410" w:type="dxa"/>
            <w:vAlign w:val="center"/>
          </w:tcPr>
          <w:p w14:paraId="4732A511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PPK</w:t>
            </w:r>
          </w:p>
        </w:tc>
      </w:tr>
      <w:tr w:rsidR="00010D7F" w:rsidRPr="00483466" w14:paraId="2DB45564" w14:textId="77777777" w:rsidTr="00365A5E">
        <w:trPr>
          <w:trHeight w:val="284"/>
        </w:trPr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1C168061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13461" w:type="dxa"/>
            <w:gridSpan w:val="6"/>
            <w:shd w:val="clear" w:color="auto" w:fill="D9D9D9" w:themeFill="background1" w:themeFillShade="D9"/>
            <w:vAlign w:val="center"/>
          </w:tcPr>
          <w:p w14:paraId="2647DB49" w14:textId="77777777" w:rsidR="00010D7F" w:rsidRPr="0001291F" w:rsidRDefault="00010D7F" w:rsidP="00365A5E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094A" w:rsidRPr="00483466" w14:paraId="0925624E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A3C96F2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0177B5E8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Kode RUP</w:t>
            </w:r>
          </w:p>
        </w:tc>
        <w:tc>
          <w:tcPr>
            <w:tcW w:w="3686" w:type="dxa"/>
            <w:vAlign w:val="center"/>
          </w:tcPr>
          <w:p w14:paraId="688A3FA6" w14:textId="57A22CF5" w:rsidR="00B0094A" w:rsidRPr="0001291F" w:rsidRDefault="00570ACA" w:rsidP="00570ACA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kode_rup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1AB8B041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  <w:r w:rsidRPr="0001291F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3A4E709A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6E428641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5B8EBA41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A38F305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75CFF8DB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Metode Pemilihan</w:t>
            </w:r>
          </w:p>
        </w:tc>
        <w:tc>
          <w:tcPr>
            <w:tcW w:w="3686" w:type="dxa"/>
            <w:vAlign w:val="center"/>
          </w:tcPr>
          <w:p w14:paraId="468AD515" w14:textId="2C198ABE" w:rsidR="00B0094A" w:rsidRPr="0001291F" w:rsidRDefault="00570ACA" w:rsidP="00570ACA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metode_pemilihan_front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571D5348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1B10C408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6D3D1655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163492FA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D8C47BA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59A86490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Nama Paket</w:t>
            </w:r>
          </w:p>
        </w:tc>
        <w:tc>
          <w:tcPr>
            <w:tcW w:w="3686" w:type="dxa"/>
            <w:vAlign w:val="center"/>
          </w:tcPr>
          <w:p w14:paraId="2C26D8C8" w14:textId="24279534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nama_paket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69573CC8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52C3B379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38C91B99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727B9D2B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9F744DA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1E195CB4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Nama PPK</w:t>
            </w:r>
          </w:p>
        </w:tc>
        <w:tc>
          <w:tcPr>
            <w:tcW w:w="3686" w:type="dxa"/>
            <w:vAlign w:val="center"/>
          </w:tcPr>
          <w:p w14:paraId="4E062275" w14:textId="376910D7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nama_ppk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5C64BDC4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FD0EB30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CDB41E4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094A" w:rsidRPr="00483466" w14:paraId="169833DD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B49768E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1C55E9D9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Jabatan PPK</w:t>
            </w:r>
          </w:p>
        </w:tc>
        <w:tc>
          <w:tcPr>
            <w:tcW w:w="3686" w:type="dxa"/>
            <w:vAlign w:val="center"/>
          </w:tcPr>
          <w:p w14:paraId="26F8EF84" w14:textId="06719367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ppk</w:t>
            </w:r>
            <w:proofErr w:type="spellEnd"/>
            <w:proofErr w:type="gram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="0033490B">
              <w:rPr>
                <w:rFonts w:ascii="Arial" w:hAnsi="Arial" w:cs="Arial"/>
                <w:sz w:val="18"/>
                <w:szCs w:val="18"/>
                <w:lang w:val="en-US"/>
              </w:rPr>
              <w:t>,{</w:t>
            </w:r>
            <w:proofErr w:type="spellStart"/>
            <w:proofErr w:type="gramEnd"/>
            <w:r w:rsidR="0033490B">
              <w:rPr>
                <w:rFonts w:ascii="Arial" w:hAnsi="Arial" w:cs="Arial"/>
                <w:sz w:val="18"/>
                <w:szCs w:val="18"/>
                <w:lang w:val="en-US"/>
              </w:rPr>
              <w:t>gelar_ppk</w:t>
            </w:r>
            <w:proofErr w:type="spellEnd"/>
            <w:r w:rsidR="0033490B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370971F2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00652656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437C676A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60261AB9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680A6BCA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72D621A9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Jumlah Pagu</w:t>
            </w:r>
          </w:p>
        </w:tc>
        <w:tc>
          <w:tcPr>
            <w:tcW w:w="3686" w:type="dxa"/>
            <w:vAlign w:val="center"/>
          </w:tcPr>
          <w:p w14:paraId="1BD64536" w14:textId="2BDAC26D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nilai_pagu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0629E2FD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0FF5CA7F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636621A8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0C6D5540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30DC0C3E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04CE629F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Sumber Dana</w:t>
            </w:r>
          </w:p>
        </w:tc>
        <w:tc>
          <w:tcPr>
            <w:tcW w:w="3686" w:type="dxa"/>
            <w:vAlign w:val="center"/>
          </w:tcPr>
          <w:p w14:paraId="7CAA14CC" w14:textId="216578BE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sumber_dana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23ECC84D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4DCD04EB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4D428822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35331D80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596C2402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24AE3D91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Persentase PPN</w:t>
            </w:r>
          </w:p>
        </w:tc>
        <w:tc>
          <w:tcPr>
            <w:tcW w:w="3686" w:type="dxa"/>
            <w:vAlign w:val="center"/>
          </w:tcPr>
          <w:p w14:paraId="4B7C992D" w14:textId="1D33247E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persentase_ppn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060D215A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40C5308B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67E41CD6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4CBE748E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4FF9697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5C40BF39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Unit Organisasi</w:t>
            </w:r>
          </w:p>
        </w:tc>
        <w:tc>
          <w:tcPr>
            <w:tcW w:w="3686" w:type="dxa"/>
            <w:vAlign w:val="center"/>
          </w:tcPr>
          <w:p w14:paraId="3AF4D988" w14:textId="60BCDDBE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unit_organisasi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5E49F87E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56CEDB8E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58C9B1FF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7A428ABA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418A3B29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6F0C69FC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Direktorat Teknis</w:t>
            </w:r>
          </w:p>
        </w:tc>
        <w:tc>
          <w:tcPr>
            <w:tcW w:w="3686" w:type="dxa"/>
            <w:vAlign w:val="center"/>
          </w:tcPr>
          <w:p w14:paraId="4A4ADD6F" w14:textId="4C42B0CF" w:rsidR="00B0094A" w:rsidRPr="0001291F" w:rsidRDefault="00570ACA" w:rsidP="00570AC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="00CF6BA4" w:rsidRPr="0001291F">
              <w:rPr>
                <w:rFonts w:ascii="Arial" w:hAnsi="Arial" w:cs="Arial"/>
                <w:sz w:val="18"/>
                <w:szCs w:val="18"/>
                <w:lang w:val="en-US"/>
              </w:rPr>
              <w:t>direktorat_teknis</w:t>
            </w:r>
            <w:proofErr w:type="spellEnd"/>
            <w:r w:rsidR="00CF6BA4"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351DD2F3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54329622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33B678BC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743E4319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65D0F7E1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1CC26BC0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Balai</w:t>
            </w:r>
          </w:p>
        </w:tc>
        <w:tc>
          <w:tcPr>
            <w:tcW w:w="3686" w:type="dxa"/>
            <w:vAlign w:val="center"/>
          </w:tcPr>
          <w:p w14:paraId="69AC65A3" w14:textId="7AF11140" w:rsidR="00B0094A" w:rsidRPr="0001291F" w:rsidRDefault="003A2345" w:rsidP="003A234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balai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15C40399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1BCAAED8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49A25907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B0094A" w:rsidRPr="00483466" w14:paraId="7618E02B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13A102F5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22FB21A2" w14:textId="77777777" w:rsidR="00B0094A" w:rsidRPr="0001291F" w:rsidRDefault="00B0094A" w:rsidP="00B0094A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Satker</w:t>
            </w:r>
          </w:p>
        </w:tc>
        <w:tc>
          <w:tcPr>
            <w:tcW w:w="3686" w:type="dxa"/>
            <w:vAlign w:val="center"/>
          </w:tcPr>
          <w:p w14:paraId="17461946" w14:textId="4CCBD2F3" w:rsidR="00B0094A" w:rsidRPr="0001291F" w:rsidRDefault="003A2345" w:rsidP="003A234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satuan_kerja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7744489A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11A2224D" w14:textId="77777777" w:rsidR="00B0094A" w:rsidRPr="0001291F" w:rsidRDefault="00B0094A" w:rsidP="00B0094A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140A9C3F" w14:textId="77777777" w:rsidR="00B0094A" w:rsidRPr="0001291F" w:rsidRDefault="00B0094A" w:rsidP="00B0094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62490" w:rsidRPr="00483466" w14:paraId="6C17C1B7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335CD62C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0B9115E7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BP2JK/TPBJK</w:t>
            </w:r>
          </w:p>
        </w:tc>
        <w:tc>
          <w:tcPr>
            <w:tcW w:w="3686" w:type="dxa"/>
            <w:vAlign w:val="center"/>
          </w:tcPr>
          <w:p w14:paraId="5801F012" w14:textId="14EA6F8A" w:rsidR="00362490" w:rsidRPr="0001291F" w:rsidRDefault="00362490" w:rsidP="00C00073">
            <w:pPr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Balai P2JK Wilayah Kalimantan Selatan</w:t>
            </w:r>
          </w:p>
        </w:tc>
        <w:tc>
          <w:tcPr>
            <w:tcW w:w="2834" w:type="dxa"/>
            <w:gridSpan w:val="2"/>
            <w:vAlign w:val="center"/>
          </w:tcPr>
          <w:p w14:paraId="5D63C25F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57249C90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3297294A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62490" w:rsidRPr="00483466" w14:paraId="7DAC1EE8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666F6E68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5BEB7F65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Jangka Waktu Pelaksanaan (hari kalender)</w:t>
            </w:r>
          </w:p>
        </w:tc>
        <w:tc>
          <w:tcPr>
            <w:tcW w:w="3686" w:type="dxa"/>
            <w:vAlign w:val="center"/>
          </w:tcPr>
          <w:p w14:paraId="748329F1" w14:textId="28F40B6F" w:rsidR="00362490" w:rsidRPr="0001291F" w:rsidRDefault="009D5612" w:rsidP="009D5612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jangka_waktu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="00E56440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56440">
              <w:rPr>
                <w:rFonts w:ascii="Arial" w:hAnsi="Arial" w:cs="Arial"/>
                <w:sz w:val="18"/>
                <w:szCs w:val="18"/>
                <w:lang w:val="en-US"/>
              </w:rPr>
              <w:t>hari</w:t>
            </w:r>
            <w:proofErr w:type="spellEnd"/>
          </w:p>
        </w:tc>
        <w:tc>
          <w:tcPr>
            <w:tcW w:w="2834" w:type="dxa"/>
            <w:gridSpan w:val="2"/>
            <w:vAlign w:val="center"/>
          </w:tcPr>
          <w:p w14:paraId="66ED041A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2DC33589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34E98550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62490" w:rsidRPr="00483466" w14:paraId="0B999D4A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4F2AAA1C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32CCC984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Tahun Anggaran</w:t>
            </w:r>
          </w:p>
        </w:tc>
        <w:tc>
          <w:tcPr>
            <w:tcW w:w="3686" w:type="dxa"/>
            <w:vAlign w:val="center"/>
          </w:tcPr>
          <w:p w14:paraId="755BA285" w14:textId="0E555AE1" w:rsidR="00362490" w:rsidRPr="0001291F" w:rsidRDefault="009D5612" w:rsidP="009D5612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tahun_anggaran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5776B2CA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7FB5CD90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7C9C19E0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62490" w:rsidRPr="003A6726" w14:paraId="556F813C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1F33DD8D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23C73082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Lokasi Pekerjaan</w:t>
            </w:r>
          </w:p>
        </w:tc>
        <w:tc>
          <w:tcPr>
            <w:tcW w:w="3686" w:type="dxa"/>
            <w:vAlign w:val="center"/>
          </w:tcPr>
          <w:p w14:paraId="2B9CAD3D" w14:textId="7B8C0F93" w:rsidR="00362490" w:rsidRPr="0001291F" w:rsidRDefault="00362490" w:rsidP="009D56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4" w:type="dxa"/>
            <w:gridSpan w:val="2"/>
            <w:vAlign w:val="center"/>
          </w:tcPr>
          <w:p w14:paraId="34AED7F9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32A04AFE" w14:textId="77777777" w:rsidR="00362490" w:rsidRPr="0001291F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4A69BC74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DF327F" w:rsidRPr="003A6726" w14:paraId="67C07572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40264E13" w14:textId="77777777" w:rsidR="00DF327F" w:rsidRPr="0001291F" w:rsidRDefault="00DF327F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188DF57D" w14:textId="14A03F9A" w:rsidR="00DF327F" w:rsidRPr="0001291F" w:rsidRDefault="00DF327F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lokasi_pekerjaan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3686" w:type="dxa"/>
            <w:vAlign w:val="center"/>
          </w:tcPr>
          <w:p w14:paraId="190F73EF" w14:textId="77777777" w:rsidR="00DF327F" w:rsidRPr="0001291F" w:rsidRDefault="00DF327F" w:rsidP="009D56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4" w:type="dxa"/>
            <w:gridSpan w:val="2"/>
            <w:vAlign w:val="center"/>
          </w:tcPr>
          <w:p w14:paraId="00DF6228" w14:textId="77777777" w:rsidR="00DF327F" w:rsidRPr="0001291F" w:rsidRDefault="00DF327F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4C55334" w14:textId="77777777" w:rsidR="00DF327F" w:rsidRPr="0001291F" w:rsidRDefault="00DF327F" w:rsidP="003624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115ADFB" w14:textId="77777777" w:rsidR="00DF327F" w:rsidRPr="0001291F" w:rsidRDefault="00DF327F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2490" w:rsidRPr="003A6726" w14:paraId="56B26FE3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5565EC6E" w14:textId="77777777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422C1B64" w14:textId="77777777" w:rsidR="00362490" w:rsidRPr="0001291F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Lingkup Pekerjaan</w:t>
            </w:r>
          </w:p>
        </w:tc>
        <w:tc>
          <w:tcPr>
            <w:tcW w:w="3686" w:type="dxa"/>
            <w:vAlign w:val="center"/>
          </w:tcPr>
          <w:p w14:paraId="3123A698" w14:textId="6124E062" w:rsidR="00362490" w:rsidRPr="0001291F" w:rsidRDefault="00362490" w:rsidP="00182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4" w:type="dxa"/>
            <w:gridSpan w:val="2"/>
            <w:vAlign w:val="center"/>
          </w:tcPr>
          <w:p w14:paraId="3FBAD1D6" w14:textId="370F53B8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7D10D68E" w14:textId="70C738DE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0A04014C" w14:textId="3E30F30C" w:rsidR="00362490" w:rsidRPr="0001291F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291F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396FFE" w:rsidRPr="00483466" w14:paraId="48CBCC38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0305D3E" w14:textId="77777777" w:rsidR="00396FFE" w:rsidRPr="0001291F" w:rsidRDefault="00396FFE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3" w:type="dxa"/>
            <w:vAlign w:val="center"/>
          </w:tcPr>
          <w:p w14:paraId="5A75CDE4" w14:textId="77777777" w:rsidR="00396FFE" w:rsidRPr="0001291F" w:rsidRDefault="00396FFE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746890C6" w14:textId="63C64DC6" w:rsidR="00396FFE" w:rsidRPr="0001291F" w:rsidRDefault="00180A08" w:rsidP="00180A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lingkup_pekerjaan</w:t>
            </w:r>
            <w:proofErr w:type="spellEnd"/>
            <w:r w:rsidRPr="0001291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834" w:type="dxa"/>
            <w:gridSpan w:val="2"/>
            <w:vAlign w:val="center"/>
          </w:tcPr>
          <w:p w14:paraId="6A86E833" w14:textId="77777777" w:rsidR="00396FFE" w:rsidRPr="0001291F" w:rsidRDefault="00396FFE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486D880" w14:textId="77777777" w:rsidR="00396FFE" w:rsidRPr="0001291F" w:rsidRDefault="00396FFE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542C7686" w14:textId="77777777" w:rsidR="00396FFE" w:rsidRPr="0001291F" w:rsidRDefault="00396FFE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2490" w:rsidRPr="00483466" w14:paraId="18366337" w14:textId="77777777" w:rsidTr="00365A5E">
        <w:trPr>
          <w:trHeight w:val="284"/>
        </w:trPr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44A84CDA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2.</w:t>
            </w:r>
          </w:p>
        </w:tc>
        <w:tc>
          <w:tcPr>
            <w:tcW w:w="13461" w:type="dxa"/>
            <w:gridSpan w:val="6"/>
            <w:shd w:val="clear" w:color="auto" w:fill="D9D9D9" w:themeFill="background1" w:themeFillShade="D9"/>
            <w:vAlign w:val="center"/>
          </w:tcPr>
          <w:p w14:paraId="07991E9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Dokumen Pendukung</w:t>
            </w:r>
          </w:p>
        </w:tc>
      </w:tr>
      <w:tr w:rsidR="00362490" w:rsidRPr="00483466" w14:paraId="696D91E2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988F3D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3" w:type="dxa"/>
            <w:vAlign w:val="center"/>
          </w:tcPr>
          <w:p w14:paraId="15FF8E85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Spesifikasi Teknis/KAK</w:t>
            </w:r>
          </w:p>
        </w:tc>
        <w:tc>
          <w:tcPr>
            <w:tcW w:w="3686" w:type="dxa"/>
            <w:vAlign w:val="center"/>
          </w:tcPr>
          <w:p w14:paraId="080B5146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35398C73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7BCDDD15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23A76F82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4E2C4490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B828C2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4A469F96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Gambar Teknis</w:t>
            </w:r>
          </w:p>
        </w:tc>
        <w:tc>
          <w:tcPr>
            <w:tcW w:w="3686" w:type="dxa"/>
            <w:vAlign w:val="center"/>
          </w:tcPr>
          <w:p w14:paraId="12650FEB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4A20565B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559DAC6F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1CED1430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04C7FF3B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134F1AF6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3" w:type="dxa"/>
            <w:vAlign w:val="center"/>
          </w:tcPr>
          <w:p w14:paraId="5CCA1041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Analisis Produktivitas</w:t>
            </w:r>
          </w:p>
        </w:tc>
        <w:tc>
          <w:tcPr>
            <w:tcW w:w="3686" w:type="dxa"/>
            <w:vAlign w:val="center"/>
          </w:tcPr>
          <w:p w14:paraId="4EDE72FE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46EE4AE5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3EBC1E1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51DC2017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769E8084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7972AFE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3" w:type="dxa"/>
            <w:vAlign w:val="center"/>
          </w:tcPr>
          <w:p w14:paraId="4D58FA5C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 xml:space="preserve">Pagu Anggaran </w:t>
            </w:r>
          </w:p>
          <w:p w14:paraId="69897C14" w14:textId="77777777" w:rsidR="00362490" w:rsidRPr="00483466" w:rsidRDefault="00362490" w:rsidP="00362490">
            <w:pPr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RAB/HPP/EE</w:t>
            </w:r>
          </w:p>
        </w:tc>
        <w:tc>
          <w:tcPr>
            <w:tcW w:w="3686" w:type="dxa"/>
            <w:vAlign w:val="center"/>
          </w:tcPr>
          <w:p w14:paraId="5A69F13E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2D58B98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3FD2605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04C78DFB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281296CD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39B539D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3" w:type="dxa"/>
            <w:vAlign w:val="center"/>
          </w:tcPr>
          <w:p w14:paraId="7878F0E7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Pekerjaan Lain-lain</w:t>
            </w:r>
          </w:p>
        </w:tc>
        <w:tc>
          <w:tcPr>
            <w:tcW w:w="3686" w:type="dxa"/>
            <w:vAlign w:val="center"/>
          </w:tcPr>
          <w:p w14:paraId="52BEBB2A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7A1F0DC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14615F9F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769E0AD5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189CEA17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6C2FEF0B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05F25829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RK SMKK</w:t>
            </w:r>
          </w:p>
        </w:tc>
        <w:tc>
          <w:tcPr>
            <w:tcW w:w="3686" w:type="dxa"/>
            <w:vAlign w:val="center"/>
          </w:tcPr>
          <w:p w14:paraId="3D2CC462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7976B2DF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59B91BF5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2D726517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2756211E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56CD39D0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1A2FC904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Metode </w:t>
            </w:r>
            <w:proofErr w:type="spellStart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Kerja</w:t>
            </w:r>
            <w:proofErr w:type="spellEnd"/>
          </w:p>
        </w:tc>
        <w:tc>
          <w:tcPr>
            <w:tcW w:w="3686" w:type="dxa"/>
            <w:vAlign w:val="center"/>
          </w:tcPr>
          <w:p w14:paraId="363F59DF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37679B6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1CC26F27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6A2EFAB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55896C97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E414A6D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19D0F8DD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Analisis</w:t>
            </w:r>
            <w:proofErr w:type="spellEnd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 HSD</w:t>
            </w:r>
          </w:p>
        </w:tc>
        <w:tc>
          <w:tcPr>
            <w:tcW w:w="3686" w:type="dxa"/>
            <w:vAlign w:val="center"/>
          </w:tcPr>
          <w:p w14:paraId="00E7F1C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5D3341AC" w14:textId="33B65544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14:paraId="126B5049" w14:textId="3CFF92FA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410" w:type="dxa"/>
            <w:vAlign w:val="center"/>
          </w:tcPr>
          <w:p w14:paraId="39F3B592" w14:textId="2CF1380A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362490" w:rsidRPr="00483466" w14:paraId="704785A1" w14:textId="77777777" w:rsidTr="00365A5E">
        <w:trPr>
          <w:trHeight w:val="284"/>
        </w:trPr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1417D2C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3.</w:t>
            </w:r>
          </w:p>
        </w:tc>
        <w:tc>
          <w:tcPr>
            <w:tcW w:w="13461" w:type="dxa"/>
            <w:gridSpan w:val="6"/>
            <w:shd w:val="clear" w:color="auto" w:fill="D9D9D9" w:themeFill="background1" w:themeFillShade="D9"/>
            <w:vAlign w:val="center"/>
          </w:tcPr>
          <w:p w14:paraId="70FE8BD6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Item Pekerjaan</w:t>
            </w:r>
          </w:p>
        </w:tc>
      </w:tr>
      <w:tr w:rsidR="00362490" w:rsidRPr="00483466" w14:paraId="57353106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02DE591E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270D8F7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3686" w:type="dxa"/>
            <w:vAlign w:val="center"/>
          </w:tcPr>
          <w:p w14:paraId="4E45B195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62BA7A71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26F82EA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1A234C5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362490" w:rsidRPr="00483466" w14:paraId="25C1114A" w14:textId="77777777" w:rsidTr="00365A5E">
        <w:trPr>
          <w:trHeight w:val="284"/>
        </w:trPr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2EA69796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4.</w:t>
            </w:r>
          </w:p>
        </w:tc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812184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483466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Rekapitulasi</w:t>
            </w:r>
            <w:proofErr w:type="spellEnd"/>
          </w:p>
        </w:tc>
        <w:tc>
          <w:tcPr>
            <w:tcW w:w="11198" w:type="dxa"/>
            <w:gridSpan w:val="5"/>
            <w:shd w:val="clear" w:color="auto" w:fill="D9D9D9" w:themeFill="background1" w:themeFillShade="D9"/>
            <w:vAlign w:val="center"/>
          </w:tcPr>
          <w:p w14:paraId="7939496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</w:p>
        </w:tc>
      </w:tr>
      <w:tr w:rsidR="00362490" w:rsidRPr="00483466" w14:paraId="7723A6E8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7AC111E1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5BD7E850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Tenaga </w:t>
            </w:r>
            <w:proofErr w:type="spellStart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Kerja</w:t>
            </w:r>
            <w:proofErr w:type="spellEnd"/>
          </w:p>
        </w:tc>
        <w:tc>
          <w:tcPr>
            <w:tcW w:w="3686" w:type="dxa"/>
            <w:vAlign w:val="center"/>
          </w:tcPr>
          <w:p w14:paraId="04F81D68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3D8CD82D" w14:textId="7854014A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5F4E156E" w14:textId="4495DA2F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51990A0E" w14:textId="06EFFFC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</w:tr>
      <w:tr w:rsidR="00362490" w:rsidRPr="00483466" w14:paraId="75CF2B34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DC6FAB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458DB9DD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Peralatan</w:t>
            </w:r>
            <w:proofErr w:type="spellEnd"/>
          </w:p>
        </w:tc>
        <w:tc>
          <w:tcPr>
            <w:tcW w:w="3686" w:type="dxa"/>
            <w:vAlign w:val="center"/>
          </w:tcPr>
          <w:p w14:paraId="69203CA2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14C2FB88" w14:textId="23E5DA65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17383A5E" w14:textId="43F81461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6323F732" w14:textId="1F32B63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</w:tr>
      <w:tr w:rsidR="00362490" w:rsidRPr="00483466" w14:paraId="11777C8F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7B95544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0C08D06C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Material</w:t>
            </w:r>
          </w:p>
        </w:tc>
        <w:tc>
          <w:tcPr>
            <w:tcW w:w="3686" w:type="dxa"/>
            <w:vAlign w:val="center"/>
          </w:tcPr>
          <w:p w14:paraId="493073FC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62DE5F97" w14:textId="778521D0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080603EB" w14:textId="496F0D7E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69D0FC9A" w14:textId="44656806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-</w:t>
            </w:r>
          </w:p>
        </w:tc>
      </w:tr>
      <w:tr w:rsidR="00362490" w:rsidRPr="00483466" w14:paraId="19628041" w14:textId="77777777" w:rsidTr="00365A5E">
        <w:trPr>
          <w:trHeight w:val="284"/>
        </w:trPr>
        <w:tc>
          <w:tcPr>
            <w:tcW w:w="573" w:type="dxa"/>
            <w:vAlign w:val="center"/>
          </w:tcPr>
          <w:p w14:paraId="2FF240E8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263" w:type="dxa"/>
            <w:vAlign w:val="center"/>
          </w:tcPr>
          <w:p w14:paraId="7BB0DEA4" w14:textId="77777777" w:rsidR="00362490" w:rsidRPr="00483466" w:rsidRDefault="00362490" w:rsidP="00362490">
            <w:pPr>
              <w:pStyle w:val="ListParagraph"/>
              <w:spacing w:line="276" w:lineRule="auto"/>
              <w:ind w:left="178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SMKK</w:t>
            </w:r>
          </w:p>
        </w:tc>
        <w:tc>
          <w:tcPr>
            <w:tcW w:w="3686" w:type="dxa"/>
            <w:vAlign w:val="center"/>
          </w:tcPr>
          <w:p w14:paraId="4B5A3C07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834" w:type="dxa"/>
            <w:gridSpan w:val="2"/>
            <w:vAlign w:val="center"/>
          </w:tcPr>
          <w:p w14:paraId="5FBDBB86" w14:textId="77777777" w:rsidR="00362490" w:rsidRPr="00483466" w:rsidRDefault="00362490" w:rsidP="00362490">
            <w:pPr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268" w:type="dxa"/>
            <w:vAlign w:val="center"/>
          </w:tcPr>
          <w:p w14:paraId="0CCFDB80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2410" w:type="dxa"/>
            <w:vAlign w:val="center"/>
          </w:tcPr>
          <w:p w14:paraId="1D246C7C" w14:textId="77777777" w:rsidR="00362490" w:rsidRPr="00483466" w:rsidRDefault="00362490" w:rsidP="0036249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</w:tbl>
    <w:p w14:paraId="72DF01B8" w14:textId="77777777" w:rsidR="00010D7F" w:rsidRPr="00483466" w:rsidRDefault="00010D7F" w:rsidP="00010D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eastAsia="Arial" w:hAnsi="Arial" w:cs="Arial"/>
          <w:i/>
          <w:iCs/>
          <w:sz w:val="18"/>
          <w:szCs w:val="18"/>
          <w:highlight w:val="yellow"/>
        </w:rPr>
      </w:pPr>
    </w:p>
    <w:tbl>
      <w:tblPr>
        <w:tblStyle w:val="TableGrid"/>
        <w:tblW w:w="1539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8"/>
        <w:gridCol w:w="2835"/>
        <w:gridCol w:w="3401"/>
        <w:gridCol w:w="1609"/>
        <w:gridCol w:w="1749"/>
        <w:gridCol w:w="1745"/>
        <w:gridCol w:w="1701"/>
        <w:gridCol w:w="1784"/>
      </w:tblGrid>
      <w:tr w:rsidR="00010D7F" w:rsidRPr="001C56C2" w14:paraId="67047623" w14:textId="77777777" w:rsidTr="00365A5E">
        <w:trPr>
          <w:trHeight w:val="284"/>
        </w:trPr>
        <w:tc>
          <w:tcPr>
            <w:tcW w:w="568" w:type="dxa"/>
            <w:shd w:val="clear" w:color="auto" w:fill="D9D9D9" w:themeFill="background1" w:themeFillShade="D9"/>
            <w:vAlign w:val="center"/>
          </w:tcPr>
          <w:p w14:paraId="7051F45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5.</w:t>
            </w:r>
          </w:p>
        </w:tc>
        <w:tc>
          <w:tcPr>
            <w:tcW w:w="14824" w:type="dxa"/>
            <w:gridSpan w:val="7"/>
            <w:shd w:val="clear" w:color="auto" w:fill="D9D9D9" w:themeFill="background1" w:themeFillShade="D9"/>
            <w:vAlign w:val="center"/>
          </w:tcPr>
          <w:p w14:paraId="1316A6AA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b/>
                <w:bCs/>
                <w:sz w:val="18"/>
                <w:szCs w:val="18"/>
                <w:highlight w:val="yellow"/>
              </w:rPr>
              <w:t>Hasil Reviu</w:t>
            </w:r>
          </w:p>
        </w:tc>
      </w:tr>
      <w:tr w:rsidR="00010D7F" w:rsidRPr="001C56C2" w14:paraId="11B4B4B7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31350744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No.</w:t>
            </w:r>
          </w:p>
        </w:tc>
        <w:tc>
          <w:tcPr>
            <w:tcW w:w="2835" w:type="dxa"/>
            <w:vAlign w:val="center"/>
          </w:tcPr>
          <w:p w14:paraId="5A647A6B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Uraian</w:t>
            </w:r>
          </w:p>
        </w:tc>
        <w:tc>
          <w:tcPr>
            <w:tcW w:w="3401" w:type="dxa"/>
            <w:vAlign w:val="center"/>
          </w:tcPr>
          <w:p w14:paraId="5BB935FC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Norma</w:t>
            </w:r>
          </w:p>
        </w:tc>
        <w:tc>
          <w:tcPr>
            <w:tcW w:w="1609" w:type="dxa"/>
            <w:vAlign w:val="center"/>
          </w:tcPr>
          <w:p w14:paraId="6B58D997" w14:textId="77777777" w:rsidR="00010D7F" w:rsidRPr="001C56C2" w:rsidRDefault="00010D7F" w:rsidP="00365A5E">
            <w:pPr>
              <w:spacing w:line="276" w:lineRule="auto"/>
              <w:jc w:val="center"/>
              <w:rPr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Memenuhi/</w:t>
            </w:r>
            <w:r w:rsidRPr="001C56C2">
              <w:rPr>
                <w:highlight w:val="yellow"/>
              </w:rPr>
              <w:t xml:space="preserve"> </w:t>
            </w:r>
          </w:p>
          <w:p w14:paraId="4AA055EA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Tidak Memenuhi</w:t>
            </w:r>
          </w:p>
        </w:tc>
        <w:tc>
          <w:tcPr>
            <w:tcW w:w="1749" w:type="dxa"/>
            <w:vAlign w:val="center"/>
          </w:tcPr>
          <w:p w14:paraId="040CC6C1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Tanggapan Pokja Pemilihan</w:t>
            </w:r>
          </w:p>
        </w:tc>
        <w:tc>
          <w:tcPr>
            <w:tcW w:w="1745" w:type="dxa"/>
            <w:vAlign w:val="center"/>
          </w:tcPr>
          <w:p w14:paraId="79319E4B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Tanggapan Tim Pelaksana</w:t>
            </w:r>
          </w:p>
        </w:tc>
        <w:tc>
          <w:tcPr>
            <w:tcW w:w="1701" w:type="dxa"/>
            <w:vAlign w:val="center"/>
          </w:tcPr>
          <w:p w14:paraId="7F92AEAF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Tanggapan PPK</w:t>
            </w:r>
          </w:p>
        </w:tc>
        <w:tc>
          <w:tcPr>
            <w:tcW w:w="1784" w:type="dxa"/>
            <w:vAlign w:val="center"/>
          </w:tcPr>
          <w:p w14:paraId="3944712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Keterangan</w:t>
            </w:r>
          </w:p>
        </w:tc>
      </w:tr>
      <w:tr w:rsidR="00010D7F" w:rsidRPr="001C56C2" w14:paraId="69281601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C858D05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0A7FF008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Perhitungan HPS mencangkup</w:t>
            </w:r>
          </w:p>
        </w:tc>
      </w:tr>
      <w:tr w:rsidR="00BD3CB6" w:rsidRPr="001C56C2" w14:paraId="7ACCB70E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41E11FEC" w14:textId="192A23D6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835" w:type="dxa"/>
            <w:vAlign w:val="center"/>
          </w:tcPr>
          <w:p w14:paraId="7492685D" w14:textId="1AE3330C" w:rsidR="00BD3CB6" w:rsidRPr="001C56C2" w:rsidRDefault="00BD3CB6" w:rsidP="00BD3CB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3401" w:type="dxa"/>
            <w:vAlign w:val="center"/>
          </w:tcPr>
          <w:p w14:paraId="2FBAAA80" w14:textId="471C11C9" w:rsidR="00BD3CB6" w:rsidRPr="001C56C2" w:rsidRDefault="00BD3CB6" w:rsidP="00BD3CB6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272BCDF0" w14:textId="5FA43375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56883712" w14:textId="77777777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42B580EF" w14:textId="77777777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48203108" w14:textId="77777777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1605E271" w14:textId="77777777" w:rsidR="00BD3CB6" w:rsidRPr="001C56C2" w:rsidRDefault="00BD3CB6" w:rsidP="00BD3CB6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010D7F" w:rsidRPr="001C56C2" w14:paraId="053072EC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59E700F7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0E1CE2AB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Nilai HPS tidak melebihi pagu anggaran</w:t>
            </w:r>
          </w:p>
        </w:tc>
      </w:tr>
      <w:tr w:rsidR="00010D7F" w:rsidRPr="001C56C2" w14:paraId="5C908950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2EB56F13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835" w:type="dxa"/>
            <w:vAlign w:val="center"/>
          </w:tcPr>
          <w:p w14:paraId="0172ED3E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3401" w:type="dxa"/>
            <w:vAlign w:val="center"/>
          </w:tcPr>
          <w:p w14:paraId="310425FC" w14:textId="61FFD883" w:rsidR="00010D7F" w:rsidRPr="001C56C2" w:rsidRDefault="00010D7F" w:rsidP="00502E5C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073212D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27086183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0791934E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76CCD5B6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2B2F9C6B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010D7F" w:rsidRPr="001C56C2" w14:paraId="4F09A68E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2FF0B71A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40AD2FA5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Mencantumkan biaya penerapan SMKK</w:t>
            </w:r>
          </w:p>
        </w:tc>
      </w:tr>
      <w:tr w:rsidR="00010D7F" w:rsidRPr="001C56C2" w14:paraId="612C6F1B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404778B7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835" w:type="dxa"/>
            <w:vAlign w:val="center"/>
          </w:tcPr>
          <w:p w14:paraId="10EEEA3C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3401" w:type="dxa"/>
            <w:vAlign w:val="center"/>
          </w:tcPr>
          <w:p w14:paraId="389CCCE6" w14:textId="721ACE43" w:rsidR="00010D7F" w:rsidRPr="001C56C2" w:rsidRDefault="00010D7F" w:rsidP="00502E5C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726D69DF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6A83737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4FF09163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5B066CEA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208D20B4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010D7F" w:rsidRPr="001C56C2" w14:paraId="7E4D5899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0AF5739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61B1D536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Kesesuaian mata pembayaran pada uraian pekerjaan dengan KAK, spesifikasi teknis dan detailed engineering design (DED) dan ruang lingkup pekerjaan</w:t>
            </w:r>
          </w:p>
        </w:tc>
      </w:tr>
      <w:tr w:rsidR="00010D7F" w:rsidRPr="001C56C2" w14:paraId="613A26DD" w14:textId="77777777" w:rsidTr="0007042D">
        <w:trPr>
          <w:trHeight w:val="314"/>
        </w:trPr>
        <w:tc>
          <w:tcPr>
            <w:tcW w:w="568" w:type="dxa"/>
            <w:vAlign w:val="center"/>
          </w:tcPr>
          <w:p w14:paraId="784CE508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835" w:type="dxa"/>
            <w:vAlign w:val="center"/>
          </w:tcPr>
          <w:p w14:paraId="38FB630F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3401" w:type="dxa"/>
            <w:vAlign w:val="center"/>
          </w:tcPr>
          <w:p w14:paraId="1F1419BB" w14:textId="0967E531" w:rsidR="00010D7F" w:rsidRPr="001C56C2" w:rsidRDefault="00010D7F" w:rsidP="00502E5C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612BE842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6C7A1732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22D8D699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73AD61C1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5D8C0F77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010D7F" w:rsidRPr="001C56C2" w14:paraId="66D802ED" w14:textId="77777777" w:rsidTr="00365A5E">
        <w:trPr>
          <w:trHeight w:val="284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0EF1D5F0" w14:textId="77777777" w:rsidR="00010D7F" w:rsidRPr="001C56C2" w:rsidRDefault="00010D7F" w:rsidP="00365A5E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4824" w:type="dxa"/>
            <w:gridSpan w:val="7"/>
            <w:shd w:val="clear" w:color="auto" w:fill="F2F2F2" w:themeFill="background1" w:themeFillShade="F2"/>
            <w:vAlign w:val="center"/>
          </w:tcPr>
          <w:p w14:paraId="6EA91002" w14:textId="77777777" w:rsidR="00010D7F" w:rsidRPr="001C56C2" w:rsidRDefault="00010D7F" w:rsidP="00365A5E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Harga satuan pokok menggunakan data/informasi yang dapat dipertanggungjawabkan</w:t>
            </w:r>
          </w:p>
        </w:tc>
      </w:tr>
      <w:tr w:rsidR="00AC6C80" w:rsidRPr="001C56C2" w14:paraId="0DE9EC20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07F53503" w14:textId="16AE9EE3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5.1</w:t>
            </w:r>
          </w:p>
        </w:tc>
        <w:tc>
          <w:tcPr>
            <w:tcW w:w="2835" w:type="dxa"/>
            <w:vAlign w:val="center"/>
          </w:tcPr>
          <w:p w14:paraId="64FF71AE" w14:textId="44121BFE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Tenaga Kerja</w:t>
            </w:r>
          </w:p>
        </w:tc>
        <w:tc>
          <w:tcPr>
            <w:tcW w:w="3401" w:type="dxa"/>
            <w:vAlign w:val="center"/>
          </w:tcPr>
          <w:p w14:paraId="36B905E4" w14:textId="3E312938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7323C1F5" w14:textId="00D13AF2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Tidak Memenuhi</w:t>
            </w:r>
          </w:p>
        </w:tc>
        <w:tc>
          <w:tcPr>
            <w:tcW w:w="1749" w:type="dxa"/>
            <w:vAlign w:val="center"/>
          </w:tcPr>
          <w:p w14:paraId="3DD4D4CE" w14:textId="089C6F4E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28F4C5F8" w14:textId="7466C725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515B7A7B" w14:textId="25F2BF0B" w:rsidR="00AC6C80" w:rsidRPr="001C56C2" w:rsidRDefault="00AC6C80" w:rsidP="00AC6C8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3D76B426" w14:textId="176D99DE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  <w:tr w:rsidR="00AC6C80" w:rsidRPr="001C56C2" w14:paraId="01296E6B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6363B3F3" w14:textId="20E07F30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  <w:t>5.2</w:t>
            </w:r>
          </w:p>
        </w:tc>
        <w:tc>
          <w:tcPr>
            <w:tcW w:w="2835" w:type="dxa"/>
            <w:vAlign w:val="center"/>
          </w:tcPr>
          <w:p w14:paraId="02FB5E87" w14:textId="5F7C1014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  <w:t>Material</w:t>
            </w:r>
          </w:p>
        </w:tc>
        <w:tc>
          <w:tcPr>
            <w:tcW w:w="3401" w:type="dxa"/>
            <w:vAlign w:val="center"/>
          </w:tcPr>
          <w:p w14:paraId="00660E14" w14:textId="77777777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6636CF1C" w14:textId="3581BF96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proofErr w:type="spellStart"/>
            <w:r w:rsidRPr="001C56C2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Memenuhi</w:t>
            </w:r>
            <w:proofErr w:type="spellEnd"/>
          </w:p>
        </w:tc>
        <w:tc>
          <w:tcPr>
            <w:tcW w:w="1749" w:type="dxa"/>
            <w:vAlign w:val="center"/>
          </w:tcPr>
          <w:p w14:paraId="5FB45EB3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45" w:type="dxa"/>
            <w:vAlign w:val="center"/>
          </w:tcPr>
          <w:p w14:paraId="25A1DA70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4D45B342" w14:textId="77777777" w:rsidR="00AC6C80" w:rsidRPr="001C56C2" w:rsidRDefault="00AC6C80" w:rsidP="00AC6C8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84" w:type="dxa"/>
            <w:vAlign w:val="center"/>
          </w:tcPr>
          <w:p w14:paraId="05FACA24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AC6C80" w:rsidRPr="001C56C2" w14:paraId="5BDF1A29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726B2DE3" w14:textId="3B9C2629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  <w:t xml:space="preserve">5.3 </w:t>
            </w:r>
          </w:p>
        </w:tc>
        <w:tc>
          <w:tcPr>
            <w:tcW w:w="2835" w:type="dxa"/>
            <w:vAlign w:val="center"/>
          </w:tcPr>
          <w:p w14:paraId="14CC447F" w14:textId="7070C3BD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</w:pPr>
            <w:proofErr w:type="spellStart"/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  <w:t>Peralatan</w:t>
            </w:r>
            <w:proofErr w:type="spellEnd"/>
          </w:p>
        </w:tc>
        <w:tc>
          <w:tcPr>
            <w:tcW w:w="3401" w:type="dxa"/>
            <w:vAlign w:val="center"/>
          </w:tcPr>
          <w:p w14:paraId="7B6C6651" w14:textId="77777777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089E3BBF" w14:textId="3112297D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Tidak </w:t>
            </w:r>
            <w:proofErr w:type="spellStart"/>
            <w:r w:rsidRPr="001C56C2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>Memenuhi</w:t>
            </w:r>
            <w:proofErr w:type="spellEnd"/>
            <w:r w:rsidRPr="001C56C2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 </w:t>
            </w:r>
          </w:p>
        </w:tc>
        <w:tc>
          <w:tcPr>
            <w:tcW w:w="1749" w:type="dxa"/>
            <w:vAlign w:val="center"/>
          </w:tcPr>
          <w:p w14:paraId="3966CDDA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45" w:type="dxa"/>
            <w:vAlign w:val="center"/>
          </w:tcPr>
          <w:p w14:paraId="37F3F844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14:paraId="25881AE7" w14:textId="77777777" w:rsidR="00AC6C80" w:rsidRPr="001C56C2" w:rsidRDefault="00AC6C80" w:rsidP="00AC6C8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84" w:type="dxa"/>
            <w:vAlign w:val="center"/>
          </w:tcPr>
          <w:p w14:paraId="717CCD5B" w14:textId="77777777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AC6C80" w:rsidRPr="001C56C2" w14:paraId="7489D215" w14:textId="77777777" w:rsidTr="00F8215F">
        <w:trPr>
          <w:trHeight w:val="284"/>
        </w:trPr>
        <w:tc>
          <w:tcPr>
            <w:tcW w:w="568" w:type="dxa"/>
            <w:shd w:val="clear" w:color="auto" w:fill="D9D9D9" w:themeFill="background1" w:themeFillShade="D9"/>
            <w:vAlign w:val="center"/>
          </w:tcPr>
          <w:p w14:paraId="6BCA9256" w14:textId="42D69AFD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14824" w:type="dxa"/>
            <w:gridSpan w:val="7"/>
            <w:shd w:val="clear" w:color="auto" w:fill="D9D9D9" w:themeFill="background1" w:themeFillShade="D9"/>
            <w:vAlign w:val="center"/>
          </w:tcPr>
          <w:p w14:paraId="125F7EA2" w14:textId="48F419C6" w:rsidR="00AC6C80" w:rsidRPr="001C56C2" w:rsidRDefault="00AC6C80" w:rsidP="00AC6C80">
            <w:pPr>
              <w:spacing w:line="276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HPS ditetapkan sesuai dengan ketentuan pengadaan barang/jasa, mencakup</w:t>
            </w:r>
          </w:p>
        </w:tc>
      </w:tr>
      <w:tr w:rsidR="00AC6C80" w:rsidRPr="00483466" w14:paraId="27BCD958" w14:textId="77777777" w:rsidTr="00365A5E">
        <w:trPr>
          <w:trHeight w:val="284"/>
        </w:trPr>
        <w:tc>
          <w:tcPr>
            <w:tcW w:w="568" w:type="dxa"/>
            <w:vAlign w:val="center"/>
          </w:tcPr>
          <w:p w14:paraId="18CF7B34" w14:textId="755552B7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6.1</w:t>
            </w:r>
          </w:p>
        </w:tc>
        <w:tc>
          <w:tcPr>
            <w:tcW w:w="2835" w:type="dxa"/>
            <w:vAlign w:val="center"/>
          </w:tcPr>
          <w:p w14:paraId="6AB644E4" w14:textId="65532F90" w:rsidR="00AC6C80" w:rsidRPr="001C56C2" w:rsidRDefault="00AC6C80" w:rsidP="00AC6C8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eastAsia="Arial" w:hAnsi="Arial" w:cs="Arial"/>
                <w:sz w:val="18"/>
                <w:szCs w:val="18"/>
                <w:highlight w:val="yellow"/>
              </w:rPr>
              <w:t>ditandatangani pada lembar persetujuan/penetapan</w:t>
            </w:r>
          </w:p>
        </w:tc>
        <w:tc>
          <w:tcPr>
            <w:tcW w:w="3401" w:type="dxa"/>
            <w:vAlign w:val="center"/>
          </w:tcPr>
          <w:p w14:paraId="6D7DD836" w14:textId="5A941746" w:rsidR="00AC6C80" w:rsidRPr="001C56C2" w:rsidRDefault="00AC6C80" w:rsidP="00AC6C80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609" w:type="dxa"/>
            <w:vAlign w:val="center"/>
          </w:tcPr>
          <w:p w14:paraId="0FDC735A" w14:textId="1EF963AA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Memenuhi</w:t>
            </w:r>
          </w:p>
        </w:tc>
        <w:tc>
          <w:tcPr>
            <w:tcW w:w="1749" w:type="dxa"/>
            <w:vAlign w:val="center"/>
          </w:tcPr>
          <w:p w14:paraId="1741EE2F" w14:textId="3A8ABD87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45" w:type="dxa"/>
            <w:vAlign w:val="center"/>
          </w:tcPr>
          <w:p w14:paraId="575B342D" w14:textId="7795AD18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01" w:type="dxa"/>
            <w:vAlign w:val="center"/>
          </w:tcPr>
          <w:p w14:paraId="60ED778A" w14:textId="441E75BE" w:rsidR="00AC6C80" w:rsidRPr="001C56C2" w:rsidRDefault="00AC6C80" w:rsidP="00AC6C80">
            <w:pP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784" w:type="dxa"/>
            <w:vAlign w:val="center"/>
          </w:tcPr>
          <w:p w14:paraId="110FD721" w14:textId="5F97D5F5" w:rsidR="00AC6C80" w:rsidRPr="001C56C2" w:rsidRDefault="00AC6C80" w:rsidP="00AC6C8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C56C2">
              <w:rPr>
                <w:rFonts w:ascii="Arial" w:hAnsi="Arial" w:cs="Arial"/>
                <w:sz w:val="18"/>
                <w:szCs w:val="18"/>
                <w:highlight w:val="yellow"/>
              </w:rPr>
              <w:t>-</w:t>
            </w:r>
          </w:p>
        </w:tc>
      </w:tr>
    </w:tbl>
    <w:p w14:paraId="55DADB39" w14:textId="77777777" w:rsidR="00975C7B" w:rsidRPr="00483466" w:rsidRDefault="00975C7B" w:rsidP="00F821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i/>
          <w:iCs/>
          <w:sz w:val="18"/>
          <w:szCs w:val="18"/>
          <w:highlight w:val="yellow"/>
        </w:rPr>
      </w:pPr>
    </w:p>
    <w:tbl>
      <w:tblPr>
        <w:tblStyle w:val="TableGrid"/>
        <w:tblW w:w="15309" w:type="dxa"/>
        <w:tblInd w:w="-572" w:type="dxa"/>
        <w:tblLook w:val="04A0" w:firstRow="1" w:lastRow="0" w:firstColumn="1" w:lastColumn="0" w:noHBand="0" w:noVBand="1"/>
      </w:tblPr>
      <w:tblGrid>
        <w:gridCol w:w="7654"/>
        <w:gridCol w:w="7655"/>
      </w:tblGrid>
      <w:tr w:rsidR="00975C7B" w:rsidRPr="00483466" w14:paraId="540576AA" w14:textId="77777777" w:rsidTr="00FB6FA2">
        <w:trPr>
          <w:trHeight w:val="567"/>
        </w:trPr>
        <w:tc>
          <w:tcPr>
            <w:tcW w:w="7654" w:type="dxa"/>
            <w:vAlign w:val="center"/>
          </w:tcPr>
          <w:p w14:paraId="48190A40" w14:textId="01572D21" w:rsidR="00975C7B" w:rsidRPr="00483466" w:rsidRDefault="00975C7B" w:rsidP="00FB6FA2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Tidak Perlu Perbaikan</w:t>
            </w:r>
            <w:r w:rsidR="00306352"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7655" w:type="dxa"/>
            <w:vAlign w:val="center"/>
          </w:tcPr>
          <w:p w14:paraId="03AB0C59" w14:textId="086B062F" w:rsidR="00975C7B" w:rsidRPr="00483466" w:rsidRDefault="00975C7B" w:rsidP="00FB6FA2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 xml:space="preserve">Perlu Perbaikan </w:t>
            </w:r>
            <w:r w:rsidR="00C54E35"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√</w:t>
            </w:r>
          </w:p>
        </w:tc>
      </w:tr>
      <w:tr w:rsidR="00975C7B" w:rsidRPr="00483466" w14:paraId="368F60CD" w14:textId="77777777" w:rsidTr="00FB6FA2">
        <w:trPr>
          <w:trHeight w:val="567"/>
        </w:trPr>
        <w:tc>
          <w:tcPr>
            <w:tcW w:w="15309" w:type="dxa"/>
            <w:gridSpan w:val="2"/>
            <w:vAlign w:val="center"/>
          </w:tcPr>
          <w:p w14:paraId="70A64AC5" w14:textId="77777777" w:rsidR="00975C7B" w:rsidRPr="00483466" w:rsidRDefault="00975C7B" w:rsidP="00FB6FA2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Rekomendasi dan/atau Kesimpulan</w:t>
            </w:r>
          </w:p>
        </w:tc>
      </w:tr>
      <w:tr w:rsidR="00975C7B" w:rsidRPr="00EB2544" w14:paraId="4175BF76" w14:textId="77777777" w:rsidTr="00F8215F">
        <w:trPr>
          <w:trHeight w:val="1167"/>
        </w:trPr>
        <w:tc>
          <w:tcPr>
            <w:tcW w:w="15309" w:type="dxa"/>
            <w:gridSpan w:val="2"/>
            <w:vAlign w:val="center"/>
          </w:tcPr>
          <w:p w14:paraId="6615A4EC" w14:textId="0FD43DDB" w:rsidR="001165D5" w:rsidRPr="00483466" w:rsidRDefault="00AB56EB" w:rsidP="001165D5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Kesimpulan:</w:t>
            </w:r>
          </w:p>
          <w:p w14:paraId="073ADDE8" w14:textId="380C933B" w:rsidR="007522A9" w:rsidRPr="0007042D" w:rsidRDefault="007522A9" w:rsidP="001165D5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  <w:lang w:val="en-US"/>
              </w:rPr>
            </w:pPr>
          </w:p>
          <w:p w14:paraId="557921A3" w14:textId="77777777" w:rsidR="0007042D" w:rsidRPr="00483466" w:rsidRDefault="0007042D" w:rsidP="001165D5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  <w:p w14:paraId="4BBF0009" w14:textId="3D5F2C7F" w:rsidR="00681E06" w:rsidRPr="00483466" w:rsidRDefault="00AB56EB" w:rsidP="001165D5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 w:rsidRPr="00483466">
              <w:rPr>
                <w:rFonts w:ascii="Arial" w:eastAsia="Arial" w:hAnsi="Arial" w:cs="Arial"/>
                <w:sz w:val="18"/>
                <w:szCs w:val="18"/>
                <w:highlight w:val="yellow"/>
              </w:rPr>
              <w:t>Rekomendasi:</w:t>
            </w:r>
          </w:p>
          <w:p w14:paraId="1D01C489" w14:textId="77777777" w:rsidR="00AB56EB" w:rsidRDefault="00AB56EB" w:rsidP="0007042D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35816E6B" w14:textId="69D1499C" w:rsidR="0007042D" w:rsidRPr="00EB2544" w:rsidRDefault="0007042D" w:rsidP="0007042D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5F68EC92" w14:textId="77777777" w:rsidR="00F8215F" w:rsidRDefault="00F8215F" w:rsidP="00F8215F">
      <w:pPr>
        <w:spacing w:line="276" w:lineRule="auto"/>
        <w:ind w:right="74"/>
        <w:jc w:val="both"/>
        <w:rPr>
          <w:rFonts w:ascii="Arial" w:eastAsia="Arial" w:hAnsi="Arial" w:cs="Arial"/>
          <w:sz w:val="22"/>
          <w:szCs w:val="22"/>
        </w:rPr>
      </w:pPr>
    </w:p>
    <w:p w14:paraId="02704944" w14:textId="77777777" w:rsidR="00F8215F" w:rsidRDefault="00975C7B" w:rsidP="006560F0">
      <w:pPr>
        <w:jc w:val="right"/>
        <w:rPr>
          <w:rFonts w:ascii="Arial" w:eastAsia="Arial" w:hAnsi="Arial" w:cs="Arial"/>
          <w:sz w:val="22"/>
          <w:szCs w:val="22"/>
        </w:rPr>
      </w:pP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</w:r>
      <w:r w:rsidRPr="00EB2544">
        <w:rPr>
          <w:rFonts w:ascii="Arial" w:eastAsia="Arial" w:hAnsi="Arial" w:cs="Arial"/>
          <w:sz w:val="22"/>
          <w:szCs w:val="22"/>
        </w:rPr>
        <w:tab/>
        <w:t xml:space="preserve"> </w:t>
      </w:r>
    </w:p>
    <w:p w14:paraId="5D95BD6C" w14:textId="506B885D" w:rsidR="00975C7B" w:rsidRPr="006560F0" w:rsidRDefault="00EB6685" w:rsidP="006560F0">
      <w:pPr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5B494D" wp14:editId="3CEE89F8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937260" cy="34417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F5E9E" w14:textId="77777777" w:rsidR="00EB6685" w:rsidRDefault="00EB6685" w:rsidP="00EB6685"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Demikian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B494D" id="_x0000_s1028" type="#_x0000_t202" style="position:absolute;left:0;text-align:left;margin-left:22.6pt;margin-top:0;width:73.8pt;height:27.1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" stroked="f">
                <v:textbox>
                  <w:txbxContent>
                    <w:p w14:paraId="360F5E9E" w14:textId="77777777" w:rsidR="00EB6685" w:rsidRDefault="00EB6685" w:rsidP="00EB6685"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Demikian…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1152405" w14:textId="4104CB88" w:rsidR="00975C7B" w:rsidRPr="00EB2544" w:rsidRDefault="00975C7B" w:rsidP="00975C7B">
      <w:pPr>
        <w:rPr>
          <w:rFonts w:ascii="Arial" w:eastAsia="Arial" w:hAnsi="Arial" w:cs="Arial"/>
          <w:sz w:val="22"/>
          <w:szCs w:val="22"/>
        </w:rPr>
        <w:sectPr w:rsidR="00975C7B" w:rsidRPr="00EB2544" w:rsidSect="00C32935">
          <w:headerReference w:type="first" r:id="rId14"/>
          <w:type w:val="evenPage"/>
          <w:pgSz w:w="16840" w:h="11920" w:orient="landscape"/>
          <w:pgMar w:top="1134" w:right="1134" w:bottom="1418" w:left="1418" w:header="720" w:footer="369" w:gutter="0"/>
          <w:pgNumType w:fmt="numberInDash" w:start="2"/>
          <w:cols w:space="720"/>
          <w:docGrid w:linePitch="272"/>
        </w:sectPr>
      </w:pPr>
    </w:p>
    <w:p w14:paraId="77AA60FB" w14:textId="75658C9C" w:rsidR="009B28D3" w:rsidRPr="00EB2544" w:rsidRDefault="009B28D3" w:rsidP="009B28D3">
      <w:pPr>
        <w:spacing w:line="276" w:lineRule="auto"/>
        <w:ind w:right="74"/>
        <w:jc w:val="both"/>
        <w:rPr>
          <w:rFonts w:ascii="Arial" w:eastAsia="Arial" w:hAnsi="Arial" w:cs="Arial"/>
        </w:rPr>
      </w:pPr>
      <w:r w:rsidRPr="00EB2544">
        <w:rPr>
          <w:rFonts w:ascii="Arial" w:eastAsia="Arial" w:hAnsi="Arial" w:cs="Arial"/>
        </w:rPr>
        <w:lastRenderedPageBreak/>
        <w:t xml:space="preserve">Demikian berita acara reviu dokumen </w:t>
      </w:r>
      <w:r w:rsidR="00D039F4" w:rsidRPr="00EB2544">
        <w:rPr>
          <w:rFonts w:ascii="Arial" w:eastAsia="Arial" w:hAnsi="Arial" w:cs="Arial"/>
        </w:rPr>
        <w:t xml:space="preserve">HPS melalui </w:t>
      </w:r>
      <w:r w:rsidR="00FF6BCC" w:rsidRPr="00EB2544">
        <w:rPr>
          <w:rFonts w:ascii="Arial" w:eastAsia="Arial" w:hAnsi="Arial" w:cs="Arial"/>
        </w:rPr>
        <w:t>SIPASTI</w:t>
      </w:r>
      <w:r w:rsidR="00D039F4" w:rsidRPr="00EB2544">
        <w:rPr>
          <w:rFonts w:ascii="Arial" w:eastAsia="Arial" w:hAnsi="Arial" w:cs="Arial"/>
        </w:rPr>
        <w:t xml:space="preserve"> </w:t>
      </w:r>
      <w:r w:rsidRPr="00EB2544">
        <w:rPr>
          <w:rFonts w:ascii="Arial" w:eastAsia="Arial" w:hAnsi="Arial" w:cs="Arial"/>
        </w:rPr>
        <w:t>dibuat untuk dipergunakan sebagaimana mestinya. </w:t>
      </w:r>
    </w:p>
    <w:p w14:paraId="5E577092" w14:textId="77777777" w:rsidR="009B28D3" w:rsidRPr="00EB2544" w:rsidRDefault="009B28D3" w:rsidP="009B28D3">
      <w:pPr>
        <w:spacing w:line="276" w:lineRule="auto"/>
        <w:ind w:right="74"/>
        <w:jc w:val="both"/>
        <w:rPr>
          <w:rFonts w:ascii="Arial" w:eastAsia="Arial" w:hAnsi="Arial" w:cs="Arial"/>
        </w:rPr>
      </w:pPr>
    </w:p>
    <w:p w14:paraId="3B192559" w14:textId="1BDD6B2D" w:rsidR="00EB667C" w:rsidRPr="00EB2544" w:rsidRDefault="009B28D3" w:rsidP="00D00403">
      <w:pPr>
        <w:spacing w:line="276" w:lineRule="auto"/>
        <w:ind w:right="74"/>
        <w:jc w:val="center"/>
        <w:rPr>
          <w:rFonts w:ascii="Arial" w:eastAsia="Arial" w:hAnsi="Arial" w:cs="Arial"/>
          <w:b/>
          <w:bCs/>
        </w:rPr>
      </w:pPr>
      <w:r w:rsidRPr="001F6E46">
        <w:rPr>
          <w:rFonts w:ascii="Arial" w:eastAsia="Arial" w:hAnsi="Arial" w:cs="Arial"/>
          <w:b/>
          <w:bCs/>
        </w:rPr>
        <w:t xml:space="preserve">KELOMPOK KERJA PEMILIHAN </w:t>
      </w:r>
      <w:r w:rsidR="00483466">
        <w:rPr>
          <w:rFonts w:ascii="Arial" w:eastAsia="Arial" w:hAnsi="Arial" w:cs="Arial"/>
          <w:b/>
          <w:bCs/>
          <w:lang w:val="en-US"/>
        </w:rPr>
        <w:t>{</w:t>
      </w:r>
      <w:proofErr w:type="spellStart"/>
      <w:r w:rsidR="00483466">
        <w:rPr>
          <w:rFonts w:ascii="Arial" w:eastAsia="Arial" w:hAnsi="Arial" w:cs="Arial"/>
          <w:b/>
          <w:bCs/>
          <w:lang w:val="en-US"/>
        </w:rPr>
        <w:t>kode_pokja</w:t>
      </w:r>
      <w:proofErr w:type="spellEnd"/>
      <w:r w:rsidR="00483466">
        <w:rPr>
          <w:rFonts w:ascii="Arial" w:eastAsia="Arial" w:hAnsi="Arial" w:cs="Arial"/>
          <w:b/>
          <w:bCs/>
          <w:lang w:val="en-US"/>
        </w:rPr>
        <w:t>}</w:t>
      </w:r>
      <w:r w:rsidRPr="001F6E46">
        <w:rPr>
          <w:rFonts w:ascii="Arial" w:eastAsia="Arial" w:hAnsi="Arial" w:cs="Arial"/>
          <w:b/>
          <w:bCs/>
        </w:rPr>
        <w:t xml:space="preserve"> BP2JK</w:t>
      </w:r>
      <w:r w:rsidRPr="00EB2544">
        <w:rPr>
          <w:rFonts w:ascii="Arial" w:eastAsia="Arial" w:hAnsi="Arial" w:cs="Arial"/>
          <w:b/>
          <w:bCs/>
        </w:rPr>
        <w:t xml:space="preserve"> WILAYAH KALIMANTAN SELATAN</w:t>
      </w:r>
    </w:p>
    <w:p w14:paraId="5B8686C0" w14:textId="767E5CB0" w:rsidR="009B28D3" w:rsidRPr="00483466" w:rsidRDefault="009B28D3" w:rsidP="00D00403">
      <w:pPr>
        <w:spacing w:line="276" w:lineRule="auto"/>
        <w:ind w:right="74"/>
        <w:jc w:val="center"/>
        <w:rPr>
          <w:rFonts w:ascii="Arial" w:eastAsia="Arial" w:hAnsi="Arial" w:cs="Arial"/>
          <w:b/>
          <w:bCs/>
          <w:lang w:val="en-US"/>
        </w:rPr>
      </w:pPr>
      <w:r w:rsidRPr="00EB2544">
        <w:rPr>
          <w:rFonts w:ascii="Arial" w:eastAsia="Arial" w:hAnsi="Arial" w:cs="Arial"/>
          <w:b/>
          <w:bCs/>
        </w:rPr>
        <w:t xml:space="preserve">TAHUN ANGGARAN </w:t>
      </w:r>
      <w:r w:rsidR="00483466">
        <w:rPr>
          <w:rFonts w:ascii="Arial" w:eastAsia="Arial" w:hAnsi="Arial" w:cs="Arial"/>
          <w:b/>
          <w:bCs/>
          <w:lang w:val="en-US"/>
        </w:rPr>
        <w:t>{</w:t>
      </w:r>
      <w:proofErr w:type="spellStart"/>
      <w:r w:rsidR="00483466">
        <w:rPr>
          <w:rFonts w:ascii="Arial" w:eastAsia="Arial" w:hAnsi="Arial" w:cs="Arial"/>
          <w:b/>
          <w:bCs/>
          <w:lang w:val="en-US"/>
        </w:rPr>
        <w:t>tahun_anggaran</w:t>
      </w:r>
      <w:proofErr w:type="spellEnd"/>
      <w:r w:rsidR="00483466">
        <w:rPr>
          <w:rFonts w:ascii="Arial" w:eastAsia="Arial" w:hAnsi="Arial" w:cs="Arial"/>
          <w:b/>
          <w:bCs/>
          <w:lang w:val="en-US"/>
        </w:rPr>
        <w:t>}</w:t>
      </w:r>
    </w:p>
    <w:p w14:paraId="52EC5B4D" w14:textId="77777777" w:rsidR="009B28D3" w:rsidRPr="00EB2544" w:rsidRDefault="009B28D3" w:rsidP="009B28D3">
      <w:pPr>
        <w:spacing w:line="276" w:lineRule="auto"/>
        <w:ind w:left="567" w:right="74"/>
        <w:jc w:val="both"/>
        <w:rPr>
          <w:rFonts w:ascii="Arial" w:eastAsia="Arial" w:hAnsi="Arial" w:cs="Arial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791"/>
        <w:gridCol w:w="1985"/>
        <w:gridCol w:w="1984"/>
      </w:tblGrid>
      <w:tr w:rsidR="00146BEB" w:rsidRPr="00EB2544" w14:paraId="7FD681D3" w14:textId="77777777" w:rsidTr="00EF62C0">
        <w:trPr>
          <w:trHeight w:val="471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7773DC" w14:textId="77777777" w:rsidR="009B28D3" w:rsidRPr="00EB2544" w:rsidRDefault="009B28D3" w:rsidP="00FC4E3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EB254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791" w:type="dxa"/>
            <w:tcBorders>
              <w:bottom w:val="single" w:sz="4" w:space="0" w:color="auto"/>
            </w:tcBorders>
            <w:vAlign w:val="center"/>
          </w:tcPr>
          <w:p w14:paraId="11A4A56D" w14:textId="77777777" w:rsidR="009B28D3" w:rsidRPr="00EB2544" w:rsidRDefault="009B28D3" w:rsidP="00FC4E3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EB2544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746B0CA7" w14:textId="77777777" w:rsidR="009B28D3" w:rsidRPr="00EB2544" w:rsidRDefault="009B28D3" w:rsidP="00FC4E3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EB2544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9D15C80" w14:textId="77777777" w:rsidR="009B28D3" w:rsidRPr="00EB2544" w:rsidRDefault="009B28D3" w:rsidP="00FC4E3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EB2544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AC497A" w:rsidRPr="00EB2544" w14:paraId="4356DF48" w14:textId="77777777" w:rsidTr="00EF62C0">
        <w:trPr>
          <w:trHeight w:val="74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F67FF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1.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49D8A" w14:textId="3B86046D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highlight w:val="yellow"/>
                <w:lang w:val="en-US"/>
              </w:rPr>
            </w:pPr>
            <w:r w:rsidRPr="00AC497A">
              <w:rPr>
                <w:rFonts w:ascii="Arial" w:hAnsi="Arial" w:cs="Arial"/>
              </w:rPr>
              <w:t>{ketua_pokja}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C8CED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4CF7391D" w14:textId="77777777" w:rsidR="00AC497A" w:rsidRPr="00EB2544" w:rsidRDefault="00AC497A" w:rsidP="00AC497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AC497A" w:rsidRPr="00EB2544" w14:paraId="26B8E025" w14:textId="77777777" w:rsidTr="00EF62C0">
        <w:trPr>
          <w:trHeight w:val="44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0AD83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2.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0EAA6" w14:textId="72495815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spacing w:val="2"/>
              </w:rPr>
            </w:pPr>
            <w:r w:rsidRPr="00AC497A">
              <w:rPr>
                <w:rFonts w:ascii="Arial" w:hAnsi="Arial" w:cs="Arial"/>
              </w:rPr>
              <w:t>{sekre_pokja}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6D817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0D1CD8E1" w14:textId="750601DF" w:rsidR="00AC497A" w:rsidRPr="00EB2544" w:rsidRDefault="00AC497A" w:rsidP="00AC497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AC497A" w:rsidRPr="00EB2544" w14:paraId="55BE2248" w14:textId="77777777" w:rsidTr="00EF62C0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ABF5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3.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8CB5C" w14:textId="5CA3A251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spacing w:val="2"/>
              </w:rPr>
            </w:pPr>
            <w:r w:rsidRPr="00AC497A">
              <w:rPr>
                <w:rFonts w:ascii="Arial" w:hAnsi="Arial" w:cs="Arial"/>
              </w:rPr>
              <w:t>{anggota_pokja</w:t>
            </w:r>
            <w:r w:rsidRPr="00AC497A">
              <w:rPr>
                <w:rFonts w:ascii="Arial" w:hAnsi="Arial" w:cs="Arial"/>
                <w:lang w:val="en-US"/>
              </w:rPr>
              <w:t>1</w:t>
            </w:r>
            <w:r w:rsidRPr="00AC497A">
              <w:rPr>
                <w:rFonts w:ascii="Arial" w:hAnsi="Arial" w:cs="Arial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E7179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3FBC2" w14:textId="14EF6A2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AC497A" w:rsidRPr="00EB2544" w14:paraId="7BCCF1EC" w14:textId="77777777" w:rsidTr="00011654">
        <w:trPr>
          <w:trHeight w:val="696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61811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4.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72F31" w14:textId="152E6D74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spacing w:val="2"/>
              </w:rPr>
            </w:pPr>
            <w:r w:rsidRPr="00AC497A">
              <w:rPr>
                <w:rFonts w:ascii="Arial" w:hAnsi="Arial" w:cs="Arial"/>
              </w:rPr>
              <w:t>{anggota_pokja</w:t>
            </w:r>
            <w:r w:rsidRPr="00AC497A">
              <w:rPr>
                <w:rFonts w:ascii="Arial" w:hAnsi="Arial" w:cs="Arial"/>
                <w:lang w:val="en-US"/>
              </w:rPr>
              <w:t>2</w:t>
            </w:r>
            <w:r w:rsidRPr="00AC497A">
              <w:rPr>
                <w:rFonts w:ascii="Arial" w:hAnsi="Arial" w:cs="Arial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9A2FE3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62BDD13" w14:textId="77777777" w:rsidR="00AC497A" w:rsidRPr="00EB2544" w:rsidRDefault="00AC497A" w:rsidP="00AC497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AC497A" w:rsidRPr="00EB2544" w14:paraId="40E9EBF1" w14:textId="77777777" w:rsidTr="00EF62C0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69EAA4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5.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6A6BA0" w14:textId="2983D965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  <w:spacing w:val="2"/>
              </w:rPr>
            </w:pPr>
            <w:r w:rsidRPr="00AC497A">
              <w:rPr>
                <w:rFonts w:ascii="Arial" w:hAnsi="Arial" w:cs="Arial"/>
              </w:rPr>
              <w:t>{anggota_pokja</w:t>
            </w:r>
            <w:r w:rsidRPr="00AC497A">
              <w:rPr>
                <w:rFonts w:ascii="Arial" w:hAnsi="Arial" w:cs="Arial"/>
                <w:lang w:val="en-US"/>
              </w:rPr>
              <w:t>3</w:t>
            </w:r>
            <w:r w:rsidRPr="00AC497A">
              <w:rPr>
                <w:rFonts w:ascii="Arial" w:hAnsi="Arial" w:cs="Arial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F89C1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55448688" w14:textId="00D1E3CF" w:rsidR="00AC497A" w:rsidRPr="00EB2544" w:rsidRDefault="00AC497A" w:rsidP="00AC497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690D62E7" w14:textId="77777777" w:rsidR="009B28D3" w:rsidRPr="00EB2544" w:rsidRDefault="009B28D3" w:rsidP="009B28D3">
      <w:pPr>
        <w:spacing w:line="276" w:lineRule="auto"/>
        <w:contextualSpacing/>
        <w:rPr>
          <w:rFonts w:ascii="Arial" w:hAnsi="Arial" w:cs="Arial"/>
        </w:rPr>
      </w:pPr>
    </w:p>
    <w:p w14:paraId="7A89E5D9" w14:textId="28C94A48" w:rsidR="00EB667C" w:rsidRPr="00EB2544" w:rsidRDefault="009B28D3" w:rsidP="00505B12">
      <w:pPr>
        <w:spacing w:line="276" w:lineRule="auto"/>
        <w:ind w:right="74"/>
        <w:jc w:val="center"/>
        <w:rPr>
          <w:rFonts w:ascii="Arial" w:eastAsia="Arial" w:hAnsi="Arial" w:cs="Arial"/>
          <w:b/>
          <w:bCs/>
        </w:rPr>
      </w:pPr>
      <w:r w:rsidRPr="001F6E46">
        <w:rPr>
          <w:rFonts w:ascii="Arial" w:eastAsia="Arial" w:hAnsi="Arial" w:cs="Arial"/>
          <w:b/>
          <w:bCs/>
        </w:rPr>
        <w:t xml:space="preserve">TIM PELAKSANA </w:t>
      </w:r>
      <w:r w:rsidR="00245F78" w:rsidRPr="00245F78">
        <w:rPr>
          <w:rFonts w:ascii="Arial" w:eastAsia="Arial" w:hAnsi="Arial" w:cs="Arial"/>
          <w:b/>
          <w:bCs/>
        </w:rPr>
        <w:t xml:space="preserve">{kode_pokja} </w:t>
      </w:r>
      <w:r w:rsidRPr="001F6E46">
        <w:rPr>
          <w:rFonts w:ascii="Arial" w:eastAsia="Arial" w:hAnsi="Arial" w:cs="Arial"/>
          <w:b/>
          <w:bCs/>
        </w:rPr>
        <w:t>BP2JK WILAYAH KALIMANTAN SELATAN</w:t>
      </w:r>
    </w:p>
    <w:p w14:paraId="02A04922" w14:textId="265F4727" w:rsidR="009B28D3" w:rsidRPr="00EB2544" w:rsidRDefault="009B28D3" w:rsidP="00505B12">
      <w:pPr>
        <w:spacing w:line="276" w:lineRule="auto"/>
        <w:ind w:right="74"/>
        <w:jc w:val="center"/>
        <w:rPr>
          <w:rFonts w:ascii="Arial" w:eastAsia="Arial" w:hAnsi="Arial" w:cs="Arial"/>
          <w:b/>
          <w:bCs/>
        </w:rPr>
      </w:pPr>
      <w:r w:rsidRPr="00EB2544">
        <w:rPr>
          <w:rFonts w:ascii="Arial" w:eastAsia="Arial" w:hAnsi="Arial" w:cs="Arial"/>
          <w:b/>
          <w:bCs/>
        </w:rPr>
        <w:t xml:space="preserve">TAHUN ANGGARAN </w:t>
      </w:r>
      <w:r w:rsidR="00245F78" w:rsidRPr="00245F78">
        <w:rPr>
          <w:rFonts w:ascii="Arial" w:eastAsia="Arial" w:hAnsi="Arial" w:cs="Arial"/>
          <w:b/>
          <w:bCs/>
        </w:rPr>
        <w:t>{tahun_anggaran}</w:t>
      </w:r>
    </w:p>
    <w:p w14:paraId="5A225D6A" w14:textId="77777777" w:rsidR="009B28D3" w:rsidRPr="00EB2544" w:rsidRDefault="009B28D3" w:rsidP="009B28D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791"/>
        <w:gridCol w:w="1985"/>
        <w:gridCol w:w="1984"/>
      </w:tblGrid>
      <w:tr w:rsidR="00146BEB" w:rsidRPr="00EB2544" w14:paraId="3E348FCD" w14:textId="77777777" w:rsidTr="00EF62C0">
        <w:trPr>
          <w:trHeight w:val="624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736690F6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791" w:type="dxa"/>
            <w:tcBorders>
              <w:bottom w:val="single" w:sz="4" w:space="0" w:color="auto"/>
            </w:tcBorders>
            <w:vAlign w:val="center"/>
          </w:tcPr>
          <w:p w14:paraId="40D41BF6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4418A1B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15BEA34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AC497A" w:rsidRPr="00EB2544" w14:paraId="690171D7" w14:textId="77777777" w:rsidTr="00EF62C0">
        <w:trPr>
          <w:trHeight w:val="510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D8D2F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1.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17836B" w14:textId="1F7F659E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</w:rPr>
            </w:pPr>
            <w:r w:rsidRPr="00AC497A">
              <w:rPr>
                <w:rFonts w:ascii="Arial" w:eastAsia="Arial" w:hAnsi="Arial" w:cs="Arial"/>
                <w:spacing w:val="2"/>
              </w:rPr>
              <w:t>{ketua_timlak}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99030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Koordinator merangkap 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D6611" w14:textId="64421F58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C497A" w:rsidRPr="00EB2544" w14:paraId="0E3E21EC" w14:textId="77777777" w:rsidTr="00EF62C0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932DF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2.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E89CC" w14:textId="038135ED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</w:rPr>
            </w:pPr>
            <w:r w:rsidRPr="00AC497A">
              <w:rPr>
                <w:rFonts w:ascii="Arial" w:eastAsia="Arial" w:hAnsi="Arial" w:cs="Arial"/>
                <w:spacing w:val="2"/>
              </w:rPr>
              <w:t>{sekre_timlak}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93C57" w14:textId="16344B81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Sekr</w:t>
            </w:r>
            <w:r>
              <w:rPr>
                <w:rFonts w:ascii="Arial" w:hAnsi="Arial" w:cs="Arial"/>
              </w:rPr>
              <w:t>e</w:t>
            </w:r>
            <w:r w:rsidRPr="00EB2544">
              <w:rPr>
                <w:rFonts w:ascii="Arial" w:hAnsi="Arial" w:cs="Arial"/>
              </w:rPr>
              <w:t>taris merangkap 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C985E" w14:textId="64B4648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AC497A" w:rsidRPr="00EB2544" w14:paraId="695ADC95" w14:textId="77777777" w:rsidTr="00EF62C0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81110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3.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34B1E" w14:textId="550DDDEF" w:rsidR="00AC497A" w:rsidRPr="00AC497A" w:rsidRDefault="00AC497A" w:rsidP="00AC497A">
            <w:pPr>
              <w:spacing w:line="276" w:lineRule="auto"/>
              <w:rPr>
                <w:rFonts w:ascii="Arial" w:eastAsia="Arial" w:hAnsi="Arial" w:cs="Arial"/>
              </w:rPr>
            </w:pPr>
            <w:r w:rsidRPr="00AC497A">
              <w:rPr>
                <w:rFonts w:ascii="Arial" w:eastAsia="Arial" w:hAnsi="Arial" w:cs="Arial"/>
              </w:rPr>
              <w:t>{anggota_timlak}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65A5D3" w14:textId="77777777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</w:rPr>
              <w:t>Anggota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76718" w14:textId="0ACCFA34" w:rsidR="00AC497A" w:rsidRPr="00EB2544" w:rsidRDefault="00AC497A" w:rsidP="00AC497A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DCD2A4D" w14:textId="77777777" w:rsidR="009B28D3" w:rsidRPr="00EB2544" w:rsidRDefault="009B28D3" w:rsidP="009B28D3">
      <w:pPr>
        <w:rPr>
          <w:sz w:val="18"/>
          <w:szCs w:val="18"/>
        </w:rPr>
      </w:pPr>
    </w:p>
    <w:p w14:paraId="22DCB493" w14:textId="77777777" w:rsidR="009B28D3" w:rsidRPr="00EB2544" w:rsidRDefault="009B28D3" w:rsidP="009B28D3">
      <w:pPr>
        <w:spacing w:line="276" w:lineRule="auto"/>
        <w:ind w:left="567" w:right="74"/>
        <w:jc w:val="right"/>
        <w:rPr>
          <w:rFonts w:ascii="Arial" w:eastAsia="Arial" w:hAnsi="Arial" w:cs="Arial"/>
          <w:i/>
          <w:iCs/>
        </w:rPr>
      </w:pPr>
    </w:p>
    <w:p w14:paraId="7118D1A6" w14:textId="314F6C4D" w:rsidR="00981BE4" w:rsidRPr="00245F78" w:rsidRDefault="00245F78" w:rsidP="00981BE4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en-US"/>
        </w:rPr>
        <w:t>{</w:t>
      </w:r>
      <w:proofErr w:type="spellStart"/>
      <w:r>
        <w:rPr>
          <w:rFonts w:ascii="Arial" w:eastAsia="Arial" w:hAnsi="Arial" w:cs="Arial"/>
          <w:b/>
          <w:bCs/>
          <w:lang w:val="en-US"/>
        </w:rPr>
        <w:t>satuan_kerja_upper</w:t>
      </w:r>
      <w:proofErr w:type="spellEnd"/>
      <w:r>
        <w:rPr>
          <w:rFonts w:ascii="Arial" w:eastAsia="Arial" w:hAnsi="Arial" w:cs="Arial"/>
          <w:b/>
          <w:bCs/>
          <w:lang w:val="en-US"/>
        </w:rPr>
        <w:t>}</w:t>
      </w:r>
    </w:p>
    <w:p w14:paraId="30E8CB25" w14:textId="77777777" w:rsidR="00981BE4" w:rsidRPr="00EB2544" w:rsidRDefault="00981BE4" w:rsidP="00981BE4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791"/>
        <w:gridCol w:w="1985"/>
        <w:gridCol w:w="1984"/>
      </w:tblGrid>
      <w:tr w:rsidR="00146BEB" w:rsidRPr="00EB2544" w14:paraId="48450952" w14:textId="77777777" w:rsidTr="00EF62C0">
        <w:trPr>
          <w:trHeight w:val="624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A30B09B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791" w:type="dxa"/>
            <w:tcBorders>
              <w:bottom w:val="single" w:sz="4" w:space="0" w:color="auto"/>
            </w:tcBorders>
            <w:vAlign w:val="center"/>
          </w:tcPr>
          <w:p w14:paraId="18F41935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777B322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62017FC" w14:textId="77777777" w:rsidR="009B28D3" w:rsidRPr="00EB2544" w:rsidRDefault="009B28D3" w:rsidP="00FC4E3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EB2544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245F78" w:rsidRPr="00DA1EA2" w14:paraId="04399AA8" w14:textId="77777777" w:rsidTr="00EF62C0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3B67E" w14:textId="520523C7" w:rsidR="00245F78" w:rsidRPr="00981C64" w:rsidRDefault="00245F78" w:rsidP="00245F7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81C64">
              <w:rPr>
                <w:rFonts w:ascii="Arial" w:hAnsi="Arial" w:cs="Arial"/>
              </w:rPr>
              <w:t>1.</w:t>
            </w:r>
          </w:p>
        </w:tc>
        <w:tc>
          <w:tcPr>
            <w:tcW w:w="47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CB8B7" w14:textId="5C53DB2F" w:rsidR="00245F78" w:rsidRPr="00981C64" w:rsidRDefault="00245F78" w:rsidP="00245F78">
            <w:pPr>
              <w:rPr>
                <w:rFonts w:ascii="Arial" w:eastAsia="Arial" w:hAnsi="Arial" w:cs="Arial"/>
                <w:spacing w:val="-2"/>
                <w:u w:val="single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nama_ppk</w:t>
            </w:r>
            <w:proofErr w:type="spellEnd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7467C" w14:textId="3442C197" w:rsidR="00245F78" w:rsidRPr="00981C64" w:rsidRDefault="00245F78" w:rsidP="00245F78">
            <w:pPr>
              <w:spacing w:line="276" w:lineRule="auto"/>
              <w:jc w:val="center"/>
              <w:rPr>
                <w:rFonts w:ascii="Arial" w:hAnsi="Arial" w:cs="Arial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5B37BC24" w14:textId="77777777" w:rsidR="00245F78" w:rsidRPr="004C35D9" w:rsidRDefault="00245F78" w:rsidP="00245F78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</w:p>
        </w:tc>
      </w:tr>
    </w:tbl>
    <w:p w14:paraId="5D0CD44C" w14:textId="410379C4" w:rsidR="006D6BD5" w:rsidRPr="00DA1EA2" w:rsidRDefault="006D6BD5" w:rsidP="006D6BD5">
      <w:pPr>
        <w:tabs>
          <w:tab w:val="left" w:pos="2748"/>
        </w:tabs>
        <w:rPr>
          <w:rFonts w:ascii="Arial" w:hAnsi="Arial" w:cs="Arial"/>
        </w:rPr>
      </w:pPr>
    </w:p>
    <w:sectPr w:rsidR="006D6BD5" w:rsidRPr="00DA1EA2" w:rsidSect="002B7653">
      <w:footerReference w:type="default" r:id="rId15"/>
      <w:headerReference w:type="first" r:id="rId16"/>
      <w:pgSz w:w="11920" w:h="16840"/>
      <w:pgMar w:top="1138" w:right="1138" w:bottom="1138" w:left="1411" w:header="720" w:footer="374" w:gutter="0"/>
      <w:pgNumType w:fmt="numberInDash"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84C01" w14:textId="77777777" w:rsidR="007331C2" w:rsidRPr="00B726C4" w:rsidRDefault="007331C2" w:rsidP="00A07E78">
      <w:r w:rsidRPr="00B726C4">
        <w:separator/>
      </w:r>
    </w:p>
  </w:endnote>
  <w:endnote w:type="continuationSeparator" w:id="0">
    <w:p w14:paraId="16396589" w14:textId="77777777" w:rsidR="007331C2" w:rsidRPr="00B726C4" w:rsidRDefault="007331C2" w:rsidP="00A07E78">
      <w:r w:rsidRPr="00B726C4">
        <w:continuationSeparator/>
      </w:r>
    </w:p>
  </w:endnote>
  <w:endnote w:type="continuationNotice" w:id="1">
    <w:p w14:paraId="12D6BB33" w14:textId="77777777" w:rsidR="007331C2" w:rsidRPr="00B726C4" w:rsidRDefault="007331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63232" w14:textId="76A21F96" w:rsidR="003F33FC" w:rsidRDefault="003F33FC" w:rsidP="003F33F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035CB" w14:textId="5F862921" w:rsidR="009145AB" w:rsidRDefault="009145AB" w:rsidP="009C1D2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73151" w14:textId="0D762252" w:rsidR="0007042D" w:rsidRDefault="0007042D" w:rsidP="003F33FC">
    <w:pPr>
      <w:pStyle w:val="Footer"/>
      <w:jc w:val="center"/>
    </w:pPr>
    <w:r>
      <w:rPr>
        <w:noProof/>
      </w:rPr>
      <w:drawing>
        <wp:inline distT="0" distB="0" distL="0" distR="0" wp14:anchorId="080F6415" wp14:editId="517F274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8D8BA" w14:textId="77777777" w:rsidR="007331C2" w:rsidRPr="00B726C4" w:rsidRDefault="007331C2" w:rsidP="00A07E78">
      <w:r w:rsidRPr="00B726C4">
        <w:separator/>
      </w:r>
    </w:p>
  </w:footnote>
  <w:footnote w:type="continuationSeparator" w:id="0">
    <w:p w14:paraId="58BF693E" w14:textId="77777777" w:rsidR="007331C2" w:rsidRPr="00B726C4" w:rsidRDefault="007331C2" w:rsidP="00A07E78">
      <w:r w:rsidRPr="00B726C4">
        <w:continuationSeparator/>
      </w:r>
    </w:p>
  </w:footnote>
  <w:footnote w:type="continuationNotice" w:id="1">
    <w:p w14:paraId="147CA1BB" w14:textId="77777777" w:rsidR="007331C2" w:rsidRPr="00B726C4" w:rsidRDefault="007331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73C6" w14:textId="77777777" w:rsidR="00543554" w:rsidRPr="0049489F" w:rsidRDefault="00543554" w:rsidP="0054355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49489F">
      <w:rPr>
        <w:noProof/>
        <w:lang w:val="en-US"/>
      </w:rPr>
      <w:drawing>
        <wp:anchor distT="0" distB="0" distL="114300" distR="114300" simplePos="0" relativeHeight="251661317" behindDoc="0" locked="0" layoutInCell="1" allowOverlap="1" wp14:anchorId="2FF898B8" wp14:editId="6F0795D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489F">
      <w:rPr>
        <w:rFonts w:ascii="Arial" w:eastAsia="Calibri" w:hAnsi="Arial" w:cs="Arial"/>
        <w:sz w:val="36"/>
        <w:szCs w:val="36"/>
      </w:rPr>
      <w:t>KEMENTERIAN PEKERJAAN UMUM</w:t>
    </w:r>
  </w:p>
  <w:p w14:paraId="38E05CF4" w14:textId="77777777" w:rsidR="00543554" w:rsidRPr="0049489F" w:rsidRDefault="00543554" w:rsidP="0054355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49489F">
      <w:rPr>
        <w:rFonts w:ascii="Arial" w:hAnsi="Arial" w:cs="Arial"/>
        <w:sz w:val="24"/>
        <w:szCs w:val="24"/>
      </w:rPr>
      <w:t>DIREKTORAT JENDERAL BINA KONSTRUKSI</w:t>
    </w:r>
  </w:p>
  <w:p w14:paraId="125AD74F" w14:textId="77777777" w:rsidR="00543554" w:rsidRPr="00543554" w:rsidRDefault="00543554" w:rsidP="0054355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543554">
      <w:rPr>
        <w:rFonts w:ascii="Arial" w:eastAsia="Calibri" w:hAnsi="Arial" w:cs="Arial"/>
        <w:b/>
        <w:bCs/>
      </w:rPr>
      <w:t>BALAI PELAKSANA PEMILIHAN JASA KONSTRUKSI WILAYAH KALIMANTAN SELATAN</w:t>
    </w:r>
  </w:p>
  <w:p w14:paraId="42029CEF" w14:textId="77777777" w:rsidR="00543554" w:rsidRPr="00543554" w:rsidRDefault="00543554" w:rsidP="0054355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543554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Pr="0054355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</w:t>
    </w:r>
    <w:proofErr w:type="spellStart"/>
    <w:r w:rsidRPr="0054355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kode_pokja</w:t>
    </w:r>
    <w:proofErr w:type="spellEnd"/>
    <w:r w:rsidRPr="0054355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} </w:t>
    </w:r>
    <w:r w:rsidRPr="00543554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94B4F3E" w14:textId="77777777" w:rsidR="00543554" w:rsidRPr="00543554" w:rsidRDefault="00543554" w:rsidP="0054355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543554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r w:rsidR="00E308D3">
      <w:fldChar w:fldCharType="begin"/>
    </w:r>
    <w:r w:rsidR="00E308D3">
      <w:instrText xml:space="preserve"> HYPERLINK "mailto:%7bemail_ketua_pokja%7ddi." </w:instrText>
    </w:r>
    <w:r w:rsidR="00E308D3">
      <w:fldChar w:fldCharType="separate"/>
    </w:r>
    <w:r w:rsidRPr="00543554">
      <w:rPr>
        <w:rFonts w:ascii="Arial" w:eastAsia="Calibri" w:hAnsi="Arial" w:cs="Arial"/>
        <w:color w:val="0000FF"/>
        <w:sz w:val="15"/>
        <w:szCs w:val="15"/>
        <w:u w:val="single"/>
        <w:lang w:val="en-US"/>
      </w:rPr>
      <w:t>{</w:t>
    </w:r>
    <w:proofErr w:type="spellStart"/>
    <w:r w:rsidRPr="00543554">
      <w:rPr>
        <w:rFonts w:ascii="Arial" w:eastAsia="Calibri" w:hAnsi="Arial" w:cs="Arial"/>
        <w:color w:val="0000FF"/>
        <w:sz w:val="15"/>
        <w:szCs w:val="15"/>
        <w:u w:val="single"/>
        <w:lang w:val="en-US"/>
      </w:rPr>
      <w:t>email_ketua_pokja</w:t>
    </w:r>
    <w:proofErr w:type="spellEnd"/>
    <w:r w:rsidRPr="00543554">
      <w:rPr>
        <w:rFonts w:ascii="Arial" w:eastAsia="Calibri" w:hAnsi="Arial" w:cs="Arial"/>
        <w:color w:val="0000FF"/>
        <w:sz w:val="15"/>
        <w:szCs w:val="15"/>
        <w:u w:val="single"/>
        <w:lang w:val="en-US"/>
      </w:rPr>
      <w:t>}</w:t>
    </w:r>
    <w:r w:rsidR="00E308D3">
      <w:rPr>
        <w:rFonts w:ascii="Arial" w:eastAsia="Calibri" w:hAnsi="Arial" w:cs="Arial"/>
        <w:color w:val="0000FF"/>
        <w:sz w:val="15"/>
        <w:szCs w:val="15"/>
        <w:u w:val="single"/>
        <w:lang w:val="en-US"/>
      </w:rPr>
      <w:fldChar w:fldCharType="end"/>
    </w:r>
    <w:r w:rsidRPr="00543554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592BF63B" w14:textId="77777777" w:rsidR="00543554" w:rsidRPr="00543554" w:rsidRDefault="00543554" w:rsidP="00543554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54355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60293" behindDoc="0" locked="0" layoutInCell="1" allowOverlap="1" wp14:anchorId="110C78DB" wp14:editId="268526ED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DA7D111" id="Straight Connector 984700384" o:spid="_x0000_s1026" style="position:absolute;z-index:2516602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15C21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r w:rsidRPr="00B726C4">
      <w:rPr>
        <w:rFonts w:ascii="Arial" w:eastAsia="Calibri" w:hAnsi="Arial" w:cs="Arial"/>
        <w:b/>
        <w:bCs/>
        <w:noProof/>
        <w:sz w:val="36"/>
        <w:szCs w:val="36"/>
      </w:rPr>
      <w:drawing>
        <wp:anchor distT="0" distB="0" distL="114300" distR="114300" simplePos="0" relativeHeight="251658242" behindDoc="0" locked="0" layoutInCell="1" allowOverlap="1" wp14:anchorId="6C9CB1F4" wp14:editId="5263D91F">
          <wp:simplePos x="0" y="0"/>
          <wp:positionH relativeFrom="column">
            <wp:posOffset>-324221</wp:posOffset>
          </wp:positionH>
          <wp:positionV relativeFrom="paragraph">
            <wp:posOffset>6985</wp:posOffset>
          </wp:positionV>
          <wp:extent cx="835200" cy="835200"/>
          <wp:effectExtent l="0" t="0" r="3175" b="3175"/>
          <wp:wrapNone/>
          <wp:docPr id="14" name="Picture 1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25509" name="Picture 469225509" descr="A yellow and blue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2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C4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73B86096" w14:textId="77777777" w:rsidR="00826962" w:rsidRPr="00B726C4" w:rsidRDefault="00826962" w:rsidP="00FC6631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B726C4">
      <w:rPr>
        <w:rFonts w:ascii="Arial" w:hAnsi="Arial" w:cs="Arial"/>
        <w:b/>
        <w:bCs/>
        <w:sz w:val="24"/>
        <w:szCs w:val="24"/>
      </w:rPr>
      <w:t>DIREKTORAT JENDERAL BINA KONSTRUKSI</w:t>
    </w:r>
  </w:p>
  <w:p w14:paraId="035E4B6A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B726C4">
      <w:rPr>
        <w:rFonts w:ascii="Arial" w:eastAsia="Calibri" w:hAnsi="Arial" w:cs="Arial"/>
        <w:b/>
        <w:bCs/>
      </w:rPr>
      <w:t>BALAI PELAKSANA PEMILIHAN JASA KONSTRUKSI WILAYAH KALIMANTAN SELATAN</w:t>
    </w:r>
  </w:p>
  <w:p w14:paraId="537FCACB" w14:textId="64A8F6ED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8"/>
        <w:szCs w:val="18"/>
      </w:rPr>
    </w:pPr>
    <w:r w:rsidRPr="00B726C4">
      <w:rPr>
        <w:rFonts w:ascii="Arial" w:eastAsia="Calibri" w:hAnsi="Arial" w:cs="Arial"/>
        <w:b/>
        <w:bCs/>
        <w:spacing w:val="-8"/>
        <w:sz w:val="18"/>
        <w:szCs w:val="18"/>
      </w:rPr>
      <w:t xml:space="preserve">KELOMPOK KERJA PEMILIHAN </w:t>
    </w:r>
    <w:r w:rsidR="00F041ED">
      <w:rPr>
        <w:rFonts w:ascii="Arial" w:eastAsia="Calibri" w:hAnsi="Arial" w:cs="Arial"/>
        <w:b/>
        <w:bCs/>
        <w:spacing w:val="-8"/>
        <w:sz w:val="18"/>
        <w:szCs w:val="18"/>
      </w:rPr>
      <w:t>3.A.9</w:t>
    </w:r>
    <w:r w:rsidRPr="00B726C4">
      <w:rPr>
        <w:rFonts w:ascii="Arial" w:eastAsia="Calibri" w:hAnsi="Arial" w:cs="Arial"/>
        <w:b/>
        <w:bCs/>
        <w:spacing w:val="-8"/>
        <w:sz w:val="18"/>
        <w:szCs w:val="18"/>
      </w:rPr>
      <w:t xml:space="preserve"> BP2JK WILAYAH KALIMANTAN SELATAN TAHUN ANGGARAN 2025</w:t>
    </w:r>
  </w:p>
  <w:p w14:paraId="6893AACE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1"/>
        <w:sz w:val="14"/>
        <w:szCs w:val="14"/>
      </w:rPr>
    </w:pPr>
    <w:r w:rsidRPr="00B726C4">
      <w:rPr>
        <w:rFonts w:ascii="Arial" w:eastAsia="Calibri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B726C4">
        <w:rPr>
          <w:rStyle w:val="Hyperlink"/>
          <w:rFonts w:ascii="Arial" w:eastAsia="Calibri" w:hAnsi="Arial" w:cs="Arial"/>
          <w:sz w:val="14"/>
          <w:szCs w:val="14"/>
        </w:rPr>
        <w:t>arizal.malik@pu.go.id</w:t>
      </w:r>
    </w:hyperlink>
  </w:p>
  <w:p w14:paraId="040C919B" w14:textId="77777777" w:rsidR="00826962" w:rsidRPr="00B726C4" w:rsidRDefault="00826962" w:rsidP="00FC6631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B726C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B8D6149" wp14:editId="59DA245B">
              <wp:simplePos x="0" y="0"/>
              <wp:positionH relativeFrom="margin">
                <wp:posOffset>567690</wp:posOffset>
              </wp:positionH>
              <wp:positionV relativeFrom="paragraph">
                <wp:posOffset>26893</wp:posOffset>
              </wp:positionV>
              <wp:extent cx="5381086" cy="0"/>
              <wp:effectExtent l="0" t="19050" r="29210" b="19050"/>
              <wp:wrapNone/>
              <wp:docPr id="1781483498" name="Straight Connector 17814834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rto="http://schemas.microsoft.com/office/word/2006/arto">
          <w:pict>
            <v:line w14:anchorId="3A3864D8" id="Straight Connector 1781483498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2.1pt" to="468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32775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r w:rsidRPr="00B726C4">
      <w:rPr>
        <w:rFonts w:ascii="Arial" w:eastAsia="Calibri" w:hAnsi="Arial" w:cs="Arial"/>
        <w:b/>
        <w:bCs/>
        <w:noProof/>
        <w:sz w:val="36"/>
        <w:szCs w:val="36"/>
      </w:rPr>
      <w:drawing>
        <wp:anchor distT="0" distB="0" distL="114300" distR="114300" simplePos="0" relativeHeight="251658244" behindDoc="0" locked="0" layoutInCell="1" allowOverlap="1" wp14:anchorId="6C9CB1F4" wp14:editId="5263D91F">
          <wp:simplePos x="0" y="0"/>
          <wp:positionH relativeFrom="column">
            <wp:posOffset>-324221</wp:posOffset>
          </wp:positionH>
          <wp:positionV relativeFrom="paragraph">
            <wp:posOffset>6985</wp:posOffset>
          </wp:positionV>
          <wp:extent cx="835200" cy="835200"/>
          <wp:effectExtent l="0" t="0" r="3175" b="3175"/>
          <wp:wrapNone/>
          <wp:docPr id="1123036127" name="Picture 1123036127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9225509" name="Picture 469225509" descr="A yellow and blue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2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C4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4CCD6807" w14:textId="77777777" w:rsidR="00826962" w:rsidRPr="00B726C4" w:rsidRDefault="00826962" w:rsidP="00FC6631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B726C4">
      <w:rPr>
        <w:rFonts w:ascii="Arial" w:hAnsi="Arial" w:cs="Arial"/>
        <w:b/>
        <w:bCs/>
        <w:sz w:val="24"/>
        <w:szCs w:val="24"/>
      </w:rPr>
      <w:t>DIREKTORAT JENDERAL BINA KONSTRUKSI</w:t>
    </w:r>
  </w:p>
  <w:p w14:paraId="7F1CBB0B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B726C4">
      <w:rPr>
        <w:rFonts w:ascii="Arial" w:eastAsia="Calibri" w:hAnsi="Arial" w:cs="Arial"/>
        <w:b/>
        <w:bCs/>
      </w:rPr>
      <w:t>BALAI PELAKSANA PEMILIHAN JASA KONSTRUKSI WILAYAH KALIMANTAN SELATAN</w:t>
    </w:r>
  </w:p>
  <w:p w14:paraId="0C40816C" w14:textId="7CB4B6E1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8"/>
        <w:szCs w:val="18"/>
      </w:rPr>
    </w:pPr>
    <w:r w:rsidRPr="00B726C4">
      <w:rPr>
        <w:rFonts w:ascii="Arial" w:eastAsia="Calibri" w:hAnsi="Arial" w:cs="Arial"/>
        <w:b/>
        <w:bCs/>
        <w:spacing w:val="-8"/>
        <w:sz w:val="18"/>
        <w:szCs w:val="18"/>
      </w:rPr>
      <w:t xml:space="preserve">KELOMPOK KERJA PEMILIHAN </w:t>
    </w:r>
    <w:r w:rsidR="00F041ED">
      <w:rPr>
        <w:rFonts w:ascii="Arial" w:eastAsia="Calibri" w:hAnsi="Arial" w:cs="Arial"/>
        <w:b/>
        <w:bCs/>
        <w:spacing w:val="-8"/>
        <w:sz w:val="18"/>
        <w:szCs w:val="18"/>
      </w:rPr>
      <w:t>3.A.9</w:t>
    </w:r>
    <w:r w:rsidRPr="00B726C4">
      <w:rPr>
        <w:rFonts w:ascii="Arial" w:eastAsia="Calibri" w:hAnsi="Arial" w:cs="Arial"/>
        <w:b/>
        <w:bCs/>
        <w:spacing w:val="-8"/>
        <w:sz w:val="18"/>
        <w:szCs w:val="18"/>
      </w:rPr>
      <w:t xml:space="preserve"> BP2JK WILAYAH KALIMANTAN SELATAN TAHUN ANGGARAN 2025</w:t>
    </w:r>
  </w:p>
  <w:p w14:paraId="21B1B96B" w14:textId="77777777" w:rsidR="00826962" w:rsidRPr="00B726C4" w:rsidRDefault="00826962" w:rsidP="00FC6631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1"/>
        <w:sz w:val="14"/>
        <w:szCs w:val="14"/>
      </w:rPr>
    </w:pPr>
    <w:r w:rsidRPr="00B726C4">
      <w:rPr>
        <w:rFonts w:ascii="Arial" w:eastAsia="Calibri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B726C4">
        <w:rPr>
          <w:rStyle w:val="Hyperlink"/>
          <w:rFonts w:ascii="Arial" w:eastAsia="Calibri" w:hAnsi="Arial" w:cs="Arial"/>
          <w:sz w:val="14"/>
          <w:szCs w:val="14"/>
        </w:rPr>
        <w:t>arizal.malik@pu.go.id</w:t>
      </w:r>
    </w:hyperlink>
  </w:p>
  <w:p w14:paraId="3A2305A7" w14:textId="77777777" w:rsidR="00826962" w:rsidRPr="00B726C4" w:rsidRDefault="00826962" w:rsidP="00FC6631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B726C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5B8D6149" wp14:editId="59DA245B">
              <wp:simplePos x="0" y="0"/>
              <wp:positionH relativeFrom="margin">
                <wp:posOffset>567690</wp:posOffset>
              </wp:positionH>
              <wp:positionV relativeFrom="paragraph">
                <wp:posOffset>26893</wp:posOffset>
              </wp:positionV>
              <wp:extent cx="5381086" cy="0"/>
              <wp:effectExtent l="0" t="19050" r="29210" b="19050"/>
              <wp:wrapNone/>
              <wp:docPr id="623546222" name="Straight Connector 623546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rto="http://schemas.microsoft.com/office/word/2006/arto">
          <w:pict>
            <v:line w14:anchorId="48106103" id="Straight Connector 623546222" o:spid="_x0000_s1026" style="position:absolute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2.1pt" to="468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804E5D"/>
    <w:multiLevelType w:val="hybridMultilevel"/>
    <w:tmpl w:val="148E0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53" w:hanging="360"/>
      </w:pPr>
    </w:lvl>
    <w:lvl w:ilvl="2" w:tplc="3809001B" w:tentative="1">
      <w:start w:val="1"/>
      <w:numFmt w:val="lowerRoman"/>
      <w:lvlText w:val="%3."/>
      <w:lvlJc w:val="right"/>
      <w:pPr>
        <w:ind w:left="873" w:hanging="180"/>
      </w:pPr>
    </w:lvl>
    <w:lvl w:ilvl="3" w:tplc="3809000F" w:tentative="1">
      <w:start w:val="1"/>
      <w:numFmt w:val="decimal"/>
      <w:lvlText w:val="%4."/>
      <w:lvlJc w:val="left"/>
      <w:pPr>
        <w:ind w:left="1593" w:hanging="360"/>
      </w:pPr>
    </w:lvl>
    <w:lvl w:ilvl="4" w:tplc="38090019" w:tentative="1">
      <w:start w:val="1"/>
      <w:numFmt w:val="lowerLetter"/>
      <w:lvlText w:val="%5."/>
      <w:lvlJc w:val="left"/>
      <w:pPr>
        <w:ind w:left="2313" w:hanging="360"/>
      </w:pPr>
    </w:lvl>
    <w:lvl w:ilvl="5" w:tplc="3809001B" w:tentative="1">
      <w:start w:val="1"/>
      <w:numFmt w:val="lowerRoman"/>
      <w:lvlText w:val="%6."/>
      <w:lvlJc w:val="right"/>
      <w:pPr>
        <w:ind w:left="3033" w:hanging="180"/>
      </w:pPr>
    </w:lvl>
    <w:lvl w:ilvl="6" w:tplc="3809000F" w:tentative="1">
      <w:start w:val="1"/>
      <w:numFmt w:val="decimal"/>
      <w:lvlText w:val="%7."/>
      <w:lvlJc w:val="left"/>
      <w:pPr>
        <w:ind w:left="3753" w:hanging="360"/>
      </w:pPr>
    </w:lvl>
    <w:lvl w:ilvl="7" w:tplc="38090019" w:tentative="1">
      <w:start w:val="1"/>
      <w:numFmt w:val="lowerLetter"/>
      <w:lvlText w:val="%8."/>
      <w:lvlJc w:val="left"/>
      <w:pPr>
        <w:ind w:left="4473" w:hanging="360"/>
      </w:pPr>
    </w:lvl>
    <w:lvl w:ilvl="8" w:tplc="3809001B" w:tentative="1">
      <w:start w:val="1"/>
      <w:numFmt w:val="lowerRoman"/>
      <w:lvlText w:val="%9."/>
      <w:lvlJc w:val="right"/>
      <w:pPr>
        <w:ind w:left="5193" w:hanging="180"/>
      </w:pPr>
    </w:lvl>
  </w:abstractNum>
  <w:abstractNum w:abstractNumId="2" w15:restartNumberingAfterBreak="0">
    <w:nsid w:val="052921FA"/>
    <w:multiLevelType w:val="hybridMultilevel"/>
    <w:tmpl w:val="56C89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74385"/>
    <w:multiLevelType w:val="hybridMultilevel"/>
    <w:tmpl w:val="148E00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53" w:hanging="360"/>
      </w:pPr>
    </w:lvl>
    <w:lvl w:ilvl="2" w:tplc="FFFFFFFF" w:tentative="1">
      <w:start w:val="1"/>
      <w:numFmt w:val="lowerRoman"/>
      <w:lvlText w:val="%3."/>
      <w:lvlJc w:val="right"/>
      <w:pPr>
        <w:ind w:left="873" w:hanging="180"/>
      </w:pPr>
    </w:lvl>
    <w:lvl w:ilvl="3" w:tplc="FFFFFFFF" w:tentative="1">
      <w:start w:val="1"/>
      <w:numFmt w:val="decimal"/>
      <w:lvlText w:val="%4."/>
      <w:lvlJc w:val="left"/>
      <w:pPr>
        <w:ind w:left="1593" w:hanging="360"/>
      </w:pPr>
    </w:lvl>
    <w:lvl w:ilvl="4" w:tplc="FFFFFFFF" w:tentative="1">
      <w:start w:val="1"/>
      <w:numFmt w:val="lowerLetter"/>
      <w:lvlText w:val="%5."/>
      <w:lvlJc w:val="left"/>
      <w:pPr>
        <w:ind w:left="2313" w:hanging="360"/>
      </w:pPr>
    </w:lvl>
    <w:lvl w:ilvl="5" w:tplc="FFFFFFFF" w:tentative="1">
      <w:start w:val="1"/>
      <w:numFmt w:val="lowerRoman"/>
      <w:lvlText w:val="%6."/>
      <w:lvlJc w:val="right"/>
      <w:pPr>
        <w:ind w:left="3033" w:hanging="180"/>
      </w:pPr>
    </w:lvl>
    <w:lvl w:ilvl="6" w:tplc="FFFFFFFF" w:tentative="1">
      <w:start w:val="1"/>
      <w:numFmt w:val="decimal"/>
      <w:lvlText w:val="%7."/>
      <w:lvlJc w:val="left"/>
      <w:pPr>
        <w:ind w:left="3753" w:hanging="360"/>
      </w:pPr>
    </w:lvl>
    <w:lvl w:ilvl="7" w:tplc="FFFFFFFF" w:tentative="1">
      <w:start w:val="1"/>
      <w:numFmt w:val="lowerLetter"/>
      <w:lvlText w:val="%8."/>
      <w:lvlJc w:val="left"/>
      <w:pPr>
        <w:ind w:left="4473" w:hanging="360"/>
      </w:pPr>
    </w:lvl>
    <w:lvl w:ilvl="8" w:tplc="FFFFFFFF" w:tentative="1">
      <w:start w:val="1"/>
      <w:numFmt w:val="lowerRoman"/>
      <w:lvlText w:val="%9."/>
      <w:lvlJc w:val="right"/>
      <w:pPr>
        <w:ind w:left="5193" w:hanging="180"/>
      </w:pPr>
    </w:lvl>
  </w:abstractNum>
  <w:abstractNum w:abstractNumId="4" w15:restartNumberingAfterBreak="0">
    <w:nsid w:val="0F9C7C20"/>
    <w:multiLevelType w:val="hybridMultilevel"/>
    <w:tmpl w:val="6E2C0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57DB5"/>
    <w:multiLevelType w:val="hybridMultilevel"/>
    <w:tmpl w:val="A39E95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53" w:hanging="360"/>
      </w:pPr>
    </w:lvl>
    <w:lvl w:ilvl="2" w:tplc="3809001B" w:tentative="1">
      <w:start w:val="1"/>
      <w:numFmt w:val="lowerRoman"/>
      <w:lvlText w:val="%3."/>
      <w:lvlJc w:val="right"/>
      <w:pPr>
        <w:ind w:left="873" w:hanging="180"/>
      </w:pPr>
    </w:lvl>
    <w:lvl w:ilvl="3" w:tplc="3809000F" w:tentative="1">
      <w:start w:val="1"/>
      <w:numFmt w:val="decimal"/>
      <w:lvlText w:val="%4."/>
      <w:lvlJc w:val="left"/>
      <w:pPr>
        <w:ind w:left="1593" w:hanging="360"/>
      </w:pPr>
    </w:lvl>
    <w:lvl w:ilvl="4" w:tplc="38090019" w:tentative="1">
      <w:start w:val="1"/>
      <w:numFmt w:val="lowerLetter"/>
      <w:lvlText w:val="%5."/>
      <w:lvlJc w:val="left"/>
      <w:pPr>
        <w:ind w:left="2313" w:hanging="360"/>
      </w:pPr>
    </w:lvl>
    <w:lvl w:ilvl="5" w:tplc="3809001B" w:tentative="1">
      <w:start w:val="1"/>
      <w:numFmt w:val="lowerRoman"/>
      <w:lvlText w:val="%6."/>
      <w:lvlJc w:val="right"/>
      <w:pPr>
        <w:ind w:left="3033" w:hanging="180"/>
      </w:pPr>
    </w:lvl>
    <w:lvl w:ilvl="6" w:tplc="3809000F" w:tentative="1">
      <w:start w:val="1"/>
      <w:numFmt w:val="decimal"/>
      <w:lvlText w:val="%7."/>
      <w:lvlJc w:val="left"/>
      <w:pPr>
        <w:ind w:left="3753" w:hanging="360"/>
      </w:pPr>
    </w:lvl>
    <w:lvl w:ilvl="7" w:tplc="38090019" w:tentative="1">
      <w:start w:val="1"/>
      <w:numFmt w:val="lowerLetter"/>
      <w:lvlText w:val="%8."/>
      <w:lvlJc w:val="left"/>
      <w:pPr>
        <w:ind w:left="4473" w:hanging="360"/>
      </w:pPr>
    </w:lvl>
    <w:lvl w:ilvl="8" w:tplc="3809001B" w:tentative="1">
      <w:start w:val="1"/>
      <w:numFmt w:val="lowerRoman"/>
      <w:lvlText w:val="%9."/>
      <w:lvlJc w:val="right"/>
      <w:pPr>
        <w:ind w:left="5193" w:hanging="180"/>
      </w:pPr>
    </w:lvl>
  </w:abstractNum>
  <w:abstractNum w:abstractNumId="6" w15:restartNumberingAfterBreak="0">
    <w:nsid w:val="203C5B22"/>
    <w:multiLevelType w:val="multilevel"/>
    <w:tmpl w:val="D11217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84F2892"/>
    <w:multiLevelType w:val="hybridMultilevel"/>
    <w:tmpl w:val="915CDEA8"/>
    <w:lvl w:ilvl="0" w:tplc="FFFFFFFF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8" w15:restartNumberingAfterBreak="0">
    <w:nsid w:val="2B76B844"/>
    <w:multiLevelType w:val="hybridMultilevel"/>
    <w:tmpl w:val="82D0F27C"/>
    <w:lvl w:ilvl="0" w:tplc="04090019">
      <w:start w:val="1"/>
      <w:numFmt w:val="lowerLetter"/>
      <w:lvlText w:val="%1."/>
      <w:lvlJc w:val="left"/>
      <w:pPr>
        <w:ind w:left="927" w:hanging="360"/>
      </w:pPr>
    </w:lvl>
    <w:lvl w:ilvl="1" w:tplc="0409000F">
      <w:start w:val="1"/>
      <w:numFmt w:val="decimal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6A60DAC"/>
    <w:multiLevelType w:val="hybridMultilevel"/>
    <w:tmpl w:val="6C902F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D3C7E"/>
    <w:multiLevelType w:val="hybridMultilevel"/>
    <w:tmpl w:val="1B42F596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>
      <w:start w:val="1"/>
      <w:numFmt w:val="decimal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3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76033428"/>
    <w:multiLevelType w:val="hybridMultilevel"/>
    <w:tmpl w:val="148E00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53" w:hanging="360"/>
      </w:pPr>
    </w:lvl>
    <w:lvl w:ilvl="2" w:tplc="FFFFFFFF" w:tentative="1">
      <w:start w:val="1"/>
      <w:numFmt w:val="lowerRoman"/>
      <w:lvlText w:val="%3."/>
      <w:lvlJc w:val="right"/>
      <w:pPr>
        <w:ind w:left="873" w:hanging="180"/>
      </w:pPr>
    </w:lvl>
    <w:lvl w:ilvl="3" w:tplc="FFFFFFFF" w:tentative="1">
      <w:start w:val="1"/>
      <w:numFmt w:val="decimal"/>
      <w:lvlText w:val="%4."/>
      <w:lvlJc w:val="left"/>
      <w:pPr>
        <w:ind w:left="1593" w:hanging="360"/>
      </w:pPr>
    </w:lvl>
    <w:lvl w:ilvl="4" w:tplc="FFFFFFFF" w:tentative="1">
      <w:start w:val="1"/>
      <w:numFmt w:val="lowerLetter"/>
      <w:lvlText w:val="%5."/>
      <w:lvlJc w:val="left"/>
      <w:pPr>
        <w:ind w:left="2313" w:hanging="360"/>
      </w:pPr>
    </w:lvl>
    <w:lvl w:ilvl="5" w:tplc="FFFFFFFF" w:tentative="1">
      <w:start w:val="1"/>
      <w:numFmt w:val="lowerRoman"/>
      <w:lvlText w:val="%6."/>
      <w:lvlJc w:val="right"/>
      <w:pPr>
        <w:ind w:left="3033" w:hanging="180"/>
      </w:pPr>
    </w:lvl>
    <w:lvl w:ilvl="6" w:tplc="FFFFFFFF" w:tentative="1">
      <w:start w:val="1"/>
      <w:numFmt w:val="decimal"/>
      <w:lvlText w:val="%7."/>
      <w:lvlJc w:val="left"/>
      <w:pPr>
        <w:ind w:left="3753" w:hanging="360"/>
      </w:pPr>
    </w:lvl>
    <w:lvl w:ilvl="7" w:tplc="FFFFFFFF" w:tentative="1">
      <w:start w:val="1"/>
      <w:numFmt w:val="lowerLetter"/>
      <w:lvlText w:val="%8."/>
      <w:lvlJc w:val="left"/>
      <w:pPr>
        <w:ind w:left="4473" w:hanging="360"/>
      </w:pPr>
    </w:lvl>
    <w:lvl w:ilvl="8" w:tplc="FFFFFFFF" w:tentative="1">
      <w:start w:val="1"/>
      <w:numFmt w:val="lowerRoman"/>
      <w:lvlText w:val="%9."/>
      <w:lvlJc w:val="right"/>
      <w:pPr>
        <w:ind w:left="5193" w:hanging="180"/>
      </w:pPr>
    </w:lvl>
  </w:abstractNum>
  <w:abstractNum w:abstractNumId="15" w15:restartNumberingAfterBreak="0">
    <w:nsid w:val="7CA64E2D"/>
    <w:multiLevelType w:val="hybridMultilevel"/>
    <w:tmpl w:val="148E00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53" w:hanging="360"/>
      </w:pPr>
    </w:lvl>
    <w:lvl w:ilvl="2" w:tplc="FFFFFFFF" w:tentative="1">
      <w:start w:val="1"/>
      <w:numFmt w:val="lowerRoman"/>
      <w:lvlText w:val="%3."/>
      <w:lvlJc w:val="right"/>
      <w:pPr>
        <w:ind w:left="873" w:hanging="180"/>
      </w:pPr>
    </w:lvl>
    <w:lvl w:ilvl="3" w:tplc="FFFFFFFF" w:tentative="1">
      <w:start w:val="1"/>
      <w:numFmt w:val="decimal"/>
      <w:lvlText w:val="%4."/>
      <w:lvlJc w:val="left"/>
      <w:pPr>
        <w:ind w:left="1593" w:hanging="360"/>
      </w:pPr>
    </w:lvl>
    <w:lvl w:ilvl="4" w:tplc="FFFFFFFF" w:tentative="1">
      <w:start w:val="1"/>
      <w:numFmt w:val="lowerLetter"/>
      <w:lvlText w:val="%5."/>
      <w:lvlJc w:val="left"/>
      <w:pPr>
        <w:ind w:left="2313" w:hanging="360"/>
      </w:pPr>
    </w:lvl>
    <w:lvl w:ilvl="5" w:tplc="FFFFFFFF" w:tentative="1">
      <w:start w:val="1"/>
      <w:numFmt w:val="lowerRoman"/>
      <w:lvlText w:val="%6."/>
      <w:lvlJc w:val="right"/>
      <w:pPr>
        <w:ind w:left="3033" w:hanging="180"/>
      </w:pPr>
    </w:lvl>
    <w:lvl w:ilvl="6" w:tplc="FFFFFFFF" w:tentative="1">
      <w:start w:val="1"/>
      <w:numFmt w:val="decimal"/>
      <w:lvlText w:val="%7."/>
      <w:lvlJc w:val="left"/>
      <w:pPr>
        <w:ind w:left="3753" w:hanging="360"/>
      </w:pPr>
    </w:lvl>
    <w:lvl w:ilvl="7" w:tplc="FFFFFFFF" w:tentative="1">
      <w:start w:val="1"/>
      <w:numFmt w:val="lowerLetter"/>
      <w:lvlText w:val="%8."/>
      <w:lvlJc w:val="left"/>
      <w:pPr>
        <w:ind w:left="4473" w:hanging="360"/>
      </w:pPr>
    </w:lvl>
    <w:lvl w:ilvl="8" w:tplc="FFFFFFFF" w:tentative="1">
      <w:start w:val="1"/>
      <w:numFmt w:val="lowerRoman"/>
      <w:lvlText w:val="%9."/>
      <w:lvlJc w:val="right"/>
      <w:pPr>
        <w:ind w:left="5193" w:hanging="180"/>
      </w:p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0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3"/>
  </w:num>
  <w:num w:numId="11">
    <w:abstractNumId w:val="14"/>
  </w:num>
  <w:num w:numId="12">
    <w:abstractNumId w:val="15"/>
  </w:num>
  <w:num w:numId="13">
    <w:abstractNumId w:val="9"/>
  </w:num>
  <w:num w:numId="14">
    <w:abstractNumId w:val="5"/>
  </w:num>
  <w:num w:numId="15">
    <w:abstractNumId w:val="7"/>
  </w:num>
  <w:num w:numId="16">
    <w:abstractNumId w:val="6"/>
  </w:num>
  <w:num w:numId="17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65F"/>
    <w:rsid w:val="00001D58"/>
    <w:rsid w:val="00002F77"/>
    <w:rsid w:val="00003757"/>
    <w:rsid w:val="000047D9"/>
    <w:rsid w:val="00005491"/>
    <w:rsid w:val="00005F25"/>
    <w:rsid w:val="000071E6"/>
    <w:rsid w:val="00007AC9"/>
    <w:rsid w:val="00010D7F"/>
    <w:rsid w:val="00011654"/>
    <w:rsid w:val="000119B5"/>
    <w:rsid w:val="0001291F"/>
    <w:rsid w:val="000130F2"/>
    <w:rsid w:val="0001381F"/>
    <w:rsid w:val="00013822"/>
    <w:rsid w:val="00017E44"/>
    <w:rsid w:val="00022651"/>
    <w:rsid w:val="00023A3A"/>
    <w:rsid w:val="00023DEA"/>
    <w:rsid w:val="000252C7"/>
    <w:rsid w:val="0002788A"/>
    <w:rsid w:val="00032E34"/>
    <w:rsid w:val="0003409C"/>
    <w:rsid w:val="00041EC9"/>
    <w:rsid w:val="00044C31"/>
    <w:rsid w:val="0004542C"/>
    <w:rsid w:val="0004555F"/>
    <w:rsid w:val="00045A2A"/>
    <w:rsid w:val="00045CE2"/>
    <w:rsid w:val="0005005D"/>
    <w:rsid w:val="00050543"/>
    <w:rsid w:val="00050F84"/>
    <w:rsid w:val="00054B5C"/>
    <w:rsid w:val="00057430"/>
    <w:rsid w:val="000579E7"/>
    <w:rsid w:val="00057F6D"/>
    <w:rsid w:val="000607E9"/>
    <w:rsid w:val="00060AD9"/>
    <w:rsid w:val="00061BA8"/>
    <w:rsid w:val="00061C3B"/>
    <w:rsid w:val="00062A03"/>
    <w:rsid w:val="00062C9C"/>
    <w:rsid w:val="00063CAE"/>
    <w:rsid w:val="00065414"/>
    <w:rsid w:val="0006707B"/>
    <w:rsid w:val="0006715E"/>
    <w:rsid w:val="00067835"/>
    <w:rsid w:val="00067EF1"/>
    <w:rsid w:val="0007042D"/>
    <w:rsid w:val="000729A7"/>
    <w:rsid w:val="0007435C"/>
    <w:rsid w:val="0007440D"/>
    <w:rsid w:val="00074F1E"/>
    <w:rsid w:val="00076062"/>
    <w:rsid w:val="0007635B"/>
    <w:rsid w:val="00085B1D"/>
    <w:rsid w:val="0008625D"/>
    <w:rsid w:val="0009089F"/>
    <w:rsid w:val="00091A11"/>
    <w:rsid w:val="00093D43"/>
    <w:rsid w:val="00095E04"/>
    <w:rsid w:val="000A0A35"/>
    <w:rsid w:val="000A0D69"/>
    <w:rsid w:val="000A4DDA"/>
    <w:rsid w:val="000A5568"/>
    <w:rsid w:val="000A78DE"/>
    <w:rsid w:val="000B1456"/>
    <w:rsid w:val="000B1AC7"/>
    <w:rsid w:val="000B2B44"/>
    <w:rsid w:val="000B629B"/>
    <w:rsid w:val="000B630A"/>
    <w:rsid w:val="000B69ED"/>
    <w:rsid w:val="000C0029"/>
    <w:rsid w:val="000C4646"/>
    <w:rsid w:val="000C5A4D"/>
    <w:rsid w:val="000C681D"/>
    <w:rsid w:val="000D033E"/>
    <w:rsid w:val="000D1476"/>
    <w:rsid w:val="000D2C36"/>
    <w:rsid w:val="000E41A7"/>
    <w:rsid w:val="000E6B4B"/>
    <w:rsid w:val="000E72C1"/>
    <w:rsid w:val="000E74DA"/>
    <w:rsid w:val="000E79A2"/>
    <w:rsid w:val="000F1369"/>
    <w:rsid w:val="000F1F50"/>
    <w:rsid w:val="000F2043"/>
    <w:rsid w:val="000F2FA2"/>
    <w:rsid w:val="000F36A0"/>
    <w:rsid w:val="000F3E08"/>
    <w:rsid w:val="000F4338"/>
    <w:rsid w:val="000F6F25"/>
    <w:rsid w:val="000F7924"/>
    <w:rsid w:val="00100DAA"/>
    <w:rsid w:val="001028A7"/>
    <w:rsid w:val="001050C8"/>
    <w:rsid w:val="0010566F"/>
    <w:rsid w:val="00106419"/>
    <w:rsid w:val="00106C3A"/>
    <w:rsid w:val="00107ED9"/>
    <w:rsid w:val="00111CB1"/>
    <w:rsid w:val="00111D1D"/>
    <w:rsid w:val="00115164"/>
    <w:rsid w:val="00115535"/>
    <w:rsid w:val="001165D5"/>
    <w:rsid w:val="00124925"/>
    <w:rsid w:val="00125782"/>
    <w:rsid w:val="00127BE3"/>
    <w:rsid w:val="00130E1E"/>
    <w:rsid w:val="0013274F"/>
    <w:rsid w:val="00133191"/>
    <w:rsid w:val="001350A8"/>
    <w:rsid w:val="0013687E"/>
    <w:rsid w:val="001432F4"/>
    <w:rsid w:val="001434F3"/>
    <w:rsid w:val="00143F4C"/>
    <w:rsid w:val="001444E6"/>
    <w:rsid w:val="00144C12"/>
    <w:rsid w:val="001455A7"/>
    <w:rsid w:val="00145989"/>
    <w:rsid w:val="00145EC7"/>
    <w:rsid w:val="00146BEB"/>
    <w:rsid w:val="00147305"/>
    <w:rsid w:val="001523DC"/>
    <w:rsid w:val="0015291E"/>
    <w:rsid w:val="00153F4E"/>
    <w:rsid w:val="00154347"/>
    <w:rsid w:val="00154EEC"/>
    <w:rsid w:val="00161B7A"/>
    <w:rsid w:val="00162E37"/>
    <w:rsid w:val="00163AAF"/>
    <w:rsid w:val="0016587F"/>
    <w:rsid w:val="0016742A"/>
    <w:rsid w:val="00172115"/>
    <w:rsid w:val="001731E5"/>
    <w:rsid w:val="00173950"/>
    <w:rsid w:val="001744CE"/>
    <w:rsid w:val="00174DE1"/>
    <w:rsid w:val="00175494"/>
    <w:rsid w:val="00175606"/>
    <w:rsid w:val="00175612"/>
    <w:rsid w:val="001761A3"/>
    <w:rsid w:val="00177517"/>
    <w:rsid w:val="00180A08"/>
    <w:rsid w:val="001813BB"/>
    <w:rsid w:val="0018248B"/>
    <w:rsid w:val="001827F9"/>
    <w:rsid w:val="00182C0E"/>
    <w:rsid w:val="00182C1F"/>
    <w:rsid w:val="00185D78"/>
    <w:rsid w:val="00185E98"/>
    <w:rsid w:val="001876C1"/>
    <w:rsid w:val="00191933"/>
    <w:rsid w:val="0019209A"/>
    <w:rsid w:val="00192294"/>
    <w:rsid w:val="00196102"/>
    <w:rsid w:val="001A4747"/>
    <w:rsid w:val="001A4C19"/>
    <w:rsid w:val="001A662E"/>
    <w:rsid w:val="001A77E8"/>
    <w:rsid w:val="001B110E"/>
    <w:rsid w:val="001B1196"/>
    <w:rsid w:val="001B33A5"/>
    <w:rsid w:val="001B3FF7"/>
    <w:rsid w:val="001B5077"/>
    <w:rsid w:val="001B6503"/>
    <w:rsid w:val="001B6A4C"/>
    <w:rsid w:val="001C0FCE"/>
    <w:rsid w:val="001C1467"/>
    <w:rsid w:val="001C1A8E"/>
    <w:rsid w:val="001C1B36"/>
    <w:rsid w:val="001C4A3D"/>
    <w:rsid w:val="001C4E14"/>
    <w:rsid w:val="001C56C2"/>
    <w:rsid w:val="001C5B24"/>
    <w:rsid w:val="001C6BF1"/>
    <w:rsid w:val="001C7805"/>
    <w:rsid w:val="001D240D"/>
    <w:rsid w:val="001D2C71"/>
    <w:rsid w:val="001D2F18"/>
    <w:rsid w:val="001D31AD"/>
    <w:rsid w:val="001D4A4A"/>
    <w:rsid w:val="001D6926"/>
    <w:rsid w:val="001E29B0"/>
    <w:rsid w:val="001E37B9"/>
    <w:rsid w:val="001E3D2F"/>
    <w:rsid w:val="001E5414"/>
    <w:rsid w:val="001E5685"/>
    <w:rsid w:val="001F1623"/>
    <w:rsid w:val="001F2ED3"/>
    <w:rsid w:val="001F5FA2"/>
    <w:rsid w:val="001F6E46"/>
    <w:rsid w:val="001F6F5F"/>
    <w:rsid w:val="001F75D2"/>
    <w:rsid w:val="001F76F4"/>
    <w:rsid w:val="001F79B4"/>
    <w:rsid w:val="0020319C"/>
    <w:rsid w:val="002040F2"/>
    <w:rsid w:val="00204753"/>
    <w:rsid w:val="00205982"/>
    <w:rsid w:val="00206A5D"/>
    <w:rsid w:val="002076B7"/>
    <w:rsid w:val="00211AA9"/>
    <w:rsid w:val="00212A33"/>
    <w:rsid w:val="00214162"/>
    <w:rsid w:val="00214318"/>
    <w:rsid w:val="00214F21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B2C"/>
    <w:rsid w:val="00230C09"/>
    <w:rsid w:val="00231663"/>
    <w:rsid w:val="00232C44"/>
    <w:rsid w:val="00233E3A"/>
    <w:rsid w:val="00234C01"/>
    <w:rsid w:val="00236C42"/>
    <w:rsid w:val="002370AD"/>
    <w:rsid w:val="00240B2F"/>
    <w:rsid w:val="00241CC2"/>
    <w:rsid w:val="00241E60"/>
    <w:rsid w:val="0024275C"/>
    <w:rsid w:val="00242CAA"/>
    <w:rsid w:val="0024368A"/>
    <w:rsid w:val="00244F55"/>
    <w:rsid w:val="00245F78"/>
    <w:rsid w:val="002517EF"/>
    <w:rsid w:val="00253127"/>
    <w:rsid w:val="0025318C"/>
    <w:rsid w:val="00253AC3"/>
    <w:rsid w:val="00254C5A"/>
    <w:rsid w:val="00254F2D"/>
    <w:rsid w:val="0025570D"/>
    <w:rsid w:val="0025639E"/>
    <w:rsid w:val="00256FB9"/>
    <w:rsid w:val="002610A9"/>
    <w:rsid w:val="0026282E"/>
    <w:rsid w:val="00263D00"/>
    <w:rsid w:val="0026529B"/>
    <w:rsid w:val="00265326"/>
    <w:rsid w:val="00266E93"/>
    <w:rsid w:val="00267587"/>
    <w:rsid w:val="00271B49"/>
    <w:rsid w:val="0027226E"/>
    <w:rsid w:val="00273BEF"/>
    <w:rsid w:val="0027615A"/>
    <w:rsid w:val="002776CE"/>
    <w:rsid w:val="0027786C"/>
    <w:rsid w:val="00277FC1"/>
    <w:rsid w:val="0028012C"/>
    <w:rsid w:val="002829A1"/>
    <w:rsid w:val="002837BD"/>
    <w:rsid w:val="00283888"/>
    <w:rsid w:val="00284817"/>
    <w:rsid w:val="002849D7"/>
    <w:rsid w:val="002876D9"/>
    <w:rsid w:val="00290738"/>
    <w:rsid w:val="00291BBB"/>
    <w:rsid w:val="00294FCD"/>
    <w:rsid w:val="0029530E"/>
    <w:rsid w:val="002955B2"/>
    <w:rsid w:val="0029621B"/>
    <w:rsid w:val="00297770"/>
    <w:rsid w:val="002A0FDE"/>
    <w:rsid w:val="002A133E"/>
    <w:rsid w:val="002A15F5"/>
    <w:rsid w:val="002A1760"/>
    <w:rsid w:val="002A3755"/>
    <w:rsid w:val="002A5290"/>
    <w:rsid w:val="002B0825"/>
    <w:rsid w:val="002B10C0"/>
    <w:rsid w:val="002B193A"/>
    <w:rsid w:val="002B1D03"/>
    <w:rsid w:val="002B1F2F"/>
    <w:rsid w:val="002B2675"/>
    <w:rsid w:val="002B3614"/>
    <w:rsid w:val="002B45DD"/>
    <w:rsid w:val="002B4E31"/>
    <w:rsid w:val="002B6F3D"/>
    <w:rsid w:val="002B7412"/>
    <w:rsid w:val="002B7653"/>
    <w:rsid w:val="002B7F4E"/>
    <w:rsid w:val="002C0943"/>
    <w:rsid w:val="002C180D"/>
    <w:rsid w:val="002C29BE"/>
    <w:rsid w:val="002D0D21"/>
    <w:rsid w:val="002D0E89"/>
    <w:rsid w:val="002D3D98"/>
    <w:rsid w:val="002D409D"/>
    <w:rsid w:val="002D5077"/>
    <w:rsid w:val="002D5922"/>
    <w:rsid w:val="002D5B7E"/>
    <w:rsid w:val="002F1DCA"/>
    <w:rsid w:val="002F4053"/>
    <w:rsid w:val="002F5254"/>
    <w:rsid w:val="002F541F"/>
    <w:rsid w:val="002F7FA7"/>
    <w:rsid w:val="003021D5"/>
    <w:rsid w:val="003030F4"/>
    <w:rsid w:val="00303A76"/>
    <w:rsid w:val="003043CE"/>
    <w:rsid w:val="00304B5F"/>
    <w:rsid w:val="00305CBC"/>
    <w:rsid w:val="00306352"/>
    <w:rsid w:val="0030788C"/>
    <w:rsid w:val="00310B7D"/>
    <w:rsid w:val="00310C58"/>
    <w:rsid w:val="00313DBB"/>
    <w:rsid w:val="00313E05"/>
    <w:rsid w:val="003145F1"/>
    <w:rsid w:val="00314A89"/>
    <w:rsid w:val="0032020C"/>
    <w:rsid w:val="003204A9"/>
    <w:rsid w:val="0032054E"/>
    <w:rsid w:val="003215E8"/>
    <w:rsid w:val="003219EF"/>
    <w:rsid w:val="00323BDD"/>
    <w:rsid w:val="00325C21"/>
    <w:rsid w:val="00325E09"/>
    <w:rsid w:val="00326896"/>
    <w:rsid w:val="003321BF"/>
    <w:rsid w:val="003329A6"/>
    <w:rsid w:val="0033490B"/>
    <w:rsid w:val="00336391"/>
    <w:rsid w:val="00340A9F"/>
    <w:rsid w:val="00343FC0"/>
    <w:rsid w:val="00345212"/>
    <w:rsid w:val="0034702E"/>
    <w:rsid w:val="00347846"/>
    <w:rsid w:val="00350201"/>
    <w:rsid w:val="00352DF4"/>
    <w:rsid w:val="00353F23"/>
    <w:rsid w:val="0035705B"/>
    <w:rsid w:val="00357C14"/>
    <w:rsid w:val="0036083D"/>
    <w:rsid w:val="00361871"/>
    <w:rsid w:val="00361EF7"/>
    <w:rsid w:val="00362490"/>
    <w:rsid w:val="00367C92"/>
    <w:rsid w:val="00371D04"/>
    <w:rsid w:val="00371F59"/>
    <w:rsid w:val="0037480A"/>
    <w:rsid w:val="00380725"/>
    <w:rsid w:val="003809F1"/>
    <w:rsid w:val="00381023"/>
    <w:rsid w:val="003829B8"/>
    <w:rsid w:val="00382C57"/>
    <w:rsid w:val="00383B36"/>
    <w:rsid w:val="00383D97"/>
    <w:rsid w:val="0038400C"/>
    <w:rsid w:val="00384F65"/>
    <w:rsid w:val="00386161"/>
    <w:rsid w:val="00390BDE"/>
    <w:rsid w:val="003922F8"/>
    <w:rsid w:val="00394DB0"/>
    <w:rsid w:val="0039560E"/>
    <w:rsid w:val="00396FFE"/>
    <w:rsid w:val="00397194"/>
    <w:rsid w:val="00397456"/>
    <w:rsid w:val="0039786C"/>
    <w:rsid w:val="003A0D92"/>
    <w:rsid w:val="003A15AA"/>
    <w:rsid w:val="003A15BC"/>
    <w:rsid w:val="003A1F3A"/>
    <w:rsid w:val="003A2345"/>
    <w:rsid w:val="003A3A7B"/>
    <w:rsid w:val="003A3CCD"/>
    <w:rsid w:val="003A5DF2"/>
    <w:rsid w:val="003A5E90"/>
    <w:rsid w:val="003A6726"/>
    <w:rsid w:val="003A7592"/>
    <w:rsid w:val="003A76C7"/>
    <w:rsid w:val="003B2255"/>
    <w:rsid w:val="003B55D2"/>
    <w:rsid w:val="003B6434"/>
    <w:rsid w:val="003B664B"/>
    <w:rsid w:val="003C0A5B"/>
    <w:rsid w:val="003C216A"/>
    <w:rsid w:val="003C38C4"/>
    <w:rsid w:val="003D24A1"/>
    <w:rsid w:val="003D356A"/>
    <w:rsid w:val="003D4836"/>
    <w:rsid w:val="003E17E0"/>
    <w:rsid w:val="003E21E8"/>
    <w:rsid w:val="003E5372"/>
    <w:rsid w:val="003E7B1C"/>
    <w:rsid w:val="003F036D"/>
    <w:rsid w:val="003F1636"/>
    <w:rsid w:val="003F1C65"/>
    <w:rsid w:val="003F33FC"/>
    <w:rsid w:val="003F59D7"/>
    <w:rsid w:val="003F5E7C"/>
    <w:rsid w:val="003F65C5"/>
    <w:rsid w:val="0040068D"/>
    <w:rsid w:val="00401795"/>
    <w:rsid w:val="00402205"/>
    <w:rsid w:val="0040287E"/>
    <w:rsid w:val="00403253"/>
    <w:rsid w:val="0040472F"/>
    <w:rsid w:val="00405B5A"/>
    <w:rsid w:val="00405DDF"/>
    <w:rsid w:val="004066CA"/>
    <w:rsid w:val="00406BEF"/>
    <w:rsid w:val="00410AD0"/>
    <w:rsid w:val="00411327"/>
    <w:rsid w:val="00412B9B"/>
    <w:rsid w:val="0041614F"/>
    <w:rsid w:val="00416B9C"/>
    <w:rsid w:val="0041722B"/>
    <w:rsid w:val="00422977"/>
    <w:rsid w:val="00424105"/>
    <w:rsid w:val="00424351"/>
    <w:rsid w:val="004279D5"/>
    <w:rsid w:val="004320B3"/>
    <w:rsid w:val="0043260D"/>
    <w:rsid w:val="0043306D"/>
    <w:rsid w:val="004339F0"/>
    <w:rsid w:val="00434E5B"/>
    <w:rsid w:val="00435F7D"/>
    <w:rsid w:val="0044094F"/>
    <w:rsid w:val="00444168"/>
    <w:rsid w:val="00444CEA"/>
    <w:rsid w:val="00444DAA"/>
    <w:rsid w:val="00447262"/>
    <w:rsid w:val="00450697"/>
    <w:rsid w:val="004507E4"/>
    <w:rsid w:val="0045187E"/>
    <w:rsid w:val="00451A35"/>
    <w:rsid w:val="00454E7E"/>
    <w:rsid w:val="0045731B"/>
    <w:rsid w:val="0046233C"/>
    <w:rsid w:val="00465364"/>
    <w:rsid w:val="00466495"/>
    <w:rsid w:val="00466B10"/>
    <w:rsid w:val="00473CAA"/>
    <w:rsid w:val="00474194"/>
    <w:rsid w:val="00475C20"/>
    <w:rsid w:val="00476E73"/>
    <w:rsid w:val="00476EBA"/>
    <w:rsid w:val="00476FA7"/>
    <w:rsid w:val="00477F87"/>
    <w:rsid w:val="004804EB"/>
    <w:rsid w:val="00482891"/>
    <w:rsid w:val="00483466"/>
    <w:rsid w:val="00483D98"/>
    <w:rsid w:val="0048407E"/>
    <w:rsid w:val="004845CA"/>
    <w:rsid w:val="00485675"/>
    <w:rsid w:val="004869EC"/>
    <w:rsid w:val="00487E57"/>
    <w:rsid w:val="00491074"/>
    <w:rsid w:val="00491F0A"/>
    <w:rsid w:val="00492007"/>
    <w:rsid w:val="0049413B"/>
    <w:rsid w:val="0049489F"/>
    <w:rsid w:val="00494B51"/>
    <w:rsid w:val="00497649"/>
    <w:rsid w:val="00497B7D"/>
    <w:rsid w:val="004A0222"/>
    <w:rsid w:val="004A0C53"/>
    <w:rsid w:val="004A2541"/>
    <w:rsid w:val="004A2C0A"/>
    <w:rsid w:val="004A4D93"/>
    <w:rsid w:val="004B1CD5"/>
    <w:rsid w:val="004B289F"/>
    <w:rsid w:val="004B5FBF"/>
    <w:rsid w:val="004B64F1"/>
    <w:rsid w:val="004B6983"/>
    <w:rsid w:val="004B7D6F"/>
    <w:rsid w:val="004C0424"/>
    <w:rsid w:val="004C0DB0"/>
    <w:rsid w:val="004C0E8B"/>
    <w:rsid w:val="004C0F2B"/>
    <w:rsid w:val="004C1A0D"/>
    <w:rsid w:val="004C35D9"/>
    <w:rsid w:val="004C3801"/>
    <w:rsid w:val="004C398D"/>
    <w:rsid w:val="004C42FF"/>
    <w:rsid w:val="004C5911"/>
    <w:rsid w:val="004C5E61"/>
    <w:rsid w:val="004D0419"/>
    <w:rsid w:val="004D26B2"/>
    <w:rsid w:val="004D36FE"/>
    <w:rsid w:val="004D57E7"/>
    <w:rsid w:val="004E1E98"/>
    <w:rsid w:val="004E21F1"/>
    <w:rsid w:val="004E49F4"/>
    <w:rsid w:val="004E4F5A"/>
    <w:rsid w:val="004E4F89"/>
    <w:rsid w:val="004E69B2"/>
    <w:rsid w:val="004E73DF"/>
    <w:rsid w:val="004F3D9B"/>
    <w:rsid w:val="004F6B9D"/>
    <w:rsid w:val="005010B2"/>
    <w:rsid w:val="00502E5C"/>
    <w:rsid w:val="00505B12"/>
    <w:rsid w:val="005113E3"/>
    <w:rsid w:val="005161D7"/>
    <w:rsid w:val="00516CA3"/>
    <w:rsid w:val="00517132"/>
    <w:rsid w:val="005201C9"/>
    <w:rsid w:val="005213C8"/>
    <w:rsid w:val="00521497"/>
    <w:rsid w:val="00523777"/>
    <w:rsid w:val="00523EEF"/>
    <w:rsid w:val="00523F26"/>
    <w:rsid w:val="00524EC1"/>
    <w:rsid w:val="005276B2"/>
    <w:rsid w:val="00534EC0"/>
    <w:rsid w:val="005356BD"/>
    <w:rsid w:val="00536983"/>
    <w:rsid w:val="005404BF"/>
    <w:rsid w:val="0054241D"/>
    <w:rsid w:val="00543554"/>
    <w:rsid w:val="00545E60"/>
    <w:rsid w:val="00550BD8"/>
    <w:rsid w:val="00551C92"/>
    <w:rsid w:val="005551E8"/>
    <w:rsid w:val="005570F6"/>
    <w:rsid w:val="005611C9"/>
    <w:rsid w:val="005611D4"/>
    <w:rsid w:val="00561748"/>
    <w:rsid w:val="00562C13"/>
    <w:rsid w:val="00562E15"/>
    <w:rsid w:val="00563AA1"/>
    <w:rsid w:val="0056425F"/>
    <w:rsid w:val="00567257"/>
    <w:rsid w:val="00570A84"/>
    <w:rsid w:val="00570ACA"/>
    <w:rsid w:val="00570AEA"/>
    <w:rsid w:val="00571DA0"/>
    <w:rsid w:val="00574306"/>
    <w:rsid w:val="00574E74"/>
    <w:rsid w:val="0057558D"/>
    <w:rsid w:val="00576B3E"/>
    <w:rsid w:val="00576D8D"/>
    <w:rsid w:val="005773FB"/>
    <w:rsid w:val="005776DA"/>
    <w:rsid w:val="00577EAF"/>
    <w:rsid w:val="00581AC3"/>
    <w:rsid w:val="005828A8"/>
    <w:rsid w:val="00582ADA"/>
    <w:rsid w:val="005844DE"/>
    <w:rsid w:val="005845DC"/>
    <w:rsid w:val="00584AAB"/>
    <w:rsid w:val="005850C7"/>
    <w:rsid w:val="00587A6E"/>
    <w:rsid w:val="0059143E"/>
    <w:rsid w:val="00591992"/>
    <w:rsid w:val="00593A9E"/>
    <w:rsid w:val="00594303"/>
    <w:rsid w:val="00595D5D"/>
    <w:rsid w:val="00597C6B"/>
    <w:rsid w:val="005A3076"/>
    <w:rsid w:val="005A4C08"/>
    <w:rsid w:val="005A5EAF"/>
    <w:rsid w:val="005A628A"/>
    <w:rsid w:val="005A62F3"/>
    <w:rsid w:val="005A6C3C"/>
    <w:rsid w:val="005B10A4"/>
    <w:rsid w:val="005B4D69"/>
    <w:rsid w:val="005B6D84"/>
    <w:rsid w:val="005C2359"/>
    <w:rsid w:val="005C4F84"/>
    <w:rsid w:val="005C53A6"/>
    <w:rsid w:val="005C64DD"/>
    <w:rsid w:val="005D1C40"/>
    <w:rsid w:val="005E1F01"/>
    <w:rsid w:val="005E23F0"/>
    <w:rsid w:val="005E44A7"/>
    <w:rsid w:val="005E72E8"/>
    <w:rsid w:val="005F0CFF"/>
    <w:rsid w:val="005F2DA2"/>
    <w:rsid w:val="005F562B"/>
    <w:rsid w:val="005F56F4"/>
    <w:rsid w:val="005F5E59"/>
    <w:rsid w:val="005F7BD2"/>
    <w:rsid w:val="00600DD0"/>
    <w:rsid w:val="00601E00"/>
    <w:rsid w:val="00603BB2"/>
    <w:rsid w:val="00605B34"/>
    <w:rsid w:val="00605D39"/>
    <w:rsid w:val="006062A9"/>
    <w:rsid w:val="006117E5"/>
    <w:rsid w:val="006121CC"/>
    <w:rsid w:val="00612246"/>
    <w:rsid w:val="00612839"/>
    <w:rsid w:val="0061515E"/>
    <w:rsid w:val="00615680"/>
    <w:rsid w:val="0061777D"/>
    <w:rsid w:val="00617DFA"/>
    <w:rsid w:val="00617E5A"/>
    <w:rsid w:val="00620AFF"/>
    <w:rsid w:val="006210C8"/>
    <w:rsid w:val="00621F29"/>
    <w:rsid w:val="00622FEC"/>
    <w:rsid w:val="00623F34"/>
    <w:rsid w:val="00630D52"/>
    <w:rsid w:val="0063431D"/>
    <w:rsid w:val="00636D33"/>
    <w:rsid w:val="00645179"/>
    <w:rsid w:val="00647A3B"/>
    <w:rsid w:val="00655CFB"/>
    <w:rsid w:val="006560F0"/>
    <w:rsid w:val="00656130"/>
    <w:rsid w:val="0065690C"/>
    <w:rsid w:val="006600EA"/>
    <w:rsid w:val="006611C8"/>
    <w:rsid w:val="006612B5"/>
    <w:rsid w:val="00662034"/>
    <w:rsid w:val="006629D3"/>
    <w:rsid w:val="00667051"/>
    <w:rsid w:val="00671DDF"/>
    <w:rsid w:val="00671F96"/>
    <w:rsid w:val="00672E06"/>
    <w:rsid w:val="00672E10"/>
    <w:rsid w:val="00673373"/>
    <w:rsid w:val="006743BC"/>
    <w:rsid w:val="00674C3D"/>
    <w:rsid w:val="00676D9D"/>
    <w:rsid w:val="00677F55"/>
    <w:rsid w:val="00681442"/>
    <w:rsid w:val="00681E06"/>
    <w:rsid w:val="00683E86"/>
    <w:rsid w:val="00684950"/>
    <w:rsid w:val="00684CA3"/>
    <w:rsid w:val="00686540"/>
    <w:rsid w:val="00690892"/>
    <w:rsid w:val="006909A6"/>
    <w:rsid w:val="00690BFD"/>
    <w:rsid w:val="00691F7D"/>
    <w:rsid w:val="00692424"/>
    <w:rsid w:val="00692BD2"/>
    <w:rsid w:val="00693DEF"/>
    <w:rsid w:val="006945CD"/>
    <w:rsid w:val="00695D0B"/>
    <w:rsid w:val="006A2AA9"/>
    <w:rsid w:val="006B0CCD"/>
    <w:rsid w:val="006B2722"/>
    <w:rsid w:val="006B43F3"/>
    <w:rsid w:val="006B6395"/>
    <w:rsid w:val="006B7D21"/>
    <w:rsid w:val="006C024F"/>
    <w:rsid w:val="006C0777"/>
    <w:rsid w:val="006C28DE"/>
    <w:rsid w:val="006C2B19"/>
    <w:rsid w:val="006C60F7"/>
    <w:rsid w:val="006C7D3B"/>
    <w:rsid w:val="006D013C"/>
    <w:rsid w:val="006D1C0A"/>
    <w:rsid w:val="006D1C56"/>
    <w:rsid w:val="006D24D2"/>
    <w:rsid w:val="006D3EF5"/>
    <w:rsid w:val="006D4362"/>
    <w:rsid w:val="006D6BD5"/>
    <w:rsid w:val="006E09D6"/>
    <w:rsid w:val="006E4370"/>
    <w:rsid w:val="006E4F8E"/>
    <w:rsid w:val="006E6C10"/>
    <w:rsid w:val="006E7806"/>
    <w:rsid w:val="006F0628"/>
    <w:rsid w:val="006F0801"/>
    <w:rsid w:val="006F08A1"/>
    <w:rsid w:val="006F0C70"/>
    <w:rsid w:val="006F347C"/>
    <w:rsid w:val="006F525E"/>
    <w:rsid w:val="006F61CC"/>
    <w:rsid w:val="006F70E0"/>
    <w:rsid w:val="006F75CB"/>
    <w:rsid w:val="006F7DD2"/>
    <w:rsid w:val="006F7FF7"/>
    <w:rsid w:val="00700245"/>
    <w:rsid w:val="00700866"/>
    <w:rsid w:val="007013C9"/>
    <w:rsid w:val="00701F7E"/>
    <w:rsid w:val="0070248A"/>
    <w:rsid w:val="00702FC4"/>
    <w:rsid w:val="00710E5B"/>
    <w:rsid w:val="007121FA"/>
    <w:rsid w:val="00713054"/>
    <w:rsid w:val="00714567"/>
    <w:rsid w:val="00716B6F"/>
    <w:rsid w:val="00717522"/>
    <w:rsid w:val="00720974"/>
    <w:rsid w:val="00722746"/>
    <w:rsid w:val="00724B75"/>
    <w:rsid w:val="00724C3B"/>
    <w:rsid w:val="00725DEF"/>
    <w:rsid w:val="00727400"/>
    <w:rsid w:val="00727AA9"/>
    <w:rsid w:val="00730BC9"/>
    <w:rsid w:val="00730D17"/>
    <w:rsid w:val="00732645"/>
    <w:rsid w:val="007331C2"/>
    <w:rsid w:val="00733D0A"/>
    <w:rsid w:val="00733DD9"/>
    <w:rsid w:val="00735069"/>
    <w:rsid w:val="007374ED"/>
    <w:rsid w:val="00737686"/>
    <w:rsid w:val="007376BE"/>
    <w:rsid w:val="00737787"/>
    <w:rsid w:val="00741CDE"/>
    <w:rsid w:val="00742CCA"/>
    <w:rsid w:val="00742FBF"/>
    <w:rsid w:val="00746335"/>
    <w:rsid w:val="007464E5"/>
    <w:rsid w:val="00747164"/>
    <w:rsid w:val="00750D6A"/>
    <w:rsid w:val="007522A9"/>
    <w:rsid w:val="007525BC"/>
    <w:rsid w:val="0075283B"/>
    <w:rsid w:val="0075322D"/>
    <w:rsid w:val="007551CF"/>
    <w:rsid w:val="0075786A"/>
    <w:rsid w:val="00760C69"/>
    <w:rsid w:val="00763218"/>
    <w:rsid w:val="00763321"/>
    <w:rsid w:val="00766201"/>
    <w:rsid w:val="007706C5"/>
    <w:rsid w:val="007724D8"/>
    <w:rsid w:val="0077272E"/>
    <w:rsid w:val="00772B96"/>
    <w:rsid w:val="0077370C"/>
    <w:rsid w:val="007745AB"/>
    <w:rsid w:val="00774657"/>
    <w:rsid w:val="0077705B"/>
    <w:rsid w:val="00780F56"/>
    <w:rsid w:val="00781C81"/>
    <w:rsid w:val="00782AC7"/>
    <w:rsid w:val="00784D1F"/>
    <w:rsid w:val="00785965"/>
    <w:rsid w:val="00790280"/>
    <w:rsid w:val="007926D4"/>
    <w:rsid w:val="00794186"/>
    <w:rsid w:val="00794D88"/>
    <w:rsid w:val="0079518C"/>
    <w:rsid w:val="00795DC3"/>
    <w:rsid w:val="007A2245"/>
    <w:rsid w:val="007A29A6"/>
    <w:rsid w:val="007A45A5"/>
    <w:rsid w:val="007A5976"/>
    <w:rsid w:val="007A5CED"/>
    <w:rsid w:val="007A7D68"/>
    <w:rsid w:val="007B0476"/>
    <w:rsid w:val="007B0FCC"/>
    <w:rsid w:val="007B376C"/>
    <w:rsid w:val="007B53CD"/>
    <w:rsid w:val="007B5461"/>
    <w:rsid w:val="007C1DF6"/>
    <w:rsid w:val="007C2430"/>
    <w:rsid w:val="007C5069"/>
    <w:rsid w:val="007C51E9"/>
    <w:rsid w:val="007C5E75"/>
    <w:rsid w:val="007C6150"/>
    <w:rsid w:val="007C7426"/>
    <w:rsid w:val="007D1DF0"/>
    <w:rsid w:val="007D2D52"/>
    <w:rsid w:val="007D462E"/>
    <w:rsid w:val="007D483B"/>
    <w:rsid w:val="007D7384"/>
    <w:rsid w:val="007E5C6F"/>
    <w:rsid w:val="007E66CF"/>
    <w:rsid w:val="007F53D0"/>
    <w:rsid w:val="007F6FB3"/>
    <w:rsid w:val="0080003A"/>
    <w:rsid w:val="00801D69"/>
    <w:rsid w:val="00802B5E"/>
    <w:rsid w:val="0081090D"/>
    <w:rsid w:val="00810D86"/>
    <w:rsid w:val="008111BB"/>
    <w:rsid w:val="00813456"/>
    <w:rsid w:val="008157D5"/>
    <w:rsid w:val="00815A4F"/>
    <w:rsid w:val="008176DC"/>
    <w:rsid w:val="008200F3"/>
    <w:rsid w:val="00820AEC"/>
    <w:rsid w:val="008236D0"/>
    <w:rsid w:val="008245BF"/>
    <w:rsid w:val="00824C91"/>
    <w:rsid w:val="00826962"/>
    <w:rsid w:val="0082707F"/>
    <w:rsid w:val="00832C09"/>
    <w:rsid w:val="00832F95"/>
    <w:rsid w:val="008332C2"/>
    <w:rsid w:val="00833473"/>
    <w:rsid w:val="008341B5"/>
    <w:rsid w:val="00834606"/>
    <w:rsid w:val="00834C98"/>
    <w:rsid w:val="00834F85"/>
    <w:rsid w:val="00835CA3"/>
    <w:rsid w:val="0083791E"/>
    <w:rsid w:val="0084104A"/>
    <w:rsid w:val="008428C5"/>
    <w:rsid w:val="008428EC"/>
    <w:rsid w:val="008458F3"/>
    <w:rsid w:val="0085161B"/>
    <w:rsid w:val="00852951"/>
    <w:rsid w:val="008608F5"/>
    <w:rsid w:val="00865D2D"/>
    <w:rsid w:val="00865E49"/>
    <w:rsid w:val="00867518"/>
    <w:rsid w:val="00867E17"/>
    <w:rsid w:val="00871305"/>
    <w:rsid w:val="00873081"/>
    <w:rsid w:val="008740CE"/>
    <w:rsid w:val="00875261"/>
    <w:rsid w:val="00876F63"/>
    <w:rsid w:val="008777A6"/>
    <w:rsid w:val="00880482"/>
    <w:rsid w:val="008813C3"/>
    <w:rsid w:val="008827E1"/>
    <w:rsid w:val="00883822"/>
    <w:rsid w:val="00884AD7"/>
    <w:rsid w:val="0088601A"/>
    <w:rsid w:val="00886089"/>
    <w:rsid w:val="00886D62"/>
    <w:rsid w:val="008875E3"/>
    <w:rsid w:val="00890E5B"/>
    <w:rsid w:val="0089393C"/>
    <w:rsid w:val="0089405A"/>
    <w:rsid w:val="00895288"/>
    <w:rsid w:val="00896F3B"/>
    <w:rsid w:val="008970A4"/>
    <w:rsid w:val="008A371E"/>
    <w:rsid w:val="008A400D"/>
    <w:rsid w:val="008A42FF"/>
    <w:rsid w:val="008A4A99"/>
    <w:rsid w:val="008A72B9"/>
    <w:rsid w:val="008B14CB"/>
    <w:rsid w:val="008B2B01"/>
    <w:rsid w:val="008B3916"/>
    <w:rsid w:val="008B6298"/>
    <w:rsid w:val="008B762C"/>
    <w:rsid w:val="008B7CC8"/>
    <w:rsid w:val="008C0A4D"/>
    <w:rsid w:val="008C2866"/>
    <w:rsid w:val="008C3202"/>
    <w:rsid w:val="008C53C4"/>
    <w:rsid w:val="008C7273"/>
    <w:rsid w:val="008D0B67"/>
    <w:rsid w:val="008D2366"/>
    <w:rsid w:val="008D2E00"/>
    <w:rsid w:val="008D3258"/>
    <w:rsid w:val="008E0A90"/>
    <w:rsid w:val="008E1AFA"/>
    <w:rsid w:val="008E295E"/>
    <w:rsid w:val="008E2C1D"/>
    <w:rsid w:val="008E3351"/>
    <w:rsid w:val="008E345F"/>
    <w:rsid w:val="008E433B"/>
    <w:rsid w:val="008E44E1"/>
    <w:rsid w:val="008E64D1"/>
    <w:rsid w:val="008E7684"/>
    <w:rsid w:val="008E7C5E"/>
    <w:rsid w:val="008F6B11"/>
    <w:rsid w:val="008F6CB2"/>
    <w:rsid w:val="008F6D20"/>
    <w:rsid w:val="008F6DF0"/>
    <w:rsid w:val="0090001F"/>
    <w:rsid w:val="009037BD"/>
    <w:rsid w:val="00903F70"/>
    <w:rsid w:val="00904355"/>
    <w:rsid w:val="0090556A"/>
    <w:rsid w:val="0090573D"/>
    <w:rsid w:val="00905881"/>
    <w:rsid w:val="0090703A"/>
    <w:rsid w:val="009076C8"/>
    <w:rsid w:val="00910F3C"/>
    <w:rsid w:val="009116F1"/>
    <w:rsid w:val="009129E8"/>
    <w:rsid w:val="009134AB"/>
    <w:rsid w:val="009145AB"/>
    <w:rsid w:val="00916015"/>
    <w:rsid w:val="009223F7"/>
    <w:rsid w:val="00922EDF"/>
    <w:rsid w:val="00924301"/>
    <w:rsid w:val="009245EE"/>
    <w:rsid w:val="009254DC"/>
    <w:rsid w:val="00927530"/>
    <w:rsid w:val="00931120"/>
    <w:rsid w:val="00931AAC"/>
    <w:rsid w:val="00932427"/>
    <w:rsid w:val="0093255D"/>
    <w:rsid w:val="009337A5"/>
    <w:rsid w:val="00933EF6"/>
    <w:rsid w:val="00933F2E"/>
    <w:rsid w:val="009357A7"/>
    <w:rsid w:val="0093752B"/>
    <w:rsid w:val="0094025D"/>
    <w:rsid w:val="00942441"/>
    <w:rsid w:val="00943D2A"/>
    <w:rsid w:val="009453EF"/>
    <w:rsid w:val="00945891"/>
    <w:rsid w:val="0094629B"/>
    <w:rsid w:val="00946351"/>
    <w:rsid w:val="0094704C"/>
    <w:rsid w:val="00947451"/>
    <w:rsid w:val="00952041"/>
    <w:rsid w:val="009529F3"/>
    <w:rsid w:val="0095309F"/>
    <w:rsid w:val="00953B1D"/>
    <w:rsid w:val="009548B5"/>
    <w:rsid w:val="00955C89"/>
    <w:rsid w:val="00956EFB"/>
    <w:rsid w:val="00957AD4"/>
    <w:rsid w:val="00960554"/>
    <w:rsid w:val="00961183"/>
    <w:rsid w:val="00962A75"/>
    <w:rsid w:val="0096485C"/>
    <w:rsid w:val="009662E4"/>
    <w:rsid w:val="009666C6"/>
    <w:rsid w:val="00967103"/>
    <w:rsid w:val="00973FBA"/>
    <w:rsid w:val="00974EA0"/>
    <w:rsid w:val="00975C7B"/>
    <w:rsid w:val="009762D1"/>
    <w:rsid w:val="00976649"/>
    <w:rsid w:val="00976B46"/>
    <w:rsid w:val="00976CF9"/>
    <w:rsid w:val="0098017A"/>
    <w:rsid w:val="00980AA3"/>
    <w:rsid w:val="00980BFC"/>
    <w:rsid w:val="00981BE4"/>
    <w:rsid w:val="00981C64"/>
    <w:rsid w:val="00986AFA"/>
    <w:rsid w:val="00992690"/>
    <w:rsid w:val="009933C6"/>
    <w:rsid w:val="00996FF5"/>
    <w:rsid w:val="009975C4"/>
    <w:rsid w:val="00997D31"/>
    <w:rsid w:val="009A01C9"/>
    <w:rsid w:val="009A4189"/>
    <w:rsid w:val="009A5300"/>
    <w:rsid w:val="009A5862"/>
    <w:rsid w:val="009A5F98"/>
    <w:rsid w:val="009A6C3F"/>
    <w:rsid w:val="009B0BF4"/>
    <w:rsid w:val="009B0D88"/>
    <w:rsid w:val="009B1F31"/>
    <w:rsid w:val="009B28D3"/>
    <w:rsid w:val="009B2C48"/>
    <w:rsid w:val="009B2F46"/>
    <w:rsid w:val="009B324A"/>
    <w:rsid w:val="009B34F6"/>
    <w:rsid w:val="009B4BA2"/>
    <w:rsid w:val="009C0B95"/>
    <w:rsid w:val="009C1D23"/>
    <w:rsid w:val="009C21FA"/>
    <w:rsid w:val="009C3508"/>
    <w:rsid w:val="009C3718"/>
    <w:rsid w:val="009C445E"/>
    <w:rsid w:val="009C4B1D"/>
    <w:rsid w:val="009C57C6"/>
    <w:rsid w:val="009C6E8F"/>
    <w:rsid w:val="009D11D7"/>
    <w:rsid w:val="009D16FC"/>
    <w:rsid w:val="009D190D"/>
    <w:rsid w:val="009D2BE1"/>
    <w:rsid w:val="009D4675"/>
    <w:rsid w:val="009D4CF6"/>
    <w:rsid w:val="009D5612"/>
    <w:rsid w:val="009D6AB4"/>
    <w:rsid w:val="009E5189"/>
    <w:rsid w:val="009E6DDB"/>
    <w:rsid w:val="009E7386"/>
    <w:rsid w:val="009E772F"/>
    <w:rsid w:val="009F26AD"/>
    <w:rsid w:val="009F28CB"/>
    <w:rsid w:val="009F542E"/>
    <w:rsid w:val="00A00579"/>
    <w:rsid w:val="00A0181E"/>
    <w:rsid w:val="00A02189"/>
    <w:rsid w:val="00A06165"/>
    <w:rsid w:val="00A07E78"/>
    <w:rsid w:val="00A10457"/>
    <w:rsid w:val="00A11254"/>
    <w:rsid w:val="00A115DB"/>
    <w:rsid w:val="00A13FAE"/>
    <w:rsid w:val="00A15BDF"/>
    <w:rsid w:val="00A168C4"/>
    <w:rsid w:val="00A16D46"/>
    <w:rsid w:val="00A202ED"/>
    <w:rsid w:val="00A203C7"/>
    <w:rsid w:val="00A21B08"/>
    <w:rsid w:val="00A22827"/>
    <w:rsid w:val="00A22AE1"/>
    <w:rsid w:val="00A23F12"/>
    <w:rsid w:val="00A2468E"/>
    <w:rsid w:val="00A24A9F"/>
    <w:rsid w:val="00A24CD9"/>
    <w:rsid w:val="00A2675B"/>
    <w:rsid w:val="00A26F8D"/>
    <w:rsid w:val="00A271DE"/>
    <w:rsid w:val="00A276C7"/>
    <w:rsid w:val="00A27B6E"/>
    <w:rsid w:val="00A27F5D"/>
    <w:rsid w:val="00A31751"/>
    <w:rsid w:val="00A32CA3"/>
    <w:rsid w:val="00A35058"/>
    <w:rsid w:val="00A3620B"/>
    <w:rsid w:val="00A36308"/>
    <w:rsid w:val="00A36828"/>
    <w:rsid w:val="00A37C7A"/>
    <w:rsid w:val="00A37EB5"/>
    <w:rsid w:val="00A41A30"/>
    <w:rsid w:val="00A421B4"/>
    <w:rsid w:val="00A42A44"/>
    <w:rsid w:val="00A43B75"/>
    <w:rsid w:val="00A46CC2"/>
    <w:rsid w:val="00A4790F"/>
    <w:rsid w:val="00A4792D"/>
    <w:rsid w:val="00A500B3"/>
    <w:rsid w:val="00A50BB5"/>
    <w:rsid w:val="00A54232"/>
    <w:rsid w:val="00A549FE"/>
    <w:rsid w:val="00A5512A"/>
    <w:rsid w:val="00A57432"/>
    <w:rsid w:val="00A6089A"/>
    <w:rsid w:val="00A609EC"/>
    <w:rsid w:val="00A612E5"/>
    <w:rsid w:val="00A6495D"/>
    <w:rsid w:val="00A660AA"/>
    <w:rsid w:val="00A6654F"/>
    <w:rsid w:val="00A66872"/>
    <w:rsid w:val="00A71723"/>
    <w:rsid w:val="00A718A0"/>
    <w:rsid w:val="00A759F8"/>
    <w:rsid w:val="00A75E9F"/>
    <w:rsid w:val="00A75F6C"/>
    <w:rsid w:val="00A77361"/>
    <w:rsid w:val="00A7742F"/>
    <w:rsid w:val="00A77ADF"/>
    <w:rsid w:val="00A84987"/>
    <w:rsid w:val="00A87155"/>
    <w:rsid w:val="00A90CCC"/>
    <w:rsid w:val="00A910E5"/>
    <w:rsid w:val="00A92188"/>
    <w:rsid w:val="00A92970"/>
    <w:rsid w:val="00A93DD7"/>
    <w:rsid w:val="00A94846"/>
    <w:rsid w:val="00A95312"/>
    <w:rsid w:val="00A96F59"/>
    <w:rsid w:val="00AA3629"/>
    <w:rsid w:val="00AA43DF"/>
    <w:rsid w:val="00AB06AB"/>
    <w:rsid w:val="00AB082B"/>
    <w:rsid w:val="00AB0D57"/>
    <w:rsid w:val="00AB0E64"/>
    <w:rsid w:val="00AB145D"/>
    <w:rsid w:val="00AB56EB"/>
    <w:rsid w:val="00AB61A7"/>
    <w:rsid w:val="00AC082F"/>
    <w:rsid w:val="00AC27E4"/>
    <w:rsid w:val="00AC2B37"/>
    <w:rsid w:val="00AC2EF0"/>
    <w:rsid w:val="00AC497A"/>
    <w:rsid w:val="00AC62F1"/>
    <w:rsid w:val="00AC6510"/>
    <w:rsid w:val="00AC6C80"/>
    <w:rsid w:val="00AD01E3"/>
    <w:rsid w:val="00AD02ED"/>
    <w:rsid w:val="00AD67F1"/>
    <w:rsid w:val="00AD71B8"/>
    <w:rsid w:val="00AE2295"/>
    <w:rsid w:val="00AE28AB"/>
    <w:rsid w:val="00AE315B"/>
    <w:rsid w:val="00AE649C"/>
    <w:rsid w:val="00AE7127"/>
    <w:rsid w:val="00AE73E4"/>
    <w:rsid w:val="00AF0165"/>
    <w:rsid w:val="00AF0FAD"/>
    <w:rsid w:val="00AF16CE"/>
    <w:rsid w:val="00AF2F4E"/>
    <w:rsid w:val="00AF37EE"/>
    <w:rsid w:val="00AF4A04"/>
    <w:rsid w:val="00AF4AE5"/>
    <w:rsid w:val="00AF51DE"/>
    <w:rsid w:val="00B003A5"/>
    <w:rsid w:val="00B00669"/>
    <w:rsid w:val="00B0094A"/>
    <w:rsid w:val="00B02EF8"/>
    <w:rsid w:val="00B039C1"/>
    <w:rsid w:val="00B039EB"/>
    <w:rsid w:val="00B04ACB"/>
    <w:rsid w:val="00B067F8"/>
    <w:rsid w:val="00B11AA3"/>
    <w:rsid w:val="00B12CE6"/>
    <w:rsid w:val="00B12E13"/>
    <w:rsid w:val="00B13053"/>
    <w:rsid w:val="00B14A08"/>
    <w:rsid w:val="00B14C2B"/>
    <w:rsid w:val="00B15AC8"/>
    <w:rsid w:val="00B15ADE"/>
    <w:rsid w:val="00B16C0C"/>
    <w:rsid w:val="00B220BC"/>
    <w:rsid w:val="00B2588D"/>
    <w:rsid w:val="00B25A37"/>
    <w:rsid w:val="00B26E58"/>
    <w:rsid w:val="00B2794C"/>
    <w:rsid w:val="00B27D4D"/>
    <w:rsid w:val="00B30346"/>
    <w:rsid w:val="00B30A8A"/>
    <w:rsid w:val="00B3151B"/>
    <w:rsid w:val="00B3426E"/>
    <w:rsid w:val="00B343C3"/>
    <w:rsid w:val="00B34826"/>
    <w:rsid w:val="00B42F56"/>
    <w:rsid w:val="00B45523"/>
    <w:rsid w:val="00B47C25"/>
    <w:rsid w:val="00B506FD"/>
    <w:rsid w:val="00B50CF2"/>
    <w:rsid w:val="00B5141E"/>
    <w:rsid w:val="00B51740"/>
    <w:rsid w:val="00B519A9"/>
    <w:rsid w:val="00B578FE"/>
    <w:rsid w:val="00B60AC4"/>
    <w:rsid w:val="00B6153F"/>
    <w:rsid w:val="00B6282A"/>
    <w:rsid w:val="00B6313D"/>
    <w:rsid w:val="00B63D6E"/>
    <w:rsid w:val="00B7019B"/>
    <w:rsid w:val="00B726C4"/>
    <w:rsid w:val="00B72942"/>
    <w:rsid w:val="00B72F94"/>
    <w:rsid w:val="00B74BAB"/>
    <w:rsid w:val="00B755CA"/>
    <w:rsid w:val="00B777EC"/>
    <w:rsid w:val="00B7786B"/>
    <w:rsid w:val="00B77885"/>
    <w:rsid w:val="00B80128"/>
    <w:rsid w:val="00B80744"/>
    <w:rsid w:val="00B81952"/>
    <w:rsid w:val="00B81A9E"/>
    <w:rsid w:val="00B83099"/>
    <w:rsid w:val="00B83131"/>
    <w:rsid w:val="00B86E05"/>
    <w:rsid w:val="00B870D8"/>
    <w:rsid w:val="00B87BCF"/>
    <w:rsid w:val="00B911BE"/>
    <w:rsid w:val="00B93D71"/>
    <w:rsid w:val="00B96B2C"/>
    <w:rsid w:val="00B96FD7"/>
    <w:rsid w:val="00B97C71"/>
    <w:rsid w:val="00BA21E2"/>
    <w:rsid w:val="00BA2A0D"/>
    <w:rsid w:val="00BA2C96"/>
    <w:rsid w:val="00BA470D"/>
    <w:rsid w:val="00BA55C8"/>
    <w:rsid w:val="00BA57CB"/>
    <w:rsid w:val="00BA7E87"/>
    <w:rsid w:val="00BB259E"/>
    <w:rsid w:val="00BB3FF9"/>
    <w:rsid w:val="00BB4A76"/>
    <w:rsid w:val="00BB734C"/>
    <w:rsid w:val="00BB7D83"/>
    <w:rsid w:val="00BC07CC"/>
    <w:rsid w:val="00BC739E"/>
    <w:rsid w:val="00BD3CB6"/>
    <w:rsid w:val="00BD3F22"/>
    <w:rsid w:val="00BD5AC8"/>
    <w:rsid w:val="00BD60EF"/>
    <w:rsid w:val="00BD6DBE"/>
    <w:rsid w:val="00BD7955"/>
    <w:rsid w:val="00BD7A1C"/>
    <w:rsid w:val="00BE009A"/>
    <w:rsid w:val="00BE1C30"/>
    <w:rsid w:val="00BE2928"/>
    <w:rsid w:val="00BE36F5"/>
    <w:rsid w:val="00BE4481"/>
    <w:rsid w:val="00BE4E10"/>
    <w:rsid w:val="00BF039A"/>
    <w:rsid w:val="00BF33CC"/>
    <w:rsid w:val="00BF3A3F"/>
    <w:rsid w:val="00BF41BA"/>
    <w:rsid w:val="00BF4E3E"/>
    <w:rsid w:val="00BF5BC3"/>
    <w:rsid w:val="00BF7185"/>
    <w:rsid w:val="00BF7270"/>
    <w:rsid w:val="00BF7805"/>
    <w:rsid w:val="00C00073"/>
    <w:rsid w:val="00C03C21"/>
    <w:rsid w:val="00C05B63"/>
    <w:rsid w:val="00C06C86"/>
    <w:rsid w:val="00C10945"/>
    <w:rsid w:val="00C109C2"/>
    <w:rsid w:val="00C129D5"/>
    <w:rsid w:val="00C12CEB"/>
    <w:rsid w:val="00C149F4"/>
    <w:rsid w:val="00C1624C"/>
    <w:rsid w:val="00C16AC2"/>
    <w:rsid w:val="00C21AF9"/>
    <w:rsid w:val="00C230BC"/>
    <w:rsid w:val="00C245EA"/>
    <w:rsid w:val="00C25989"/>
    <w:rsid w:val="00C26212"/>
    <w:rsid w:val="00C266AE"/>
    <w:rsid w:val="00C31F73"/>
    <w:rsid w:val="00C327D6"/>
    <w:rsid w:val="00C32935"/>
    <w:rsid w:val="00C33466"/>
    <w:rsid w:val="00C34323"/>
    <w:rsid w:val="00C36202"/>
    <w:rsid w:val="00C36671"/>
    <w:rsid w:val="00C37E81"/>
    <w:rsid w:val="00C408DF"/>
    <w:rsid w:val="00C41A2F"/>
    <w:rsid w:val="00C41A70"/>
    <w:rsid w:val="00C41D2A"/>
    <w:rsid w:val="00C42824"/>
    <w:rsid w:val="00C42AF5"/>
    <w:rsid w:val="00C43D9E"/>
    <w:rsid w:val="00C45BF6"/>
    <w:rsid w:val="00C4669D"/>
    <w:rsid w:val="00C50089"/>
    <w:rsid w:val="00C52873"/>
    <w:rsid w:val="00C53115"/>
    <w:rsid w:val="00C53339"/>
    <w:rsid w:val="00C53402"/>
    <w:rsid w:val="00C54E35"/>
    <w:rsid w:val="00C55152"/>
    <w:rsid w:val="00C56BB4"/>
    <w:rsid w:val="00C618BA"/>
    <w:rsid w:val="00C62AA5"/>
    <w:rsid w:val="00C634CD"/>
    <w:rsid w:val="00C638F4"/>
    <w:rsid w:val="00C64274"/>
    <w:rsid w:val="00C67A4A"/>
    <w:rsid w:val="00C702DC"/>
    <w:rsid w:val="00C70D85"/>
    <w:rsid w:val="00C71954"/>
    <w:rsid w:val="00C76E9B"/>
    <w:rsid w:val="00C81148"/>
    <w:rsid w:val="00C83A0D"/>
    <w:rsid w:val="00C85771"/>
    <w:rsid w:val="00C90B30"/>
    <w:rsid w:val="00C95057"/>
    <w:rsid w:val="00C951DB"/>
    <w:rsid w:val="00CA350F"/>
    <w:rsid w:val="00CA47C3"/>
    <w:rsid w:val="00CA5D64"/>
    <w:rsid w:val="00CA621F"/>
    <w:rsid w:val="00CB0FCE"/>
    <w:rsid w:val="00CB2BDB"/>
    <w:rsid w:val="00CB4418"/>
    <w:rsid w:val="00CB5685"/>
    <w:rsid w:val="00CB606C"/>
    <w:rsid w:val="00CC69D4"/>
    <w:rsid w:val="00CD0865"/>
    <w:rsid w:val="00CD0EF0"/>
    <w:rsid w:val="00CD1B94"/>
    <w:rsid w:val="00CD24C6"/>
    <w:rsid w:val="00CD58D6"/>
    <w:rsid w:val="00CE0786"/>
    <w:rsid w:val="00CE4A9A"/>
    <w:rsid w:val="00CE5BE8"/>
    <w:rsid w:val="00CE5E50"/>
    <w:rsid w:val="00CE782F"/>
    <w:rsid w:val="00CF16A5"/>
    <w:rsid w:val="00CF22CD"/>
    <w:rsid w:val="00CF2C24"/>
    <w:rsid w:val="00CF4D98"/>
    <w:rsid w:val="00CF6BA4"/>
    <w:rsid w:val="00CF76F3"/>
    <w:rsid w:val="00D00403"/>
    <w:rsid w:val="00D0377F"/>
    <w:rsid w:val="00D039F4"/>
    <w:rsid w:val="00D046AF"/>
    <w:rsid w:val="00D06B43"/>
    <w:rsid w:val="00D12817"/>
    <w:rsid w:val="00D13660"/>
    <w:rsid w:val="00D15BCE"/>
    <w:rsid w:val="00D16314"/>
    <w:rsid w:val="00D224C6"/>
    <w:rsid w:val="00D245D1"/>
    <w:rsid w:val="00D24BFC"/>
    <w:rsid w:val="00D26515"/>
    <w:rsid w:val="00D31CBC"/>
    <w:rsid w:val="00D3260E"/>
    <w:rsid w:val="00D33F8F"/>
    <w:rsid w:val="00D3603C"/>
    <w:rsid w:val="00D41D1D"/>
    <w:rsid w:val="00D44AD1"/>
    <w:rsid w:val="00D452B1"/>
    <w:rsid w:val="00D452F2"/>
    <w:rsid w:val="00D45AAE"/>
    <w:rsid w:val="00D46034"/>
    <w:rsid w:val="00D479A8"/>
    <w:rsid w:val="00D50673"/>
    <w:rsid w:val="00D50680"/>
    <w:rsid w:val="00D50EBD"/>
    <w:rsid w:val="00D51A04"/>
    <w:rsid w:val="00D53DEE"/>
    <w:rsid w:val="00D55BE8"/>
    <w:rsid w:val="00D56CE1"/>
    <w:rsid w:val="00D56F9A"/>
    <w:rsid w:val="00D57256"/>
    <w:rsid w:val="00D64FCF"/>
    <w:rsid w:val="00D653BE"/>
    <w:rsid w:val="00D66D1C"/>
    <w:rsid w:val="00D71F23"/>
    <w:rsid w:val="00D720A4"/>
    <w:rsid w:val="00D720B4"/>
    <w:rsid w:val="00D736EC"/>
    <w:rsid w:val="00D800CE"/>
    <w:rsid w:val="00D80FC0"/>
    <w:rsid w:val="00D81789"/>
    <w:rsid w:val="00D90118"/>
    <w:rsid w:val="00D912C8"/>
    <w:rsid w:val="00D92C07"/>
    <w:rsid w:val="00D92C30"/>
    <w:rsid w:val="00D92D27"/>
    <w:rsid w:val="00D95326"/>
    <w:rsid w:val="00DA09F4"/>
    <w:rsid w:val="00DA1895"/>
    <w:rsid w:val="00DA1EA2"/>
    <w:rsid w:val="00DA20C6"/>
    <w:rsid w:val="00DA27D0"/>
    <w:rsid w:val="00DA56DA"/>
    <w:rsid w:val="00DA6D51"/>
    <w:rsid w:val="00DA70BF"/>
    <w:rsid w:val="00DB0392"/>
    <w:rsid w:val="00DB0C0C"/>
    <w:rsid w:val="00DB0D13"/>
    <w:rsid w:val="00DB6816"/>
    <w:rsid w:val="00DB755B"/>
    <w:rsid w:val="00DB7F9D"/>
    <w:rsid w:val="00DC09C4"/>
    <w:rsid w:val="00DC1B03"/>
    <w:rsid w:val="00DC1B65"/>
    <w:rsid w:val="00DC29DB"/>
    <w:rsid w:val="00DC3207"/>
    <w:rsid w:val="00DC448A"/>
    <w:rsid w:val="00DC4EFC"/>
    <w:rsid w:val="00DC5596"/>
    <w:rsid w:val="00DC63DA"/>
    <w:rsid w:val="00DD0DAF"/>
    <w:rsid w:val="00DD15BE"/>
    <w:rsid w:val="00DD29EE"/>
    <w:rsid w:val="00DD2A23"/>
    <w:rsid w:val="00DD3F5F"/>
    <w:rsid w:val="00DD491E"/>
    <w:rsid w:val="00DD65A8"/>
    <w:rsid w:val="00DD6616"/>
    <w:rsid w:val="00DD663D"/>
    <w:rsid w:val="00DD67DD"/>
    <w:rsid w:val="00DD72B1"/>
    <w:rsid w:val="00DE1090"/>
    <w:rsid w:val="00DE2388"/>
    <w:rsid w:val="00DE2DA9"/>
    <w:rsid w:val="00DE37BD"/>
    <w:rsid w:val="00DE3F19"/>
    <w:rsid w:val="00DE5A76"/>
    <w:rsid w:val="00DE7562"/>
    <w:rsid w:val="00DE78EA"/>
    <w:rsid w:val="00DE7C9D"/>
    <w:rsid w:val="00DF076C"/>
    <w:rsid w:val="00DF16EE"/>
    <w:rsid w:val="00DF2BAA"/>
    <w:rsid w:val="00DF327F"/>
    <w:rsid w:val="00DF3443"/>
    <w:rsid w:val="00DF5C6D"/>
    <w:rsid w:val="00DF7EE7"/>
    <w:rsid w:val="00E004B5"/>
    <w:rsid w:val="00E021B4"/>
    <w:rsid w:val="00E03CC9"/>
    <w:rsid w:val="00E03E26"/>
    <w:rsid w:val="00E06310"/>
    <w:rsid w:val="00E13F46"/>
    <w:rsid w:val="00E205C3"/>
    <w:rsid w:val="00E20A3B"/>
    <w:rsid w:val="00E215D6"/>
    <w:rsid w:val="00E24157"/>
    <w:rsid w:val="00E24E72"/>
    <w:rsid w:val="00E2540B"/>
    <w:rsid w:val="00E274C4"/>
    <w:rsid w:val="00E301C1"/>
    <w:rsid w:val="00E308D3"/>
    <w:rsid w:val="00E343B8"/>
    <w:rsid w:val="00E34C80"/>
    <w:rsid w:val="00E36055"/>
    <w:rsid w:val="00E42A33"/>
    <w:rsid w:val="00E44510"/>
    <w:rsid w:val="00E44FE8"/>
    <w:rsid w:val="00E538A3"/>
    <w:rsid w:val="00E53D86"/>
    <w:rsid w:val="00E56440"/>
    <w:rsid w:val="00E57E3C"/>
    <w:rsid w:val="00E600AA"/>
    <w:rsid w:val="00E60F47"/>
    <w:rsid w:val="00E61DD2"/>
    <w:rsid w:val="00E62070"/>
    <w:rsid w:val="00E6233F"/>
    <w:rsid w:val="00E633F7"/>
    <w:rsid w:val="00E63DF4"/>
    <w:rsid w:val="00E64601"/>
    <w:rsid w:val="00E67CE8"/>
    <w:rsid w:val="00E714FF"/>
    <w:rsid w:val="00E72828"/>
    <w:rsid w:val="00E73350"/>
    <w:rsid w:val="00E7475B"/>
    <w:rsid w:val="00E74E23"/>
    <w:rsid w:val="00E76766"/>
    <w:rsid w:val="00E77F6D"/>
    <w:rsid w:val="00E80F9B"/>
    <w:rsid w:val="00E81758"/>
    <w:rsid w:val="00E82C50"/>
    <w:rsid w:val="00E846AF"/>
    <w:rsid w:val="00E87D3F"/>
    <w:rsid w:val="00E910A4"/>
    <w:rsid w:val="00E95271"/>
    <w:rsid w:val="00E95357"/>
    <w:rsid w:val="00E95C0F"/>
    <w:rsid w:val="00EA1646"/>
    <w:rsid w:val="00EA410F"/>
    <w:rsid w:val="00EA4791"/>
    <w:rsid w:val="00EA597B"/>
    <w:rsid w:val="00EA7992"/>
    <w:rsid w:val="00EB01E9"/>
    <w:rsid w:val="00EB0A61"/>
    <w:rsid w:val="00EB17F9"/>
    <w:rsid w:val="00EB2544"/>
    <w:rsid w:val="00EB667C"/>
    <w:rsid w:val="00EB6685"/>
    <w:rsid w:val="00EB7255"/>
    <w:rsid w:val="00EC4B4D"/>
    <w:rsid w:val="00EC599C"/>
    <w:rsid w:val="00ED0D7E"/>
    <w:rsid w:val="00ED1700"/>
    <w:rsid w:val="00ED1B52"/>
    <w:rsid w:val="00ED2DAF"/>
    <w:rsid w:val="00ED67DC"/>
    <w:rsid w:val="00ED6BF7"/>
    <w:rsid w:val="00ED7660"/>
    <w:rsid w:val="00EE0A1C"/>
    <w:rsid w:val="00EE0DEE"/>
    <w:rsid w:val="00EE26F0"/>
    <w:rsid w:val="00EE3470"/>
    <w:rsid w:val="00EE3521"/>
    <w:rsid w:val="00EE50F5"/>
    <w:rsid w:val="00EE74C2"/>
    <w:rsid w:val="00EE7F65"/>
    <w:rsid w:val="00EF0083"/>
    <w:rsid w:val="00EF0670"/>
    <w:rsid w:val="00EF1C25"/>
    <w:rsid w:val="00EF42CB"/>
    <w:rsid w:val="00EF5091"/>
    <w:rsid w:val="00EF62C0"/>
    <w:rsid w:val="00F041ED"/>
    <w:rsid w:val="00F04255"/>
    <w:rsid w:val="00F05072"/>
    <w:rsid w:val="00F0538B"/>
    <w:rsid w:val="00F05A35"/>
    <w:rsid w:val="00F05D94"/>
    <w:rsid w:val="00F100C9"/>
    <w:rsid w:val="00F11C03"/>
    <w:rsid w:val="00F12185"/>
    <w:rsid w:val="00F14D5F"/>
    <w:rsid w:val="00F16136"/>
    <w:rsid w:val="00F169B0"/>
    <w:rsid w:val="00F20455"/>
    <w:rsid w:val="00F2139C"/>
    <w:rsid w:val="00F2267D"/>
    <w:rsid w:val="00F22820"/>
    <w:rsid w:val="00F241AA"/>
    <w:rsid w:val="00F247B2"/>
    <w:rsid w:val="00F24ED1"/>
    <w:rsid w:val="00F2527A"/>
    <w:rsid w:val="00F258DC"/>
    <w:rsid w:val="00F26377"/>
    <w:rsid w:val="00F263F6"/>
    <w:rsid w:val="00F27262"/>
    <w:rsid w:val="00F27425"/>
    <w:rsid w:val="00F278E9"/>
    <w:rsid w:val="00F27DD0"/>
    <w:rsid w:val="00F300A6"/>
    <w:rsid w:val="00F32117"/>
    <w:rsid w:val="00F3279C"/>
    <w:rsid w:val="00F347EA"/>
    <w:rsid w:val="00F36ABE"/>
    <w:rsid w:val="00F3707D"/>
    <w:rsid w:val="00F405B1"/>
    <w:rsid w:val="00F40DB1"/>
    <w:rsid w:val="00F41578"/>
    <w:rsid w:val="00F42606"/>
    <w:rsid w:val="00F42BAE"/>
    <w:rsid w:val="00F4450E"/>
    <w:rsid w:val="00F4504C"/>
    <w:rsid w:val="00F457E8"/>
    <w:rsid w:val="00F47BEC"/>
    <w:rsid w:val="00F53B90"/>
    <w:rsid w:val="00F5663A"/>
    <w:rsid w:val="00F577D1"/>
    <w:rsid w:val="00F60655"/>
    <w:rsid w:val="00F607AD"/>
    <w:rsid w:val="00F60A8E"/>
    <w:rsid w:val="00F63B6E"/>
    <w:rsid w:val="00F65E7F"/>
    <w:rsid w:val="00F65FC2"/>
    <w:rsid w:val="00F66D07"/>
    <w:rsid w:val="00F66DB8"/>
    <w:rsid w:val="00F67023"/>
    <w:rsid w:val="00F67E3F"/>
    <w:rsid w:val="00F70F4F"/>
    <w:rsid w:val="00F70FAF"/>
    <w:rsid w:val="00F70FBB"/>
    <w:rsid w:val="00F72CB4"/>
    <w:rsid w:val="00F7409D"/>
    <w:rsid w:val="00F7697C"/>
    <w:rsid w:val="00F7752C"/>
    <w:rsid w:val="00F77574"/>
    <w:rsid w:val="00F811E1"/>
    <w:rsid w:val="00F8215F"/>
    <w:rsid w:val="00F8225A"/>
    <w:rsid w:val="00F84B6C"/>
    <w:rsid w:val="00F90187"/>
    <w:rsid w:val="00F90F90"/>
    <w:rsid w:val="00F94D6C"/>
    <w:rsid w:val="00F95DE2"/>
    <w:rsid w:val="00F95F5C"/>
    <w:rsid w:val="00F9770F"/>
    <w:rsid w:val="00FA0165"/>
    <w:rsid w:val="00FA4498"/>
    <w:rsid w:val="00FA4E87"/>
    <w:rsid w:val="00FA4FD7"/>
    <w:rsid w:val="00FA7749"/>
    <w:rsid w:val="00FB058D"/>
    <w:rsid w:val="00FB112F"/>
    <w:rsid w:val="00FB3548"/>
    <w:rsid w:val="00FB6FA2"/>
    <w:rsid w:val="00FB767F"/>
    <w:rsid w:val="00FC004E"/>
    <w:rsid w:val="00FC0407"/>
    <w:rsid w:val="00FC0C59"/>
    <w:rsid w:val="00FC234B"/>
    <w:rsid w:val="00FC4349"/>
    <w:rsid w:val="00FC443F"/>
    <w:rsid w:val="00FC497E"/>
    <w:rsid w:val="00FC4E34"/>
    <w:rsid w:val="00FC5969"/>
    <w:rsid w:val="00FC6631"/>
    <w:rsid w:val="00FC6F70"/>
    <w:rsid w:val="00FD16C9"/>
    <w:rsid w:val="00FD54D5"/>
    <w:rsid w:val="00FD6F11"/>
    <w:rsid w:val="00FE0F2A"/>
    <w:rsid w:val="00FE2081"/>
    <w:rsid w:val="00FE228D"/>
    <w:rsid w:val="00FE5ABB"/>
    <w:rsid w:val="00FE7D32"/>
    <w:rsid w:val="00FF02B6"/>
    <w:rsid w:val="00FF0F0A"/>
    <w:rsid w:val="00FF6772"/>
    <w:rsid w:val="00FF698D"/>
    <w:rsid w:val="00FF69DB"/>
    <w:rsid w:val="00FF6BCC"/>
    <w:rsid w:val="018E4E9A"/>
    <w:rsid w:val="019F9010"/>
    <w:rsid w:val="0218E829"/>
    <w:rsid w:val="02AB5033"/>
    <w:rsid w:val="02FBDD51"/>
    <w:rsid w:val="03213DDA"/>
    <w:rsid w:val="039DD244"/>
    <w:rsid w:val="04268B05"/>
    <w:rsid w:val="046F1F72"/>
    <w:rsid w:val="048B0DAE"/>
    <w:rsid w:val="0564569E"/>
    <w:rsid w:val="0701C482"/>
    <w:rsid w:val="08F53A00"/>
    <w:rsid w:val="09D8BB76"/>
    <w:rsid w:val="0C699D27"/>
    <w:rsid w:val="0C6C9C5F"/>
    <w:rsid w:val="0CA63004"/>
    <w:rsid w:val="0DC46E4F"/>
    <w:rsid w:val="0E1C3F7E"/>
    <w:rsid w:val="0FD40DEC"/>
    <w:rsid w:val="102EF64D"/>
    <w:rsid w:val="118A46BB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188D3E"/>
    <w:rsid w:val="1AB7EF5D"/>
    <w:rsid w:val="1D03A5EE"/>
    <w:rsid w:val="1DFB2B86"/>
    <w:rsid w:val="1E125AA4"/>
    <w:rsid w:val="2018323D"/>
    <w:rsid w:val="20531D09"/>
    <w:rsid w:val="21767010"/>
    <w:rsid w:val="21CF1676"/>
    <w:rsid w:val="2310CF2B"/>
    <w:rsid w:val="23B2D144"/>
    <w:rsid w:val="241CC763"/>
    <w:rsid w:val="272C9CE2"/>
    <w:rsid w:val="27946D2C"/>
    <w:rsid w:val="2937CDFC"/>
    <w:rsid w:val="29843E0A"/>
    <w:rsid w:val="2A4C6A66"/>
    <w:rsid w:val="2B9C51F6"/>
    <w:rsid w:val="2D2B2AF5"/>
    <w:rsid w:val="2D3A7F15"/>
    <w:rsid w:val="2D62F742"/>
    <w:rsid w:val="2F40C512"/>
    <w:rsid w:val="2FD7312A"/>
    <w:rsid w:val="3050BBA9"/>
    <w:rsid w:val="30EB8009"/>
    <w:rsid w:val="32823592"/>
    <w:rsid w:val="3305868C"/>
    <w:rsid w:val="334751D0"/>
    <w:rsid w:val="33E00085"/>
    <w:rsid w:val="342AA2DE"/>
    <w:rsid w:val="3456D2BE"/>
    <w:rsid w:val="34AC24FB"/>
    <w:rsid w:val="35CF2BDA"/>
    <w:rsid w:val="35F69214"/>
    <w:rsid w:val="362B4491"/>
    <w:rsid w:val="365BCED0"/>
    <w:rsid w:val="368AD954"/>
    <w:rsid w:val="36B81EC8"/>
    <w:rsid w:val="375908BB"/>
    <w:rsid w:val="38EED896"/>
    <w:rsid w:val="391F8AC3"/>
    <w:rsid w:val="3A21DB68"/>
    <w:rsid w:val="3A235663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732314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2048A3"/>
    <w:rsid w:val="4D89AF6E"/>
    <w:rsid w:val="4E45CDC2"/>
    <w:rsid w:val="4F5E63BA"/>
    <w:rsid w:val="4F9B0791"/>
    <w:rsid w:val="4FB9F846"/>
    <w:rsid w:val="505021C0"/>
    <w:rsid w:val="50E0B231"/>
    <w:rsid w:val="5233C142"/>
    <w:rsid w:val="52647DB3"/>
    <w:rsid w:val="5292C8B2"/>
    <w:rsid w:val="5305B4D5"/>
    <w:rsid w:val="53294D5D"/>
    <w:rsid w:val="550FB326"/>
    <w:rsid w:val="55B7423A"/>
    <w:rsid w:val="5659BDA9"/>
    <w:rsid w:val="56723623"/>
    <w:rsid w:val="5757AF4C"/>
    <w:rsid w:val="58831E34"/>
    <w:rsid w:val="58BF90F7"/>
    <w:rsid w:val="595C00B9"/>
    <w:rsid w:val="5BFFF3CD"/>
    <w:rsid w:val="5C17A8A7"/>
    <w:rsid w:val="5C42476C"/>
    <w:rsid w:val="5D4E8639"/>
    <w:rsid w:val="5E8F0295"/>
    <w:rsid w:val="5EA9B410"/>
    <w:rsid w:val="5EEEC45C"/>
    <w:rsid w:val="5F785187"/>
    <w:rsid w:val="5FE44F6E"/>
    <w:rsid w:val="6048897B"/>
    <w:rsid w:val="61312145"/>
    <w:rsid w:val="61315AD1"/>
    <w:rsid w:val="64AF4481"/>
    <w:rsid w:val="64E92FEB"/>
    <w:rsid w:val="65623854"/>
    <w:rsid w:val="65752C03"/>
    <w:rsid w:val="674D27A2"/>
    <w:rsid w:val="675A9E4B"/>
    <w:rsid w:val="67768EBB"/>
    <w:rsid w:val="68A1E1BD"/>
    <w:rsid w:val="690FD13B"/>
    <w:rsid w:val="69DFB3AC"/>
    <w:rsid w:val="6A09CF60"/>
    <w:rsid w:val="6A481CBD"/>
    <w:rsid w:val="6B61B48A"/>
    <w:rsid w:val="6BC33244"/>
    <w:rsid w:val="6D9F2F6B"/>
    <w:rsid w:val="6DC337DD"/>
    <w:rsid w:val="6E1535B4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BA07870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781A96C-8BC1-454A-A8AD-9B1220A0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19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3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412</cp:revision>
  <cp:lastPrinted>2025-07-15T06:08:00Z</cp:lastPrinted>
  <dcterms:created xsi:type="dcterms:W3CDTF">2025-03-05T10:38:00Z</dcterms:created>
  <dcterms:modified xsi:type="dcterms:W3CDTF">2026-08-31T03:41:00Z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