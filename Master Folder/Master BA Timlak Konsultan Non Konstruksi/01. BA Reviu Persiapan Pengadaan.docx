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kode_klasifikasi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kode_pokja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proofErr w:type="spellStart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proofErr w:type="spellStart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proofErr w:type="spellStart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proofErr w:type="spellStart"/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3CABC7A1" w:rsidR="000F1F50" w:rsidRPr="005A1202" w:rsidRDefault="00D27586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D27586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beberapa kali diubah terakhir dengan Peraturan Presiden Nomor 46 Tahun 2025 tentang Perubahan Kedua atas Peraturan Presiden Nomor 16 Tahun 2018 tentang Pengadaan Barang/Jasa Pemerintah beserta perubahannya dan aturan turunannya</w:t>
      </w:r>
      <w:r w:rsidR="000F1F50" w:rsidRPr="005A1202">
        <w:rPr>
          <w:rFonts w:ascii="Arial" w:eastAsia="Arial" w:hAnsi="Arial" w:cs="Arial"/>
          <w:sz w:val="22"/>
          <w:szCs w:val="22"/>
        </w:rPr>
        <w:t>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3E15DF35" w:rsidR="00740B79" w:rsidRDefault="00F35B09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F35B09">
        <w:rPr>
          <w:rFonts w:ascii="Arial" w:eastAsia="Arial" w:hAnsi="Arial" w:cs="Arial"/>
          <w:sz w:val="22"/>
          <w:szCs w:val="22"/>
        </w:rPr>
        <w:t>Standar Operasional Prosedur Nomor 02/SOP.04/2026 tanggal 12 Januari 2026 tentang Reviu Dokumen Persiapan Pengadaan dan Penyiapan Dokumen Pemilihan</w:t>
      </w:r>
      <w:r w:rsidR="000F1F50" w:rsidRPr="005A1202">
        <w:rPr>
          <w:rFonts w:ascii="Arial" w:eastAsia="Arial" w:hAnsi="Arial" w:cs="Arial"/>
          <w:sz w:val="22"/>
          <w:szCs w:val="22"/>
        </w:rPr>
        <w:t>;</w:t>
      </w:r>
    </w:p>
    <w:p w14:paraId="0DBDCF06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2F44019A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6FD64D51" w14:textId="1B844C80" w:rsidR="004C27FF" w:rsidRP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289ED3EA" w:rsidR="00740B79" w:rsidRPr="003942F8" w:rsidRDefault="00BD1D70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6C279C" wp14:editId="5DF08AC8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1198880" cy="284480"/>
                <wp:effectExtent l="0" t="0" r="1270" b="12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88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E3491" w14:textId="47060343" w:rsidR="00BD1D70" w:rsidRDefault="00BD1D70" w:rsidP="00BD1D70"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e. Keputusan...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C27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.2pt;margin-top:0;width:94.4pt;height:22.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" stroked="f">
                <v:textbox>
                  <w:txbxContent>
                    <w:p w14:paraId="6A8E3491" w14:textId="47060343" w:rsidR="00BD1D70" w:rsidRDefault="00BD1D70" w:rsidP="00BD1D70"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e. Keputusan...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24F715A2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A73BDF" w:rsidRPr="00A73BDF">
        <w:rPr>
          <w:rFonts w:ascii="Arial" w:eastAsia="Arial" w:hAnsi="Arial" w:cs="Arial"/>
          <w:sz w:val="22"/>
          <w:szCs w:val="22"/>
        </w:rPr>
        <w:t>UM0102/B/Bp2jk17/2026/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AA302C">
        <w:rPr>
          <w:rFonts w:ascii="Arial" w:eastAsia="Arial" w:hAnsi="Arial" w:cs="Arial"/>
          <w:spacing w:val="-2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4DF81E0C" w14:textId="77777777" w:rsidR="0051038A" w:rsidRDefault="0051038A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8FE039" w14:textId="77777777" w:rsidR="0051038A" w:rsidRPr="005A1202" w:rsidRDefault="0051038A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2D8360A8" w:rsidR="005F4954" w:rsidRPr="005A1202" w:rsidRDefault="00766685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B6C51E" wp14:editId="7C18C1C4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833120" cy="284480"/>
                <wp:effectExtent l="0" t="0" r="508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711141" w14:textId="36CEF522" w:rsidR="00766685" w:rsidRPr="00766685" w:rsidRDefault="00766685" w:rsidP="00766685">
                            <w:pPr>
                              <w:jc w:val="right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66685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3. Hasil…</w:t>
                            </w:r>
                          </w:p>
                          <w:p w14:paraId="6CE9FE61" w14:textId="77777777" w:rsidR="00766685" w:rsidRDefault="0076668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6C51E" id="_x0000_s1027" type="#_x0000_t202" style="position:absolute;left:0;text-align:left;margin-left:14.4pt;margin-top:0;width:65.6pt;height:22.4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" stroked="f">
                <v:textbox>
                  <w:txbxContent>
                    <w:p w14:paraId="0F711141" w14:textId="36CEF522" w:rsidR="00766685" w:rsidRPr="00766685" w:rsidRDefault="00766685" w:rsidP="00766685">
                      <w:pPr>
                        <w:jc w:val="right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66685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3. Hasil…</w:t>
                      </w:r>
                    </w:p>
                    <w:p w14:paraId="6CE9FE61" w14:textId="77777777" w:rsidR="00766685" w:rsidRDefault="00766685"/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B9353A3" w14:textId="2532EB8E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0157264E" w:rsidR="00990DBA" w:rsidRPr="00915547" w:rsidRDefault="00990DBA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sz w:val="22"/>
          <w:szCs w:val="22"/>
        </w:rPr>
        <w:sectPr w:rsidR="00990DBA" w:rsidRPr="00915547" w:rsidSect="00B1684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</w:p>
    <w:p w14:paraId="5F9DF405" w14:textId="6B037FA4" w:rsidR="00976CF9" w:rsidRPr="002E65A6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</w:rPr>
      </w:pPr>
      <w:r w:rsidRPr="002E65A6">
        <w:rPr>
          <w:rFonts w:ascii="Arial" w:hAnsi="Arial" w:cs="Arial"/>
          <w:b/>
          <w:bCs/>
          <w:sz w:val="22"/>
          <w:szCs w:val="22"/>
        </w:rPr>
        <w:lastRenderedPageBreak/>
        <w:t>Hasil Reviu</w:t>
      </w:r>
      <w:r w:rsidR="00976CF9" w:rsidRPr="002E65A6">
        <w:rPr>
          <w:rFonts w:ascii="Arial" w:hAnsi="Arial" w:cs="Arial"/>
          <w:b/>
          <w:bCs/>
          <w:sz w:val="22"/>
          <w:szCs w:val="22"/>
        </w:rPr>
        <w:t xml:space="preserve"> Dokumen Persiapan Pengadaan</w:t>
      </w:r>
    </w:p>
    <w:tbl>
      <w:tblPr>
        <w:tblStyle w:val="TableGrid"/>
        <w:tblW w:w="4813" w:type="pct"/>
        <w:jc w:val="center"/>
        <w:tblLook w:val="04A0" w:firstRow="1" w:lastRow="0" w:firstColumn="1" w:lastColumn="0" w:noHBand="0" w:noVBand="1"/>
      </w:tblPr>
      <w:tblGrid>
        <w:gridCol w:w="704"/>
        <w:gridCol w:w="2974"/>
        <w:gridCol w:w="2411"/>
        <w:gridCol w:w="2339"/>
        <w:gridCol w:w="2908"/>
        <w:gridCol w:w="2408"/>
      </w:tblGrid>
      <w:tr w:rsidR="00AD5009" w:rsidRPr="002E65A6" w14:paraId="3AA7F6FC" w14:textId="19889104" w:rsidTr="000A2387">
        <w:trPr>
          <w:trHeight w:val="367"/>
          <w:tblHeader/>
          <w:jc w:val="center"/>
        </w:trPr>
        <w:tc>
          <w:tcPr>
            <w:tcW w:w="256" w:type="pct"/>
            <w:vMerge w:val="restart"/>
            <w:vAlign w:val="center"/>
          </w:tcPr>
          <w:p w14:paraId="5B6719A9" w14:textId="4EB4317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82" w:type="pct"/>
            <w:vMerge w:val="restart"/>
            <w:vAlign w:val="center"/>
          </w:tcPr>
          <w:p w14:paraId="1D505E56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Uraian Dokumen</w:t>
            </w:r>
          </w:p>
        </w:tc>
        <w:tc>
          <w:tcPr>
            <w:tcW w:w="2786" w:type="pct"/>
            <w:gridSpan w:val="3"/>
          </w:tcPr>
          <w:p w14:paraId="2F3FB8F9" w14:textId="6C1F55B9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Catatan</w:t>
            </w:r>
            <w:proofErr w:type="spellEnd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/</w:t>
            </w: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Tanggapan</w:t>
            </w:r>
          </w:p>
        </w:tc>
        <w:tc>
          <w:tcPr>
            <w:tcW w:w="876" w:type="pct"/>
            <w:vMerge w:val="restart"/>
            <w:vAlign w:val="center"/>
          </w:tcPr>
          <w:p w14:paraId="272FF98E" w14:textId="2C5A7682" w:rsidR="00AD5009" w:rsidRPr="002E65A6" w:rsidRDefault="00AD5009" w:rsidP="00AD500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Tindak</w:t>
            </w:r>
            <w:proofErr w:type="spellEnd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Lanjut</w:t>
            </w:r>
            <w:proofErr w:type="spellEnd"/>
          </w:p>
        </w:tc>
      </w:tr>
      <w:tr w:rsidR="00AD5009" w:rsidRPr="002E65A6" w14:paraId="33EC6E7E" w14:textId="2C0B7C3C" w:rsidTr="000A2387">
        <w:trPr>
          <w:trHeight w:val="415"/>
          <w:tblHeader/>
          <w:jc w:val="center"/>
        </w:trPr>
        <w:tc>
          <w:tcPr>
            <w:tcW w:w="256" w:type="pct"/>
            <w:vMerge/>
            <w:vAlign w:val="center"/>
          </w:tcPr>
          <w:p w14:paraId="58BAE2C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2" w:type="pct"/>
            <w:vMerge/>
            <w:vAlign w:val="center"/>
          </w:tcPr>
          <w:p w14:paraId="149C010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84127E" w14:textId="2E63E230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Tim Pelaksana </w:t>
            </w:r>
          </w:p>
        </w:tc>
        <w:tc>
          <w:tcPr>
            <w:tcW w:w="851" w:type="pct"/>
            <w:vAlign w:val="center"/>
          </w:tcPr>
          <w:p w14:paraId="3FE15878" w14:textId="38441251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Pokja</w:t>
            </w:r>
          </w:p>
        </w:tc>
        <w:tc>
          <w:tcPr>
            <w:tcW w:w="1058" w:type="pct"/>
            <w:vAlign w:val="center"/>
          </w:tcPr>
          <w:p w14:paraId="430BBA07" w14:textId="3617842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PPK</w:t>
            </w:r>
          </w:p>
        </w:tc>
        <w:tc>
          <w:tcPr>
            <w:tcW w:w="876" w:type="pct"/>
            <w:vMerge/>
          </w:tcPr>
          <w:p w14:paraId="4FA9E73B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633E0" w:rsidRPr="002E65A6" w14:paraId="200C31FB" w14:textId="77777777" w:rsidTr="003633E0">
        <w:trPr>
          <w:trHeight w:val="176"/>
          <w:jc w:val="center"/>
        </w:trPr>
        <w:tc>
          <w:tcPr>
            <w:tcW w:w="256" w:type="pct"/>
          </w:tcPr>
          <w:p w14:paraId="6AC93D7D" w14:textId="18AC2369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082" w:type="pct"/>
          </w:tcPr>
          <w:p w14:paraId="4548E79C" w14:textId="1B11DD32" w:rsidR="003633E0" w:rsidRPr="002E65A6" w:rsidRDefault="003633E0" w:rsidP="003633E0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Surat usulan tender dari Kasatker</w:t>
            </w:r>
          </w:p>
        </w:tc>
        <w:tc>
          <w:tcPr>
            <w:tcW w:w="877" w:type="pct"/>
            <w:vAlign w:val="center"/>
          </w:tcPr>
          <w:p w14:paraId="18EA279D" w14:textId="00641002" w:rsidR="003633E0" w:rsidRPr="008830CB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9FE60A3" w14:textId="18285391" w:rsidR="003633E0" w:rsidRPr="008830CB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ECE4CAB" w14:textId="5E1AAEA0" w:rsidR="003633E0" w:rsidRPr="008830CB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B6014D6" w14:textId="40AA1EDF" w:rsidR="003633E0" w:rsidRPr="008830CB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4714AD2B" w14:textId="77777777" w:rsidTr="00D724EC">
        <w:trPr>
          <w:trHeight w:val="176"/>
          <w:jc w:val="center"/>
        </w:trPr>
        <w:tc>
          <w:tcPr>
            <w:tcW w:w="256" w:type="pct"/>
          </w:tcPr>
          <w:p w14:paraId="0EE634AA" w14:textId="3FB7CA8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82" w:type="pct"/>
          </w:tcPr>
          <w:p w14:paraId="307F265D" w14:textId="2E7DD92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Surat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usulan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tender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dari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PPK</w:t>
            </w:r>
          </w:p>
        </w:tc>
        <w:tc>
          <w:tcPr>
            <w:tcW w:w="877" w:type="pct"/>
            <w:vAlign w:val="center"/>
          </w:tcPr>
          <w:p w14:paraId="18EF9800" w14:textId="1F973A4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AA70627" w14:textId="308C5229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4A3CAF4" w14:textId="261815E1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AADC2BE" w14:textId="3B657E55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0BF1556E" w14:textId="7FFE0F83" w:rsidTr="00D724EC">
        <w:trPr>
          <w:trHeight w:val="176"/>
          <w:jc w:val="center"/>
        </w:trPr>
        <w:tc>
          <w:tcPr>
            <w:tcW w:w="256" w:type="pct"/>
          </w:tcPr>
          <w:p w14:paraId="1057AA59" w14:textId="332BD2B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82" w:type="pct"/>
          </w:tcPr>
          <w:p w14:paraId="3544CAC0" w14:textId="70863B7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Kerangka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Acuan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Kerja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r w:rsidRPr="002E65A6">
              <w:rPr>
                <w:rFonts w:ascii="Arial" w:hAnsi="Arial" w:cs="Arial"/>
                <w:sz w:val="22"/>
                <w:szCs w:val="22"/>
              </w:rPr>
              <w:t>KAK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877" w:type="pct"/>
            <w:vAlign w:val="center"/>
          </w:tcPr>
          <w:p w14:paraId="63179153" w14:textId="129A4E33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B22F800" w14:textId="44B6C874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790E014" w14:textId="3334E062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0A61D7C" w14:textId="0E90EC11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075C8E7C" w14:textId="77777777" w:rsidTr="000A2387">
        <w:trPr>
          <w:trHeight w:val="156"/>
          <w:jc w:val="center"/>
        </w:trPr>
        <w:tc>
          <w:tcPr>
            <w:tcW w:w="256" w:type="pct"/>
          </w:tcPr>
          <w:p w14:paraId="4AF10339" w14:textId="2E2B043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82" w:type="pct"/>
          </w:tcPr>
          <w:p w14:paraId="1B1577A7" w14:textId="18087C6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Identifikasi kebutuhan</w:t>
            </w:r>
          </w:p>
        </w:tc>
        <w:tc>
          <w:tcPr>
            <w:tcW w:w="877" w:type="pct"/>
            <w:vAlign w:val="center"/>
          </w:tcPr>
          <w:p w14:paraId="219C0242" w14:textId="322769F5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0F677A" w14:textId="2D18A80F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F01BACA" w14:textId="25F408F0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067C0CE" w14:textId="1E07AF97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56EC29FA" w14:textId="77777777" w:rsidTr="000A2387">
        <w:trPr>
          <w:trHeight w:val="156"/>
          <w:jc w:val="center"/>
        </w:trPr>
        <w:tc>
          <w:tcPr>
            <w:tcW w:w="256" w:type="pct"/>
          </w:tcPr>
          <w:p w14:paraId="382B681F" w14:textId="716F543C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82" w:type="pct"/>
          </w:tcPr>
          <w:p w14:paraId="7446350B" w14:textId="3BF4FC2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Uraian Singkat</w:t>
            </w:r>
          </w:p>
        </w:tc>
        <w:tc>
          <w:tcPr>
            <w:tcW w:w="877" w:type="pct"/>
            <w:vAlign w:val="center"/>
          </w:tcPr>
          <w:p w14:paraId="446DD84A" w14:textId="27E7E383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450F5AEF" w14:textId="060FE026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9206AAC" w14:textId="2A16D731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BA93F3E" w14:textId="494A2DEB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5A9D0AC9" w14:textId="77777777" w:rsidTr="000A2387">
        <w:trPr>
          <w:trHeight w:val="156"/>
          <w:jc w:val="center"/>
        </w:trPr>
        <w:tc>
          <w:tcPr>
            <w:tcW w:w="256" w:type="pct"/>
          </w:tcPr>
          <w:p w14:paraId="791A6501" w14:textId="21A6FD2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82" w:type="pct"/>
          </w:tcPr>
          <w:p w14:paraId="04A1DCBD" w14:textId="5E24799B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Rekapitulasi TKDN</w:t>
            </w:r>
          </w:p>
        </w:tc>
        <w:tc>
          <w:tcPr>
            <w:tcW w:w="877" w:type="pct"/>
            <w:vAlign w:val="center"/>
          </w:tcPr>
          <w:p w14:paraId="509DFE6C" w14:textId="3DD07646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836652D" w14:textId="01563679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9D4576C" w14:textId="637467AB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22AAF8A" w14:textId="03B9EF4E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22081807" w14:textId="77777777" w:rsidTr="000A2387">
        <w:trPr>
          <w:trHeight w:val="156"/>
          <w:jc w:val="center"/>
        </w:trPr>
        <w:tc>
          <w:tcPr>
            <w:tcW w:w="256" w:type="pct"/>
          </w:tcPr>
          <w:p w14:paraId="3E6C9F9C" w14:textId="0F7C7A3B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082" w:type="pct"/>
          </w:tcPr>
          <w:p w14:paraId="68340753" w14:textId="2501D274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BOQ Kosongan</w:t>
            </w:r>
          </w:p>
        </w:tc>
        <w:tc>
          <w:tcPr>
            <w:tcW w:w="877" w:type="pct"/>
            <w:vAlign w:val="center"/>
          </w:tcPr>
          <w:p w14:paraId="2F09EB52" w14:textId="0F1E3CA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57F68" w14:textId="1609D126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44591B9" w14:textId="11A969A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3BF430FC" w14:textId="2B473D7B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76162693" w14:textId="0E008F86" w:rsidTr="000A2387">
        <w:trPr>
          <w:trHeight w:val="156"/>
          <w:jc w:val="center"/>
        </w:trPr>
        <w:tc>
          <w:tcPr>
            <w:tcW w:w="256" w:type="pct"/>
          </w:tcPr>
          <w:p w14:paraId="446721AC" w14:textId="40BFA6CA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082" w:type="pct"/>
          </w:tcPr>
          <w:p w14:paraId="73E81C6C" w14:textId="5F8478A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Harga Perkiraan Sendiri (HPS)</w:t>
            </w:r>
          </w:p>
        </w:tc>
        <w:tc>
          <w:tcPr>
            <w:tcW w:w="877" w:type="pct"/>
            <w:vAlign w:val="center"/>
          </w:tcPr>
          <w:p w14:paraId="760024B2" w14:textId="670E5D4A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74902" w14:textId="2D1DD645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8D88941" w14:textId="6CB1EE9A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68EBA7B" w14:textId="011B8C79" w:rsidR="00445292" w:rsidRPr="008830CB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EC057C3" w14:textId="3D77518F" w:rsidTr="000A2387">
        <w:trPr>
          <w:jc w:val="center"/>
        </w:trPr>
        <w:tc>
          <w:tcPr>
            <w:tcW w:w="256" w:type="pct"/>
          </w:tcPr>
          <w:p w14:paraId="4AD2DCCC" w14:textId="0B27FA80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9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D2147F2" w14:textId="08ADBF1C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Rancangan Kontrak:</w:t>
            </w:r>
          </w:p>
        </w:tc>
        <w:tc>
          <w:tcPr>
            <w:tcW w:w="877" w:type="pct"/>
            <w:vAlign w:val="center"/>
          </w:tcPr>
          <w:p w14:paraId="50EBE070" w14:textId="67467D63" w:rsidR="00A33FC4" w:rsidRPr="008830CB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D1FCFD" w14:textId="762E2D7A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12E322F2" w14:textId="0BFF2228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580A009" w14:textId="5B98A6F1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1A8B88B6" w14:textId="07D9CB62" w:rsidTr="000A2387">
        <w:trPr>
          <w:jc w:val="center"/>
        </w:trPr>
        <w:tc>
          <w:tcPr>
            <w:tcW w:w="256" w:type="pct"/>
          </w:tcPr>
          <w:p w14:paraId="23F39B83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53A1AD3E" w14:textId="17305F0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Naskah Perjanjian;</w:t>
            </w:r>
          </w:p>
        </w:tc>
        <w:tc>
          <w:tcPr>
            <w:tcW w:w="877" w:type="pct"/>
            <w:vAlign w:val="center"/>
          </w:tcPr>
          <w:p w14:paraId="6958FA8F" w14:textId="3A50A3F9" w:rsidR="00A33FC4" w:rsidRPr="008830CB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C801200" w14:textId="5A8B30E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83F96DD" w14:textId="5B9B420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95C2466" w14:textId="4C28E78A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B233E2" w:rsidRPr="002E65A6" w14:paraId="564F0B51" w14:textId="2C533C47" w:rsidTr="000A2387">
        <w:trPr>
          <w:jc w:val="center"/>
        </w:trPr>
        <w:tc>
          <w:tcPr>
            <w:tcW w:w="256" w:type="pct"/>
          </w:tcPr>
          <w:p w14:paraId="76085B39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39A080E2" w14:textId="083CE0FD" w:rsidR="00B233E2" w:rsidRPr="002E65A6" w:rsidRDefault="00B233E2" w:rsidP="00B233E2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Khusus Kontrak;</w:t>
            </w:r>
          </w:p>
        </w:tc>
        <w:tc>
          <w:tcPr>
            <w:tcW w:w="877" w:type="pct"/>
            <w:vAlign w:val="center"/>
          </w:tcPr>
          <w:p w14:paraId="2EA721B6" w14:textId="0079BE79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D7D3C96" w14:textId="0B8EA5B7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88A2235" w14:textId="6E4E74B8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03C4178" w14:textId="129310D5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68C50468" w14:textId="21E915AA" w:rsidTr="000A2387">
        <w:trPr>
          <w:jc w:val="center"/>
        </w:trPr>
        <w:tc>
          <w:tcPr>
            <w:tcW w:w="256" w:type="pct"/>
          </w:tcPr>
          <w:p w14:paraId="317207E1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7EA51A53" w14:textId="50CC288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Umum Kontrak</w:t>
            </w:r>
          </w:p>
        </w:tc>
        <w:tc>
          <w:tcPr>
            <w:tcW w:w="877" w:type="pct"/>
            <w:vAlign w:val="center"/>
          </w:tcPr>
          <w:p w14:paraId="29CBB859" w14:textId="03FE942C" w:rsidR="00A33FC4" w:rsidRPr="008830CB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EFEF52" w14:textId="4F18A2AB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5BCD85B" w14:textId="5946112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5F0E6BD" w14:textId="633A3910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71D15E4E" w14:textId="16EE9514" w:rsidTr="000A2387">
        <w:trPr>
          <w:jc w:val="center"/>
        </w:trPr>
        <w:tc>
          <w:tcPr>
            <w:tcW w:w="256" w:type="pct"/>
          </w:tcPr>
          <w:p w14:paraId="6946F29B" w14:textId="18BBF655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10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1D60291" w14:textId="17578642" w:rsidR="00A33FC4" w:rsidRPr="002E65A6" w:rsidRDefault="00A33FC4" w:rsidP="00A33FC4">
            <w:pPr>
              <w:ind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Dokumen Anggaran Belanja (DIPA atau RKA-KL yang telah ditetapkan)</w:t>
            </w:r>
          </w:p>
        </w:tc>
        <w:tc>
          <w:tcPr>
            <w:tcW w:w="877" w:type="pct"/>
            <w:vAlign w:val="center"/>
          </w:tcPr>
          <w:p w14:paraId="0D94DA58" w14:textId="20F1E40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A2D61D8" w14:textId="0D5B60FC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A0F8E42" w14:textId="0ED33A06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9D9EB58" w14:textId="518DC5A6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52F9D2D4" w14:textId="415B7E2F" w:rsidTr="000A2387">
        <w:trPr>
          <w:jc w:val="center"/>
        </w:trPr>
        <w:tc>
          <w:tcPr>
            <w:tcW w:w="256" w:type="pct"/>
          </w:tcPr>
          <w:p w14:paraId="21174923" w14:textId="1CA0DD4E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11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3E283F2C" w14:textId="77FE114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 paket RUP</w:t>
            </w:r>
          </w:p>
        </w:tc>
        <w:tc>
          <w:tcPr>
            <w:tcW w:w="877" w:type="pct"/>
            <w:vAlign w:val="center"/>
          </w:tcPr>
          <w:p w14:paraId="6F1903EF" w14:textId="3F2F1B99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90C44DE" w14:textId="4C07DC22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6BAAFDF" w14:textId="3FA3BDE2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E04A00C" w14:textId="49997622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445292" w:rsidRPr="002E65A6" w14:paraId="6B6DF22F" w14:textId="1A72D4A5" w:rsidTr="000A2387">
        <w:trPr>
          <w:jc w:val="center"/>
        </w:trPr>
        <w:tc>
          <w:tcPr>
            <w:tcW w:w="256" w:type="pct"/>
          </w:tcPr>
          <w:p w14:paraId="551A0088" w14:textId="41C173C0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1082" w:type="pct"/>
          </w:tcPr>
          <w:p w14:paraId="6965C545" w14:textId="194A51C6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Waktu Penggunaan Barang/Jasa</w:t>
            </w:r>
          </w:p>
        </w:tc>
        <w:tc>
          <w:tcPr>
            <w:tcW w:w="877" w:type="pct"/>
            <w:vAlign w:val="center"/>
          </w:tcPr>
          <w:p w14:paraId="10B664BF" w14:textId="5AD8AE77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4DDFF5" w14:textId="45A9F029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6955F18" w14:textId="236F2213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2546B20" w14:textId="797AE9D2" w:rsidR="00445292" w:rsidRPr="008830CB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A9F2BC3" w14:textId="0495B9A9" w:rsidTr="000A2387">
        <w:trPr>
          <w:jc w:val="center"/>
        </w:trPr>
        <w:tc>
          <w:tcPr>
            <w:tcW w:w="256" w:type="pct"/>
          </w:tcPr>
          <w:p w14:paraId="73F0F4D3" w14:textId="757BBD31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13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106FF13A" w14:textId="3367656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Analisis Pasar</w:t>
            </w:r>
          </w:p>
        </w:tc>
        <w:tc>
          <w:tcPr>
            <w:tcW w:w="877" w:type="pct"/>
            <w:vAlign w:val="center"/>
          </w:tcPr>
          <w:p w14:paraId="73B1F7E3" w14:textId="13BDC8BC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185E69C" w14:textId="622BA18B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8ECAC69" w14:textId="626D2FB3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7F00490E" w14:textId="55C7FD0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682D01E4" w14:textId="113E8263" w:rsidTr="000A2387">
        <w:trPr>
          <w:jc w:val="center"/>
        </w:trPr>
        <w:tc>
          <w:tcPr>
            <w:tcW w:w="256" w:type="pct"/>
          </w:tcPr>
          <w:p w14:paraId="375E95CE" w14:textId="0E9F3E3D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4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0DBA529" w14:textId="2E21A29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SK Penetapan PPK</w:t>
            </w:r>
          </w:p>
        </w:tc>
        <w:tc>
          <w:tcPr>
            <w:tcW w:w="877" w:type="pct"/>
            <w:vAlign w:val="center"/>
          </w:tcPr>
          <w:p w14:paraId="75DC8DD2" w14:textId="69F1696C" w:rsidR="00A33FC4" w:rsidRPr="008830CB" w:rsidRDefault="00A33FC4" w:rsidP="00A33FC4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55C1892" w14:textId="08F327AD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9276A7D" w14:textId="560392EE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1CCD7C" w14:textId="4915EF93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5806B16" w14:textId="29824FFB" w:rsidTr="000A2387">
        <w:trPr>
          <w:jc w:val="center"/>
        </w:trPr>
        <w:tc>
          <w:tcPr>
            <w:tcW w:w="256" w:type="pct"/>
          </w:tcPr>
          <w:p w14:paraId="1F5F3272" w14:textId="7FB1D207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5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221EF930" w14:textId="0242A878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Surat Izin MYC*</w:t>
            </w:r>
          </w:p>
        </w:tc>
        <w:tc>
          <w:tcPr>
            <w:tcW w:w="877" w:type="pct"/>
            <w:vAlign w:val="center"/>
          </w:tcPr>
          <w:p w14:paraId="63520DAA" w14:textId="0A602E5A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94A5BA4" w14:textId="51226CCB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4AA54B4" w14:textId="17A86B7F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7431067" w14:textId="6A354FE1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48A3CFD4" w14:textId="7650985E" w:rsidTr="000A2387">
        <w:trPr>
          <w:jc w:val="center"/>
        </w:trPr>
        <w:tc>
          <w:tcPr>
            <w:tcW w:w="256" w:type="pct"/>
          </w:tcPr>
          <w:p w14:paraId="4A9901D5" w14:textId="3CBF5A34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6</w:t>
            </w:r>
            <w:r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9750D7C" w14:textId="0729F19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Rencana Perkiraan Biaya (RPB)*</w:t>
            </w:r>
          </w:p>
        </w:tc>
        <w:tc>
          <w:tcPr>
            <w:tcW w:w="877" w:type="pct"/>
            <w:vAlign w:val="center"/>
          </w:tcPr>
          <w:p w14:paraId="1A347587" w14:textId="7777777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711EBCF2" w14:textId="77777777" w:rsidR="007A01FA" w:rsidRPr="008830CB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578CDE4B" w14:textId="1665608F" w:rsidR="007A01FA" w:rsidRPr="008830CB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4A9333B9" w14:textId="16A1F019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C342CB5" w14:textId="45B04A5C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CF24F67" w14:textId="7DCE1851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A33FC4" w:rsidRPr="002E65A6" w14:paraId="2655E8B2" w14:textId="77777777" w:rsidTr="000A2387">
        <w:trPr>
          <w:jc w:val="center"/>
        </w:trPr>
        <w:tc>
          <w:tcPr>
            <w:tcW w:w="256" w:type="pct"/>
          </w:tcPr>
          <w:p w14:paraId="16A9BA3A" w14:textId="1CB657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  <w:lang w:val="en-US"/>
              </w:rPr>
              <w:t>7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082" w:type="pct"/>
          </w:tcPr>
          <w:p w14:paraId="0859F666" w14:textId="4721B3DA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Pengadaan</w:t>
            </w:r>
            <w:proofErr w:type="spellEnd"/>
          </w:p>
        </w:tc>
        <w:tc>
          <w:tcPr>
            <w:tcW w:w="877" w:type="pct"/>
            <w:vAlign w:val="center"/>
          </w:tcPr>
          <w:p w14:paraId="7E4E6AC9" w14:textId="03501973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163A904" w14:textId="355E7235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1058" w:type="pct"/>
            <w:vAlign w:val="center"/>
          </w:tcPr>
          <w:p w14:paraId="0757CC02" w14:textId="4EA5453F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76" w:type="pct"/>
            <w:vAlign w:val="center"/>
          </w:tcPr>
          <w:p w14:paraId="4E3A1C20" w14:textId="7BAD9E77" w:rsidR="00A33FC4" w:rsidRPr="008830CB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</w:tr>
      <w:tr w:rsidR="00B233E2" w:rsidRPr="002E65A6" w14:paraId="2D998FAB" w14:textId="77777777" w:rsidTr="000A2387">
        <w:trPr>
          <w:jc w:val="center"/>
        </w:trPr>
        <w:tc>
          <w:tcPr>
            <w:tcW w:w="256" w:type="pct"/>
          </w:tcPr>
          <w:p w14:paraId="4F56036B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31CE0BFE" w14:textId="629C89FD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Kualifikasi</w:t>
            </w:r>
            <w:proofErr w:type="spellEnd"/>
          </w:p>
        </w:tc>
        <w:tc>
          <w:tcPr>
            <w:tcW w:w="877" w:type="pct"/>
            <w:vAlign w:val="center"/>
          </w:tcPr>
          <w:p w14:paraId="48AEED3C" w14:textId="096FF8A3" w:rsidR="00B233E2" w:rsidRPr="008830CB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CFE817" w14:textId="130CEB01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807BDA1" w14:textId="2D3824AE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C02AC52" w14:textId="0E00AD4C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B233E2" w:rsidRPr="002E65A6" w14:paraId="21ABFE44" w14:textId="77777777" w:rsidTr="000A2387">
        <w:trPr>
          <w:jc w:val="center"/>
        </w:trPr>
        <w:tc>
          <w:tcPr>
            <w:tcW w:w="256" w:type="pct"/>
          </w:tcPr>
          <w:p w14:paraId="25422AFD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7677EA06" w14:textId="5FEAAC3A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Seleksi</w:t>
            </w:r>
            <w:proofErr w:type="spellEnd"/>
          </w:p>
        </w:tc>
        <w:tc>
          <w:tcPr>
            <w:tcW w:w="877" w:type="pct"/>
            <w:vAlign w:val="center"/>
          </w:tcPr>
          <w:p w14:paraId="7159D845" w14:textId="11D8F6AA" w:rsidR="00B233E2" w:rsidRPr="008830CB" w:rsidRDefault="00A7027F" w:rsidP="00A7027F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CAC515" w14:textId="394C6EA6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3F76D66" w14:textId="0BD5388E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2CD9CB" w14:textId="7CD510B7" w:rsidR="00B233E2" w:rsidRPr="008830CB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8830CB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</w:tbl>
    <w:p w14:paraId="72817D60" w14:textId="1D8BBC8A" w:rsidR="00CA621F" w:rsidRPr="002E65A6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*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Menyesuaikan dengan </w:t>
      </w:r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jasa konsultansi konstruksi yang akan di</w:t>
      </w:r>
      <w:r w:rsidR="004C0F2B" w:rsidRPr="002E65A6">
        <w:rPr>
          <w:rFonts w:ascii="Arial" w:eastAsia="Arial" w:hAnsi="Arial" w:cs="Arial"/>
          <w:sz w:val="22"/>
          <w:szCs w:val="22"/>
          <w:lang w:val="sv-SE"/>
        </w:rPr>
        <w:t>seleksikan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 </w:t>
      </w:r>
    </w:p>
    <w:p w14:paraId="1A644746" w14:textId="2ACA98FD" w:rsidR="27946D2C" w:rsidRPr="002E65A6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4E98B2AB" w14:textId="68208340" w:rsidR="00B32F6F" w:rsidRPr="001C3A01" w:rsidRDefault="00E7366C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4917B9">
        <w:rPr>
          <w:rFonts w:ascii="Arial" w:eastAsia="Arial" w:hAnsi="Arial" w:cs="Arial"/>
          <w:sz w:val="22"/>
          <w:szCs w:val="22"/>
        </w:rPr>
        <w:t xml:space="preserve">Berdasarkan Rapat Reviu Dokumen Persiapan Pengadaan yang telah dilakukan, Pokja Pemilihan, Tim Pelaksana, dan PPK </w:t>
      </w:r>
      <w:r w:rsidRPr="004917B9">
        <w:rPr>
          <w:rFonts w:ascii="Arial" w:eastAsia="Arial" w:hAnsi="Arial" w:cs="Arial"/>
          <w:b/>
          <w:bCs/>
          <w:sz w:val="22"/>
          <w:szCs w:val="22"/>
        </w:rPr>
        <w:t>sepakat</w:t>
      </w:r>
      <w:r w:rsidRPr="004917B9">
        <w:rPr>
          <w:rFonts w:ascii="Arial" w:eastAsia="Arial" w:hAnsi="Arial" w:cs="Arial"/>
          <w:sz w:val="22"/>
          <w:szCs w:val="22"/>
        </w:rPr>
        <w:t xml:space="preserve"> untuk ditetapkan Dokumen Persiapan Pengadaan</w:t>
      </w:r>
      <w:r w:rsidRPr="002E65A6">
        <w:rPr>
          <w:rFonts w:ascii="Arial" w:eastAsia="Arial" w:hAnsi="Arial" w:cs="Arial"/>
          <w:sz w:val="22"/>
          <w:szCs w:val="22"/>
        </w:rPr>
        <w:t xml:space="preserve"> </w:t>
      </w:r>
      <w:r w:rsidR="00567257" w:rsidRPr="002E65A6">
        <w:rPr>
          <w:rFonts w:ascii="Arial" w:eastAsia="Arial" w:hAnsi="Arial" w:cs="Arial"/>
          <w:sz w:val="22"/>
          <w:szCs w:val="22"/>
        </w:rPr>
        <w:t>reviu.</w:t>
      </w:r>
      <w:r w:rsidR="00567257" w:rsidRPr="005A1202">
        <w:rPr>
          <w:rFonts w:ascii="Arial" w:eastAsia="Arial" w:hAnsi="Arial" w:cs="Arial"/>
          <w:sz w:val="22"/>
          <w:szCs w:val="22"/>
        </w:rPr>
        <w:t> </w:t>
      </w:r>
      <w:r w:rsidR="00567257" w:rsidRPr="001C3A01">
        <w:rPr>
          <w:rFonts w:ascii="Arial" w:eastAsia="Arial" w:hAnsi="Arial" w:cs="Arial"/>
          <w:sz w:val="22"/>
          <w:szCs w:val="22"/>
        </w:rPr>
        <w:t> </w:t>
      </w:r>
    </w:p>
    <w:p w14:paraId="49BC8BFE" w14:textId="0EE964DD" w:rsidR="00A7132A" w:rsidRPr="00915547" w:rsidRDefault="00D16132" w:rsidP="00AE6EED">
      <w:pPr>
        <w:spacing w:before="2" w:line="276" w:lineRule="auto"/>
        <w:ind w:right="28"/>
        <w:jc w:val="right"/>
        <w:rPr>
          <w:rFonts w:ascii="Arial" w:eastAsia="Arial" w:hAnsi="Arial" w:cs="Arial"/>
          <w:sz w:val="22"/>
          <w:szCs w:val="22"/>
        </w:rPr>
      </w:pPr>
      <w:r w:rsidRPr="00766685"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BC1F6A3" wp14:editId="605B631B">
                <wp:simplePos x="0" y="0"/>
                <wp:positionH relativeFrom="margin">
                  <wp:posOffset>8136255</wp:posOffset>
                </wp:positionH>
                <wp:positionV relativeFrom="margin">
                  <wp:posOffset>5594985</wp:posOffset>
                </wp:positionV>
                <wp:extent cx="937260" cy="34417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7260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BDF88" w14:textId="1894EB94" w:rsidR="002B0568" w:rsidRDefault="002B0568" w:rsidP="002B0568"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Demikian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1F6A3" id="_x0000_s1028" type="#_x0000_t202" style="position:absolute;left:0;text-align:left;margin-left:640.65pt;margin-top:440.55pt;width:73.8pt;height:27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" stroked="f">
                <v:textbox>
                  <w:txbxContent>
                    <w:p w14:paraId="784BDF88" w14:textId="1894EB94" w:rsidR="002B0568" w:rsidRDefault="002B0568" w:rsidP="002B0568"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Demikian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…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nama_ppk</w:t>
            </w:r>
            <w:proofErr w:type="spellEnd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5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5D7AB" w14:textId="77777777" w:rsidR="00752277" w:rsidRDefault="00752277" w:rsidP="00A07E78">
      <w:r>
        <w:separator/>
      </w:r>
    </w:p>
  </w:endnote>
  <w:endnote w:type="continuationSeparator" w:id="0">
    <w:p w14:paraId="4048497C" w14:textId="77777777" w:rsidR="00752277" w:rsidRDefault="00752277" w:rsidP="00A07E78">
      <w:r>
        <w:continuationSeparator/>
      </w:r>
    </w:p>
  </w:endnote>
  <w:endnote w:type="continuationNotice" w:id="1">
    <w:p w14:paraId="6ECD860A" w14:textId="77777777" w:rsidR="00752277" w:rsidRDefault="007522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D761F" w14:textId="2E764EFE" w:rsidR="1992B818" w:rsidRDefault="1992B818" w:rsidP="00B1684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631EF" w14:textId="7D79ECCF" w:rsidR="00A07E78" w:rsidRDefault="00A07E78" w:rsidP="00A07E7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EBDFE" w14:textId="77777777" w:rsidR="00DC097E" w:rsidRDefault="00DC097E" w:rsidP="00B1684A">
    <w:pPr>
      <w:pStyle w:val="Footer"/>
      <w:jc w:val="center"/>
    </w:pPr>
    <w:r>
      <w:rPr>
        <w:noProof/>
      </w:rPr>
      <w:drawing>
        <wp:inline distT="0" distB="0" distL="0" distR="0" wp14:anchorId="18BB7C43" wp14:editId="6B9AD8A6">
          <wp:extent cx="1076325" cy="783054"/>
          <wp:effectExtent l="0" t="0" r="0" b="0"/>
          <wp:docPr id="1375103633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C8C7B" w14:textId="77777777" w:rsidR="00752277" w:rsidRDefault="00752277" w:rsidP="00A07E78">
      <w:r>
        <w:separator/>
      </w:r>
    </w:p>
  </w:footnote>
  <w:footnote w:type="continuationSeparator" w:id="0">
    <w:p w14:paraId="21D2280C" w14:textId="77777777" w:rsidR="00752277" w:rsidRDefault="00752277" w:rsidP="00A07E78">
      <w:r>
        <w:continuationSeparator/>
      </w:r>
    </w:p>
  </w:footnote>
  <w:footnote w:type="continuationNotice" w:id="1">
    <w:p w14:paraId="24FC8118" w14:textId="77777777" w:rsidR="00752277" w:rsidRDefault="007522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1302D" w14:textId="77777777" w:rsidR="00D419C3" w:rsidRPr="000F1C49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0F1C49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F1C49">
      <w:rPr>
        <w:rFonts w:ascii="Arial" w:eastAsia="Calibri" w:hAnsi="Arial" w:cs="Arial"/>
        <w:sz w:val="36"/>
        <w:szCs w:val="36"/>
      </w:rPr>
      <w:t>KEMENTERIAN PEKERJAAN UMUM</w:t>
    </w:r>
  </w:p>
  <w:p w14:paraId="62B21765" w14:textId="77777777" w:rsidR="00D419C3" w:rsidRPr="000F1C49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0F1C49">
      <w:rPr>
        <w:rFonts w:ascii="Arial" w:hAnsi="Arial" w:cs="Arial"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9E557A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pacing w:val="-8"/>
        <w:sz w:val="16"/>
        <w:szCs w:val="16"/>
      </w:rPr>
    </w:pPr>
    <w:r w:rsidRPr="009E557A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</w:t>
    </w:r>
    <w:proofErr w:type="spellStart"/>
    <w:r w:rsidR="007C788A"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kode_pokja</w:t>
    </w:r>
    <w:proofErr w:type="spellEnd"/>
    <w:r w:rsidR="007C788A"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}</w:t>
    </w:r>
    <w:r w:rsidRPr="009E557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9E557A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r w:rsidR="001022F1">
      <w:fldChar w:fldCharType="begin"/>
    </w:r>
    <w:r w:rsidR="001022F1">
      <w:instrText xml:space="preserve"> HYPERLINK "mailto:%7bemail_ketua_pokja%7ddi." </w:instrText>
    </w:r>
    <w:r w:rsidR="001022F1">
      <w:fldChar w:fldCharType="separate"/>
    </w:r>
    <w:r w:rsidRPr="00EF6A56">
      <w:rPr>
        <w:rStyle w:val="Hyperlink"/>
        <w:rFonts w:ascii="Arial" w:eastAsia="Calibri" w:hAnsi="Arial" w:cs="Arial"/>
        <w:sz w:val="15"/>
        <w:szCs w:val="15"/>
        <w:lang w:val="en-US"/>
      </w:rPr>
      <w:t>{</w:t>
    </w:r>
    <w:proofErr w:type="spellStart"/>
    <w:r w:rsidRPr="00EF6A56">
      <w:rPr>
        <w:rStyle w:val="Hyperlink"/>
        <w:rFonts w:ascii="Arial" w:eastAsia="Calibri" w:hAnsi="Arial" w:cs="Arial"/>
        <w:sz w:val="15"/>
        <w:szCs w:val="15"/>
        <w:lang w:val="en-US"/>
      </w:rPr>
      <w:t>email_ketua_pokja</w:t>
    </w:r>
    <w:proofErr w:type="spellEnd"/>
    <w:r w:rsidRPr="00EF6A56">
      <w:rPr>
        <w:rStyle w:val="Hyperlink"/>
        <w:rFonts w:ascii="Arial" w:eastAsia="Calibri" w:hAnsi="Arial" w:cs="Arial"/>
        <w:sz w:val="15"/>
        <w:szCs w:val="15"/>
        <w:lang w:val="en-US"/>
      </w:rPr>
      <w:t>}</w:t>
    </w:r>
    <w:r w:rsidR="001022F1">
      <w:rPr>
        <w:rStyle w:val="Hyperlink"/>
        <w:rFonts w:ascii="Arial" w:eastAsia="Calibri" w:hAnsi="Arial" w:cs="Arial"/>
        <w:sz w:val="15"/>
        <w:szCs w:val="15"/>
        <w:lang w:val="en-US"/>
      </w:rPr>
      <w:fldChar w:fldCharType="end"/>
    </w:r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8"/>
  </w:num>
  <w:num w:numId="2">
    <w:abstractNumId w:val="18"/>
  </w:num>
  <w:num w:numId="3">
    <w:abstractNumId w:val="23"/>
  </w:num>
  <w:num w:numId="4">
    <w:abstractNumId w:val="0"/>
  </w:num>
  <w:num w:numId="5">
    <w:abstractNumId w:val="12"/>
  </w:num>
  <w:num w:numId="6">
    <w:abstractNumId w:val="13"/>
  </w:num>
  <w:num w:numId="7">
    <w:abstractNumId w:val="22"/>
  </w:num>
  <w:num w:numId="8">
    <w:abstractNumId w:val="1"/>
  </w:num>
  <w:num w:numId="9">
    <w:abstractNumId w:val="27"/>
  </w:num>
  <w:num w:numId="10">
    <w:abstractNumId w:val="7"/>
  </w:num>
  <w:num w:numId="11">
    <w:abstractNumId w:val="14"/>
  </w:num>
  <w:num w:numId="12">
    <w:abstractNumId w:val="32"/>
  </w:num>
  <w:num w:numId="13">
    <w:abstractNumId w:val="9"/>
  </w:num>
  <w:num w:numId="14">
    <w:abstractNumId w:val="6"/>
  </w:num>
  <w:num w:numId="15">
    <w:abstractNumId w:val="10"/>
  </w:num>
  <w:num w:numId="16">
    <w:abstractNumId w:val="20"/>
  </w:num>
  <w:num w:numId="17">
    <w:abstractNumId w:val="11"/>
  </w:num>
  <w:num w:numId="18">
    <w:abstractNumId w:val="16"/>
  </w:num>
  <w:num w:numId="19">
    <w:abstractNumId w:val="5"/>
  </w:num>
  <w:num w:numId="20">
    <w:abstractNumId w:val="19"/>
  </w:num>
  <w:num w:numId="21">
    <w:abstractNumId w:val="25"/>
  </w:num>
  <w:num w:numId="22">
    <w:abstractNumId w:val="28"/>
  </w:num>
  <w:num w:numId="23">
    <w:abstractNumId w:val="4"/>
  </w:num>
  <w:num w:numId="24">
    <w:abstractNumId w:val="21"/>
  </w:num>
  <w:num w:numId="25">
    <w:abstractNumId w:val="31"/>
  </w:num>
  <w:num w:numId="26">
    <w:abstractNumId w:val="24"/>
  </w:num>
  <w:num w:numId="27">
    <w:abstractNumId w:val="26"/>
  </w:num>
  <w:num w:numId="28">
    <w:abstractNumId w:val="29"/>
  </w:num>
  <w:num w:numId="29">
    <w:abstractNumId w:val="17"/>
  </w:num>
  <w:num w:numId="30">
    <w:abstractNumId w:val="30"/>
  </w:num>
  <w:num w:numId="31">
    <w:abstractNumId w:val="3"/>
  </w:num>
  <w:num w:numId="32">
    <w:abstractNumId w:val="2"/>
  </w:num>
  <w:num w:numId="33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0B5B"/>
    <w:rsid w:val="000C2D33"/>
    <w:rsid w:val="000C353B"/>
    <w:rsid w:val="000D033E"/>
    <w:rsid w:val="000D0767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369"/>
    <w:rsid w:val="000F1C49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22F1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3FA2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E5C31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568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65A6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106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2F8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7FF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038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23DD"/>
    <w:rsid w:val="005A62F3"/>
    <w:rsid w:val="005A6C3C"/>
    <w:rsid w:val="005A6FA5"/>
    <w:rsid w:val="005B4D69"/>
    <w:rsid w:val="005B5222"/>
    <w:rsid w:val="005B6D84"/>
    <w:rsid w:val="005B6E42"/>
    <w:rsid w:val="005B719A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45E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2277"/>
    <w:rsid w:val="0075322D"/>
    <w:rsid w:val="00753C12"/>
    <w:rsid w:val="00753DD4"/>
    <w:rsid w:val="007551CF"/>
    <w:rsid w:val="0075786A"/>
    <w:rsid w:val="00763218"/>
    <w:rsid w:val="00764052"/>
    <w:rsid w:val="0076408E"/>
    <w:rsid w:val="00766685"/>
    <w:rsid w:val="00771D51"/>
    <w:rsid w:val="007724D8"/>
    <w:rsid w:val="00772805"/>
    <w:rsid w:val="0077370C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B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15547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2778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557A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B69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027F"/>
    <w:rsid w:val="00A7132A"/>
    <w:rsid w:val="00A71723"/>
    <w:rsid w:val="00A73BDF"/>
    <w:rsid w:val="00A759F8"/>
    <w:rsid w:val="00A75E9F"/>
    <w:rsid w:val="00A75F6C"/>
    <w:rsid w:val="00A77EBC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302C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1D70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3FA5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1B6"/>
    <w:rsid w:val="00CF5209"/>
    <w:rsid w:val="00CF5844"/>
    <w:rsid w:val="00CF76F3"/>
    <w:rsid w:val="00CF7C07"/>
    <w:rsid w:val="00D0460E"/>
    <w:rsid w:val="00D13660"/>
    <w:rsid w:val="00D16132"/>
    <w:rsid w:val="00D2287B"/>
    <w:rsid w:val="00D245D1"/>
    <w:rsid w:val="00D251FD"/>
    <w:rsid w:val="00D27586"/>
    <w:rsid w:val="00D30484"/>
    <w:rsid w:val="00D33470"/>
    <w:rsid w:val="00D34446"/>
    <w:rsid w:val="00D34C69"/>
    <w:rsid w:val="00D34D5C"/>
    <w:rsid w:val="00D353BF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5AB5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7E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366C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5B09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4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358</cp:revision>
  <cp:lastPrinted>2025-05-23T01:56:00Z</cp:lastPrinted>
  <dcterms:created xsi:type="dcterms:W3CDTF">2025-03-14T09:11:00Z</dcterms:created>
  <dcterms:modified xsi:type="dcterms:W3CDTF">2026-08-26T07:03:00Z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