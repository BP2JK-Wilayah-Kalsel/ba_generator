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92078C" w14:textId="77777777" w:rsidR="005F448E" w:rsidRDefault="7EE60B70" w:rsidP="00F8148A">
      <w:pPr>
        <w:spacing w:before="32" w:line="276" w:lineRule="auto"/>
        <w:ind w:right="28"/>
        <w:jc w:val="center"/>
        <w:rPr>
          <w:rFonts w:ascii="Arial" w:eastAsia="Arial" w:hAnsi="Arial" w:cs="Arial"/>
          <w:b/>
          <w:bCs/>
          <w:sz w:val="22"/>
          <w:szCs w:val="22"/>
        </w:rPr>
      </w:pPr>
      <w:r w:rsidRPr="00B506FD">
        <w:rPr>
          <w:rFonts w:ascii="Arial" w:eastAsia="Arial" w:hAnsi="Arial" w:cs="Arial"/>
          <w:b/>
          <w:bCs/>
          <w:spacing w:val="1"/>
          <w:sz w:val="22"/>
          <w:szCs w:val="22"/>
        </w:rPr>
        <w:t>B</w:t>
      </w:r>
      <w:r w:rsidRPr="00B506FD">
        <w:rPr>
          <w:rFonts w:ascii="Arial" w:eastAsia="Arial" w:hAnsi="Arial" w:cs="Arial"/>
          <w:b/>
          <w:bCs/>
          <w:spacing w:val="-2"/>
          <w:sz w:val="22"/>
          <w:szCs w:val="22"/>
        </w:rPr>
        <w:t>E</w:t>
      </w:r>
      <w:r w:rsidRPr="00B506FD">
        <w:rPr>
          <w:rFonts w:ascii="Arial" w:eastAsia="Arial" w:hAnsi="Arial" w:cs="Arial"/>
          <w:b/>
          <w:bCs/>
          <w:spacing w:val="1"/>
          <w:sz w:val="22"/>
          <w:szCs w:val="22"/>
        </w:rPr>
        <w:t>R</w:t>
      </w:r>
      <w:r w:rsidRPr="00B506FD">
        <w:rPr>
          <w:rFonts w:ascii="Arial" w:eastAsia="Arial" w:hAnsi="Arial" w:cs="Arial"/>
          <w:b/>
          <w:bCs/>
          <w:spacing w:val="-1"/>
          <w:sz w:val="22"/>
          <w:szCs w:val="22"/>
        </w:rPr>
        <w:t>I</w:t>
      </w:r>
      <w:r w:rsidRPr="00B506FD">
        <w:rPr>
          <w:rFonts w:ascii="Arial" w:eastAsia="Arial" w:hAnsi="Arial" w:cs="Arial"/>
          <w:b/>
          <w:bCs/>
          <w:spacing w:val="5"/>
          <w:sz w:val="22"/>
          <w:szCs w:val="22"/>
        </w:rPr>
        <w:t>T</w:t>
      </w:r>
      <w:r w:rsidRPr="00B506FD">
        <w:rPr>
          <w:rFonts w:ascii="Arial" w:eastAsia="Arial" w:hAnsi="Arial" w:cs="Arial"/>
          <w:b/>
          <w:bCs/>
          <w:sz w:val="22"/>
          <w:szCs w:val="22"/>
        </w:rPr>
        <w:t xml:space="preserve">A </w:t>
      </w:r>
      <w:r w:rsidRPr="00B506FD">
        <w:rPr>
          <w:rFonts w:ascii="Arial" w:eastAsia="Arial" w:hAnsi="Arial" w:cs="Arial"/>
          <w:b/>
          <w:bCs/>
          <w:spacing w:val="1"/>
          <w:sz w:val="22"/>
          <w:szCs w:val="22"/>
        </w:rPr>
        <w:t>A</w:t>
      </w:r>
      <w:r w:rsidRPr="00B506FD">
        <w:rPr>
          <w:rFonts w:ascii="Arial" w:eastAsia="Arial" w:hAnsi="Arial" w:cs="Arial"/>
          <w:b/>
          <w:bCs/>
          <w:spacing w:val="-4"/>
          <w:sz w:val="22"/>
          <w:szCs w:val="22"/>
        </w:rPr>
        <w:t>C</w:t>
      </w:r>
      <w:r w:rsidRPr="00B506FD">
        <w:rPr>
          <w:rFonts w:ascii="Arial" w:eastAsia="Arial" w:hAnsi="Arial" w:cs="Arial"/>
          <w:b/>
          <w:bCs/>
          <w:spacing w:val="1"/>
          <w:sz w:val="22"/>
          <w:szCs w:val="22"/>
        </w:rPr>
        <w:t>AR</w:t>
      </w:r>
      <w:r w:rsidRPr="00B506FD">
        <w:rPr>
          <w:rFonts w:ascii="Arial" w:eastAsia="Arial" w:hAnsi="Arial" w:cs="Arial"/>
          <w:b/>
          <w:bCs/>
          <w:sz w:val="22"/>
          <w:szCs w:val="22"/>
        </w:rPr>
        <w:t>A</w:t>
      </w:r>
    </w:p>
    <w:p w14:paraId="50AEC1D5" w14:textId="605ED76D" w:rsidR="00924301" w:rsidRPr="00B506FD" w:rsidRDefault="3FF3175E" w:rsidP="00F8148A">
      <w:pPr>
        <w:spacing w:before="32" w:line="276" w:lineRule="auto"/>
        <w:ind w:right="28"/>
        <w:jc w:val="center"/>
        <w:rPr>
          <w:rFonts w:ascii="Arial" w:eastAsia="Arial" w:hAnsi="Arial" w:cs="Arial"/>
          <w:b/>
          <w:bCs/>
          <w:spacing w:val="2"/>
          <w:sz w:val="22"/>
          <w:szCs w:val="22"/>
        </w:rPr>
      </w:pPr>
      <w:r w:rsidRPr="00B506FD">
        <w:rPr>
          <w:rFonts w:ascii="Arial" w:eastAsia="Arial" w:hAnsi="Arial" w:cs="Arial"/>
          <w:b/>
          <w:bCs/>
          <w:spacing w:val="-2"/>
          <w:sz w:val="22"/>
          <w:szCs w:val="22"/>
        </w:rPr>
        <w:t>HASIL REVIU</w:t>
      </w:r>
      <w:r w:rsidR="005F448E">
        <w:rPr>
          <w:rFonts w:ascii="Arial" w:eastAsia="Arial" w:hAnsi="Arial" w:cs="Arial"/>
          <w:b/>
          <w:bCs/>
          <w:spacing w:val="-2"/>
          <w:sz w:val="22"/>
          <w:szCs w:val="22"/>
        </w:rPr>
        <w:t xml:space="preserve"> </w:t>
      </w:r>
      <w:r w:rsidR="58831E34" w:rsidRPr="00B506FD">
        <w:rPr>
          <w:rFonts w:ascii="Arial" w:eastAsia="Arial" w:hAnsi="Arial" w:cs="Arial"/>
          <w:b/>
          <w:bCs/>
          <w:spacing w:val="-2"/>
          <w:sz w:val="22"/>
          <w:szCs w:val="22"/>
        </w:rPr>
        <w:t xml:space="preserve">DOKUMEN </w:t>
      </w:r>
      <w:r w:rsidR="00B84683">
        <w:rPr>
          <w:rFonts w:ascii="Arial" w:eastAsia="Arial" w:hAnsi="Arial" w:cs="Arial"/>
          <w:b/>
          <w:bCs/>
          <w:spacing w:val="-2"/>
          <w:sz w:val="22"/>
          <w:szCs w:val="22"/>
        </w:rPr>
        <w:t>SELEKSI</w:t>
      </w:r>
    </w:p>
    <w:p w14:paraId="5B4EF672" w14:textId="69C2DB05" w:rsidR="00924301" w:rsidRPr="00B506FD" w:rsidRDefault="7EE60B70" w:rsidP="00F8148A">
      <w:pPr>
        <w:spacing w:line="276" w:lineRule="auto"/>
        <w:ind w:right="28"/>
        <w:jc w:val="center"/>
        <w:rPr>
          <w:rFonts w:ascii="Arial" w:eastAsia="Arial" w:hAnsi="Arial" w:cs="Arial"/>
          <w:spacing w:val="-3"/>
          <w:sz w:val="22"/>
          <w:szCs w:val="22"/>
        </w:rPr>
      </w:pPr>
      <w:r w:rsidRPr="00C82354">
        <w:rPr>
          <w:rFonts w:ascii="Arial" w:eastAsia="Arial" w:hAnsi="Arial" w:cs="Arial"/>
          <w:spacing w:val="1"/>
          <w:sz w:val="22"/>
          <w:szCs w:val="22"/>
        </w:rPr>
        <w:t>N</w:t>
      </w:r>
      <w:r w:rsidRPr="00C82354">
        <w:rPr>
          <w:rFonts w:ascii="Arial" w:eastAsia="Arial" w:hAnsi="Arial" w:cs="Arial"/>
          <w:spacing w:val="2"/>
          <w:sz w:val="22"/>
          <w:szCs w:val="22"/>
        </w:rPr>
        <w:t>o</w:t>
      </w:r>
      <w:r w:rsidRPr="00C82354">
        <w:rPr>
          <w:rFonts w:ascii="Arial" w:eastAsia="Arial" w:hAnsi="Arial" w:cs="Arial"/>
          <w:spacing w:val="-3"/>
          <w:sz w:val="22"/>
          <w:szCs w:val="22"/>
        </w:rPr>
        <w:t>m</w:t>
      </w:r>
      <w:r w:rsidRPr="00C82354">
        <w:rPr>
          <w:rFonts w:ascii="Arial" w:eastAsia="Arial" w:hAnsi="Arial" w:cs="Arial"/>
          <w:spacing w:val="2"/>
          <w:sz w:val="22"/>
          <w:szCs w:val="22"/>
        </w:rPr>
        <w:t>or</w:t>
      </w:r>
      <w:r w:rsidR="7DAD2663" w:rsidRPr="00C82354">
        <w:rPr>
          <w:rFonts w:ascii="Arial" w:eastAsia="Arial" w:hAnsi="Arial" w:cs="Arial"/>
          <w:spacing w:val="2"/>
          <w:sz w:val="22"/>
          <w:szCs w:val="22"/>
        </w:rPr>
        <w:t xml:space="preserve"> </w:t>
      </w:r>
      <w:r w:rsidRPr="00C82354">
        <w:rPr>
          <w:rFonts w:ascii="Arial" w:eastAsia="Arial" w:hAnsi="Arial" w:cs="Arial"/>
          <w:sz w:val="22"/>
          <w:szCs w:val="22"/>
        </w:rPr>
        <w:t xml:space="preserve">: </w:t>
      </w:r>
      <w:r w:rsidR="00F2586D" w:rsidRPr="00F2586D">
        <w:rPr>
          <w:rFonts w:ascii="Arial" w:eastAsia="Arial" w:hAnsi="Arial" w:cs="Arial"/>
          <w:sz w:val="22"/>
          <w:szCs w:val="22"/>
        </w:rPr>
        <w:t>{kode_klasifikasi}/R/Bp2jk17/TIMLAK-{kode_pokja}/2026/02</w:t>
      </w:r>
    </w:p>
    <w:p w14:paraId="7F516D18" w14:textId="77777777" w:rsidR="00924301" w:rsidRPr="00B506FD" w:rsidRDefault="00924301" w:rsidP="4F5E63BA">
      <w:pPr>
        <w:spacing w:before="12" w:line="276" w:lineRule="auto"/>
        <w:rPr>
          <w:sz w:val="24"/>
          <w:szCs w:val="24"/>
        </w:rPr>
      </w:pPr>
    </w:p>
    <w:p w14:paraId="5E766558" w14:textId="77777777" w:rsidR="00F2586D" w:rsidRPr="003B14B8" w:rsidRDefault="00F2586D" w:rsidP="00F2586D">
      <w:pPr>
        <w:spacing w:line="276" w:lineRule="auto"/>
        <w:ind w:left="101" w:right="75"/>
        <w:jc w:val="both"/>
        <w:rPr>
          <w:rFonts w:ascii="Arial" w:eastAsia="Arial" w:hAnsi="Arial" w:cs="Arial"/>
          <w:spacing w:val="-2"/>
          <w:sz w:val="22"/>
          <w:szCs w:val="22"/>
        </w:rPr>
      </w:pPr>
      <w:r w:rsidRPr="0026140C">
        <w:rPr>
          <w:rFonts w:ascii="Arial" w:eastAsia="Arial" w:hAnsi="Arial" w:cs="Arial"/>
          <w:spacing w:val="-2"/>
          <w:sz w:val="22"/>
          <w:szCs w:val="22"/>
        </w:rPr>
        <w:t>P</w:t>
      </w:r>
      <w:r w:rsidRPr="0026140C">
        <w:rPr>
          <w:rFonts w:ascii="Arial" w:eastAsia="Arial" w:hAnsi="Arial" w:cs="Arial"/>
          <w:spacing w:val="2"/>
          <w:sz w:val="22"/>
          <w:szCs w:val="22"/>
        </w:rPr>
        <w:t>ad</w:t>
      </w:r>
      <w:r w:rsidRPr="0026140C">
        <w:rPr>
          <w:rFonts w:ascii="Arial" w:eastAsia="Arial" w:hAnsi="Arial" w:cs="Arial"/>
          <w:sz w:val="22"/>
          <w:szCs w:val="22"/>
        </w:rPr>
        <w:t>a</w:t>
      </w:r>
      <w:r w:rsidRPr="0026140C">
        <w:rPr>
          <w:rFonts w:ascii="Arial" w:eastAsia="Arial" w:hAnsi="Arial" w:cs="Arial"/>
          <w:spacing w:val="1"/>
          <w:sz w:val="22"/>
          <w:szCs w:val="22"/>
        </w:rPr>
        <w:t xml:space="preserve"> </w:t>
      </w:r>
      <w:r w:rsidRPr="0026140C">
        <w:rPr>
          <w:rFonts w:ascii="Arial" w:eastAsia="Arial" w:hAnsi="Arial" w:cs="Arial"/>
          <w:spacing w:val="2"/>
          <w:sz w:val="22"/>
          <w:szCs w:val="22"/>
        </w:rPr>
        <w:t>h</w:t>
      </w:r>
      <w:r w:rsidRPr="0026140C">
        <w:rPr>
          <w:rFonts w:ascii="Arial" w:eastAsia="Arial" w:hAnsi="Arial" w:cs="Arial"/>
          <w:spacing w:val="-2"/>
          <w:sz w:val="22"/>
          <w:szCs w:val="22"/>
        </w:rPr>
        <w:t>a</w:t>
      </w:r>
      <w:r w:rsidRPr="0026140C">
        <w:rPr>
          <w:rFonts w:ascii="Arial" w:eastAsia="Arial" w:hAnsi="Arial" w:cs="Arial"/>
          <w:spacing w:val="2"/>
          <w:sz w:val="22"/>
          <w:szCs w:val="22"/>
        </w:rPr>
        <w:t>r</w:t>
      </w:r>
      <w:r w:rsidRPr="0026140C">
        <w:rPr>
          <w:rFonts w:ascii="Arial" w:eastAsia="Arial" w:hAnsi="Arial" w:cs="Arial"/>
          <w:sz w:val="22"/>
          <w:szCs w:val="22"/>
        </w:rPr>
        <w:t>i</w:t>
      </w:r>
      <w:r w:rsidRPr="0026140C">
        <w:rPr>
          <w:rFonts w:ascii="Arial" w:eastAsia="Arial" w:hAnsi="Arial" w:cs="Arial"/>
          <w:spacing w:val="4"/>
          <w:sz w:val="22"/>
          <w:szCs w:val="22"/>
        </w:rPr>
        <w:t xml:space="preserve"> </w:t>
      </w:r>
      <w:r w:rsidRPr="0026140C">
        <w:rPr>
          <w:rFonts w:ascii="Arial" w:eastAsia="Arial" w:hAnsi="Arial" w:cs="Arial"/>
          <w:spacing w:val="1"/>
          <w:sz w:val="22"/>
          <w:szCs w:val="22"/>
        </w:rPr>
        <w:t>i</w:t>
      </w:r>
      <w:r w:rsidRPr="0026140C">
        <w:rPr>
          <w:rFonts w:ascii="Arial" w:eastAsia="Arial" w:hAnsi="Arial" w:cs="Arial"/>
          <w:spacing w:val="-2"/>
          <w:sz w:val="22"/>
          <w:szCs w:val="22"/>
        </w:rPr>
        <w:t>n</w:t>
      </w:r>
      <w:r w:rsidRPr="0026140C">
        <w:rPr>
          <w:rFonts w:ascii="Arial" w:eastAsia="Arial" w:hAnsi="Arial" w:cs="Arial"/>
          <w:sz w:val="22"/>
          <w:szCs w:val="22"/>
        </w:rPr>
        <w:t>i</w:t>
      </w:r>
      <w:r w:rsidRPr="0026140C">
        <w:rPr>
          <w:rFonts w:ascii="Arial" w:eastAsia="Arial" w:hAnsi="Arial" w:cs="Arial"/>
          <w:spacing w:val="7"/>
          <w:sz w:val="22"/>
          <w:szCs w:val="22"/>
        </w:rPr>
        <w:t xml:space="preserve"> </w:t>
      </w:r>
      <w:r>
        <w:rPr>
          <w:rFonts w:ascii="Arial" w:eastAsia="Arial" w:hAnsi="Arial" w:cs="Arial"/>
          <w:b/>
          <w:bCs/>
          <w:spacing w:val="7"/>
          <w:sz w:val="22"/>
          <w:szCs w:val="22"/>
        </w:rPr>
        <w:t>{hari_</w:t>
      </w:r>
      <w:proofErr w:type="spellStart"/>
      <w:r>
        <w:rPr>
          <w:rFonts w:ascii="Arial" w:eastAsia="Arial" w:hAnsi="Arial" w:cs="Arial"/>
          <w:b/>
          <w:bCs/>
          <w:spacing w:val="7"/>
          <w:sz w:val="22"/>
          <w:szCs w:val="22"/>
          <w:lang w:val="en-US"/>
        </w:rPr>
        <w:t>reviu</w:t>
      </w:r>
      <w:proofErr w:type="spellEnd"/>
      <w:r>
        <w:rPr>
          <w:rFonts w:ascii="Arial" w:eastAsia="Arial" w:hAnsi="Arial" w:cs="Arial"/>
          <w:b/>
          <w:bCs/>
          <w:spacing w:val="7"/>
          <w:sz w:val="22"/>
          <w:szCs w:val="22"/>
        </w:rPr>
        <w:t>}</w:t>
      </w:r>
      <w:r w:rsidRPr="003B14B8">
        <w:rPr>
          <w:rFonts w:ascii="Arial" w:eastAsia="Arial" w:hAnsi="Arial" w:cs="Arial"/>
          <w:b/>
          <w:bCs/>
          <w:spacing w:val="7"/>
          <w:sz w:val="22"/>
          <w:szCs w:val="22"/>
        </w:rPr>
        <w:t xml:space="preserve"> </w:t>
      </w:r>
      <w:r w:rsidRPr="007C6875">
        <w:rPr>
          <w:rFonts w:ascii="Arial" w:eastAsia="Arial" w:hAnsi="Arial" w:cs="Arial"/>
          <w:spacing w:val="-1"/>
          <w:sz w:val="22"/>
          <w:szCs w:val="22"/>
        </w:rPr>
        <w:t>t</w:t>
      </w:r>
      <w:r w:rsidRPr="007C6875">
        <w:rPr>
          <w:rFonts w:ascii="Arial" w:eastAsia="Arial" w:hAnsi="Arial" w:cs="Arial"/>
          <w:spacing w:val="-2"/>
          <w:sz w:val="22"/>
          <w:szCs w:val="22"/>
        </w:rPr>
        <w:t>a</w:t>
      </w:r>
      <w:r w:rsidRPr="007C6875">
        <w:rPr>
          <w:rFonts w:ascii="Arial" w:eastAsia="Arial" w:hAnsi="Arial" w:cs="Arial"/>
          <w:spacing w:val="2"/>
          <w:sz w:val="22"/>
          <w:szCs w:val="22"/>
        </w:rPr>
        <w:t>n</w:t>
      </w:r>
      <w:r w:rsidRPr="007C6875">
        <w:rPr>
          <w:rFonts w:ascii="Arial" w:eastAsia="Arial" w:hAnsi="Arial" w:cs="Arial"/>
          <w:spacing w:val="-2"/>
          <w:sz w:val="22"/>
          <w:szCs w:val="22"/>
        </w:rPr>
        <w:t>gg</w:t>
      </w:r>
      <w:r w:rsidRPr="007C6875">
        <w:rPr>
          <w:rFonts w:ascii="Arial" w:eastAsia="Arial" w:hAnsi="Arial" w:cs="Arial"/>
          <w:spacing w:val="2"/>
          <w:sz w:val="22"/>
          <w:szCs w:val="22"/>
        </w:rPr>
        <w:t>a</w:t>
      </w:r>
      <w:r w:rsidRPr="007C6875">
        <w:rPr>
          <w:rFonts w:ascii="Arial" w:eastAsia="Arial" w:hAnsi="Arial" w:cs="Arial"/>
          <w:sz w:val="22"/>
          <w:szCs w:val="22"/>
        </w:rPr>
        <w:t>l</w:t>
      </w:r>
      <w:r w:rsidRPr="007C6875">
        <w:rPr>
          <w:rFonts w:ascii="Arial" w:eastAsia="Arial" w:hAnsi="Arial" w:cs="Arial"/>
          <w:b/>
          <w:bCs/>
          <w:spacing w:val="5"/>
          <w:sz w:val="22"/>
          <w:szCs w:val="22"/>
        </w:rPr>
        <w:t xml:space="preserve"> </w:t>
      </w:r>
      <w:r>
        <w:rPr>
          <w:rFonts w:ascii="Arial" w:eastAsia="Arial" w:hAnsi="Arial" w:cs="Arial"/>
          <w:b/>
          <w:bCs/>
          <w:spacing w:val="7"/>
          <w:sz w:val="22"/>
          <w:szCs w:val="22"/>
        </w:rPr>
        <w:t>{tanggal_sebut_</w:t>
      </w:r>
      <w:proofErr w:type="spellStart"/>
      <w:r>
        <w:rPr>
          <w:rFonts w:ascii="Arial" w:eastAsia="Arial" w:hAnsi="Arial" w:cs="Arial"/>
          <w:b/>
          <w:bCs/>
          <w:spacing w:val="7"/>
          <w:sz w:val="22"/>
          <w:szCs w:val="22"/>
          <w:lang w:val="en-US"/>
        </w:rPr>
        <w:t>reviu</w:t>
      </w:r>
      <w:proofErr w:type="spellEnd"/>
      <w:r>
        <w:rPr>
          <w:rFonts w:ascii="Arial" w:eastAsia="Arial" w:hAnsi="Arial" w:cs="Arial"/>
          <w:b/>
          <w:bCs/>
          <w:spacing w:val="7"/>
          <w:sz w:val="22"/>
          <w:szCs w:val="22"/>
        </w:rPr>
        <w:t xml:space="preserve">} </w:t>
      </w:r>
      <w:r w:rsidRPr="007C6875">
        <w:rPr>
          <w:rFonts w:ascii="Arial" w:eastAsia="Arial" w:hAnsi="Arial" w:cs="Arial"/>
          <w:spacing w:val="-2"/>
          <w:sz w:val="22"/>
          <w:szCs w:val="22"/>
        </w:rPr>
        <w:t>b</w:t>
      </w:r>
      <w:r w:rsidRPr="007C6875">
        <w:rPr>
          <w:rFonts w:ascii="Arial" w:eastAsia="Arial" w:hAnsi="Arial" w:cs="Arial"/>
          <w:spacing w:val="2"/>
          <w:sz w:val="22"/>
          <w:szCs w:val="22"/>
        </w:rPr>
        <w:t>u</w:t>
      </w:r>
      <w:r w:rsidRPr="007C6875">
        <w:rPr>
          <w:rFonts w:ascii="Arial" w:eastAsia="Arial" w:hAnsi="Arial" w:cs="Arial"/>
          <w:spacing w:val="-4"/>
          <w:sz w:val="22"/>
          <w:szCs w:val="22"/>
        </w:rPr>
        <w:t>l</w:t>
      </w:r>
      <w:r w:rsidRPr="007C6875">
        <w:rPr>
          <w:rFonts w:ascii="Arial" w:eastAsia="Arial" w:hAnsi="Arial" w:cs="Arial"/>
          <w:spacing w:val="2"/>
          <w:sz w:val="22"/>
          <w:szCs w:val="22"/>
        </w:rPr>
        <w:t>a</w:t>
      </w:r>
      <w:r w:rsidRPr="007C6875">
        <w:rPr>
          <w:rFonts w:ascii="Arial" w:eastAsia="Arial" w:hAnsi="Arial" w:cs="Arial"/>
          <w:sz w:val="22"/>
          <w:szCs w:val="22"/>
        </w:rPr>
        <w:t>n</w:t>
      </w:r>
      <w:r w:rsidRPr="007C6875">
        <w:rPr>
          <w:rFonts w:ascii="Arial" w:eastAsia="Arial" w:hAnsi="Arial" w:cs="Arial"/>
          <w:spacing w:val="6"/>
          <w:sz w:val="22"/>
          <w:szCs w:val="22"/>
        </w:rPr>
        <w:t xml:space="preserve"> </w:t>
      </w:r>
      <w:r>
        <w:rPr>
          <w:rFonts w:ascii="Arial" w:eastAsia="Arial" w:hAnsi="Arial" w:cs="Arial"/>
          <w:b/>
          <w:bCs/>
          <w:spacing w:val="7"/>
          <w:sz w:val="22"/>
          <w:szCs w:val="22"/>
        </w:rPr>
        <w:t>{bulan_</w:t>
      </w:r>
      <w:r w:rsidRPr="00113932">
        <w:rPr>
          <w:rFonts w:ascii="Arial" w:eastAsia="Arial" w:hAnsi="Arial" w:cs="Arial"/>
          <w:b/>
          <w:bCs/>
          <w:spacing w:val="7"/>
          <w:sz w:val="22"/>
          <w:szCs w:val="22"/>
        </w:rPr>
        <w:t>sebut_reviu</w:t>
      </w:r>
      <w:r>
        <w:rPr>
          <w:rFonts w:ascii="Arial" w:eastAsia="Arial" w:hAnsi="Arial" w:cs="Arial"/>
          <w:b/>
          <w:bCs/>
          <w:spacing w:val="7"/>
          <w:sz w:val="22"/>
          <w:szCs w:val="22"/>
        </w:rPr>
        <w:t xml:space="preserve">} </w:t>
      </w:r>
      <w:r w:rsidRPr="007C6875">
        <w:rPr>
          <w:rFonts w:ascii="Arial" w:eastAsia="Arial" w:hAnsi="Arial" w:cs="Arial"/>
          <w:spacing w:val="-1"/>
          <w:sz w:val="22"/>
          <w:szCs w:val="22"/>
        </w:rPr>
        <w:t>t</w:t>
      </w:r>
      <w:r w:rsidRPr="007C6875">
        <w:rPr>
          <w:rFonts w:ascii="Arial" w:eastAsia="Arial" w:hAnsi="Arial" w:cs="Arial"/>
          <w:spacing w:val="2"/>
          <w:sz w:val="22"/>
          <w:szCs w:val="22"/>
        </w:rPr>
        <w:t>ah</w:t>
      </w:r>
      <w:r w:rsidRPr="007C6875">
        <w:rPr>
          <w:rFonts w:ascii="Arial" w:eastAsia="Arial" w:hAnsi="Arial" w:cs="Arial"/>
          <w:spacing w:val="-2"/>
          <w:sz w:val="22"/>
          <w:szCs w:val="22"/>
        </w:rPr>
        <w:t>u</w:t>
      </w:r>
      <w:r w:rsidRPr="007C6875">
        <w:rPr>
          <w:rFonts w:ascii="Arial" w:eastAsia="Arial" w:hAnsi="Arial" w:cs="Arial"/>
          <w:sz w:val="22"/>
          <w:szCs w:val="22"/>
        </w:rPr>
        <w:t>n</w:t>
      </w:r>
      <w:r w:rsidRPr="007C6875">
        <w:rPr>
          <w:rFonts w:ascii="Arial" w:eastAsia="Arial" w:hAnsi="Arial" w:cs="Arial"/>
          <w:spacing w:val="6"/>
          <w:sz w:val="22"/>
          <w:szCs w:val="22"/>
        </w:rPr>
        <w:t xml:space="preserve"> </w:t>
      </w:r>
      <w:r>
        <w:rPr>
          <w:rFonts w:ascii="Arial" w:eastAsia="Arial" w:hAnsi="Arial" w:cs="Arial"/>
          <w:b/>
          <w:bCs/>
          <w:spacing w:val="7"/>
          <w:sz w:val="22"/>
          <w:szCs w:val="22"/>
        </w:rPr>
        <w:t>{tahun_</w:t>
      </w:r>
      <w:r w:rsidRPr="00113932">
        <w:rPr>
          <w:rFonts w:ascii="Arial" w:eastAsia="Arial" w:hAnsi="Arial" w:cs="Arial"/>
          <w:b/>
          <w:bCs/>
          <w:spacing w:val="7"/>
          <w:sz w:val="22"/>
          <w:szCs w:val="22"/>
        </w:rPr>
        <w:t>sebut_reviu</w:t>
      </w:r>
      <w:r>
        <w:rPr>
          <w:rFonts w:ascii="Arial" w:eastAsia="Arial" w:hAnsi="Arial" w:cs="Arial"/>
          <w:b/>
          <w:bCs/>
          <w:spacing w:val="7"/>
          <w:sz w:val="22"/>
          <w:szCs w:val="22"/>
        </w:rPr>
        <w:t xml:space="preserve">} </w:t>
      </w:r>
      <w:r w:rsidRPr="007C6875">
        <w:rPr>
          <w:rFonts w:ascii="Arial" w:eastAsia="Arial" w:hAnsi="Arial" w:cs="Arial"/>
          <w:spacing w:val="-2"/>
          <w:sz w:val="22"/>
          <w:szCs w:val="22"/>
        </w:rPr>
        <w:t xml:space="preserve">telah dilaksanakan reviu dokumen pemilihan oleh </w:t>
      </w:r>
      <w:r w:rsidRPr="007C6875">
        <w:rPr>
          <w:rFonts w:ascii="Arial" w:eastAsia="Arial" w:hAnsi="Arial" w:cs="Arial"/>
          <w:b/>
          <w:bCs/>
          <w:spacing w:val="2"/>
          <w:sz w:val="22"/>
          <w:szCs w:val="22"/>
        </w:rPr>
        <w:t>Tim Pelaksa</w:t>
      </w:r>
      <w:r w:rsidRPr="00230D45">
        <w:rPr>
          <w:rFonts w:ascii="Arial" w:eastAsia="Arial" w:hAnsi="Arial" w:cs="Arial"/>
          <w:b/>
          <w:bCs/>
          <w:spacing w:val="2"/>
          <w:sz w:val="22"/>
          <w:szCs w:val="22"/>
        </w:rPr>
        <w:t>na</w:t>
      </w:r>
      <w:r w:rsidRPr="00230D45">
        <w:rPr>
          <w:rFonts w:ascii="Arial" w:eastAsia="Arial" w:hAnsi="Arial" w:cs="Arial"/>
          <w:b/>
          <w:bCs/>
          <w:spacing w:val="-2"/>
          <w:sz w:val="22"/>
          <w:szCs w:val="22"/>
        </w:rPr>
        <w:t xml:space="preserve"> </w:t>
      </w:r>
      <w:r>
        <w:rPr>
          <w:rFonts w:ascii="Arial" w:eastAsia="Arial" w:hAnsi="Arial" w:cs="Arial"/>
          <w:b/>
          <w:bCs/>
          <w:spacing w:val="2"/>
          <w:sz w:val="22"/>
          <w:szCs w:val="22"/>
        </w:rPr>
        <w:t>{kode_pokja}</w:t>
      </w:r>
      <w:r w:rsidRPr="0026140C">
        <w:rPr>
          <w:rFonts w:ascii="Arial" w:eastAsia="Arial" w:hAnsi="Arial" w:cs="Arial"/>
          <w:b/>
          <w:bCs/>
          <w:spacing w:val="-2"/>
          <w:sz w:val="22"/>
          <w:szCs w:val="22"/>
        </w:rPr>
        <w:t xml:space="preserve"> BP</w:t>
      </w:r>
      <w:r w:rsidRPr="0026140C">
        <w:rPr>
          <w:rFonts w:ascii="Arial" w:eastAsia="Arial" w:hAnsi="Arial" w:cs="Arial"/>
          <w:b/>
          <w:bCs/>
          <w:spacing w:val="2"/>
          <w:sz w:val="22"/>
          <w:szCs w:val="22"/>
        </w:rPr>
        <w:t>2</w:t>
      </w:r>
      <w:r w:rsidRPr="0026140C">
        <w:rPr>
          <w:rFonts w:ascii="Arial" w:eastAsia="Arial" w:hAnsi="Arial" w:cs="Arial"/>
          <w:b/>
          <w:bCs/>
          <w:sz w:val="22"/>
          <w:szCs w:val="22"/>
        </w:rPr>
        <w:t xml:space="preserve">JK </w:t>
      </w:r>
      <w:r w:rsidRPr="0026140C">
        <w:rPr>
          <w:rFonts w:ascii="Arial" w:eastAsia="Arial" w:hAnsi="Arial" w:cs="Arial"/>
          <w:b/>
          <w:bCs/>
          <w:spacing w:val="2"/>
          <w:sz w:val="22"/>
          <w:szCs w:val="22"/>
        </w:rPr>
        <w:t>W</w:t>
      </w:r>
      <w:r w:rsidRPr="0026140C">
        <w:rPr>
          <w:rFonts w:ascii="Arial" w:eastAsia="Arial" w:hAnsi="Arial" w:cs="Arial"/>
          <w:b/>
          <w:bCs/>
          <w:spacing w:val="1"/>
          <w:sz w:val="22"/>
          <w:szCs w:val="22"/>
        </w:rPr>
        <w:t>il</w:t>
      </w:r>
      <w:r w:rsidRPr="0026140C">
        <w:rPr>
          <w:rFonts w:ascii="Arial" w:eastAsia="Arial" w:hAnsi="Arial" w:cs="Arial"/>
          <w:b/>
          <w:bCs/>
          <w:spacing w:val="2"/>
          <w:sz w:val="22"/>
          <w:szCs w:val="22"/>
        </w:rPr>
        <w:t>a</w:t>
      </w:r>
      <w:r w:rsidRPr="0026140C">
        <w:rPr>
          <w:rFonts w:ascii="Arial" w:eastAsia="Arial" w:hAnsi="Arial" w:cs="Arial"/>
          <w:b/>
          <w:bCs/>
          <w:spacing w:val="-5"/>
          <w:sz w:val="22"/>
          <w:szCs w:val="22"/>
        </w:rPr>
        <w:t>y</w:t>
      </w:r>
      <w:r w:rsidRPr="0026140C">
        <w:rPr>
          <w:rFonts w:ascii="Arial" w:eastAsia="Arial" w:hAnsi="Arial" w:cs="Arial"/>
          <w:b/>
          <w:bCs/>
          <w:spacing w:val="2"/>
          <w:sz w:val="22"/>
          <w:szCs w:val="22"/>
        </w:rPr>
        <w:t>a</w:t>
      </w:r>
      <w:r w:rsidRPr="0026140C">
        <w:rPr>
          <w:rFonts w:ascii="Arial" w:eastAsia="Arial" w:hAnsi="Arial" w:cs="Arial"/>
          <w:b/>
          <w:bCs/>
          <w:sz w:val="22"/>
          <w:szCs w:val="22"/>
        </w:rPr>
        <w:t xml:space="preserve">h Kalimantan Selatan Tahun Anggaran </w:t>
      </w:r>
      <w:r>
        <w:rPr>
          <w:rFonts w:ascii="Arial" w:eastAsia="Arial" w:hAnsi="Arial" w:cs="Arial"/>
          <w:b/>
          <w:bCs/>
          <w:sz w:val="22"/>
          <w:szCs w:val="22"/>
        </w:rPr>
        <w:t>{tahun_anggaran}</w:t>
      </w:r>
      <w:r w:rsidRPr="0026140C">
        <w:rPr>
          <w:rFonts w:ascii="Arial" w:eastAsia="Arial" w:hAnsi="Arial" w:cs="Arial"/>
          <w:spacing w:val="-2"/>
        </w:rPr>
        <w:t xml:space="preserve"> </w:t>
      </w:r>
      <w:r w:rsidRPr="0026140C">
        <w:rPr>
          <w:rFonts w:ascii="Arial" w:eastAsia="Arial" w:hAnsi="Arial" w:cs="Arial"/>
          <w:spacing w:val="-2"/>
          <w:sz w:val="22"/>
          <w:szCs w:val="22"/>
        </w:rPr>
        <w:t>BP2JK Wilayah</w:t>
      </w:r>
      <w:r>
        <w:rPr>
          <w:rFonts w:ascii="Arial" w:eastAsia="Arial" w:hAnsi="Arial" w:cs="Arial"/>
          <w:spacing w:val="-2"/>
          <w:sz w:val="22"/>
          <w:szCs w:val="22"/>
        </w:rPr>
        <w:t xml:space="preserve"> </w:t>
      </w:r>
      <w:r w:rsidRPr="0026140C">
        <w:rPr>
          <w:rFonts w:ascii="Arial" w:eastAsia="Arial" w:hAnsi="Arial" w:cs="Arial"/>
          <w:spacing w:val="-2"/>
          <w:sz w:val="22"/>
          <w:szCs w:val="22"/>
        </w:rPr>
        <w:t>Kalimantan Selatan</w:t>
      </w:r>
      <w:r>
        <w:rPr>
          <w:rFonts w:ascii="Arial" w:eastAsia="Arial" w:hAnsi="Arial" w:cs="Arial"/>
          <w:spacing w:val="-2"/>
          <w:sz w:val="22"/>
          <w:szCs w:val="22"/>
        </w:rPr>
        <w:t xml:space="preserve"> </w:t>
      </w:r>
      <w:r w:rsidRPr="0026140C">
        <w:rPr>
          <w:rFonts w:ascii="Arial" w:eastAsia="Arial" w:hAnsi="Arial" w:cs="Arial"/>
          <w:spacing w:val="-2"/>
          <w:sz w:val="22"/>
          <w:szCs w:val="22"/>
        </w:rPr>
        <w:t>untuk paket pekerjaan sebagai berikut:</w:t>
      </w:r>
      <w:r>
        <w:rPr>
          <w:rFonts w:ascii="Arial" w:eastAsia="Arial" w:hAnsi="Arial" w:cs="Arial"/>
          <w:spacing w:val="-2"/>
          <w:sz w:val="22"/>
          <w:szCs w:val="22"/>
        </w:rPr>
        <w:t xml:space="preserve"> </w:t>
      </w:r>
    </w:p>
    <w:p w14:paraId="3DAFAE8E" w14:textId="77777777" w:rsidR="00ED7E38" w:rsidRPr="00037814" w:rsidRDefault="00ED7E38" w:rsidP="00101B85">
      <w:pPr>
        <w:spacing w:line="276" w:lineRule="auto"/>
        <w:ind w:left="101" w:right="75"/>
        <w:jc w:val="both"/>
        <w:rPr>
          <w:rFonts w:ascii="Arial" w:eastAsia="Arial" w:hAnsi="Arial" w:cs="Arial"/>
          <w:spacing w:val="-2"/>
          <w:sz w:val="22"/>
          <w:szCs w:val="22"/>
        </w:rPr>
      </w:pPr>
    </w:p>
    <w:tbl>
      <w:tblPr>
        <w:tblW w:w="9036" w:type="dxa"/>
        <w:tblInd w:w="142" w:type="dxa"/>
        <w:tblCellMar>
          <w:left w:w="0" w:type="dxa"/>
          <w:right w:w="0" w:type="dxa"/>
        </w:tblCellMar>
        <w:tblLook w:val="04A0" w:firstRow="1" w:lastRow="0" w:firstColumn="1" w:lastColumn="0" w:noHBand="0" w:noVBand="1"/>
      </w:tblPr>
      <w:tblGrid>
        <w:gridCol w:w="1953"/>
        <w:gridCol w:w="305"/>
        <w:gridCol w:w="6778"/>
      </w:tblGrid>
      <w:tr w:rsidR="00D547A6" w:rsidRPr="005A1202" w14:paraId="75457F2A" w14:textId="77777777" w:rsidTr="00313422">
        <w:trPr>
          <w:trHeight w:val="300"/>
        </w:trPr>
        <w:tc>
          <w:tcPr>
            <w:tcW w:w="1953" w:type="dxa"/>
            <w:hideMark/>
          </w:tcPr>
          <w:p w14:paraId="6293BCDB" w14:textId="77777777" w:rsidR="00D547A6" w:rsidRPr="005A1202" w:rsidRDefault="00D547A6" w:rsidP="00537E63">
            <w:pPr>
              <w:spacing w:line="276" w:lineRule="auto"/>
              <w:ind w:left="101" w:right="28"/>
              <w:jc w:val="both"/>
              <w:rPr>
                <w:rFonts w:ascii="Arial" w:eastAsia="Arial" w:hAnsi="Arial" w:cs="Arial"/>
                <w:spacing w:val="-2"/>
                <w:sz w:val="22"/>
                <w:szCs w:val="22"/>
                <w:lang w:val="en-ID"/>
              </w:rPr>
            </w:pPr>
            <w:r w:rsidRPr="005A1202">
              <w:rPr>
                <w:rFonts w:ascii="Arial" w:eastAsia="Arial" w:hAnsi="Arial" w:cs="Arial"/>
                <w:spacing w:val="-2"/>
                <w:sz w:val="22"/>
                <w:szCs w:val="22"/>
                <w:lang w:val="ms-MY"/>
              </w:rPr>
              <w:t>Nama Paket</w:t>
            </w:r>
            <w:r w:rsidRPr="005A1202">
              <w:rPr>
                <w:rFonts w:ascii="Arial" w:eastAsia="Arial" w:hAnsi="Arial" w:cs="Arial"/>
                <w:spacing w:val="-2"/>
                <w:sz w:val="22"/>
                <w:szCs w:val="22"/>
                <w:lang w:val="en-ID"/>
              </w:rPr>
              <w:t> </w:t>
            </w:r>
          </w:p>
        </w:tc>
        <w:tc>
          <w:tcPr>
            <w:tcW w:w="305" w:type="dxa"/>
            <w:hideMark/>
          </w:tcPr>
          <w:p w14:paraId="58C1002A" w14:textId="77777777" w:rsidR="00D547A6" w:rsidRPr="005A1202" w:rsidRDefault="00D547A6" w:rsidP="00537E63">
            <w:pPr>
              <w:spacing w:line="276" w:lineRule="auto"/>
              <w:ind w:left="101" w:right="28"/>
              <w:jc w:val="both"/>
              <w:rPr>
                <w:rFonts w:ascii="Arial" w:eastAsia="Arial" w:hAnsi="Arial" w:cs="Arial"/>
                <w:spacing w:val="-2"/>
                <w:sz w:val="22"/>
                <w:szCs w:val="22"/>
                <w:lang w:val="en-ID"/>
              </w:rPr>
            </w:pPr>
            <w:r w:rsidRPr="005A1202">
              <w:rPr>
                <w:rFonts w:ascii="Arial" w:eastAsia="Arial" w:hAnsi="Arial" w:cs="Arial"/>
                <w:spacing w:val="-2"/>
                <w:sz w:val="22"/>
                <w:szCs w:val="22"/>
                <w:lang w:val="ms-MY"/>
              </w:rPr>
              <w:t>:</w:t>
            </w:r>
            <w:r w:rsidRPr="005A1202">
              <w:rPr>
                <w:rFonts w:ascii="Arial" w:eastAsia="Arial" w:hAnsi="Arial" w:cs="Arial"/>
                <w:spacing w:val="-2"/>
                <w:sz w:val="22"/>
                <w:szCs w:val="22"/>
                <w:lang w:val="en-ID"/>
              </w:rPr>
              <w:t> </w:t>
            </w:r>
          </w:p>
        </w:tc>
        <w:tc>
          <w:tcPr>
            <w:tcW w:w="6778" w:type="dxa"/>
          </w:tcPr>
          <w:p w14:paraId="7F302698" w14:textId="77777777" w:rsidR="00D547A6" w:rsidRPr="003B3A7A" w:rsidRDefault="00D547A6" w:rsidP="00537E63">
            <w:pPr>
              <w:ind w:right="28"/>
              <w:jc w:val="both"/>
              <w:rPr>
                <w:rFonts w:ascii="Arial" w:hAnsi="Arial" w:cs="Arial"/>
                <w:sz w:val="22"/>
                <w:szCs w:val="22"/>
              </w:rPr>
            </w:pPr>
            <w:r w:rsidRPr="004C2E07">
              <w:rPr>
                <w:rFonts w:ascii="Arial" w:hAnsi="Arial" w:cs="Arial"/>
                <w:sz w:val="22"/>
                <w:szCs w:val="22"/>
              </w:rPr>
              <w:t>{nama_paket}</w:t>
            </w:r>
          </w:p>
        </w:tc>
      </w:tr>
      <w:tr w:rsidR="00D547A6" w:rsidRPr="005A1202" w14:paraId="2506EDBA" w14:textId="77777777" w:rsidTr="00313422">
        <w:trPr>
          <w:trHeight w:val="300"/>
        </w:trPr>
        <w:tc>
          <w:tcPr>
            <w:tcW w:w="1953" w:type="dxa"/>
            <w:hideMark/>
          </w:tcPr>
          <w:p w14:paraId="062C6878" w14:textId="77777777" w:rsidR="00D547A6" w:rsidRPr="005A1202" w:rsidRDefault="00D547A6" w:rsidP="00537E63">
            <w:pPr>
              <w:spacing w:line="276" w:lineRule="auto"/>
              <w:ind w:left="101" w:right="28"/>
              <w:jc w:val="both"/>
              <w:rPr>
                <w:rFonts w:ascii="Arial" w:eastAsia="Arial" w:hAnsi="Arial" w:cs="Arial"/>
                <w:spacing w:val="-2"/>
                <w:sz w:val="22"/>
                <w:szCs w:val="22"/>
                <w:lang w:val="en-ID"/>
              </w:rPr>
            </w:pPr>
            <w:r w:rsidRPr="005A1202">
              <w:rPr>
                <w:rFonts w:ascii="Arial" w:eastAsia="Arial" w:hAnsi="Arial" w:cs="Arial"/>
                <w:spacing w:val="-2"/>
                <w:sz w:val="22"/>
                <w:szCs w:val="22"/>
                <w:lang w:val="ms-MY"/>
              </w:rPr>
              <w:t>Satuan Kerja</w:t>
            </w:r>
            <w:r w:rsidRPr="005A1202">
              <w:rPr>
                <w:rFonts w:ascii="Arial" w:eastAsia="Arial" w:hAnsi="Arial" w:cs="Arial"/>
                <w:spacing w:val="-2"/>
                <w:sz w:val="22"/>
                <w:szCs w:val="22"/>
                <w:lang w:val="en-ID"/>
              </w:rPr>
              <w:t> </w:t>
            </w:r>
          </w:p>
        </w:tc>
        <w:tc>
          <w:tcPr>
            <w:tcW w:w="305" w:type="dxa"/>
            <w:hideMark/>
          </w:tcPr>
          <w:p w14:paraId="70B080F5" w14:textId="77777777" w:rsidR="00D547A6" w:rsidRPr="005A1202" w:rsidRDefault="00D547A6" w:rsidP="00537E63">
            <w:pPr>
              <w:spacing w:line="276" w:lineRule="auto"/>
              <w:ind w:left="101" w:right="28"/>
              <w:jc w:val="both"/>
              <w:rPr>
                <w:rFonts w:ascii="Arial" w:eastAsia="Arial" w:hAnsi="Arial" w:cs="Arial"/>
                <w:spacing w:val="-2"/>
                <w:sz w:val="22"/>
                <w:szCs w:val="22"/>
                <w:lang w:val="en-ID"/>
              </w:rPr>
            </w:pPr>
            <w:r w:rsidRPr="005A1202">
              <w:rPr>
                <w:rFonts w:ascii="Arial" w:eastAsia="Arial" w:hAnsi="Arial" w:cs="Arial"/>
                <w:spacing w:val="-2"/>
                <w:sz w:val="22"/>
                <w:szCs w:val="22"/>
                <w:lang w:val="ms-MY"/>
              </w:rPr>
              <w:t>:</w:t>
            </w:r>
            <w:r w:rsidRPr="005A1202">
              <w:rPr>
                <w:rFonts w:ascii="Arial" w:eastAsia="Arial" w:hAnsi="Arial" w:cs="Arial"/>
                <w:spacing w:val="-2"/>
                <w:sz w:val="22"/>
                <w:szCs w:val="22"/>
                <w:lang w:val="en-ID"/>
              </w:rPr>
              <w:t> </w:t>
            </w:r>
          </w:p>
        </w:tc>
        <w:tc>
          <w:tcPr>
            <w:tcW w:w="6778" w:type="dxa"/>
          </w:tcPr>
          <w:p w14:paraId="3E502E24" w14:textId="77777777" w:rsidR="00D547A6" w:rsidRPr="001C3A01" w:rsidRDefault="00D547A6" w:rsidP="00537E63">
            <w:pPr>
              <w:spacing w:line="276" w:lineRule="auto"/>
              <w:ind w:right="28"/>
              <w:jc w:val="both"/>
              <w:rPr>
                <w:rFonts w:ascii="Arial" w:eastAsia="Arial" w:hAnsi="Arial" w:cs="Arial"/>
                <w:spacing w:val="-2"/>
                <w:sz w:val="22"/>
                <w:szCs w:val="22"/>
                <w:lang w:val="sv-SE"/>
              </w:rPr>
            </w:pPr>
            <w:r w:rsidRPr="002F0978">
              <w:rPr>
                <w:rFonts w:ascii="Arial" w:eastAsia="Arial" w:hAnsi="Arial" w:cs="Arial"/>
                <w:spacing w:val="-2"/>
                <w:sz w:val="22"/>
                <w:szCs w:val="22"/>
                <w:lang w:val="ms-MY"/>
              </w:rPr>
              <w:t>{satuan_kerja}</w:t>
            </w:r>
          </w:p>
        </w:tc>
      </w:tr>
      <w:tr w:rsidR="00D547A6" w:rsidRPr="005A1202" w14:paraId="461C0C22" w14:textId="77777777" w:rsidTr="00313422">
        <w:trPr>
          <w:trHeight w:val="300"/>
        </w:trPr>
        <w:tc>
          <w:tcPr>
            <w:tcW w:w="1953" w:type="dxa"/>
            <w:hideMark/>
          </w:tcPr>
          <w:p w14:paraId="15DAB976" w14:textId="77777777" w:rsidR="00D547A6" w:rsidRPr="005A1202" w:rsidRDefault="00D547A6" w:rsidP="00537E63">
            <w:pPr>
              <w:spacing w:line="276" w:lineRule="auto"/>
              <w:ind w:left="101" w:right="28"/>
              <w:jc w:val="both"/>
              <w:rPr>
                <w:rFonts w:ascii="Arial" w:eastAsia="Arial" w:hAnsi="Arial" w:cs="Arial"/>
                <w:spacing w:val="-2"/>
                <w:sz w:val="22"/>
                <w:szCs w:val="22"/>
                <w:lang w:val="en-ID"/>
              </w:rPr>
            </w:pPr>
            <w:r w:rsidRPr="005A1202">
              <w:rPr>
                <w:rFonts w:ascii="Arial" w:eastAsia="Arial" w:hAnsi="Arial" w:cs="Arial"/>
                <w:spacing w:val="-2"/>
                <w:sz w:val="22"/>
                <w:szCs w:val="22"/>
                <w:lang w:val="ms-MY"/>
              </w:rPr>
              <w:t>Pejabat Pembuat Komitmen</w:t>
            </w:r>
            <w:r w:rsidRPr="005A1202">
              <w:rPr>
                <w:rFonts w:ascii="Arial" w:eastAsia="Arial" w:hAnsi="Arial" w:cs="Arial"/>
                <w:spacing w:val="-2"/>
                <w:sz w:val="22"/>
                <w:szCs w:val="22"/>
                <w:lang w:val="en-ID"/>
              </w:rPr>
              <w:t> </w:t>
            </w:r>
          </w:p>
        </w:tc>
        <w:tc>
          <w:tcPr>
            <w:tcW w:w="305" w:type="dxa"/>
            <w:hideMark/>
          </w:tcPr>
          <w:p w14:paraId="0309A2E3" w14:textId="77777777" w:rsidR="00D547A6" w:rsidRPr="005A1202" w:rsidRDefault="00D547A6" w:rsidP="00537E63">
            <w:pPr>
              <w:spacing w:line="276" w:lineRule="auto"/>
              <w:ind w:left="101" w:right="28"/>
              <w:jc w:val="both"/>
              <w:rPr>
                <w:rFonts w:ascii="Arial" w:eastAsia="Arial" w:hAnsi="Arial" w:cs="Arial"/>
                <w:spacing w:val="-2"/>
                <w:sz w:val="22"/>
                <w:szCs w:val="22"/>
                <w:lang w:val="en-ID"/>
              </w:rPr>
            </w:pPr>
            <w:r w:rsidRPr="005A1202">
              <w:rPr>
                <w:rFonts w:ascii="Arial" w:eastAsia="Arial" w:hAnsi="Arial" w:cs="Arial"/>
                <w:spacing w:val="-2"/>
                <w:sz w:val="22"/>
                <w:szCs w:val="22"/>
                <w:lang w:val="ms-MY"/>
              </w:rPr>
              <w:t>:</w:t>
            </w:r>
            <w:r w:rsidRPr="005A1202">
              <w:rPr>
                <w:rFonts w:ascii="Arial" w:eastAsia="Arial" w:hAnsi="Arial" w:cs="Arial"/>
                <w:spacing w:val="-2"/>
                <w:sz w:val="22"/>
                <w:szCs w:val="22"/>
                <w:lang w:val="en-ID"/>
              </w:rPr>
              <w:t> </w:t>
            </w:r>
          </w:p>
        </w:tc>
        <w:tc>
          <w:tcPr>
            <w:tcW w:w="6778" w:type="dxa"/>
          </w:tcPr>
          <w:p w14:paraId="23BA88BA" w14:textId="6F42FDB5" w:rsidR="00D547A6" w:rsidRPr="004D5FB2" w:rsidRDefault="00D547A6" w:rsidP="00537E63">
            <w:pPr>
              <w:spacing w:line="276" w:lineRule="auto"/>
              <w:ind w:right="28"/>
              <w:jc w:val="both"/>
              <w:rPr>
                <w:rFonts w:ascii="Arial" w:eastAsia="Arial" w:hAnsi="Arial" w:cs="Arial"/>
                <w:spacing w:val="-2"/>
                <w:sz w:val="22"/>
                <w:szCs w:val="22"/>
                <w:lang w:val="en-US"/>
              </w:rPr>
            </w:pPr>
            <w:r w:rsidRPr="00EE600B">
              <w:rPr>
                <w:rFonts w:ascii="Arial" w:eastAsia="Arial" w:hAnsi="Arial" w:cs="Arial"/>
                <w:spacing w:val="-2"/>
                <w:sz w:val="22"/>
                <w:szCs w:val="22"/>
                <w:lang w:val="ms-MY"/>
              </w:rPr>
              <w:t>{</w:t>
            </w:r>
            <w:r w:rsidR="00F2586D">
              <w:rPr>
                <w:rFonts w:ascii="Arial" w:eastAsia="Arial" w:hAnsi="Arial" w:cs="Arial"/>
                <w:spacing w:val="-2"/>
                <w:sz w:val="22"/>
                <w:szCs w:val="22"/>
                <w:lang w:val="ms-MY"/>
              </w:rPr>
              <w:t>ppk</w:t>
            </w:r>
            <w:r w:rsidRPr="00EE600B">
              <w:rPr>
                <w:rFonts w:ascii="Arial" w:eastAsia="Arial" w:hAnsi="Arial" w:cs="Arial"/>
                <w:spacing w:val="-2"/>
                <w:sz w:val="22"/>
                <w:szCs w:val="22"/>
                <w:lang w:val="ms-MY"/>
              </w:rPr>
              <w:t>}</w:t>
            </w:r>
          </w:p>
        </w:tc>
      </w:tr>
      <w:tr w:rsidR="00D547A6" w:rsidRPr="005A1202" w14:paraId="027215E1" w14:textId="77777777" w:rsidTr="00313422">
        <w:trPr>
          <w:trHeight w:val="300"/>
        </w:trPr>
        <w:tc>
          <w:tcPr>
            <w:tcW w:w="1953" w:type="dxa"/>
            <w:hideMark/>
          </w:tcPr>
          <w:p w14:paraId="3D0A468C" w14:textId="77777777" w:rsidR="00D547A6" w:rsidRPr="005A1202" w:rsidRDefault="00D547A6" w:rsidP="00537E63">
            <w:pPr>
              <w:spacing w:line="276" w:lineRule="auto"/>
              <w:ind w:left="101" w:right="28"/>
              <w:jc w:val="both"/>
              <w:rPr>
                <w:rFonts w:ascii="Arial" w:eastAsia="Arial" w:hAnsi="Arial" w:cs="Arial"/>
                <w:spacing w:val="-2"/>
                <w:sz w:val="22"/>
                <w:szCs w:val="22"/>
                <w:lang w:val="en-ID"/>
              </w:rPr>
            </w:pPr>
            <w:r w:rsidRPr="005A1202">
              <w:rPr>
                <w:rFonts w:ascii="Arial" w:eastAsia="Arial" w:hAnsi="Arial" w:cs="Arial"/>
                <w:spacing w:val="-2"/>
                <w:sz w:val="22"/>
                <w:szCs w:val="22"/>
                <w:lang w:val="ms-MY"/>
              </w:rPr>
              <w:t>Jenis Pengadaan Barang/Jasa</w:t>
            </w:r>
            <w:r w:rsidRPr="005A1202">
              <w:rPr>
                <w:rFonts w:ascii="Arial" w:eastAsia="Arial" w:hAnsi="Arial" w:cs="Arial"/>
                <w:spacing w:val="-2"/>
                <w:sz w:val="22"/>
                <w:szCs w:val="22"/>
                <w:lang w:val="en-ID"/>
              </w:rPr>
              <w:t> </w:t>
            </w:r>
          </w:p>
        </w:tc>
        <w:tc>
          <w:tcPr>
            <w:tcW w:w="305" w:type="dxa"/>
            <w:hideMark/>
          </w:tcPr>
          <w:p w14:paraId="4E414CAA" w14:textId="77777777" w:rsidR="00D547A6" w:rsidRPr="005A1202" w:rsidRDefault="00D547A6" w:rsidP="00537E63">
            <w:pPr>
              <w:spacing w:line="276" w:lineRule="auto"/>
              <w:ind w:left="101" w:right="28"/>
              <w:jc w:val="both"/>
              <w:rPr>
                <w:rFonts w:ascii="Arial" w:eastAsia="Arial" w:hAnsi="Arial" w:cs="Arial"/>
                <w:spacing w:val="-2"/>
                <w:sz w:val="22"/>
                <w:szCs w:val="22"/>
                <w:lang w:val="en-ID"/>
              </w:rPr>
            </w:pPr>
            <w:r w:rsidRPr="005A1202">
              <w:rPr>
                <w:rFonts w:ascii="Arial" w:eastAsia="Arial" w:hAnsi="Arial" w:cs="Arial"/>
                <w:spacing w:val="-2"/>
                <w:sz w:val="22"/>
                <w:szCs w:val="22"/>
                <w:lang w:val="ms-MY"/>
              </w:rPr>
              <w:t>:</w:t>
            </w:r>
            <w:r w:rsidRPr="005A1202">
              <w:rPr>
                <w:rFonts w:ascii="Arial" w:eastAsia="Arial" w:hAnsi="Arial" w:cs="Arial"/>
                <w:spacing w:val="-2"/>
                <w:sz w:val="22"/>
                <w:szCs w:val="22"/>
                <w:lang w:val="en-ID"/>
              </w:rPr>
              <w:t> </w:t>
            </w:r>
          </w:p>
        </w:tc>
        <w:tc>
          <w:tcPr>
            <w:tcW w:w="6778" w:type="dxa"/>
          </w:tcPr>
          <w:p w14:paraId="3A26ED80" w14:textId="77777777" w:rsidR="00D547A6" w:rsidRPr="004D5FB2" w:rsidRDefault="00D547A6" w:rsidP="00537E63">
            <w:pPr>
              <w:spacing w:line="276" w:lineRule="auto"/>
              <w:ind w:right="28"/>
              <w:jc w:val="both"/>
              <w:rPr>
                <w:rFonts w:ascii="Arial" w:eastAsia="Arial" w:hAnsi="Arial" w:cs="Arial"/>
                <w:spacing w:val="-2"/>
                <w:sz w:val="22"/>
                <w:szCs w:val="22"/>
                <w:lang w:val="ms-MY"/>
              </w:rPr>
            </w:pPr>
            <w:r w:rsidRPr="00936D0B">
              <w:rPr>
                <w:rFonts w:ascii="Arial" w:hAnsi="Arial" w:cs="Arial"/>
                <w:sz w:val="22"/>
                <w:szCs w:val="22"/>
              </w:rPr>
              <w:t>{jenis_pengadaan}</w:t>
            </w:r>
          </w:p>
        </w:tc>
      </w:tr>
      <w:tr w:rsidR="00D547A6" w:rsidRPr="005A1202" w14:paraId="16A02870" w14:textId="77777777" w:rsidTr="00313422">
        <w:trPr>
          <w:trHeight w:val="300"/>
        </w:trPr>
        <w:tc>
          <w:tcPr>
            <w:tcW w:w="1953" w:type="dxa"/>
            <w:hideMark/>
          </w:tcPr>
          <w:p w14:paraId="6DBE0C10" w14:textId="77777777" w:rsidR="00D547A6" w:rsidRPr="005A1202" w:rsidRDefault="00D547A6" w:rsidP="00537E63">
            <w:pPr>
              <w:spacing w:line="276" w:lineRule="auto"/>
              <w:ind w:left="101" w:right="28"/>
              <w:jc w:val="both"/>
              <w:rPr>
                <w:rFonts w:ascii="Arial" w:eastAsia="Arial" w:hAnsi="Arial" w:cs="Arial"/>
                <w:spacing w:val="-2"/>
                <w:sz w:val="22"/>
                <w:szCs w:val="22"/>
                <w:lang w:val="en-ID"/>
              </w:rPr>
            </w:pPr>
            <w:r w:rsidRPr="005A1202">
              <w:rPr>
                <w:rFonts w:ascii="Arial" w:eastAsia="Arial" w:hAnsi="Arial" w:cs="Arial"/>
                <w:spacing w:val="-2"/>
                <w:sz w:val="22"/>
                <w:szCs w:val="22"/>
                <w:lang w:val="ms-MY"/>
              </w:rPr>
              <w:t>Metode Pemilihan</w:t>
            </w:r>
            <w:r w:rsidRPr="005A1202">
              <w:rPr>
                <w:rFonts w:ascii="Arial" w:eastAsia="Arial" w:hAnsi="Arial" w:cs="Arial"/>
                <w:spacing w:val="-2"/>
                <w:sz w:val="22"/>
                <w:szCs w:val="22"/>
                <w:lang w:val="en-ID"/>
              </w:rPr>
              <w:t> </w:t>
            </w:r>
          </w:p>
        </w:tc>
        <w:tc>
          <w:tcPr>
            <w:tcW w:w="305" w:type="dxa"/>
            <w:hideMark/>
          </w:tcPr>
          <w:p w14:paraId="2EE1ABEA" w14:textId="77777777" w:rsidR="00D547A6" w:rsidRPr="005A1202" w:rsidRDefault="00D547A6" w:rsidP="00537E63">
            <w:pPr>
              <w:spacing w:line="276" w:lineRule="auto"/>
              <w:ind w:left="101" w:right="28"/>
              <w:jc w:val="both"/>
              <w:rPr>
                <w:rFonts w:ascii="Arial" w:eastAsia="Arial" w:hAnsi="Arial" w:cs="Arial"/>
                <w:spacing w:val="-2"/>
                <w:sz w:val="22"/>
                <w:szCs w:val="22"/>
                <w:lang w:val="en-ID"/>
              </w:rPr>
            </w:pPr>
            <w:r w:rsidRPr="005A1202">
              <w:rPr>
                <w:rFonts w:ascii="Arial" w:eastAsia="Arial" w:hAnsi="Arial" w:cs="Arial"/>
                <w:spacing w:val="-2"/>
                <w:sz w:val="22"/>
                <w:szCs w:val="22"/>
                <w:lang w:val="ms-MY"/>
              </w:rPr>
              <w:t>:</w:t>
            </w:r>
            <w:r w:rsidRPr="005A1202">
              <w:rPr>
                <w:rFonts w:ascii="Arial" w:eastAsia="Arial" w:hAnsi="Arial" w:cs="Arial"/>
                <w:spacing w:val="-2"/>
                <w:sz w:val="22"/>
                <w:szCs w:val="22"/>
                <w:lang w:val="en-ID"/>
              </w:rPr>
              <w:t> </w:t>
            </w:r>
          </w:p>
        </w:tc>
        <w:tc>
          <w:tcPr>
            <w:tcW w:w="6778" w:type="dxa"/>
          </w:tcPr>
          <w:p w14:paraId="228D025B" w14:textId="42D11C7F" w:rsidR="00D547A6" w:rsidRPr="004D5FB2" w:rsidRDefault="00D547A6" w:rsidP="00537E63">
            <w:pPr>
              <w:ind w:right="28"/>
              <w:jc w:val="both"/>
              <w:rPr>
                <w:rFonts w:ascii="Arial" w:hAnsi="Arial" w:cs="Arial"/>
                <w:sz w:val="22"/>
                <w:szCs w:val="22"/>
              </w:rPr>
            </w:pPr>
            <w:r w:rsidRPr="00BF6EDE">
              <w:rPr>
                <w:rFonts w:ascii="Arial" w:hAnsi="Arial" w:cs="Arial"/>
                <w:sz w:val="22"/>
                <w:szCs w:val="22"/>
              </w:rPr>
              <w:t>{metode_</w:t>
            </w:r>
            <w:r w:rsidR="009C67E9" w:rsidRPr="009C67E9">
              <w:rPr>
                <w:rFonts w:ascii="Arial" w:hAnsi="Arial" w:cs="Arial"/>
                <w:sz w:val="22"/>
                <w:szCs w:val="22"/>
              </w:rPr>
              <w:t>pemilihan</w:t>
            </w:r>
            <w:r w:rsidRPr="00BF6EDE">
              <w:rPr>
                <w:rFonts w:ascii="Arial" w:hAnsi="Arial" w:cs="Arial"/>
                <w:sz w:val="22"/>
                <w:szCs w:val="22"/>
              </w:rPr>
              <w:t>}</w:t>
            </w:r>
          </w:p>
        </w:tc>
      </w:tr>
      <w:tr w:rsidR="00D547A6" w:rsidRPr="005A1202" w14:paraId="6FB54C41" w14:textId="77777777" w:rsidTr="00313422">
        <w:trPr>
          <w:trHeight w:val="300"/>
        </w:trPr>
        <w:tc>
          <w:tcPr>
            <w:tcW w:w="1953" w:type="dxa"/>
            <w:hideMark/>
          </w:tcPr>
          <w:p w14:paraId="193C2030" w14:textId="77777777" w:rsidR="00D547A6" w:rsidRPr="005A1202" w:rsidRDefault="00D547A6" w:rsidP="00537E63">
            <w:pPr>
              <w:spacing w:line="276" w:lineRule="auto"/>
              <w:ind w:left="101" w:right="28"/>
              <w:jc w:val="both"/>
              <w:rPr>
                <w:rFonts w:ascii="Arial" w:eastAsia="Arial" w:hAnsi="Arial" w:cs="Arial"/>
                <w:spacing w:val="-2"/>
                <w:sz w:val="22"/>
                <w:szCs w:val="22"/>
                <w:lang w:val="ms-MY"/>
              </w:rPr>
            </w:pPr>
            <w:r w:rsidRPr="005A1202">
              <w:rPr>
                <w:rFonts w:ascii="Arial" w:eastAsia="Arial" w:hAnsi="Arial" w:cs="Arial"/>
                <w:spacing w:val="-2"/>
                <w:sz w:val="22"/>
                <w:szCs w:val="22"/>
                <w:lang w:val="ms-MY"/>
              </w:rPr>
              <w:t>Tahun Anggaran </w:t>
            </w:r>
          </w:p>
        </w:tc>
        <w:tc>
          <w:tcPr>
            <w:tcW w:w="305" w:type="dxa"/>
            <w:hideMark/>
          </w:tcPr>
          <w:p w14:paraId="32ABA090" w14:textId="77777777" w:rsidR="00D547A6" w:rsidRPr="005A1202" w:rsidRDefault="00D547A6" w:rsidP="00537E63">
            <w:pPr>
              <w:spacing w:line="276" w:lineRule="auto"/>
              <w:ind w:left="101" w:right="28"/>
              <w:jc w:val="both"/>
              <w:rPr>
                <w:rFonts w:ascii="Arial" w:eastAsia="Arial" w:hAnsi="Arial" w:cs="Arial"/>
                <w:spacing w:val="-2"/>
                <w:sz w:val="22"/>
                <w:szCs w:val="22"/>
                <w:lang w:val="en-ID"/>
              </w:rPr>
            </w:pPr>
            <w:r w:rsidRPr="005A1202">
              <w:rPr>
                <w:rFonts w:ascii="Arial" w:eastAsia="Arial" w:hAnsi="Arial" w:cs="Arial"/>
                <w:spacing w:val="-2"/>
                <w:sz w:val="22"/>
                <w:szCs w:val="22"/>
                <w:lang w:val="ms-MY"/>
              </w:rPr>
              <w:t>:</w:t>
            </w:r>
            <w:r w:rsidRPr="005A1202">
              <w:rPr>
                <w:rFonts w:ascii="Arial" w:eastAsia="Arial" w:hAnsi="Arial" w:cs="Arial"/>
                <w:spacing w:val="-2"/>
                <w:sz w:val="22"/>
                <w:szCs w:val="22"/>
                <w:lang w:val="en-ID"/>
              </w:rPr>
              <w:t> </w:t>
            </w:r>
          </w:p>
        </w:tc>
        <w:tc>
          <w:tcPr>
            <w:tcW w:w="6778" w:type="dxa"/>
          </w:tcPr>
          <w:p w14:paraId="7D3B86F4" w14:textId="77777777" w:rsidR="00D547A6" w:rsidRPr="004D5FB2" w:rsidRDefault="00D547A6" w:rsidP="00537E63">
            <w:pPr>
              <w:spacing w:line="276" w:lineRule="auto"/>
              <w:ind w:right="28"/>
              <w:jc w:val="both"/>
              <w:rPr>
                <w:rFonts w:ascii="Arial" w:eastAsia="Arial" w:hAnsi="Arial" w:cs="Arial"/>
                <w:spacing w:val="-2"/>
                <w:sz w:val="22"/>
                <w:szCs w:val="22"/>
                <w:lang w:val="ms-MY"/>
              </w:rPr>
            </w:pPr>
            <w:r>
              <w:rPr>
                <w:rFonts w:ascii="Arial" w:hAnsi="Arial" w:cs="Arial"/>
                <w:sz w:val="22"/>
                <w:szCs w:val="22"/>
              </w:rPr>
              <w:t>{tahun_anggaran}</w:t>
            </w:r>
          </w:p>
        </w:tc>
      </w:tr>
      <w:tr w:rsidR="00D547A6" w:rsidRPr="005A1202" w14:paraId="212C8A2B" w14:textId="77777777" w:rsidTr="00313422">
        <w:trPr>
          <w:trHeight w:val="300"/>
        </w:trPr>
        <w:tc>
          <w:tcPr>
            <w:tcW w:w="1953" w:type="dxa"/>
            <w:hideMark/>
          </w:tcPr>
          <w:p w14:paraId="193B3F25" w14:textId="77777777" w:rsidR="00D547A6" w:rsidRPr="005A1202" w:rsidRDefault="00D547A6" w:rsidP="00537E63">
            <w:pPr>
              <w:spacing w:line="276" w:lineRule="auto"/>
              <w:ind w:left="101" w:right="28"/>
              <w:jc w:val="both"/>
              <w:rPr>
                <w:rFonts w:ascii="Arial" w:eastAsia="Arial" w:hAnsi="Arial" w:cs="Arial"/>
                <w:spacing w:val="-2"/>
                <w:sz w:val="22"/>
                <w:szCs w:val="22"/>
                <w:lang w:val="ms-MY"/>
              </w:rPr>
            </w:pPr>
            <w:r w:rsidRPr="005A1202">
              <w:rPr>
                <w:rFonts w:ascii="Arial" w:eastAsia="Arial" w:hAnsi="Arial" w:cs="Arial"/>
                <w:spacing w:val="-2"/>
                <w:sz w:val="22"/>
                <w:szCs w:val="22"/>
                <w:lang w:val="ms-MY"/>
              </w:rPr>
              <w:t>Nilai Pagu Anggaran</w:t>
            </w:r>
          </w:p>
        </w:tc>
        <w:tc>
          <w:tcPr>
            <w:tcW w:w="305" w:type="dxa"/>
            <w:hideMark/>
          </w:tcPr>
          <w:p w14:paraId="10F226B7" w14:textId="77777777" w:rsidR="00D547A6" w:rsidRPr="005A1202" w:rsidRDefault="00D547A6" w:rsidP="00537E63">
            <w:pPr>
              <w:spacing w:line="276" w:lineRule="auto"/>
              <w:ind w:left="101" w:right="28"/>
              <w:jc w:val="both"/>
              <w:rPr>
                <w:rFonts w:ascii="Arial" w:eastAsia="Arial" w:hAnsi="Arial" w:cs="Arial"/>
                <w:spacing w:val="-2"/>
                <w:sz w:val="22"/>
                <w:szCs w:val="22"/>
                <w:lang w:val="en-ID"/>
              </w:rPr>
            </w:pPr>
            <w:r w:rsidRPr="005A1202">
              <w:rPr>
                <w:rFonts w:ascii="Arial" w:eastAsia="Arial" w:hAnsi="Arial" w:cs="Arial"/>
                <w:spacing w:val="-2"/>
                <w:sz w:val="22"/>
                <w:szCs w:val="22"/>
                <w:lang w:val="ms-MY"/>
              </w:rPr>
              <w:t>:</w:t>
            </w:r>
            <w:r w:rsidRPr="005A1202">
              <w:rPr>
                <w:rFonts w:ascii="Arial" w:eastAsia="Arial" w:hAnsi="Arial" w:cs="Arial"/>
                <w:spacing w:val="-2"/>
                <w:sz w:val="22"/>
                <w:szCs w:val="22"/>
                <w:lang w:val="en-ID"/>
              </w:rPr>
              <w:t> </w:t>
            </w:r>
          </w:p>
        </w:tc>
        <w:tc>
          <w:tcPr>
            <w:tcW w:w="6778" w:type="dxa"/>
          </w:tcPr>
          <w:p w14:paraId="34C3FDC4" w14:textId="77777777" w:rsidR="00D547A6" w:rsidRDefault="00D547A6" w:rsidP="00537E63">
            <w:pPr>
              <w:rPr>
                <w:rFonts w:ascii="Arial" w:hAnsi="Arial" w:cs="Arial"/>
                <w:sz w:val="22"/>
                <w:szCs w:val="22"/>
              </w:rPr>
            </w:pPr>
            <w:r w:rsidRPr="00F110DE">
              <w:rPr>
                <w:rFonts w:ascii="Arial" w:hAnsi="Arial" w:cs="Arial"/>
                <w:sz w:val="22"/>
                <w:szCs w:val="22"/>
              </w:rPr>
              <w:t>{nilai_</w:t>
            </w:r>
            <w:r>
              <w:rPr>
                <w:rFonts w:ascii="Arial" w:hAnsi="Arial" w:cs="Arial"/>
                <w:sz w:val="22"/>
                <w:szCs w:val="22"/>
              </w:rPr>
              <w:t>pagu</w:t>
            </w:r>
            <w:r w:rsidRPr="00F110DE">
              <w:rPr>
                <w:rFonts w:ascii="Arial" w:hAnsi="Arial" w:cs="Arial"/>
                <w:sz w:val="22"/>
                <w:szCs w:val="22"/>
              </w:rPr>
              <w:t>}</w:t>
            </w:r>
          </w:p>
          <w:p w14:paraId="5DEB2663" w14:textId="77777777" w:rsidR="00D547A6" w:rsidRPr="000E11F6" w:rsidRDefault="00D547A6" w:rsidP="00537E63">
            <w:pPr>
              <w:rPr>
                <w:rFonts w:ascii="Arial" w:hAnsi="Arial" w:cs="Arial"/>
                <w:sz w:val="22"/>
                <w:szCs w:val="22"/>
              </w:rPr>
            </w:pPr>
            <w:r w:rsidRPr="009539DA">
              <w:rPr>
                <w:rFonts w:ascii="Arial" w:hAnsi="Arial" w:cs="Arial"/>
                <w:sz w:val="22"/>
                <w:szCs w:val="22"/>
              </w:rPr>
              <w:t>({terbilang_</w:t>
            </w:r>
            <w:r>
              <w:rPr>
                <w:rFonts w:ascii="Arial" w:hAnsi="Arial" w:cs="Arial"/>
                <w:sz w:val="22"/>
                <w:szCs w:val="22"/>
              </w:rPr>
              <w:t>pagu</w:t>
            </w:r>
            <w:r w:rsidRPr="009539DA">
              <w:rPr>
                <w:rFonts w:ascii="Arial" w:hAnsi="Arial" w:cs="Arial"/>
                <w:sz w:val="22"/>
                <w:szCs w:val="22"/>
              </w:rPr>
              <w:t>})</w:t>
            </w:r>
            <w:r>
              <w:rPr>
                <w:rFonts w:ascii="Arial" w:hAnsi="Arial" w:cs="Arial"/>
                <w:sz w:val="22"/>
                <w:szCs w:val="22"/>
              </w:rPr>
              <w:t xml:space="preserve"> </w:t>
            </w:r>
            <w:r w:rsidRPr="000E11F6">
              <w:rPr>
                <w:rFonts w:ascii="Arial" w:hAnsi="Arial" w:cs="Arial"/>
                <w:sz w:val="22"/>
                <w:szCs w:val="22"/>
              </w:rPr>
              <w:t>termasuk pajak</w:t>
            </w:r>
          </w:p>
        </w:tc>
      </w:tr>
      <w:tr w:rsidR="00D547A6" w:rsidRPr="005A1202" w14:paraId="39DCD447" w14:textId="77777777" w:rsidTr="00313422">
        <w:trPr>
          <w:trHeight w:val="300"/>
        </w:trPr>
        <w:tc>
          <w:tcPr>
            <w:tcW w:w="1953" w:type="dxa"/>
          </w:tcPr>
          <w:p w14:paraId="44BD642B" w14:textId="77777777" w:rsidR="00D547A6" w:rsidRPr="005A1202" w:rsidRDefault="00D547A6" w:rsidP="00537E63">
            <w:pPr>
              <w:spacing w:line="276" w:lineRule="auto"/>
              <w:ind w:left="101" w:right="28"/>
              <w:jc w:val="both"/>
              <w:rPr>
                <w:rFonts w:ascii="Arial" w:eastAsia="Arial" w:hAnsi="Arial" w:cs="Arial"/>
                <w:spacing w:val="-2"/>
                <w:sz w:val="22"/>
                <w:szCs w:val="22"/>
                <w:lang w:val="ms-MY"/>
              </w:rPr>
            </w:pPr>
            <w:r w:rsidRPr="005A1202">
              <w:rPr>
                <w:rFonts w:ascii="Arial" w:eastAsia="Arial" w:hAnsi="Arial" w:cs="Arial"/>
                <w:spacing w:val="-2"/>
                <w:sz w:val="22"/>
                <w:szCs w:val="22"/>
                <w:lang w:val="ms-MY"/>
              </w:rPr>
              <w:t>Nilai HPS</w:t>
            </w:r>
          </w:p>
        </w:tc>
        <w:tc>
          <w:tcPr>
            <w:tcW w:w="305" w:type="dxa"/>
          </w:tcPr>
          <w:p w14:paraId="30B8A994" w14:textId="77777777" w:rsidR="00D547A6" w:rsidRPr="005A1202" w:rsidRDefault="00D547A6" w:rsidP="00537E63">
            <w:pPr>
              <w:spacing w:line="276" w:lineRule="auto"/>
              <w:ind w:left="101" w:right="28"/>
              <w:jc w:val="both"/>
              <w:rPr>
                <w:rFonts w:ascii="Arial" w:eastAsia="Arial" w:hAnsi="Arial" w:cs="Arial"/>
                <w:spacing w:val="-2"/>
                <w:sz w:val="22"/>
                <w:szCs w:val="22"/>
                <w:lang w:val="ms-MY"/>
              </w:rPr>
            </w:pPr>
            <w:r w:rsidRPr="005A1202">
              <w:rPr>
                <w:rFonts w:ascii="Arial" w:eastAsia="Arial" w:hAnsi="Arial" w:cs="Arial"/>
                <w:spacing w:val="-2"/>
                <w:sz w:val="22"/>
                <w:szCs w:val="22"/>
                <w:lang w:val="ms-MY"/>
              </w:rPr>
              <w:t>:</w:t>
            </w:r>
            <w:r w:rsidRPr="005A1202">
              <w:rPr>
                <w:rFonts w:ascii="Arial" w:eastAsia="Arial" w:hAnsi="Arial" w:cs="Arial"/>
                <w:spacing w:val="-2"/>
                <w:sz w:val="22"/>
                <w:szCs w:val="22"/>
                <w:lang w:val="en-ID"/>
              </w:rPr>
              <w:t> </w:t>
            </w:r>
          </w:p>
        </w:tc>
        <w:tc>
          <w:tcPr>
            <w:tcW w:w="6778" w:type="dxa"/>
          </w:tcPr>
          <w:p w14:paraId="374E5215" w14:textId="77777777" w:rsidR="00D547A6" w:rsidRDefault="00D547A6" w:rsidP="00537E63">
            <w:pPr>
              <w:rPr>
                <w:rFonts w:ascii="Arial" w:hAnsi="Arial" w:cs="Arial"/>
                <w:sz w:val="22"/>
                <w:szCs w:val="22"/>
              </w:rPr>
            </w:pPr>
            <w:r w:rsidRPr="00F110DE">
              <w:rPr>
                <w:rFonts w:ascii="Arial" w:hAnsi="Arial" w:cs="Arial"/>
                <w:sz w:val="22"/>
                <w:szCs w:val="22"/>
              </w:rPr>
              <w:t>{nilai_</w:t>
            </w:r>
            <w:r>
              <w:rPr>
                <w:rFonts w:ascii="Arial" w:hAnsi="Arial" w:cs="Arial"/>
                <w:sz w:val="22"/>
                <w:szCs w:val="22"/>
              </w:rPr>
              <w:t>hps</w:t>
            </w:r>
            <w:r w:rsidRPr="00F110DE">
              <w:rPr>
                <w:rFonts w:ascii="Arial" w:hAnsi="Arial" w:cs="Arial"/>
                <w:sz w:val="22"/>
                <w:szCs w:val="22"/>
              </w:rPr>
              <w:t>}</w:t>
            </w:r>
          </w:p>
          <w:p w14:paraId="52AFB5C3" w14:textId="77777777" w:rsidR="00D547A6" w:rsidRPr="000E11F6" w:rsidRDefault="00D547A6" w:rsidP="00537E63">
            <w:pPr>
              <w:spacing w:line="276" w:lineRule="auto"/>
              <w:ind w:right="28"/>
              <w:jc w:val="both"/>
              <w:rPr>
                <w:rFonts w:ascii="Arial" w:eastAsia="Arial" w:hAnsi="Arial" w:cs="Arial"/>
                <w:spacing w:val="-2"/>
                <w:sz w:val="22"/>
                <w:szCs w:val="22"/>
                <w:lang w:val="ms-MY"/>
              </w:rPr>
            </w:pPr>
            <w:r w:rsidRPr="009539DA">
              <w:rPr>
                <w:rFonts w:ascii="Arial" w:hAnsi="Arial" w:cs="Arial"/>
                <w:sz w:val="22"/>
                <w:szCs w:val="22"/>
              </w:rPr>
              <w:t>({terbilang_</w:t>
            </w:r>
            <w:r>
              <w:rPr>
                <w:rFonts w:ascii="Arial" w:hAnsi="Arial" w:cs="Arial"/>
                <w:sz w:val="22"/>
                <w:szCs w:val="22"/>
              </w:rPr>
              <w:t>hps</w:t>
            </w:r>
            <w:r w:rsidRPr="009539DA">
              <w:rPr>
                <w:rFonts w:ascii="Arial" w:hAnsi="Arial" w:cs="Arial"/>
                <w:sz w:val="22"/>
                <w:szCs w:val="22"/>
              </w:rPr>
              <w:t>})</w:t>
            </w:r>
            <w:r>
              <w:rPr>
                <w:rFonts w:ascii="Arial" w:hAnsi="Arial" w:cs="Arial"/>
                <w:sz w:val="22"/>
                <w:szCs w:val="22"/>
              </w:rPr>
              <w:t xml:space="preserve"> </w:t>
            </w:r>
            <w:r w:rsidRPr="000E11F6">
              <w:rPr>
                <w:rFonts w:ascii="Arial" w:hAnsi="Arial" w:cs="Arial"/>
                <w:sz w:val="22"/>
                <w:szCs w:val="22"/>
              </w:rPr>
              <w:t>termasuk pajak</w:t>
            </w:r>
          </w:p>
        </w:tc>
      </w:tr>
    </w:tbl>
    <w:p w14:paraId="5B6FAD86" w14:textId="77777777" w:rsidR="005773FB" w:rsidRPr="00FB12BE" w:rsidRDefault="005773FB" w:rsidP="4F5E63BA">
      <w:pPr>
        <w:spacing w:line="276" w:lineRule="auto"/>
        <w:ind w:left="101" w:right="75"/>
        <w:jc w:val="both"/>
        <w:rPr>
          <w:rFonts w:ascii="Arial" w:eastAsia="Arial" w:hAnsi="Arial" w:cs="Arial"/>
          <w:sz w:val="22"/>
          <w:szCs w:val="22"/>
        </w:rPr>
      </w:pPr>
    </w:p>
    <w:p w14:paraId="4E17FD84" w14:textId="146604B4" w:rsidR="00924301" w:rsidRPr="00B506FD" w:rsidRDefault="7EE60B70" w:rsidP="000716B9">
      <w:pPr>
        <w:pStyle w:val="ListParagraph"/>
        <w:numPr>
          <w:ilvl w:val="0"/>
          <w:numId w:val="3"/>
        </w:numPr>
        <w:spacing w:line="276" w:lineRule="auto"/>
        <w:ind w:left="567" w:right="28" w:hanging="283"/>
        <w:jc w:val="both"/>
        <w:rPr>
          <w:rFonts w:ascii="Arial" w:eastAsia="Arial" w:hAnsi="Arial" w:cs="Arial"/>
          <w:sz w:val="22"/>
          <w:szCs w:val="22"/>
        </w:rPr>
      </w:pPr>
      <w:r w:rsidRPr="00B506FD">
        <w:rPr>
          <w:rFonts w:ascii="Arial" w:eastAsia="Arial" w:hAnsi="Arial" w:cs="Arial"/>
          <w:b/>
          <w:bCs/>
          <w:spacing w:val="1"/>
          <w:sz w:val="22"/>
          <w:szCs w:val="22"/>
        </w:rPr>
        <w:t>D</w:t>
      </w:r>
      <w:r w:rsidRPr="00B506FD">
        <w:rPr>
          <w:rFonts w:ascii="Arial" w:eastAsia="Arial" w:hAnsi="Arial" w:cs="Arial"/>
          <w:b/>
          <w:bCs/>
          <w:spacing w:val="2"/>
          <w:sz w:val="22"/>
          <w:szCs w:val="22"/>
        </w:rPr>
        <w:t>a</w:t>
      </w:r>
      <w:r w:rsidRPr="00B506FD">
        <w:rPr>
          <w:rFonts w:ascii="Arial" w:eastAsia="Arial" w:hAnsi="Arial" w:cs="Arial"/>
          <w:b/>
          <w:bCs/>
          <w:spacing w:val="-2"/>
          <w:sz w:val="22"/>
          <w:szCs w:val="22"/>
        </w:rPr>
        <w:t>s</w:t>
      </w:r>
      <w:r w:rsidRPr="00B506FD">
        <w:rPr>
          <w:rFonts w:ascii="Arial" w:eastAsia="Arial" w:hAnsi="Arial" w:cs="Arial"/>
          <w:b/>
          <w:bCs/>
          <w:spacing w:val="2"/>
          <w:sz w:val="22"/>
          <w:szCs w:val="22"/>
        </w:rPr>
        <w:t>a</w:t>
      </w:r>
      <w:r w:rsidRPr="00B506FD">
        <w:rPr>
          <w:rFonts w:ascii="Arial" w:eastAsia="Arial" w:hAnsi="Arial" w:cs="Arial"/>
          <w:b/>
          <w:bCs/>
          <w:sz w:val="22"/>
          <w:szCs w:val="22"/>
        </w:rPr>
        <w:t>r</w:t>
      </w:r>
      <w:r w:rsidRPr="00B506FD">
        <w:rPr>
          <w:rFonts w:ascii="Arial" w:eastAsia="Arial" w:hAnsi="Arial" w:cs="Arial"/>
          <w:b/>
          <w:bCs/>
          <w:spacing w:val="-1"/>
          <w:sz w:val="22"/>
          <w:szCs w:val="22"/>
        </w:rPr>
        <w:t xml:space="preserve"> </w:t>
      </w:r>
      <w:r w:rsidR="00FD69AC">
        <w:rPr>
          <w:rFonts w:ascii="Arial" w:eastAsia="Arial" w:hAnsi="Arial" w:cs="Arial"/>
          <w:b/>
          <w:bCs/>
          <w:spacing w:val="-2"/>
          <w:sz w:val="22"/>
          <w:szCs w:val="22"/>
        </w:rPr>
        <w:t>Reviu</w:t>
      </w:r>
      <w:r w:rsidRPr="00B506FD">
        <w:rPr>
          <w:rFonts w:ascii="Arial" w:eastAsia="Arial" w:hAnsi="Arial" w:cs="Arial"/>
          <w:b/>
          <w:bCs/>
          <w:spacing w:val="1"/>
          <w:sz w:val="22"/>
          <w:szCs w:val="22"/>
        </w:rPr>
        <w:t xml:space="preserve"> D</w:t>
      </w:r>
      <w:r w:rsidRPr="00B506FD">
        <w:rPr>
          <w:rFonts w:ascii="Arial" w:eastAsia="Arial" w:hAnsi="Arial" w:cs="Arial"/>
          <w:b/>
          <w:bCs/>
          <w:spacing w:val="-4"/>
          <w:sz w:val="22"/>
          <w:szCs w:val="22"/>
        </w:rPr>
        <w:t>o</w:t>
      </w:r>
      <w:r w:rsidRPr="00B506FD">
        <w:rPr>
          <w:rFonts w:ascii="Arial" w:eastAsia="Arial" w:hAnsi="Arial" w:cs="Arial"/>
          <w:b/>
          <w:bCs/>
          <w:spacing w:val="2"/>
          <w:sz w:val="22"/>
          <w:szCs w:val="22"/>
        </w:rPr>
        <w:t>k</w:t>
      </w:r>
      <w:r w:rsidRPr="00B506FD">
        <w:rPr>
          <w:rFonts w:ascii="Arial" w:eastAsia="Arial" w:hAnsi="Arial" w:cs="Arial"/>
          <w:b/>
          <w:bCs/>
          <w:sz w:val="22"/>
          <w:szCs w:val="22"/>
        </w:rPr>
        <w:t>um</w:t>
      </w:r>
      <w:r w:rsidRPr="00B506FD">
        <w:rPr>
          <w:rFonts w:ascii="Arial" w:eastAsia="Arial" w:hAnsi="Arial" w:cs="Arial"/>
          <w:b/>
          <w:bCs/>
          <w:spacing w:val="2"/>
          <w:sz w:val="22"/>
          <w:szCs w:val="22"/>
        </w:rPr>
        <w:t>e</w:t>
      </w:r>
      <w:r w:rsidRPr="00B506FD">
        <w:rPr>
          <w:rFonts w:ascii="Arial" w:eastAsia="Arial" w:hAnsi="Arial" w:cs="Arial"/>
          <w:b/>
          <w:bCs/>
          <w:sz w:val="22"/>
          <w:szCs w:val="22"/>
        </w:rPr>
        <w:t>n</w:t>
      </w:r>
      <w:r w:rsidRPr="00B506FD">
        <w:rPr>
          <w:rFonts w:ascii="Arial" w:eastAsia="Arial" w:hAnsi="Arial" w:cs="Arial"/>
          <w:b/>
          <w:bCs/>
          <w:spacing w:val="1"/>
          <w:sz w:val="22"/>
          <w:szCs w:val="22"/>
        </w:rPr>
        <w:t xml:space="preserve"> </w:t>
      </w:r>
      <w:proofErr w:type="spellStart"/>
      <w:r w:rsidR="00AC440B">
        <w:rPr>
          <w:rFonts w:ascii="Arial" w:eastAsia="Arial" w:hAnsi="Arial" w:cs="Arial"/>
          <w:b/>
          <w:bCs/>
          <w:spacing w:val="-2"/>
          <w:sz w:val="22"/>
          <w:szCs w:val="22"/>
          <w:lang w:val="en-US"/>
        </w:rPr>
        <w:t>Pemilihan</w:t>
      </w:r>
      <w:proofErr w:type="spellEnd"/>
    </w:p>
    <w:p w14:paraId="51C4B442" w14:textId="285C9BD6" w:rsidR="00170E39" w:rsidRPr="00037814" w:rsidRDefault="003323DA" w:rsidP="00170E39">
      <w:pPr>
        <w:pStyle w:val="ListParagraph"/>
        <w:numPr>
          <w:ilvl w:val="0"/>
          <w:numId w:val="1"/>
        </w:numPr>
        <w:spacing w:line="276" w:lineRule="auto"/>
        <w:ind w:right="80"/>
        <w:jc w:val="both"/>
        <w:rPr>
          <w:rFonts w:ascii="Arial" w:eastAsia="Arial" w:hAnsi="Arial" w:cs="Arial"/>
          <w:sz w:val="22"/>
          <w:szCs w:val="22"/>
        </w:rPr>
      </w:pPr>
      <w:r w:rsidRPr="003323DA">
        <w:rPr>
          <w:rFonts w:ascii="Arial" w:eastAsia="Arial" w:hAnsi="Arial" w:cs="Arial"/>
          <w:sz w:val="22"/>
          <w:szCs w:val="22"/>
        </w:rPr>
        <w:t>Peraturan Presiden Nomor 16 Tahun 2018 tentang Pengadaan Barang/Jasa Pemerintah sebagaimana telah beberapa kali diubah terakhir dengan Peraturan Presiden Nomor 46 Tahun 2025 tentang Perubahan Kedua atas Peraturan Presiden Nomor 16 Tahun 2018 tentang Pengadaan Barang/Jasa Pemerintah beserta perubahannya dan aturan turunannya</w:t>
      </w:r>
      <w:r w:rsidR="00170E39" w:rsidRPr="00D558F8">
        <w:rPr>
          <w:rFonts w:ascii="Arial" w:eastAsia="Arial" w:hAnsi="Arial" w:cs="Arial"/>
          <w:sz w:val="22"/>
          <w:szCs w:val="22"/>
        </w:rPr>
        <w:t>;</w:t>
      </w:r>
      <w:r w:rsidR="00170E39" w:rsidRPr="00037814">
        <w:rPr>
          <w:rFonts w:ascii="Arial" w:eastAsia="Arial" w:hAnsi="Arial" w:cs="Arial"/>
          <w:sz w:val="22"/>
          <w:szCs w:val="22"/>
        </w:rPr>
        <w:t> </w:t>
      </w:r>
    </w:p>
    <w:p w14:paraId="02443B25" w14:textId="2DDE1A6C" w:rsidR="00170E39" w:rsidRPr="00037814" w:rsidRDefault="00170E39" w:rsidP="00170E39">
      <w:pPr>
        <w:pStyle w:val="ListParagraph"/>
        <w:numPr>
          <w:ilvl w:val="0"/>
          <w:numId w:val="1"/>
        </w:numPr>
        <w:spacing w:line="276" w:lineRule="auto"/>
        <w:ind w:right="80"/>
        <w:jc w:val="both"/>
        <w:rPr>
          <w:rFonts w:ascii="Arial" w:eastAsia="Arial" w:hAnsi="Arial" w:cs="Arial"/>
          <w:sz w:val="22"/>
          <w:szCs w:val="22"/>
        </w:rPr>
      </w:pPr>
      <w:r w:rsidRPr="00D558F8">
        <w:rPr>
          <w:rFonts w:ascii="Arial" w:eastAsia="Arial" w:hAnsi="Arial" w:cs="Arial"/>
          <w:sz w:val="22"/>
          <w:szCs w:val="22"/>
        </w:rPr>
        <w:t>Peraturan Lembaga Kebijakan Pengadaan Barang/Jasa Pemerintah Republik Indonesia Nomor  12  Tahun  2021  tentang  Pedoman  Pelaksanaan  Pengadaan Barang/Jasa Pemerintah Melalui Penyedia</w:t>
      </w:r>
      <w:r>
        <w:rPr>
          <w:rFonts w:ascii="Arial" w:eastAsia="Arial" w:hAnsi="Arial" w:cs="Arial"/>
          <w:sz w:val="22"/>
          <w:szCs w:val="22"/>
        </w:rPr>
        <w:t xml:space="preserve"> sebagaimana telah diubah dengan </w:t>
      </w:r>
      <w:r w:rsidRPr="00753BC3">
        <w:rPr>
          <w:rFonts w:ascii="Arial" w:eastAsia="Arial" w:hAnsi="Arial" w:cs="Arial"/>
          <w:sz w:val="22"/>
          <w:szCs w:val="22"/>
        </w:rPr>
        <w:t xml:space="preserve">Peraturan Lembaga Nomor 4 Tahun 2024 tentang Perubahan </w:t>
      </w:r>
      <w:r>
        <w:rPr>
          <w:rFonts w:ascii="Arial" w:eastAsia="Arial" w:hAnsi="Arial" w:cs="Arial"/>
          <w:sz w:val="22"/>
          <w:szCs w:val="22"/>
        </w:rPr>
        <w:t>a</w:t>
      </w:r>
      <w:r w:rsidRPr="00753BC3">
        <w:rPr>
          <w:rFonts w:ascii="Arial" w:eastAsia="Arial" w:hAnsi="Arial" w:cs="Arial"/>
          <w:sz w:val="22"/>
          <w:szCs w:val="22"/>
        </w:rPr>
        <w:t>tas Peraturan Lembaga Kebijakan Pengadaan Barang/Jasa Pemerintah Nomor 12 Tahun 2021 tentang Pedoman Pelaksanaan Pengadaan Barang/Jasa Pemerintah Melalui Penyedia</w:t>
      </w:r>
      <w:r w:rsidRPr="00037814">
        <w:rPr>
          <w:rFonts w:ascii="Arial" w:eastAsia="Arial" w:hAnsi="Arial" w:cs="Arial"/>
          <w:sz w:val="22"/>
          <w:szCs w:val="22"/>
        </w:rPr>
        <w:t>;</w:t>
      </w:r>
    </w:p>
    <w:p w14:paraId="1FE9FCB6" w14:textId="4D43B2F4" w:rsidR="00D558F8" w:rsidRPr="00037814" w:rsidRDefault="00D558F8" w:rsidP="00D558F8">
      <w:pPr>
        <w:pStyle w:val="ListParagraph"/>
        <w:numPr>
          <w:ilvl w:val="0"/>
          <w:numId w:val="1"/>
        </w:numPr>
        <w:spacing w:line="276" w:lineRule="auto"/>
        <w:ind w:right="80"/>
        <w:jc w:val="both"/>
        <w:rPr>
          <w:rFonts w:ascii="Arial" w:eastAsia="Arial" w:hAnsi="Arial" w:cs="Arial"/>
          <w:sz w:val="22"/>
          <w:szCs w:val="22"/>
        </w:rPr>
      </w:pPr>
      <w:r w:rsidRPr="00D558F8">
        <w:rPr>
          <w:rFonts w:ascii="Arial" w:eastAsia="Arial" w:hAnsi="Arial" w:cs="Arial"/>
          <w:sz w:val="22"/>
          <w:szCs w:val="22"/>
        </w:rPr>
        <w:t>Keputusan Menteri Pekerjaan Umum dan Perumahan Rakyat Nomor 1620/KPTS/M/2021 Tentang Pembentukan Unit Kerja Pengadaan Barang/Jasa dan Unit Pelaksana Teknis Pengadaan Barang/Jasa Kementerian Pekerjaan Umum dan Perumahan Rakyat;</w:t>
      </w:r>
    </w:p>
    <w:p w14:paraId="63CCD626" w14:textId="0B1B586B" w:rsidR="00485AF9" w:rsidRPr="00221F0B" w:rsidRDefault="003323DA" w:rsidP="00221F0B">
      <w:pPr>
        <w:pStyle w:val="ListParagraph"/>
        <w:numPr>
          <w:ilvl w:val="0"/>
          <w:numId w:val="1"/>
        </w:numPr>
        <w:spacing w:line="276" w:lineRule="auto"/>
        <w:ind w:right="80"/>
        <w:jc w:val="both"/>
        <w:rPr>
          <w:rFonts w:ascii="Arial" w:eastAsia="Arial" w:hAnsi="Arial" w:cs="Arial"/>
          <w:sz w:val="22"/>
          <w:szCs w:val="22"/>
        </w:rPr>
      </w:pPr>
      <w:r w:rsidRPr="003323DA">
        <w:rPr>
          <w:rFonts w:ascii="Arial" w:eastAsia="Arial" w:hAnsi="Arial" w:cs="Arial"/>
          <w:sz w:val="22"/>
          <w:szCs w:val="22"/>
        </w:rPr>
        <w:t>Standar Operasional Prosedur Nomor 02/SOP.04/2026 tanggal 12 Januari 2026 tentang Reviu Dokumen Persiapan Pengadaan dan Penyiapan Dokumen Pemilihan</w:t>
      </w:r>
      <w:r w:rsidR="00D558F8" w:rsidRPr="00D558F8">
        <w:rPr>
          <w:rFonts w:ascii="Arial" w:eastAsia="Arial" w:hAnsi="Arial" w:cs="Arial"/>
          <w:sz w:val="22"/>
          <w:szCs w:val="22"/>
        </w:rPr>
        <w:t>;</w:t>
      </w:r>
      <w:r w:rsidR="00D558F8" w:rsidRPr="00037814">
        <w:rPr>
          <w:rFonts w:ascii="Arial" w:eastAsia="Arial" w:hAnsi="Arial" w:cs="Arial"/>
          <w:sz w:val="22"/>
          <w:szCs w:val="22"/>
        </w:rPr>
        <w:t> </w:t>
      </w:r>
    </w:p>
    <w:p w14:paraId="4B37F810" w14:textId="331BA6F0" w:rsidR="00606DA1" w:rsidRPr="00454EF0" w:rsidRDefault="00221F0B" w:rsidP="00606DA1">
      <w:pPr>
        <w:pStyle w:val="ListParagraph"/>
        <w:numPr>
          <w:ilvl w:val="0"/>
          <w:numId w:val="1"/>
        </w:numPr>
        <w:spacing w:line="276" w:lineRule="auto"/>
        <w:ind w:right="28"/>
        <w:jc w:val="both"/>
        <w:rPr>
          <w:rFonts w:ascii="Arial" w:eastAsia="Arial" w:hAnsi="Arial" w:cs="Arial"/>
          <w:sz w:val="22"/>
          <w:szCs w:val="22"/>
        </w:rPr>
      </w:pPr>
      <w:bookmarkStart w:id="0" w:name="_Hlk198203503"/>
      <w:r w:rsidRPr="00766685">
        <w:rPr>
          <w:rFonts w:eastAsia="Arial"/>
          <w:noProof/>
        </w:rPr>
        <mc:AlternateContent>
          <mc:Choice Requires="wps">
            <w:drawing>
              <wp:anchor distT="45720" distB="45720" distL="114300" distR="114300" simplePos="0" relativeHeight="251659264" behindDoc="0" locked="0" layoutInCell="1" allowOverlap="1" wp14:anchorId="47F54B91" wp14:editId="225BE44D">
                <wp:simplePos x="0" y="0"/>
                <wp:positionH relativeFrom="margin">
                  <wp:posOffset>4740275</wp:posOffset>
                </wp:positionH>
                <wp:positionV relativeFrom="margin">
                  <wp:posOffset>8390147</wp:posOffset>
                </wp:positionV>
                <wp:extent cx="1198880" cy="284480"/>
                <wp:effectExtent l="0" t="0" r="1270" b="1270"/>
                <wp:wrapSquare wrapText="bothSides"/>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98880" cy="284480"/>
                        </a:xfrm>
                        <a:prstGeom prst="rect">
                          <a:avLst/>
                        </a:prstGeom>
                        <a:solidFill>
                          <a:srgbClr val="FFFFFF"/>
                        </a:solidFill>
                        <a:ln w="9525">
                          <a:noFill/>
                          <a:miter lim="800000"/>
                          <a:headEnd/>
                          <a:tailEnd/>
                        </a:ln>
                      </wps:spPr>
                      <wps:txbx>
                        <w:txbxContent>
                          <w:p w14:paraId="13BE0188" w14:textId="77777777" w:rsidR="004C6F81" w:rsidRDefault="004C6F81" w:rsidP="004C6F81">
                            <w:r>
                              <w:rPr>
                                <w:rFonts w:ascii="Arial" w:hAnsi="Arial" w:cs="Arial"/>
                                <w:sz w:val="22"/>
                                <w:szCs w:val="22"/>
                                <w:lang w:val="en-US"/>
                              </w:rPr>
                              <w:t>e. Keputusan...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7F54B91" id="_x0000_t202" coordsize="21600,21600" o:spt="202" path="m,l,21600r21600,l21600,xe">
                <v:stroke joinstyle="miter"/>
                <v:path gradientshapeok="t" o:connecttype="rect"/>
              </v:shapetype>
              <v:shape id="Text Box 2" o:spid="_x0000_s1026" type="#_x0000_t202" style="position:absolute;left:0;text-align:left;margin-left:373.25pt;margin-top:660.65pt;width:94.4pt;height:22.4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" stroked="f">
                <v:textbox>
                  <w:txbxContent>
                    <w:p w14:paraId="13BE0188" w14:textId="77777777" w:rsidR="004C6F81" w:rsidRDefault="004C6F81" w:rsidP="004C6F81">
                      <w:r>
                        <w:rPr>
                          <w:rFonts w:ascii="Arial" w:hAnsi="Arial" w:cs="Arial"/>
                          <w:sz w:val="22"/>
                          <w:szCs w:val="22"/>
                          <w:lang w:val="en-US"/>
                        </w:rPr>
                        <w:t>e. Keputusan...</w:t>
                      </w:r>
                    </w:p>
                  </w:txbxContent>
                </v:textbox>
                <w10:wrap type="square" anchorx="margin" anchory="margin"/>
              </v:shape>
            </w:pict>
          </mc:Fallback>
        </mc:AlternateContent>
      </w:r>
      <w:r w:rsidR="00606DA1" w:rsidRPr="005A1202">
        <w:rPr>
          <w:rFonts w:ascii="Arial" w:eastAsia="Arial" w:hAnsi="Arial" w:cs="Arial"/>
          <w:spacing w:val="-2"/>
          <w:sz w:val="22"/>
          <w:szCs w:val="22"/>
        </w:rPr>
        <w:t>K</w:t>
      </w:r>
      <w:r w:rsidR="00606DA1" w:rsidRPr="005A1202">
        <w:rPr>
          <w:rFonts w:ascii="Arial" w:eastAsia="Arial" w:hAnsi="Arial" w:cs="Arial"/>
          <w:spacing w:val="2"/>
          <w:sz w:val="22"/>
          <w:szCs w:val="22"/>
        </w:rPr>
        <w:t>epu</w:t>
      </w:r>
      <w:r w:rsidR="00606DA1" w:rsidRPr="005A1202">
        <w:rPr>
          <w:rFonts w:ascii="Arial" w:eastAsia="Arial" w:hAnsi="Arial" w:cs="Arial"/>
          <w:spacing w:val="-6"/>
          <w:sz w:val="22"/>
          <w:szCs w:val="22"/>
        </w:rPr>
        <w:t>t</w:t>
      </w:r>
      <w:r w:rsidR="00606DA1" w:rsidRPr="005A1202">
        <w:rPr>
          <w:rFonts w:ascii="Arial" w:eastAsia="Arial" w:hAnsi="Arial" w:cs="Arial"/>
          <w:spacing w:val="2"/>
          <w:sz w:val="22"/>
          <w:szCs w:val="22"/>
        </w:rPr>
        <w:t>u</w:t>
      </w:r>
      <w:r w:rsidR="00606DA1" w:rsidRPr="005A1202">
        <w:rPr>
          <w:rFonts w:ascii="Arial" w:eastAsia="Arial" w:hAnsi="Arial" w:cs="Arial"/>
          <w:sz w:val="22"/>
          <w:szCs w:val="22"/>
        </w:rPr>
        <w:t>s</w:t>
      </w:r>
      <w:r w:rsidR="00606DA1" w:rsidRPr="005A1202">
        <w:rPr>
          <w:rFonts w:ascii="Arial" w:eastAsia="Arial" w:hAnsi="Arial" w:cs="Arial"/>
          <w:spacing w:val="-2"/>
          <w:sz w:val="22"/>
          <w:szCs w:val="22"/>
        </w:rPr>
        <w:t>a</w:t>
      </w:r>
      <w:r w:rsidR="00606DA1" w:rsidRPr="005A1202">
        <w:rPr>
          <w:rFonts w:ascii="Arial" w:eastAsia="Arial" w:hAnsi="Arial" w:cs="Arial"/>
          <w:sz w:val="22"/>
          <w:szCs w:val="22"/>
        </w:rPr>
        <w:t xml:space="preserve">n </w:t>
      </w:r>
      <w:r w:rsidR="00606DA1" w:rsidRPr="005A1202">
        <w:rPr>
          <w:rFonts w:ascii="Arial" w:eastAsia="Arial" w:hAnsi="Arial" w:cs="Arial"/>
          <w:spacing w:val="-2"/>
          <w:sz w:val="22"/>
          <w:szCs w:val="22"/>
        </w:rPr>
        <w:t>K</w:t>
      </w:r>
      <w:r w:rsidR="00606DA1" w:rsidRPr="005A1202">
        <w:rPr>
          <w:rFonts w:ascii="Arial" w:eastAsia="Arial" w:hAnsi="Arial" w:cs="Arial"/>
          <w:spacing w:val="2"/>
          <w:sz w:val="22"/>
          <w:szCs w:val="22"/>
        </w:rPr>
        <w:t>ep</w:t>
      </w:r>
      <w:r w:rsidR="00606DA1" w:rsidRPr="005A1202">
        <w:rPr>
          <w:rFonts w:ascii="Arial" w:eastAsia="Arial" w:hAnsi="Arial" w:cs="Arial"/>
          <w:spacing w:val="-2"/>
          <w:sz w:val="22"/>
          <w:szCs w:val="22"/>
        </w:rPr>
        <w:t>a</w:t>
      </w:r>
      <w:r w:rsidR="00606DA1" w:rsidRPr="005A1202">
        <w:rPr>
          <w:rFonts w:ascii="Arial" w:eastAsia="Arial" w:hAnsi="Arial" w:cs="Arial"/>
          <w:spacing w:val="1"/>
          <w:sz w:val="22"/>
          <w:szCs w:val="22"/>
        </w:rPr>
        <w:t>l</w:t>
      </w:r>
      <w:r w:rsidR="00606DA1" w:rsidRPr="005A1202">
        <w:rPr>
          <w:rFonts w:ascii="Arial" w:eastAsia="Arial" w:hAnsi="Arial" w:cs="Arial"/>
          <w:sz w:val="22"/>
          <w:szCs w:val="22"/>
        </w:rPr>
        <w:t xml:space="preserve">a </w:t>
      </w:r>
      <w:r w:rsidR="00606DA1" w:rsidRPr="005A1202">
        <w:rPr>
          <w:rFonts w:ascii="Arial" w:eastAsia="Arial" w:hAnsi="Arial" w:cs="Arial"/>
          <w:spacing w:val="-2"/>
          <w:sz w:val="22"/>
          <w:szCs w:val="22"/>
        </w:rPr>
        <w:t>BP</w:t>
      </w:r>
      <w:r w:rsidR="00606DA1" w:rsidRPr="005A1202">
        <w:rPr>
          <w:rFonts w:ascii="Arial" w:eastAsia="Arial" w:hAnsi="Arial" w:cs="Arial"/>
          <w:spacing w:val="2"/>
          <w:sz w:val="22"/>
          <w:szCs w:val="22"/>
        </w:rPr>
        <w:t>2</w:t>
      </w:r>
      <w:r w:rsidR="00606DA1" w:rsidRPr="005A1202">
        <w:rPr>
          <w:rFonts w:ascii="Arial" w:eastAsia="Arial" w:hAnsi="Arial" w:cs="Arial"/>
          <w:sz w:val="22"/>
          <w:szCs w:val="22"/>
        </w:rPr>
        <w:t xml:space="preserve">JK </w:t>
      </w:r>
      <w:r w:rsidR="00606DA1" w:rsidRPr="005A1202">
        <w:rPr>
          <w:rFonts w:ascii="Arial" w:eastAsia="Arial" w:hAnsi="Arial" w:cs="Arial"/>
          <w:spacing w:val="2"/>
          <w:sz w:val="22"/>
          <w:szCs w:val="22"/>
        </w:rPr>
        <w:t>W</w:t>
      </w:r>
      <w:r w:rsidR="00606DA1" w:rsidRPr="005A1202">
        <w:rPr>
          <w:rFonts w:ascii="Arial" w:eastAsia="Arial" w:hAnsi="Arial" w:cs="Arial"/>
          <w:spacing w:val="1"/>
          <w:sz w:val="22"/>
          <w:szCs w:val="22"/>
        </w:rPr>
        <w:t>il</w:t>
      </w:r>
      <w:r w:rsidR="00606DA1" w:rsidRPr="005A1202">
        <w:rPr>
          <w:rFonts w:ascii="Arial" w:eastAsia="Arial" w:hAnsi="Arial" w:cs="Arial"/>
          <w:spacing w:val="2"/>
          <w:sz w:val="22"/>
          <w:szCs w:val="22"/>
        </w:rPr>
        <w:t>a</w:t>
      </w:r>
      <w:r w:rsidR="00606DA1" w:rsidRPr="005A1202">
        <w:rPr>
          <w:rFonts w:ascii="Arial" w:eastAsia="Arial" w:hAnsi="Arial" w:cs="Arial"/>
          <w:spacing w:val="-5"/>
          <w:sz w:val="22"/>
          <w:szCs w:val="22"/>
        </w:rPr>
        <w:t>y</w:t>
      </w:r>
      <w:r w:rsidR="00606DA1" w:rsidRPr="005A1202">
        <w:rPr>
          <w:rFonts w:ascii="Arial" w:eastAsia="Arial" w:hAnsi="Arial" w:cs="Arial"/>
          <w:spacing w:val="2"/>
          <w:sz w:val="22"/>
          <w:szCs w:val="22"/>
        </w:rPr>
        <w:t>a</w:t>
      </w:r>
      <w:r w:rsidR="00606DA1" w:rsidRPr="005A1202">
        <w:rPr>
          <w:rFonts w:ascii="Arial" w:eastAsia="Arial" w:hAnsi="Arial" w:cs="Arial"/>
          <w:sz w:val="22"/>
          <w:szCs w:val="22"/>
        </w:rPr>
        <w:t>h Kalimantan Selatan/Kepala UPTPBJ Kalimantan Selatan Kementerian Pekerjaan Umum</w:t>
      </w:r>
      <w:r w:rsidR="00606DA1" w:rsidRPr="005A1202">
        <w:rPr>
          <w:rFonts w:ascii="Arial" w:eastAsia="Arial" w:hAnsi="Arial" w:cs="Arial"/>
          <w:spacing w:val="1"/>
          <w:sz w:val="22"/>
          <w:szCs w:val="22"/>
        </w:rPr>
        <w:t xml:space="preserve"> </w:t>
      </w:r>
      <w:r w:rsidR="00606DA1" w:rsidRPr="00BF5E31">
        <w:rPr>
          <w:rFonts w:ascii="Arial" w:eastAsia="Arial" w:hAnsi="Arial" w:cs="Arial"/>
          <w:spacing w:val="1"/>
          <w:sz w:val="22"/>
          <w:szCs w:val="22"/>
        </w:rPr>
        <w:t>N</w:t>
      </w:r>
      <w:r w:rsidR="00606DA1" w:rsidRPr="00BF5E31">
        <w:rPr>
          <w:rFonts w:ascii="Arial" w:eastAsia="Arial" w:hAnsi="Arial" w:cs="Arial"/>
          <w:spacing w:val="2"/>
          <w:sz w:val="22"/>
          <w:szCs w:val="22"/>
        </w:rPr>
        <w:t>o</w:t>
      </w:r>
      <w:r w:rsidR="00606DA1" w:rsidRPr="00BF5E31">
        <w:rPr>
          <w:rFonts w:ascii="Arial" w:eastAsia="Arial" w:hAnsi="Arial" w:cs="Arial"/>
          <w:spacing w:val="-3"/>
          <w:sz w:val="22"/>
          <w:szCs w:val="22"/>
        </w:rPr>
        <w:t>m</w:t>
      </w:r>
      <w:r w:rsidR="00606DA1" w:rsidRPr="00BF5E31">
        <w:rPr>
          <w:rFonts w:ascii="Arial" w:eastAsia="Arial" w:hAnsi="Arial" w:cs="Arial"/>
          <w:spacing w:val="2"/>
          <w:sz w:val="22"/>
          <w:szCs w:val="22"/>
        </w:rPr>
        <w:t>o</w:t>
      </w:r>
      <w:r w:rsidR="00606DA1" w:rsidRPr="00BF5E31">
        <w:rPr>
          <w:rFonts w:ascii="Arial" w:eastAsia="Arial" w:hAnsi="Arial" w:cs="Arial"/>
          <w:sz w:val="22"/>
          <w:szCs w:val="22"/>
        </w:rPr>
        <w:t xml:space="preserve">r </w:t>
      </w:r>
      <w:r w:rsidR="003A72E8" w:rsidRPr="003A72E8">
        <w:rPr>
          <w:rFonts w:ascii="Arial" w:eastAsia="Arial" w:hAnsi="Arial" w:cs="Arial"/>
          <w:sz w:val="22"/>
          <w:szCs w:val="22"/>
          <w:lang w:val="en-US"/>
        </w:rPr>
        <w:t>{</w:t>
      </w:r>
      <w:proofErr w:type="spellStart"/>
      <w:r w:rsidR="003A72E8" w:rsidRPr="003A72E8">
        <w:rPr>
          <w:rFonts w:ascii="Arial" w:eastAsia="Arial" w:hAnsi="Arial" w:cs="Arial"/>
          <w:sz w:val="22"/>
          <w:szCs w:val="22"/>
          <w:lang w:val="en-US"/>
        </w:rPr>
        <w:t>nomor_sk_pokja</w:t>
      </w:r>
      <w:proofErr w:type="spellEnd"/>
      <w:r w:rsidR="003A72E8" w:rsidRPr="003A72E8">
        <w:rPr>
          <w:rFonts w:ascii="Arial" w:eastAsia="Arial" w:hAnsi="Arial" w:cs="Arial"/>
          <w:sz w:val="22"/>
          <w:szCs w:val="22"/>
          <w:lang w:val="en-US"/>
        </w:rPr>
        <w:t>}</w:t>
      </w:r>
      <w:r w:rsidR="00606DA1" w:rsidRPr="00BF5E31">
        <w:rPr>
          <w:rFonts w:ascii="Arial" w:eastAsia="Arial" w:hAnsi="Arial" w:cs="Arial"/>
          <w:sz w:val="22"/>
          <w:szCs w:val="22"/>
        </w:rPr>
        <w:t xml:space="preserve"> </w:t>
      </w:r>
      <w:r w:rsidR="00606DA1" w:rsidRPr="00BF5E31">
        <w:rPr>
          <w:rFonts w:ascii="Arial" w:eastAsia="Arial" w:hAnsi="Arial" w:cs="Arial"/>
          <w:spacing w:val="-1"/>
          <w:sz w:val="22"/>
          <w:szCs w:val="22"/>
        </w:rPr>
        <w:t>t</w:t>
      </w:r>
      <w:r w:rsidR="00606DA1" w:rsidRPr="00BF5E31">
        <w:rPr>
          <w:rFonts w:ascii="Arial" w:eastAsia="Arial" w:hAnsi="Arial" w:cs="Arial"/>
          <w:spacing w:val="2"/>
          <w:sz w:val="22"/>
          <w:szCs w:val="22"/>
        </w:rPr>
        <w:t>an</w:t>
      </w:r>
      <w:r w:rsidR="00606DA1" w:rsidRPr="00BF5E31">
        <w:rPr>
          <w:rFonts w:ascii="Arial" w:eastAsia="Arial" w:hAnsi="Arial" w:cs="Arial"/>
          <w:spacing w:val="-2"/>
          <w:sz w:val="22"/>
          <w:szCs w:val="22"/>
        </w:rPr>
        <w:t>gg</w:t>
      </w:r>
      <w:r w:rsidR="00606DA1" w:rsidRPr="00BF5E31">
        <w:rPr>
          <w:rFonts w:ascii="Arial" w:eastAsia="Arial" w:hAnsi="Arial" w:cs="Arial"/>
          <w:spacing w:val="2"/>
          <w:sz w:val="22"/>
          <w:szCs w:val="22"/>
        </w:rPr>
        <w:t>a</w:t>
      </w:r>
      <w:r w:rsidR="00606DA1" w:rsidRPr="00BF5E31">
        <w:rPr>
          <w:rFonts w:ascii="Arial" w:eastAsia="Arial" w:hAnsi="Arial" w:cs="Arial"/>
          <w:sz w:val="22"/>
          <w:szCs w:val="22"/>
        </w:rPr>
        <w:t>l</w:t>
      </w:r>
      <w:r w:rsidR="00606DA1" w:rsidRPr="00BF5E31">
        <w:rPr>
          <w:rFonts w:ascii="Arial" w:eastAsia="Arial" w:hAnsi="Arial" w:cs="Arial"/>
          <w:spacing w:val="4"/>
          <w:sz w:val="22"/>
          <w:szCs w:val="22"/>
        </w:rPr>
        <w:t xml:space="preserve"> </w:t>
      </w:r>
      <w:r w:rsidR="008F744E" w:rsidRPr="008F744E">
        <w:rPr>
          <w:rFonts w:ascii="Arial" w:eastAsia="Arial" w:hAnsi="Arial" w:cs="Arial"/>
          <w:spacing w:val="4"/>
          <w:sz w:val="22"/>
          <w:szCs w:val="22"/>
          <w:lang w:val="en-US"/>
        </w:rPr>
        <w:t>{</w:t>
      </w:r>
      <w:proofErr w:type="spellStart"/>
      <w:r w:rsidR="008F744E" w:rsidRPr="008F744E">
        <w:rPr>
          <w:rFonts w:ascii="Arial" w:eastAsia="Arial" w:hAnsi="Arial" w:cs="Arial"/>
          <w:spacing w:val="4"/>
          <w:sz w:val="22"/>
          <w:szCs w:val="22"/>
          <w:lang w:val="en-US"/>
        </w:rPr>
        <w:t>tanggal_sk_pokja</w:t>
      </w:r>
      <w:proofErr w:type="spellEnd"/>
      <w:r w:rsidR="008F744E" w:rsidRPr="008F744E">
        <w:rPr>
          <w:rFonts w:ascii="Arial" w:eastAsia="Arial" w:hAnsi="Arial" w:cs="Arial"/>
          <w:spacing w:val="4"/>
          <w:sz w:val="22"/>
          <w:szCs w:val="22"/>
          <w:lang w:val="en-US"/>
        </w:rPr>
        <w:t>}</w:t>
      </w:r>
      <w:r w:rsidR="00606DA1" w:rsidRPr="00454EF0">
        <w:rPr>
          <w:rFonts w:ascii="Arial" w:eastAsia="Arial" w:hAnsi="Arial" w:cs="Arial"/>
          <w:spacing w:val="-2"/>
          <w:sz w:val="22"/>
          <w:szCs w:val="22"/>
        </w:rPr>
        <w:t xml:space="preserve"> </w:t>
      </w:r>
      <w:r w:rsidR="00606DA1" w:rsidRPr="00454EF0">
        <w:rPr>
          <w:rFonts w:ascii="Arial" w:eastAsia="Arial" w:hAnsi="Arial" w:cs="Arial"/>
          <w:spacing w:val="-1"/>
          <w:sz w:val="22"/>
          <w:szCs w:val="22"/>
        </w:rPr>
        <w:t>t</w:t>
      </w:r>
      <w:r w:rsidR="00606DA1" w:rsidRPr="00454EF0">
        <w:rPr>
          <w:rFonts w:ascii="Arial" w:eastAsia="Arial" w:hAnsi="Arial" w:cs="Arial"/>
          <w:spacing w:val="2"/>
          <w:sz w:val="22"/>
          <w:szCs w:val="22"/>
        </w:rPr>
        <w:t>en</w:t>
      </w:r>
      <w:r w:rsidR="00606DA1" w:rsidRPr="00454EF0">
        <w:rPr>
          <w:rFonts w:ascii="Arial" w:eastAsia="Arial" w:hAnsi="Arial" w:cs="Arial"/>
          <w:spacing w:val="-6"/>
          <w:sz w:val="22"/>
          <w:szCs w:val="22"/>
        </w:rPr>
        <w:t>t</w:t>
      </w:r>
      <w:r w:rsidR="00606DA1" w:rsidRPr="00454EF0">
        <w:rPr>
          <w:rFonts w:ascii="Arial" w:eastAsia="Arial" w:hAnsi="Arial" w:cs="Arial"/>
          <w:spacing w:val="2"/>
          <w:sz w:val="22"/>
          <w:szCs w:val="22"/>
        </w:rPr>
        <w:t>an</w:t>
      </w:r>
      <w:r w:rsidR="00606DA1" w:rsidRPr="00454EF0">
        <w:rPr>
          <w:rFonts w:ascii="Arial" w:eastAsia="Arial" w:hAnsi="Arial" w:cs="Arial"/>
          <w:sz w:val="22"/>
          <w:szCs w:val="22"/>
        </w:rPr>
        <w:t xml:space="preserve">g </w:t>
      </w:r>
      <w:r w:rsidR="00606DA1" w:rsidRPr="00454EF0">
        <w:rPr>
          <w:rFonts w:ascii="Arial" w:eastAsia="Arial" w:hAnsi="Arial" w:cs="Arial"/>
          <w:spacing w:val="-2"/>
          <w:sz w:val="22"/>
          <w:szCs w:val="22"/>
        </w:rPr>
        <w:t>P</w:t>
      </w:r>
      <w:r w:rsidR="00606DA1" w:rsidRPr="00454EF0">
        <w:rPr>
          <w:rFonts w:ascii="Arial" w:eastAsia="Arial" w:hAnsi="Arial" w:cs="Arial"/>
          <w:spacing w:val="2"/>
          <w:sz w:val="22"/>
          <w:szCs w:val="22"/>
        </w:rPr>
        <w:t>e</w:t>
      </w:r>
      <w:r w:rsidR="00606DA1" w:rsidRPr="00454EF0">
        <w:rPr>
          <w:rFonts w:ascii="Arial" w:eastAsia="Arial" w:hAnsi="Arial" w:cs="Arial"/>
          <w:spacing w:val="-2"/>
          <w:sz w:val="22"/>
          <w:szCs w:val="22"/>
        </w:rPr>
        <w:t>n</w:t>
      </w:r>
      <w:r w:rsidR="00606DA1" w:rsidRPr="00454EF0">
        <w:rPr>
          <w:rFonts w:ascii="Arial" w:eastAsia="Arial" w:hAnsi="Arial" w:cs="Arial"/>
          <w:spacing w:val="2"/>
          <w:sz w:val="22"/>
          <w:szCs w:val="22"/>
        </w:rPr>
        <w:t>e</w:t>
      </w:r>
      <w:r w:rsidR="00606DA1" w:rsidRPr="00454EF0">
        <w:rPr>
          <w:rFonts w:ascii="Arial" w:eastAsia="Arial" w:hAnsi="Arial" w:cs="Arial"/>
          <w:spacing w:val="-1"/>
          <w:sz w:val="22"/>
          <w:szCs w:val="22"/>
        </w:rPr>
        <w:t>t</w:t>
      </w:r>
      <w:r w:rsidR="00606DA1" w:rsidRPr="00454EF0">
        <w:rPr>
          <w:rFonts w:ascii="Arial" w:eastAsia="Arial" w:hAnsi="Arial" w:cs="Arial"/>
          <w:spacing w:val="2"/>
          <w:sz w:val="22"/>
          <w:szCs w:val="22"/>
        </w:rPr>
        <w:t>a</w:t>
      </w:r>
      <w:r w:rsidR="00606DA1" w:rsidRPr="00454EF0">
        <w:rPr>
          <w:rFonts w:ascii="Arial" w:eastAsia="Arial" w:hAnsi="Arial" w:cs="Arial"/>
          <w:spacing w:val="-2"/>
          <w:sz w:val="22"/>
          <w:szCs w:val="22"/>
        </w:rPr>
        <w:t>pa</w:t>
      </w:r>
      <w:r w:rsidR="00606DA1" w:rsidRPr="00454EF0">
        <w:rPr>
          <w:rFonts w:ascii="Arial" w:eastAsia="Arial" w:hAnsi="Arial" w:cs="Arial"/>
          <w:sz w:val="22"/>
          <w:szCs w:val="22"/>
        </w:rPr>
        <w:t>n</w:t>
      </w:r>
      <w:r w:rsidR="00606DA1" w:rsidRPr="00454EF0">
        <w:rPr>
          <w:rFonts w:ascii="Arial" w:eastAsia="Arial" w:hAnsi="Arial" w:cs="Arial"/>
          <w:spacing w:val="3"/>
          <w:sz w:val="22"/>
          <w:szCs w:val="22"/>
        </w:rPr>
        <w:t xml:space="preserve"> </w:t>
      </w:r>
      <w:r w:rsidR="00606DA1" w:rsidRPr="00454EF0">
        <w:rPr>
          <w:rFonts w:ascii="Arial" w:eastAsia="Arial" w:hAnsi="Arial" w:cs="Arial"/>
          <w:spacing w:val="2"/>
          <w:sz w:val="22"/>
          <w:szCs w:val="22"/>
        </w:rPr>
        <w:t>d</w:t>
      </w:r>
      <w:r w:rsidR="00606DA1" w:rsidRPr="00454EF0">
        <w:rPr>
          <w:rFonts w:ascii="Arial" w:eastAsia="Arial" w:hAnsi="Arial" w:cs="Arial"/>
          <w:spacing w:val="-2"/>
          <w:sz w:val="22"/>
          <w:szCs w:val="22"/>
        </w:rPr>
        <w:t>a</w:t>
      </w:r>
      <w:r w:rsidR="00606DA1" w:rsidRPr="00454EF0">
        <w:rPr>
          <w:rFonts w:ascii="Arial" w:eastAsia="Arial" w:hAnsi="Arial" w:cs="Arial"/>
          <w:sz w:val="22"/>
          <w:szCs w:val="22"/>
        </w:rPr>
        <w:t>n</w:t>
      </w:r>
      <w:r w:rsidR="00606DA1" w:rsidRPr="00454EF0">
        <w:rPr>
          <w:rFonts w:ascii="Arial" w:eastAsia="Arial" w:hAnsi="Arial" w:cs="Arial"/>
          <w:spacing w:val="3"/>
          <w:sz w:val="22"/>
          <w:szCs w:val="22"/>
        </w:rPr>
        <w:t xml:space="preserve"> </w:t>
      </w:r>
      <w:r w:rsidR="00606DA1" w:rsidRPr="00454EF0">
        <w:rPr>
          <w:rFonts w:ascii="Arial" w:eastAsia="Arial" w:hAnsi="Arial" w:cs="Arial"/>
          <w:spacing w:val="1"/>
          <w:sz w:val="22"/>
          <w:szCs w:val="22"/>
        </w:rPr>
        <w:t>P</w:t>
      </w:r>
      <w:r w:rsidR="00606DA1" w:rsidRPr="00454EF0">
        <w:rPr>
          <w:rFonts w:ascii="Arial" w:eastAsia="Arial" w:hAnsi="Arial" w:cs="Arial"/>
          <w:spacing w:val="2"/>
          <w:sz w:val="22"/>
          <w:szCs w:val="22"/>
        </w:rPr>
        <w:t>enu</w:t>
      </w:r>
      <w:r w:rsidR="00606DA1" w:rsidRPr="00454EF0">
        <w:rPr>
          <w:rFonts w:ascii="Arial" w:eastAsia="Arial" w:hAnsi="Arial" w:cs="Arial"/>
          <w:spacing w:val="-2"/>
          <w:sz w:val="22"/>
          <w:szCs w:val="22"/>
        </w:rPr>
        <w:t>g</w:t>
      </w:r>
      <w:r w:rsidR="00606DA1" w:rsidRPr="00454EF0">
        <w:rPr>
          <w:rFonts w:ascii="Arial" w:eastAsia="Arial" w:hAnsi="Arial" w:cs="Arial"/>
          <w:spacing w:val="2"/>
          <w:sz w:val="22"/>
          <w:szCs w:val="22"/>
        </w:rPr>
        <w:t>a</w:t>
      </w:r>
      <w:r w:rsidR="00606DA1" w:rsidRPr="00454EF0">
        <w:rPr>
          <w:rFonts w:ascii="Arial" w:eastAsia="Arial" w:hAnsi="Arial" w:cs="Arial"/>
          <w:spacing w:val="-5"/>
          <w:sz w:val="22"/>
          <w:szCs w:val="22"/>
        </w:rPr>
        <w:t>s</w:t>
      </w:r>
      <w:r w:rsidR="00606DA1" w:rsidRPr="00454EF0">
        <w:rPr>
          <w:rFonts w:ascii="Arial" w:eastAsia="Arial" w:hAnsi="Arial" w:cs="Arial"/>
          <w:spacing w:val="2"/>
          <w:sz w:val="22"/>
          <w:szCs w:val="22"/>
        </w:rPr>
        <w:t>a</w:t>
      </w:r>
      <w:r w:rsidR="00606DA1" w:rsidRPr="00454EF0">
        <w:rPr>
          <w:rFonts w:ascii="Arial" w:eastAsia="Arial" w:hAnsi="Arial" w:cs="Arial"/>
          <w:sz w:val="22"/>
          <w:szCs w:val="22"/>
        </w:rPr>
        <w:t>n</w:t>
      </w:r>
      <w:r w:rsidR="00606DA1" w:rsidRPr="00454EF0">
        <w:rPr>
          <w:rFonts w:ascii="Arial" w:eastAsia="Arial" w:hAnsi="Arial" w:cs="Arial"/>
          <w:spacing w:val="3"/>
          <w:sz w:val="22"/>
          <w:szCs w:val="22"/>
        </w:rPr>
        <w:t xml:space="preserve"> </w:t>
      </w:r>
      <w:r w:rsidR="00606DA1" w:rsidRPr="00454EF0">
        <w:rPr>
          <w:rFonts w:ascii="Arial" w:eastAsia="Arial" w:hAnsi="Arial" w:cs="Arial"/>
          <w:spacing w:val="-2"/>
          <w:sz w:val="22"/>
          <w:szCs w:val="22"/>
        </w:rPr>
        <w:t xml:space="preserve">Kelompok Kerja Pemilihan </w:t>
      </w:r>
      <w:r w:rsidR="007E1FEF">
        <w:rPr>
          <w:rFonts w:ascii="Arial" w:eastAsia="Arial" w:hAnsi="Arial" w:cs="Arial"/>
          <w:spacing w:val="-2"/>
          <w:sz w:val="22"/>
          <w:szCs w:val="22"/>
        </w:rPr>
        <w:t>{kode_pokja}</w:t>
      </w:r>
      <w:r w:rsidR="00606DA1" w:rsidRPr="00454EF0">
        <w:rPr>
          <w:rFonts w:ascii="Arial" w:eastAsia="Arial" w:hAnsi="Arial" w:cs="Arial"/>
          <w:spacing w:val="-2"/>
          <w:sz w:val="22"/>
          <w:szCs w:val="22"/>
        </w:rPr>
        <w:t xml:space="preserve"> BP2JK Wilayah Kalimantan Selatan Kementerian Pekerjaan Umum Tahun Anggaran </w:t>
      </w:r>
      <w:r w:rsidR="007E1FEF">
        <w:rPr>
          <w:rFonts w:ascii="Arial" w:eastAsia="Arial" w:hAnsi="Arial" w:cs="Arial"/>
          <w:spacing w:val="-2"/>
          <w:sz w:val="22"/>
          <w:szCs w:val="22"/>
        </w:rPr>
        <w:t>{tahun_anggaran}</w:t>
      </w:r>
      <w:r w:rsidR="00606DA1" w:rsidRPr="00454EF0">
        <w:rPr>
          <w:rFonts w:ascii="Arial" w:eastAsia="Arial" w:hAnsi="Arial" w:cs="Arial"/>
          <w:spacing w:val="-2"/>
          <w:sz w:val="22"/>
          <w:szCs w:val="22"/>
        </w:rPr>
        <w:t>;</w:t>
      </w:r>
    </w:p>
    <w:p w14:paraId="3D3460CB" w14:textId="191BDC1F" w:rsidR="00606DA1" w:rsidRPr="00454EF0" w:rsidRDefault="00606DA1" w:rsidP="00606DA1">
      <w:pPr>
        <w:pStyle w:val="ListParagraph"/>
        <w:numPr>
          <w:ilvl w:val="0"/>
          <w:numId w:val="1"/>
        </w:numPr>
        <w:spacing w:line="276" w:lineRule="auto"/>
        <w:ind w:right="28"/>
        <w:jc w:val="both"/>
        <w:rPr>
          <w:rFonts w:ascii="Arial" w:eastAsia="Arial" w:hAnsi="Arial" w:cs="Arial"/>
          <w:sz w:val="22"/>
          <w:szCs w:val="22"/>
        </w:rPr>
      </w:pPr>
      <w:r w:rsidRPr="00454EF0">
        <w:rPr>
          <w:rFonts w:ascii="Arial" w:eastAsia="Arial" w:hAnsi="Arial" w:cs="Arial"/>
          <w:spacing w:val="-2"/>
          <w:sz w:val="22"/>
          <w:szCs w:val="22"/>
        </w:rPr>
        <w:lastRenderedPageBreak/>
        <w:t>K</w:t>
      </w:r>
      <w:r w:rsidRPr="00454EF0">
        <w:rPr>
          <w:rFonts w:ascii="Arial" w:eastAsia="Arial" w:hAnsi="Arial" w:cs="Arial"/>
          <w:spacing w:val="2"/>
          <w:sz w:val="22"/>
          <w:szCs w:val="22"/>
        </w:rPr>
        <w:t>epu</w:t>
      </w:r>
      <w:r w:rsidRPr="00454EF0">
        <w:rPr>
          <w:rFonts w:ascii="Arial" w:eastAsia="Arial" w:hAnsi="Arial" w:cs="Arial"/>
          <w:spacing w:val="-6"/>
          <w:sz w:val="22"/>
          <w:szCs w:val="22"/>
        </w:rPr>
        <w:t>t</w:t>
      </w:r>
      <w:r w:rsidRPr="00454EF0">
        <w:rPr>
          <w:rFonts w:ascii="Arial" w:eastAsia="Arial" w:hAnsi="Arial" w:cs="Arial"/>
          <w:spacing w:val="2"/>
          <w:sz w:val="22"/>
          <w:szCs w:val="22"/>
        </w:rPr>
        <w:t>u</w:t>
      </w:r>
      <w:r w:rsidRPr="00454EF0">
        <w:rPr>
          <w:rFonts w:ascii="Arial" w:eastAsia="Arial" w:hAnsi="Arial" w:cs="Arial"/>
          <w:sz w:val="22"/>
          <w:szCs w:val="22"/>
        </w:rPr>
        <w:t>s</w:t>
      </w:r>
      <w:r w:rsidRPr="00454EF0">
        <w:rPr>
          <w:rFonts w:ascii="Arial" w:eastAsia="Arial" w:hAnsi="Arial" w:cs="Arial"/>
          <w:spacing w:val="-2"/>
          <w:sz w:val="22"/>
          <w:szCs w:val="22"/>
        </w:rPr>
        <w:t>a</w:t>
      </w:r>
      <w:r w:rsidRPr="00454EF0">
        <w:rPr>
          <w:rFonts w:ascii="Arial" w:eastAsia="Arial" w:hAnsi="Arial" w:cs="Arial"/>
          <w:sz w:val="22"/>
          <w:szCs w:val="22"/>
        </w:rPr>
        <w:t xml:space="preserve">n </w:t>
      </w:r>
      <w:r w:rsidRPr="00454EF0">
        <w:rPr>
          <w:rFonts w:ascii="Arial" w:eastAsia="Arial" w:hAnsi="Arial" w:cs="Arial"/>
          <w:spacing w:val="-2"/>
          <w:sz w:val="22"/>
          <w:szCs w:val="22"/>
        </w:rPr>
        <w:t>K</w:t>
      </w:r>
      <w:r w:rsidRPr="00454EF0">
        <w:rPr>
          <w:rFonts w:ascii="Arial" w:eastAsia="Arial" w:hAnsi="Arial" w:cs="Arial"/>
          <w:spacing w:val="2"/>
          <w:sz w:val="22"/>
          <w:szCs w:val="22"/>
        </w:rPr>
        <w:t>ep</w:t>
      </w:r>
      <w:r w:rsidRPr="00454EF0">
        <w:rPr>
          <w:rFonts w:ascii="Arial" w:eastAsia="Arial" w:hAnsi="Arial" w:cs="Arial"/>
          <w:spacing w:val="-2"/>
          <w:sz w:val="22"/>
          <w:szCs w:val="22"/>
        </w:rPr>
        <w:t>a</w:t>
      </w:r>
      <w:r w:rsidRPr="00454EF0">
        <w:rPr>
          <w:rFonts w:ascii="Arial" w:eastAsia="Arial" w:hAnsi="Arial" w:cs="Arial"/>
          <w:spacing w:val="1"/>
          <w:sz w:val="22"/>
          <w:szCs w:val="22"/>
        </w:rPr>
        <w:t>l</w:t>
      </w:r>
      <w:r w:rsidRPr="00454EF0">
        <w:rPr>
          <w:rFonts w:ascii="Arial" w:eastAsia="Arial" w:hAnsi="Arial" w:cs="Arial"/>
          <w:sz w:val="22"/>
          <w:szCs w:val="22"/>
        </w:rPr>
        <w:t xml:space="preserve">a </w:t>
      </w:r>
      <w:r w:rsidRPr="00454EF0">
        <w:rPr>
          <w:rFonts w:ascii="Arial" w:eastAsia="Arial" w:hAnsi="Arial" w:cs="Arial"/>
          <w:spacing w:val="-2"/>
          <w:sz w:val="22"/>
          <w:szCs w:val="22"/>
        </w:rPr>
        <w:t>BP</w:t>
      </w:r>
      <w:r w:rsidRPr="00454EF0">
        <w:rPr>
          <w:rFonts w:ascii="Arial" w:eastAsia="Arial" w:hAnsi="Arial" w:cs="Arial"/>
          <w:spacing w:val="2"/>
          <w:sz w:val="22"/>
          <w:szCs w:val="22"/>
        </w:rPr>
        <w:t>2</w:t>
      </w:r>
      <w:r w:rsidRPr="00454EF0">
        <w:rPr>
          <w:rFonts w:ascii="Arial" w:eastAsia="Arial" w:hAnsi="Arial" w:cs="Arial"/>
          <w:sz w:val="22"/>
          <w:szCs w:val="22"/>
        </w:rPr>
        <w:t xml:space="preserve">JK </w:t>
      </w:r>
      <w:r w:rsidRPr="00454EF0">
        <w:rPr>
          <w:rFonts w:ascii="Arial" w:eastAsia="Arial" w:hAnsi="Arial" w:cs="Arial"/>
          <w:spacing w:val="2"/>
          <w:sz w:val="22"/>
          <w:szCs w:val="22"/>
        </w:rPr>
        <w:t>W</w:t>
      </w:r>
      <w:r w:rsidRPr="00454EF0">
        <w:rPr>
          <w:rFonts w:ascii="Arial" w:eastAsia="Arial" w:hAnsi="Arial" w:cs="Arial"/>
          <w:spacing w:val="1"/>
          <w:sz w:val="22"/>
          <w:szCs w:val="22"/>
        </w:rPr>
        <w:t>il</w:t>
      </w:r>
      <w:r w:rsidRPr="00454EF0">
        <w:rPr>
          <w:rFonts w:ascii="Arial" w:eastAsia="Arial" w:hAnsi="Arial" w:cs="Arial"/>
          <w:spacing w:val="2"/>
          <w:sz w:val="22"/>
          <w:szCs w:val="22"/>
        </w:rPr>
        <w:t>a</w:t>
      </w:r>
      <w:r w:rsidRPr="00454EF0">
        <w:rPr>
          <w:rFonts w:ascii="Arial" w:eastAsia="Arial" w:hAnsi="Arial" w:cs="Arial"/>
          <w:spacing w:val="-5"/>
          <w:sz w:val="22"/>
          <w:szCs w:val="22"/>
        </w:rPr>
        <w:t>y</w:t>
      </w:r>
      <w:r w:rsidRPr="00454EF0">
        <w:rPr>
          <w:rFonts w:ascii="Arial" w:eastAsia="Arial" w:hAnsi="Arial" w:cs="Arial"/>
          <w:spacing w:val="2"/>
          <w:sz w:val="22"/>
          <w:szCs w:val="22"/>
        </w:rPr>
        <w:t>a</w:t>
      </w:r>
      <w:r w:rsidRPr="00454EF0">
        <w:rPr>
          <w:rFonts w:ascii="Arial" w:eastAsia="Arial" w:hAnsi="Arial" w:cs="Arial"/>
          <w:sz w:val="22"/>
          <w:szCs w:val="22"/>
        </w:rPr>
        <w:t xml:space="preserve">h Kalimantan Selatan/Kepala UPTPBJ Kalimantan Selatan Kementerian Pekerjaan Umum </w:t>
      </w:r>
      <w:r w:rsidRPr="00454EF0">
        <w:rPr>
          <w:rFonts w:ascii="Arial" w:eastAsia="Arial" w:hAnsi="Arial" w:cs="Arial"/>
          <w:spacing w:val="1"/>
          <w:sz w:val="22"/>
          <w:szCs w:val="22"/>
        </w:rPr>
        <w:t>N</w:t>
      </w:r>
      <w:r w:rsidRPr="00454EF0">
        <w:rPr>
          <w:rFonts w:ascii="Arial" w:eastAsia="Arial" w:hAnsi="Arial" w:cs="Arial"/>
          <w:spacing w:val="2"/>
          <w:sz w:val="22"/>
          <w:szCs w:val="22"/>
        </w:rPr>
        <w:t>o</w:t>
      </w:r>
      <w:r w:rsidRPr="00454EF0">
        <w:rPr>
          <w:rFonts w:ascii="Arial" w:eastAsia="Arial" w:hAnsi="Arial" w:cs="Arial"/>
          <w:spacing w:val="-3"/>
          <w:sz w:val="22"/>
          <w:szCs w:val="22"/>
        </w:rPr>
        <w:t>m</w:t>
      </w:r>
      <w:r w:rsidRPr="00454EF0">
        <w:rPr>
          <w:rFonts w:ascii="Arial" w:eastAsia="Arial" w:hAnsi="Arial" w:cs="Arial"/>
          <w:spacing w:val="2"/>
          <w:sz w:val="22"/>
          <w:szCs w:val="22"/>
        </w:rPr>
        <w:t>o</w:t>
      </w:r>
      <w:r w:rsidRPr="00454EF0">
        <w:rPr>
          <w:rFonts w:ascii="Arial" w:eastAsia="Arial" w:hAnsi="Arial" w:cs="Arial"/>
          <w:sz w:val="22"/>
          <w:szCs w:val="22"/>
        </w:rPr>
        <w:t xml:space="preserve">r </w:t>
      </w:r>
      <w:r w:rsidR="00A95A22" w:rsidRPr="00A95A22">
        <w:rPr>
          <w:rFonts w:ascii="Arial" w:eastAsia="Arial" w:hAnsi="Arial" w:cs="Arial"/>
          <w:sz w:val="22"/>
          <w:szCs w:val="22"/>
        </w:rPr>
        <w:t>{nomor_sk_timlak}</w:t>
      </w:r>
      <w:r w:rsidRPr="00454EF0">
        <w:rPr>
          <w:rFonts w:ascii="Arial" w:eastAsia="Arial" w:hAnsi="Arial" w:cs="Arial"/>
          <w:sz w:val="22"/>
          <w:szCs w:val="22"/>
        </w:rPr>
        <w:t xml:space="preserve"> </w:t>
      </w:r>
      <w:r w:rsidRPr="00454EF0">
        <w:rPr>
          <w:rFonts w:ascii="Arial" w:eastAsia="Arial" w:hAnsi="Arial" w:cs="Arial"/>
          <w:spacing w:val="-1"/>
          <w:sz w:val="22"/>
          <w:szCs w:val="22"/>
        </w:rPr>
        <w:t>t</w:t>
      </w:r>
      <w:r w:rsidRPr="00454EF0">
        <w:rPr>
          <w:rFonts w:ascii="Arial" w:eastAsia="Arial" w:hAnsi="Arial" w:cs="Arial"/>
          <w:spacing w:val="2"/>
          <w:sz w:val="22"/>
          <w:szCs w:val="22"/>
        </w:rPr>
        <w:t>an</w:t>
      </w:r>
      <w:r w:rsidRPr="00454EF0">
        <w:rPr>
          <w:rFonts w:ascii="Arial" w:eastAsia="Arial" w:hAnsi="Arial" w:cs="Arial"/>
          <w:spacing w:val="-2"/>
          <w:sz w:val="22"/>
          <w:szCs w:val="22"/>
        </w:rPr>
        <w:t>gg</w:t>
      </w:r>
      <w:r w:rsidRPr="00454EF0">
        <w:rPr>
          <w:rFonts w:ascii="Arial" w:eastAsia="Arial" w:hAnsi="Arial" w:cs="Arial"/>
          <w:spacing w:val="2"/>
          <w:sz w:val="22"/>
          <w:szCs w:val="22"/>
        </w:rPr>
        <w:t>a</w:t>
      </w:r>
      <w:r w:rsidRPr="00454EF0">
        <w:rPr>
          <w:rFonts w:ascii="Arial" w:eastAsia="Arial" w:hAnsi="Arial" w:cs="Arial"/>
          <w:sz w:val="22"/>
          <w:szCs w:val="22"/>
        </w:rPr>
        <w:t>l</w:t>
      </w:r>
      <w:r w:rsidRPr="00454EF0">
        <w:rPr>
          <w:rFonts w:ascii="Arial" w:eastAsia="Arial" w:hAnsi="Arial" w:cs="Arial"/>
          <w:spacing w:val="4"/>
          <w:sz w:val="22"/>
          <w:szCs w:val="22"/>
        </w:rPr>
        <w:t xml:space="preserve"> </w:t>
      </w:r>
      <w:r w:rsidR="00F2560D" w:rsidRPr="00F2560D">
        <w:rPr>
          <w:rFonts w:ascii="Arial" w:eastAsia="Arial" w:hAnsi="Arial" w:cs="Arial"/>
          <w:spacing w:val="4"/>
          <w:sz w:val="22"/>
          <w:szCs w:val="22"/>
        </w:rPr>
        <w:t>{tanggal_sk_timlak}</w:t>
      </w:r>
      <w:r w:rsidRPr="00454EF0">
        <w:rPr>
          <w:rFonts w:ascii="Arial" w:eastAsia="Arial" w:hAnsi="Arial" w:cs="Arial"/>
          <w:spacing w:val="-2"/>
          <w:sz w:val="22"/>
          <w:szCs w:val="22"/>
        </w:rPr>
        <w:t xml:space="preserve"> </w:t>
      </w:r>
      <w:r w:rsidRPr="00454EF0">
        <w:rPr>
          <w:rFonts w:ascii="Arial" w:eastAsia="Arial" w:hAnsi="Arial" w:cs="Arial"/>
          <w:spacing w:val="-1"/>
          <w:sz w:val="22"/>
          <w:szCs w:val="22"/>
        </w:rPr>
        <w:t>t</w:t>
      </w:r>
      <w:r w:rsidRPr="00454EF0">
        <w:rPr>
          <w:rFonts w:ascii="Arial" w:eastAsia="Arial" w:hAnsi="Arial" w:cs="Arial"/>
          <w:spacing w:val="2"/>
          <w:sz w:val="22"/>
          <w:szCs w:val="22"/>
        </w:rPr>
        <w:t>en</w:t>
      </w:r>
      <w:r w:rsidRPr="00454EF0">
        <w:rPr>
          <w:rFonts w:ascii="Arial" w:eastAsia="Arial" w:hAnsi="Arial" w:cs="Arial"/>
          <w:spacing w:val="-6"/>
          <w:sz w:val="22"/>
          <w:szCs w:val="22"/>
        </w:rPr>
        <w:t>t</w:t>
      </w:r>
      <w:r w:rsidRPr="00454EF0">
        <w:rPr>
          <w:rFonts w:ascii="Arial" w:eastAsia="Arial" w:hAnsi="Arial" w:cs="Arial"/>
          <w:spacing w:val="2"/>
          <w:sz w:val="22"/>
          <w:szCs w:val="22"/>
        </w:rPr>
        <w:t>an</w:t>
      </w:r>
      <w:r w:rsidRPr="00454EF0">
        <w:rPr>
          <w:rFonts w:ascii="Arial" w:eastAsia="Arial" w:hAnsi="Arial" w:cs="Arial"/>
          <w:sz w:val="22"/>
          <w:szCs w:val="22"/>
        </w:rPr>
        <w:t xml:space="preserve">g </w:t>
      </w:r>
      <w:r w:rsidRPr="00454EF0">
        <w:rPr>
          <w:rFonts w:ascii="Arial" w:eastAsia="Arial" w:hAnsi="Arial" w:cs="Arial"/>
          <w:spacing w:val="-2"/>
          <w:sz w:val="22"/>
          <w:szCs w:val="22"/>
        </w:rPr>
        <w:t>P</w:t>
      </w:r>
      <w:r w:rsidRPr="00454EF0">
        <w:rPr>
          <w:rFonts w:ascii="Arial" w:eastAsia="Arial" w:hAnsi="Arial" w:cs="Arial"/>
          <w:spacing w:val="2"/>
          <w:sz w:val="22"/>
          <w:szCs w:val="22"/>
        </w:rPr>
        <w:t>e</w:t>
      </w:r>
      <w:r w:rsidRPr="00454EF0">
        <w:rPr>
          <w:rFonts w:ascii="Arial" w:eastAsia="Arial" w:hAnsi="Arial" w:cs="Arial"/>
          <w:spacing w:val="-2"/>
          <w:sz w:val="22"/>
          <w:szCs w:val="22"/>
        </w:rPr>
        <w:t>n</w:t>
      </w:r>
      <w:r w:rsidRPr="00454EF0">
        <w:rPr>
          <w:rFonts w:ascii="Arial" w:eastAsia="Arial" w:hAnsi="Arial" w:cs="Arial"/>
          <w:spacing w:val="2"/>
          <w:sz w:val="22"/>
          <w:szCs w:val="22"/>
        </w:rPr>
        <w:t>e</w:t>
      </w:r>
      <w:r w:rsidRPr="00454EF0">
        <w:rPr>
          <w:rFonts w:ascii="Arial" w:eastAsia="Arial" w:hAnsi="Arial" w:cs="Arial"/>
          <w:spacing w:val="-1"/>
          <w:sz w:val="22"/>
          <w:szCs w:val="22"/>
        </w:rPr>
        <w:t>t</w:t>
      </w:r>
      <w:r w:rsidRPr="00454EF0">
        <w:rPr>
          <w:rFonts w:ascii="Arial" w:eastAsia="Arial" w:hAnsi="Arial" w:cs="Arial"/>
          <w:spacing w:val="2"/>
          <w:sz w:val="22"/>
          <w:szCs w:val="22"/>
        </w:rPr>
        <w:t>a</w:t>
      </w:r>
      <w:r w:rsidRPr="00454EF0">
        <w:rPr>
          <w:rFonts w:ascii="Arial" w:eastAsia="Arial" w:hAnsi="Arial" w:cs="Arial"/>
          <w:spacing w:val="-2"/>
          <w:sz w:val="22"/>
          <w:szCs w:val="22"/>
        </w:rPr>
        <w:t>pa</w:t>
      </w:r>
      <w:r w:rsidRPr="00454EF0">
        <w:rPr>
          <w:rFonts w:ascii="Arial" w:eastAsia="Arial" w:hAnsi="Arial" w:cs="Arial"/>
          <w:sz w:val="22"/>
          <w:szCs w:val="22"/>
        </w:rPr>
        <w:t>n</w:t>
      </w:r>
      <w:r w:rsidRPr="00454EF0">
        <w:rPr>
          <w:rFonts w:ascii="Arial" w:eastAsia="Arial" w:hAnsi="Arial" w:cs="Arial"/>
          <w:spacing w:val="3"/>
          <w:sz w:val="22"/>
          <w:szCs w:val="22"/>
        </w:rPr>
        <w:t xml:space="preserve"> Tim Pelaksana </w:t>
      </w:r>
      <w:r w:rsidR="00B744EF">
        <w:rPr>
          <w:rFonts w:ascii="Arial" w:eastAsia="Arial" w:hAnsi="Arial" w:cs="Arial"/>
          <w:spacing w:val="-2"/>
          <w:sz w:val="22"/>
          <w:szCs w:val="22"/>
        </w:rPr>
        <w:t>{kode_pokja}</w:t>
      </w:r>
      <w:r w:rsidR="00B744EF" w:rsidRPr="00454EF0">
        <w:rPr>
          <w:rFonts w:ascii="Arial" w:eastAsia="Arial" w:hAnsi="Arial" w:cs="Arial"/>
          <w:spacing w:val="-2"/>
          <w:sz w:val="22"/>
          <w:szCs w:val="22"/>
        </w:rPr>
        <w:t xml:space="preserve"> </w:t>
      </w:r>
      <w:r w:rsidRPr="00454EF0">
        <w:rPr>
          <w:rFonts w:ascii="Arial" w:eastAsia="Arial" w:hAnsi="Arial" w:cs="Arial"/>
          <w:spacing w:val="3"/>
          <w:sz w:val="22"/>
          <w:szCs w:val="22"/>
        </w:rPr>
        <w:t xml:space="preserve">BP2JK Wilayah </w:t>
      </w:r>
      <w:r w:rsidRPr="00454EF0">
        <w:rPr>
          <w:rFonts w:ascii="Arial" w:eastAsia="Arial" w:hAnsi="Arial" w:cs="Arial"/>
          <w:spacing w:val="-2"/>
          <w:sz w:val="22"/>
          <w:szCs w:val="22"/>
        </w:rPr>
        <w:t xml:space="preserve">Wilayah Kalimantan Selatan Kementerian Pekerjaan Umum Tahun Anggaran </w:t>
      </w:r>
      <w:r w:rsidR="00B744EF">
        <w:rPr>
          <w:rFonts w:ascii="Arial" w:eastAsia="Arial" w:hAnsi="Arial" w:cs="Arial"/>
          <w:spacing w:val="-2"/>
          <w:sz w:val="22"/>
          <w:szCs w:val="22"/>
        </w:rPr>
        <w:t>{tahun_anggaran}</w:t>
      </w:r>
      <w:r w:rsidRPr="00454EF0">
        <w:rPr>
          <w:rFonts w:ascii="Arial" w:eastAsia="Arial" w:hAnsi="Arial" w:cs="Arial"/>
          <w:spacing w:val="-2"/>
          <w:sz w:val="22"/>
          <w:szCs w:val="22"/>
        </w:rPr>
        <w:t>;</w:t>
      </w:r>
      <w:r w:rsidRPr="00454EF0">
        <w:rPr>
          <w:rFonts w:ascii="Arial" w:eastAsia="Arial" w:hAnsi="Arial" w:cs="Arial"/>
          <w:sz w:val="22"/>
          <w:szCs w:val="22"/>
        </w:rPr>
        <w:t xml:space="preserve"> dan</w:t>
      </w:r>
    </w:p>
    <w:bookmarkEnd w:id="0"/>
    <w:p w14:paraId="1D722391" w14:textId="3A77101F" w:rsidR="00606DA1" w:rsidRPr="00454EF0" w:rsidRDefault="00606DA1" w:rsidP="00606DA1">
      <w:pPr>
        <w:pStyle w:val="ListParagraph"/>
        <w:numPr>
          <w:ilvl w:val="0"/>
          <w:numId w:val="1"/>
        </w:numPr>
        <w:spacing w:line="276" w:lineRule="auto"/>
        <w:ind w:right="28"/>
        <w:jc w:val="both"/>
        <w:rPr>
          <w:rFonts w:ascii="Arial" w:eastAsia="Arial" w:hAnsi="Arial" w:cs="Arial"/>
          <w:sz w:val="22"/>
          <w:szCs w:val="22"/>
        </w:rPr>
      </w:pPr>
      <w:r w:rsidRPr="00454EF0">
        <w:rPr>
          <w:rFonts w:ascii="Arial" w:eastAsia="Arial" w:hAnsi="Arial" w:cs="Arial"/>
          <w:sz w:val="22"/>
          <w:szCs w:val="22"/>
        </w:rPr>
        <w:t xml:space="preserve">Undangan Rapat Pembahasan Reviu Dokumen Persiapan Pengadaan dan Penyiapan Dokumen Pemilihan Nomor </w:t>
      </w:r>
      <w:r w:rsidR="006C2216" w:rsidRPr="006C2216">
        <w:rPr>
          <w:rFonts w:ascii="Arial" w:eastAsia="Arial" w:hAnsi="Arial" w:cs="Arial"/>
          <w:sz w:val="22"/>
          <w:szCs w:val="22"/>
        </w:rPr>
        <w:t>UM0102/B/Bp2jk17/2026/{nomor_undangan_rapat}</w:t>
      </w:r>
      <w:r w:rsidRPr="00454EF0">
        <w:rPr>
          <w:rFonts w:ascii="Arial" w:eastAsia="Arial" w:hAnsi="Arial" w:cs="Arial"/>
          <w:sz w:val="22"/>
          <w:szCs w:val="22"/>
        </w:rPr>
        <w:t xml:space="preserve"> tanggal </w:t>
      </w:r>
      <w:r w:rsidR="00006ECD">
        <w:rPr>
          <w:rFonts w:ascii="Arial" w:eastAsia="Arial" w:hAnsi="Arial" w:cs="Arial"/>
          <w:sz w:val="22"/>
          <w:szCs w:val="22"/>
        </w:rPr>
        <w:t>{tanggal_</w:t>
      </w:r>
      <w:r w:rsidR="002762F5">
        <w:rPr>
          <w:rFonts w:ascii="Arial" w:eastAsia="Arial" w:hAnsi="Arial" w:cs="Arial"/>
          <w:sz w:val="22"/>
          <w:szCs w:val="22"/>
        </w:rPr>
        <w:t>reviu</w:t>
      </w:r>
      <w:r w:rsidR="00006ECD">
        <w:rPr>
          <w:rFonts w:ascii="Arial" w:eastAsia="Arial" w:hAnsi="Arial" w:cs="Arial"/>
          <w:sz w:val="22"/>
          <w:szCs w:val="22"/>
        </w:rPr>
        <w:t>}</w:t>
      </w:r>
      <w:r w:rsidRPr="00454EF0">
        <w:rPr>
          <w:rFonts w:ascii="Arial" w:eastAsia="Arial" w:hAnsi="Arial" w:cs="Arial"/>
          <w:sz w:val="22"/>
          <w:szCs w:val="22"/>
        </w:rPr>
        <w:t>.</w:t>
      </w:r>
    </w:p>
    <w:p w14:paraId="00A82040" w14:textId="77777777" w:rsidR="009E50B6" w:rsidRDefault="009E50B6" w:rsidP="009E50B6">
      <w:pPr>
        <w:pStyle w:val="ListParagraph"/>
        <w:spacing w:line="276" w:lineRule="auto"/>
        <w:ind w:left="927" w:right="80"/>
        <w:jc w:val="both"/>
        <w:rPr>
          <w:rFonts w:ascii="Arial" w:eastAsia="Arial" w:hAnsi="Arial" w:cs="Arial"/>
          <w:sz w:val="22"/>
          <w:szCs w:val="22"/>
        </w:rPr>
      </w:pPr>
    </w:p>
    <w:p w14:paraId="32FC8A82" w14:textId="5ECC3632" w:rsidR="00CA621F" w:rsidRPr="00B506FD" w:rsidRDefault="0C6C9C5F" w:rsidP="000716B9">
      <w:pPr>
        <w:pStyle w:val="ListParagraph"/>
        <w:numPr>
          <w:ilvl w:val="0"/>
          <w:numId w:val="3"/>
        </w:numPr>
        <w:spacing w:before="2" w:line="276" w:lineRule="auto"/>
        <w:ind w:left="567" w:right="28" w:hanging="283"/>
        <w:jc w:val="both"/>
        <w:rPr>
          <w:rFonts w:ascii="Arial" w:eastAsia="Arial" w:hAnsi="Arial" w:cs="Arial"/>
          <w:sz w:val="22"/>
          <w:szCs w:val="22"/>
        </w:rPr>
      </w:pPr>
      <w:r w:rsidRPr="00B506FD">
        <w:rPr>
          <w:rFonts w:ascii="Arial" w:eastAsia="Arial" w:hAnsi="Arial" w:cs="Arial"/>
          <w:b/>
          <w:bCs/>
          <w:sz w:val="22"/>
          <w:szCs w:val="22"/>
        </w:rPr>
        <w:t xml:space="preserve">Batasan dan Ruang Lingkup </w:t>
      </w:r>
      <w:r w:rsidR="00967084">
        <w:rPr>
          <w:rFonts w:ascii="Arial" w:eastAsia="Arial" w:hAnsi="Arial" w:cs="Arial"/>
          <w:b/>
          <w:bCs/>
          <w:sz w:val="22"/>
          <w:szCs w:val="22"/>
        </w:rPr>
        <w:t>Reviu</w:t>
      </w:r>
      <w:r w:rsidRPr="00B506FD">
        <w:rPr>
          <w:rFonts w:ascii="Arial" w:eastAsia="Arial" w:hAnsi="Arial" w:cs="Arial"/>
          <w:b/>
          <w:bCs/>
          <w:sz w:val="22"/>
          <w:szCs w:val="22"/>
        </w:rPr>
        <w:t xml:space="preserve"> Dokumen Pemilihan</w:t>
      </w:r>
    </w:p>
    <w:p w14:paraId="60FD7B7D" w14:textId="75EE4D7E" w:rsidR="00A45FF6" w:rsidRDefault="00227C62" w:rsidP="000E1537">
      <w:pPr>
        <w:pBdr>
          <w:top w:val="nil"/>
          <w:left w:val="nil"/>
          <w:bottom w:val="nil"/>
          <w:right w:val="nil"/>
          <w:between w:val="nil"/>
        </w:pBdr>
        <w:spacing w:line="276" w:lineRule="auto"/>
        <w:ind w:left="567"/>
        <w:jc w:val="both"/>
        <w:rPr>
          <w:rFonts w:ascii="Arial" w:eastAsia="Arial" w:hAnsi="Arial" w:cs="Arial"/>
          <w:sz w:val="22"/>
          <w:szCs w:val="22"/>
        </w:rPr>
      </w:pPr>
      <w:r>
        <w:rPr>
          <w:rFonts w:ascii="Arial" w:eastAsia="Arial" w:hAnsi="Arial" w:cs="Arial"/>
          <w:sz w:val="22"/>
          <w:szCs w:val="22"/>
        </w:rPr>
        <w:t>D</w:t>
      </w:r>
      <w:r w:rsidR="00C45BFD" w:rsidRPr="00B506FD">
        <w:rPr>
          <w:rFonts w:ascii="Arial" w:eastAsia="Arial" w:hAnsi="Arial" w:cs="Arial"/>
          <w:sz w:val="22"/>
          <w:szCs w:val="22"/>
        </w:rPr>
        <w:t xml:space="preserve">okumen Pemilihan </w:t>
      </w:r>
      <w:r w:rsidR="0085510A">
        <w:rPr>
          <w:rFonts w:ascii="Arial" w:eastAsia="Arial" w:hAnsi="Arial" w:cs="Arial"/>
          <w:sz w:val="22"/>
          <w:szCs w:val="22"/>
        </w:rPr>
        <w:t xml:space="preserve">yang telah disusun </w:t>
      </w:r>
      <w:r w:rsidR="00E51879">
        <w:rPr>
          <w:rFonts w:ascii="Arial" w:eastAsia="Arial" w:hAnsi="Arial" w:cs="Arial"/>
          <w:sz w:val="22"/>
          <w:szCs w:val="22"/>
        </w:rPr>
        <w:t xml:space="preserve">oleh </w:t>
      </w:r>
      <w:r w:rsidR="00E51879" w:rsidRPr="00E51879">
        <w:rPr>
          <w:rFonts w:ascii="Arial" w:eastAsia="Arial" w:hAnsi="Arial" w:cs="Arial"/>
          <w:sz w:val="22"/>
          <w:szCs w:val="22"/>
        </w:rPr>
        <w:t xml:space="preserve">Pokja Pemilihan </w:t>
      </w:r>
      <w:r w:rsidR="00E51879">
        <w:rPr>
          <w:rFonts w:ascii="Arial" w:eastAsia="Arial" w:hAnsi="Arial" w:cs="Arial"/>
          <w:sz w:val="22"/>
          <w:szCs w:val="22"/>
        </w:rPr>
        <w:t>dibahas bersama</w:t>
      </w:r>
      <w:r w:rsidR="007728AF">
        <w:rPr>
          <w:rFonts w:ascii="Arial" w:eastAsia="Arial" w:hAnsi="Arial" w:cs="Arial"/>
          <w:sz w:val="22"/>
          <w:szCs w:val="22"/>
        </w:rPr>
        <w:t xml:space="preserve"> </w:t>
      </w:r>
      <w:r w:rsidR="00F03058" w:rsidRPr="00F03058">
        <w:rPr>
          <w:rFonts w:ascii="Arial" w:eastAsia="Arial" w:hAnsi="Arial" w:cs="Arial"/>
          <w:sz w:val="22"/>
          <w:szCs w:val="22"/>
        </w:rPr>
        <w:t xml:space="preserve">Tim Pelaksana </w:t>
      </w:r>
      <w:r w:rsidR="00C17485">
        <w:rPr>
          <w:rFonts w:ascii="Arial" w:eastAsia="Arial" w:hAnsi="Arial" w:cs="Arial"/>
          <w:sz w:val="22"/>
          <w:szCs w:val="22"/>
        </w:rPr>
        <w:t xml:space="preserve">dan </w:t>
      </w:r>
      <w:r w:rsidR="00F03058" w:rsidRPr="00F03058">
        <w:rPr>
          <w:rFonts w:ascii="Arial" w:eastAsia="Arial" w:hAnsi="Arial" w:cs="Arial"/>
          <w:sz w:val="22"/>
          <w:szCs w:val="22"/>
        </w:rPr>
        <w:t>Pejabat Pembuat Komitmen</w:t>
      </w:r>
      <w:r w:rsidR="00C17485">
        <w:rPr>
          <w:rFonts w:ascii="Arial" w:eastAsia="Arial" w:hAnsi="Arial" w:cs="Arial"/>
          <w:sz w:val="22"/>
          <w:szCs w:val="22"/>
        </w:rPr>
        <w:t xml:space="preserve">. </w:t>
      </w:r>
      <w:r w:rsidR="00C17485" w:rsidRPr="00B506FD">
        <w:rPr>
          <w:rFonts w:ascii="Arial" w:eastAsia="Arial" w:hAnsi="Arial" w:cs="Arial"/>
          <w:sz w:val="22"/>
          <w:szCs w:val="22"/>
        </w:rPr>
        <w:t>Pemeriksaan substansi dokumen pemilihan sesuai dengan Peraturan Perunda</w:t>
      </w:r>
      <w:r>
        <w:rPr>
          <w:rFonts w:ascii="Arial" w:eastAsia="Arial" w:hAnsi="Arial" w:cs="Arial"/>
          <w:sz w:val="22"/>
          <w:szCs w:val="22"/>
        </w:rPr>
        <w:t>ng-</w:t>
      </w:r>
      <w:r w:rsidR="00C17485" w:rsidRPr="00B506FD">
        <w:rPr>
          <w:rFonts w:ascii="Arial" w:eastAsia="Arial" w:hAnsi="Arial" w:cs="Arial"/>
          <w:sz w:val="22"/>
          <w:szCs w:val="22"/>
        </w:rPr>
        <w:t xml:space="preserve">undangan terkait Pengadaan Barang/Jasa Pemerintah. </w:t>
      </w:r>
    </w:p>
    <w:p w14:paraId="31E9905E" w14:textId="6B023AFB" w:rsidR="00A45FF6" w:rsidRPr="00A45FF6" w:rsidRDefault="000E1537" w:rsidP="000E1537">
      <w:pPr>
        <w:pBdr>
          <w:top w:val="nil"/>
          <w:left w:val="nil"/>
          <w:bottom w:val="nil"/>
          <w:right w:val="nil"/>
          <w:between w:val="nil"/>
        </w:pBdr>
        <w:spacing w:line="276" w:lineRule="auto"/>
        <w:rPr>
          <w:rFonts w:ascii="Arial" w:eastAsia="Arial" w:hAnsi="Arial" w:cs="Arial"/>
          <w:i/>
          <w:iCs/>
          <w:sz w:val="22"/>
          <w:szCs w:val="22"/>
        </w:rPr>
        <w:sectPr w:rsidR="00A45FF6" w:rsidRPr="00A45FF6" w:rsidSect="0053156B">
          <w:headerReference w:type="default" r:id="rId11"/>
          <w:footerReference w:type="default" r:id="rId12"/>
          <w:headerReference w:type="first" r:id="rId13"/>
          <w:footerReference w:type="first" r:id="rId14"/>
          <w:pgSz w:w="11907" w:h="16840" w:code="9"/>
          <w:pgMar w:top="1134" w:right="1134" w:bottom="1418" w:left="1418" w:header="720" w:footer="284" w:gutter="0"/>
          <w:cols w:space="720"/>
          <w:titlePg/>
          <w:docGrid w:linePitch="272"/>
        </w:sectPr>
      </w:pPr>
      <w:r w:rsidRPr="00766685">
        <w:rPr>
          <w:rFonts w:ascii="Arial" w:eastAsia="Arial" w:hAnsi="Arial" w:cs="Arial"/>
          <w:noProof/>
          <w:sz w:val="22"/>
          <w:szCs w:val="22"/>
        </w:rPr>
        <mc:AlternateContent>
          <mc:Choice Requires="wps">
            <w:drawing>
              <wp:anchor distT="45720" distB="45720" distL="114300" distR="114300" simplePos="0" relativeHeight="251661312" behindDoc="0" locked="0" layoutInCell="1" allowOverlap="1" wp14:anchorId="3BAF85BD" wp14:editId="55DED397">
                <wp:simplePos x="0" y="0"/>
                <wp:positionH relativeFrom="margin">
                  <wp:align>right</wp:align>
                </wp:positionH>
                <wp:positionV relativeFrom="margin">
                  <wp:align>bottom</wp:align>
                </wp:positionV>
                <wp:extent cx="833120" cy="284480"/>
                <wp:effectExtent l="0" t="0" r="5080" b="127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3120" cy="284480"/>
                        </a:xfrm>
                        <a:prstGeom prst="rect">
                          <a:avLst/>
                        </a:prstGeom>
                        <a:solidFill>
                          <a:srgbClr val="FFFFFF"/>
                        </a:solidFill>
                        <a:ln w="9525">
                          <a:noFill/>
                          <a:miter lim="800000"/>
                          <a:headEnd/>
                          <a:tailEnd/>
                        </a:ln>
                      </wps:spPr>
                      <wps:txbx>
                        <w:txbxContent>
                          <w:p w14:paraId="221085F1" w14:textId="77777777" w:rsidR="000E1537" w:rsidRPr="00766685" w:rsidRDefault="000E1537" w:rsidP="000E1537">
                            <w:pPr>
                              <w:jc w:val="right"/>
                              <w:rPr>
                                <w:rFonts w:ascii="Arial" w:hAnsi="Arial" w:cs="Arial"/>
                                <w:sz w:val="22"/>
                                <w:szCs w:val="22"/>
                              </w:rPr>
                            </w:pPr>
                            <w:r w:rsidRPr="00766685">
                              <w:rPr>
                                <w:rFonts w:ascii="Arial" w:hAnsi="Arial" w:cs="Arial"/>
                                <w:sz w:val="22"/>
                                <w:szCs w:val="22"/>
                                <w:lang w:val="en-US"/>
                              </w:rPr>
                              <w:t>3. Hasil…</w:t>
                            </w:r>
                          </w:p>
                          <w:p w14:paraId="6EEF2AF1" w14:textId="77777777" w:rsidR="000E1537" w:rsidRDefault="000E1537" w:rsidP="000E153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BAF85BD" id="_x0000_s1027" type="#_x0000_t202" style="position:absolute;margin-left:14.4pt;margin-top:0;width:65.6pt;height:22.4pt;z-index:251661312;visibility:visible;mso-wrap-style:square;mso-width-percent:0;mso-height-percent:0;mso-wrap-distance-left:9pt;mso-wrap-distance-top:3.6pt;mso-wrap-distance-right:9pt;mso-wrap-distance-bottom:3.6pt;mso-position-horizontal:right;mso-position-horizontal-relative:margin;mso-position-vertical:bottom;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" stroked="f">
                <v:textbox>
                  <w:txbxContent>
                    <w:p w14:paraId="221085F1" w14:textId="77777777" w:rsidR="000E1537" w:rsidRPr="00766685" w:rsidRDefault="000E1537" w:rsidP="000E1537">
                      <w:pPr>
                        <w:jc w:val="right"/>
                        <w:rPr>
                          <w:rFonts w:ascii="Arial" w:hAnsi="Arial" w:cs="Arial"/>
                          <w:sz w:val="22"/>
                          <w:szCs w:val="22"/>
                        </w:rPr>
                      </w:pPr>
                      <w:r w:rsidRPr="00766685">
                        <w:rPr>
                          <w:rFonts w:ascii="Arial" w:hAnsi="Arial" w:cs="Arial"/>
                          <w:sz w:val="22"/>
                          <w:szCs w:val="22"/>
                          <w:lang w:val="en-US"/>
                        </w:rPr>
                        <w:t>3. Hasil…</w:t>
                      </w:r>
                    </w:p>
                    <w:p w14:paraId="6EEF2AF1" w14:textId="77777777" w:rsidR="000E1537" w:rsidRDefault="000E1537" w:rsidP="000E1537"/>
                  </w:txbxContent>
                </v:textbox>
                <w10:wrap type="square" anchorx="margin" anchory="margin"/>
              </v:shape>
            </w:pict>
          </mc:Fallback>
        </mc:AlternateContent>
      </w:r>
    </w:p>
    <w:p w14:paraId="2059EC21" w14:textId="709EB4BA" w:rsidR="00F70FBB" w:rsidRPr="00895830" w:rsidRDefault="005C28FE" w:rsidP="000716B9">
      <w:pPr>
        <w:pStyle w:val="ListParagraph"/>
        <w:numPr>
          <w:ilvl w:val="0"/>
          <w:numId w:val="3"/>
        </w:numPr>
        <w:spacing w:before="2" w:line="276" w:lineRule="auto"/>
        <w:ind w:left="567" w:right="28" w:hanging="283"/>
        <w:jc w:val="both"/>
        <w:rPr>
          <w:rFonts w:ascii="Arial" w:hAnsi="Arial" w:cs="Arial"/>
          <w:b/>
          <w:bCs/>
          <w:highlight w:val="yellow"/>
        </w:rPr>
      </w:pPr>
      <w:r w:rsidRPr="00895830">
        <w:rPr>
          <w:rFonts w:ascii="Arial" w:hAnsi="Arial" w:cs="Arial"/>
          <w:b/>
          <w:bCs/>
          <w:highlight w:val="yellow"/>
        </w:rPr>
        <w:lastRenderedPageBreak/>
        <w:t>Hasil Reviu Dokumen</w:t>
      </w:r>
      <w:r w:rsidR="42558ACD" w:rsidRPr="00895830">
        <w:rPr>
          <w:rFonts w:ascii="Arial" w:hAnsi="Arial" w:cs="Arial"/>
          <w:b/>
          <w:bCs/>
          <w:highlight w:val="yellow"/>
        </w:rPr>
        <w:t xml:space="preserve"> Pemilihan</w:t>
      </w:r>
    </w:p>
    <w:tbl>
      <w:tblPr>
        <w:tblStyle w:val="TableGrid"/>
        <w:tblW w:w="0" w:type="auto"/>
        <w:tblInd w:w="567" w:type="dxa"/>
        <w:tblLook w:val="04A0" w:firstRow="1" w:lastRow="0" w:firstColumn="1" w:lastColumn="0" w:noHBand="0" w:noVBand="1"/>
      </w:tblPr>
      <w:tblGrid>
        <w:gridCol w:w="584"/>
        <w:gridCol w:w="2512"/>
        <w:gridCol w:w="430"/>
        <w:gridCol w:w="430"/>
        <w:gridCol w:w="1839"/>
        <w:gridCol w:w="4771"/>
        <w:gridCol w:w="1310"/>
        <w:gridCol w:w="1332"/>
        <w:gridCol w:w="917"/>
      </w:tblGrid>
      <w:tr w:rsidR="00ED3F81" w:rsidRPr="00895830" w14:paraId="7B91A1A8" w14:textId="77777777" w:rsidTr="002F6501">
        <w:trPr>
          <w:tblHeader/>
        </w:trPr>
        <w:tc>
          <w:tcPr>
            <w:tcW w:w="0" w:type="auto"/>
            <w:vMerge w:val="restart"/>
            <w:vAlign w:val="center"/>
          </w:tcPr>
          <w:p w14:paraId="3C1EC1DB" w14:textId="23966F49" w:rsidR="00FA471D" w:rsidRPr="00895830" w:rsidRDefault="00FA471D" w:rsidP="00FA471D">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No.</w:t>
            </w:r>
          </w:p>
        </w:tc>
        <w:tc>
          <w:tcPr>
            <w:tcW w:w="0" w:type="auto"/>
            <w:gridSpan w:val="5"/>
            <w:vMerge w:val="restart"/>
            <w:vAlign w:val="center"/>
          </w:tcPr>
          <w:p w14:paraId="159BFFC7" w14:textId="67A71CDB" w:rsidR="00FA471D" w:rsidRPr="00895830" w:rsidRDefault="00FA471D" w:rsidP="00FA471D">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Uraian Dokumen</w:t>
            </w:r>
          </w:p>
        </w:tc>
        <w:tc>
          <w:tcPr>
            <w:tcW w:w="0" w:type="auto"/>
            <w:gridSpan w:val="3"/>
            <w:vAlign w:val="center"/>
          </w:tcPr>
          <w:p w14:paraId="6384DFFC" w14:textId="735371D3" w:rsidR="00FA471D" w:rsidRPr="00895830" w:rsidRDefault="00FA471D" w:rsidP="00FA471D">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Catatan/Tanggapan</w:t>
            </w:r>
          </w:p>
        </w:tc>
      </w:tr>
      <w:tr w:rsidR="00A669D7" w:rsidRPr="00895830" w14:paraId="5C9F2D8D" w14:textId="77777777" w:rsidTr="002F6501">
        <w:trPr>
          <w:tblHeader/>
        </w:trPr>
        <w:tc>
          <w:tcPr>
            <w:tcW w:w="0" w:type="auto"/>
            <w:vMerge/>
            <w:vAlign w:val="center"/>
          </w:tcPr>
          <w:p w14:paraId="1CF3A571" w14:textId="77777777" w:rsidR="00FA471D" w:rsidRPr="00895830" w:rsidRDefault="00FA471D" w:rsidP="00FA471D">
            <w:pPr>
              <w:pStyle w:val="ListParagraph"/>
              <w:spacing w:before="2" w:line="276" w:lineRule="auto"/>
              <w:ind w:left="0" w:right="28"/>
              <w:jc w:val="center"/>
              <w:rPr>
                <w:rFonts w:ascii="Bookman Old Style" w:hAnsi="Bookman Old Style" w:cs="Arial"/>
                <w:b/>
                <w:bCs/>
                <w:highlight w:val="yellow"/>
              </w:rPr>
            </w:pPr>
          </w:p>
        </w:tc>
        <w:tc>
          <w:tcPr>
            <w:tcW w:w="0" w:type="auto"/>
            <w:gridSpan w:val="5"/>
            <w:vMerge/>
            <w:vAlign w:val="center"/>
          </w:tcPr>
          <w:p w14:paraId="7E94CBAF" w14:textId="77777777" w:rsidR="00FA471D" w:rsidRPr="00895830" w:rsidRDefault="00FA471D" w:rsidP="00FA471D">
            <w:pPr>
              <w:pStyle w:val="ListParagraph"/>
              <w:spacing w:before="2" w:line="276" w:lineRule="auto"/>
              <w:ind w:left="0" w:right="28"/>
              <w:jc w:val="center"/>
              <w:rPr>
                <w:rFonts w:ascii="Bookman Old Style" w:hAnsi="Bookman Old Style" w:cs="Arial"/>
                <w:b/>
                <w:bCs/>
                <w:highlight w:val="yellow"/>
              </w:rPr>
            </w:pPr>
          </w:p>
        </w:tc>
        <w:tc>
          <w:tcPr>
            <w:tcW w:w="0" w:type="auto"/>
            <w:vAlign w:val="center"/>
          </w:tcPr>
          <w:p w14:paraId="2D56E645" w14:textId="79A00743" w:rsidR="00FA471D" w:rsidRPr="00895830" w:rsidRDefault="00FA471D" w:rsidP="00FA471D">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Tim Pelaksana</w:t>
            </w:r>
          </w:p>
        </w:tc>
        <w:tc>
          <w:tcPr>
            <w:tcW w:w="0" w:type="auto"/>
            <w:vAlign w:val="center"/>
          </w:tcPr>
          <w:p w14:paraId="79CCBBE8" w14:textId="0B437DDE" w:rsidR="00FA471D" w:rsidRPr="00895830" w:rsidRDefault="00FA471D" w:rsidP="00FA471D">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Pokja Pemilihan</w:t>
            </w:r>
          </w:p>
        </w:tc>
        <w:tc>
          <w:tcPr>
            <w:tcW w:w="0" w:type="auto"/>
            <w:vAlign w:val="center"/>
          </w:tcPr>
          <w:p w14:paraId="3E51A120" w14:textId="3740701C" w:rsidR="00FA471D" w:rsidRPr="00895830" w:rsidRDefault="00FA471D" w:rsidP="00FA471D">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PPK</w:t>
            </w:r>
          </w:p>
        </w:tc>
      </w:tr>
      <w:tr w:rsidR="00A669D7" w:rsidRPr="00895830" w14:paraId="6D4A9336" w14:textId="77777777" w:rsidTr="002F6501">
        <w:tc>
          <w:tcPr>
            <w:tcW w:w="0" w:type="auto"/>
          </w:tcPr>
          <w:p w14:paraId="61A36DC3" w14:textId="214E99BF" w:rsidR="006C5287" w:rsidRPr="00895830" w:rsidRDefault="006C5287" w:rsidP="006C5287">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1.</w:t>
            </w:r>
          </w:p>
        </w:tc>
        <w:tc>
          <w:tcPr>
            <w:tcW w:w="0" w:type="auto"/>
            <w:gridSpan w:val="5"/>
          </w:tcPr>
          <w:p w14:paraId="4C79D576" w14:textId="4E8B5054" w:rsidR="006C5287" w:rsidRPr="00895830" w:rsidRDefault="006C5287" w:rsidP="006C5287">
            <w:pPr>
              <w:pStyle w:val="ListParagraph"/>
              <w:spacing w:before="2" w:line="276" w:lineRule="auto"/>
              <w:ind w:left="0" w:right="28"/>
              <w:jc w:val="both"/>
              <w:rPr>
                <w:rFonts w:ascii="Bookman Old Style" w:hAnsi="Bookman Old Style" w:cs="Arial"/>
                <w:b/>
                <w:bCs/>
                <w:highlight w:val="yellow"/>
                <w:lang w:val="en-US"/>
              </w:rPr>
            </w:pPr>
            <w:r w:rsidRPr="00895830">
              <w:rPr>
                <w:rFonts w:ascii="Bookman Old Style" w:hAnsi="Bookman Old Style" w:cs="Arial"/>
                <w:b/>
                <w:bCs/>
                <w:highlight w:val="yellow"/>
              </w:rPr>
              <w:t>U</w:t>
            </w:r>
            <w:proofErr w:type="spellStart"/>
            <w:r w:rsidRPr="00895830">
              <w:rPr>
                <w:rFonts w:ascii="Bookman Old Style" w:hAnsi="Bookman Old Style" w:cs="Arial"/>
                <w:b/>
                <w:bCs/>
                <w:highlight w:val="yellow"/>
                <w:lang w:val="en-US"/>
              </w:rPr>
              <w:t>ndangan</w:t>
            </w:r>
            <w:proofErr w:type="spellEnd"/>
          </w:p>
        </w:tc>
        <w:tc>
          <w:tcPr>
            <w:tcW w:w="0" w:type="auto"/>
          </w:tcPr>
          <w:p w14:paraId="78FEEF53" w14:textId="1D74A6A6" w:rsidR="006C5287" w:rsidRPr="00895830" w:rsidRDefault="006C5287" w:rsidP="006C5287">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0" w:type="auto"/>
          </w:tcPr>
          <w:p w14:paraId="67302CB9" w14:textId="22CE197D" w:rsidR="006C5287" w:rsidRPr="00895830" w:rsidRDefault="006C5287" w:rsidP="006C5287">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0" w:type="auto"/>
          </w:tcPr>
          <w:p w14:paraId="3E30B2DD" w14:textId="57B4A12F" w:rsidR="006C5287" w:rsidRPr="00895830" w:rsidRDefault="006C5287" w:rsidP="006C5287">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r>
      <w:tr w:rsidR="00A669D7" w:rsidRPr="00895830" w14:paraId="6AC3D8EF" w14:textId="77777777" w:rsidTr="002F6501">
        <w:tc>
          <w:tcPr>
            <w:tcW w:w="0" w:type="auto"/>
          </w:tcPr>
          <w:p w14:paraId="60FE7108" w14:textId="23A0083B" w:rsidR="006C5287" w:rsidRPr="00895830" w:rsidRDefault="006C5287" w:rsidP="006C5287">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2.</w:t>
            </w:r>
          </w:p>
        </w:tc>
        <w:tc>
          <w:tcPr>
            <w:tcW w:w="0" w:type="auto"/>
            <w:gridSpan w:val="5"/>
          </w:tcPr>
          <w:p w14:paraId="7CBC8A48" w14:textId="6CF8CC4B" w:rsidR="006C5287" w:rsidRPr="00895830" w:rsidRDefault="006C5287" w:rsidP="006C5287">
            <w:pPr>
              <w:pStyle w:val="ListParagraph"/>
              <w:spacing w:before="2" w:line="276" w:lineRule="auto"/>
              <w:ind w:left="0" w:right="28"/>
              <w:jc w:val="both"/>
              <w:rPr>
                <w:rFonts w:ascii="Bookman Old Style" w:hAnsi="Bookman Old Style" w:cs="Arial"/>
                <w:b/>
                <w:bCs/>
                <w:highlight w:val="yellow"/>
              </w:rPr>
            </w:pPr>
            <w:r w:rsidRPr="00895830">
              <w:rPr>
                <w:rFonts w:ascii="Bookman Old Style" w:hAnsi="Bookman Old Style" w:cs="Arial"/>
                <w:b/>
                <w:bCs/>
                <w:highlight w:val="yellow"/>
              </w:rPr>
              <w:t>Umum</w:t>
            </w:r>
          </w:p>
        </w:tc>
        <w:tc>
          <w:tcPr>
            <w:tcW w:w="0" w:type="auto"/>
          </w:tcPr>
          <w:p w14:paraId="6811DA73" w14:textId="3F1FF983" w:rsidR="006C5287" w:rsidRPr="00895830" w:rsidRDefault="006C5287" w:rsidP="006C5287">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0" w:type="auto"/>
          </w:tcPr>
          <w:p w14:paraId="0FF65601" w14:textId="48B3EF9B" w:rsidR="006C5287" w:rsidRPr="00895830" w:rsidRDefault="006C5287" w:rsidP="006C5287">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0" w:type="auto"/>
          </w:tcPr>
          <w:p w14:paraId="784E313D" w14:textId="39FBDF0E" w:rsidR="006C5287" w:rsidRPr="00895830" w:rsidRDefault="006C5287" w:rsidP="006C5287">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r>
      <w:tr w:rsidR="00A669D7" w:rsidRPr="00895830" w14:paraId="580412BE" w14:textId="77777777" w:rsidTr="002F6501">
        <w:tc>
          <w:tcPr>
            <w:tcW w:w="0" w:type="auto"/>
          </w:tcPr>
          <w:p w14:paraId="766638B0" w14:textId="4D68766E" w:rsidR="006C5287" w:rsidRPr="00895830" w:rsidRDefault="006C5287" w:rsidP="006C5287">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3.</w:t>
            </w:r>
          </w:p>
        </w:tc>
        <w:tc>
          <w:tcPr>
            <w:tcW w:w="0" w:type="auto"/>
            <w:gridSpan w:val="5"/>
          </w:tcPr>
          <w:p w14:paraId="4502D489" w14:textId="4051F558" w:rsidR="006C5287" w:rsidRPr="00895830" w:rsidRDefault="006C5287" w:rsidP="006C5287">
            <w:pPr>
              <w:pStyle w:val="ListParagraph"/>
              <w:spacing w:before="2" w:line="276" w:lineRule="auto"/>
              <w:ind w:left="0" w:right="28"/>
              <w:jc w:val="both"/>
              <w:rPr>
                <w:rFonts w:ascii="Bookman Old Style" w:hAnsi="Bookman Old Style" w:cs="Arial"/>
                <w:b/>
                <w:bCs/>
                <w:highlight w:val="yellow"/>
              </w:rPr>
            </w:pPr>
            <w:r w:rsidRPr="00895830">
              <w:rPr>
                <w:rFonts w:ascii="Bookman Old Style" w:hAnsi="Bookman Old Style" w:cs="Arial"/>
                <w:b/>
                <w:bCs/>
                <w:highlight w:val="yellow"/>
              </w:rPr>
              <w:t>Instruksi Kepada Peserta [IKP]</w:t>
            </w:r>
          </w:p>
        </w:tc>
        <w:tc>
          <w:tcPr>
            <w:tcW w:w="0" w:type="auto"/>
          </w:tcPr>
          <w:p w14:paraId="18A057F9" w14:textId="0EA8FC72" w:rsidR="006C5287" w:rsidRPr="00895830" w:rsidRDefault="006C5287" w:rsidP="006C5287">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0" w:type="auto"/>
          </w:tcPr>
          <w:p w14:paraId="5A5BBAE1" w14:textId="03E96B86" w:rsidR="006C5287" w:rsidRPr="00895830" w:rsidRDefault="006C5287" w:rsidP="006C5287">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0" w:type="auto"/>
          </w:tcPr>
          <w:p w14:paraId="0C1D3843" w14:textId="2CCE9972" w:rsidR="006C5287" w:rsidRPr="00895830" w:rsidRDefault="006C5287" w:rsidP="006C5287">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r>
      <w:tr w:rsidR="00D87DFE" w:rsidRPr="00895830" w14:paraId="3F65A790" w14:textId="77777777" w:rsidTr="002F6501">
        <w:tc>
          <w:tcPr>
            <w:tcW w:w="0" w:type="auto"/>
            <w:vMerge w:val="restart"/>
          </w:tcPr>
          <w:p w14:paraId="2F4FE9E7" w14:textId="3B94403D" w:rsidR="00D87DFE" w:rsidRPr="00895830" w:rsidRDefault="00D87DFE" w:rsidP="00B37464">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4.</w:t>
            </w:r>
          </w:p>
        </w:tc>
        <w:tc>
          <w:tcPr>
            <w:tcW w:w="0" w:type="auto"/>
            <w:gridSpan w:val="5"/>
          </w:tcPr>
          <w:p w14:paraId="4B4EB733" w14:textId="1E37389D" w:rsidR="00D87DFE" w:rsidRPr="00895830" w:rsidRDefault="00D87DFE" w:rsidP="00B37464">
            <w:pPr>
              <w:pStyle w:val="ListParagraph"/>
              <w:tabs>
                <w:tab w:val="left" w:pos="3268"/>
              </w:tabs>
              <w:spacing w:before="2" w:line="276" w:lineRule="auto"/>
              <w:ind w:left="0" w:right="28"/>
              <w:jc w:val="both"/>
              <w:rPr>
                <w:rFonts w:ascii="Bookman Old Style" w:hAnsi="Bookman Old Style" w:cs="Arial"/>
                <w:b/>
                <w:bCs/>
                <w:highlight w:val="yellow"/>
              </w:rPr>
            </w:pPr>
            <w:r w:rsidRPr="00895830">
              <w:rPr>
                <w:rFonts w:ascii="Bookman Old Style" w:hAnsi="Bookman Old Style" w:cs="Arial"/>
                <w:b/>
                <w:bCs/>
                <w:highlight w:val="yellow"/>
              </w:rPr>
              <w:t xml:space="preserve">Lembar Data </w:t>
            </w:r>
            <w:proofErr w:type="spellStart"/>
            <w:r w:rsidRPr="00895830">
              <w:rPr>
                <w:rFonts w:ascii="Bookman Old Style" w:hAnsi="Bookman Old Style" w:cs="Arial"/>
                <w:b/>
                <w:bCs/>
                <w:highlight w:val="yellow"/>
                <w:lang w:val="en-US"/>
              </w:rPr>
              <w:t>Pemilihan</w:t>
            </w:r>
            <w:proofErr w:type="spellEnd"/>
            <w:r w:rsidRPr="00895830">
              <w:rPr>
                <w:rFonts w:ascii="Bookman Old Style" w:hAnsi="Bookman Old Style" w:cs="Arial"/>
                <w:b/>
                <w:bCs/>
                <w:highlight w:val="yellow"/>
              </w:rPr>
              <w:t xml:space="preserve"> [LD</w:t>
            </w:r>
            <w:r w:rsidRPr="00895830">
              <w:rPr>
                <w:rFonts w:ascii="Bookman Old Style" w:hAnsi="Bookman Old Style" w:cs="Arial"/>
                <w:b/>
                <w:bCs/>
                <w:highlight w:val="yellow"/>
                <w:lang w:val="en-US"/>
              </w:rPr>
              <w:t>P</w:t>
            </w:r>
            <w:r w:rsidRPr="00895830">
              <w:rPr>
                <w:rFonts w:ascii="Bookman Old Style" w:hAnsi="Bookman Old Style" w:cs="Arial"/>
                <w:b/>
                <w:bCs/>
                <w:highlight w:val="yellow"/>
              </w:rPr>
              <w:t>]</w:t>
            </w:r>
            <w:r w:rsidRPr="00895830">
              <w:rPr>
                <w:rFonts w:ascii="Bookman Old Style" w:hAnsi="Bookman Old Style" w:cs="Arial"/>
                <w:b/>
                <w:bCs/>
                <w:highlight w:val="yellow"/>
              </w:rPr>
              <w:tab/>
            </w:r>
          </w:p>
        </w:tc>
        <w:tc>
          <w:tcPr>
            <w:tcW w:w="0" w:type="auto"/>
          </w:tcPr>
          <w:p w14:paraId="25D6EC7B" w14:textId="5D01EC10" w:rsidR="00D87DFE" w:rsidRPr="00895830" w:rsidRDefault="00D87DFE" w:rsidP="00B37464">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0" w:type="auto"/>
          </w:tcPr>
          <w:p w14:paraId="413AF311" w14:textId="2DCA040C" w:rsidR="00D87DFE" w:rsidRPr="00895830" w:rsidRDefault="00D87DFE" w:rsidP="00B37464">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0" w:type="auto"/>
          </w:tcPr>
          <w:p w14:paraId="0D8B987D" w14:textId="3A09F8DB" w:rsidR="00D87DFE" w:rsidRPr="00895830" w:rsidRDefault="00D87DFE" w:rsidP="00B37464">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r>
      <w:tr w:rsidR="00D87DFE" w:rsidRPr="00895830" w14:paraId="529A9046" w14:textId="77777777" w:rsidTr="002F6501">
        <w:tc>
          <w:tcPr>
            <w:tcW w:w="0" w:type="auto"/>
            <w:vMerge/>
          </w:tcPr>
          <w:p w14:paraId="39E00902" w14:textId="77777777" w:rsidR="00D87DFE" w:rsidRPr="00895830" w:rsidRDefault="00D87DFE" w:rsidP="00B37464">
            <w:pPr>
              <w:pStyle w:val="ListParagraph"/>
              <w:spacing w:before="2" w:line="276" w:lineRule="auto"/>
              <w:ind w:left="0" w:right="28"/>
              <w:jc w:val="center"/>
              <w:rPr>
                <w:rFonts w:ascii="Bookman Old Style" w:hAnsi="Bookman Old Style" w:cs="Arial"/>
                <w:b/>
                <w:bCs/>
                <w:highlight w:val="yellow"/>
              </w:rPr>
            </w:pPr>
          </w:p>
        </w:tc>
        <w:tc>
          <w:tcPr>
            <w:tcW w:w="0" w:type="auto"/>
            <w:gridSpan w:val="5"/>
          </w:tcPr>
          <w:p w14:paraId="62C673F5" w14:textId="19BA923D" w:rsidR="00D87DFE" w:rsidRPr="009D01B0" w:rsidRDefault="00D87DFE" w:rsidP="00090FA1">
            <w:pPr>
              <w:pStyle w:val="ListParagraph"/>
              <w:numPr>
                <w:ilvl w:val="0"/>
                <w:numId w:val="6"/>
              </w:numPr>
              <w:tabs>
                <w:tab w:val="left" w:pos="3268"/>
              </w:tabs>
              <w:spacing w:before="2" w:line="276" w:lineRule="auto"/>
              <w:ind w:left="396" w:right="28"/>
              <w:jc w:val="both"/>
              <w:rPr>
                <w:rFonts w:ascii="Bookman Old Style" w:hAnsi="Bookman Old Style" w:cs="Arial"/>
                <w:b/>
                <w:bCs/>
                <w:highlight w:val="yellow"/>
                <w:lang w:val="en-US"/>
              </w:rPr>
            </w:pPr>
            <w:r>
              <w:rPr>
                <w:rFonts w:ascii="Bookman Old Style" w:hAnsi="Bookman Old Style" w:cs="Arial"/>
                <w:b/>
                <w:bCs/>
                <w:highlight w:val="yellow"/>
                <w:lang w:val="en-US"/>
              </w:rPr>
              <w:t>Umum</w:t>
            </w:r>
          </w:p>
        </w:tc>
        <w:tc>
          <w:tcPr>
            <w:tcW w:w="0" w:type="auto"/>
          </w:tcPr>
          <w:p w14:paraId="725B5CDC" w14:textId="2B9CC1C0" w:rsidR="00D87DFE" w:rsidRPr="00895830" w:rsidRDefault="00D87DFE" w:rsidP="00B37464">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0" w:type="auto"/>
          </w:tcPr>
          <w:p w14:paraId="3606627A" w14:textId="37C1B493" w:rsidR="00D87DFE" w:rsidRPr="00895830" w:rsidRDefault="00D87DFE" w:rsidP="00B37464">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0" w:type="auto"/>
          </w:tcPr>
          <w:p w14:paraId="2DFCB438" w14:textId="1D392C5E" w:rsidR="00D87DFE" w:rsidRPr="00895830" w:rsidRDefault="00D87DFE" w:rsidP="00B37464">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r>
      <w:tr w:rsidR="00D87DFE" w:rsidRPr="00895830" w14:paraId="4614810D" w14:textId="77777777" w:rsidTr="002F6501">
        <w:tc>
          <w:tcPr>
            <w:tcW w:w="0" w:type="auto"/>
            <w:vMerge/>
          </w:tcPr>
          <w:p w14:paraId="562E6264" w14:textId="77777777" w:rsidR="00D87DFE" w:rsidRPr="00895830" w:rsidRDefault="00D87DFE" w:rsidP="00B37464">
            <w:pPr>
              <w:pStyle w:val="ListParagraph"/>
              <w:spacing w:before="2" w:line="276" w:lineRule="auto"/>
              <w:ind w:left="0" w:right="28"/>
              <w:jc w:val="center"/>
              <w:rPr>
                <w:rFonts w:ascii="Bookman Old Style" w:hAnsi="Bookman Old Style" w:cs="Arial"/>
                <w:b/>
                <w:bCs/>
                <w:highlight w:val="yellow"/>
              </w:rPr>
            </w:pPr>
          </w:p>
        </w:tc>
        <w:tc>
          <w:tcPr>
            <w:tcW w:w="0" w:type="auto"/>
            <w:gridSpan w:val="2"/>
          </w:tcPr>
          <w:p w14:paraId="02E09441" w14:textId="77777777" w:rsidR="00D87DFE" w:rsidRPr="004F543C" w:rsidRDefault="00D87DFE" w:rsidP="00B37464">
            <w:pPr>
              <w:pStyle w:val="ListParagraph"/>
              <w:numPr>
                <w:ilvl w:val="3"/>
                <w:numId w:val="1"/>
              </w:numPr>
              <w:tabs>
                <w:tab w:val="left" w:pos="3268"/>
              </w:tabs>
              <w:spacing w:before="2" w:line="276" w:lineRule="auto"/>
              <w:ind w:left="396" w:right="28"/>
              <w:jc w:val="both"/>
              <w:rPr>
                <w:rFonts w:ascii="Bookman Old Style" w:hAnsi="Bookman Old Style" w:cs="Arial"/>
                <w:b/>
                <w:bCs/>
                <w:highlight w:val="yellow"/>
                <w:lang w:val="en-US"/>
              </w:rPr>
            </w:pPr>
            <w:proofErr w:type="spellStart"/>
            <w:r w:rsidRPr="004F543C">
              <w:rPr>
                <w:rFonts w:ascii="Bookman Old Style" w:hAnsi="Bookman Old Style" w:cs="Arial"/>
                <w:b/>
                <w:bCs/>
                <w:highlight w:val="yellow"/>
                <w:lang w:val="en-US"/>
              </w:rPr>
              <w:t>Lingkup</w:t>
            </w:r>
            <w:proofErr w:type="spellEnd"/>
            <w:r w:rsidRPr="004F543C">
              <w:rPr>
                <w:rFonts w:ascii="Bookman Old Style" w:hAnsi="Bookman Old Style" w:cs="Arial"/>
                <w:b/>
                <w:bCs/>
                <w:highlight w:val="yellow"/>
                <w:lang w:val="en-US"/>
              </w:rPr>
              <w:t xml:space="preserve"> </w:t>
            </w:r>
            <w:proofErr w:type="spellStart"/>
            <w:r w:rsidRPr="004F543C">
              <w:rPr>
                <w:rFonts w:ascii="Bookman Old Style" w:hAnsi="Bookman Old Style" w:cs="Arial"/>
                <w:b/>
                <w:bCs/>
                <w:highlight w:val="yellow"/>
                <w:lang w:val="en-US"/>
              </w:rPr>
              <w:t>Pekerjaan</w:t>
            </w:r>
            <w:proofErr w:type="spellEnd"/>
          </w:p>
        </w:tc>
        <w:tc>
          <w:tcPr>
            <w:tcW w:w="0" w:type="auto"/>
            <w:gridSpan w:val="3"/>
          </w:tcPr>
          <w:p w14:paraId="60DAFF71" w14:textId="77777777" w:rsidR="00D87DFE" w:rsidRPr="004F543C" w:rsidRDefault="00D87DFE" w:rsidP="00090FA1">
            <w:pPr>
              <w:pStyle w:val="ListParagraph"/>
              <w:numPr>
                <w:ilvl w:val="1"/>
                <w:numId w:val="8"/>
              </w:numPr>
              <w:ind w:left="779" w:right="-72" w:hanging="779"/>
              <w:jc w:val="both"/>
              <w:rPr>
                <w:rFonts w:ascii="Bookman Old Style" w:hAnsi="Bookman Old Style"/>
              </w:rPr>
            </w:pPr>
            <w:r w:rsidRPr="004F543C">
              <w:rPr>
                <w:rFonts w:ascii="Bookman Old Style" w:hAnsi="Bookman Old Style"/>
              </w:rPr>
              <w:t>Kode RUP: 67260229</w:t>
            </w:r>
          </w:p>
          <w:p w14:paraId="4C868B96" w14:textId="77777777" w:rsidR="00D87DFE" w:rsidRPr="004F543C" w:rsidRDefault="00D87DFE" w:rsidP="00B37464">
            <w:pPr>
              <w:pStyle w:val="ListParagraph"/>
              <w:ind w:left="351" w:right="-72"/>
              <w:rPr>
                <w:rFonts w:ascii="Bookman Old Style" w:hAnsi="Bookman Old Style"/>
              </w:rPr>
            </w:pPr>
          </w:p>
          <w:p w14:paraId="60A5C4CB" w14:textId="77777777" w:rsidR="00D87DFE" w:rsidRPr="004F543C" w:rsidRDefault="00D87DFE" w:rsidP="00090FA1">
            <w:pPr>
              <w:pStyle w:val="ListParagraph"/>
              <w:numPr>
                <w:ilvl w:val="1"/>
                <w:numId w:val="8"/>
              </w:numPr>
              <w:ind w:left="779" w:right="-72" w:hanging="779"/>
              <w:jc w:val="both"/>
              <w:rPr>
                <w:rFonts w:ascii="Bookman Old Style" w:hAnsi="Bookman Old Style"/>
                <w:b/>
                <w:bCs/>
                <w:lang w:val="fi-FI"/>
              </w:rPr>
            </w:pPr>
            <w:r w:rsidRPr="004F543C">
              <w:rPr>
                <w:rFonts w:ascii="Bookman Old Style" w:hAnsi="Bookman Old Style"/>
              </w:rPr>
              <w:t>Nama</w:t>
            </w:r>
            <w:r w:rsidRPr="004F543C">
              <w:rPr>
                <w:rFonts w:ascii="Bookman Old Style" w:hAnsi="Bookman Old Style"/>
                <w:lang w:val="nb-NO"/>
              </w:rPr>
              <w:t xml:space="preserve"> paket </w:t>
            </w:r>
            <w:r w:rsidRPr="004F543C">
              <w:rPr>
                <w:rFonts w:ascii="Bookman Old Style" w:hAnsi="Bookman Old Style"/>
              </w:rPr>
              <w:t xml:space="preserve">pengadaan </w:t>
            </w:r>
            <w:r w:rsidRPr="004F543C">
              <w:rPr>
                <w:rFonts w:ascii="Bookman Old Style" w:hAnsi="Bookman Old Style"/>
                <w:lang w:val="nb-NO"/>
              </w:rPr>
              <w:t xml:space="preserve">: </w:t>
            </w:r>
            <w:r w:rsidRPr="004F543C">
              <w:rPr>
                <w:rFonts w:ascii="Bookman Old Style" w:hAnsi="Bookman Old Style"/>
                <w:b/>
                <w:bCs/>
              </w:rPr>
              <w:t>INVENTARISASI DAN IDENTIFIKASI PDSK DALAM RANGKA PENYEDIAAN TANAH UNTUK PE</w:t>
            </w:r>
            <w:r w:rsidRPr="004F543C">
              <w:rPr>
                <w:rFonts w:ascii="Bookman Old Style" w:eastAsia="Basic" w:hAnsi="Bookman Old Style" w:cs="Basic"/>
                <w:b/>
                <w:bCs/>
              </w:rPr>
              <w:t>MBANGUNAN BENDUNGAN RIAM KIWA</w:t>
            </w:r>
          </w:p>
          <w:p w14:paraId="527B8EA4" w14:textId="77777777" w:rsidR="00D87DFE" w:rsidRPr="004F543C" w:rsidRDefault="00D87DFE" w:rsidP="00B37464">
            <w:pPr>
              <w:ind w:left="351" w:right="-72"/>
              <w:rPr>
                <w:rFonts w:ascii="Bookman Old Style" w:hAnsi="Bookman Old Style"/>
                <w:lang w:val="fi-FI"/>
              </w:rPr>
            </w:pPr>
          </w:p>
          <w:p w14:paraId="691BFCD2" w14:textId="77777777" w:rsidR="00D87DFE" w:rsidRPr="004F543C" w:rsidRDefault="00D87DFE" w:rsidP="00090FA1">
            <w:pPr>
              <w:pStyle w:val="ListParagraph"/>
              <w:numPr>
                <w:ilvl w:val="1"/>
                <w:numId w:val="8"/>
              </w:numPr>
              <w:ind w:left="779" w:right="-72" w:hanging="779"/>
              <w:jc w:val="both"/>
              <w:rPr>
                <w:rFonts w:ascii="Bookman Old Style" w:hAnsi="Bookman Old Style"/>
              </w:rPr>
            </w:pPr>
            <w:r w:rsidRPr="004F543C">
              <w:rPr>
                <w:rFonts w:ascii="Bookman Old Style" w:hAnsi="Bookman Old Style"/>
              </w:rPr>
              <w:t xml:space="preserve">Uraian singkat paket pengadaan: </w:t>
            </w:r>
          </w:p>
          <w:p w14:paraId="71BEFCEC" w14:textId="77777777" w:rsidR="00D87DFE" w:rsidRPr="004F543C" w:rsidRDefault="00D87DFE" w:rsidP="00B37464">
            <w:pPr>
              <w:pStyle w:val="ListParagraph"/>
              <w:ind w:left="779" w:right="-72"/>
              <w:jc w:val="both"/>
              <w:rPr>
                <w:rFonts w:ascii="Bookman Old Style" w:hAnsi="Bookman Old Style"/>
                <w:b/>
                <w:bCs/>
              </w:rPr>
            </w:pPr>
            <w:r w:rsidRPr="004F543C">
              <w:rPr>
                <w:rFonts w:ascii="Bookman Old Style" w:hAnsi="Bookman Old Style"/>
                <w:b/>
                <w:bCs/>
              </w:rPr>
              <w:t>Pelaksanaan Percepatan Pembangunan Nasional guna memenuhi kebutuhan dasar serta meningkatkan kesejahteraan masyarakat perlu dilakukan percepatan penyediaan tanah yang diperlukan seringkali terhambat oleh keadaan dimana tanah yang akan digunakan telah dikuasai dan digunakan masyarakat dengan itikad baik dalam jangka waktu yang lama.</w:t>
            </w:r>
          </w:p>
          <w:p w14:paraId="46F9D482" w14:textId="77777777" w:rsidR="00D87DFE" w:rsidRPr="004F543C" w:rsidRDefault="00D87DFE" w:rsidP="00B37464">
            <w:pPr>
              <w:pStyle w:val="ListParagraph"/>
              <w:ind w:left="779" w:right="-72"/>
              <w:jc w:val="both"/>
              <w:rPr>
                <w:rFonts w:ascii="Bookman Old Style" w:hAnsi="Bookman Old Style"/>
                <w:b/>
                <w:bCs/>
              </w:rPr>
            </w:pPr>
            <w:r w:rsidRPr="004F543C">
              <w:rPr>
                <w:rFonts w:ascii="Bookman Old Style" w:hAnsi="Bookman Old Style"/>
                <w:b/>
                <w:bCs/>
              </w:rPr>
              <w:t>Pembangunan Bendungan Riwa Kiwa merupakan bagian dari upaya pemerintah dalam mendukung ketahanan sumber daya air, pengendalian banjir, penyediaan irigasi bagi sektor pertanian dan pembangkit listrik. Dalam pelaksanaannya, kegiatan ini memerlukan penyediaan tanah khususnya terkait dengan pemanfaatan lahan beserta tanam tumbuh di atasnya, yang berpotensi menimbulkan dampak sosial terhadap masyarakat.</w:t>
            </w:r>
          </w:p>
          <w:p w14:paraId="795A52EB" w14:textId="77777777" w:rsidR="00D87DFE" w:rsidRPr="004F543C" w:rsidRDefault="00D87DFE" w:rsidP="00B37464">
            <w:pPr>
              <w:pStyle w:val="ListParagraph"/>
              <w:ind w:left="779" w:right="-72"/>
              <w:jc w:val="both"/>
              <w:rPr>
                <w:rFonts w:ascii="Bookman Old Style" w:hAnsi="Bookman Old Style"/>
                <w:b/>
                <w:bCs/>
              </w:rPr>
            </w:pPr>
            <w:r w:rsidRPr="004F543C">
              <w:rPr>
                <w:rFonts w:ascii="Bookman Old Style" w:hAnsi="Bookman Old Style"/>
                <w:b/>
                <w:bCs/>
              </w:rPr>
              <w:t xml:space="preserve">Maksud pelaksanaan kegiatan </w:t>
            </w:r>
            <w:bookmarkStart w:id="7" w:name="_Hlk230684395"/>
            <w:r w:rsidRPr="004F543C">
              <w:rPr>
                <w:rFonts w:ascii="Bookman Old Style" w:hAnsi="Bookman Old Style"/>
                <w:b/>
                <w:bCs/>
              </w:rPr>
              <w:t>Inventarisasi Dan Identifikasi PDSK Dalam Rangka Penyediaan tanah Untuk Pembangunan Bendungan Riam Kiwa</w:t>
            </w:r>
            <w:bookmarkEnd w:id="7"/>
            <w:r w:rsidRPr="004F543C">
              <w:rPr>
                <w:rFonts w:ascii="Bookman Old Style" w:hAnsi="Bookman Old Style"/>
                <w:b/>
                <w:bCs/>
              </w:rPr>
              <w:t xml:space="preserve"> seluas ±771,51 Ha. </w:t>
            </w:r>
          </w:p>
          <w:p w14:paraId="192BFD74" w14:textId="77777777" w:rsidR="00D87DFE" w:rsidRPr="004F543C" w:rsidRDefault="00D87DFE" w:rsidP="00B37464">
            <w:pPr>
              <w:pStyle w:val="ListParagraph"/>
              <w:ind w:left="779" w:right="-72"/>
              <w:jc w:val="both"/>
              <w:rPr>
                <w:rFonts w:ascii="Bookman Old Style" w:hAnsi="Bookman Old Style"/>
                <w:b/>
                <w:bCs/>
              </w:rPr>
            </w:pPr>
            <w:r w:rsidRPr="004F543C">
              <w:rPr>
                <w:rFonts w:ascii="Bookman Old Style" w:hAnsi="Bookman Old Style"/>
                <w:b/>
                <w:bCs/>
              </w:rPr>
              <w:t>Tujuan :</w:t>
            </w:r>
          </w:p>
          <w:p w14:paraId="47A71D30" w14:textId="77777777" w:rsidR="00D87DFE" w:rsidRPr="004F543C" w:rsidRDefault="00D87DFE" w:rsidP="00090FA1">
            <w:pPr>
              <w:pStyle w:val="ListParagraph"/>
              <w:numPr>
                <w:ilvl w:val="6"/>
                <w:numId w:val="7"/>
              </w:numPr>
              <w:ind w:left="1028" w:right="-72" w:hanging="284"/>
              <w:jc w:val="both"/>
              <w:rPr>
                <w:rFonts w:ascii="Bookman Old Style" w:hAnsi="Bookman Old Style"/>
                <w:b/>
                <w:bCs/>
              </w:rPr>
            </w:pPr>
            <w:r w:rsidRPr="004F543C">
              <w:rPr>
                <w:rFonts w:ascii="Bookman Old Style" w:hAnsi="Bookman Old Style"/>
                <w:b/>
                <w:bCs/>
              </w:rPr>
              <w:t>Memperoleh data jenis, jumlah, ukuran tegakan/tanaman dan status kepemilikannya pada areal terdampak;</w:t>
            </w:r>
          </w:p>
          <w:p w14:paraId="7117904D" w14:textId="77777777" w:rsidR="00D87DFE" w:rsidRPr="004F543C" w:rsidRDefault="00D87DFE" w:rsidP="00090FA1">
            <w:pPr>
              <w:pStyle w:val="ListParagraph"/>
              <w:numPr>
                <w:ilvl w:val="6"/>
                <w:numId w:val="7"/>
              </w:numPr>
              <w:ind w:left="1028" w:right="-72" w:hanging="284"/>
              <w:jc w:val="both"/>
              <w:rPr>
                <w:rFonts w:ascii="Bookman Old Style" w:hAnsi="Bookman Old Style"/>
                <w:b/>
                <w:bCs/>
              </w:rPr>
            </w:pPr>
            <w:r w:rsidRPr="004F543C">
              <w:rPr>
                <w:rFonts w:ascii="Bookman Old Style" w:hAnsi="Bookman Old Style"/>
                <w:b/>
                <w:bCs/>
              </w:rPr>
              <w:t>Menghitung volume dan/atau satuan produksi tanaman;</w:t>
            </w:r>
          </w:p>
          <w:p w14:paraId="3007E052" w14:textId="77777777" w:rsidR="00D87DFE" w:rsidRPr="004F543C" w:rsidRDefault="00D87DFE" w:rsidP="00090FA1">
            <w:pPr>
              <w:pStyle w:val="ListParagraph"/>
              <w:numPr>
                <w:ilvl w:val="6"/>
                <w:numId w:val="7"/>
              </w:numPr>
              <w:ind w:left="1028" w:right="-72" w:hanging="284"/>
              <w:jc w:val="both"/>
              <w:rPr>
                <w:rFonts w:ascii="Bookman Old Style" w:hAnsi="Bookman Old Style"/>
                <w:b/>
                <w:bCs/>
              </w:rPr>
            </w:pPr>
            <w:r w:rsidRPr="004F543C">
              <w:rPr>
                <w:rFonts w:ascii="Bookman Old Style" w:hAnsi="Bookman Old Style"/>
                <w:b/>
                <w:bCs/>
              </w:rPr>
              <w:t>Mengidentifikasi potensi kehilangan mata pencaharian;</w:t>
            </w:r>
          </w:p>
          <w:p w14:paraId="3935777E" w14:textId="77777777" w:rsidR="00D87DFE" w:rsidRPr="004F543C" w:rsidRDefault="00D87DFE" w:rsidP="00090FA1">
            <w:pPr>
              <w:pStyle w:val="ListParagraph"/>
              <w:numPr>
                <w:ilvl w:val="6"/>
                <w:numId w:val="7"/>
              </w:numPr>
              <w:ind w:left="1028" w:right="-72" w:hanging="284"/>
              <w:jc w:val="both"/>
              <w:rPr>
                <w:rFonts w:ascii="Bookman Old Style" w:hAnsi="Bookman Old Style"/>
                <w:b/>
                <w:bCs/>
              </w:rPr>
            </w:pPr>
            <w:r w:rsidRPr="004F543C">
              <w:rPr>
                <w:rFonts w:ascii="Bookman Old Style" w:hAnsi="Bookman Old Style"/>
                <w:b/>
                <w:bCs/>
              </w:rPr>
              <w:t>Mengidentifikasi status kepemilikan/ penguasaan;</w:t>
            </w:r>
          </w:p>
          <w:p w14:paraId="5335DE1C" w14:textId="77777777" w:rsidR="00D87DFE" w:rsidRPr="004F543C" w:rsidRDefault="00D87DFE" w:rsidP="00090FA1">
            <w:pPr>
              <w:pStyle w:val="ListParagraph"/>
              <w:numPr>
                <w:ilvl w:val="6"/>
                <w:numId w:val="7"/>
              </w:numPr>
              <w:ind w:left="1028" w:right="-72" w:hanging="284"/>
              <w:jc w:val="both"/>
              <w:rPr>
                <w:rFonts w:ascii="Bookman Old Style" w:hAnsi="Bookman Old Style"/>
                <w:b/>
                <w:bCs/>
              </w:rPr>
            </w:pPr>
            <w:r w:rsidRPr="004F543C">
              <w:rPr>
                <w:rFonts w:ascii="Bookman Old Style" w:hAnsi="Bookman Old Style"/>
                <w:b/>
                <w:bCs/>
              </w:rPr>
              <w:lastRenderedPageBreak/>
              <w:t>Menyusun peta bidang batas garapan;</w:t>
            </w:r>
          </w:p>
          <w:p w14:paraId="5496C0FF" w14:textId="77777777" w:rsidR="00D87DFE" w:rsidRPr="004F543C" w:rsidRDefault="00D87DFE" w:rsidP="00090FA1">
            <w:pPr>
              <w:pStyle w:val="ListParagraph"/>
              <w:numPr>
                <w:ilvl w:val="6"/>
                <w:numId w:val="7"/>
              </w:numPr>
              <w:ind w:left="1028" w:right="-72" w:hanging="284"/>
              <w:jc w:val="both"/>
              <w:rPr>
                <w:rFonts w:ascii="Bookman Old Style" w:hAnsi="Bookman Old Style"/>
                <w:b/>
                <w:bCs/>
              </w:rPr>
            </w:pPr>
            <w:r w:rsidRPr="004F543C">
              <w:rPr>
                <w:rFonts w:ascii="Bookman Old Style" w:hAnsi="Bookman Old Style"/>
                <w:b/>
                <w:bCs/>
              </w:rPr>
              <w:t>Menyusun basis data sebagai dasar dalam proses penilaian pemberian santunan dan perhitungan pembayaran Penerimaan Negara Bukan Pajak (PNBP);</w:t>
            </w:r>
          </w:p>
          <w:p w14:paraId="3676D4E6" w14:textId="77777777" w:rsidR="00D87DFE" w:rsidRPr="004F543C" w:rsidRDefault="00D87DFE" w:rsidP="00090FA1">
            <w:pPr>
              <w:pStyle w:val="ListParagraph"/>
              <w:numPr>
                <w:ilvl w:val="6"/>
                <w:numId w:val="7"/>
              </w:numPr>
              <w:ind w:left="1028" w:right="-72" w:hanging="284"/>
              <w:jc w:val="both"/>
              <w:rPr>
                <w:rFonts w:ascii="Bookman Old Style" w:hAnsi="Bookman Old Style"/>
                <w:b/>
                <w:bCs/>
              </w:rPr>
            </w:pPr>
            <w:r w:rsidRPr="004F543C">
              <w:rPr>
                <w:rFonts w:ascii="Bookman Old Style" w:hAnsi="Bookman Old Style"/>
                <w:b/>
                <w:bCs/>
              </w:rPr>
              <w:t>Menyusun laporan teknis sebagai dasar administrasi penggantian nilai tegakan.</w:t>
            </w:r>
          </w:p>
          <w:p w14:paraId="07D2425E" w14:textId="77777777" w:rsidR="00D87DFE" w:rsidRPr="004F543C" w:rsidRDefault="00D87DFE" w:rsidP="00B37464">
            <w:pPr>
              <w:pStyle w:val="ListParagraph"/>
              <w:ind w:left="779" w:right="-72"/>
              <w:jc w:val="both"/>
              <w:rPr>
                <w:rFonts w:ascii="Bookman Old Style" w:hAnsi="Bookman Old Style"/>
                <w:i/>
                <w:lang w:val="sv-SE"/>
              </w:rPr>
            </w:pPr>
          </w:p>
          <w:p w14:paraId="2848B637" w14:textId="77777777" w:rsidR="00D87DFE" w:rsidRPr="004F543C" w:rsidRDefault="00D87DFE" w:rsidP="00090FA1">
            <w:pPr>
              <w:pStyle w:val="ListParagraph"/>
              <w:numPr>
                <w:ilvl w:val="1"/>
                <w:numId w:val="8"/>
              </w:numPr>
              <w:ind w:left="779" w:right="-72" w:hanging="779"/>
              <w:jc w:val="both"/>
              <w:rPr>
                <w:rFonts w:ascii="Bookman Old Style" w:hAnsi="Bookman Old Style" w:cs="Arial"/>
              </w:rPr>
            </w:pPr>
            <w:r w:rsidRPr="004F543C">
              <w:rPr>
                <w:rFonts w:ascii="Bookman Old Style" w:hAnsi="Bookman Old Style"/>
              </w:rPr>
              <w:t>Jangka</w:t>
            </w:r>
            <w:r w:rsidRPr="004F543C">
              <w:rPr>
                <w:rFonts w:ascii="Bookman Old Style" w:hAnsi="Bookman Old Style" w:cs="Arial"/>
              </w:rPr>
              <w:t xml:space="preserve"> waktu </w:t>
            </w:r>
            <w:r w:rsidRPr="004F543C">
              <w:rPr>
                <w:rFonts w:ascii="Bookman Old Style" w:hAnsi="Bookman Old Style"/>
                <w:lang w:val="nb-NO"/>
              </w:rPr>
              <w:t>penyelesaian</w:t>
            </w:r>
            <w:r w:rsidRPr="004F543C">
              <w:rPr>
                <w:rFonts w:ascii="Bookman Old Style" w:hAnsi="Bookman Old Style" w:cs="Arial"/>
              </w:rPr>
              <w:t xml:space="preserve"> pekerjaan:</w:t>
            </w:r>
            <w:r w:rsidRPr="004F543C">
              <w:rPr>
                <w:rFonts w:ascii="Bookman Old Style" w:hAnsi="Bookman Old Style" w:cs="Arial"/>
                <w:lang w:val="sv-SE"/>
              </w:rPr>
              <w:t xml:space="preserve"> </w:t>
            </w:r>
            <w:r w:rsidRPr="004F543C">
              <w:rPr>
                <w:rFonts w:ascii="Bookman Old Style" w:hAnsi="Bookman Old Style" w:cs="Arial"/>
                <w:b/>
                <w:bCs/>
                <w:lang w:val="sv-SE"/>
              </w:rPr>
              <w:t>90</w:t>
            </w:r>
            <w:r w:rsidRPr="004F543C">
              <w:rPr>
                <w:rFonts w:ascii="Bookman Old Style" w:hAnsi="Bookman Old Style" w:cs="Arial"/>
                <w:b/>
                <w:bCs/>
              </w:rPr>
              <w:t xml:space="preserve"> (Sembilan puluh)</w:t>
            </w:r>
            <w:r w:rsidRPr="004F543C">
              <w:rPr>
                <w:rFonts w:ascii="Bookman Old Style" w:hAnsi="Bookman Old Style" w:cs="Arial"/>
              </w:rPr>
              <w:t xml:space="preserve"> hari kalender.</w:t>
            </w:r>
          </w:p>
          <w:p w14:paraId="088319F3" w14:textId="77777777" w:rsidR="00D87DFE" w:rsidRPr="004F543C" w:rsidRDefault="00D87DFE" w:rsidP="00B37464">
            <w:pPr>
              <w:pStyle w:val="ListParagraph"/>
              <w:ind w:left="351" w:right="-72"/>
              <w:rPr>
                <w:rFonts w:ascii="Bookman Old Style" w:hAnsi="Bookman Old Style"/>
                <w:lang w:val="sv-SE"/>
              </w:rPr>
            </w:pPr>
          </w:p>
          <w:p w14:paraId="28873B12" w14:textId="77777777" w:rsidR="00D87DFE" w:rsidRPr="004F543C" w:rsidRDefault="00D87DFE" w:rsidP="00090FA1">
            <w:pPr>
              <w:pStyle w:val="ListParagraph"/>
              <w:numPr>
                <w:ilvl w:val="1"/>
                <w:numId w:val="8"/>
              </w:numPr>
              <w:ind w:left="779" w:right="-72" w:hanging="779"/>
              <w:jc w:val="both"/>
              <w:rPr>
                <w:rFonts w:ascii="Bookman Old Style" w:hAnsi="Bookman Old Style"/>
              </w:rPr>
            </w:pPr>
            <w:r w:rsidRPr="004F543C">
              <w:rPr>
                <w:rFonts w:ascii="Bookman Old Style" w:hAnsi="Bookman Old Style"/>
              </w:rPr>
              <w:t xml:space="preserve">Nama </w:t>
            </w:r>
            <w:r w:rsidRPr="004F543C">
              <w:rPr>
                <w:rFonts w:ascii="Bookman Old Style" w:hAnsi="Bookman Old Style"/>
                <w:lang w:val="nb-NO"/>
              </w:rPr>
              <w:t>Satuan</w:t>
            </w:r>
            <w:r w:rsidRPr="004F543C">
              <w:rPr>
                <w:rFonts w:ascii="Bookman Old Style" w:hAnsi="Bookman Old Style"/>
              </w:rPr>
              <w:t xml:space="preserve"> Kerja : </w:t>
            </w:r>
            <w:r w:rsidRPr="004F543C">
              <w:rPr>
                <w:rFonts w:ascii="Bookman Old Style" w:hAnsi="Bookman Old Style"/>
                <w:b/>
                <w:bCs/>
                <w:lang w:val="fi-FI"/>
              </w:rPr>
              <w:t>Satker Pengadaan Tanah Direktorat Sistem dan Strategi Pengelolaan Sumber Daya Air</w:t>
            </w:r>
          </w:p>
          <w:p w14:paraId="66F1F96E" w14:textId="77777777" w:rsidR="00D87DFE" w:rsidRPr="004F543C" w:rsidRDefault="00D87DFE" w:rsidP="00B37464">
            <w:pPr>
              <w:pStyle w:val="ListParagraph"/>
              <w:ind w:left="351" w:right="-72"/>
              <w:rPr>
                <w:rFonts w:ascii="Bookman Old Style" w:hAnsi="Bookman Old Style"/>
              </w:rPr>
            </w:pPr>
          </w:p>
          <w:p w14:paraId="6BFACD45" w14:textId="77777777" w:rsidR="00D87DFE" w:rsidRPr="004F543C" w:rsidRDefault="00D87DFE" w:rsidP="00090FA1">
            <w:pPr>
              <w:pStyle w:val="ListParagraph"/>
              <w:numPr>
                <w:ilvl w:val="1"/>
                <w:numId w:val="8"/>
              </w:numPr>
              <w:ind w:left="779" w:right="-72" w:hanging="779"/>
              <w:jc w:val="both"/>
              <w:rPr>
                <w:rFonts w:ascii="Bookman Old Style" w:hAnsi="Bookman Old Style"/>
              </w:rPr>
            </w:pPr>
            <w:r w:rsidRPr="004F543C">
              <w:rPr>
                <w:rFonts w:ascii="Bookman Old Style" w:hAnsi="Bookman Old Style"/>
              </w:rPr>
              <w:t xml:space="preserve">Nama UKPBJ: </w:t>
            </w:r>
            <w:r w:rsidRPr="004F543C">
              <w:rPr>
                <w:rFonts w:ascii="Bookman Old Style" w:hAnsi="Bookman Old Style"/>
                <w:lang w:val="fi-FI"/>
              </w:rPr>
              <w:t>__________</w:t>
            </w:r>
          </w:p>
          <w:p w14:paraId="0FA1C7E1" w14:textId="77777777" w:rsidR="00D87DFE" w:rsidRPr="004F543C" w:rsidRDefault="00D87DFE" w:rsidP="00B37464">
            <w:pPr>
              <w:pStyle w:val="ListParagraph"/>
              <w:ind w:left="779"/>
              <w:rPr>
                <w:rFonts w:ascii="Bookman Old Style" w:hAnsi="Bookman Old Style"/>
                <w:i/>
                <w:lang w:val="sv-SE"/>
              </w:rPr>
            </w:pPr>
            <w:r w:rsidRPr="004F543C">
              <w:rPr>
                <w:rFonts w:ascii="Bookman Old Style" w:hAnsi="Bookman Old Style"/>
                <w:i/>
                <w:lang w:val="sv-SE"/>
              </w:rPr>
              <w:t>[diisi nama UKPBJ, contoh: Subbagian Layanan Pengadaan LKPP, Badan Pelayanan Pengadaan Barang dan Jasa Provinsi DKI Jakarta, dll]</w:t>
            </w:r>
          </w:p>
          <w:p w14:paraId="4C7DC74C" w14:textId="77777777" w:rsidR="00D87DFE" w:rsidRPr="004F543C" w:rsidRDefault="00D87DFE" w:rsidP="00B37464">
            <w:pPr>
              <w:pStyle w:val="ListParagraph"/>
              <w:ind w:left="351" w:right="-72"/>
              <w:rPr>
                <w:rFonts w:ascii="Bookman Old Style" w:hAnsi="Bookman Old Style"/>
              </w:rPr>
            </w:pPr>
          </w:p>
          <w:p w14:paraId="1053902B" w14:textId="77777777" w:rsidR="00D87DFE" w:rsidRPr="004F543C" w:rsidRDefault="00D87DFE" w:rsidP="00090FA1">
            <w:pPr>
              <w:pStyle w:val="ListParagraph"/>
              <w:numPr>
                <w:ilvl w:val="1"/>
                <w:numId w:val="8"/>
              </w:numPr>
              <w:ind w:left="779" w:right="-72" w:hanging="779"/>
              <w:jc w:val="both"/>
              <w:rPr>
                <w:rFonts w:ascii="Bookman Old Style" w:hAnsi="Bookman Old Style"/>
              </w:rPr>
            </w:pPr>
            <w:r w:rsidRPr="004F543C">
              <w:rPr>
                <w:rFonts w:ascii="Bookman Old Style" w:hAnsi="Bookman Old Style"/>
              </w:rPr>
              <w:t>Nama Pokja Pemilihan: __________</w:t>
            </w:r>
          </w:p>
          <w:p w14:paraId="70CE8820" w14:textId="77777777" w:rsidR="00D87DFE" w:rsidRPr="004F543C" w:rsidRDefault="00D87DFE" w:rsidP="00B37464">
            <w:pPr>
              <w:pStyle w:val="ListParagraph"/>
              <w:ind w:left="779" w:right="-72"/>
              <w:rPr>
                <w:rFonts w:ascii="Bookman Old Style" w:hAnsi="Bookman Old Style" w:cs="Arial"/>
                <w:i/>
              </w:rPr>
            </w:pPr>
            <w:r w:rsidRPr="004F543C">
              <w:rPr>
                <w:rFonts w:ascii="Bookman Old Style" w:hAnsi="Bookman Old Style" w:cs="Arial"/>
                <w:i/>
              </w:rPr>
              <w:t xml:space="preserve">[diisi nama Pokja Pemilihan, contoh : Pokja Pengadaan </w:t>
            </w:r>
            <w:r w:rsidRPr="004F543C">
              <w:rPr>
                <w:rFonts w:ascii="Bookman Old Style" w:hAnsi="Bookman Old Style" w:cs="Arial"/>
                <w:i/>
                <w:lang w:val="sv-SE"/>
              </w:rPr>
              <w:t>Jasa Konsultansi</w:t>
            </w:r>
            <w:r w:rsidRPr="004F543C">
              <w:rPr>
                <w:rFonts w:ascii="Bookman Old Style" w:hAnsi="Bookman Old Style" w:cs="Arial"/>
                <w:i/>
              </w:rPr>
              <w:t>]</w:t>
            </w:r>
          </w:p>
          <w:p w14:paraId="3E4930E8" w14:textId="77777777" w:rsidR="00D87DFE" w:rsidRPr="004F543C" w:rsidRDefault="00D87DFE" w:rsidP="00B37464">
            <w:pPr>
              <w:pStyle w:val="ListParagraph"/>
              <w:ind w:left="770" w:right="-72"/>
              <w:rPr>
                <w:rFonts w:ascii="Bookman Old Style" w:hAnsi="Bookman Old Style"/>
              </w:rPr>
            </w:pPr>
          </w:p>
          <w:p w14:paraId="18E602BC" w14:textId="77777777" w:rsidR="00D87DFE" w:rsidRPr="004F543C" w:rsidRDefault="00D87DFE" w:rsidP="00090FA1">
            <w:pPr>
              <w:pStyle w:val="ListParagraph"/>
              <w:numPr>
                <w:ilvl w:val="1"/>
                <w:numId w:val="8"/>
              </w:numPr>
              <w:ind w:left="779" w:right="-72" w:hanging="779"/>
              <w:jc w:val="both"/>
              <w:rPr>
                <w:rFonts w:ascii="Bookman Old Style" w:hAnsi="Bookman Old Style"/>
              </w:rPr>
            </w:pPr>
            <w:r w:rsidRPr="004F543C">
              <w:rPr>
                <w:rFonts w:ascii="Bookman Old Style" w:hAnsi="Bookman Old Style"/>
              </w:rPr>
              <w:t>Alamat Pokja Pemilihan: __________</w:t>
            </w:r>
          </w:p>
          <w:p w14:paraId="4B03A097" w14:textId="77777777" w:rsidR="00D87DFE" w:rsidRPr="004F543C" w:rsidRDefault="00D87DFE" w:rsidP="00B37464">
            <w:pPr>
              <w:pStyle w:val="ListParagraph"/>
              <w:ind w:left="770" w:right="-72"/>
              <w:rPr>
                <w:rFonts w:ascii="Bookman Old Style" w:hAnsi="Bookman Old Style"/>
              </w:rPr>
            </w:pPr>
          </w:p>
          <w:p w14:paraId="6534A6D5" w14:textId="77777777" w:rsidR="00D87DFE" w:rsidRPr="004F543C" w:rsidRDefault="00D87DFE" w:rsidP="00090FA1">
            <w:pPr>
              <w:pStyle w:val="ListParagraph"/>
              <w:numPr>
                <w:ilvl w:val="1"/>
                <w:numId w:val="8"/>
              </w:numPr>
              <w:ind w:left="779" w:right="-72" w:hanging="779"/>
              <w:jc w:val="both"/>
              <w:rPr>
                <w:rFonts w:ascii="Bookman Old Style" w:hAnsi="Bookman Old Style"/>
              </w:rPr>
            </w:pPr>
            <w:r w:rsidRPr="004F543C">
              <w:rPr>
                <w:rFonts w:ascii="Bookman Old Style" w:hAnsi="Bookman Old Style"/>
              </w:rPr>
              <w:t>Website Satuan Kerja</w:t>
            </w:r>
            <w:r w:rsidRPr="004F543C">
              <w:rPr>
                <w:rFonts w:ascii="Bookman Old Style" w:hAnsi="Bookman Old Style"/>
                <w:lang w:val="sv-SE"/>
              </w:rPr>
              <w:t>/Kementerian/Lembaga/Perangkat Daerah</w:t>
            </w:r>
            <w:r w:rsidRPr="004F543C">
              <w:rPr>
                <w:rFonts w:ascii="Bookman Old Style" w:hAnsi="Bookman Old Style"/>
              </w:rPr>
              <w:t>: __________</w:t>
            </w:r>
          </w:p>
          <w:p w14:paraId="2FF11B63" w14:textId="77777777" w:rsidR="00D87DFE" w:rsidRPr="004F543C" w:rsidRDefault="00D87DFE" w:rsidP="00B37464">
            <w:pPr>
              <w:ind w:right="-72"/>
              <w:jc w:val="both"/>
              <w:rPr>
                <w:rFonts w:ascii="Bookman Old Style" w:hAnsi="Bookman Old Style"/>
                <w:lang w:val="sv-SE"/>
              </w:rPr>
            </w:pPr>
          </w:p>
          <w:p w14:paraId="4FB46EEB" w14:textId="77777777" w:rsidR="00D87DFE" w:rsidRPr="004F543C" w:rsidRDefault="00D87DFE" w:rsidP="00090FA1">
            <w:pPr>
              <w:pStyle w:val="ListParagraph"/>
              <w:numPr>
                <w:ilvl w:val="1"/>
                <w:numId w:val="8"/>
              </w:numPr>
              <w:ind w:left="779" w:right="-72" w:hanging="779"/>
              <w:jc w:val="both"/>
              <w:rPr>
                <w:rFonts w:ascii="Bookman Old Style" w:hAnsi="Bookman Old Style"/>
                <w:i/>
              </w:rPr>
            </w:pPr>
            <w:r w:rsidRPr="004F543C">
              <w:rPr>
                <w:rFonts w:ascii="Bookman Old Style" w:hAnsi="Bookman Old Style"/>
                <w:i/>
              </w:rPr>
              <w:t>Website</w:t>
            </w:r>
            <w:r w:rsidRPr="004F543C">
              <w:rPr>
                <w:rFonts w:ascii="Bookman Old Style" w:hAnsi="Bookman Old Style"/>
              </w:rPr>
              <w:t xml:space="preserve"> SPSE: </w:t>
            </w:r>
            <w:r w:rsidRPr="004F543C">
              <w:rPr>
                <w:rFonts w:ascii="Bookman Old Style" w:hAnsi="Bookman Old Style"/>
                <w:i/>
              </w:rPr>
              <w:t>____________</w:t>
            </w:r>
          </w:p>
          <w:p w14:paraId="581011EC" w14:textId="77777777" w:rsidR="00D87DFE" w:rsidRPr="004F543C" w:rsidRDefault="00D87DFE" w:rsidP="00B37464">
            <w:pPr>
              <w:pStyle w:val="ListParagraph"/>
              <w:ind w:left="779" w:right="-72"/>
              <w:rPr>
                <w:rFonts w:ascii="Bookman Old Style" w:hAnsi="Bookman Old Style"/>
                <w:i/>
              </w:rPr>
            </w:pPr>
            <w:r w:rsidRPr="004F543C">
              <w:rPr>
                <w:rFonts w:ascii="Bookman Old Style" w:hAnsi="Bookman Old Style"/>
                <w:i/>
              </w:rPr>
              <w:t>[contoh: lpse.lkpp.go.id]</w:t>
            </w:r>
          </w:p>
          <w:p w14:paraId="4C8182E6" w14:textId="666319C5" w:rsidR="00D87DFE" w:rsidRPr="004F543C" w:rsidRDefault="00D87DFE" w:rsidP="00B37464">
            <w:pPr>
              <w:tabs>
                <w:tab w:val="left" w:pos="3268"/>
              </w:tabs>
              <w:spacing w:before="2" w:line="276" w:lineRule="auto"/>
              <w:ind w:left="36" w:right="28"/>
              <w:jc w:val="both"/>
              <w:rPr>
                <w:rFonts w:ascii="Bookman Old Style" w:hAnsi="Bookman Old Style" w:cs="Arial"/>
                <w:b/>
                <w:bCs/>
                <w:highlight w:val="yellow"/>
                <w:lang w:val="en-US"/>
              </w:rPr>
            </w:pPr>
          </w:p>
        </w:tc>
        <w:tc>
          <w:tcPr>
            <w:tcW w:w="0" w:type="auto"/>
            <w:vAlign w:val="center"/>
          </w:tcPr>
          <w:p w14:paraId="1F8792F7" w14:textId="6DEAF9B3" w:rsidR="00D87DFE" w:rsidRPr="00895830" w:rsidRDefault="00D87DFE" w:rsidP="00B37464">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lastRenderedPageBreak/>
              <w:t>Sesuai</w:t>
            </w:r>
          </w:p>
        </w:tc>
        <w:tc>
          <w:tcPr>
            <w:tcW w:w="0" w:type="auto"/>
            <w:vAlign w:val="center"/>
          </w:tcPr>
          <w:p w14:paraId="2F1DC64D" w14:textId="6A7A3798" w:rsidR="00D87DFE" w:rsidRPr="00895830" w:rsidRDefault="00D87DFE" w:rsidP="00B37464">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0" w:type="auto"/>
            <w:vAlign w:val="center"/>
          </w:tcPr>
          <w:p w14:paraId="244D5722" w14:textId="6DB3ADE3" w:rsidR="00D87DFE" w:rsidRPr="00895830" w:rsidRDefault="00D87DFE" w:rsidP="00B37464">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r>
      <w:tr w:rsidR="00D87DFE" w:rsidRPr="00895830" w14:paraId="6F1E6D0B" w14:textId="77777777" w:rsidTr="002F6501">
        <w:tc>
          <w:tcPr>
            <w:tcW w:w="0" w:type="auto"/>
            <w:vMerge/>
          </w:tcPr>
          <w:p w14:paraId="367FD168" w14:textId="77777777" w:rsidR="00D87DFE" w:rsidRPr="00895830" w:rsidRDefault="00D87DFE" w:rsidP="00334AAF">
            <w:pPr>
              <w:pStyle w:val="ListParagraph"/>
              <w:spacing w:before="2" w:line="276" w:lineRule="auto"/>
              <w:ind w:left="0" w:right="28"/>
              <w:jc w:val="center"/>
              <w:rPr>
                <w:rFonts w:ascii="Bookman Old Style" w:hAnsi="Bookman Old Style" w:cs="Arial"/>
                <w:b/>
                <w:bCs/>
                <w:highlight w:val="yellow"/>
              </w:rPr>
            </w:pPr>
          </w:p>
        </w:tc>
        <w:tc>
          <w:tcPr>
            <w:tcW w:w="0" w:type="auto"/>
            <w:gridSpan w:val="2"/>
          </w:tcPr>
          <w:p w14:paraId="60914F22" w14:textId="28AFA710" w:rsidR="00D87DFE" w:rsidRPr="004F543C" w:rsidRDefault="00D87DFE" w:rsidP="00334AAF">
            <w:pPr>
              <w:pStyle w:val="ListParagraph"/>
              <w:numPr>
                <w:ilvl w:val="3"/>
                <w:numId w:val="1"/>
              </w:numPr>
              <w:tabs>
                <w:tab w:val="left" w:pos="3268"/>
              </w:tabs>
              <w:spacing w:before="2" w:line="276" w:lineRule="auto"/>
              <w:ind w:left="396" w:right="28"/>
              <w:jc w:val="both"/>
              <w:rPr>
                <w:rFonts w:ascii="Bookman Old Style" w:hAnsi="Bookman Old Style" w:cs="Arial"/>
                <w:b/>
                <w:bCs/>
                <w:highlight w:val="yellow"/>
                <w:lang w:val="en-US"/>
              </w:rPr>
            </w:pPr>
            <w:bookmarkStart w:id="8" w:name="_Toc70077312"/>
            <w:proofErr w:type="spellStart"/>
            <w:r w:rsidRPr="004F543C">
              <w:rPr>
                <w:rFonts w:ascii="Bookman Old Style" w:hAnsi="Bookman Old Style" w:cs="Arial"/>
                <w:lang w:val="en-ID"/>
              </w:rPr>
              <w:t>Sumber</w:t>
            </w:r>
            <w:proofErr w:type="spellEnd"/>
            <w:r w:rsidRPr="004F543C">
              <w:rPr>
                <w:rFonts w:ascii="Bookman Old Style" w:hAnsi="Bookman Old Style" w:cs="Arial"/>
                <w:lang w:val="en-ID"/>
              </w:rPr>
              <w:t xml:space="preserve"> Dana</w:t>
            </w:r>
            <w:bookmarkEnd w:id="8"/>
          </w:p>
        </w:tc>
        <w:tc>
          <w:tcPr>
            <w:tcW w:w="0" w:type="auto"/>
            <w:gridSpan w:val="3"/>
          </w:tcPr>
          <w:p w14:paraId="75A8E88D" w14:textId="77777777" w:rsidR="00D87DFE" w:rsidRPr="004F543C" w:rsidRDefault="00D87DFE" w:rsidP="00334AAF">
            <w:pPr>
              <w:ind w:right="-72"/>
              <w:rPr>
                <w:rFonts w:ascii="Bookman Old Style" w:hAnsi="Bookman Old Style"/>
                <w:lang w:val="fi-FI"/>
              </w:rPr>
            </w:pPr>
            <w:r w:rsidRPr="004F543C">
              <w:rPr>
                <w:rFonts w:ascii="Bookman Old Style" w:hAnsi="Bookman Old Style"/>
                <w:lang w:val="fi-FI"/>
              </w:rPr>
              <w:t>Pengadaan ini dibiayai dari sumber pendanaan:</w:t>
            </w:r>
          </w:p>
          <w:p w14:paraId="4195A8B6" w14:textId="6366BD66" w:rsidR="00D87DFE" w:rsidRPr="004F543C" w:rsidRDefault="00D87DFE" w:rsidP="00334AAF">
            <w:pPr>
              <w:ind w:right="-72"/>
              <w:jc w:val="both"/>
              <w:rPr>
                <w:rFonts w:ascii="Bookman Old Style" w:hAnsi="Bookman Old Style"/>
                <w:lang w:val="fi-FI"/>
              </w:rPr>
            </w:pPr>
            <w:r w:rsidRPr="004F543C">
              <w:rPr>
                <w:rFonts w:ascii="Bookman Old Style" w:hAnsi="Bookman Old Style"/>
              </w:rPr>
              <w:t xml:space="preserve">DIPA/DPA </w:t>
            </w:r>
            <w:r w:rsidRPr="004F543C">
              <w:rPr>
                <w:rFonts w:ascii="Bookman Old Style" w:hAnsi="Bookman Old Style"/>
                <w:b/>
                <w:bCs/>
                <w:lang w:val="fi-FI"/>
              </w:rPr>
              <w:t>Satker Pengadaan Tanah Direktorat Sistem dan Strategi Pengelolaan Sumber Daya Air, PPK Pengadaan Tanah BWS Kalimantan III</w:t>
            </w:r>
            <w:r w:rsidRPr="004F543C">
              <w:rPr>
                <w:rFonts w:ascii="Bookman Old Style" w:hAnsi="Bookman Old Style"/>
              </w:rPr>
              <w:t xml:space="preserve"> </w:t>
            </w:r>
            <w:r w:rsidRPr="004F543C">
              <w:rPr>
                <w:rFonts w:ascii="Bookman Old Style" w:hAnsi="Bookman Old Style"/>
                <w:lang w:val="fi-FI"/>
              </w:rPr>
              <w:t xml:space="preserve">Tahun Anggaran </w:t>
            </w:r>
            <w:r w:rsidRPr="004F543C">
              <w:rPr>
                <w:rFonts w:ascii="Bookman Old Style" w:hAnsi="Bookman Old Style"/>
                <w:b/>
                <w:bCs/>
                <w:lang w:val="fi-FI"/>
              </w:rPr>
              <w:t>2026</w:t>
            </w:r>
          </w:p>
        </w:tc>
        <w:tc>
          <w:tcPr>
            <w:tcW w:w="0" w:type="auto"/>
            <w:vAlign w:val="center"/>
          </w:tcPr>
          <w:p w14:paraId="25763465" w14:textId="77777777" w:rsidR="00D87DFE" w:rsidRPr="00895830" w:rsidRDefault="00D87DFE" w:rsidP="00334AAF">
            <w:pPr>
              <w:pStyle w:val="ListParagraph"/>
              <w:spacing w:before="2" w:line="276" w:lineRule="auto"/>
              <w:ind w:left="0" w:right="28"/>
              <w:jc w:val="center"/>
              <w:rPr>
                <w:rFonts w:ascii="Bookman Old Style" w:hAnsi="Bookman Old Style" w:cs="Arial"/>
                <w:b/>
                <w:bCs/>
                <w:highlight w:val="yellow"/>
              </w:rPr>
            </w:pPr>
          </w:p>
        </w:tc>
        <w:tc>
          <w:tcPr>
            <w:tcW w:w="0" w:type="auto"/>
            <w:vAlign w:val="center"/>
          </w:tcPr>
          <w:p w14:paraId="42C4DE35" w14:textId="77777777" w:rsidR="00D87DFE" w:rsidRPr="00895830" w:rsidRDefault="00D87DFE" w:rsidP="00334AAF">
            <w:pPr>
              <w:pStyle w:val="ListParagraph"/>
              <w:spacing w:before="2" w:line="276" w:lineRule="auto"/>
              <w:ind w:left="0" w:right="28"/>
              <w:jc w:val="center"/>
              <w:rPr>
                <w:rFonts w:ascii="Bookman Old Style" w:hAnsi="Bookman Old Style" w:cs="Arial"/>
                <w:b/>
                <w:bCs/>
                <w:highlight w:val="yellow"/>
              </w:rPr>
            </w:pPr>
          </w:p>
        </w:tc>
        <w:tc>
          <w:tcPr>
            <w:tcW w:w="0" w:type="auto"/>
            <w:vAlign w:val="center"/>
          </w:tcPr>
          <w:p w14:paraId="158D7717" w14:textId="77777777" w:rsidR="00D87DFE" w:rsidRPr="00895830" w:rsidRDefault="00D87DFE" w:rsidP="00334AAF">
            <w:pPr>
              <w:pStyle w:val="ListParagraph"/>
              <w:spacing w:before="2" w:line="276" w:lineRule="auto"/>
              <w:ind w:left="0" w:right="28"/>
              <w:jc w:val="center"/>
              <w:rPr>
                <w:rFonts w:ascii="Bookman Old Style" w:hAnsi="Bookman Old Style" w:cs="Arial"/>
                <w:b/>
                <w:bCs/>
                <w:highlight w:val="yellow"/>
              </w:rPr>
            </w:pPr>
          </w:p>
        </w:tc>
      </w:tr>
      <w:tr w:rsidR="00865485" w:rsidRPr="00895830" w14:paraId="1BFA2A46" w14:textId="77777777" w:rsidTr="002F6501">
        <w:tc>
          <w:tcPr>
            <w:tcW w:w="0" w:type="auto"/>
            <w:vMerge/>
          </w:tcPr>
          <w:p w14:paraId="12F40D43" w14:textId="77777777" w:rsidR="00865485" w:rsidRPr="00895830" w:rsidRDefault="00865485" w:rsidP="00865485">
            <w:pPr>
              <w:pStyle w:val="ListParagraph"/>
              <w:spacing w:before="2" w:line="276" w:lineRule="auto"/>
              <w:ind w:left="0" w:right="28"/>
              <w:jc w:val="center"/>
              <w:rPr>
                <w:rFonts w:ascii="Bookman Old Style" w:hAnsi="Bookman Old Style" w:cs="Arial"/>
                <w:b/>
                <w:bCs/>
                <w:highlight w:val="yellow"/>
              </w:rPr>
            </w:pPr>
          </w:p>
        </w:tc>
        <w:tc>
          <w:tcPr>
            <w:tcW w:w="0" w:type="auto"/>
            <w:gridSpan w:val="5"/>
          </w:tcPr>
          <w:p w14:paraId="1668EDF1" w14:textId="135B6088" w:rsidR="00865485" w:rsidRPr="004F543C" w:rsidRDefault="00865485" w:rsidP="00090FA1">
            <w:pPr>
              <w:pStyle w:val="ListParagraph"/>
              <w:numPr>
                <w:ilvl w:val="0"/>
                <w:numId w:val="6"/>
              </w:numPr>
              <w:tabs>
                <w:tab w:val="left" w:pos="3268"/>
              </w:tabs>
              <w:spacing w:before="2" w:line="276" w:lineRule="auto"/>
              <w:ind w:left="396" w:right="28"/>
              <w:jc w:val="both"/>
              <w:rPr>
                <w:rFonts w:ascii="Bookman Old Style" w:hAnsi="Bookman Old Style"/>
              </w:rPr>
            </w:pPr>
            <w:proofErr w:type="spellStart"/>
            <w:r w:rsidRPr="004F543C">
              <w:rPr>
                <w:rFonts w:ascii="Bookman Old Style" w:hAnsi="Bookman Old Style" w:cs="Arial"/>
                <w:b/>
                <w:bCs/>
                <w:highlight w:val="yellow"/>
                <w:lang w:val="en-US"/>
              </w:rPr>
              <w:t>Dokumen</w:t>
            </w:r>
            <w:proofErr w:type="spellEnd"/>
            <w:r w:rsidRPr="004F543C">
              <w:rPr>
                <w:rFonts w:ascii="Bookman Old Style" w:hAnsi="Bookman Old Style" w:cs="Arial"/>
                <w:b/>
                <w:bCs/>
                <w:highlight w:val="yellow"/>
                <w:lang w:val="en-US"/>
              </w:rPr>
              <w:t xml:space="preserve"> </w:t>
            </w:r>
            <w:proofErr w:type="spellStart"/>
            <w:r w:rsidRPr="004F543C">
              <w:rPr>
                <w:rFonts w:ascii="Bookman Old Style" w:hAnsi="Bookman Old Style" w:cs="Arial"/>
                <w:b/>
                <w:bCs/>
                <w:highlight w:val="yellow"/>
                <w:lang w:val="en-US"/>
              </w:rPr>
              <w:t>Seleksi</w:t>
            </w:r>
            <w:proofErr w:type="spellEnd"/>
          </w:p>
        </w:tc>
        <w:tc>
          <w:tcPr>
            <w:tcW w:w="0" w:type="auto"/>
          </w:tcPr>
          <w:p w14:paraId="527D035A" w14:textId="450DA1B3" w:rsidR="00865485" w:rsidRPr="00895830" w:rsidRDefault="00865485" w:rsidP="00865485">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0" w:type="auto"/>
          </w:tcPr>
          <w:p w14:paraId="20F67481" w14:textId="37012DC3" w:rsidR="00865485" w:rsidRPr="00895830" w:rsidRDefault="00865485" w:rsidP="00865485">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0" w:type="auto"/>
          </w:tcPr>
          <w:p w14:paraId="29E0466A" w14:textId="43457498" w:rsidR="00865485" w:rsidRPr="00895830" w:rsidRDefault="00865485" w:rsidP="00865485">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r>
      <w:tr w:rsidR="00865485" w:rsidRPr="00895830" w14:paraId="75B53D5B" w14:textId="77777777" w:rsidTr="002F6501">
        <w:tc>
          <w:tcPr>
            <w:tcW w:w="0" w:type="auto"/>
            <w:vMerge/>
          </w:tcPr>
          <w:p w14:paraId="4F749198" w14:textId="77777777" w:rsidR="00865485" w:rsidRPr="00895830" w:rsidRDefault="00865485" w:rsidP="00865485">
            <w:pPr>
              <w:pStyle w:val="ListParagraph"/>
              <w:spacing w:before="2" w:line="276" w:lineRule="auto"/>
              <w:ind w:left="0" w:right="28"/>
              <w:jc w:val="center"/>
              <w:rPr>
                <w:rFonts w:ascii="Bookman Old Style" w:hAnsi="Bookman Old Style" w:cs="Arial"/>
                <w:b/>
                <w:bCs/>
                <w:highlight w:val="yellow"/>
              </w:rPr>
            </w:pPr>
          </w:p>
        </w:tc>
        <w:tc>
          <w:tcPr>
            <w:tcW w:w="0" w:type="auto"/>
            <w:gridSpan w:val="2"/>
          </w:tcPr>
          <w:p w14:paraId="460240DF" w14:textId="6A742B68" w:rsidR="00865485" w:rsidRPr="004F543C" w:rsidRDefault="00865485" w:rsidP="00865485">
            <w:pPr>
              <w:tabs>
                <w:tab w:val="left" w:pos="3268"/>
              </w:tabs>
              <w:spacing w:before="2" w:line="276" w:lineRule="auto"/>
              <w:ind w:right="28"/>
              <w:jc w:val="both"/>
              <w:rPr>
                <w:rFonts w:ascii="Bookman Old Style" w:hAnsi="Bookman Old Style" w:cs="Arial"/>
                <w:b/>
                <w:bCs/>
                <w:highlight w:val="yellow"/>
                <w:lang w:val="en-US"/>
              </w:rPr>
            </w:pPr>
            <w:bookmarkStart w:id="9" w:name="_Toc70077313"/>
            <w:r w:rsidRPr="004F543C">
              <w:rPr>
                <w:rFonts w:ascii="Bookman Old Style" w:hAnsi="Bookman Old Style" w:cs="Arial"/>
                <w:lang w:val="en-ID"/>
              </w:rPr>
              <w:t>11.</w:t>
            </w:r>
            <w:r>
              <w:rPr>
                <w:rFonts w:ascii="Bookman Old Style" w:hAnsi="Bookman Old Style" w:cs="Arial"/>
                <w:lang w:val="en-ID"/>
              </w:rPr>
              <w:t xml:space="preserve"> </w:t>
            </w:r>
            <w:proofErr w:type="spellStart"/>
            <w:r w:rsidRPr="004F543C">
              <w:rPr>
                <w:rFonts w:ascii="Bookman Old Style" w:hAnsi="Bookman Old Style" w:cs="Arial"/>
                <w:lang w:val="en-ID"/>
              </w:rPr>
              <w:t>Pemberian</w:t>
            </w:r>
            <w:proofErr w:type="spellEnd"/>
            <w:r w:rsidRPr="004F543C">
              <w:rPr>
                <w:rFonts w:ascii="Bookman Old Style" w:hAnsi="Bookman Old Style" w:cs="Arial"/>
                <w:lang w:val="en-ID"/>
              </w:rPr>
              <w:t xml:space="preserve"> </w:t>
            </w:r>
            <w:proofErr w:type="spellStart"/>
            <w:r w:rsidRPr="004F543C">
              <w:rPr>
                <w:rFonts w:ascii="Bookman Old Style" w:hAnsi="Bookman Old Style" w:cs="Arial"/>
                <w:lang w:val="en-ID"/>
              </w:rPr>
              <w:t>Penjelasan</w:t>
            </w:r>
            <w:bookmarkEnd w:id="9"/>
            <w:proofErr w:type="spellEnd"/>
          </w:p>
        </w:tc>
        <w:tc>
          <w:tcPr>
            <w:tcW w:w="0" w:type="auto"/>
            <w:gridSpan w:val="3"/>
          </w:tcPr>
          <w:p w14:paraId="69313662" w14:textId="3982D00C" w:rsidR="00865485" w:rsidRPr="004F543C" w:rsidRDefault="00865485" w:rsidP="00865485">
            <w:pPr>
              <w:ind w:left="779" w:hanging="709"/>
              <w:rPr>
                <w:rFonts w:ascii="Bookman Old Style" w:hAnsi="Bookman Old Style" w:cs="Arial"/>
              </w:rPr>
            </w:pPr>
            <w:r w:rsidRPr="004F543C">
              <w:rPr>
                <w:rFonts w:ascii="Bookman Old Style" w:hAnsi="Bookman Old Style" w:cs="Arial"/>
              </w:rPr>
              <w:t>1</w:t>
            </w:r>
            <w:r w:rsidRPr="004F543C">
              <w:rPr>
                <w:rFonts w:ascii="Bookman Old Style" w:hAnsi="Bookman Old Style" w:cs="Arial"/>
                <w:lang w:val="sv-SE"/>
              </w:rPr>
              <w:t>1</w:t>
            </w:r>
            <w:r w:rsidRPr="004F543C">
              <w:rPr>
                <w:rFonts w:ascii="Bookman Old Style" w:hAnsi="Bookman Old Style" w:cs="Arial"/>
              </w:rPr>
              <w:t>.</w:t>
            </w:r>
            <w:r w:rsidRPr="004F543C">
              <w:rPr>
                <w:rFonts w:ascii="Bookman Old Style" w:hAnsi="Bookman Old Style" w:cs="Arial"/>
                <w:lang w:val="sv-SE"/>
              </w:rPr>
              <w:t>5</w:t>
            </w:r>
            <w:r w:rsidRPr="004F543C">
              <w:rPr>
                <w:rFonts w:ascii="Bookman Old Style" w:hAnsi="Bookman Old Style" w:cs="Arial"/>
              </w:rPr>
              <w:t xml:space="preserve"> </w:t>
            </w:r>
            <w:r w:rsidRPr="004F543C">
              <w:rPr>
                <w:rFonts w:ascii="Bookman Old Style" w:hAnsi="Bookman Old Style" w:cs="Arial"/>
              </w:rPr>
              <w:tab/>
              <w:t>Peninjauan Lapangan akan dilaksanakan   pada:</w:t>
            </w:r>
          </w:p>
          <w:p w14:paraId="20002D23" w14:textId="77777777" w:rsidR="00865485" w:rsidRPr="004F543C" w:rsidRDefault="00865485" w:rsidP="00865485">
            <w:pPr>
              <w:ind w:left="921"/>
              <w:rPr>
                <w:rFonts w:ascii="Bookman Old Style" w:hAnsi="Bookman Old Style" w:cs="Arial"/>
                <w:lang w:val="nl-NL"/>
              </w:rPr>
            </w:pPr>
            <w:r w:rsidRPr="004F543C">
              <w:rPr>
                <w:rFonts w:ascii="Bookman Old Style" w:hAnsi="Bookman Old Style" w:cs="Arial"/>
                <w:lang w:val="nl-NL"/>
              </w:rPr>
              <w:t>Hari</w:t>
            </w:r>
            <w:r w:rsidRPr="004F543C">
              <w:rPr>
                <w:rFonts w:ascii="Bookman Old Style" w:hAnsi="Bookman Old Style" w:cs="Arial"/>
                <w:lang w:val="nl-NL"/>
              </w:rPr>
              <w:tab/>
              <w:t xml:space="preserve">             : ____________________</w:t>
            </w:r>
          </w:p>
          <w:p w14:paraId="41D061E5" w14:textId="77777777" w:rsidR="00865485" w:rsidRPr="004F543C" w:rsidRDefault="00865485" w:rsidP="00865485">
            <w:pPr>
              <w:ind w:left="921"/>
              <w:rPr>
                <w:rFonts w:ascii="Bookman Old Style" w:hAnsi="Bookman Old Style" w:cs="Arial"/>
                <w:lang w:val="nl-NL"/>
              </w:rPr>
            </w:pPr>
            <w:r w:rsidRPr="004F543C">
              <w:rPr>
                <w:rFonts w:ascii="Bookman Old Style" w:hAnsi="Bookman Old Style" w:cs="Arial"/>
                <w:lang w:val="nl-NL"/>
              </w:rPr>
              <w:t>Tanggal</w:t>
            </w:r>
            <w:r w:rsidRPr="004F543C">
              <w:rPr>
                <w:rFonts w:ascii="Bookman Old Style" w:hAnsi="Bookman Old Style" w:cs="Arial"/>
                <w:lang w:val="nl-NL"/>
              </w:rPr>
              <w:tab/>
              <w:t xml:space="preserve"> : ____________________</w:t>
            </w:r>
          </w:p>
          <w:p w14:paraId="72486149" w14:textId="77777777" w:rsidR="00865485" w:rsidRPr="004F543C" w:rsidRDefault="00865485" w:rsidP="00865485">
            <w:pPr>
              <w:ind w:left="921"/>
              <w:rPr>
                <w:rFonts w:ascii="Bookman Old Style" w:hAnsi="Bookman Old Style" w:cs="Arial"/>
                <w:lang w:val="nl-NL"/>
              </w:rPr>
            </w:pPr>
            <w:r w:rsidRPr="004F543C">
              <w:rPr>
                <w:rFonts w:ascii="Bookman Old Style" w:hAnsi="Bookman Old Style" w:cs="Arial"/>
                <w:lang w:val="nl-NL"/>
              </w:rPr>
              <w:t>Pukul</w:t>
            </w:r>
            <w:r w:rsidRPr="004F543C">
              <w:rPr>
                <w:rFonts w:ascii="Bookman Old Style" w:hAnsi="Bookman Old Style" w:cs="Arial"/>
                <w:lang w:val="nl-NL"/>
              </w:rPr>
              <w:tab/>
              <w:t xml:space="preserve"> : _________s.d ________</w:t>
            </w:r>
          </w:p>
          <w:p w14:paraId="5DC91837" w14:textId="77777777" w:rsidR="00865485" w:rsidRPr="004F543C" w:rsidRDefault="00865485" w:rsidP="00865485">
            <w:pPr>
              <w:ind w:left="921"/>
              <w:rPr>
                <w:rFonts w:ascii="Bookman Old Style" w:hAnsi="Bookman Old Style" w:cs="Arial"/>
                <w:lang w:val="nl-NL"/>
              </w:rPr>
            </w:pPr>
            <w:r w:rsidRPr="004F543C">
              <w:rPr>
                <w:rFonts w:ascii="Bookman Old Style" w:hAnsi="Bookman Old Style" w:cs="Arial"/>
                <w:lang w:val="nl-NL"/>
              </w:rPr>
              <w:lastRenderedPageBreak/>
              <w:t xml:space="preserve">Tempat   </w:t>
            </w:r>
            <w:r w:rsidRPr="004F543C">
              <w:rPr>
                <w:rFonts w:ascii="Bookman Old Style" w:hAnsi="Bookman Old Style" w:cs="Arial"/>
              </w:rPr>
              <w:t xml:space="preserve"> </w:t>
            </w:r>
            <w:r w:rsidRPr="004F543C">
              <w:rPr>
                <w:rFonts w:ascii="Bookman Old Style" w:hAnsi="Bookman Old Style" w:cs="Arial"/>
                <w:lang w:val="nl-NL"/>
              </w:rPr>
              <w:t xml:space="preserve">     : ____________________</w:t>
            </w:r>
          </w:p>
          <w:p w14:paraId="06B2E900" w14:textId="77777777" w:rsidR="00865485" w:rsidRPr="004F543C" w:rsidRDefault="00865485" w:rsidP="00865485">
            <w:pPr>
              <w:ind w:left="921"/>
              <w:rPr>
                <w:rFonts w:ascii="Bookman Old Style" w:hAnsi="Bookman Old Style" w:cs="Arial"/>
                <w:i/>
              </w:rPr>
            </w:pPr>
            <w:r w:rsidRPr="004F543C">
              <w:rPr>
                <w:rFonts w:ascii="Bookman Old Style" w:hAnsi="Bookman Old Style" w:cs="Arial"/>
                <w:i/>
                <w:lang w:val="nl-NL"/>
              </w:rPr>
              <w:t>[Dalam</w:t>
            </w:r>
            <w:r w:rsidRPr="004F543C">
              <w:rPr>
                <w:rFonts w:ascii="Bookman Old Style" w:hAnsi="Bookman Old Style" w:cs="Arial"/>
                <w:i/>
              </w:rPr>
              <w:t xml:space="preserve"> hal dilakukan Peninjauan Lapangan]</w:t>
            </w:r>
          </w:p>
          <w:p w14:paraId="5F7F7DE1" w14:textId="77777777" w:rsidR="00865485" w:rsidRPr="004F543C" w:rsidRDefault="00865485" w:rsidP="00865485">
            <w:pPr>
              <w:ind w:right="-72"/>
              <w:jc w:val="both"/>
              <w:rPr>
                <w:rFonts w:ascii="Bookman Old Style" w:hAnsi="Bookman Old Style"/>
              </w:rPr>
            </w:pPr>
          </w:p>
        </w:tc>
        <w:tc>
          <w:tcPr>
            <w:tcW w:w="0" w:type="auto"/>
            <w:vAlign w:val="center"/>
          </w:tcPr>
          <w:p w14:paraId="390D1CE5" w14:textId="77777777" w:rsidR="00865485" w:rsidRPr="00895830" w:rsidRDefault="00865485" w:rsidP="00865485">
            <w:pPr>
              <w:pStyle w:val="ListParagraph"/>
              <w:spacing w:before="2" w:line="276" w:lineRule="auto"/>
              <w:ind w:left="0" w:right="28"/>
              <w:jc w:val="center"/>
              <w:rPr>
                <w:rFonts w:ascii="Bookman Old Style" w:hAnsi="Bookman Old Style" w:cs="Arial"/>
                <w:b/>
                <w:bCs/>
                <w:highlight w:val="yellow"/>
              </w:rPr>
            </w:pPr>
          </w:p>
        </w:tc>
        <w:tc>
          <w:tcPr>
            <w:tcW w:w="0" w:type="auto"/>
            <w:vAlign w:val="center"/>
          </w:tcPr>
          <w:p w14:paraId="471A5635" w14:textId="77777777" w:rsidR="00865485" w:rsidRPr="00895830" w:rsidRDefault="00865485" w:rsidP="00865485">
            <w:pPr>
              <w:pStyle w:val="ListParagraph"/>
              <w:spacing w:before="2" w:line="276" w:lineRule="auto"/>
              <w:ind w:left="0" w:right="28"/>
              <w:jc w:val="center"/>
              <w:rPr>
                <w:rFonts w:ascii="Bookman Old Style" w:hAnsi="Bookman Old Style" w:cs="Arial"/>
                <w:b/>
                <w:bCs/>
                <w:highlight w:val="yellow"/>
              </w:rPr>
            </w:pPr>
          </w:p>
        </w:tc>
        <w:tc>
          <w:tcPr>
            <w:tcW w:w="0" w:type="auto"/>
            <w:vAlign w:val="center"/>
          </w:tcPr>
          <w:p w14:paraId="586A0100" w14:textId="77777777" w:rsidR="00865485" w:rsidRPr="00895830" w:rsidRDefault="00865485" w:rsidP="00865485">
            <w:pPr>
              <w:pStyle w:val="ListParagraph"/>
              <w:spacing w:before="2" w:line="276" w:lineRule="auto"/>
              <w:ind w:left="0" w:right="28"/>
              <w:jc w:val="center"/>
              <w:rPr>
                <w:rFonts w:ascii="Bookman Old Style" w:hAnsi="Bookman Old Style" w:cs="Arial"/>
                <w:b/>
                <w:bCs/>
                <w:highlight w:val="yellow"/>
              </w:rPr>
            </w:pPr>
          </w:p>
        </w:tc>
      </w:tr>
      <w:tr w:rsidR="00FB4465" w:rsidRPr="00895830" w14:paraId="30C91A6E" w14:textId="77777777" w:rsidTr="002F6501">
        <w:tc>
          <w:tcPr>
            <w:tcW w:w="0" w:type="auto"/>
            <w:vMerge/>
          </w:tcPr>
          <w:p w14:paraId="1BD8B2D1" w14:textId="77777777" w:rsidR="00FB4465" w:rsidRPr="00895830" w:rsidRDefault="00FB4465" w:rsidP="00FB4465">
            <w:pPr>
              <w:pStyle w:val="ListParagraph"/>
              <w:spacing w:before="2" w:line="276" w:lineRule="auto"/>
              <w:ind w:left="0" w:right="28"/>
              <w:jc w:val="center"/>
              <w:rPr>
                <w:rFonts w:ascii="Bookman Old Style" w:hAnsi="Bookman Old Style" w:cs="Arial"/>
                <w:b/>
                <w:bCs/>
                <w:highlight w:val="yellow"/>
              </w:rPr>
            </w:pPr>
          </w:p>
        </w:tc>
        <w:tc>
          <w:tcPr>
            <w:tcW w:w="0" w:type="auto"/>
            <w:gridSpan w:val="5"/>
          </w:tcPr>
          <w:p w14:paraId="664259EA" w14:textId="48FB0D04" w:rsidR="00FB4465" w:rsidRPr="00FB4465" w:rsidRDefault="00FB4465" w:rsidP="00090FA1">
            <w:pPr>
              <w:pStyle w:val="ListParagraph"/>
              <w:numPr>
                <w:ilvl w:val="0"/>
                <w:numId w:val="6"/>
              </w:numPr>
              <w:tabs>
                <w:tab w:val="left" w:pos="3268"/>
              </w:tabs>
              <w:spacing w:before="2" w:line="276" w:lineRule="auto"/>
              <w:ind w:left="396" w:right="28"/>
              <w:jc w:val="both"/>
              <w:rPr>
                <w:rFonts w:ascii="Bookman Old Style" w:hAnsi="Bookman Old Style" w:cs="Arial"/>
                <w:b/>
              </w:rPr>
            </w:pPr>
            <w:r w:rsidRPr="004F543C">
              <w:rPr>
                <w:rFonts w:ascii="Bookman Old Style" w:hAnsi="Bookman Old Style" w:cs="Arial"/>
                <w:b/>
              </w:rPr>
              <w:t>Penyiapan Dokumen Penawaran</w:t>
            </w:r>
          </w:p>
          <w:p w14:paraId="2A5C5105" w14:textId="77777777" w:rsidR="00FB4465" w:rsidRPr="00FB4465" w:rsidRDefault="00FB4465" w:rsidP="00FB4465">
            <w:pPr>
              <w:ind w:right="-72"/>
              <w:jc w:val="both"/>
              <w:rPr>
                <w:rFonts w:ascii="Bookman Old Style" w:hAnsi="Bookman Old Style" w:cs="Arial"/>
                <w:b/>
              </w:rPr>
            </w:pPr>
          </w:p>
        </w:tc>
        <w:tc>
          <w:tcPr>
            <w:tcW w:w="0" w:type="auto"/>
            <w:vAlign w:val="center"/>
          </w:tcPr>
          <w:p w14:paraId="329CFFD7" w14:textId="01EA66F9" w:rsidR="00FB4465" w:rsidRPr="00895830" w:rsidRDefault="00FB4465" w:rsidP="00BE089B">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0" w:type="auto"/>
            <w:vAlign w:val="center"/>
          </w:tcPr>
          <w:p w14:paraId="4C0F9879" w14:textId="187D0DBD" w:rsidR="00FB4465" w:rsidRPr="00895830" w:rsidRDefault="00FB4465" w:rsidP="00BE089B">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0" w:type="auto"/>
            <w:vAlign w:val="center"/>
          </w:tcPr>
          <w:p w14:paraId="0D592ABC" w14:textId="1084D6BE" w:rsidR="00FB4465" w:rsidRPr="00895830" w:rsidRDefault="00FB4465" w:rsidP="00BE089B">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r>
      <w:tr w:rsidR="00BE089B" w:rsidRPr="00895830" w14:paraId="6311DE69" w14:textId="77777777" w:rsidTr="002F6501">
        <w:tc>
          <w:tcPr>
            <w:tcW w:w="0" w:type="auto"/>
            <w:vMerge/>
          </w:tcPr>
          <w:p w14:paraId="6EB5A772" w14:textId="77777777" w:rsidR="00BE089B" w:rsidRPr="00895830" w:rsidRDefault="00BE089B" w:rsidP="00BE089B">
            <w:pPr>
              <w:pStyle w:val="ListParagraph"/>
              <w:spacing w:before="2" w:line="276" w:lineRule="auto"/>
              <w:ind w:left="0" w:right="28"/>
              <w:jc w:val="center"/>
              <w:rPr>
                <w:rFonts w:ascii="Bookman Old Style" w:hAnsi="Bookman Old Style" w:cs="Arial"/>
                <w:b/>
                <w:bCs/>
                <w:highlight w:val="yellow"/>
              </w:rPr>
            </w:pPr>
          </w:p>
        </w:tc>
        <w:tc>
          <w:tcPr>
            <w:tcW w:w="0" w:type="auto"/>
            <w:gridSpan w:val="2"/>
          </w:tcPr>
          <w:p w14:paraId="49E5AF15" w14:textId="05B226D3" w:rsidR="00BE089B" w:rsidRPr="004F543C" w:rsidRDefault="00BE089B" w:rsidP="00BE089B">
            <w:pPr>
              <w:tabs>
                <w:tab w:val="left" w:pos="3268"/>
              </w:tabs>
              <w:spacing w:before="2" w:line="276" w:lineRule="auto"/>
              <w:ind w:left="36" w:right="28"/>
              <w:jc w:val="both"/>
              <w:rPr>
                <w:rFonts w:ascii="Bookman Old Style" w:hAnsi="Bookman Old Style" w:cs="Arial"/>
                <w:b/>
              </w:rPr>
            </w:pPr>
            <w:bookmarkStart w:id="10" w:name="_Toc70077314"/>
            <w:r w:rsidRPr="004F543C">
              <w:rPr>
                <w:rFonts w:ascii="Bookman Old Style" w:hAnsi="Bookman Old Style" w:cs="Arial"/>
                <w:lang w:val="sv-SE"/>
              </w:rPr>
              <w:t>18.</w:t>
            </w:r>
            <w:r>
              <w:rPr>
                <w:rFonts w:ascii="Bookman Old Style" w:hAnsi="Bookman Old Style" w:cs="Arial"/>
                <w:lang w:val="sv-SE"/>
              </w:rPr>
              <w:t xml:space="preserve"> </w:t>
            </w:r>
            <w:r w:rsidRPr="004F543C">
              <w:rPr>
                <w:rFonts w:ascii="Bookman Old Style" w:hAnsi="Bookman Old Style" w:cs="Arial"/>
                <w:lang w:val="sv-SE"/>
              </w:rPr>
              <w:t>Jenis Kontrak dan Cara Pembayaran</w:t>
            </w:r>
            <w:bookmarkEnd w:id="10"/>
          </w:p>
        </w:tc>
        <w:tc>
          <w:tcPr>
            <w:tcW w:w="0" w:type="auto"/>
            <w:gridSpan w:val="3"/>
          </w:tcPr>
          <w:p w14:paraId="0F9FD9B2" w14:textId="78A8D9F1" w:rsidR="00BE089B" w:rsidRPr="004F543C" w:rsidRDefault="00BE089B" w:rsidP="00BE089B">
            <w:pPr>
              <w:jc w:val="both"/>
              <w:rPr>
                <w:rFonts w:ascii="Bookman Old Style" w:hAnsi="Bookman Old Style" w:cs="Arial"/>
                <w:lang w:val="sv-SE"/>
              </w:rPr>
            </w:pPr>
            <w:r w:rsidRPr="004F543C">
              <w:rPr>
                <w:rFonts w:ascii="Bookman Old Style" w:hAnsi="Bookman Old Style" w:cs="Arial"/>
              </w:rPr>
              <w:t xml:space="preserve">Jenis Kontrak </w:t>
            </w:r>
            <w:r w:rsidRPr="004F543C">
              <w:rPr>
                <w:rFonts w:ascii="Bookman Old Style" w:hAnsi="Bookman Old Style" w:cs="Arial"/>
                <w:b/>
                <w:bCs/>
              </w:rPr>
              <w:t>lumsum</w:t>
            </w:r>
          </w:p>
          <w:p w14:paraId="026F35BE" w14:textId="77777777" w:rsidR="00BE089B" w:rsidRPr="004F543C" w:rsidRDefault="00BE089B" w:rsidP="00BE089B">
            <w:pPr>
              <w:jc w:val="both"/>
              <w:rPr>
                <w:rFonts w:ascii="Bookman Old Style" w:hAnsi="Bookman Old Style" w:cs="Arial"/>
                <w:i/>
                <w:lang w:val="sv-SE"/>
              </w:rPr>
            </w:pPr>
            <w:r w:rsidRPr="004F543C">
              <w:rPr>
                <w:rFonts w:ascii="Bookman Old Style" w:hAnsi="Bookman Old Style" w:cs="Arial"/>
                <w:lang w:val="sv-SE"/>
              </w:rPr>
              <w:t xml:space="preserve">Cara pembayaran: </w:t>
            </w:r>
            <w:r w:rsidRPr="004F543C">
              <w:rPr>
                <w:rFonts w:ascii="Bookman Old Style" w:hAnsi="Bookman Old Style" w:cs="Arial"/>
                <w:b/>
                <w:bCs/>
                <w:lang w:val="sv-SE"/>
              </w:rPr>
              <w:t>termin</w:t>
            </w:r>
          </w:p>
          <w:p w14:paraId="7F6D76B6" w14:textId="77777777" w:rsidR="00BE089B" w:rsidRPr="004F543C" w:rsidRDefault="00BE089B" w:rsidP="00BE089B">
            <w:pPr>
              <w:jc w:val="both"/>
              <w:rPr>
                <w:rFonts w:ascii="Bookman Old Style" w:hAnsi="Bookman Old Style" w:cs="Arial"/>
                <w:i/>
              </w:rPr>
            </w:pPr>
          </w:p>
          <w:p w14:paraId="0B7A9D69" w14:textId="77777777" w:rsidR="00BE089B" w:rsidRPr="004F543C" w:rsidRDefault="00BE089B" w:rsidP="00BE089B">
            <w:pPr>
              <w:ind w:right="-72"/>
              <w:jc w:val="both"/>
              <w:rPr>
                <w:rFonts w:ascii="Bookman Old Style" w:hAnsi="Bookman Old Style"/>
              </w:rPr>
            </w:pPr>
          </w:p>
        </w:tc>
        <w:tc>
          <w:tcPr>
            <w:tcW w:w="0" w:type="auto"/>
            <w:vAlign w:val="center"/>
          </w:tcPr>
          <w:p w14:paraId="79F58461" w14:textId="169091C5" w:rsidR="00BE089B" w:rsidRPr="00895830" w:rsidRDefault="00BE089B" w:rsidP="00BE089B">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0" w:type="auto"/>
            <w:vAlign w:val="center"/>
          </w:tcPr>
          <w:p w14:paraId="5AE48921" w14:textId="4334F22E" w:rsidR="00BE089B" w:rsidRPr="00895830" w:rsidRDefault="00BE089B" w:rsidP="00BE089B">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0" w:type="auto"/>
            <w:vAlign w:val="center"/>
          </w:tcPr>
          <w:p w14:paraId="0C6D95A0" w14:textId="613BB0B7" w:rsidR="00BE089B" w:rsidRPr="00895830" w:rsidRDefault="00BE089B" w:rsidP="00BE089B">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r>
      <w:tr w:rsidR="00C17D4A" w:rsidRPr="00895830" w14:paraId="3007CB42" w14:textId="77777777" w:rsidTr="002F6501">
        <w:tc>
          <w:tcPr>
            <w:tcW w:w="0" w:type="auto"/>
            <w:vMerge/>
          </w:tcPr>
          <w:p w14:paraId="3C82772D" w14:textId="77777777" w:rsidR="00C17D4A" w:rsidRPr="00895830" w:rsidRDefault="00C17D4A" w:rsidP="00C17D4A">
            <w:pPr>
              <w:pStyle w:val="ListParagraph"/>
              <w:spacing w:before="2" w:line="276" w:lineRule="auto"/>
              <w:ind w:left="0" w:right="28"/>
              <w:jc w:val="center"/>
              <w:rPr>
                <w:rFonts w:ascii="Bookman Old Style" w:hAnsi="Bookman Old Style" w:cs="Arial"/>
                <w:b/>
                <w:bCs/>
                <w:highlight w:val="yellow"/>
              </w:rPr>
            </w:pPr>
          </w:p>
        </w:tc>
        <w:tc>
          <w:tcPr>
            <w:tcW w:w="0" w:type="auto"/>
            <w:gridSpan w:val="2"/>
          </w:tcPr>
          <w:p w14:paraId="7422CDA4" w14:textId="560E2B88" w:rsidR="00C17D4A" w:rsidRPr="004F543C" w:rsidRDefault="00C17D4A" w:rsidP="00C17D4A">
            <w:pPr>
              <w:tabs>
                <w:tab w:val="left" w:pos="3268"/>
              </w:tabs>
              <w:spacing w:before="2" w:line="276" w:lineRule="auto"/>
              <w:ind w:left="36" w:right="28"/>
              <w:jc w:val="both"/>
              <w:rPr>
                <w:rFonts w:ascii="Bookman Old Style" w:hAnsi="Bookman Old Style" w:cs="Arial"/>
                <w:b/>
                <w:lang w:val="sv-SE"/>
              </w:rPr>
            </w:pPr>
            <w:bookmarkStart w:id="11" w:name="_Toc70077315"/>
            <w:r>
              <w:rPr>
                <w:rFonts w:ascii="Bookman Old Style" w:hAnsi="Bookman Old Style" w:cs="Arial"/>
                <w:lang w:val="sv-SE"/>
              </w:rPr>
              <w:t xml:space="preserve">19. </w:t>
            </w:r>
            <w:r w:rsidRPr="004F543C">
              <w:rPr>
                <w:rFonts w:ascii="Bookman Old Style" w:hAnsi="Bookman Old Style" w:cs="Arial"/>
                <w:lang w:val="sv-SE"/>
              </w:rPr>
              <w:t>Masa Berlakunya Penawaran Dan Jangka Waktu Pelaksanaan</w:t>
            </w:r>
            <w:bookmarkEnd w:id="11"/>
          </w:p>
        </w:tc>
        <w:tc>
          <w:tcPr>
            <w:tcW w:w="0" w:type="auto"/>
            <w:gridSpan w:val="3"/>
          </w:tcPr>
          <w:p w14:paraId="2A796057" w14:textId="77777777" w:rsidR="00C17D4A" w:rsidRPr="004F543C" w:rsidRDefault="00C17D4A" w:rsidP="00C17D4A">
            <w:pPr>
              <w:jc w:val="both"/>
              <w:rPr>
                <w:rFonts w:ascii="Bookman Old Style" w:hAnsi="Bookman Old Style" w:cs="Arial"/>
              </w:rPr>
            </w:pPr>
            <w:r w:rsidRPr="004F543C">
              <w:rPr>
                <w:rFonts w:ascii="Bookman Old Style" w:hAnsi="Bookman Old Style" w:cs="Arial"/>
              </w:rPr>
              <w:t xml:space="preserve">Masa berlaku penawaran selama </w:t>
            </w:r>
            <w:r w:rsidRPr="004F543C">
              <w:rPr>
                <w:rFonts w:ascii="Bookman Old Style" w:hAnsi="Bookman Old Style" w:cs="Arial"/>
                <w:b/>
                <w:bCs/>
                <w:highlight w:val="yellow"/>
              </w:rPr>
              <w:t>30 (Tiga puluh</w:t>
            </w:r>
            <w:r w:rsidRPr="004F543C">
              <w:rPr>
                <w:rFonts w:ascii="Bookman Old Style" w:hAnsi="Bookman Old Style" w:cs="Arial"/>
                <w:b/>
                <w:bCs/>
              </w:rPr>
              <w:t>)</w:t>
            </w:r>
            <w:r w:rsidRPr="004F543C">
              <w:rPr>
                <w:rFonts w:ascii="Bookman Old Style" w:hAnsi="Bookman Old Style" w:cs="Arial"/>
              </w:rPr>
              <w:t xml:space="preserve"> hari kalender sejak batas akhir </w:t>
            </w:r>
            <w:r w:rsidRPr="004F543C">
              <w:rPr>
                <w:rFonts w:ascii="Bookman Old Style" w:hAnsi="Bookman Old Style" w:cs="Arial"/>
                <w:lang w:val="sv-SE"/>
              </w:rPr>
              <w:t>penyampaian</w:t>
            </w:r>
            <w:r w:rsidRPr="004F543C">
              <w:rPr>
                <w:rFonts w:ascii="Bookman Old Style" w:hAnsi="Bookman Old Style" w:cs="Arial"/>
              </w:rPr>
              <w:t xml:space="preserve"> </w:t>
            </w:r>
            <w:r w:rsidRPr="004F543C">
              <w:rPr>
                <w:rFonts w:ascii="Bookman Old Style" w:hAnsi="Bookman Old Style" w:cs="Arial"/>
                <w:lang w:val="sv-SE"/>
              </w:rPr>
              <w:t xml:space="preserve">Dokumen </w:t>
            </w:r>
            <w:r w:rsidRPr="004F543C">
              <w:rPr>
                <w:rFonts w:ascii="Bookman Old Style" w:hAnsi="Bookman Old Style" w:cs="Arial"/>
              </w:rPr>
              <w:t xml:space="preserve">Penawaran. </w:t>
            </w:r>
          </w:p>
          <w:p w14:paraId="0D71AB05" w14:textId="77777777" w:rsidR="00C17D4A" w:rsidRPr="004F543C" w:rsidRDefault="00C17D4A" w:rsidP="00C17D4A">
            <w:pPr>
              <w:rPr>
                <w:rFonts w:ascii="Bookman Old Style" w:hAnsi="Bookman Old Style" w:cs="Arial"/>
                <w:i/>
                <w:lang w:val="sv-SE"/>
              </w:rPr>
            </w:pPr>
          </w:p>
          <w:p w14:paraId="5CBAA83F" w14:textId="77777777" w:rsidR="00C17D4A" w:rsidRPr="004F543C" w:rsidRDefault="00C17D4A" w:rsidP="00C17D4A">
            <w:pPr>
              <w:jc w:val="both"/>
              <w:rPr>
                <w:rFonts w:ascii="Bookman Old Style" w:hAnsi="Bookman Old Style" w:cs="Arial"/>
                <w:lang w:val="sv-SE"/>
              </w:rPr>
            </w:pPr>
            <w:r w:rsidRPr="004F543C">
              <w:rPr>
                <w:rFonts w:ascii="Bookman Old Style" w:hAnsi="Bookman Old Style" w:cs="Arial"/>
              </w:rPr>
              <w:t xml:space="preserve">Jangka waktu pelaksanaan pekerjaan </w:t>
            </w:r>
            <w:r w:rsidRPr="004F543C">
              <w:rPr>
                <w:rFonts w:ascii="Bookman Old Style" w:hAnsi="Bookman Old Style" w:cs="Arial"/>
                <w:lang w:val="sv-SE"/>
              </w:rPr>
              <w:t>sesuai dengan SSKK.</w:t>
            </w:r>
          </w:p>
          <w:p w14:paraId="7637F3AD" w14:textId="77777777" w:rsidR="00C17D4A" w:rsidRPr="004F543C" w:rsidRDefault="00C17D4A" w:rsidP="00C17D4A">
            <w:pPr>
              <w:ind w:right="-72"/>
              <w:jc w:val="both"/>
              <w:rPr>
                <w:rFonts w:ascii="Bookman Old Style" w:hAnsi="Bookman Old Style"/>
              </w:rPr>
            </w:pPr>
          </w:p>
        </w:tc>
        <w:tc>
          <w:tcPr>
            <w:tcW w:w="0" w:type="auto"/>
            <w:vAlign w:val="center"/>
          </w:tcPr>
          <w:p w14:paraId="5B8C31A7" w14:textId="20C6D8AC" w:rsidR="00C17D4A" w:rsidRPr="00895830" w:rsidRDefault="00C17D4A" w:rsidP="00C17D4A">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0" w:type="auto"/>
            <w:vAlign w:val="center"/>
          </w:tcPr>
          <w:p w14:paraId="2C59AC9C" w14:textId="07731193" w:rsidR="00C17D4A" w:rsidRPr="00895830" w:rsidRDefault="00C17D4A" w:rsidP="00C17D4A">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0" w:type="auto"/>
            <w:vAlign w:val="center"/>
          </w:tcPr>
          <w:p w14:paraId="073FA774" w14:textId="6475E97D" w:rsidR="00C17D4A" w:rsidRPr="00895830" w:rsidRDefault="00C17D4A" w:rsidP="00C17D4A">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r>
      <w:tr w:rsidR="00C17D4A" w:rsidRPr="00895830" w14:paraId="49149026" w14:textId="77777777" w:rsidTr="002F6501">
        <w:tc>
          <w:tcPr>
            <w:tcW w:w="0" w:type="auto"/>
            <w:vMerge/>
          </w:tcPr>
          <w:p w14:paraId="13AA5F1E" w14:textId="77777777" w:rsidR="00C17D4A" w:rsidRPr="00895830" w:rsidRDefault="00C17D4A" w:rsidP="00C17D4A">
            <w:pPr>
              <w:pStyle w:val="ListParagraph"/>
              <w:spacing w:before="2" w:line="276" w:lineRule="auto"/>
              <w:ind w:left="0" w:right="28"/>
              <w:jc w:val="center"/>
              <w:rPr>
                <w:rFonts w:ascii="Bookman Old Style" w:hAnsi="Bookman Old Style" w:cs="Arial"/>
                <w:b/>
                <w:bCs/>
                <w:highlight w:val="yellow"/>
              </w:rPr>
            </w:pPr>
          </w:p>
        </w:tc>
        <w:tc>
          <w:tcPr>
            <w:tcW w:w="0" w:type="auto"/>
            <w:gridSpan w:val="5"/>
          </w:tcPr>
          <w:p w14:paraId="191B0520" w14:textId="10256692" w:rsidR="00C17D4A" w:rsidRPr="004F543C" w:rsidRDefault="00C17D4A" w:rsidP="00090FA1">
            <w:pPr>
              <w:pStyle w:val="ListParagraph"/>
              <w:numPr>
                <w:ilvl w:val="0"/>
                <w:numId w:val="6"/>
              </w:numPr>
              <w:tabs>
                <w:tab w:val="left" w:pos="3268"/>
              </w:tabs>
              <w:spacing w:before="2" w:line="276" w:lineRule="auto"/>
              <w:ind w:left="396" w:right="28"/>
              <w:jc w:val="both"/>
              <w:rPr>
                <w:rFonts w:ascii="Bookman Old Style" w:hAnsi="Bookman Old Style"/>
              </w:rPr>
            </w:pPr>
            <w:r w:rsidRPr="004F543C">
              <w:rPr>
                <w:rFonts w:ascii="Bookman Old Style" w:hAnsi="Bookman Old Style" w:cs="Arial"/>
                <w:b/>
              </w:rPr>
              <w:t>Pembukaan Dan Evaluasi Penawaran</w:t>
            </w:r>
          </w:p>
        </w:tc>
        <w:tc>
          <w:tcPr>
            <w:tcW w:w="0" w:type="auto"/>
            <w:vAlign w:val="center"/>
          </w:tcPr>
          <w:p w14:paraId="3CA05D5D" w14:textId="03AE3291" w:rsidR="00C17D4A" w:rsidRPr="00895830" w:rsidRDefault="00C17D4A" w:rsidP="00C17D4A">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0" w:type="auto"/>
            <w:vAlign w:val="center"/>
          </w:tcPr>
          <w:p w14:paraId="6F2A9039" w14:textId="4CD69EBF" w:rsidR="00C17D4A" w:rsidRPr="00895830" w:rsidRDefault="00C17D4A" w:rsidP="00C17D4A">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0" w:type="auto"/>
            <w:vAlign w:val="center"/>
          </w:tcPr>
          <w:p w14:paraId="4EEBD9EF" w14:textId="6094D675" w:rsidR="00C17D4A" w:rsidRPr="00895830" w:rsidRDefault="00C17D4A" w:rsidP="00C17D4A">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r>
      <w:tr w:rsidR="007A57FF" w:rsidRPr="00895830" w14:paraId="63D247D2" w14:textId="77777777" w:rsidTr="002F6501">
        <w:tc>
          <w:tcPr>
            <w:tcW w:w="0" w:type="auto"/>
            <w:vMerge/>
          </w:tcPr>
          <w:p w14:paraId="135052A7" w14:textId="77777777" w:rsidR="007A57FF" w:rsidRPr="00895830" w:rsidRDefault="007A57FF" w:rsidP="007A57FF">
            <w:pPr>
              <w:pStyle w:val="ListParagraph"/>
              <w:spacing w:before="2" w:line="276" w:lineRule="auto"/>
              <w:ind w:left="0" w:right="28"/>
              <w:jc w:val="center"/>
              <w:rPr>
                <w:rFonts w:ascii="Bookman Old Style" w:hAnsi="Bookman Old Style" w:cs="Arial"/>
                <w:b/>
                <w:bCs/>
                <w:highlight w:val="yellow"/>
              </w:rPr>
            </w:pPr>
          </w:p>
        </w:tc>
        <w:tc>
          <w:tcPr>
            <w:tcW w:w="0" w:type="auto"/>
            <w:gridSpan w:val="2"/>
          </w:tcPr>
          <w:p w14:paraId="0E03FDB8" w14:textId="7E724CE7" w:rsidR="007A57FF" w:rsidRPr="004F543C" w:rsidRDefault="007A57FF" w:rsidP="007A57FF">
            <w:pPr>
              <w:tabs>
                <w:tab w:val="left" w:pos="3268"/>
              </w:tabs>
              <w:spacing w:before="2" w:line="276" w:lineRule="auto"/>
              <w:ind w:left="36" w:right="28"/>
              <w:jc w:val="both"/>
              <w:rPr>
                <w:rFonts w:ascii="Bookman Old Style" w:hAnsi="Bookman Old Style" w:cs="Arial"/>
                <w:lang w:val="sv-SE"/>
              </w:rPr>
            </w:pPr>
            <w:bookmarkStart w:id="12" w:name="_Toc70077316"/>
            <w:r>
              <w:rPr>
                <w:rFonts w:ascii="Bookman Old Style" w:hAnsi="Bookman Old Style" w:cs="Arial"/>
                <w:lang w:val="sv-SE"/>
              </w:rPr>
              <w:t xml:space="preserve">25. </w:t>
            </w:r>
            <w:r w:rsidRPr="004F543C">
              <w:rPr>
                <w:rFonts w:ascii="Bookman Old Style" w:hAnsi="Bookman Old Style" w:cs="Arial"/>
                <w:lang w:val="sv-SE"/>
              </w:rPr>
              <w:t>Evaluasi Dokumen Penawaran Administrasi Dan Teknis</w:t>
            </w:r>
            <w:bookmarkEnd w:id="12"/>
          </w:p>
          <w:p w14:paraId="0B7F9D53" w14:textId="77777777" w:rsidR="007A57FF" w:rsidRPr="004F543C" w:rsidRDefault="007A57FF" w:rsidP="007A57FF">
            <w:pPr>
              <w:tabs>
                <w:tab w:val="left" w:pos="3268"/>
              </w:tabs>
              <w:spacing w:before="2" w:line="276" w:lineRule="auto"/>
              <w:ind w:left="36" w:right="28"/>
              <w:jc w:val="both"/>
              <w:rPr>
                <w:rFonts w:ascii="Bookman Old Style" w:hAnsi="Bookman Old Style" w:cs="Arial"/>
                <w:b/>
              </w:rPr>
            </w:pPr>
          </w:p>
        </w:tc>
        <w:tc>
          <w:tcPr>
            <w:tcW w:w="0" w:type="auto"/>
            <w:gridSpan w:val="3"/>
          </w:tcPr>
          <w:p w14:paraId="4A29444D" w14:textId="77777777" w:rsidR="007A57FF" w:rsidRPr="004F543C" w:rsidRDefault="007A57FF" w:rsidP="007A57FF">
            <w:pPr>
              <w:ind w:left="779" w:hanging="709"/>
              <w:jc w:val="both"/>
              <w:rPr>
                <w:rFonts w:ascii="Bookman Old Style" w:hAnsi="Bookman Old Style" w:cs="Arial"/>
              </w:rPr>
            </w:pPr>
            <w:r w:rsidRPr="004F543C">
              <w:rPr>
                <w:rFonts w:ascii="Bookman Old Style" w:hAnsi="Bookman Old Style" w:cs="Arial"/>
                <w:lang w:val="sv-SE"/>
              </w:rPr>
              <w:t xml:space="preserve">25.1 </w:t>
            </w:r>
            <w:r w:rsidRPr="004F543C">
              <w:rPr>
                <w:rFonts w:ascii="Bookman Old Style" w:hAnsi="Bookman Old Style" w:cs="Arial"/>
                <w:lang w:val="sv-SE"/>
              </w:rPr>
              <w:tab/>
            </w:r>
            <w:r w:rsidRPr="004F543C">
              <w:rPr>
                <w:rFonts w:ascii="Bookman Old Style" w:hAnsi="Bookman Old Style" w:cs="Arial"/>
              </w:rPr>
              <w:t xml:space="preserve">Metode evaluasi penawaran: </w:t>
            </w:r>
            <w:r w:rsidRPr="004F543C">
              <w:rPr>
                <w:rFonts w:ascii="Bookman Old Style" w:hAnsi="Bookman Old Style" w:cs="Arial"/>
                <w:b/>
                <w:bCs/>
                <w:i/>
                <w:lang w:val="sv-SE"/>
              </w:rPr>
              <w:t>Kualitas dan Biaya</w:t>
            </w:r>
          </w:p>
          <w:p w14:paraId="2C2E0A40" w14:textId="77777777" w:rsidR="007A57FF" w:rsidRPr="004F543C" w:rsidRDefault="007A57FF" w:rsidP="007A57FF">
            <w:pPr>
              <w:jc w:val="both"/>
              <w:rPr>
                <w:rFonts w:ascii="Bookman Old Style" w:hAnsi="Bookman Old Style" w:cs="Arial"/>
                <w:lang w:val="sv-SE"/>
              </w:rPr>
            </w:pPr>
          </w:p>
          <w:p w14:paraId="7D4C0FA4" w14:textId="77777777" w:rsidR="007A57FF" w:rsidRPr="004F543C" w:rsidRDefault="007A57FF" w:rsidP="007A57FF">
            <w:pPr>
              <w:ind w:left="779"/>
              <w:jc w:val="both"/>
              <w:rPr>
                <w:rFonts w:ascii="Bookman Old Style" w:hAnsi="Bookman Old Style" w:cs="Arial"/>
              </w:rPr>
            </w:pPr>
            <w:r w:rsidRPr="004F543C">
              <w:rPr>
                <w:rFonts w:ascii="Bookman Old Style" w:hAnsi="Bookman Old Style" w:cs="Arial"/>
                <w:lang w:val="sv-SE"/>
              </w:rPr>
              <w:t xml:space="preserve">Nilai Ambang Batas </w:t>
            </w:r>
            <w:r w:rsidRPr="004F543C">
              <w:rPr>
                <w:rFonts w:ascii="Bookman Old Style" w:hAnsi="Bookman Old Style" w:cs="Arial"/>
              </w:rPr>
              <w:t xml:space="preserve">Evaluasi Teknis </w:t>
            </w:r>
            <w:r w:rsidRPr="004F543C">
              <w:rPr>
                <w:rFonts w:ascii="Bookman Old Style" w:hAnsi="Bookman Old Style" w:cs="Arial"/>
                <w:lang w:val="sv-SE"/>
              </w:rPr>
              <w:t>:</w:t>
            </w:r>
            <w:r w:rsidRPr="004F543C">
              <w:rPr>
                <w:rFonts w:ascii="Bookman Old Style" w:hAnsi="Bookman Old Style" w:cs="Arial"/>
              </w:rPr>
              <w:t xml:space="preserve"> ____________</w:t>
            </w:r>
          </w:p>
          <w:p w14:paraId="6A00F0F9" w14:textId="77777777" w:rsidR="007A57FF" w:rsidRPr="004F543C" w:rsidRDefault="007A57FF" w:rsidP="007A57FF">
            <w:pPr>
              <w:ind w:left="779"/>
              <w:jc w:val="both"/>
              <w:rPr>
                <w:rFonts w:ascii="Bookman Old Style" w:hAnsi="Bookman Old Style" w:cs="Arial"/>
                <w:i/>
              </w:rPr>
            </w:pPr>
            <w:r w:rsidRPr="004F543C">
              <w:rPr>
                <w:rFonts w:ascii="Bookman Old Style" w:hAnsi="Bookman Old Style" w:cs="Arial"/>
                <w:i/>
              </w:rPr>
              <w:t xml:space="preserve">[diisi dengan </w:t>
            </w:r>
            <w:r w:rsidRPr="004F543C">
              <w:rPr>
                <w:rFonts w:ascii="Bookman Old Style" w:hAnsi="Bookman Old Style" w:cs="Arial"/>
                <w:i/>
                <w:lang w:val="sv-SE"/>
              </w:rPr>
              <w:t>nilai</w:t>
            </w:r>
            <w:r w:rsidRPr="004F543C">
              <w:rPr>
                <w:rFonts w:ascii="Bookman Old Style" w:hAnsi="Bookman Old Style" w:cs="Arial"/>
                <w:i/>
              </w:rPr>
              <w:t xml:space="preserve"> ambang batas]</w:t>
            </w:r>
          </w:p>
          <w:p w14:paraId="41297DF6" w14:textId="77777777" w:rsidR="007A57FF" w:rsidRPr="004F543C" w:rsidRDefault="007A57FF" w:rsidP="007A57FF">
            <w:pPr>
              <w:ind w:left="882"/>
              <w:jc w:val="both"/>
              <w:rPr>
                <w:rFonts w:ascii="Bookman Old Style" w:hAnsi="Bookman Old Style" w:cs="Arial"/>
              </w:rPr>
            </w:pPr>
          </w:p>
          <w:p w14:paraId="6FD229B8" w14:textId="77777777" w:rsidR="007A57FF" w:rsidRPr="004F543C" w:rsidRDefault="007A57FF" w:rsidP="007A57FF">
            <w:pPr>
              <w:ind w:left="779"/>
              <w:jc w:val="both"/>
              <w:rPr>
                <w:rFonts w:ascii="Bookman Old Style" w:hAnsi="Bookman Old Style" w:cs="Arial"/>
                <w:i/>
                <w:lang w:val="sv-SE"/>
              </w:rPr>
            </w:pPr>
            <w:r w:rsidRPr="004F543C">
              <w:rPr>
                <w:rFonts w:ascii="Bookman Old Style" w:hAnsi="Bookman Old Style" w:cs="Arial"/>
                <w:i/>
                <w:lang w:val="sv-SE"/>
              </w:rPr>
              <w:t>[</w:t>
            </w:r>
            <w:r w:rsidRPr="004F543C">
              <w:rPr>
                <w:rFonts w:ascii="Bookman Old Style" w:hAnsi="Bookman Old Style" w:cs="Arial"/>
                <w:i/>
              </w:rPr>
              <w:t>Kriteria evaluasi teknis tercantum dalam Bab V Lembar Kriteria Evaluasi]</w:t>
            </w:r>
          </w:p>
          <w:p w14:paraId="39C325A9" w14:textId="77777777" w:rsidR="007A57FF" w:rsidRPr="004F543C" w:rsidRDefault="007A57FF" w:rsidP="007A57FF">
            <w:pPr>
              <w:ind w:right="-72"/>
              <w:jc w:val="both"/>
              <w:rPr>
                <w:rFonts w:ascii="Bookman Old Style" w:hAnsi="Bookman Old Style"/>
              </w:rPr>
            </w:pPr>
          </w:p>
        </w:tc>
        <w:tc>
          <w:tcPr>
            <w:tcW w:w="0" w:type="auto"/>
            <w:vAlign w:val="center"/>
          </w:tcPr>
          <w:p w14:paraId="0E889A31" w14:textId="394AC4B9" w:rsidR="007A57FF" w:rsidRPr="00895830" w:rsidRDefault="007A57FF" w:rsidP="007A57FF">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0" w:type="auto"/>
            <w:vAlign w:val="center"/>
          </w:tcPr>
          <w:p w14:paraId="298FFC74" w14:textId="0469D0F1" w:rsidR="007A57FF" w:rsidRPr="00895830" w:rsidRDefault="007A57FF" w:rsidP="007A57FF">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0" w:type="auto"/>
            <w:vAlign w:val="center"/>
          </w:tcPr>
          <w:p w14:paraId="13D4BFE4" w14:textId="6A8157F5" w:rsidR="007A57FF" w:rsidRPr="00895830" w:rsidRDefault="007A57FF" w:rsidP="007A57FF">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r>
      <w:tr w:rsidR="00064D0D" w:rsidRPr="00895830" w14:paraId="6E1504E8" w14:textId="77777777" w:rsidTr="002F6501">
        <w:tc>
          <w:tcPr>
            <w:tcW w:w="0" w:type="auto"/>
            <w:vMerge/>
          </w:tcPr>
          <w:p w14:paraId="17AF1E8C" w14:textId="77777777" w:rsidR="00064D0D" w:rsidRPr="00895830" w:rsidRDefault="00064D0D" w:rsidP="007A57FF">
            <w:pPr>
              <w:pStyle w:val="ListParagraph"/>
              <w:spacing w:before="2" w:line="276" w:lineRule="auto"/>
              <w:ind w:left="0" w:right="28"/>
              <w:jc w:val="center"/>
              <w:rPr>
                <w:rFonts w:ascii="Bookman Old Style" w:hAnsi="Bookman Old Style" w:cs="Arial"/>
                <w:b/>
                <w:bCs/>
                <w:highlight w:val="yellow"/>
              </w:rPr>
            </w:pPr>
          </w:p>
        </w:tc>
        <w:tc>
          <w:tcPr>
            <w:tcW w:w="0" w:type="auto"/>
            <w:gridSpan w:val="5"/>
          </w:tcPr>
          <w:p w14:paraId="3A21D52A" w14:textId="0866B69C" w:rsidR="00064D0D" w:rsidRPr="004F543C" w:rsidRDefault="00064D0D" w:rsidP="00090FA1">
            <w:pPr>
              <w:pStyle w:val="ListParagraph"/>
              <w:numPr>
                <w:ilvl w:val="0"/>
                <w:numId w:val="23"/>
              </w:numPr>
              <w:tabs>
                <w:tab w:val="left" w:pos="3268"/>
              </w:tabs>
              <w:spacing w:before="2" w:line="276" w:lineRule="auto"/>
              <w:ind w:left="442" w:right="28"/>
              <w:jc w:val="both"/>
              <w:rPr>
                <w:rFonts w:ascii="Bookman Old Style" w:hAnsi="Bookman Old Style"/>
              </w:rPr>
            </w:pPr>
            <w:r w:rsidRPr="004F543C">
              <w:rPr>
                <w:rFonts w:ascii="Bookman Old Style" w:hAnsi="Bookman Old Style" w:cs="Arial"/>
                <w:b/>
              </w:rPr>
              <w:t>PENETAPAN PEMENANG</w:t>
            </w:r>
          </w:p>
        </w:tc>
        <w:tc>
          <w:tcPr>
            <w:tcW w:w="0" w:type="auto"/>
            <w:vAlign w:val="center"/>
          </w:tcPr>
          <w:p w14:paraId="3EFB813A" w14:textId="7F184ADC" w:rsidR="00064D0D" w:rsidRPr="00895830" w:rsidRDefault="00064D0D" w:rsidP="007A57FF">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0" w:type="auto"/>
            <w:vAlign w:val="center"/>
          </w:tcPr>
          <w:p w14:paraId="51996729" w14:textId="61FCD999" w:rsidR="00064D0D" w:rsidRPr="00895830" w:rsidRDefault="00064D0D" w:rsidP="007A57FF">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0" w:type="auto"/>
            <w:vAlign w:val="center"/>
          </w:tcPr>
          <w:p w14:paraId="0517689D" w14:textId="3C34B034" w:rsidR="00064D0D" w:rsidRPr="00895830" w:rsidRDefault="00064D0D" w:rsidP="007A57FF">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r>
      <w:tr w:rsidR="009704E2" w:rsidRPr="00895830" w14:paraId="4DD2174C" w14:textId="77777777" w:rsidTr="002F6501">
        <w:tc>
          <w:tcPr>
            <w:tcW w:w="0" w:type="auto"/>
            <w:vMerge/>
          </w:tcPr>
          <w:p w14:paraId="562D2422" w14:textId="77777777" w:rsidR="009704E2" w:rsidRPr="00895830" w:rsidRDefault="009704E2" w:rsidP="009704E2">
            <w:pPr>
              <w:pStyle w:val="ListParagraph"/>
              <w:spacing w:before="2" w:line="276" w:lineRule="auto"/>
              <w:ind w:left="0" w:right="28"/>
              <w:jc w:val="center"/>
              <w:rPr>
                <w:rFonts w:ascii="Bookman Old Style" w:hAnsi="Bookman Old Style" w:cs="Arial"/>
                <w:b/>
                <w:bCs/>
                <w:highlight w:val="yellow"/>
              </w:rPr>
            </w:pPr>
          </w:p>
        </w:tc>
        <w:tc>
          <w:tcPr>
            <w:tcW w:w="0" w:type="auto"/>
            <w:gridSpan w:val="2"/>
          </w:tcPr>
          <w:p w14:paraId="1CD01E65" w14:textId="31AB8864" w:rsidR="009704E2" w:rsidRPr="004F543C" w:rsidRDefault="009704E2" w:rsidP="009704E2">
            <w:pPr>
              <w:tabs>
                <w:tab w:val="left" w:pos="3268"/>
              </w:tabs>
              <w:spacing w:before="2" w:line="276" w:lineRule="auto"/>
              <w:ind w:left="36" w:right="28"/>
              <w:jc w:val="both"/>
              <w:rPr>
                <w:rFonts w:ascii="Bookman Old Style" w:hAnsi="Bookman Old Style" w:cs="Arial"/>
                <w:b/>
              </w:rPr>
            </w:pPr>
            <w:bookmarkStart w:id="13" w:name="_Toc70077317"/>
            <w:r w:rsidRPr="004F543C">
              <w:rPr>
                <w:rFonts w:ascii="Bookman Old Style" w:hAnsi="Bookman Old Style" w:cs="Arial"/>
              </w:rPr>
              <w:t xml:space="preserve">Penetapan </w:t>
            </w:r>
            <w:r w:rsidRPr="004F543C">
              <w:rPr>
                <w:rFonts w:ascii="Bookman Old Style" w:hAnsi="Bookman Old Style" w:cs="Arial"/>
                <w:lang w:val="en-ID"/>
              </w:rPr>
              <w:t xml:space="preserve">Calon </w:t>
            </w:r>
            <w:r w:rsidRPr="004F543C">
              <w:rPr>
                <w:rFonts w:ascii="Bookman Old Style" w:hAnsi="Bookman Old Style" w:cs="Arial"/>
              </w:rPr>
              <w:t>Pemenang</w:t>
            </w:r>
            <w:bookmarkEnd w:id="13"/>
          </w:p>
        </w:tc>
        <w:tc>
          <w:tcPr>
            <w:tcW w:w="0" w:type="auto"/>
            <w:gridSpan w:val="3"/>
          </w:tcPr>
          <w:p w14:paraId="1C9C2FEF" w14:textId="77777777" w:rsidR="009704E2" w:rsidRPr="004F543C" w:rsidRDefault="009704E2" w:rsidP="009704E2">
            <w:pPr>
              <w:ind w:left="779" w:hanging="709"/>
              <w:jc w:val="both"/>
              <w:rPr>
                <w:rFonts w:ascii="Bookman Old Style" w:hAnsi="Bookman Old Style"/>
              </w:rPr>
            </w:pPr>
            <w:proofErr w:type="gramStart"/>
            <w:r w:rsidRPr="004F543C">
              <w:rPr>
                <w:rFonts w:ascii="Bookman Old Style" w:hAnsi="Bookman Old Style"/>
                <w:lang w:val="en-ID"/>
              </w:rPr>
              <w:t>28.2.a</w:t>
            </w:r>
            <w:r w:rsidRPr="004F543C">
              <w:rPr>
                <w:rFonts w:ascii="Bookman Old Style" w:hAnsi="Bookman Old Style"/>
                <w:i/>
                <w:lang w:val="en-ID"/>
              </w:rPr>
              <w:t xml:space="preserve">  </w:t>
            </w:r>
            <w:r w:rsidRPr="004F543C">
              <w:rPr>
                <w:rFonts w:ascii="Bookman Old Style" w:hAnsi="Bookman Old Style"/>
              </w:rPr>
              <w:t>Bobot</w:t>
            </w:r>
            <w:proofErr w:type="gramEnd"/>
            <w:r w:rsidRPr="004F543C">
              <w:rPr>
                <w:rFonts w:ascii="Bookman Old Style" w:hAnsi="Bookman Old Style"/>
              </w:rPr>
              <w:t xml:space="preserve"> Penawaran Teknis : </w:t>
            </w:r>
            <w:r w:rsidRPr="004F543C">
              <w:rPr>
                <w:rFonts w:ascii="Bookman Old Style" w:hAnsi="Bookman Old Style"/>
                <w:b/>
                <w:bCs/>
              </w:rPr>
              <w:t>80%</w:t>
            </w:r>
            <w:r w:rsidRPr="004F543C">
              <w:rPr>
                <w:rFonts w:ascii="Bookman Old Style" w:hAnsi="Bookman Old Style"/>
              </w:rPr>
              <w:t xml:space="preserve">  </w:t>
            </w:r>
          </w:p>
          <w:p w14:paraId="2EE7A1DE" w14:textId="77777777" w:rsidR="009704E2" w:rsidRPr="004F543C" w:rsidRDefault="009704E2" w:rsidP="009704E2">
            <w:pPr>
              <w:ind w:left="779"/>
              <w:jc w:val="both"/>
              <w:rPr>
                <w:rFonts w:ascii="Bookman Old Style" w:hAnsi="Bookman Old Style"/>
                <w:lang w:val="sv-SE"/>
              </w:rPr>
            </w:pPr>
            <w:r w:rsidRPr="004F543C">
              <w:rPr>
                <w:rFonts w:ascii="Bookman Old Style" w:hAnsi="Bookman Old Style"/>
              </w:rPr>
              <w:t xml:space="preserve">Bobot Penawaran Biaya </w:t>
            </w:r>
            <w:r w:rsidRPr="004F543C">
              <w:rPr>
                <w:rFonts w:ascii="Bookman Old Style" w:hAnsi="Bookman Old Style"/>
                <w:lang w:val="sv-SE"/>
              </w:rPr>
              <w:t xml:space="preserve"> </w:t>
            </w:r>
            <w:r w:rsidRPr="004F543C">
              <w:rPr>
                <w:rFonts w:ascii="Bookman Old Style" w:hAnsi="Bookman Old Style"/>
              </w:rPr>
              <w:t xml:space="preserve">: </w:t>
            </w:r>
            <w:r w:rsidRPr="004F543C">
              <w:rPr>
                <w:rFonts w:ascii="Bookman Old Style" w:hAnsi="Bookman Old Style"/>
                <w:b/>
                <w:bCs/>
              </w:rPr>
              <w:t>20%</w:t>
            </w:r>
            <w:r w:rsidRPr="004F543C">
              <w:rPr>
                <w:rFonts w:ascii="Bookman Old Style" w:hAnsi="Bookman Old Style"/>
              </w:rPr>
              <w:t xml:space="preserve"> </w:t>
            </w:r>
            <w:r w:rsidRPr="004F543C">
              <w:rPr>
                <w:rFonts w:ascii="Bookman Old Style" w:hAnsi="Bookman Old Style"/>
                <w:lang w:val="sv-SE"/>
              </w:rPr>
              <w:t xml:space="preserve"> </w:t>
            </w:r>
            <w:r w:rsidRPr="004F543C">
              <w:rPr>
                <w:rFonts w:ascii="Bookman Old Style" w:hAnsi="Bookman Old Style"/>
                <w:lang w:val="sv-SE"/>
              </w:rPr>
              <w:tab/>
            </w:r>
          </w:p>
          <w:p w14:paraId="772ACDB3" w14:textId="77777777" w:rsidR="009704E2" w:rsidRPr="004F543C" w:rsidRDefault="009704E2" w:rsidP="009704E2">
            <w:pPr>
              <w:ind w:right="-72"/>
              <w:jc w:val="both"/>
              <w:rPr>
                <w:rFonts w:ascii="Bookman Old Style" w:hAnsi="Bookman Old Style"/>
              </w:rPr>
            </w:pPr>
          </w:p>
        </w:tc>
        <w:tc>
          <w:tcPr>
            <w:tcW w:w="0" w:type="auto"/>
            <w:vAlign w:val="center"/>
          </w:tcPr>
          <w:p w14:paraId="40223108" w14:textId="3F5188E3" w:rsidR="009704E2" w:rsidRPr="00895830" w:rsidRDefault="009704E2" w:rsidP="009704E2">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0" w:type="auto"/>
            <w:vAlign w:val="center"/>
          </w:tcPr>
          <w:p w14:paraId="7ABFD40C" w14:textId="35FD40AF" w:rsidR="009704E2" w:rsidRPr="00895830" w:rsidRDefault="009704E2" w:rsidP="009704E2">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0" w:type="auto"/>
            <w:vAlign w:val="center"/>
          </w:tcPr>
          <w:p w14:paraId="2C36CFE4" w14:textId="4FA759B5" w:rsidR="009704E2" w:rsidRPr="00895830" w:rsidRDefault="009704E2" w:rsidP="009704E2">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r>
      <w:tr w:rsidR="009704E2" w:rsidRPr="00895830" w14:paraId="1F46CF33" w14:textId="77777777" w:rsidTr="002F6501">
        <w:tc>
          <w:tcPr>
            <w:tcW w:w="0" w:type="auto"/>
            <w:vMerge/>
          </w:tcPr>
          <w:p w14:paraId="5E477618" w14:textId="77777777" w:rsidR="009704E2" w:rsidRPr="00895830" w:rsidRDefault="009704E2" w:rsidP="009704E2">
            <w:pPr>
              <w:pStyle w:val="ListParagraph"/>
              <w:spacing w:before="2" w:line="276" w:lineRule="auto"/>
              <w:ind w:left="0" w:right="28"/>
              <w:jc w:val="center"/>
              <w:rPr>
                <w:rFonts w:ascii="Bookman Old Style" w:hAnsi="Bookman Old Style" w:cs="Arial"/>
                <w:b/>
                <w:bCs/>
                <w:highlight w:val="yellow"/>
              </w:rPr>
            </w:pPr>
          </w:p>
        </w:tc>
        <w:tc>
          <w:tcPr>
            <w:tcW w:w="0" w:type="auto"/>
            <w:gridSpan w:val="2"/>
          </w:tcPr>
          <w:p w14:paraId="768A4E88" w14:textId="0739846A" w:rsidR="009704E2" w:rsidRPr="004F543C" w:rsidRDefault="009704E2" w:rsidP="009704E2">
            <w:pPr>
              <w:tabs>
                <w:tab w:val="left" w:pos="3268"/>
              </w:tabs>
              <w:spacing w:before="2" w:line="276" w:lineRule="auto"/>
              <w:ind w:right="28"/>
              <w:jc w:val="both"/>
              <w:rPr>
                <w:rFonts w:ascii="Bookman Old Style" w:hAnsi="Bookman Old Style" w:cs="Arial"/>
                <w:b/>
                <w:bCs/>
                <w:highlight w:val="yellow"/>
                <w:lang w:val="en-US"/>
              </w:rPr>
            </w:pPr>
            <w:bookmarkStart w:id="14" w:name="_Toc70077318"/>
            <w:r w:rsidRPr="004F543C">
              <w:rPr>
                <w:rFonts w:ascii="Bookman Old Style" w:hAnsi="Bookman Old Style"/>
              </w:rPr>
              <w:t>Klarifikasi</w:t>
            </w:r>
            <w:r w:rsidRPr="004F543C">
              <w:rPr>
                <w:rFonts w:ascii="Bookman Old Style" w:hAnsi="Bookman Old Style"/>
                <w:lang w:val="nl-NL"/>
              </w:rPr>
              <w:t xml:space="preserve"> Dan Negosiasi</w:t>
            </w:r>
            <w:r w:rsidRPr="004F543C">
              <w:rPr>
                <w:rFonts w:ascii="Bookman Old Style" w:hAnsi="Bookman Old Style"/>
              </w:rPr>
              <w:t xml:space="preserve"> Teknis Dan Biaya</w:t>
            </w:r>
            <w:bookmarkEnd w:id="14"/>
          </w:p>
        </w:tc>
        <w:tc>
          <w:tcPr>
            <w:tcW w:w="0" w:type="auto"/>
            <w:gridSpan w:val="3"/>
          </w:tcPr>
          <w:p w14:paraId="449983EA" w14:textId="77777777" w:rsidR="009704E2" w:rsidRPr="004F543C" w:rsidRDefault="009704E2" w:rsidP="009704E2">
            <w:pPr>
              <w:ind w:left="779" w:hanging="709"/>
              <w:jc w:val="both"/>
              <w:rPr>
                <w:rFonts w:ascii="Bookman Old Style" w:hAnsi="Bookman Old Style"/>
                <w:lang w:val="fi-FI"/>
              </w:rPr>
            </w:pPr>
            <w:r w:rsidRPr="004F543C">
              <w:rPr>
                <w:rFonts w:ascii="Bookman Old Style" w:hAnsi="Bookman Old Style"/>
                <w:lang w:val="fi-FI"/>
              </w:rPr>
              <w:t xml:space="preserve">33.9.b </w:t>
            </w:r>
            <w:r w:rsidRPr="004F543C">
              <w:rPr>
                <w:rFonts w:ascii="Bookman Old Style" w:hAnsi="Bookman Old Style"/>
                <w:lang w:val="fi-FI"/>
              </w:rPr>
              <w:tab/>
              <w:t xml:space="preserve">Unit biaya personel </w:t>
            </w:r>
            <w:r w:rsidRPr="004F543C">
              <w:rPr>
                <w:rFonts w:ascii="Bookman Old Style" w:hAnsi="Bookman Old Style"/>
              </w:rPr>
              <w:t xml:space="preserve">berdasarkan satuan waktu </w:t>
            </w:r>
            <w:r w:rsidRPr="004F543C">
              <w:rPr>
                <w:rFonts w:ascii="Bookman Old Style" w:hAnsi="Bookman Old Style"/>
                <w:lang w:val="fi-FI"/>
              </w:rPr>
              <w:t>dihitung sebagai berikut:</w:t>
            </w:r>
          </w:p>
          <w:p w14:paraId="506684B2" w14:textId="77777777" w:rsidR="009704E2" w:rsidRPr="004F543C" w:rsidRDefault="009704E2" w:rsidP="009704E2">
            <w:pPr>
              <w:ind w:right="-72"/>
              <w:jc w:val="both"/>
              <w:rPr>
                <w:rFonts w:ascii="Bookman Old Style" w:hAnsi="Bookman Old Style"/>
              </w:rPr>
            </w:pPr>
          </w:p>
          <w:p w14:paraId="07FD6E98" w14:textId="77777777" w:rsidR="009704E2" w:rsidRPr="004F543C" w:rsidRDefault="009704E2" w:rsidP="009704E2">
            <w:pPr>
              <w:tabs>
                <w:tab w:val="left" w:pos="1167"/>
              </w:tabs>
              <w:ind w:left="779" w:right="-72"/>
              <w:jc w:val="both"/>
              <w:rPr>
                <w:rFonts w:ascii="Bookman Old Style" w:hAnsi="Bookman Old Style"/>
                <w:lang w:val="fi-FI"/>
              </w:rPr>
            </w:pPr>
            <w:r w:rsidRPr="004F543C">
              <w:rPr>
                <w:rFonts w:ascii="Bookman Old Style" w:hAnsi="Bookman Old Style"/>
                <w:lang w:val="fi-FI"/>
              </w:rPr>
              <w:t>bulan</w:t>
            </w:r>
            <w:r w:rsidRPr="004F543C">
              <w:rPr>
                <w:rFonts w:ascii="Bookman Old Style" w:hAnsi="Bookman Old Style"/>
              </w:rPr>
              <w:t xml:space="preserve"> </w:t>
            </w:r>
            <w:r w:rsidRPr="004F543C">
              <w:rPr>
                <w:rFonts w:ascii="Bookman Old Style" w:hAnsi="Bookman Old Style"/>
                <w:lang w:val="sv-SE"/>
              </w:rPr>
              <w:t xml:space="preserve">      </w:t>
            </w:r>
            <w:r w:rsidRPr="004F543C">
              <w:rPr>
                <w:rFonts w:ascii="Bookman Old Style" w:hAnsi="Bookman Old Style"/>
                <w:lang w:val="fi-FI"/>
              </w:rPr>
              <w:t xml:space="preserve">: </w:t>
            </w:r>
            <w:r w:rsidRPr="004F543C">
              <w:rPr>
                <w:rFonts w:ascii="Bookman Old Style" w:hAnsi="Bookman Old Style"/>
              </w:rPr>
              <w:t>__</w:t>
            </w:r>
            <w:r w:rsidRPr="004F543C">
              <w:rPr>
                <w:rFonts w:ascii="Bookman Old Style" w:hAnsi="Bookman Old Style"/>
                <w:lang w:val="fi-FI"/>
              </w:rPr>
              <w:t xml:space="preserve">__ </w:t>
            </w:r>
          </w:p>
          <w:p w14:paraId="20886D1A" w14:textId="77777777" w:rsidR="009704E2" w:rsidRPr="004F543C" w:rsidRDefault="009704E2" w:rsidP="009704E2">
            <w:pPr>
              <w:tabs>
                <w:tab w:val="left" w:pos="1167"/>
              </w:tabs>
              <w:ind w:left="779" w:right="-72"/>
              <w:jc w:val="both"/>
              <w:rPr>
                <w:rFonts w:ascii="Bookman Old Style" w:hAnsi="Bookman Old Style"/>
                <w:lang w:val="fi-FI"/>
              </w:rPr>
            </w:pPr>
            <w:r w:rsidRPr="004F543C">
              <w:rPr>
                <w:rFonts w:ascii="Bookman Old Style" w:hAnsi="Bookman Old Style"/>
                <w:lang w:val="fi-FI"/>
              </w:rPr>
              <w:t xml:space="preserve">hari kerja : </w:t>
            </w:r>
            <w:r w:rsidRPr="004F543C">
              <w:rPr>
                <w:rFonts w:ascii="Bookman Old Style" w:hAnsi="Bookman Old Style"/>
              </w:rPr>
              <w:t>__</w:t>
            </w:r>
            <w:r w:rsidRPr="004F543C">
              <w:rPr>
                <w:rFonts w:ascii="Bookman Old Style" w:hAnsi="Bookman Old Style"/>
                <w:lang w:val="fi-FI"/>
              </w:rPr>
              <w:t xml:space="preserve">__ </w:t>
            </w:r>
          </w:p>
          <w:p w14:paraId="2CCE348C" w14:textId="77777777" w:rsidR="009704E2" w:rsidRPr="004F543C" w:rsidRDefault="009704E2" w:rsidP="009704E2">
            <w:pPr>
              <w:tabs>
                <w:tab w:val="left" w:pos="1167"/>
              </w:tabs>
              <w:ind w:left="779" w:right="-72"/>
              <w:jc w:val="both"/>
              <w:rPr>
                <w:rFonts w:ascii="Bookman Old Style" w:hAnsi="Bookman Old Style"/>
                <w:lang w:val="fi-FI"/>
              </w:rPr>
            </w:pPr>
            <w:r w:rsidRPr="004F543C">
              <w:rPr>
                <w:rFonts w:ascii="Bookman Old Style" w:hAnsi="Bookman Old Style"/>
                <w:lang w:val="fi-FI"/>
              </w:rPr>
              <w:t>jam kerja : _____</w:t>
            </w:r>
          </w:p>
          <w:p w14:paraId="7DC297E0" w14:textId="77777777" w:rsidR="009704E2" w:rsidRPr="004F543C" w:rsidRDefault="009704E2" w:rsidP="009704E2">
            <w:pPr>
              <w:tabs>
                <w:tab w:val="left" w:pos="1167"/>
                <w:tab w:val="left" w:pos="1734"/>
              </w:tabs>
              <w:ind w:left="779" w:right="-72"/>
              <w:jc w:val="both"/>
              <w:rPr>
                <w:rFonts w:ascii="Bookman Old Style" w:hAnsi="Bookman Old Style"/>
                <w:i/>
                <w:lang w:val="fi-FI"/>
              </w:rPr>
            </w:pPr>
            <w:r w:rsidRPr="004F543C">
              <w:rPr>
                <w:rFonts w:ascii="Bookman Old Style" w:hAnsi="Bookman Old Style"/>
                <w:i/>
                <w:lang w:val="fi-FI"/>
              </w:rPr>
              <w:t>[diisi dengan memillih salah satu satuan waktu sesuai dengan yang dipersyaratkan]</w:t>
            </w:r>
          </w:p>
          <w:p w14:paraId="2D497558" w14:textId="77777777" w:rsidR="009704E2" w:rsidRPr="004F543C" w:rsidRDefault="009704E2" w:rsidP="009704E2">
            <w:pPr>
              <w:tabs>
                <w:tab w:val="left" w:pos="1167"/>
              </w:tabs>
              <w:ind w:right="-72"/>
              <w:jc w:val="both"/>
              <w:rPr>
                <w:rFonts w:ascii="Bookman Old Style" w:hAnsi="Bookman Old Style"/>
                <w:i/>
                <w:lang w:val="fi-FI"/>
              </w:rPr>
            </w:pPr>
          </w:p>
          <w:p w14:paraId="76278C4E" w14:textId="77777777" w:rsidR="009704E2" w:rsidRPr="004F543C" w:rsidRDefault="009704E2" w:rsidP="009704E2">
            <w:pPr>
              <w:ind w:left="777" w:right="-72"/>
              <w:jc w:val="both"/>
              <w:rPr>
                <w:rFonts w:ascii="Bookman Old Style" w:hAnsi="Bookman Old Style"/>
                <w:i/>
                <w:lang w:val="fi-FI"/>
              </w:rPr>
            </w:pPr>
            <w:r w:rsidRPr="004F543C">
              <w:rPr>
                <w:rFonts w:ascii="Bookman Old Style" w:hAnsi="Bookman Old Style"/>
                <w:i/>
                <w:lang w:val="fi-FI"/>
              </w:rPr>
              <w:t>[Keterangan:</w:t>
            </w:r>
          </w:p>
          <w:p w14:paraId="663E7648" w14:textId="77777777" w:rsidR="009704E2" w:rsidRPr="004F543C" w:rsidRDefault="009704E2" w:rsidP="00090FA1">
            <w:pPr>
              <w:pStyle w:val="ListParagraph"/>
              <w:numPr>
                <w:ilvl w:val="0"/>
                <w:numId w:val="9"/>
              </w:numPr>
              <w:ind w:left="1062" w:hanging="283"/>
              <w:jc w:val="both"/>
              <w:rPr>
                <w:rFonts w:ascii="Bookman Old Style" w:hAnsi="Bookman Old Style"/>
                <w:i/>
                <w:color w:val="000000"/>
                <w:lang w:val="sv-SE"/>
              </w:rPr>
            </w:pPr>
            <w:r w:rsidRPr="004F543C">
              <w:rPr>
                <w:rFonts w:ascii="Bookman Old Style" w:hAnsi="Bookman Old Style"/>
                <w:i/>
                <w:color w:val="000000"/>
                <w:lang w:val="sv-SE"/>
              </w:rPr>
              <w:lastRenderedPageBreak/>
              <w:t>1 (satu) bulan dihitung minimal 22 (dua puluh dua) hari kerja; dan</w:t>
            </w:r>
          </w:p>
          <w:p w14:paraId="054CA25E" w14:textId="77777777" w:rsidR="009704E2" w:rsidRPr="004F543C" w:rsidRDefault="009704E2" w:rsidP="00090FA1">
            <w:pPr>
              <w:pStyle w:val="ListParagraph"/>
              <w:numPr>
                <w:ilvl w:val="0"/>
                <w:numId w:val="9"/>
              </w:numPr>
              <w:ind w:left="1062" w:right="-72" w:hanging="283"/>
              <w:jc w:val="both"/>
              <w:rPr>
                <w:rFonts w:ascii="Bookman Old Style" w:hAnsi="Bookman Old Style"/>
                <w:i/>
                <w:lang w:val="fi-FI"/>
              </w:rPr>
            </w:pPr>
            <w:r w:rsidRPr="004F543C">
              <w:rPr>
                <w:rFonts w:ascii="Bookman Old Style" w:hAnsi="Bookman Old Style"/>
                <w:i/>
                <w:color w:val="000000"/>
                <w:lang w:val="sv-SE"/>
              </w:rPr>
              <w:t>1 (satu) hari kerja dihitung minimal 8 (delapan) jam kerja]</w:t>
            </w:r>
          </w:p>
          <w:p w14:paraId="32F3B31D" w14:textId="77777777" w:rsidR="009704E2" w:rsidRPr="004F543C" w:rsidRDefault="009704E2" w:rsidP="009704E2">
            <w:pPr>
              <w:ind w:right="-72"/>
              <w:jc w:val="both"/>
              <w:rPr>
                <w:rFonts w:ascii="Bookman Old Style" w:hAnsi="Bookman Old Style"/>
              </w:rPr>
            </w:pPr>
          </w:p>
        </w:tc>
        <w:tc>
          <w:tcPr>
            <w:tcW w:w="0" w:type="auto"/>
            <w:vAlign w:val="center"/>
          </w:tcPr>
          <w:p w14:paraId="4A2B352E" w14:textId="62295051" w:rsidR="009704E2" w:rsidRPr="00895830" w:rsidRDefault="009704E2" w:rsidP="009704E2">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lastRenderedPageBreak/>
              <w:t>Sesuai</w:t>
            </w:r>
          </w:p>
        </w:tc>
        <w:tc>
          <w:tcPr>
            <w:tcW w:w="0" w:type="auto"/>
            <w:vAlign w:val="center"/>
          </w:tcPr>
          <w:p w14:paraId="76A3F0C9" w14:textId="65FB0BEA" w:rsidR="009704E2" w:rsidRPr="00895830" w:rsidRDefault="009704E2" w:rsidP="009704E2">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0" w:type="auto"/>
            <w:vAlign w:val="center"/>
          </w:tcPr>
          <w:p w14:paraId="0A594F60" w14:textId="6B04FDB3" w:rsidR="009704E2" w:rsidRPr="00895830" w:rsidRDefault="009704E2" w:rsidP="009704E2">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r>
      <w:tr w:rsidR="00C17D4A" w:rsidRPr="00895830" w14:paraId="106081B4" w14:textId="77777777" w:rsidTr="002F6501">
        <w:trPr>
          <w:trHeight w:val="259"/>
        </w:trPr>
        <w:tc>
          <w:tcPr>
            <w:tcW w:w="0" w:type="auto"/>
          </w:tcPr>
          <w:p w14:paraId="744ED766" w14:textId="236FB48F" w:rsidR="00C17D4A" w:rsidRPr="00895830" w:rsidRDefault="00C17D4A" w:rsidP="00C17D4A">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5.</w:t>
            </w:r>
          </w:p>
        </w:tc>
        <w:tc>
          <w:tcPr>
            <w:tcW w:w="0" w:type="auto"/>
            <w:gridSpan w:val="5"/>
            <w:vAlign w:val="center"/>
          </w:tcPr>
          <w:p w14:paraId="4977E34D" w14:textId="3E464400" w:rsidR="00C17D4A" w:rsidRPr="00895830" w:rsidRDefault="00C17D4A" w:rsidP="00C17D4A">
            <w:pPr>
              <w:pStyle w:val="ListParagraph"/>
              <w:ind w:left="0"/>
              <w:rPr>
                <w:rFonts w:ascii="Bookman Old Style" w:hAnsi="Bookman Old Style" w:cs="Arial"/>
                <w:b/>
                <w:bCs/>
                <w:highlight w:val="yellow"/>
              </w:rPr>
            </w:pPr>
            <w:proofErr w:type="spellStart"/>
            <w:r w:rsidRPr="00895830">
              <w:rPr>
                <w:rFonts w:ascii="Bookman Old Style" w:hAnsi="Bookman Old Style" w:cs="Arial"/>
                <w:b/>
                <w:bCs/>
                <w:highlight w:val="yellow"/>
                <w:lang w:val="en-US"/>
              </w:rPr>
              <w:t>Kerangka</w:t>
            </w:r>
            <w:proofErr w:type="spellEnd"/>
            <w:r w:rsidRPr="00895830">
              <w:rPr>
                <w:rFonts w:ascii="Bookman Old Style" w:hAnsi="Bookman Old Style" w:cs="Arial"/>
                <w:b/>
                <w:bCs/>
                <w:highlight w:val="yellow"/>
                <w:lang w:val="en-US"/>
              </w:rPr>
              <w:t xml:space="preserve"> </w:t>
            </w:r>
            <w:proofErr w:type="spellStart"/>
            <w:r w:rsidRPr="00895830">
              <w:rPr>
                <w:rFonts w:ascii="Bookman Old Style" w:hAnsi="Bookman Old Style" w:cs="Arial"/>
                <w:b/>
                <w:bCs/>
                <w:highlight w:val="yellow"/>
                <w:lang w:val="en-US"/>
              </w:rPr>
              <w:t>Acuan</w:t>
            </w:r>
            <w:proofErr w:type="spellEnd"/>
            <w:r w:rsidRPr="00895830">
              <w:rPr>
                <w:rFonts w:ascii="Bookman Old Style" w:hAnsi="Bookman Old Style" w:cs="Arial"/>
                <w:b/>
                <w:bCs/>
                <w:highlight w:val="yellow"/>
                <w:lang w:val="en-US"/>
              </w:rPr>
              <w:t xml:space="preserve"> </w:t>
            </w:r>
            <w:proofErr w:type="spellStart"/>
            <w:r w:rsidRPr="00895830">
              <w:rPr>
                <w:rFonts w:ascii="Bookman Old Style" w:hAnsi="Bookman Old Style" w:cs="Arial"/>
                <w:b/>
                <w:bCs/>
                <w:highlight w:val="yellow"/>
                <w:lang w:val="en-US"/>
              </w:rPr>
              <w:t>Kerja</w:t>
            </w:r>
            <w:proofErr w:type="spellEnd"/>
            <w:r w:rsidRPr="00895830">
              <w:rPr>
                <w:rFonts w:ascii="Bookman Old Style" w:hAnsi="Bookman Old Style" w:cs="Arial"/>
                <w:b/>
                <w:bCs/>
                <w:highlight w:val="yellow"/>
              </w:rPr>
              <w:t xml:space="preserve"> [</w:t>
            </w:r>
            <w:r w:rsidRPr="00895830">
              <w:rPr>
                <w:rFonts w:ascii="Bookman Old Style" w:hAnsi="Bookman Old Style" w:cs="Arial"/>
                <w:b/>
                <w:bCs/>
                <w:highlight w:val="yellow"/>
                <w:lang w:val="en-US"/>
              </w:rPr>
              <w:t>KAK</w:t>
            </w:r>
            <w:r w:rsidRPr="00895830">
              <w:rPr>
                <w:rFonts w:ascii="Bookman Old Style" w:hAnsi="Bookman Old Style" w:cs="Arial"/>
                <w:b/>
                <w:bCs/>
                <w:highlight w:val="yellow"/>
              </w:rPr>
              <w:t>]</w:t>
            </w:r>
          </w:p>
        </w:tc>
        <w:tc>
          <w:tcPr>
            <w:tcW w:w="0" w:type="auto"/>
            <w:vAlign w:val="center"/>
          </w:tcPr>
          <w:p w14:paraId="1757E6A7" w14:textId="570DC11B" w:rsidR="00C17D4A" w:rsidRPr="00895830" w:rsidRDefault="00C17D4A" w:rsidP="00C17D4A">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0" w:type="auto"/>
            <w:vAlign w:val="center"/>
          </w:tcPr>
          <w:p w14:paraId="22385ACE" w14:textId="45B6100F" w:rsidR="00C17D4A" w:rsidRPr="00895830" w:rsidRDefault="00C17D4A" w:rsidP="00C17D4A">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0" w:type="auto"/>
            <w:vAlign w:val="center"/>
          </w:tcPr>
          <w:p w14:paraId="670044E9" w14:textId="7492F4D3" w:rsidR="00C17D4A" w:rsidRPr="00895830" w:rsidRDefault="00C17D4A" w:rsidP="00C17D4A">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r>
      <w:tr w:rsidR="00845A07" w:rsidRPr="00895830" w14:paraId="4CA09A14" w14:textId="77777777" w:rsidTr="002F6501">
        <w:trPr>
          <w:trHeight w:val="842"/>
        </w:trPr>
        <w:tc>
          <w:tcPr>
            <w:tcW w:w="0" w:type="auto"/>
            <w:vMerge w:val="restart"/>
          </w:tcPr>
          <w:p w14:paraId="52F2BDC9" w14:textId="6B88DFD7" w:rsidR="00845A07" w:rsidRPr="00895830" w:rsidRDefault="00845A07" w:rsidP="00845A07">
            <w:pPr>
              <w:pStyle w:val="ListParagraph"/>
              <w:spacing w:before="2" w:line="276" w:lineRule="auto"/>
              <w:ind w:left="0" w:right="28"/>
              <w:jc w:val="center"/>
              <w:rPr>
                <w:rFonts w:ascii="Bookman Old Style" w:hAnsi="Bookman Old Style" w:cs="Arial"/>
                <w:b/>
                <w:bCs/>
                <w:highlight w:val="yellow"/>
                <w:lang w:val="en-US"/>
              </w:rPr>
            </w:pPr>
            <w:r w:rsidRPr="00895830">
              <w:rPr>
                <w:rFonts w:ascii="Bookman Old Style" w:hAnsi="Bookman Old Style" w:cs="Arial"/>
                <w:b/>
                <w:bCs/>
                <w:highlight w:val="yellow"/>
                <w:lang w:val="en-US"/>
              </w:rPr>
              <w:t>6.</w:t>
            </w:r>
          </w:p>
        </w:tc>
        <w:tc>
          <w:tcPr>
            <w:tcW w:w="0" w:type="auto"/>
            <w:gridSpan w:val="5"/>
          </w:tcPr>
          <w:p w14:paraId="2DE2C9C2" w14:textId="77777777" w:rsidR="00845A07" w:rsidRPr="00895830" w:rsidRDefault="00845A07" w:rsidP="00845A07">
            <w:pPr>
              <w:pStyle w:val="ListParagraph"/>
              <w:ind w:left="0"/>
              <w:rPr>
                <w:rFonts w:ascii="Bookman Old Style" w:hAnsi="Bookman Old Style" w:cs="Arial"/>
                <w:b/>
                <w:bCs/>
                <w:highlight w:val="yellow"/>
                <w:lang w:val="en-US"/>
              </w:rPr>
            </w:pPr>
            <w:r w:rsidRPr="00895830">
              <w:rPr>
                <w:rFonts w:ascii="Bookman Old Style" w:hAnsi="Bookman Old Style" w:cs="Arial"/>
                <w:b/>
                <w:bCs/>
                <w:highlight w:val="yellow"/>
                <w:lang w:val="en-US"/>
              </w:rPr>
              <w:t xml:space="preserve">Lembar </w:t>
            </w:r>
            <w:proofErr w:type="spellStart"/>
            <w:r w:rsidRPr="00895830">
              <w:rPr>
                <w:rFonts w:ascii="Bookman Old Style" w:hAnsi="Bookman Old Style" w:cs="Arial"/>
                <w:b/>
                <w:bCs/>
                <w:highlight w:val="yellow"/>
                <w:lang w:val="en-US"/>
              </w:rPr>
              <w:t>Kriteria</w:t>
            </w:r>
            <w:proofErr w:type="spellEnd"/>
            <w:r w:rsidRPr="00895830">
              <w:rPr>
                <w:rFonts w:ascii="Bookman Old Style" w:hAnsi="Bookman Old Style" w:cs="Arial"/>
                <w:b/>
                <w:bCs/>
                <w:highlight w:val="yellow"/>
                <w:lang w:val="en-US"/>
              </w:rPr>
              <w:t xml:space="preserve"> </w:t>
            </w:r>
            <w:proofErr w:type="spellStart"/>
            <w:r w:rsidRPr="00895830">
              <w:rPr>
                <w:rFonts w:ascii="Bookman Old Style" w:hAnsi="Bookman Old Style" w:cs="Arial"/>
                <w:b/>
                <w:bCs/>
                <w:highlight w:val="yellow"/>
                <w:lang w:val="en-US"/>
              </w:rPr>
              <w:t>Evaluasi</w:t>
            </w:r>
            <w:proofErr w:type="spellEnd"/>
          </w:p>
          <w:p w14:paraId="1B2E87B4" w14:textId="4DFB2B46" w:rsidR="00845A07" w:rsidRPr="00895830" w:rsidRDefault="00845A07" w:rsidP="00845A07">
            <w:pPr>
              <w:pStyle w:val="ListParagraph"/>
              <w:numPr>
                <w:ilvl w:val="0"/>
                <w:numId w:val="5"/>
              </w:numPr>
              <w:ind w:left="417"/>
              <w:rPr>
                <w:rFonts w:ascii="Bookman Old Style" w:hAnsi="Bookman Old Style" w:cs="Arial"/>
                <w:b/>
                <w:bCs/>
                <w:highlight w:val="yellow"/>
                <w:lang w:val="en-US"/>
              </w:rPr>
            </w:pPr>
            <w:proofErr w:type="spellStart"/>
            <w:r w:rsidRPr="00895830">
              <w:rPr>
                <w:rFonts w:ascii="Bookman Old Style" w:hAnsi="Bookman Old Style" w:cs="Arial"/>
                <w:b/>
                <w:bCs/>
                <w:highlight w:val="yellow"/>
                <w:lang w:val="en-US"/>
              </w:rPr>
              <w:t>Evaluasi</w:t>
            </w:r>
            <w:proofErr w:type="spellEnd"/>
            <w:r w:rsidRPr="00895830">
              <w:rPr>
                <w:rFonts w:ascii="Bookman Old Style" w:hAnsi="Bookman Old Style" w:cs="Arial"/>
                <w:b/>
                <w:bCs/>
                <w:highlight w:val="yellow"/>
                <w:lang w:val="en-US"/>
              </w:rPr>
              <w:t xml:space="preserve"> </w:t>
            </w:r>
            <w:proofErr w:type="spellStart"/>
            <w:r w:rsidRPr="00895830">
              <w:rPr>
                <w:rFonts w:ascii="Bookman Old Style" w:hAnsi="Bookman Old Style" w:cs="Arial"/>
                <w:b/>
                <w:bCs/>
                <w:highlight w:val="yellow"/>
                <w:lang w:val="en-US"/>
              </w:rPr>
              <w:t>Administrasi</w:t>
            </w:r>
            <w:proofErr w:type="spellEnd"/>
          </w:p>
          <w:p w14:paraId="4567A648" w14:textId="2767A394" w:rsidR="00845A07" w:rsidRPr="00895830" w:rsidRDefault="00845A07" w:rsidP="00845A07">
            <w:pPr>
              <w:pStyle w:val="ListParagraph"/>
              <w:numPr>
                <w:ilvl w:val="0"/>
                <w:numId w:val="5"/>
              </w:numPr>
              <w:ind w:left="417"/>
              <w:rPr>
                <w:rFonts w:ascii="Bookman Old Style" w:hAnsi="Bookman Old Style" w:cs="Arial"/>
                <w:b/>
                <w:bCs/>
                <w:highlight w:val="yellow"/>
                <w:lang w:val="en-US"/>
              </w:rPr>
            </w:pPr>
            <w:proofErr w:type="spellStart"/>
            <w:r w:rsidRPr="00895830">
              <w:rPr>
                <w:rFonts w:ascii="Bookman Old Style" w:hAnsi="Bookman Old Style" w:cs="Arial"/>
                <w:b/>
                <w:bCs/>
                <w:highlight w:val="yellow"/>
                <w:lang w:val="en-US"/>
              </w:rPr>
              <w:t>Evaluasi</w:t>
            </w:r>
            <w:proofErr w:type="spellEnd"/>
            <w:r w:rsidRPr="00895830">
              <w:rPr>
                <w:rFonts w:ascii="Bookman Old Style" w:hAnsi="Bookman Old Style" w:cs="Arial"/>
                <w:b/>
                <w:bCs/>
                <w:highlight w:val="yellow"/>
                <w:lang w:val="en-US"/>
              </w:rPr>
              <w:t xml:space="preserve"> Teknis</w:t>
            </w:r>
          </w:p>
        </w:tc>
        <w:tc>
          <w:tcPr>
            <w:tcW w:w="0" w:type="auto"/>
            <w:vAlign w:val="center"/>
          </w:tcPr>
          <w:p w14:paraId="3462DEF7" w14:textId="164E4184" w:rsidR="00845A07" w:rsidRPr="00895830" w:rsidRDefault="00845A07" w:rsidP="00740CE9">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0" w:type="auto"/>
            <w:vAlign w:val="center"/>
          </w:tcPr>
          <w:p w14:paraId="50107628" w14:textId="5334191A" w:rsidR="00845A07" w:rsidRPr="00895830" w:rsidRDefault="00845A07" w:rsidP="00740CE9">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0" w:type="auto"/>
            <w:vAlign w:val="center"/>
          </w:tcPr>
          <w:p w14:paraId="2291C0DD" w14:textId="10B3E479" w:rsidR="00845A07" w:rsidRPr="00895830" w:rsidRDefault="00845A07" w:rsidP="00740CE9">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r>
      <w:tr w:rsidR="00592262" w:rsidRPr="00895830" w14:paraId="2A63FD6F" w14:textId="77777777" w:rsidTr="002F6501">
        <w:tc>
          <w:tcPr>
            <w:tcW w:w="0" w:type="auto"/>
            <w:vMerge/>
          </w:tcPr>
          <w:p w14:paraId="615C8ECF" w14:textId="77777777" w:rsidR="00592262" w:rsidRPr="00895830" w:rsidRDefault="00592262" w:rsidP="00C17D4A">
            <w:pPr>
              <w:pStyle w:val="ListParagraph"/>
              <w:spacing w:before="2" w:line="276" w:lineRule="auto"/>
              <w:ind w:left="0" w:right="28"/>
              <w:jc w:val="both"/>
              <w:rPr>
                <w:rFonts w:ascii="Bookman Old Style" w:hAnsi="Bookman Old Style" w:cs="Arial"/>
                <w:b/>
                <w:bCs/>
                <w:highlight w:val="yellow"/>
              </w:rPr>
            </w:pPr>
          </w:p>
        </w:tc>
        <w:tc>
          <w:tcPr>
            <w:tcW w:w="0" w:type="auto"/>
            <w:vAlign w:val="center"/>
          </w:tcPr>
          <w:p w14:paraId="36DF92C9" w14:textId="729C45AB" w:rsidR="00592262" w:rsidRPr="00895830" w:rsidRDefault="00592262" w:rsidP="00C17D4A">
            <w:pPr>
              <w:pStyle w:val="ListParagraph"/>
              <w:spacing w:before="2" w:line="276" w:lineRule="auto"/>
              <w:ind w:left="0" w:right="28"/>
              <w:jc w:val="center"/>
              <w:rPr>
                <w:rFonts w:ascii="Bookman Old Style" w:hAnsi="Bookman Old Style" w:cs="Arial"/>
                <w:b/>
                <w:highlight w:val="yellow"/>
                <w:lang w:val="en-US"/>
              </w:rPr>
            </w:pPr>
            <w:proofErr w:type="spellStart"/>
            <w:r w:rsidRPr="00895830">
              <w:rPr>
                <w:rFonts w:ascii="Bookman Old Style" w:hAnsi="Bookman Old Style" w:cs="Arial"/>
                <w:b/>
                <w:highlight w:val="yellow"/>
                <w:lang w:val="en-US"/>
              </w:rPr>
              <w:t>Uraian</w:t>
            </w:r>
            <w:proofErr w:type="spellEnd"/>
            <w:r w:rsidRPr="00895830">
              <w:rPr>
                <w:rFonts w:ascii="Bookman Old Style" w:hAnsi="Bookman Old Style" w:cs="Arial"/>
                <w:b/>
                <w:highlight w:val="yellow"/>
                <w:lang w:val="en-US"/>
              </w:rPr>
              <w:t xml:space="preserve"> </w:t>
            </w:r>
            <w:proofErr w:type="spellStart"/>
            <w:r w:rsidRPr="00895830">
              <w:rPr>
                <w:rFonts w:ascii="Bookman Old Style" w:hAnsi="Bookman Old Style" w:cs="Arial"/>
                <w:b/>
                <w:highlight w:val="yellow"/>
                <w:lang w:val="en-US"/>
              </w:rPr>
              <w:t>Evaluasi</w:t>
            </w:r>
            <w:proofErr w:type="spellEnd"/>
          </w:p>
        </w:tc>
        <w:tc>
          <w:tcPr>
            <w:tcW w:w="0" w:type="auto"/>
            <w:gridSpan w:val="2"/>
            <w:vAlign w:val="center"/>
          </w:tcPr>
          <w:p w14:paraId="3A0EFEF7" w14:textId="7413350F" w:rsidR="00592262" w:rsidRPr="00895830" w:rsidRDefault="00592262" w:rsidP="00C17D4A">
            <w:pPr>
              <w:pStyle w:val="ListParagraph"/>
              <w:spacing w:before="2" w:line="276" w:lineRule="auto"/>
              <w:ind w:left="0" w:right="28"/>
              <w:jc w:val="center"/>
              <w:rPr>
                <w:rFonts w:ascii="Bookman Old Style" w:hAnsi="Bookman Old Style" w:cs="Arial"/>
                <w:b/>
                <w:highlight w:val="yellow"/>
                <w:lang w:val="en-US"/>
              </w:rPr>
            </w:pPr>
            <w:proofErr w:type="spellStart"/>
            <w:r w:rsidRPr="00895830">
              <w:rPr>
                <w:rFonts w:ascii="Bookman Old Style" w:hAnsi="Bookman Old Style" w:cs="Arial"/>
                <w:b/>
                <w:highlight w:val="yellow"/>
                <w:lang w:val="en-US"/>
              </w:rPr>
              <w:t>Bobot</w:t>
            </w:r>
            <w:proofErr w:type="spellEnd"/>
          </w:p>
        </w:tc>
        <w:tc>
          <w:tcPr>
            <w:tcW w:w="0" w:type="auto"/>
            <w:vAlign w:val="center"/>
          </w:tcPr>
          <w:p w14:paraId="6C580A51" w14:textId="7FF6AD13" w:rsidR="00592262" w:rsidRPr="00895830" w:rsidRDefault="00592262" w:rsidP="00C17D4A">
            <w:pPr>
              <w:jc w:val="center"/>
              <w:rPr>
                <w:rFonts w:ascii="Bookman Old Style" w:hAnsi="Bookman Old Style" w:cs="Arial"/>
                <w:b/>
                <w:highlight w:val="yellow"/>
              </w:rPr>
            </w:pPr>
            <w:r w:rsidRPr="00895830">
              <w:rPr>
                <w:rFonts w:ascii="Bookman Old Style" w:eastAsia="Basic" w:hAnsi="Bookman Old Style" w:cs="Basic"/>
                <w:b/>
                <w:highlight w:val="yellow"/>
              </w:rPr>
              <w:t>Ambang Batas</w:t>
            </w:r>
          </w:p>
        </w:tc>
        <w:tc>
          <w:tcPr>
            <w:tcW w:w="0" w:type="auto"/>
            <w:vAlign w:val="center"/>
          </w:tcPr>
          <w:p w14:paraId="4E5463A1" w14:textId="5636140A" w:rsidR="00592262" w:rsidRPr="00895830" w:rsidRDefault="00592262" w:rsidP="00C17D4A">
            <w:pPr>
              <w:jc w:val="center"/>
              <w:rPr>
                <w:rFonts w:ascii="Bookman Old Style" w:hAnsi="Bookman Old Style" w:cs="Arial"/>
                <w:b/>
                <w:highlight w:val="yellow"/>
              </w:rPr>
            </w:pPr>
            <w:r w:rsidRPr="00895830">
              <w:rPr>
                <w:rFonts w:ascii="Bookman Old Style" w:eastAsia="Basic" w:hAnsi="Bookman Old Style" w:cs="Basic"/>
                <w:b/>
                <w:highlight w:val="yellow"/>
              </w:rPr>
              <w:t>Kriteria Penilaian</w:t>
            </w:r>
          </w:p>
        </w:tc>
        <w:tc>
          <w:tcPr>
            <w:tcW w:w="0" w:type="auto"/>
          </w:tcPr>
          <w:p w14:paraId="0890B54C" w14:textId="2B9A023B" w:rsidR="00592262" w:rsidRPr="00895830" w:rsidRDefault="00592262" w:rsidP="00C17D4A">
            <w:pPr>
              <w:rPr>
                <w:rFonts w:ascii="Bookman Old Style" w:hAnsi="Bookman Old Style" w:cs="Arial"/>
                <w:b/>
                <w:bCs/>
                <w:highlight w:val="yellow"/>
              </w:rPr>
            </w:pPr>
          </w:p>
        </w:tc>
        <w:tc>
          <w:tcPr>
            <w:tcW w:w="0" w:type="auto"/>
          </w:tcPr>
          <w:p w14:paraId="3287DF6E" w14:textId="77777777" w:rsidR="00592262" w:rsidRPr="00895830" w:rsidRDefault="00592262" w:rsidP="00C17D4A">
            <w:pPr>
              <w:pStyle w:val="ListParagraph"/>
              <w:spacing w:before="2" w:line="276" w:lineRule="auto"/>
              <w:ind w:left="0" w:right="28"/>
              <w:jc w:val="both"/>
              <w:rPr>
                <w:rFonts w:ascii="Bookman Old Style" w:hAnsi="Bookman Old Style" w:cs="Arial"/>
                <w:b/>
                <w:bCs/>
                <w:highlight w:val="yellow"/>
              </w:rPr>
            </w:pPr>
          </w:p>
        </w:tc>
        <w:tc>
          <w:tcPr>
            <w:tcW w:w="0" w:type="auto"/>
          </w:tcPr>
          <w:p w14:paraId="219348FE" w14:textId="77777777" w:rsidR="00592262" w:rsidRPr="00895830" w:rsidRDefault="00592262" w:rsidP="00C17D4A">
            <w:pPr>
              <w:pStyle w:val="ListParagraph"/>
              <w:spacing w:before="2" w:line="276" w:lineRule="auto"/>
              <w:ind w:left="0" w:right="28"/>
              <w:jc w:val="both"/>
              <w:rPr>
                <w:rFonts w:ascii="Bookman Old Style" w:hAnsi="Bookman Old Style" w:cs="Arial"/>
                <w:b/>
                <w:bCs/>
                <w:highlight w:val="yellow"/>
              </w:rPr>
            </w:pPr>
          </w:p>
        </w:tc>
      </w:tr>
      <w:tr w:rsidR="00592262" w:rsidRPr="00895830" w14:paraId="75193C90" w14:textId="77777777" w:rsidTr="002F6501">
        <w:tc>
          <w:tcPr>
            <w:tcW w:w="0" w:type="auto"/>
            <w:vMerge/>
          </w:tcPr>
          <w:p w14:paraId="04616AD3" w14:textId="77777777" w:rsidR="00592262" w:rsidRPr="00895830" w:rsidRDefault="00592262" w:rsidP="00C17D4A">
            <w:pPr>
              <w:pStyle w:val="ListParagraph"/>
              <w:spacing w:before="2" w:line="276" w:lineRule="auto"/>
              <w:ind w:left="0" w:right="28"/>
              <w:jc w:val="both"/>
              <w:rPr>
                <w:rFonts w:ascii="Bookman Old Style" w:hAnsi="Bookman Old Style" w:cs="Arial"/>
                <w:b/>
                <w:bCs/>
                <w:highlight w:val="yellow"/>
              </w:rPr>
            </w:pPr>
          </w:p>
        </w:tc>
        <w:tc>
          <w:tcPr>
            <w:tcW w:w="0" w:type="auto"/>
            <w:vAlign w:val="center"/>
          </w:tcPr>
          <w:p w14:paraId="284BDCF9" w14:textId="049BBE5D" w:rsidR="00592262" w:rsidRPr="00895830" w:rsidRDefault="00592262" w:rsidP="00090FA1">
            <w:pPr>
              <w:pStyle w:val="ListParagraph"/>
              <w:numPr>
                <w:ilvl w:val="0"/>
                <w:numId w:val="10"/>
              </w:numPr>
              <w:spacing w:before="2" w:line="276" w:lineRule="auto"/>
              <w:ind w:left="301" w:right="28" w:hanging="284"/>
              <w:jc w:val="both"/>
              <w:rPr>
                <w:rFonts w:ascii="Bookman Old Style" w:hAnsi="Bookman Old Style" w:cs="Arial"/>
                <w:b/>
                <w:highlight w:val="yellow"/>
              </w:rPr>
            </w:pPr>
            <w:r w:rsidRPr="00895830">
              <w:rPr>
                <w:rFonts w:ascii="Bookman Old Style" w:eastAsia="Basic" w:hAnsi="Bookman Old Style" w:cs="Basic"/>
                <w:highlight w:val="yellow"/>
              </w:rPr>
              <w:t xml:space="preserve">Unsur Pengalaman Perusahaan </w:t>
            </w:r>
          </w:p>
        </w:tc>
        <w:tc>
          <w:tcPr>
            <w:tcW w:w="0" w:type="auto"/>
            <w:gridSpan w:val="2"/>
            <w:vAlign w:val="center"/>
          </w:tcPr>
          <w:p w14:paraId="0168F867" w14:textId="127FE736" w:rsidR="00592262" w:rsidRPr="00895830" w:rsidRDefault="00592262" w:rsidP="00C17D4A">
            <w:pPr>
              <w:pStyle w:val="ListParagraph"/>
              <w:spacing w:before="2" w:line="276" w:lineRule="auto"/>
              <w:ind w:left="-76" w:right="28"/>
              <w:jc w:val="center"/>
              <w:rPr>
                <w:rFonts w:ascii="Bookman Old Style" w:hAnsi="Bookman Old Style" w:cs="Arial"/>
                <w:b/>
                <w:bCs/>
                <w:iCs/>
                <w:highlight w:val="yellow"/>
                <w:lang w:val="en-US"/>
              </w:rPr>
            </w:pPr>
            <w:r w:rsidRPr="00895830">
              <w:rPr>
                <w:rFonts w:ascii="Bookman Old Style" w:eastAsia="Basic" w:hAnsi="Bookman Old Style" w:cs="Basic"/>
                <w:b/>
                <w:bCs/>
                <w:iCs/>
                <w:highlight w:val="yellow"/>
              </w:rPr>
              <w:t>20%</w:t>
            </w:r>
          </w:p>
        </w:tc>
        <w:tc>
          <w:tcPr>
            <w:tcW w:w="0" w:type="auto"/>
            <w:vAlign w:val="center"/>
          </w:tcPr>
          <w:p w14:paraId="330E46E2" w14:textId="39E0BAE6" w:rsidR="00592262" w:rsidRPr="008257AD" w:rsidRDefault="00592262" w:rsidP="00C17D4A">
            <w:pPr>
              <w:pStyle w:val="ListParagraph"/>
              <w:spacing w:before="2" w:line="276" w:lineRule="auto"/>
              <w:ind w:left="0" w:right="28"/>
              <w:jc w:val="center"/>
              <w:rPr>
                <w:rFonts w:ascii="Bookman Old Style" w:hAnsi="Bookman Old Style" w:cs="Arial"/>
                <w:highlight w:val="yellow"/>
                <w:lang w:val="en-US"/>
              </w:rPr>
            </w:pPr>
            <w:r>
              <w:rPr>
                <w:rFonts w:ascii="Bookman Old Style" w:hAnsi="Bookman Old Style" w:cs="Arial"/>
                <w:highlight w:val="yellow"/>
                <w:lang w:val="en-US"/>
              </w:rPr>
              <w:t>14</w:t>
            </w:r>
          </w:p>
        </w:tc>
        <w:tc>
          <w:tcPr>
            <w:tcW w:w="0" w:type="auto"/>
          </w:tcPr>
          <w:p w14:paraId="435915AF" w14:textId="7D6EDA79" w:rsidR="00592262" w:rsidRPr="00895830" w:rsidRDefault="00592262" w:rsidP="00C17D4A">
            <w:pPr>
              <w:pStyle w:val="ListParagraph"/>
              <w:spacing w:before="2" w:line="276" w:lineRule="auto"/>
              <w:ind w:left="0" w:right="28"/>
              <w:jc w:val="both"/>
              <w:rPr>
                <w:rFonts w:ascii="Bookman Old Style" w:eastAsia="Basic" w:hAnsi="Bookman Old Style" w:cs="Basic"/>
                <w:highlight w:val="yellow"/>
              </w:rPr>
            </w:pPr>
          </w:p>
        </w:tc>
        <w:tc>
          <w:tcPr>
            <w:tcW w:w="0" w:type="auto"/>
            <w:vAlign w:val="center"/>
          </w:tcPr>
          <w:p w14:paraId="4BA1A6B3" w14:textId="6B8F3ACF" w:rsidR="00592262" w:rsidRPr="00895830" w:rsidRDefault="00592262" w:rsidP="00C17D4A">
            <w:pPr>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0" w:type="auto"/>
            <w:vAlign w:val="center"/>
          </w:tcPr>
          <w:p w14:paraId="13850FD9" w14:textId="70D0008C" w:rsidR="00592262" w:rsidRPr="00895830" w:rsidRDefault="00592262" w:rsidP="00C17D4A">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0" w:type="auto"/>
            <w:vAlign w:val="center"/>
          </w:tcPr>
          <w:p w14:paraId="72BDC41B" w14:textId="76B1E3AE" w:rsidR="00592262" w:rsidRPr="00895830" w:rsidRDefault="00592262" w:rsidP="00C17D4A">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r>
      <w:tr w:rsidR="00592262" w:rsidRPr="00895830" w14:paraId="7749936A" w14:textId="77777777" w:rsidTr="002F6501">
        <w:tc>
          <w:tcPr>
            <w:tcW w:w="0" w:type="auto"/>
            <w:vMerge/>
          </w:tcPr>
          <w:p w14:paraId="4DA2D64E" w14:textId="77777777" w:rsidR="00592262" w:rsidRPr="00895830" w:rsidRDefault="00592262" w:rsidP="00C17D4A">
            <w:pPr>
              <w:pStyle w:val="ListParagraph"/>
              <w:spacing w:before="2" w:line="276" w:lineRule="auto"/>
              <w:ind w:left="0" w:right="28"/>
              <w:jc w:val="both"/>
              <w:rPr>
                <w:rFonts w:ascii="Bookman Old Style" w:hAnsi="Bookman Old Style" w:cs="Arial"/>
                <w:b/>
                <w:bCs/>
                <w:highlight w:val="yellow"/>
              </w:rPr>
            </w:pPr>
          </w:p>
        </w:tc>
        <w:tc>
          <w:tcPr>
            <w:tcW w:w="0" w:type="auto"/>
          </w:tcPr>
          <w:p w14:paraId="7B044FD0" w14:textId="341E25F0" w:rsidR="00592262" w:rsidRPr="008257AD" w:rsidRDefault="00592262" w:rsidP="00C17D4A">
            <w:pPr>
              <w:pStyle w:val="ListParagraph"/>
              <w:numPr>
                <w:ilvl w:val="1"/>
                <w:numId w:val="5"/>
              </w:numPr>
              <w:ind w:left="584" w:hanging="283"/>
              <w:rPr>
                <w:rFonts w:ascii="Bookman Old Style" w:hAnsi="Bookman Old Style" w:cs="Arial"/>
                <w:b/>
                <w:highlight w:val="yellow"/>
              </w:rPr>
            </w:pPr>
            <w:r w:rsidRPr="008257AD">
              <w:rPr>
                <w:rFonts w:ascii="Footlight MT Light" w:hAnsi="Footlight MT Light"/>
                <w:lang w:val="en-ID"/>
              </w:rPr>
              <w:t>P</w:t>
            </w:r>
            <w:r w:rsidRPr="008257AD">
              <w:rPr>
                <w:rFonts w:ascii="Footlight MT Light" w:hAnsi="Footlight MT Light"/>
              </w:rPr>
              <w:t xml:space="preserve">engalaman melaksanakan pekerjaan </w:t>
            </w:r>
            <w:proofErr w:type="spellStart"/>
            <w:r w:rsidRPr="008257AD">
              <w:rPr>
                <w:rFonts w:ascii="Bookman Old Style" w:hAnsi="Bookman Old Style" w:cs="Arial"/>
                <w:b/>
                <w:bCs/>
                <w:highlight w:val="yellow"/>
                <w:lang w:val="en-US"/>
              </w:rPr>
              <w:t>sejenis</w:t>
            </w:r>
            <w:proofErr w:type="spellEnd"/>
          </w:p>
        </w:tc>
        <w:tc>
          <w:tcPr>
            <w:tcW w:w="0" w:type="auto"/>
            <w:gridSpan w:val="2"/>
          </w:tcPr>
          <w:p w14:paraId="6F76EAD3" w14:textId="2EDCFB15" w:rsidR="00592262" w:rsidRPr="00895830" w:rsidRDefault="00592262" w:rsidP="00C17D4A">
            <w:pPr>
              <w:pStyle w:val="ListParagraph"/>
              <w:spacing w:before="2" w:line="276" w:lineRule="auto"/>
              <w:ind w:left="0" w:right="28"/>
              <w:jc w:val="center"/>
              <w:rPr>
                <w:rFonts w:ascii="Bookman Old Style" w:hAnsi="Bookman Old Style" w:cs="Arial"/>
                <w:b/>
                <w:bCs/>
                <w:iCs/>
                <w:highlight w:val="yellow"/>
              </w:rPr>
            </w:pPr>
            <w:r w:rsidRPr="00640C65">
              <w:rPr>
                <w:rFonts w:ascii="Footlight MT Light" w:hAnsi="Footlight MT Light"/>
                <w:lang w:val="en-ID"/>
              </w:rPr>
              <w:t>8%</w:t>
            </w:r>
          </w:p>
        </w:tc>
        <w:tc>
          <w:tcPr>
            <w:tcW w:w="0" w:type="auto"/>
          </w:tcPr>
          <w:p w14:paraId="401BA20E" w14:textId="441706C0" w:rsidR="00592262" w:rsidRPr="00895830" w:rsidRDefault="00592262" w:rsidP="00C17D4A">
            <w:pPr>
              <w:jc w:val="center"/>
              <w:rPr>
                <w:rFonts w:ascii="Bookman Old Style" w:hAnsi="Bookman Old Style" w:cs="Arial"/>
                <w:highlight w:val="yellow"/>
              </w:rPr>
            </w:pPr>
          </w:p>
        </w:tc>
        <w:tc>
          <w:tcPr>
            <w:tcW w:w="0" w:type="auto"/>
          </w:tcPr>
          <w:p w14:paraId="392DA72F" w14:textId="77777777" w:rsidR="00592262" w:rsidRPr="00640C65" w:rsidRDefault="00592262" w:rsidP="00C17D4A">
            <w:pPr>
              <w:ind w:right="-72"/>
              <w:rPr>
                <w:rFonts w:ascii="Footlight MT Light" w:hAnsi="Footlight MT Light" w:cs="Arial"/>
                <w:bCs/>
                <w:lang w:val="en-ID"/>
              </w:rPr>
            </w:pPr>
            <w:proofErr w:type="spellStart"/>
            <w:r w:rsidRPr="00640C65">
              <w:rPr>
                <w:rFonts w:ascii="Footlight MT Light" w:hAnsi="Footlight MT Light" w:cs="Arial"/>
                <w:bCs/>
                <w:lang w:val="en-ID"/>
              </w:rPr>
              <w:t>Jumlah</w:t>
            </w:r>
            <w:proofErr w:type="spellEnd"/>
            <w:r w:rsidRPr="00640C65">
              <w:rPr>
                <w:rFonts w:ascii="Footlight MT Light" w:hAnsi="Footlight MT Light" w:cs="Arial"/>
                <w:bCs/>
                <w:lang w:val="en-ID"/>
              </w:rPr>
              <w:t xml:space="preserve"> </w:t>
            </w:r>
            <w:proofErr w:type="spellStart"/>
            <w:r w:rsidRPr="00640C65">
              <w:rPr>
                <w:rFonts w:ascii="Footlight MT Light" w:hAnsi="Footlight MT Light" w:cs="Arial"/>
                <w:bCs/>
                <w:lang w:val="en-ID"/>
              </w:rPr>
              <w:t>Pengalaman</w:t>
            </w:r>
            <w:proofErr w:type="spellEnd"/>
            <w:r w:rsidRPr="00640C65">
              <w:rPr>
                <w:rFonts w:ascii="Footlight MT Light" w:hAnsi="Footlight MT Light" w:cs="Arial"/>
                <w:bCs/>
                <w:lang w:val="en-ID"/>
              </w:rPr>
              <w:t xml:space="preserve"> </w:t>
            </w:r>
            <w:proofErr w:type="spellStart"/>
            <w:r w:rsidRPr="00640C65">
              <w:rPr>
                <w:rFonts w:ascii="Footlight MT Light" w:hAnsi="Footlight MT Light" w:cs="Arial"/>
                <w:bCs/>
                <w:lang w:val="en-ID"/>
              </w:rPr>
              <w:t>pekerjaan</w:t>
            </w:r>
            <w:proofErr w:type="spellEnd"/>
            <w:r w:rsidRPr="00640C65">
              <w:rPr>
                <w:rFonts w:ascii="Footlight MT Light" w:hAnsi="Footlight MT Light" w:cs="Arial"/>
                <w:bCs/>
                <w:lang w:val="en-ID"/>
              </w:rPr>
              <w:t xml:space="preserve"> </w:t>
            </w:r>
            <w:proofErr w:type="spellStart"/>
            <w:r w:rsidRPr="00640C65">
              <w:rPr>
                <w:rFonts w:ascii="Footlight MT Light" w:hAnsi="Footlight MT Light" w:cs="Arial"/>
                <w:bCs/>
                <w:lang w:val="en-ID"/>
              </w:rPr>
              <w:t>sejenis</w:t>
            </w:r>
            <w:proofErr w:type="spellEnd"/>
            <w:r w:rsidRPr="00640C65">
              <w:rPr>
                <w:rFonts w:ascii="Footlight MT Light" w:hAnsi="Footlight MT Light" w:cs="Arial"/>
                <w:bCs/>
                <w:lang w:val="en-ID"/>
              </w:rPr>
              <w:t>:</w:t>
            </w:r>
          </w:p>
          <w:p w14:paraId="2773758A" w14:textId="77777777" w:rsidR="00592262" w:rsidRPr="00640C65" w:rsidRDefault="00592262" w:rsidP="00090FA1">
            <w:pPr>
              <w:pStyle w:val="ListParagraph"/>
              <w:numPr>
                <w:ilvl w:val="0"/>
                <w:numId w:val="11"/>
              </w:numPr>
              <w:ind w:left="320" w:right="-72" w:hanging="283"/>
              <w:rPr>
                <w:rFonts w:ascii="Footlight MT Light" w:hAnsi="Footlight MT Light" w:cs="Arial"/>
                <w:bCs/>
                <w:lang w:val="en-ID"/>
              </w:rPr>
            </w:pPr>
            <w:r w:rsidRPr="00640C65">
              <w:rPr>
                <w:rFonts w:ascii="Footlight MT Light" w:hAnsi="Footlight MT Light" w:cs="Arial"/>
                <w:bCs/>
                <w:lang w:val="en-ID"/>
              </w:rPr>
              <w:t xml:space="preserve">≥ 4 </w:t>
            </w:r>
            <w:proofErr w:type="gramStart"/>
            <w:r w:rsidRPr="00640C65">
              <w:rPr>
                <w:rFonts w:ascii="Footlight MT Light" w:hAnsi="Footlight MT Light" w:cs="Arial"/>
                <w:bCs/>
                <w:lang w:val="en-ID"/>
              </w:rPr>
              <w:t xml:space="preserve">kali  </w:t>
            </w:r>
            <w:proofErr w:type="spellStart"/>
            <w:r w:rsidRPr="00640C65">
              <w:rPr>
                <w:rFonts w:ascii="Footlight MT Light" w:hAnsi="Footlight MT Light" w:cs="Arial"/>
                <w:bCs/>
                <w:lang w:val="en-ID"/>
              </w:rPr>
              <w:t>diberikan</w:t>
            </w:r>
            <w:proofErr w:type="spellEnd"/>
            <w:proofErr w:type="gramEnd"/>
            <w:r w:rsidRPr="00640C65">
              <w:rPr>
                <w:rFonts w:ascii="Footlight MT Light" w:hAnsi="Footlight MT Light" w:cs="Arial"/>
                <w:bCs/>
                <w:lang w:val="en-ID"/>
              </w:rPr>
              <w:t xml:space="preserve"> </w:t>
            </w:r>
            <w:proofErr w:type="spellStart"/>
            <w:r w:rsidRPr="00640C65">
              <w:rPr>
                <w:rFonts w:ascii="Footlight MT Light" w:hAnsi="Footlight MT Light" w:cs="Arial"/>
                <w:bCs/>
                <w:lang w:val="en-ID"/>
              </w:rPr>
              <w:t>nilai</w:t>
            </w:r>
            <w:proofErr w:type="spellEnd"/>
            <w:r w:rsidRPr="00640C65">
              <w:rPr>
                <w:rFonts w:ascii="Footlight MT Light" w:hAnsi="Footlight MT Light" w:cs="Arial"/>
                <w:bCs/>
                <w:lang w:val="en-ID"/>
              </w:rPr>
              <w:t xml:space="preserve"> 100</w:t>
            </w:r>
          </w:p>
          <w:p w14:paraId="13710335" w14:textId="77777777" w:rsidR="00592262" w:rsidRPr="00640C65" w:rsidRDefault="00592262" w:rsidP="00090FA1">
            <w:pPr>
              <w:pStyle w:val="ListParagraph"/>
              <w:numPr>
                <w:ilvl w:val="0"/>
                <w:numId w:val="11"/>
              </w:numPr>
              <w:ind w:left="320" w:right="-72" w:hanging="283"/>
              <w:rPr>
                <w:rFonts w:ascii="Footlight MT Light" w:hAnsi="Footlight MT Light" w:cs="Arial"/>
                <w:bCs/>
                <w:lang w:val="en-ID"/>
              </w:rPr>
            </w:pPr>
            <w:r w:rsidRPr="00640C65">
              <w:rPr>
                <w:rFonts w:ascii="Footlight MT Light" w:hAnsi="Footlight MT Light" w:cs="Arial"/>
                <w:bCs/>
                <w:lang w:val="en-ID"/>
              </w:rPr>
              <w:t xml:space="preserve">3 kali </w:t>
            </w:r>
            <w:proofErr w:type="spellStart"/>
            <w:r w:rsidRPr="00640C65">
              <w:rPr>
                <w:rFonts w:ascii="Footlight MT Light" w:hAnsi="Footlight MT Light" w:cs="Arial"/>
                <w:bCs/>
                <w:lang w:val="en-ID"/>
              </w:rPr>
              <w:t>diberikan</w:t>
            </w:r>
            <w:proofErr w:type="spellEnd"/>
            <w:r w:rsidRPr="00640C65">
              <w:rPr>
                <w:rFonts w:ascii="Footlight MT Light" w:hAnsi="Footlight MT Light" w:cs="Arial"/>
                <w:bCs/>
                <w:lang w:val="en-ID"/>
              </w:rPr>
              <w:t xml:space="preserve"> </w:t>
            </w:r>
            <w:proofErr w:type="spellStart"/>
            <w:r w:rsidRPr="00640C65">
              <w:rPr>
                <w:rFonts w:ascii="Footlight MT Light" w:hAnsi="Footlight MT Light" w:cs="Arial"/>
                <w:bCs/>
                <w:lang w:val="en-ID"/>
              </w:rPr>
              <w:t>nilai</w:t>
            </w:r>
            <w:proofErr w:type="spellEnd"/>
            <w:r w:rsidRPr="00640C65">
              <w:rPr>
                <w:rFonts w:ascii="Footlight MT Light" w:hAnsi="Footlight MT Light" w:cs="Arial"/>
                <w:bCs/>
                <w:lang w:val="en-ID"/>
              </w:rPr>
              <w:t xml:space="preserve"> 75</w:t>
            </w:r>
          </w:p>
          <w:p w14:paraId="7194B416" w14:textId="77777777" w:rsidR="00592262" w:rsidRPr="00640C65" w:rsidRDefault="00592262" w:rsidP="00090FA1">
            <w:pPr>
              <w:pStyle w:val="ListParagraph"/>
              <w:numPr>
                <w:ilvl w:val="0"/>
                <w:numId w:val="11"/>
              </w:numPr>
              <w:ind w:left="320" w:right="-72" w:hanging="283"/>
              <w:rPr>
                <w:rFonts w:ascii="Footlight MT Light" w:hAnsi="Footlight MT Light" w:cs="Arial"/>
                <w:bCs/>
                <w:lang w:val="en-ID"/>
              </w:rPr>
            </w:pPr>
            <w:r w:rsidRPr="00640C65">
              <w:rPr>
                <w:rFonts w:ascii="Footlight MT Light" w:hAnsi="Footlight MT Light" w:cs="Arial"/>
                <w:bCs/>
                <w:lang w:val="en-ID"/>
              </w:rPr>
              <w:t xml:space="preserve">2 kali </w:t>
            </w:r>
            <w:proofErr w:type="spellStart"/>
            <w:r w:rsidRPr="00640C65">
              <w:rPr>
                <w:rFonts w:ascii="Footlight MT Light" w:hAnsi="Footlight MT Light" w:cs="Arial"/>
                <w:bCs/>
                <w:lang w:val="en-ID"/>
              </w:rPr>
              <w:t>diberikan</w:t>
            </w:r>
            <w:proofErr w:type="spellEnd"/>
            <w:r w:rsidRPr="00640C65">
              <w:rPr>
                <w:rFonts w:ascii="Footlight MT Light" w:hAnsi="Footlight MT Light" w:cs="Arial"/>
                <w:bCs/>
                <w:lang w:val="en-ID"/>
              </w:rPr>
              <w:t xml:space="preserve"> </w:t>
            </w:r>
            <w:proofErr w:type="spellStart"/>
            <w:r w:rsidRPr="00640C65">
              <w:rPr>
                <w:rFonts w:ascii="Footlight MT Light" w:hAnsi="Footlight MT Light" w:cs="Arial"/>
                <w:bCs/>
                <w:lang w:val="en-ID"/>
              </w:rPr>
              <w:t>nilai</w:t>
            </w:r>
            <w:proofErr w:type="spellEnd"/>
            <w:r w:rsidRPr="00640C65">
              <w:rPr>
                <w:rFonts w:ascii="Footlight MT Light" w:hAnsi="Footlight MT Light" w:cs="Arial"/>
                <w:bCs/>
                <w:lang w:val="en-ID"/>
              </w:rPr>
              <w:t xml:space="preserve"> 50</w:t>
            </w:r>
          </w:p>
          <w:p w14:paraId="401605F2" w14:textId="5B615B9A" w:rsidR="00592262" w:rsidRPr="00211C82" w:rsidRDefault="00592262" w:rsidP="00090FA1">
            <w:pPr>
              <w:pStyle w:val="ListParagraph"/>
              <w:numPr>
                <w:ilvl w:val="0"/>
                <w:numId w:val="11"/>
              </w:numPr>
              <w:ind w:left="320" w:right="-72" w:hanging="283"/>
              <w:rPr>
                <w:rFonts w:ascii="Footlight MT Light" w:hAnsi="Footlight MT Light" w:cs="Arial"/>
                <w:bCs/>
                <w:lang w:val="en-ID"/>
              </w:rPr>
            </w:pPr>
            <w:r w:rsidRPr="00640C65">
              <w:rPr>
                <w:rFonts w:ascii="Footlight MT Light" w:hAnsi="Footlight MT Light" w:cs="Arial"/>
                <w:bCs/>
                <w:lang w:val="en-ID"/>
              </w:rPr>
              <w:t xml:space="preserve">1 kali </w:t>
            </w:r>
            <w:proofErr w:type="spellStart"/>
            <w:r w:rsidRPr="00640C65">
              <w:rPr>
                <w:rFonts w:ascii="Footlight MT Light" w:hAnsi="Footlight MT Light" w:cs="Arial"/>
                <w:bCs/>
                <w:lang w:val="en-ID"/>
              </w:rPr>
              <w:t>diberikan</w:t>
            </w:r>
            <w:proofErr w:type="spellEnd"/>
            <w:r w:rsidRPr="00640C65">
              <w:rPr>
                <w:rFonts w:ascii="Footlight MT Light" w:hAnsi="Footlight MT Light" w:cs="Arial"/>
                <w:bCs/>
                <w:lang w:val="en-ID"/>
              </w:rPr>
              <w:t xml:space="preserve"> </w:t>
            </w:r>
            <w:proofErr w:type="spellStart"/>
            <w:r w:rsidRPr="00640C65">
              <w:rPr>
                <w:rFonts w:ascii="Footlight MT Light" w:hAnsi="Footlight MT Light" w:cs="Arial"/>
                <w:bCs/>
                <w:lang w:val="en-ID"/>
              </w:rPr>
              <w:t>nilai</w:t>
            </w:r>
            <w:proofErr w:type="spellEnd"/>
            <w:r w:rsidRPr="00640C65">
              <w:rPr>
                <w:rFonts w:ascii="Footlight MT Light" w:hAnsi="Footlight MT Light" w:cs="Arial"/>
                <w:bCs/>
                <w:lang w:val="en-ID"/>
              </w:rPr>
              <w:t xml:space="preserve"> 25</w:t>
            </w:r>
            <w:r>
              <w:rPr>
                <w:rFonts w:ascii="Footlight MT Light" w:hAnsi="Footlight MT Light" w:cs="Arial"/>
                <w:bCs/>
                <w:lang w:val="en-ID"/>
              </w:rPr>
              <w:t xml:space="preserve"> </w:t>
            </w:r>
            <w:r w:rsidRPr="00211C82">
              <w:rPr>
                <w:rFonts w:ascii="Footlight MT Light" w:hAnsi="Footlight MT Light" w:cs="Arial"/>
                <w:bCs/>
                <w:lang w:val="en-ID"/>
              </w:rPr>
              <w:t xml:space="preserve">&lt;1 </w:t>
            </w:r>
            <w:proofErr w:type="spellStart"/>
            <w:r w:rsidRPr="00211C82">
              <w:rPr>
                <w:rFonts w:ascii="Footlight MT Light" w:hAnsi="Footlight MT Light" w:cs="Arial"/>
                <w:bCs/>
                <w:lang w:val="en-ID"/>
              </w:rPr>
              <w:t>diberikan</w:t>
            </w:r>
            <w:proofErr w:type="spellEnd"/>
            <w:r w:rsidRPr="00211C82">
              <w:rPr>
                <w:rFonts w:ascii="Footlight MT Light" w:hAnsi="Footlight MT Light" w:cs="Arial"/>
                <w:bCs/>
                <w:lang w:val="en-ID"/>
              </w:rPr>
              <w:t xml:space="preserve"> </w:t>
            </w:r>
            <w:proofErr w:type="spellStart"/>
            <w:r w:rsidRPr="00211C82">
              <w:rPr>
                <w:rFonts w:ascii="Footlight MT Light" w:hAnsi="Footlight MT Light" w:cs="Arial"/>
                <w:bCs/>
                <w:lang w:val="en-ID"/>
              </w:rPr>
              <w:t>nilai</w:t>
            </w:r>
            <w:proofErr w:type="spellEnd"/>
            <w:r w:rsidRPr="00211C82">
              <w:rPr>
                <w:rFonts w:ascii="Footlight MT Light" w:hAnsi="Footlight MT Light" w:cs="Arial"/>
                <w:bCs/>
                <w:lang w:val="en-ID"/>
              </w:rPr>
              <w:t xml:space="preserve"> 0</w:t>
            </w:r>
          </w:p>
        </w:tc>
        <w:tc>
          <w:tcPr>
            <w:tcW w:w="0" w:type="auto"/>
            <w:vAlign w:val="center"/>
          </w:tcPr>
          <w:p w14:paraId="27EEE52A" w14:textId="21788EE9" w:rsidR="00592262" w:rsidRPr="00895830" w:rsidRDefault="00592262" w:rsidP="00C17D4A">
            <w:pPr>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0" w:type="auto"/>
            <w:vAlign w:val="center"/>
          </w:tcPr>
          <w:p w14:paraId="12DA4458" w14:textId="290F4E7F" w:rsidR="00592262" w:rsidRPr="00895830" w:rsidRDefault="00592262" w:rsidP="00C17D4A">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0" w:type="auto"/>
            <w:vAlign w:val="center"/>
          </w:tcPr>
          <w:p w14:paraId="5A7C8D67" w14:textId="4B432D69" w:rsidR="00592262" w:rsidRPr="00895830" w:rsidRDefault="00592262" w:rsidP="00C17D4A">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r>
      <w:tr w:rsidR="00592262" w:rsidRPr="00895830" w14:paraId="1661C3B9" w14:textId="77777777" w:rsidTr="002F6501">
        <w:tc>
          <w:tcPr>
            <w:tcW w:w="0" w:type="auto"/>
            <w:vMerge/>
          </w:tcPr>
          <w:p w14:paraId="0B3BC735" w14:textId="77777777" w:rsidR="00592262" w:rsidRPr="00895830" w:rsidRDefault="00592262" w:rsidP="00C17D4A">
            <w:pPr>
              <w:pStyle w:val="ListParagraph"/>
              <w:spacing w:before="2" w:line="276" w:lineRule="auto"/>
              <w:ind w:left="0" w:right="28"/>
              <w:jc w:val="both"/>
              <w:rPr>
                <w:rFonts w:ascii="Bookman Old Style" w:hAnsi="Bookman Old Style" w:cs="Arial"/>
                <w:b/>
                <w:bCs/>
                <w:highlight w:val="yellow"/>
              </w:rPr>
            </w:pPr>
          </w:p>
        </w:tc>
        <w:tc>
          <w:tcPr>
            <w:tcW w:w="0" w:type="auto"/>
          </w:tcPr>
          <w:p w14:paraId="0F55F760" w14:textId="6E990F85" w:rsidR="00592262" w:rsidRPr="008257AD" w:rsidRDefault="00592262" w:rsidP="00C17D4A">
            <w:pPr>
              <w:pStyle w:val="ListParagraph"/>
              <w:numPr>
                <w:ilvl w:val="1"/>
                <w:numId w:val="5"/>
              </w:numPr>
              <w:ind w:left="584" w:hanging="283"/>
              <w:rPr>
                <w:rFonts w:ascii="Footlight MT Light" w:hAnsi="Footlight MT Light"/>
                <w:lang w:val="en-ID"/>
              </w:rPr>
            </w:pPr>
            <w:proofErr w:type="spellStart"/>
            <w:r w:rsidRPr="008257AD">
              <w:rPr>
                <w:rFonts w:ascii="Footlight MT Light" w:hAnsi="Footlight MT Light"/>
                <w:lang w:val="en-ID"/>
              </w:rPr>
              <w:t>Pengalaman</w:t>
            </w:r>
            <w:proofErr w:type="spellEnd"/>
            <w:r w:rsidRPr="008257AD">
              <w:rPr>
                <w:rFonts w:ascii="Footlight MT Light" w:hAnsi="Footlight MT Light"/>
                <w:lang w:val="en-ID"/>
              </w:rPr>
              <w:t xml:space="preserve"> </w:t>
            </w:r>
            <w:proofErr w:type="spellStart"/>
            <w:r w:rsidRPr="008257AD">
              <w:rPr>
                <w:rFonts w:ascii="Footlight MT Light" w:hAnsi="Footlight MT Light"/>
                <w:lang w:val="en-ID"/>
              </w:rPr>
              <w:t>bekerja</w:t>
            </w:r>
            <w:proofErr w:type="spellEnd"/>
            <w:r w:rsidRPr="008257AD">
              <w:rPr>
                <w:rFonts w:ascii="Footlight MT Light" w:hAnsi="Footlight MT Light"/>
                <w:lang w:val="en-ID"/>
              </w:rPr>
              <w:t xml:space="preserve"> di </w:t>
            </w:r>
            <w:proofErr w:type="spellStart"/>
            <w:r w:rsidRPr="008257AD">
              <w:rPr>
                <w:rFonts w:ascii="Footlight MT Light" w:hAnsi="Footlight MT Light"/>
                <w:lang w:val="en-ID"/>
              </w:rPr>
              <w:t>lokasi</w:t>
            </w:r>
            <w:proofErr w:type="spellEnd"/>
            <w:r w:rsidRPr="008257AD">
              <w:rPr>
                <w:rFonts w:ascii="Footlight MT Light" w:hAnsi="Footlight MT Light"/>
                <w:lang w:val="en-ID"/>
              </w:rPr>
              <w:t xml:space="preserve"> </w:t>
            </w:r>
            <w:proofErr w:type="spellStart"/>
            <w:r w:rsidRPr="008257AD">
              <w:rPr>
                <w:rFonts w:ascii="Footlight MT Light" w:hAnsi="Footlight MT Light"/>
                <w:lang w:val="en-ID"/>
              </w:rPr>
              <w:t>pekerjaan</w:t>
            </w:r>
            <w:proofErr w:type="spellEnd"/>
            <w:r w:rsidRPr="008257AD">
              <w:rPr>
                <w:rFonts w:ascii="Footlight MT Light" w:hAnsi="Footlight MT Light"/>
                <w:lang w:val="en-ID"/>
              </w:rPr>
              <w:t xml:space="preserve"> yang </w:t>
            </w:r>
            <w:proofErr w:type="spellStart"/>
            <w:r w:rsidRPr="008257AD">
              <w:rPr>
                <w:rFonts w:ascii="Footlight MT Light" w:hAnsi="Footlight MT Light"/>
                <w:lang w:val="en-ID"/>
              </w:rPr>
              <w:t>sama</w:t>
            </w:r>
            <w:proofErr w:type="spellEnd"/>
          </w:p>
        </w:tc>
        <w:tc>
          <w:tcPr>
            <w:tcW w:w="0" w:type="auto"/>
            <w:gridSpan w:val="2"/>
          </w:tcPr>
          <w:p w14:paraId="6FFFDD69" w14:textId="00F558AE" w:rsidR="00592262" w:rsidRPr="00895830" w:rsidRDefault="00592262" w:rsidP="00C17D4A">
            <w:pPr>
              <w:pStyle w:val="ListParagraph"/>
              <w:spacing w:before="2" w:line="276" w:lineRule="auto"/>
              <w:ind w:left="0" w:right="28"/>
              <w:jc w:val="center"/>
              <w:rPr>
                <w:rFonts w:ascii="Bookman Old Style" w:hAnsi="Bookman Old Style" w:cs="Arial"/>
                <w:iCs/>
                <w:highlight w:val="yellow"/>
              </w:rPr>
            </w:pPr>
            <w:r w:rsidRPr="00F73370">
              <w:rPr>
                <w:rFonts w:ascii="Footlight MT Light" w:hAnsi="Footlight MT Light" w:cs="Arial"/>
                <w:bCs/>
                <w:highlight w:val="yellow"/>
                <w:lang w:val="en-ID"/>
              </w:rPr>
              <w:t>4%</w:t>
            </w:r>
          </w:p>
        </w:tc>
        <w:tc>
          <w:tcPr>
            <w:tcW w:w="0" w:type="auto"/>
          </w:tcPr>
          <w:p w14:paraId="45DE068C" w14:textId="00EB6772" w:rsidR="00592262" w:rsidRPr="00895830" w:rsidRDefault="00592262" w:rsidP="00C17D4A">
            <w:pPr>
              <w:jc w:val="center"/>
              <w:rPr>
                <w:rFonts w:ascii="Bookman Old Style" w:hAnsi="Bookman Old Style" w:cs="Arial"/>
                <w:highlight w:val="yellow"/>
              </w:rPr>
            </w:pPr>
          </w:p>
        </w:tc>
        <w:tc>
          <w:tcPr>
            <w:tcW w:w="0" w:type="auto"/>
          </w:tcPr>
          <w:p w14:paraId="6F7809A5" w14:textId="77777777" w:rsidR="00592262" w:rsidRPr="00F73370" w:rsidRDefault="00592262" w:rsidP="00C17D4A">
            <w:pPr>
              <w:ind w:right="-72"/>
              <w:rPr>
                <w:rFonts w:ascii="Footlight MT Light" w:hAnsi="Footlight MT Light" w:cs="Arial"/>
                <w:bCs/>
                <w:highlight w:val="yellow"/>
                <w:lang w:val="sv-SE"/>
              </w:rPr>
            </w:pPr>
            <w:r w:rsidRPr="00F73370">
              <w:rPr>
                <w:rFonts w:ascii="Footlight MT Light" w:hAnsi="Footlight MT Light" w:cs="Arial"/>
                <w:bCs/>
                <w:highlight w:val="yellow"/>
                <w:lang w:val="sv-SE"/>
              </w:rPr>
              <w:t>Jumlah Pengalaman dilokasi pekerjaan yang sama:</w:t>
            </w:r>
          </w:p>
          <w:p w14:paraId="6B16DF99" w14:textId="77777777" w:rsidR="00592262" w:rsidRPr="00F73370" w:rsidRDefault="00592262" w:rsidP="00090FA1">
            <w:pPr>
              <w:pStyle w:val="ListParagraph"/>
              <w:numPr>
                <w:ilvl w:val="0"/>
                <w:numId w:val="12"/>
              </w:numPr>
              <w:ind w:left="293" w:right="-72" w:hanging="283"/>
              <w:rPr>
                <w:rFonts w:ascii="Footlight MT Light" w:hAnsi="Footlight MT Light" w:cs="Arial"/>
                <w:bCs/>
                <w:highlight w:val="yellow"/>
                <w:lang w:val="en-ID"/>
              </w:rPr>
            </w:pPr>
            <w:r w:rsidRPr="00F73370">
              <w:rPr>
                <w:rFonts w:ascii="Footlight MT Light" w:hAnsi="Footlight MT Light" w:cs="Arial"/>
                <w:bCs/>
                <w:highlight w:val="yellow"/>
                <w:lang w:val="en-ID"/>
              </w:rPr>
              <w:t xml:space="preserve">≥ 4 </w:t>
            </w:r>
            <w:proofErr w:type="gramStart"/>
            <w:r w:rsidRPr="00F73370">
              <w:rPr>
                <w:rFonts w:ascii="Footlight MT Light" w:hAnsi="Footlight MT Light" w:cs="Arial"/>
                <w:bCs/>
                <w:highlight w:val="yellow"/>
                <w:lang w:val="en-ID"/>
              </w:rPr>
              <w:t xml:space="preserve">kali  </w:t>
            </w:r>
            <w:proofErr w:type="spellStart"/>
            <w:r w:rsidRPr="00F73370">
              <w:rPr>
                <w:rFonts w:ascii="Footlight MT Light" w:hAnsi="Footlight MT Light" w:cs="Arial"/>
                <w:bCs/>
                <w:highlight w:val="yellow"/>
                <w:lang w:val="en-ID"/>
              </w:rPr>
              <w:t>diberikan</w:t>
            </w:r>
            <w:proofErr w:type="spellEnd"/>
            <w:proofErr w:type="gramEnd"/>
            <w:r w:rsidRPr="00F73370">
              <w:rPr>
                <w:rFonts w:ascii="Footlight MT Light" w:hAnsi="Footlight MT Light" w:cs="Arial"/>
                <w:bCs/>
                <w:highlight w:val="yellow"/>
                <w:lang w:val="en-ID"/>
              </w:rPr>
              <w:t xml:space="preserve"> </w:t>
            </w:r>
            <w:proofErr w:type="spellStart"/>
            <w:r w:rsidRPr="00F73370">
              <w:rPr>
                <w:rFonts w:ascii="Footlight MT Light" w:hAnsi="Footlight MT Light" w:cs="Arial"/>
                <w:bCs/>
                <w:highlight w:val="yellow"/>
                <w:lang w:val="en-ID"/>
              </w:rPr>
              <w:t>nilai</w:t>
            </w:r>
            <w:proofErr w:type="spellEnd"/>
            <w:r w:rsidRPr="00F73370">
              <w:rPr>
                <w:rFonts w:ascii="Footlight MT Light" w:hAnsi="Footlight MT Light" w:cs="Arial"/>
                <w:bCs/>
                <w:highlight w:val="yellow"/>
                <w:lang w:val="en-ID"/>
              </w:rPr>
              <w:t xml:space="preserve"> 100</w:t>
            </w:r>
          </w:p>
          <w:p w14:paraId="678CD6B5" w14:textId="77777777" w:rsidR="00592262" w:rsidRPr="00F73370" w:rsidRDefault="00592262" w:rsidP="00090FA1">
            <w:pPr>
              <w:pStyle w:val="ListParagraph"/>
              <w:numPr>
                <w:ilvl w:val="0"/>
                <w:numId w:val="12"/>
              </w:numPr>
              <w:ind w:left="320" w:right="-72" w:hanging="283"/>
              <w:rPr>
                <w:rFonts w:ascii="Footlight MT Light" w:hAnsi="Footlight MT Light" w:cs="Arial"/>
                <w:bCs/>
                <w:highlight w:val="yellow"/>
                <w:lang w:val="en-ID"/>
              </w:rPr>
            </w:pPr>
            <w:r w:rsidRPr="00F73370">
              <w:rPr>
                <w:rFonts w:ascii="Footlight MT Light" w:hAnsi="Footlight MT Light" w:cs="Arial"/>
                <w:bCs/>
                <w:highlight w:val="yellow"/>
                <w:lang w:val="en-ID"/>
              </w:rPr>
              <w:t xml:space="preserve">3 kali </w:t>
            </w:r>
            <w:proofErr w:type="spellStart"/>
            <w:r w:rsidRPr="00F73370">
              <w:rPr>
                <w:rFonts w:ascii="Footlight MT Light" w:hAnsi="Footlight MT Light" w:cs="Arial"/>
                <w:bCs/>
                <w:highlight w:val="yellow"/>
                <w:lang w:val="en-ID"/>
              </w:rPr>
              <w:t>diberikan</w:t>
            </w:r>
            <w:proofErr w:type="spellEnd"/>
            <w:r w:rsidRPr="00F73370">
              <w:rPr>
                <w:rFonts w:ascii="Footlight MT Light" w:hAnsi="Footlight MT Light" w:cs="Arial"/>
                <w:bCs/>
                <w:highlight w:val="yellow"/>
                <w:lang w:val="en-ID"/>
              </w:rPr>
              <w:t xml:space="preserve"> </w:t>
            </w:r>
            <w:proofErr w:type="spellStart"/>
            <w:r w:rsidRPr="00F73370">
              <w:rPr>
                <w:rFonts w:ascii="Footlight MT Light" w:hAnsi="Footlight MT Light" w:cs="Arial"/>
                <w:bCs/>
                <w:highlight w:val="yellow"/>
                <w:lang w:val="en-ID"/>
              </w:rPr>
              <w:t>nilai</w:t>
            </w:r>
            <w:proofErr w:type="spellEnd"/>
            <w:r w:rsidRPr="00F73370">
              <w:rPr>
                <w:rFonts w:ascii="Footlight MT Light" w:hAnsi="Footlight MT Light" w:cs="Arial"/>
                <w:bCs/>
                <w:highlight w:val="yellow"/>
                <w:lang w:val="en-ID"/>
              </w:rPr>
              <w:t xml:space="preserve"> 75</w:t>
            </w:r>
          </w:p>
          <w:p w14:paraId="2115CDC6" w14:textId="77777777" w:rsidR="00592262" w:rsidRPr="00F73370" w:rsidRDefault="00592262" w:rsidP="00090FA1">
            <w:pPr>
              <w:pStyle w:val="ListParagraph"/>
              <w:numPr>
                <w:ilvl w:val="0"/>
                <w:numId w:val="12"/>
              </w:numPr>
              <w:ind w:left="320" w:right="-72" w:hanging="283"/>
              <w:rPr>
                <w:rFonts w:ascii="Footlight MT Light" w:hAnsi="Footlight MT Light" w:cs="Arial"/>
                <w:bCs/>
                <w:highlight w:val="yellow"/>
                <w:lang w:val="en-ID"/>
              </w:rPr>
            </w:pPr>
            <w:r w:rsidRPr="00F73370">
              <w:rPr>
                <w:rFonts w:ascii="Footlight MT Light" w:hAnsi="Footlight MT Light" w:cs="Arial"/>
                <w:bCs/>
                <w:highlight w:val="yellow"/>
                <w:lang w:val="en-ID"/>
              </w:rPr>
              <w:t xml:space="preserve">2 kali </w:t>
            </w:r>
            <w:proofErr w:type="spellStart"/>
            <w:r w:rsidRPr="00F73370">
              <w:rPr>
                <w:rFonts w:ascii="Footlight MT Light" w:hAnsi="Footlight MT Light" w:cs="Arial"/>
                <w:bCs/>
                <w:highlight w:val="yellow"/>
                <w:lang w:val="en-ID"/>
              </w:rPr>
              <w:t>diberikan</w:t>
            </w:r>
            <w:proofErr w:type="spellEnd"/>
            <w:r w:rsidRPr="00F73370">
              <w:rPr>
                <w:rFonts w:ascii="Footlight MT Light" w:hAnsi="Footlight MT Light" w:cs="Arial"/>
                <w:bCs/>
                <w:highlight w:val="yellow"/>
                <w:lang w:val="en-ID"/>
              </w:rPr>
              <w:t xml:space="preserve"> </w:t>
            </w:r>
            <w:proofErr w:type="spellStart"/>
            <w:r w:rsidRPr="00F73370">
              <w:rPr>
                <w:rFonts w:ascii="Footlight MT Light" w:hAnsi="Footlight MT Light" w:cs="Arial"/>
                <w:bCs/>
                <w:highlight w:val="yellow"/>
                <w:lang w:val="en-ID"/>
              </w:rPr>
              <w:t>nilai</w:t>
            </w:r>
            <w:proofErr w:type="spellEnd"/>
            <w:r w:rsidRPr="00F73370">
              <w:rPr>
                <w:rFonts w:ascii="Footlight MT Light" w:hAnsi="Footlight MT Light" w:cs="Arial"/>
                <w:bCs/>
                <w:highlight w:val="yellow"/>
                <w:lang w:val="en-ID"/>
              </w:rPr>
              <w:t xml:space="preserve"> 50</w:t>
            </w:r>
          </w:p>
          <w:p w14:paraId="39E9F2E0" w14:textId="4B66E95D" w:rsidR="00592262" w:rsidRPr="00211C82" w:rsidRDefault="00592262" w:rsidP="00090FA1">
            <w:pPr>
              <w:pStyle w:val="ListParagraph"/>
              <w:numPr>
                <w:ilvl w:val="0"/>
                <w:numId w:val="12"/>
              </w:numPr>
              <w:ind w:left="320" w:right="-72" w:hanging="283"/>
              <w:rPr>
                <w:rFonts w:ascii="Footlight MT Light" w:hAnsi="Footlight MT Light" w:cs="Arial"/>
                <w:bCs/>
                <w:highlight w:val="yellow"/>
                <w:lang w:val="en-ID"/>
              </w:rPr>
            </w:pPr>
            <w:r w:rsidRPr="00F73370">
              <w:rPr>
                <w:rFonts w:ascii="Footlight MT Light" w:hAnsi="Footlight MT Light" w:cs="Arial"/>
                <w:bCs/>
                <w:highlight w:val="yellow"/>
                <w:lang w:val="en-ID"/>
              </w:rPr>
              <w:t xml:space="preserve">1 kali </w:t>
            </w:r>
            <w:proofErr w:type="spellStart"/>
            <w:r w:rsidRPr="00F73370">
              <w:rPr>
                <w:rFonts w:ascii="Footlight MT Light" w:hAnsi="Footlight MT Light" w:cs="Arial"/>
                <w:bCs/>
                <w:highlight w:val="yellow"/>
                <w:lang w:val="en-ID"/>
              </w:rPr>
              <w:t>diberikan</w:t>
            </w:r>
            <w:proofErr w:type="spellEnd"/>
            <w:r w:rsidRPr="00F73370">
              <w:rPr>
                <w:rFonts w:ascii="Footlight MT Light" w:hAnsi="Footlight MT Light" w:cs="Arial"/>
                <w:bCs/>
                <w:highlight w:val="yellow"/>
                <w:lang w:val="en-ID"/>
              </w:rPr>
              <w:t xml:space="preserve"> </w:t>
            </w:r>
            <w:proofErr w:type="spellStart"/>
            <w:r w:rsidRPr="00F73370">
              <w:rPr>
                <w:rFonts w:ascii="Footlight MT Light" w:hAnsi="Footlight MT Light" w:cs="Arial"/>
                <w:bCs/>
                <w:highlight w:val="yellow"/>
                <w:lang w:val="en-ID"/>
              </w:rPr>
              <w:t>nilai</w:t>
            </w:r>
            <w:proofErr w:type="spellEnd"/>
            <w:r w:rsidRPr="00F73370">
              <w:rPr>
                <w:rFonts w:ascii="Footlight MT Light" w:hAnsi="Footlight MT Light" w:cs="Arial"/>
                <w:bCs/>
                <w:highlight w:val="yellow"/>
                <w:lang w:val="en-ID"/>
              </w:rPr>
              <w:t xml:space="preserve"> 25</w:t>
            </w:r>
            <w:r>
              <w:rPr>
                <w:rFonts w:ascii="Footlight MT Light" w:hAnsi="Footlight MT Light" w:cs="Arial"/>
                <w:bCs/>
                <w:highlight w:val="yellow"/>
                <w:lang w:val="en-ID"/>
              </w:rPr>
              <w:t xml:space="preserve"> </w:t>
            </w:r>
            <w:r w:rsidRPr="00211C82">
              <w:rPr>
                <w:rFonts w:ascii="Footlight MT Light" w:hAnsi="Footlight MT Light" w:cs="Arial"/>
                <w:bCs/>
                <w:highlight w:val="yellow"/>
                <w:lang w:val="en-ID"/>
              </w:rPr>
              <w:t xml:space="preserve">&lt;1 </w:t>
            </w:r>
            <w:proofErr w:type="spellStart"/>
            <w:r w:rsidRPr="00211C82">
              <w:rPr>
                <w:rFonts w:ascii="Footlight MT Light" w:hAnsi="Footlight MT Light" w:cs="Arial"/>
                <w:bCs/>
                <w:highlight w:val="yellow"/>
                <w:lang w:val="en-ID"/>
              </w:rPr>
              <w:t>diberikan</w:t>
            </w:r>
            <w:proofErr w:type="spellEnd"/>
            <w:r w:rsidRPr="00211C82">
              <w:rPr>
                <w:rFonts w:ascii="Footlight MT Light" w:hAnsi="Footlight MT Light" w:cs="Arial"/>
                <w:bCs/>
                <w:highlight w:val="yellow"/>
                <w:lang w:val="en-ID"/>
              </w:rPr>
              <w:t xml:space="preserve"> </w:t>
            </w:r>
            <w:proofErr w:type="spellStart"/>
            <w:r w:rsidRPr="00211C82">
              <w:rPr>
                <w:rFonts w:ascii="Footlight MT Light" w:hAnsi="Footlight MT Light" w:cs="Arial"/>
                <w:bCs/>
                <w:highlight w:val="yellow"/>
                <w:lang w:val="en-ID"/>
              </w:rPr>
              <w:t>nilai</w:t>
            </w:r>
            <w:proofErr w:type="spellEnd"/>
            <w:r w:rsidRPr="00211C82">
              <w:rPr>
                <w:rFonts w:ascii="Footlight MT Light" w:hAnsi="Footlight MT Light" w:cs="Arial"/>
                <w:bCs/>
                <w:highlight w:val="yellow"/>
                <w:lang w:val="en-ID"/>
              </w:rPr>
              <w:t xml:space="preserve"> 0</w:t>
            </w:r>
          </w:p>
        </w:tc>
        <w:tc>
          <w:tcPr>
            <w:tcW w:w="0" w:type="auto"/>
            <w:vAlign w:val="center"/>
          </w:tcPr>
          <w:p w14:paraId="5F174B9F" w14:textId="6B31F5BA" w:rsidR="00592262" w:rsidRPr="00895830" w:rsidRDefault="00592262" w:rsidP="00C17D4A">
            <w:pPr>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0" w:type="auto"/>
            <w:vAlign w:val="center"/>
          </w:tcPr>
          <w:p w14:paraId="1BBD0135" w14:textId="76ACBF94" w:rsidR="00592262" w:rsidRPr="00895830" w:rsidRDefault="00592262" w:rsidP="00C17D4A">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0" w:type="auto"/>
            <w:vAlign w:val="center"/>
          </w:tcPr>
          <w:p w14:paraId="3CE41E0E" w14:textId="5C3E76E4" w:rsidR="00592262" w:rsidRPr="00895830" w:rsidRDefault="00592262" w:rsidP="00C17D4A">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r>
      <w:tr w:rsidR="00592262" w:rsidRPr="00895830" w14:paraId="112FE077" w14:textId="77777777" w:rsidTr="002F6501">
        <w:tc>
          <w:tcPr>
            <w:tcW w:w="0" w:type="auto"/>
            <w:vMerge/>
          </w:tcPr>
          <w:p w14:paraId="58FE57E6" w14:textId="77777777" w:rsidR="00592262" w:rsidRPr="00895830" w:rsidRDefault="00592262" w:rsidP="00C17D4A">
            <w:pPr>
              <w:pStyle w:val="ListParagraph"/>
              <w:spacing w:before="2" w:line="276" w:lineRule="auto"/>
              <w:ind w:left="0" w:right="28"/>
              <w:jc w:val="both"/>
              <w:rPr>
                <w:rFonts w:ascii="Bookman Old Style" w:hAnsi="Bookman Old Style" w:cs="Arial"/>
                <w:b/>
                <w:bCs/>
                <w:highlight w:val="yellow"/>
              </w:rPr>
            </w:pPr>
          </w:p>
        </w:tc>
        <w:tc>
          <w:tcPr>
            <w:tcW w:w="0" w:type="auto"/>
          </w:tcPr>
          <w:p w14:paraId="307F04D2" w14:textId="47495B39" w:rsidR="00592262" w:rsidRPr="008257AD" w:rsidRDefault="00592262" w:rsidP="00C17D4A">
            <w:pPr>
              <w:pStyle w:val="ListParagraph"/>
              <w:numPr>
                <w:ilvl w:val="1"/>
                <w:numId w:val="5"/>
              </w:numPr>
              <w:ind w:left="584" w:hanging="283"/>
              <w:rPr>
                <w:rFonts w:ascii="Footlight MT Light" w:hAnsi="Footlight MT Light"/>
                <w:lang w:val="en-ID"/>
              </w:rPr>
            </w:pPr>
            <w:proofErr w:type="spellStart"/>
            <w:r w:rsidRPr="00640C65">
              <w:rPr>
                <w:rFonts w:ascii="Footlight MT Light" w:hAnsi="Footlight MT Light"/>
                <w:lang w:val="en-ID"/>
              </w:rPr>
              <w:t>P</w:t>
            </w:r>
            <w:r w:rsidRPr="008257AD">
              <w:rPr>
                <w:rFonts w:ascii="Footlight MT Light" w:hAnsi="Footlight MT Light"/>
                <w:lang w:val="en-ID"/>
              </w:rPr>
              <w:t>engalaman</w:t>
            </w:r>
            <w:proofErr w:type="spellEnd"/>
            <w:r w:rsidRPr="008257AD">
              <w:rPr>
                <w:rFonts w:ascii="Footlight MT Light" w:hAnsi="Footlight MT Light"/>
                <w:lang w:val="en-ID"/>
              </w:rPr>
              <w:t xml:space="preserve"> </w:t>
            </w:r>
            <w:proofErr w:type="spellStart"/>
            <w:r w:rsidRPr="00640C65">
              <w:rPr>
                <w:rFonts w:ascii="Footlight MT Light" w:hAnsi="Footlight MT Light"/>
                <w:lang w:val="en-ID"/>
              </w:rPr>
              <w:t>sebagai</w:t>
            </w:r>
            <w:proofErr w:type="spellEnd"/>
            <w:r w:rsidRPr="00640C65">
              <w:rPr>
                <w:rFonts w:ascii="Footlight MT Light" w:hAnsi="Footlight MT Light"/>
                <w:lang w:val="en-ID"/>
              </w:rPr>
              <w:t xml:space="preserve"> </w:t>
            </w:r>
            <w:r w:rsidRPr="008257AD">
              <w:rPr>
                <w:rFonts w:ascii="Footlight MT Light" w:hAnsi="Footlight MT Light"/>
                <w:lang w:val="en-ID"/>
              </w:rPr>
              <w:t>lead firm</w:t>
            </w:r>
          </w:p>
        </w:tc>
        <w:tc>
          <w:tcPr>
            <w:tcW w:w="0" w:type="auto"/>
            <w:gridSpan w:val="2"/>
          </w:tcPr>
          <w:p w14:paraId="13E8C635" w14:textId="46466013" w:rsidR="00592262" w:rsidRPr="00895830" w:rsidRDefault="00592262" w:rsidP="00C17D4A">
            <w:pPr>
              <w:pStyle w:val="ListParagraph"/>
              <w:spacing w:before="2" w:line="276" w:lineRule="auto"/>
              <w:ind w:left="0" w:right="28"/>
              <w:jc w:val="center"/>
              <w:rPr>
                <w:rFonts w:ascii="Bookman Old Style" w:hAnsi="Bookman Old Style" w:cs="Arial"/>
                <w:iCs/>
                <w:highlight w:val="yellow"/>
              </w:rPr>
            </w:pPr>
            <w:r w:rsidRPr="00640C65">
              <w:rPr>
                <w:rFonts w:ascii="Footlight MT Light" w:hAnsi="Footlight MT Light" w:cs="Arial"/>
                <w:bCs/>
                <w:lang w:val="en-ID"/>
              </w:rPr>
              <w:t>3%</w:t>
            </w:r>
          </w:p>
        </w:tc>
        <w:tc>
          <w:tcPr>
            <w:tcW w:w="0" w:type="auto"/>
          </w:tcPr>
          <w:p w14:paraId="64089187" w14:textId="5BA4F8EE" w:rsidR="00592262" w:rsidRPr="00895830" w:rsidRDefault="00592262" w:rsidP="00C17D4A">
            <w:pPr>
              <w:jc w:val="center"/>
              <w:rPr>
                <w:rFonts w:ascii="Bookman Old Style" w:hAnsi="Bookman Old Style" w:cs="Arial"/>
                <w:highlight w:val="yellow"/>
                <w:lang w:val="en-US"/>
              </w:rPr>
            </w:pPr>
          </w:p>
        </w:tc>
        <w:tc>
          <w:tcPr>
            <w:tcW w:w="0" w:type="auto"/>
          </w:tcPr>
          <w:p w14:paraId="358D4D97" w14:textId="77777777" w:rsidR="00592262" w:rsidRPr="00640C65" w:rsidRDefault="00592262" w:rsidP="00C17D4A">
            <w:pPr>
              <w:rPr>
                <w:rFonts w:ascii="Footlight MT Light" w:hAnsi="Footlight MT Light" w:cs="Arial"/>
                <w:bCs/>
                <w:lang w:val="en-ID"/>
              </w:rPr>
            </w:pPr>
            <w:r w:rsidRPr="00640C65">
              <w:rPr>
                <w:rFonts w:ascii="Footlight MT Light" w:hAnsi="Footlight MT Light"/>
              </w:rPr>
              <w:t>Jumlah</w:t>
            </w:r>
            <w:r w:rsidRPr="00640C65">
              <w:rPr>
                <w:rFonts w:ascii="Footlight MT Light" w:hAnsi="Footlight MT Light" w:cs="Arial"/>
                <w:bCs/>
                <w:lang w:val="en-ID"/>
              </w:rPr>
              <w:t xml:space="preserve"> </w:t>
            </w:r>
            <w:proofErr w:type="spellStart"/>
            <w:r w:rsidRPr="00640C65">
              <w:rPr>
                <w:rFonts w:ascii="Footlight MT Light" w:hAnsi="Footlight MT Light" w:cs="Arial"/>
                <w:bCs/>
                <w:lang w:val="en-ID"/>
              </w:rPr>
              <w:t>Pengalaman</w:t>
            </w:r>
            <w:proofErr w:type="spellEnd"/>
            <w:r w:rsidRPr="00640C65">
              <w:rPr>
                <w:rFonts w:ascii="Footlight MT Light" w:hAnsi="Footlight MT Light" w:cs="Arial"/>
                <w:bCs/>
                <w:lang w:val="en-ID"/>
              </w:rPr>
              <w:t xml:space="preserve"> </w:t>
            </w:r>
            <w:proofErr w:type="spellStart"/>
            <w:r w:rsidRPr="00640C65">
              <w:rPr>
                <w:rFonts w:ascii="Footlight MT Light" w:hAnsi="Footlight MT Light" w:cs="Arial"/>
                <w:bCs/>
                <w:lang w:val="en-ID"/>
              </w:rPr>
              <w:t>sebagai</w:t>
            </w:r>
            <w:proofErr w:type="spellEnd"/>
            <w:r w:rsidRPr="00640C65">
              <w:rPr>
                <w:rFonts w:ascii="Footlight MT Light" w:hAnsi="Footlight MT Light" w:cs="Arial"/>
                <w:bCs/>
                <w:lang w:val="en-ID"/>
              </w:rPr>
              <w:t xml:space="preserve"> </w:t>
            </w:r>
            <w:r w:rsidRPr="00640C65">
              <w:rPr>
                <w:rFonts w:ascii="Footlight MT Light" w:hAnsi="Footlight MT Light" w:cs="Arial"/>
                <w:bCs/>
                <w:i/>
                <w:lang w:val="en-ID"/>
              </w:rPr>
              <w:t>lead firm:</w:t>
            </w:r>
          </w:p>
          <w:p w14:paraId="08E65F05" w14:textId="77777777" w:rsidR="00592262" w:rsidRPr="00640C65" w:rsidRDefault="00592262" w:rsidP="00090FA1">
            <w:pPr>
              <w:pStyle w:val="ListParagraph"/>
              <w:numPr>
                <w:ilvl w:val="0"/>
                <w:numId w:val="13"/>
              </w:numPr>
              <w:ind w:left="320" w:right="-72" w:hanging="283"/>
              <w:rPr>
                <w:rFonts w:ascii="Footlight MT Light" w:hAnsi="Footlight MT Light" w:cs="Arial"/>
                <w:bCs/>
                <w:lang w:val="en-ID"/>
              </w:rPr>
            </w:pPr>
            <w:r w:rsidRPr="00640C65">
              <w:rPr>
                <w:rFonts w:ascii="Footlight MT Light" w:hAnsi="Footlight MT Light" w:cs="Arial"/>
                <w:bCs/>
                <w:lang w:val="en-ID"/>
              </w:rPr>
              <w:t xml:space="preserve">≥ 4 </w:t>
            </w:r>
            <w:proofErr w:type="gramStart"/>
            <w:r w:rsidRPr="00640C65">
              <w:rPr>
                <w:rFonts w:ascii="Footlight MT Light" w:hAnsi="Footlight MT Light" w:cs="Arial"/>
                <w:bCs/>
                <w:lang w:val="en-ID"/>
              </w:rPr>
              <w:t xml:space="preserve">kali  </w:t>
            </w:r>
            <w:proofErr w:type="spellStart"/>
            <w:r w:rsidRPr="00640C65">
              <w:rPr>
                <w:rFonts w:ascii="Footlight MT Light" w:hAnsi="Footlight MT Light" w:cs="Arial"/>
                <w:bCs/>
                <w:lang w:val="en-ID"/>
              </w:rPr>
              <w:t>diberikan</w:t>
            </w:r>
            <w:proofErr w:type="spellEnd"/>
            <w:proofErr w:type="gramEnd"/>
            <w:r w:rsidRPr="00640C65">
              <w:rPr>
                <w:rFonts w:ascii="Footlight MT Light" w:hAnsi="Footlight MT Light" w:cs="Arial"/>
                <w:bCs/>
                <w:lang w:val="en-ID"/>
              </w:rPr>
              <w:t xml:space="preserve"> </w:t>
            </w:r>
            <w:proofErr w:type="spellStart"/>
            <w:r w:rsidRPr="00640C65">
              <w:rPr>
                <w:rFonts w:ascii="Footlight MT Light" w:hAnsi="Footlight MT Light" w:cs="Arial"/>
                <w:bCs/>
                <w:lang w:val="en-ID"/>
              </w:rPr>
              <w:t>nilai</w:t>
            </w:r>
            <w:proofErr w:type="spellEnd"/>
            <w:r w:rsidRPr="00640C65">
              <w:rPr>
                <w:rFonts w:ascii="Footlight MT Light" w:hAnsi="Footlight MT Light" w:cs="Arial"/>
                <w:bCs/>
                <w:lang w:val="en-ID"/>
              </w:rPr>
              <w:t xml:space="preserve"> 100</w:t>
            </w:r>
          </w:p>
          <w:p w14:paraId="08D7E909" w14:textId="77777777" w:rsidR="00592262" w:rsidRPr="00640C65" w:rsidRDefault="00592262" w:rsidP="00090FA1">
            <w:pPr>
              <w:pStyle w:val="ListParagraph"/>
              <w:numPr>
                <w:ilvl w:val="0"/>
                <w:numId w:val="13"/>
              </w:numPr>
              <w:ind w:left="320" w:right="-72" w:hanging="283"/>
              <w:rPr>
                <w:rFonts w:ascii="Footlight MT Light" w:hAnsi="Footlight MT Light" w:cs="Arial"/>
                <w:bCs/>
                <w:lang w:val="en-ID"/>
              </w:rPr>
            </w:pPr>
            <w:r w:rsidRPr="00640C65">
              <w:rPr>
                <w:rFonts w:ascii="Footlight MT Light" w:hAnsi="Footlight MT Light" w:cs="Arial"/>
                <w:bCs/>
                <w:lang w:val="en-ID"/>
              </w:rPr>
              <w:t xml:space="preserve">3 kali </w:t>
            </w:r>
            <w:proofErr w:type="spellStart"/>
            <w:r w:rsidRPr="00640C65">
              <w:rPr>
                <w:rFonts w:ascii="Footlight MT Light" w:hAnsi="Footlight MT Light" w:cs="Arial"/>
                <w:bCs/>
                <w:lang w:val="en-ID"/>
              </w:rPr>
              <w:t>diberikan</w:t>
            </w:r>
            <w:proofErr w:type="spellEnd"/>
            <w:r w:rsidRPr="00640C65">
              <w:rPr>
                <w:rFonts w:ascii="Footlight MT Light" w:hAnsi="Footlight MT Light" w:cs="Arial"/>
                <w:bCs/>
                <w:lang w:val="en-ID"/>
              </w:rPr>
              <w:t xml:space="preserve"> </w:t>
            </w:r>
            <w:proofErr w:type="spellStart"/>
            <w:r w:rsidRPr="00640C65">
              <w:rPr>
                <w:rFonts w:ascii="Footlight MT Light" w:hAnsi="Footlight MT Light" w:cs="Arial"/>
                <w:bCs/>
                <w:lang w:val="en-ID"/>
              </w:rPr>
              <w:t>nilai</w:t>
            </w:r>
            <w:proofErr w:type="spellEnd"/>
            <w:r w:rsidRPr="00640C65">
              <w:rPr>
                <w:rFonts w:ascii="Footlight MT Light" w:hAnsi="Footlight MT Light" w:cs="Arial"/>
                <w:bCs/>
                <w:lang w:val="en-ID"/>
              </w:rPr>
              <w:t xml:space="preserve"> 75</w:t>
            </w:r>
          </w:p>
          <w:p w14:paraId="5E13A3CF" w14:textId="77777777" w:rsidR="00592262" w:rsidRPr="00640C65" w:rsidRDefault="00592262" w:rsidP="00090FA1">
            <w:pPr>
              <w:pStyle w:val="ListParagraph"/>
              <w:numPr>
                <w:ilvl w:val="0"/>
                <w:numId w:val="13"/>
              </w:numPr>
              <w:ind w:left="320" w:right="-72" w:hanging="283"/>
              <w:rPr>
                <w:rFonts w:ascii="Footlight MT Light" w:hAnsi="Footlight MT Light" w:cs="Arial"/>
                <w:bCs/>
                <w:lang w:val="en-ID"/>
              </w:rPr>
            </w:pPr>
            <w:r w:rsidRPr="00640C65">
              <w:rPr>
                <w:rFonts w:ascii="Footlight MT Light" w:hAnsi="Footlight MT Light" w:cs="Arial"/>
                <w:bCs/>
                <w:lang w:val="en-ID"/>
              </w:rPr>
              <w:t xml:space="preserve">2 kali </w:t>
            </w:r>
            <w:proofErr w:type="spellStart"/>
            <w:r w:rsidRPr="00640C65">
              <w:rPr>
                <w:rFonts w:ascii="Footlight MT Light" w:hAnsi="Footlight MT Light" w:cs="Arial"/>
                <w:bCs/>
                <w:lang w:val="en-ID"/>
              </w:rPr>
              <w:t>diberikan</w:t>
            </w:r>
            <w:proofErr w:type="spellEnd"/>
            <w:r w:rsidRPr="00640C65">
              <w:rPr>
                <w:rFonts w:ascii="Footlight MT Light" w:hAnsi="Footlight MT Light" w:cs="Arial"/>
                <w:bCs/>
                <w:lang w:val="en-ID"/>
              </w:rPr>
              <w:t xml:space="preserve"> </w:t>
            </w:r>
            <w:proofErr w:type="spellStart"/>
            <w:r w:rsidRPr="00640C65">
              <w:rPr>
                <w:rFonts w:ascii="Footlight MT Light" w:hAnsi="Footlight MT Light" w:cs="Arial"/>
                <w:bCs/>
                <w:lang w:val="en-ID"/>
              </w:rPr>
              <w:t>nilai</w:t>
            </w:r>
            <w:proofErr w:type="spellEnd"/>
            <w:r w:rsidRPr="00640C65">
              <w:rPr>
                <w:rFonts w:ascii="Footlight MT Light" w:hAnsi="Footlight MT Light" w:cs="Arial"/>
                <w:bCs/>
                <w:lang w:val="en-ID"/>
              </w:rPr>
              <w:t xml:space="preserve"> 50</w:t>
            </w:r>
          </w:p>
          <w:p w14:paraId="7F6A345D" w14:textId="42C73A2B" w:rsidR="00592262" w:rsidRPr="00211C82" w:rsidRDefault="00592262" w:rsidP="00090FA1">
            <w:pPr>
              <w:pStyle w:val="ListParagraph"/>
              <w:numPr>
                <w:ilvl w:val="0"/>
                <w:numId w:val="13"/>
              </w:numPr>
              <w:ind w:left="320" w:right="-72" w:hanging="283"/>
              <w:rPr>
                <w:rFonts w:ascii="Footlight MT Light" w:hAnsi="Footlight MT Light" w:cs="Arial"/>
                <w:bCs/>
                <w:lang w:val="en-ID"/>
              </w:rPr>
            </w:pPr>
            <w:r w:rsidRPr="00640C65">
              <w:rPr>
                <w:rFonts w:ascii="Footlight MT Light" w:hAnsi="Footlight MT Light" w:cs="Arial"/>
                <w:bCs/>
                <w:lang w:val="en-ID"/>
              </w:rPr>
              <w:t xml:space="preserve">1 kali </w:t>
            </w:r>
            <w:proofErr w:type="spellStart"/>
            <w:r w:rsidRPr="00640C65">
              <w:rPr>
                <w:rFonts w:ascii="Footlight MT Light" w:hAnsi="Footlight MT Light" w:cs="Arial"/>
                <w:bCs/>
                <w:lang w:val="en-ID"/>
              </w:rPr>
              <w:t>diberikan</w:t>
            </w:r>
            <w:proofErr w:type="spellEnd"/>
            <w:r w:rsidRPr="00640C65">
              <w:rPr>
                <w:rFonts w:ascii="Footlight MT Light" w:hAnsi="Footlight MT Light" w:cs="Arial"/>
                <w:bCs/>
                <w:lang w:val="en-ID"/>
              </w:rPr>
              <w:t xml:space="preserve"> </w:t>
            </w:r>
            <w:proofErr w:type="spellStart"/>
            <w:r w:rsidRPr="00640C65">
              <w:rPr>
                <w:rFonts w:ascii="Footlight MT Light" w:hAnsi="Footlight MT Light" w:cs="Arial"/>
                <w:bCs/>
                <w:lang w:val="en-ID"/>
              </w:rPr>
              <w:t>nilai</w:t>
            </w:r>
            <w:proofErr w:type="spellEnd"/>
            <w:r w:rsidRPr="00640C65">
              <w:rPr>
                <w:rFonts w:ascii="Footlight MT Light" w:hAnsi="Footlight MT Light" w:cs="Arial"/>
                <w:bCs/>
                <w:lang w:val="en-ID"/>
              </w:rPr>
              <w:t xml:space="preserve"> 25</w:t>
            </w:r>
            <w:r>
              <w:rPr>
                <w:rFonts w:ascii="Footlight MT Light" w:hAnsi="Footlight MT Light" w:cs="Arial"/>
                <w:bCs/>
                <w:lang w:val="en-ID"/>
              </w:rPr>
              <w:t xml:space="preserve"> </w:t>
            </w:r>
            <w:r w:rsidRPr="00211C82">
              <w:rPr>
                <w:rFonts w:ascii="Footlight MT Light" w:hAnsi="Footlight MT Light" w:cs="Arial"/>
                <w:bCs/>
                <w:lang w:val="en-ID"/>
              </w:rPr>
              <w:t xml:space="preserve">&lt;1 </w:t>
            </w:r>
            <w:proofErr w:type="spellStart"/>
            <w:r w:rsidRPr="00211C82">
              <w:rPr>
                <w:rFonts w:ascii="Footlight MT Light" w:hAnsi="Footlight MT Light" w:cs="Arial"/>
                <w:bCs/>
                <w:lang w:val="en-ID"/>
              </w:rPr>
              <w:t>diberikan</w:t>
            </w:r>
            <w:proofErr w:type="spellEnd"/>
            <w:r w:rsidRPr="00211C82">
              <w:rPr>
                <w:rFonts w:ascii="Footlight MT Light" w:hAnsi="Footlight MT Light" w:cs="Arial"/>
                <w:bCs/>
                <w:lang w:val="en-ID"/>
              </w:rPr>
              <w:t xml:space="preserve"> </w:t>
            </w:r>
            <w:proofErr w:type="spellStart"/>
            <w:r w:rsidRPr="00211C82">
              <w:rPr>
                <w:rFonts w:ascii="Footlight MT Light" w:hAnsi="Footlight MT Light" w:cs="Arial"/>
                <w:bCs/>
                <w:lang w:val="en-ID"/>
              </w:rPr>
              <w:t>nilai</w:t>
            </w:r>
            <w:proofErr w:type="spellEnd"/>
            <w:r w:rsidRPr="00211C82">
              <w:rPr>
                <w:rFonts w:ascii="Footlight MT Light" w:hAnsi="Footlight MT Light" w:cs="Arial"/>
                <w:bCs/>
                <w:lang w:val="en-ID"/>
              </w:rPr>
              <w:t xml:space="preserve"> 0</w:t>
            </w:r>
          </w:p>
        </w:tc>
        <w:tc>
          <w:tcPr>
            <w:tcW w:w="0" w:type="auto"/>
            <w:vAlign w:val="center"/>
          </w:tcPr>
          <w:p w14:paraId="37C3E3AD" w14:textId="3F30467D" w:rsidR="00592262" w:rsidRPr="00895830" w:rsidRDefault="00592262" w:rsidP="00C17D4A">
            <w:pPr>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0" w:type="auto"/>
            <w:vAlign w:val="center"/>
          </w:tcPr>
          <w:p w14:paraId="71023272" w14:textId="3A0D098B" w:rsidR="00592262" w:rsidRPr="00895830" w:rsidRDefault="00592262" w:rsidP="00C17D4A">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0" w:type="auto"/>
            <w:vAlign w:val="center"/>
          </w:tcPr>
          <w:p w14:paraId="7C562E01" w14:textId="2133F510" w:rsidR="00592262" w:rsidRPr="00895830" w:rsidRDefault="00592262" w:rsidP="00C17D4A">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r>
      <w:tr w:rsidR="00592262" w:rsidRPr="00895830" w14:paraId="36E6273C" w14:textId="77777777" w:rsidTr="002F6501">
        <w:tc>
          <w:tcPr>
            <w:tcW w:w="0" w:type="auto"/>
            <w:vMerge/>
          </w:tcPr>
          <w:p w14:paraId="0A4C036F" w14:textId="77777777" w:rsidR="00592262" w:rsidRPr="00895830" w:rsidRDefault="00592262" w:rsidP="00C17D4A">
            <w:pPr>
              <w:pStyle w:val="ListParagraph"/>
              <w:spacing w:before="2" w:line="276" w:lineRule="auto"/>
              <w:ind w:left="0" w:right="28"/>
              <w:jc w:val="both"/>
              <w:rPr>
                <w:rFonts w:ascii="Bookman Old Style" w:hAnsi="Bookman Old Style" w:cs="Arial"/>
                <w:b/>
                <w:bCs/>
                <w:highlight w:val="yellow"/>
              </w:rPr>
            </w:pPr>
          </w:p>
        </w:tc>
        <w:tc>
          <w:tcPr>
            <w:tcW w:w="0" w:type="auto"/>
          </w:tcPr>
          <w:p w14:paraId="212C69E1" w14:textId="04E64628" w:rsidR="00592262" w:rsidRPr="008257AD" w:rsidRDefault="00592262" w:rsidP="00C17D4A">
            <w:pPr>
              <w:pStyle w:val="ListParagraph"/>
              <w:numPr>
                <w:ilvl w:val="1"/>
                <w:numId w:val="5"/>
              </w:numPr>
              <w:ind w:left="584" w:hanging="283"/>
              <w:rPr>
                <w:rFonts w:ascii="Footlight MT Light" w:hAnsi="Footlight MT Light"/>
                <w:lang w:val="en-ID"/>
              </w:rPr>
            </w:pPr>
            <w:r w:rsidRPr="00640C65">
              <w:rPr>
                <w:rFonts w:ascii="Footlight MT Light" w:hAnsi="Footlight MT Light"/>
                <w:lang w:val="en-ID"/>
              </w:rPr>
              <w:t>Nilai</w:t>
            </w:r>
            <w:r w:rsidRPr="008257AD">
              <w:rPr>
                <w:rFonts w:ascii="Footlight MT Light" w:hAnsi="Footlight MT Light"/>
                <w:lang w:val="en-ID"/>
              </w:rPr>
              <w:t xml:space="preserve"> </w:t>
            </w:r>
            <w:proofErr w:type="spellStart"/>
            <w:r w:rsidRPr="008257AD">
              <w:rPr>
                <w:rFonts w:ascii="Footlight MT Light" w:hAnsi="Footlight MT Light"/>
                <w:lang w:val="en-ID"/>
              </w:rPr>
              <w:t>pengalaman</w:t>
            </w:r>
            <w:proofErr w:type="spellEnd"/>
            <w:r w:rsidRPr="008257AD">
              <w:rPr>
                <w:rFonts w:ascii="Footlight MT Light" w:hAnsi="Footlight MT Light"/>
                <w:lang w:val="en-ID"/>
              </w:rPr>
              <w:t xml:space="preserve"> </w:t>
            </w:r>
            <w:proofErr w:type="spellStart"/>
            <w:r w:rsidRPr="00640C65">
              <w:rPr>
                <w:rFonts w:ascii="Footlight MT Light" w:hAnsi="Footlight MT Light"/>
                <w:lang w:val="en-ID"/>
              </w:rPr>
              <w:t>mengelola</w:t>
            </w:r>
            <w:proofErr w:type="spellEnd"/>
            <w:r w:rsidRPr="00640C65">
              <w:rPr>
                <w:rFonts w:ascii="Footlight MT Light" w:hAnsi="Footlight MT Light"/>
                <w:lang w:val="en-ID"/>
              </w:rPr>
              <w:t xml:space="preserve"> </w:t>
            </w:r>
            <w:proofErr w:type="spellStart"/>
            <w:r w:rsidRPr="00640C65">
              <w:rPr>
                <w:rFonts w:ascii="Footlight MT Light" w:hAnsi="Footlight MT Light"/>
                <w:lang w:val="en-ID"/>
              </w:rPr>
              <w:t>kontrak</w:t>
            </w:r>
            <w:proofErr w:type="spellEnd"/>
          </w:p>
        </w:tc>
        <w:tc>
          <w:tcPr>
            <w:tcW w:w="0" w:type="auto"/>
            <w:gridSpan w:val="2"/>
          </w:tcPr>
          <w:p w14:paraId="3FE6AB30" w14:textId="4E903DF0" w:rsidR="00592262" w:rsidRPr="00895830" w:rsidRDefault="00592262" w:rsidP="00C17D4A">
            <w:pPr>
              <w:pStyle w:val="ListParagraph"/>
              <w:spacing w:before="2" w:line="276" w:lineRule="auto"/>
              <w:ind w:left="0" w:right="28"/>
              <w:jc w:val="center"/>
              <w:rPr>
                <w:rFonts w:ascii="Bookman Old Style" w:hAnsi="Bookman Old Style" w:cs="Arial"/>
                <w:b/>
                <w:bCs/>
                <w:iCs/>
                <w:highlight w:val="yellow"/>
              </w:rPr>
            </w:pPr>
            <w:r w:rsidRPr="00640C65">
              <w:rPr>
                <w:rFonts w:ascii="Footlight MT Light" w:hAnsi="Footlight MT Light" w:cs="Arial"/>
                <w:bCs/>
                <w:lang w:val="en-ID"/>
              </w:rPr>
              <w:t>3%</w:t>
            </w:r>
          </w:p>
        </w:tc>
        <w:tc>
          <w:tcPr>
            <w:tcW w:w="0" w:type="auto"/>
            <w:vAlign w:val="center"/>
          </w:tcPr>
          <w:p w14:paraId="0F423119" w14:textId="2DC612CF" w:rsidR="00592262" w:rsidRPr="00895830" w:rsidRDefault="00592262" w:rsidP="00C17D4A">
            <w:pPr>
              <w:pStyle w:val="ListParagraph"/>
              <w:spacing w:before="2" w:line="276" w:lineRule="auto"/>
              <w:ind w:left="0" w:right="28"/>
              <w:jc w:val="center"/>
              <w:rPr>
                <w:rFonts w:ascii="Bookman Old Style" w:hAnsi="Bookman Old Style" w:cs="Arial"/>
                <w:iCs/>
                <w:highlight w:val="yellow"/>
                <w:lang w:val="en-US"/>
              </w:rPr>
            </w:pPr>
            <w:r w:rsidRPr="00895830">
              <w:rPr>
                <w:rFonts w:ascii="Bookman Old Style" w:eastAsia="Basic" w:hAnsi="Bookman Old Style" w:cs="Basic"/>
                <w:b/>
                <w:bCs/>
                <w:iCs/>
                <w:highlight w:val="yellow"/>
              </w:rPr>
              <w:t>10</w:t>
            </w:r>
          </w:p>
        </w:tc>
        <w:tc>
          <w:tcPr>
            <w:tcW w:w="0" w:type="auto"/>
          </w:tcPr>
          <w:p w14:paraId="1E67A69E" w14:textId="77777777" w:rsidR="00592262" w:rsidRPr="00C833E1" w:rsidRDefault="00592262" w:rsidP="00C17D4A">
            <w:pPr>
              <w:jc w:val="both"/>
              <w:rPr>
                <w:rFonts w:ascii="Footlight MT Light" w:hAnsi="Footlight MT Light"/>
                <w:lang w:val="sv-SE"/>
              </w:rPr>
            </w:pPr>
            <w:r w:rsidRPr="00C833E1">
              <w:rPr>
                <w:rFonts w:ascii="Footlight MT Light" w:hAnsi="Footlight MT Light"/>
                <w:lang w:val="sv-SE"/>
              </w:rPr>
              <w:t>Jumlah Pengalaman mengelola nilai kontrak paling kurang sama dengan HPS dari pekerjaan sejenis:</w:t>
            </w:r>
          </w:p>
          <w:p w14:paraId="096FCA27" w14:textId="77777777" w:rsidR="00592262" w:rsidRPr="00640C65" w:rsidRDefault="00592262" w:rsidP="00090FA1">
            <w:pPr>
              <w:pStyle w:val="ListParagraph"/>
              <w:numPr>
                <w:ilvl w:val="0"/>
                <w:numId w:val="14"/>
              </w:numPr>
              <w:ind w:left="320" w:right="-72" w:hanging="283"/>
              <w:rPr>
                <w:rFonts w:ascii="Footlight MT Light" w:hAnsi="Footlight MT Light" w:cs="Arial"/>
                <w:bCs/>
                <w:lang w:val="en-ID"/>
              </w:rPr>
            </w:pPr>
            <w:r w:rsidRPr="00640C65">
              <w:rPr>
                <w:rFonts w:ascii="Footlight MT Light" w:hAnsi="Footlight MT Light" w:cs="Arial"/>
                <w:bCs/>
                <w:lang w:val="en-ID"/>
              </w:rPr>
              <w:t xml:space="preserve">≥ 4 </w:t>
            </w:r>
            <w:proofErr w:type="gramStart"/>
            <w:r w:rsidRPr="00640C65">
              <w:rPr>
                <w:rFonts w:ascii="Footlight MT Light" w:hAnsi="Footlight MT Light" w:cs="Arial"/>
                <w:bCs/>
                <w:lang w:val="en-ID"/>
              </w:rPr>
              <w:t xml:space="preserve">kali  </w:t>
            </w:r>
            <w:proofErr w:type="spellStart"/>
            <w:r w:rsidRPr="00640C65">
              <w:rPr>
                <w:rFonts w:ascii="Footlight MT Light" w:hAnsi="Footlight MT Light" w:cs="Arial"/>
                <w:bCs/>
                <w:lang w:val="en-ID"/>
              </w:rPr>
              <w:t>diberikan</w:t>
            </w:r>
            <w:proofErr w:type="spellEnd"/>
            <w:proofErr w:type="gramEnd"/>
            <w:r w:rsidRPr="00640C65">
              <w:rPr>
                <w:rFonts w:ascii="Footlight MT Light" w:hAnsi="Footlight MT Light" w:cs="Arial"/>
                <w:bCs/>
                <w:lang w:val="en-ID"/>
              </w:rPr>
              <w:t xml:space="preserve"> </w:t>
            </w:r>
            <w:proofErr w:type="spellStart"/>
            <w:r w:rsidRPr="00640C65">
              <w:rPr>
                <w:rFonts w:ascii="Footlight MT Light" w:hAnsi="Footlight MT Light" w:cs="Arial"/>
                <w:bCs/>
                <w:lang w:val="en-ID"/>
              </w:rPr>
              <w:t>nilai</w:t>
            </w:r>
            <w:proofErr w:type="spellEnd"/>
            <w:r w:rsidRPr="00640C65">
              <w:rPr>
                <w:rFonts w:ascii="Footlight MT Light" w:hAnsi="Footlight MT Light" w:cs="Arial"/>
                <w:bCs/>
                <w:lang w:val="en-ID"/>
              </w:rPr>
              <w:t xml:space="preserve"> 100</w:t>
            </w:r>
          </w:p>
          <w:p w14:paraId="20AAE9F9" w14:textId="77777777" w:rsidR="00592262" w:rsidRPr="00640C65" w:rsidRDefault="00592262" w:rsidP="00090FA1">
            <w:pPr>
              <w:pStyle w:val="ListParagraph"/>
              <w:numPr>
                <w:ilvl w:val="0"/>
                <w:numId w:val="14"/>
              </w:numPr>
              <w:ind w:left="320" w:right="-72" w:hanging="283"/>
              <w:rPr>
                <w:rFonts w:ascii="Footlight MT Light" w:hAnsi="Footlight MT Light" w:cs="Arial"/>
                <w:bCs/>
                <w:lang w:val="en-ID"/>
              </w:rPr>
            </w:pPr>
            <w:r w:rsidRPr="00640C65">
              <w:rPr>
                <w:rFonts w:ascii="Footlight MT Light" w:hAnsi="Footlight MT Light" w:cs="Arial"/>
                <w:bCs/>
                <w:lang w:val="en-ID"/>
              </w:rPr>
              <w:t xml:space="preserve">3 kali </w:t>
            </w:r>
            <w:proofErr w:type="spellStart"/>
            <w:r w:rsidRPr="00640C65">
              <w:rPr>
                <w:rFonts w:ascii="Footlight MT Light" w:hAnsi="Footlight MT Light" w:cs="Arial"/>
                <w:bCs/>
                <w:lang w:val="en-ID"/>
              </w:rPr>
              <w:t>diberikan</w:t>
            </w:r>
            <w:proofErr w:type="spellEnd"/>
            <w:r w:rsidRPr="00640C65">
              <w:rPr>
                <w:rFonts w:ascii="Footlight MT Light" w:hAnsi="Footlight MT Light" w:cs="Arial"/>
                <w:bCs/>
                <w:lang w:val="en-ID"/>
              </w:rPr>
              <w:t xml:space="preserve"> </w:t>
            </w:r>
            <w:proofErr w:type="spellStart"/>
            <w:r w:rsidRPr="00640C65">
              <w:rPr>
                <w:rFonts w:ascii="Footlight MT Light" w:hAnsi="Footlight MT Light" w:cs="Arial"/>
                <w:bCs/>
                <w:lang w:val="en-ID"/>
              </w:rPr>
              <w:t>nilai</w:t>
            </w:r>
            <w:proofErr w:type="spellEnd"/>
            <w:r w:rsidRPr="00640C65">
              <w:rPr>
                <w:rFonts w:ascii="Footlight MT Light" w:hAnsi="Footlight MT Light" w:cs="Arial"/>
                <w:bCs/>
                <w:lang w:val="en-ID"/>
              </w:rPr>
              <w:t xml:space="preserve"> 75</w:t>
            </w:r>
          </w:p>
          <w:p w14:paraId="57DECAF3" w14:textId="77777777" w:rsidR="00592262" w:rsidRPr="00640C65" w:rsidRDefault="00592262" w:rsidP="00090FA1">
            <w:pPr>
              <w:pStyle w:val="ListParagraph"/>
              <w:numPr>
                <w:ilvl w:val="0"/>
                <w:numId w:val="14"/>
              </w:numPr>
              <w:ind w:left="320" w:right="-72" w:hanging="283"/>
              <w:rPr>
                <w:rFonts w:ascii="Footlight MT Light" w:hAnsi="Footlight MT Light" w:cs="Arial"/>
                <w:bCs/>
                <w:lang w:val="en-ID"/>
              </w:rPr>
            </w:pPr>
            <w:r w:rsidRPr="00640C65">
              <w:rPr>
                <w:rFonts w:ascii="Footlight MT Light" w:hAnsi="Footlight MT Light" w:cs="Arial"/>
                <w:bCs/>
                <w:lang w:val="en-ID"/>
              </w:rPr>
              <w:t xml:space="preserve">2 kali </w:t>
            </w:r>
            <w:proofErr w:type="spellStart"/>
            <w:r w:rsidRPr="00640C65">
              <w:rPr>
                <w:rFonts w:ascii="Footlight MT Light" w:hAnsi="Footlight MT Light" w:cs="Arial"/>
                <w:bCs/>
                <w:lang w:val="en-ID"/>
              </w:rPr>
              <w:t>diberikan</w:t>
            </w:r>
            <w:proofErr w:type="spellEnd"/>
            <w:r w:rsidRPr="00640C65">
              <w:rPr>
                <w:rFonts w:ascii="Footlight MT Light" w:hAnsi="Footlight MT Light" w:cs="Arial"/>
                <w:bCs/>
                <w:lang w:val="en-ID"/>
              </w:rPr>
              <w:t xml:space="preserve"> </w:t>
            </w:r>
            <w:proofErr w:type="spellStart"/>
            <w:r w:rsidRPr="00640C65">
              <w:rPr>
                <w:rFonts w:ascii="Footlight MT Light" w:hAnsi="Footlight MT Light" w:cs="Arial"/>
                <w:bCs/>
                <w:lang w:val="en-ID"/>
              </w:rPr>
              <w:t>nilai</w:t>
            </w:r>
            <w:proofErr w:type="spellEnd"/>
            <w:r w:rsidRPr="00640C65">
              <w:rPr>
                <w:rFonts w:ascii="Footlight MT Light" w:hAnsi="Footlight MT Light" w:cs="Arial"/>
                <w:bCs/>
                <w:lang w:val="en-ID"/>
              </w:rPr>
              <w:t xml:space="preserve"> 50</w:t>
            </w:r>
          </w:p>
          <w:p w14:paraId="4AFECDAC" w14:textId="3CD2B782" w:rsidR="00592262" w:rsidRPr="00211C82" w:rsidRDefault="00592262" w:rsidP="00090FA1">
            <w:pPr>
              <w:pStyle w:val="ListParagraph"/>
              <w:numPr>
                <w:ilvl w:val="0"/>
                <w:numId w:val="14"/>
              </w:numPr>
              <w:ind w:left="320" w:right="-72" w:hanging="283"/>
              <w:rPr>
                <w:rFonts w:ascii="Footlight MT Light" w:hAnsi="Footlight MT Light" w:cs="Arial"/>
                <w:bCs/>
                <w:lang w:val="en-ID"/>
              </w:rPr>
            </w:pPr>
            <w:r w:rsidRPr="00640C65">
              <w:rPr>
                <w:rFonts w:ascii="Footlight MT Light" w:hAnsi="Footlight MT Light" w:cs="Arial"/>
                <w:bCs/>
                <w:lang w:val="en-ID"/>
              </w:rPr>
              <w:t xml:space="preserve">1 kali </w:t>
            </w:r>
            <w:proofErr w:type="spellStart"/>
            <w:r w:rsidRPr="00640C65">
              <w:rPr>
                <w:rFonts w:ascii="Footlight MT Light" w:hAnsi="Footlight MT Light" w:cs="Arial"/>
                <w:bCs/>
                <w:lang w:val="en-ID"/>
              </w:rPr>
              <w:t>diberikan</w:t>
            </w:r>
            <w:proofErr w:type="spellEnd"/>
            <w:r w:rsidRPr="00640C65">
              <w:rPr>
                <w:rFonts w:ascii="Footlight MT Light" w:hAnsi="Footlight MT Light" w:cs="Arial"/>
                <w:bCs/>
                <w:lang w:val="en-ID"/>
              </w:rPr>
              <w:t xml:space="preserve"> </w:t>
            </w:r>
            <w:proofErr w:type="spellStart"/>
            <w:r w:rsidRPr="00640C65">
              <w:rPr>
                <w:rFonts w:ascii="Footlight MT Light" w:hAnsi="Footlight MT Light" w:cs="Arial"/>
                <w:bCs/>
                <w:lang w:val="en-ID"/>
              </w:rPr>
              <w:t>nilai</w:t>
            </w:r>
            <w:proofErr w:type="spellEnd"/>
            <w:r w:rsidRPr="00640C65">
              <w:rPr>
                <w:rFonts w:ascii="Footlight MT Light" w:hAnsi="Footlight MT Light" w:cs="Arial"/>
                <w:bCs/>
                <w:lang w:val="en-ID"/>
              </w:rPr>
              <w:t xml:space="preserve"> 25</w:t>
            </w:r>
            <w:r>
              <w:rPr>
                <w:rFonts w:ascii="Footlight MT Light" w:hAnsi="Footlight MT Light" w:cs="Arial"/>
                <w:bCs/>
                <w:lang w:val="en-ID"/>
              </w:rPr>
              <w:t xml:space="preserve"> </w:t>
            </w:r>
            <w:r w:rsidRPr="00211C82">
              <w:rPr>
                <w:rFonts w:ascii="Footlight MT Light" w:hAnsi="Footlight MT Light" w:cs="Arial"/>
                <w:bCs/>
                <w:lang w:val="en-ID"/>
              </w:rPr>
              <w:t xml:space="preserve">&lt;1 </w:t>
            </w:r>
            <w:proofErr w:type="spellStart"/>
            <w:r w:rsidRPr="00211C82">
              <w:rPr>
                <w:rFonts w:ascii="Footlight MT Light" w:hAnsi="Footlight MT Light" w:cs="Arial"/>
                <w:bCs/>
                <w:lang w:val="en-ID"/>
              </w:rPr>
              <w:t>diberikan</w:t>
            </w:r>
            <w:proofErr w:type="spellEnd"/>
            <w:r w:rsidRPr="00211C82">
              <w:rPr>
                <w:rFonts w:ascii="Footlight MT Light" w:hAnsi="Footlight MT Light" w:cs="Arial"/>
                <w:bCs/>
                <w:lang w:val="en-ID"/>
              </w:rPr>
              <w:t xml:space="preserve"> </w:t>
            </w:r>
            <w:proofErr w:type="spellStart"/>
            <w:r w:rsidRPr="00211C82">
              <w:rPr>
                <w:rFonts w:ascii="Footlight MT Light" w:hAnsi="Footlight MT Light" w:cs="Arial"/>
                <w:bCs/>
                <w:lang w:val="en-ID"/>
              </w:rPr>
              <w:t>nilai</w:t>
            </w:r>
            <w:proofErr w:type="spellEnd"/>
            <w:r w:rsidRPr="00211C82">
              <w:rPr>
                <w:rFonts w:ascii="Footlight MT Light" w:hAnsi="Footlight MT Light" w:cs="Arial"/>
                <w:bCs/>
                <w:lang w:val="en-ID"/>
              </w:rPr>
              <w:t xml:space="preserve"> 0</w:t>
            </w:r>
          </w:p>
        </w:tc>
        <w:tc>
          <w:tcPr>
            <w:tcW w:w="0" w:type="auto"/>
            <w:vAlign w:val="center"/>
          </w:tcPr>
          <w:p w14:paraId="2C250971" w14:textId="614D18F0" w:rsidR="00592262" w:rsidRPr="00895830" w:rsidRDefault="00592262" w:rsidP="00C17D4A">
            <w:pPr>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0" w:type="auto"/>
            <w:vAlign w:val="center"/>
          </w:tcPr>
          <w:p w14:paraId="23E7F23E" w14:textId="65C29CE1" w:rsidR="00592262" w:rsidRPr="00895830" w:rsidRDefault="00592262" w:rsidP="00C17D4A">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0" w:type="auto"/>
            <w:vAlign w:val="center"/>
          </w:tcPr>
          <w:p w14:paraId="14450539" w14:textId="760960F1" w:rsidR="00592262" w:rsidRPr="00895830" w:rsidRDefault="00592262" w:rsidP="00C17D4A">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r>
      <w:tr w:rsidR="00592262" w:rsidRPr="00895830" w14:paraId="78D88C26" w14:textId="77777777" w:rsidTr="002F6501">
        <w:tc>
          <w:tcPr>
            <w:tcW w:w="0" w:type="auto"/>
            <w:vMerge/>
          </w:tcPr>
          <w:p w14:paraId="05B3BD17" w14:textId="77777777" w:rsidR="00592262" w:rsidRPr="00895830" w:rsidRDefault="00592262" w:rsidP="00C17D4A">
            <w:pPr>
              <w:pStyle w:val="ListParagraph"/>
              <w:spacing w:before="2" w:line="276" w:lineRule="auto"/>
              <w:ind w:left="0" w:right="28"/>
              <w:jc w:val="both"/>
              <w:rPr>
                <w:rFonts w:ascii="Bookman Old Style" w:hAnsi="Bookman Old Style" w:cs="Arial"/>
                <w:b/>
                <w:bCs/>
                <w:highlight w:val="yellow"/>
              </w:rPr>
            </w:pPr>
          </w:p>
        </w:tc>
        <w:tc>
          <w:tcPr>
            <w:tcW w:w="0" w:type="auto"/>
          </w:tcPr>
          <w:p w14:paraId="5B69C8FC" w14:textId="0EA4FB01" w:rsidR="00592262" w:rsidRPr="008257AD" w:rsidRDefault="00592262" w:rsidP="00C17D4A">
            <w:pPr>
              <w:pStyle w:val="ListParagraph"/>
              <w:numPr>
                <w:ilvl w:val="1"/>
                <w:numId w:val="5"/>
              </w:numPr>
              <w:ind w:left="584" w:hanging="283"/>
              <w:rPr>
                <w:rFonts w:ascii="Footlight MT Light" w:hAnsi="Footlight MT Light"/>
                <w:lang w:val="en-ID"/>
              </w:rPr>
            </w:pPr>
            <w:proofErr w:type="spellStart"/>
            <w:r w:rsidRPr="00640C65">
              <w:rPr>
                <w:rFonts w:ascii="Footlight MT Light" w:hAnsi="Footlight MT Light"/>
                <w:lang w:val="en-ID"/>
              </w:rPr>
              <w:t>K</w:t>
            </w:r>
            <w:r w:rsidRPr="008257AD">
              <w:rPr>
                <w:rFonts w:ascii="Footlight MT Light" w:hAnsi="Footlight MT Light"/>
                <w:lang w:val="en-ID"/>
              </w:rPr>
              <w:t>apasitas</w:t>
            </w:r>
            <w:proofErr w:type="spellEnd"/>
            <w:r w:rsidRPr="008257AD">
              <w:rPr>
                <w:rFonts w:ascii="Footlight MT Light" w:hAnsi="Footlight MT Light"/>
                <w:lang w:val="en-ID"/>
              </w:rPr>
              <w:t xml:space="preserve"> </w:t>
            </w:r>
            <w:proofErr w:type="spellStart"/>
            <w:r w:rsidRPr="008257AD">
              <w:rPr>
                <w:rFonts w:ascii="Footlight MT Light" w:hAnsi="Footlight MT Light"/>
                <w:lang w:val="en-ID"/>
              </w:rPr>
              <w:t>perusahaan</w:t>
            </w:r>
            <w:proofErr w:type="spellEnd"/>
            <w:r w:rsidRPr="008257AD">
              <w:rPr>
                <w:rFonts w:ascii="Footlight MT Light" w:hAnsi="Footlight MT Light"/>
                <w:lang w:val="en-ID"/>
              </w:rPr>
              <w:t xml:space="preserve"> </w:t>
            </w:r>
          </w:p>
        </w:tc>
        <w:tc>
          <w:tcPr>
            <w:tcW w:w="0" w:type="auto"/>
            <w:gridSpan w:val="2"/>
          </w:tcPr>
          <w:p w14:paraId="04505D24" w14:textId="6A3E0E88" w:rsidR="00592262" w:rsidRPr="008257AD" w:rsidRDefault="00592262" w:rsidP="00C17D4A">
            <w:pPr>
              <w:spacing w:before="2" w:line="276" w:lineRule="auto"/>
              <w:ind w:left="360" w:right="28"/>
              <w:rPr>
                <w:rFonts w:ascii="Bookman Old Style" w:hAnsi="Bookman Old Style" w:cs="Arial"/>
                <w:iCs/>
                <w:highlight w:val="yellow"/>
              </w:rPr>
            </w:pPr>
            <w:r w:rsidRPr="00640C65">
              <w:rPr>
                <w:rFonts w:ascii="Footlight MT Light" w:hAnsi="Footlight MT Light" w:cs="Arial"/>
                <w:bCs/>
                <w:lang w:val="en-ID"/>
              </w:rPr>
              <w:t>2%</w:t>
            </w:r>
          </w:p>
        </w:tc>
        <w:tc>
          <w:tcPr>
            <w:tcW w:w="0" w:type="auto"/>
          </w:tcPr>
          <w:p w14:paraId="1A11EFA5" w14:textId="6804069B" w:rsidR="00592262" w:rsidRPr="008257AD" w:rsidRDefault="00592262" w:rsidP="00C17D4A">
            <w:pPr>
              <w:ind w:left="360"/>
              <w:jc w:val="center"/>
              <w:rPr>
                <w:rFonts w:ascii="Bookman Old Style" w:hAnsi="Bookman Old Style" w:cs="Arial"/>
                <w:highlight w:val="yellow"/>
              </w:rPr>
            </w:pPr>
          </w:p>
        </w:tc>
        <w:tc>
          <w:tcPr>
            <w:tcW w:w="0" w:type="auto"/>
          </w:tcPr>
          <w:p w14:paraId="4BD47C53" w14:textId="77777777" w:rsidR="00592262" w:rsidRPr="00C833E1" w:rsidRDefault="00592262" w:rsidP="00C17D4A">
            <w:pPr>
              <w:jc w:val="both"/>
              <w:rPr>
                <w:rFonts w:ascii="Footlight MT Light" w:hAnsi="Footlight MT Light"/>
              </w:rPr>
            </w:pPr>
            <w:r w:rsidRPr="00C833E1">
              <w:rPr>
                <w:rFonts w:ascii="Footlight MT Light" w:hAnsi="Footlight MT Light"/>
              </w:rPr>
              <w:t>Presentase t</w:t>
            </w:r>
            <w:r w:rsidRPr="00640C65">
              <w:rPr>
                <w:rFonts w:ascii="Footlight MT Light" w:hAnsi="Footlight MT Light"/>
              </w:rPr>
              <w:t xml:space="preserve">enaga ahli tetap </w:t>
            </w:r>
            <w:r w:rsidRPr="00C833E1">
              <w:rPr>
                <w:rFonts w:ascii="Footlight MT Light" w:hAnsi="Footlight MT Light"/>
              </w:rPr>
              <w:t>yang diusulkan terhadap jumlah tenaga ahli yang dibutuhkan:</w:t>
            </w:r>
          </w:p>
          <w:p w14:paraId="31B2547E" w14:textId="77777777" w:rsidR="00592262" w:rsidRPr="00640C65" w:rsidRDefault="00592262" w:rsidP="00090FA1">
            <w:pPr>
              <w:pStyle w:val="ListParagraph"/>
              <w:numPr>
                <w:ilvl w:val="0"/>
                <w:numId w:val="15"/>
              </w:numPr>
              <w:ind w:left="320" w:right="-72" w:hanging="283"/>
              <w:rPr>
                <w:rFonts w:ascii="Footlight MT Light" w:hAnsi="Footlight MT Light" w:cs="Arial"/>
                <w:bCs/>
                <w:lang w:val="en-ID"/>
              </w:rPr>
            </w:pPr>
            <w:r w:rsidRPr="00640C65">
              <w:rPr>
                <w:rFonts w:ascii="Footlight MT Light" w:hAnsi="Footlight MT Light" w:cs="Arial"/>
                <w:bCs/>
                <w:lang w:val="en-ID"/>
              </w:rPr>
              <w:t xml:space="preserve">100 % </w:t>
            </w:r>
            <w:proofErr w:type="spellStart"/>
            <w:r w:rsidRPr="00640C65">
              <w:rPr>
                <w:rFonts w:ascii="Footlight MT Light" w:hAnsi="Footlight MT Light" w:cs="Arial"/>
                <w:bCs/>
                <w:lang w:val="en-ID"/>
              </w:rPr>
              <w:t>diberikan</w:t>
            </w:r>
            <w:proofErr w:type="spellEnd"/>
            <w:r w:rsidRPr="00640C65">
              <w:rPr>
                <w:rFonts w:ascii="Footlight MT Light" w:hAnsi="Footlight MT Light" w:cs="Arial"/>
                <w:bCs/>
                <w:lang w:val="en-ID"/>
              </w:rPr>
              <w:t xml:space="preserve"> </w:t>
            </w:r>
            <w:proofErr w:type="spellStart"/>
            <w:r w:rsidRPr="00640C65">
              <w:rPr>
                <w:rFonts w:ascii="Footlight MT Light" w:hAnsi="Footlight MT Light" w:cs="Arial"/>
                <w:bCs/>
                <w:lang w:val="en-ID"/>
              </w:rPr>
              <w:t>nilai</w:t>
            </w:r>
            <w:proofErr w:type="spellEnd"/>
            <w:r w:rsidRPr="00640C65">
              <w:rPr>
                <w:rFonts w:ascii="Footlight MT Light" w:hAnsi="Footlight MT Light" w:cs="Arial"/>
                <w:bCs/>
                <w:lang w:val="en-ID"/>
              </w:rPr>
              <w:t xml:space="preserve"> 100</w:t>
            </w:r>
          </w:p>
          <w:p w14:paraId="21604589" w14:textId="77777777" w:rsidR="00592262" w:rsidRPr="00640C65" w:rsidRDefault="00592262" w:rsidP="00090FA1">
            <w:pPr>
              <w:pStyle w:val="ListParagraph"/>
              <w:numPr>
                <w:ilvl w:val="0"/>
                <w:numId w:val="15"/>
              </w:numPr>
              <w:ind w:left="320" w:right="-72" w:hanging="283"/>
              <w:rPr>
                <w:rFonts w:ascii="Footlight MT Light" w:hAnsi="Footlight MT Light" w:cs="Arial"/>
                <w:bCs/>
                <w:lang w:val="en-ID"/>
              </w:rPr>
            </w:pPr>
            <w:r w:rsidRPr="00640C65">
              <w:rPr>
                <w:rFonts w:ascii="Footlight MT Light" w:hAnsi="Footlight MT Light" w:cs="Arial"/>
                <w:bCs/>
                <w:lang w:val="en-ID"/>
              </w:rPr>
              <w:t xml:space="preserve">≥ 75% </w:t>
            </w:r>
            <w:proofErr w:type="spellStart"/>
            <w:r w:rsidRPr="00640C65">
              <w:rPr>
                <w:rFonts w:ascii="Footlight MT Light" w:hAnsi="Footlight MT Light" w:cs="Arial"/>
                <w:bCs/>
                <w:lang w:val="en-ID"/>
              </w:rPr>
              <w:t>diberikan</w:t>
            </w:r>
            <w:proofErr w:type="spellEnd"/>
            <w:r w:rsidRPr="00640C65">
              <w:rPr>
                <w:rFonts w:ascii="Footlight MT Light" w:hAnsi="Footlight MT Light" w:cs="Arial"/>
                <w:bCs/>
                <w:lang w:val="en-ID"/>
              </w:rPr>
              <w:t xml:space="preserve"> </w:t>
            </w:r>
            <w:proofErr w:type="spellStart"/>
            <w:r w:rsidRPr="00640C65">
              <w:rPr>
                <w:rFonts w:ascii="Footlight MT Light" w:hAnsi="Footlight MT Light" w:cs="Arial"/>
                <w:bCs/>
                <w:lang w:val="en-ID"/>
              </w:rPr>
              <w:t>nilai</w:t>
            </w:r>
            <w:proofErr w:type="spellEnd"/>
            <w:r w:rsidRPr="00640C65">
              <w:rPr>
                <w:rFonts w:ascii="Footlight MT Light" w:hAnsi="Footlight MT Light" w:cs="Arial"/>
                <w:bCs/>
                <w:lang w:val="en-ID"/>
              </w:rPr>
              <w:t xml:space="preserve"> 75</w:t>
            </w:r>
          </w:p>
          <w:p w14:paraId="0558517F" w14:textId="77777777" w:rsidR="00592262" w:rsidRPr="00640C65" w:rsidRDefault="00592262" w:rsidP="00090FA1">
            <w:pPr>
              <w:pStyle w:val="ListParagraph"/>
              <w:numPr>
                <w:ilvl w:val="0"/>
                <w:numId w:val="15"/>
              </w:numPr>
              <w:ind w:left="320" w:right="-72" w:hanging="283"/>
              <w:rPr>
                <w:rFonts w:ascii="Footlight MT Light" w:hAnsi="Footlight MT Light" w:cs="Arial"/>
                <w:bCs/>
                <w:lang w:val="en-ID"/>
              </w:rPr>
            </w:pPr>
            <w:r w:rsidRPr="00640C65">
              <w:rPr>
                <w:rFonts w:ascii="Footlight MT Light" w:hAnsi="Footlight MT Light" w:cs="Arial"/>
                <w:bCs/>
                <w:lang w:val="en-ID"/>
              </w:rPr>
              <w:t xml:space="preserve">≥ 50% </w:t>
            </w:r>
            <w:proofErr w:type="spellStart"/>
            <w:r w:rsidRPr="00640C65">
              <w:rPr>
                <w:rFonts w:ascii="Footlight MT Light" w:hAnsi="Footlight MT Light" w:cs="Arial"/>
                <w:bCs/>
                <w:lang w:val="en-ID"/>
              </w:rPr>
              <w:t>diberikan</w:t>
            </w:r>
            <w:proofErr w:type="spellEnd"/>
            <w:r w:rsidRPr="00640C65">
              <w:rPr>
                <w:rFonts w:ascii="Footlight MT Light" w:hAnsi="Footlight MT Light" w:cs="Arial"/>
                <w:bCs/>
                <w:lang w:val="en-ID"/>
              </w:rPr>
              <w:t xml:space="preserve"> </w:t>
            </w:r>
            <w:proofErr w:type="spellStart"/>
            <w:r w:rsidRPr="00640C65">
              <w:rPr>
                <w:rFonts w:ascii="Footlight MT Light" w:hAnsi="Footlight MT Light" w:cs="Arial"/>
                <w:bCs/>
                <w:lang w:val="en-ID"/>
              </w:rPr>
              <w:t>nilai</w:t>
            </w:r>
            <w:proofErr w:type="spellEnd"/>
            <w:r w:rsidRPr="00640C65">
              <w:rPr>
                <w:rFonts w:ascii="Footlight MT Light" w:hAnsi="Footlight MT Light" w:cs="Arial"/>
                <w:bCs/>
                <w:lang w:val="en-ID"/>
              </w:rPr>
              <w:t xml:space="preserve"> 50</w:t>
            </w:r>
          </w:p>
          <w:p w14:paraId="283B1582" w14:textId="77777777" w:rsidR="00592262" w:rsidRPr="00640C65" w:rsidRDefault="00592262" w:rsidP="00090FA1">
            <w:pPr>
              <w:pStyle w:val="ListParagraph"/>
              <w:numPr>
                <w:ilvl w:val="0"/>
                <w:numId w:val="15"/>
              </w:numPr>
              <w:ind w:left="320" w:right="-72" w:hanging="283"/>
              <w:rPr>
                <w:rFonts w:ascii="Footlight MT Light" w:hAnsi="Footlight MT Light"/>
              </w:rPr>
            </w:pPr>
            <w:r w:rsidRPr="00640C65">
              <w:rPr>
                <w:rFonts w:ascii="Footlight MT Light" w:hAnsi="Footlight MT Light" w:cs="Arial"/>
                <w:bCs/>
                <w:lang w:val="en-ID"/>
              </w:rPr>
              <w:t xml:space="preserve">≥ 25% </w:t>
            </w:r>
            <w:proofErr w:type="spellStart"/>
            <w:r w:rsidRPr="00640C65">
              <w:rPr>
                <w:rFonts w:ascii="Footlight MT Light" w:hAnsi="Footlight MT Light" w:cs="Arial"/>
                <w:bCs/>
                <w:lang w:val="en-ID"/>
              </w:rPr>
              <w:t>diberikan</w:t>
            </w:r>
            <w:proofErr w:type="spellEnd"/>
            <w:r w:rsidRPr="00640C65">
              <w:rPr>
                <w:rFonts w:ascii="Footlight MT Light" w:hAnsi="Footlight MT Light" w:cs="Arial"/>
                <w:bCs/>
                <w:lang w:val="en-ID"/>
              </w:rPr>
              <w:t xml:space="preserve"> </w:t>
            </w:r>
            <w:proofErr w:type="spellStart"/>
            <w:r w:rsidRPr="00640C65">
              <w:rPr>
                <w:rFonts w:ascii="Footlight MT Light" w:hAnsi="Footlight MT Light" w:cs="Arial"/>
                <w:bCs/>
                <w:lang w:val="en-ID"/>
              </w:rPr>
              <w:t>nilai</w:t>
            </w:r>
            <w:proofErr w:type="spellEnd"/>
            <w:r w:rsidRPr="00640C65">
              <w:rPr>
                <w:rFonts w:ascii="Footlight MT Light" w:hAnsi="Footlight MT Light" w:cs="Arial"/>
                <w:bCs/>
                <w:lang w:val="en-ID"/>
              </w:rPr>
              <w:t xml:space="preserve"> 25</w:t>
            </w:r>
          </w:p>
          <w:p w14:paraId="0C0C3ED0" w14:textId="7DB4E1AF" w:rsidR="00592262" w:rsidRPr="00895830" w:rsidRDefault="00592262" w:rsidP="00C17D4A">
            <w:pPr>
              <w:ind w:left="360"/>
              <w:jc w:val="both"/>
              <w:rPr>
                <w:rFonts w:ascii="Bookman Old Style" w:eastAsia="Gentium Basic" w:hAnsi="Bookman Old Style" w:cs="Gentium Basic"/>
                <w:highlight w:val="yellow"/>
              </w:rPr>
            </w:pPr>
            <w:r w:rsidRPr="00640C65">
              <w:rPr>
                <w:rFonts w:ascii="Footlight MT Light" w:hAnsi="Footlight MT Light" w:cs="Arial"/>
                <w:bCs/>
                <w:lang w:val="en-ID"/>
              </w:rPr>
              <w:t xml:space="preserve">&lt; 25% </w:t>
            </w:r>
            <w:proofErr w:type="spellStart"/>
            <w:r w:rsidRPr="00640C65">
              <w:rPr>
                <w:rFonts w:ascii="Footlight MT Light" w:hAnsi="Footlight MT Light" w:cs="Arial"/>
                <w:bCs/>
                <w:lang w:val="en-ID"/>
              </w:rPr>
              <w:t>diberikan</w:t>
            </w:r>
            <w:proofErr w:type="spellEnd"/>
            <w:r w:rsidRPr="00640C65">
              <w:rPr>
                <w:rFonts w:ascii="Footlight MT Light" w:hAnsi="Footlight MT Light" w:cs="Arial"/>
                <w:bCs/>
                <w:lang w:val="en-ID"/>
              </w:rPr>
              <w:t xml:space="preserve"> </w:t>
            </w:r>
            <w:proofErr w:type="spellStart"/>
            <w:r w:rsidRPr="00640C65">
              <w:rPr>
                <w:rFonts w:ascii="Footlight MT Light" w:hAnsi="Footlight MT Light" w:cs="Arial"/>
                <w:bCs/>
                <w:lang w:val="en-ID"/>
              </w:rPr>
              <w:t>nilai</w:t>
            </w:r>
            <w:proofErr w:type="spellEnd"/>
            <w:r w:rsidRPr="00640C65">
              <w:rPr>
                <w:rFonts w:ascii="Footlight MT Light" w:hAnsi="Footlight MT Light" w:cs="Arial"/>
                <w:bCs/>
                <w:lang w:val="en-ID"/>
              </w:rPr>
              <w:t xml:space="preserve"> 0</w:t>
            </w:r>
          </w:p>
        </w:tc>
        <w:tc>
          <w:tcPr>
            <w:tcW w:w="0" w:type="auto"/>
            <w:vAlign w:val="center"/>
          </w:tcPr>
          <w:p w14:paraId="4CD2797E" w14:textId="15AE49B8" w:rsidR="00592262" w:rsidRPr="00895830" w:rsidRDefault="00592262" w:rsidP="00C17D4A">
            <w:pPr>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0" w:type="auto"/>
            <w:vAlign w:val="center"/>
          </w:tcPr>
          <w:p w14:paraId="418BBF00" w14:textId="5A4EC519" w:rsidR="00592262" w:rsidRPr="00895830" w:rsidRDefault="00592262" w:rsidP="00C17D4A">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0" w:type="auto"/>
            <w:vAlign w:val="center"/>
          </w:tcPr>
          <w:p w14:paraId="292B2FE1" w14:textId="1AEC4533" w:rsidR="00592262" w:rsidRPr="00895830" w:rsidRDefault="00592262" w:rsidP="00C17D4A">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r>
      <w:tr w:rsidR="00592262" w:rsidRPr="00895830" w14:paraId="47D87747" w14:textId="77777777" w:rsidTr="002F6501">
        <w:tc>
          <w:tcPr>
            <w:tcW w:w="0" w:type="auto"/>
            <w:vMerge/>
          </w:tcPr>
          <w:p w14:paraId="2A33EF8A" w14:textId="77777777" w:rsidR="00592262" w:rsidRPr="00895830" w:rsidRDefault="00592262" w:rsidP="00C17D4A">
            <w:pPr>
              <w:pStyle w:val="ListParagraph"/>
              <w:spacing w:before="2" w:line="276" w:lineRule="auto"/>
              <w:ind w:left="0" w:right="28"/>
              <w:jc w:val="both"/>
              <w:rPr>
                <w:rFonts w:ascii="Bookman Old Style" w:hAnsi="Bookman Old Style" w:cs="Arial"/>
                <w:b/>
                <w:bCs/>
                <w:highlight w:val="yellow"/>
              </w:rPr>
            </w:pPr>
          </w:p>
        </w:tc>
        <w:tc>
          <w:tcPr>
            <w:tcW w:w="0" w:type="auto"/>
            <w:vAlign w:val="center"/>
          </w:tcPr>
          <w:p w14:paraId="25794B50" w14:textId="065FA776" w:rsidR="00592262" w:rsidRPr="004E4201" w:rsidRDefault="00592262" w:rsidP="00090FA1">
            <w:pPr>
              <w:pStyle w:val="ListParagraph"/>
              <w:numPr>
                <w:ilvl w:val="0"/>
                <w:numId w:val="10"/>
              </w:numPr>
              <w:spacing w:before="2" w:line="276" w:lineRule="auto"/>
              <w:ind w:left="301" w:right="28" w:hanging="284"/>
              <w:jc w:val="both"/>
              <w:rPr>
                <w:rFonts w:ascii="Bookman Old Style" w:eastAsia="Basic" w:hAnsi="Bookman Old Style" w:cs="Basic"/>
                <w:highlight w:val="yellow"/>
              </w:rPr>
            </w:pPr>
            <w:r w:rsidRPr="004E4201">
              <w:rPr>
                <w:rFonts w:ascii="Footlight MT Light" w:hAnsi="Footlight MT Light" w:cs="Arial"/>
                <w:bCs/>
              </w:rPr>
              <w:t>Unsur Proposal Teknis</w:t>
            </w:r>
          </w:p>
        </w:tc>
        <w:tc>
          <w:tcPr>
            <w:tcW w:w="0" w:type="auto"/>
            <w:gridSpan w:val="2"/>
            <w:vAlign w:val="center"/>
          </w:tcPr>
          <w:p w14:paraId="394B0F29" w14:textId="76CE6B67" w:rsidR="00592262" w:rsidRPr="008257AD" w:rsidRDefault="00592262" w:rsidP="00C17D4A">
            <w:pPr>
              <w:spacing w:before="2" w:line="276" w:lineRule="auto"/>
              <w:ind w:right="28"/>
              <w:jc w:val="center"/>
              <w:rPr>
                <w:rFonts w:ascii="Bookman Old Style" w:hAnsi="Bookman Old Style" w:cs="Arial"/>
                <w:b/>
                <w:bCs/>
                <w:iCs/>
                <w:highlight w:val="yellow"/>
              </w:rPr>
            </w:pPr>
            <w:r w:rsidRPr="00640C65">
              <w:rPr>
                <w:rFonts w:ascii="Footlight MT Light" w:hAnsi="Footlight MT Light"/>
                <w:lang w:val="en-ID"/>
              </w:rPr>
              <w:t>30%</w:t>
            </w:r>
          </w:p>
        </w:tc>
        <w:tc>
          <w:tcPr>
            <w:tcW w:w="0" w:type="auto"/>
            <w:vAlign w:val="center"/>
          </w:tcPr>
          <w:p w14:paraId="0F915C3B" w14:textId="67FB55E3" w:rsidR="00592262" w:rsidRPr="008257AD" w:rsidRDefault="00592262" w:rsidP="00C17D4A">
            <w:pPr>
              <w:ind w:left="360"/>
              <w:jc w:val="center"/>
              <w:rPr>
                <w:rFonts w:ascii="Bookman Old Style" w:hAnsi="Bookman Old Style" w:cs="Arial"/>
                <w:highlight w:val="yellow"/>
              </w:rPr>
            </w:pPr>
            <w:r w:rsidRPr="00640C65">
              <w:rPr>
                <w:rFonts w:ascii="Footlight MT Light" w:hAnsi="Footlight MT Light" w:cs="Arial"/>
                <w:bCs/>
                <w:lang w:val="en-ID"/>
              </w:rPr>
              <w:t>21</w:t>
            </w:r>
          </w:p>
        </w:tc>
        <w:tc>
          <w:tcPr>
            <w:tcW w:w="0" w:type="auto"/>
            <w:vAlign w:val="center"/>
          </w:tcPr>
          <w:p w14:paraId="5651EEDD" w14:textId="1006018C" w:rsidR="00592262" w:rsidRPr="008257AD" w:rsidRDefault="00592262" w:rsidP="00C17D4A">
            <w:pPr>
              <w:ind w:left="360"/>
              <w:jc w:val="both"/>
              <w:rPr>
                <w:rFonts w:ascii="Bookman Old Style" w:eastAsia="Gentium Basic" w:hAnsi="Bookman Old Style" w:cs="Gentium Basic"/>
                <w:highlight w:val="yellow"/>
              </w:rPr>
            </w:pPr>
          </w:p>
        </w:tc>
        <w:tc>
          <w:tcPr>
            <w:tcW w:w="0" w:type="auto"/>
            <w:vAlign w:val="center"/>
          </w:tcPr>
          <w:p w14:paraId="20456A15" w14:textId="75276554" w:rsidR="00592262" w:rsidRPr="00895830" w:rsidRDefault="00592262" w:rsidP="00C17D4A">
            <w:pPr>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0" w:type="auto"/>
            <w:vAlign w:val="center"/>
          </w:tcPr>
          <w:p w14:paraId="22035A48" w14:textId="03674360" w:rsidR="00592262" w:rsidRPr="00895830" w:rsidRDefault="00592262" w:rsidP="00C17D4A">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0" w:type="auto"/>
            <w:vAlign w:val="center"/>
          </w:tcPr>
          <w:p w14:paraId="75AB4DE6" w14:textId="2B907718" w:rsidR="00592262" w:rsidRPr="00895830" w:rsidRDefault="00592262" w:rsidP="00C17D4A">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r>
      <w:tr w:rsidR="00592262" w:rsidRPr="00895830" w14:paraId="6CC4AA78" w14:textId="77777777" w:rsidTr="002F6501">
        <w:tc>
          <w:tcPr>
            <w:tcW w:w="0" w:type="auto"/>
            <w:vMerge/>
          </w:tcPr>
          <w:p w14:paraId="7DE428EA" w14:textId="77777777" w:rsidR="00592262" w:rsidRPr="00895830" w:rsidRDefault="00592262" w:rsidP="00C17D4A">
            <w:pPr>
              <w:pStyle w:val="ListParagraph"/>
              <w:spacing w:before="2" w:line="276" w:lineRule="auto"/>
              <w:ind w:left="0" w:right="28"/>
              <w:jc w:val="both"/>
              <w:rPr>
                <w:rFonts w:ascii="Bookman Old Style" w:hAnsi="Bookman Old Style" w:cs="Arial"/>
                <w:b/>
                <w:bCs/>
                <w:highlight w:val="yellow"/>
              </w:rPr>
            </w:pPr>
          </w:p>
        </w:tc>
        <w:tc>
          <w:tcPr>
            <w:tcW w:w="0" w:type="auto"/>
          </w:tcPr>
          <w:p w14:paraId="350290D2" w14:textId="7104B231" w:rsidR="00592262" w:rsidRPr="008257AD" w:rsidRDefault="00592262" w:rsidP="00090FA1">
            <w:pPr>
              <w:pStyle w:val="ListParagraph"/>
              <w:numPr>
                <w:ilvl w:val="0"/>
                <w:numId w:val="22"/>
              </w:numPr>
              <w:ind w:left="584" w:hanging="283"/>
              <w:rPr>
                <w:rFonts w:ascii="Bookman Old Style" w:hAnsi="Bookman Old Style" w:cs="Arial"/>
                <w:b/>
                <w:highlight w:val="yellow"/>
              </w:rPr>
            </w:pPr>
            <w:r w:rsidRPr="00C833E1">
              <w:rPr>
                <w:rFonts w:ascii="Footlight MT Light" w:hAnsi="Footlight MT Light"/>
                <w:lang w:val="sv-SE"/>
              </w:rPr>
              <w:t>Pemahaman atas lingkup pekerjaan yang tercantum dalam KAK</w:t>
            </w:r>
          </w:p>
        </w:tc>
        <w:tc>
          <w:tcPr>
            <w:tcW w:w="0" w:type="auto"/>
            <w:gridSpan w:val="2"/>
          </w:tcPr>
          <w:p w14:paraId="3E7A8CD9" w14:textId="770EEB47" w:rsidR="00592262" w:rsidRPr="008257AD" w:rsidRDefault="00592262" w:rsidP="00C17D4A">
            <w:pPr>
              <w:spacing w:before="2" w:line="276" w:lineRule="auto"/>
              <w:ind w:right="28"/>
              <w:jc w:val="center"/>
              <w:rPr>
                <w:rFonts w:ascii="Bookman Old Style" w:hAnsi="Bookman Old Style" w:cs="Arial"/>
                <w:iCs/>
                <w:highlight w:val="yellow"/>
              </w:rPr>
            </w:pPr>
            <w:r w:rsidRPr="00640C65">
              <w:rPr>
                <w:rFonts w:ascii="Footlight MT Light" w:hAnsi="Footlight MT Light" w:cs="Arial"/>
                <w:bCs/>
                <w:lang w:val="en-ID"/>
              </w:rPr>
              <w:t>5%</w:t>
            </w:r>
          </w:p>
        </w:tc>
        <w:tc>
          <w:tcPr>
            <w:tcW w:w="0" w:type="auto"/>
            <w:vAlign w:val="center"/>
          </w:tcPr>
          <w:p w14:paraId="7E7A4263" w14:textId="624A552A" w:rsidR="00592262" w:rsidRPr="008257AD" w:rsidRDefault="00592262" w:rsidP="00C17D4A">
            <w:pPr>
              <w:ind w:left="360"/>
              <w:jc w:val="center"/>
              <w:rPr>
                <w:rFonts w:ascii="Bookman Old Style" w:hAnsi="Bookman Old Style" w:cs="Arial"/>
                <w:highlight w:val="yellow"/>
              </w:rPr>
            </w:pPr>
          </w:p>
        </w:tc>
        <w:tc>
          <w:tcPr>
            <w:tcW w:w="0" w:type="auto"/>
          </w:tcPr>
          <w:p w14:paraId="3350D8FC" w14:textId="77777777" w:rsidR="00592262" w:rsidRPr="00B317C9" w:rsidRDefault="00592262" w:rsidP="00C17D4A">
            <w:pPr>
              <w:ind w:right="31"/>
              <w:jc w:val="both"/>
              <w:rPr>
                <w:rFonts w:ascii="Footlight MT Light" w:hAnsi="Footlight MT Light" w:cs="Arial"/>
                <w:bCs/>
                <w:lang w:val="sv-SE"/>
              </w:rPr>
            </w:pPr>
            <w:r w:rsidRPr="00B317C9">
              <w:rPr>
                <w:rFonts w:ascii="Footlight MT Light" w:hAnsi="Footlight MT Light" w:cs="Arial"/>
                <w:bCs/>
                <w:lang w:val="sv-SE"/>
              </w:rPr>
              <w:t>Memberikan tanggapan yang menggambarkan pemahaman peserta atas lingkup pekerjaan dalam KAK :</w:t>
            </w:r>
          </w:p>
          <w:p w14:paraId="3FA10CFF" w14:textId="77777777" w:rsidR="00592262" w:rsidRPr="00640C65" w:rsidRDefault="00592262" w:rsidP="00090FA1">
            <w:pPr>
              <w:pStyle w:val="ListParagraph"/>
              <w:numPr>
                <w:ilvl w:val="0"/>
                <w:numId w:val="17"/>
              </w:numPr>
              <w:ind w:left="320" w:right="31" w:hanging="283"/>
              <w:jc w:val="both"/>
              <w:rPr>
                <w:rFonts w:ascii="Footlight MT Light" w:hAnsi="Footlight MT Light"/>
                <w:lang w:val="en-ID"/>
              </w:rPr>
            </w:pPr>
            <w:r w:rsidRPr="00640C65">
              <w:rPr>
                <w:rFonts w:ascii="Footlight MT Light" w:hAnsi="Footlight MT Light" w:cs="Arial"/>
                <w:bCs/>
                <w:lang w:val="en-ID"/>
              </w:rPr>
              <w:t xml:space="preserve">sangat </w:t>
            </w:r>
            <w:proofErr w:type="spellStart"/>
            <w:r w:rsidRPr="00640C65">
              <w:rPr>
                <w:rFonts w:ascii="Footlight MT Light" w:hAnsi="Footlight MT Light" w:cs="Arial"/>
                <w:bCs/>
                <w:lang w:val="en-ID"/>
              </w:rPr>
              <w:t>baik</w:t>
            </w:r>
            <w:proofErr w:type="spellEnd"/>
            <w:r w:rsidRPr="00640C65">
              <w:rPr>
                <w:rFonts w:ascii="Footlight MT Light" w:hAnsi="Footlight MT Light" w:cs="Arial"/>
                <w:bCs/>
                <w:lang w:val="en-ID"/>
              </w:rPr>
              <w:t xml:space="preserve"> </w:t>
            </w:r>
            <w:proofErr w:type="spellStart"/>
            <w:r w:rsidRPr="00640C65">
              <w:rPr>
                <w:rFonts w:ascii="Footlight MT Light" w:hAnsi="Footlight MT Light" w:cs="Arial"/>
                <w:bCs/>
                <w:lang w:val="en-ID"/>
              </w:rPr>
              <w:t>diberi</w:t>
            </w:r>
            <w:proofErr w:type="spellEnd"/>
            <w:r w:rsidRPr="00640C65">
              <w:rPr>
                <w:rFonts w:ascii="Footlight MT Light" w:hAnsi="Footlight MT Light" w:cs="Arial"/>
                <w:bCs/>
                <w:lang w:val="en-ID"/>
              </w:rPr>
              <w:t xml:space="preserve"> </w:t>
            </w:r>
            <w:proofErr w:type="spellStart"/>
            <w:r w:rsidRPr="00640C65">
              <w:rPr>
                <w:rFonts w:ascii="Footlight MT Light" w:hAnsi="Footlight MT Light" w:cs="Arial"/>
                <w:bCs/>
                <w:lang w:val="en-ID"/>
              </w:rPr>
              <w:t>nilai</w:t>
            </w:r>
            <w:proofErr w:type="spellEnd"/>
            <w:r w:rsidRPr="00640C65">
              <w:rPr>
                <w:rFonts w:ascii="Footlight MT Light" w:hAnsi="Footlight MT Light" w:cs="Arial"/>
                <w:bCs/>
                <w:lang w:val="en-ID"/>
              </w:rPr>
              <w:t xml:space="preserve"> 100</w:t>
            </w:r>
          </w:p>
          <w:p w14:paraId="207C5720" w14:textId="77777777" w:rsidR="00592262" w:rsidRPr="00640C65" w:rsidRDefault="00592262" w:rsidP="00090FA1">
            <w:pPr>
              <w:pStyle w:val="ListParagraph"/>
              <w:numPr>
                <w:ilvl w:val="0"/>
                <w:numId w:val="17"/>
              </w:numPr>
              <w:ind w:left="320" w:right="31" w:hanging="283"/>
              <w:jc w:val="both"/>
              <w:rPr>
                <w:rFonts w:ascii="Footlight MT Light" w:hAnsi="Footlight MT Light"/>
                <w:lang w:val="en-ID"/>
              </w:rPr>
            </w:pPr>
            <w:proofErr w:type="spellStart"/>
            <w:r w:rsidRPr="00640C65">
              <w:rPr>
                <w:rFonts w:ascii="Footlight MT Light" w:hAnsi="Footlight MT Light" w:cs="Arial"/>
                <w:bCs/>
                <w:lang w:val="en-ID"/>
              </w:rPr>
              <w:t>baik</w:t>
            </w:r>
            <w:proofErr w:type="spellEnd"/>
            <w:r w:rsidRPr="00640C65">
              <w:rPr>
                <w:rFonts w:ascii="Footlight MT Light" w:hAnsi="Footlight MT Light" w:cs="Arial"/>
                <w:bCs/>
                <w:lang w:val="en-ID"/>
              </w:rPr>
              <w:t xml:space="preserve"> </w:t>
            </w:r>
            <w:proofErr w:type="spellStart"/>
            <w:r w:rsidRPr="00640C65">
              <w:rPr>
                <w:rFonts w:ascii="Footlight MT Light" w:hAnsi="Footlight MT Light" w:cs="Arial"/>
                <w:bCs/>
                <w:lang w:val="en-ID"/>
              </w:rPr>
              <w:t>diberi</w:t>
            </w:r>
            <w:proofErr w:type="spellEnd"/>
            <w:r w:rsidRPr="00640C65">
              <w:rPr>
                <w:rFonts w:ascii="Footlight MT Light" w:hAnsi="Footlight MT Light" w:cs="Arial"/>
                <w:bCs/>
                <w:lang w:val="en-ID"/>
              </w:rPr>
              <w:t xml:space="preserve"> </w:t>
            </w:r>
            <w:proofErr w:type="spellStart"/>
            <w:r w:rsidRPr="00640C65">
              <w:rPr>
                <w:rFonts w:ascii="Footlight MT Light" w:hAnsi="Footlight MT Light" w:cs="Arial"/>
                <w:bCs/>
                <w:lang w:val="en-ID"/>
              </w:rPr>
              <w:t>nilai</w:t>
            </w:r>
            <w:proofErr w:type="spellEnd"/>
            <w:r w:rsidRPr="00640C65">
              <w:rPr>
                <w:rFonts w:ascii="Footlight MT Light" w:hAnsi="Footlight MT Light" w:cs="Arial"/>
                <w:bCs/>
                <w:lang w:val="en-ID"/>
              </w:rPr>
              <w:t xml:space="preserve"> 75</w:t>
            </w:r>
          </w:p>
          <w:p w14:paraId="5D271AD9" w14:textId="77777777" w:rsidR="00592262" w:rsidRPr="00640C65" w:rsidRDefault="00592262" w:rsidP="00090FA1">
            <w:pPr>
              <w:pStyle w:val="ListParagraph"/>
              <w:numPr>
                <w:ilvl w:val="0"/>
                <w:numId w:val="17"/>
              </w:numPr>
              <w:ind w:left="320" w:right="31" w:hanging="283"/>
              <w:jc w:val="both"/>
              <w:rPr>
                <w:rFonts w:ascii="Footlight MT Light" w:hAnsi="Footlight MT Light"/>
                <w:lang w:val="en-ID"/>
              </w:rPr>
            </w:pPr>
            <w:proofErr w:type="spellStart"/>
            <w:r w:rsidRPr="00640C65">
              <w:rPr>
                <w:rFonts w:ascii="Footlight MT Light" w:hAnsi="Footlight MT Light" w:cs="Arial"/>
                <w:bCs/>
                <w:lang w:val="en-ID"/>
              </w:rPr>
              <w:t>cukup</w:t>
            </w:r>
            <w:proofErr w:type="spellEnd"/>
            <w:r w:rsidRPr="00640C65">
              <w:rPr>
                <w:rFonts w:ascii="Footlight MT Light" w:hAnsi="Footlight MT Light" w:cs="Arial"/>
                <w:bCs/>
                <w:lang w:val="en-ID"/>
              </w:rPr>
              <w:t xml:space="preserve"> </w:t>
            </w:r>
            <w:proofErr w:type="spellStart"/>
            <w:r w:rsidRPr="00640C65">
              <w:rPr>
                <w:rFonts w:ascii="Footlight MT Light" w:hAnsi="Footlight MT Light" w:cs="Arial"/>
                <w:bCs/>
                <w:lang w:val="en-ID"/>
              </w:rPr>
              <w:t>baik</w:t>
            </w:r>
            <w:proofErr w:type="spellEnd"/>
            <w:r w:rsidRPr="00640C65">
              <w:rPr>
                <w:rFonts w:ascii="Footlight MT Light" w:hAnsi="Footlight MT Light" w:cs="Arial"/>
                <w:bCs/>
                <w:lang w:val="en-ID"/>
              </w:rPr>
              <w:t xml:space="preserve"> </w:t>
            </w:r>
            <w:proofErr w:type="spellStart"/>
            <w:r w:rsidRPr="00640C65">
              <w:rPr>
                <w:rFonts w:ascii="Footlight MT Light" w:hAnsi="Footlight MT Light" w:cs="Arial"/>
                <w:bCs/>
                <w:lang w:val="en-ID"/>
              </w:rPr>
              <w:t>diberi</w:t>
            </w:r>
            <w:proofErr w:type="spellEnd"/>
            <w:r w:rsidRPr="00640C65">
              <w:rPr>
                <w:rFonts w:ascii="Footlight MT Light" w:hAnsi="Footlight MT Light" w:cs="Arial"/>
                <w:bCs/>
                <w:lang w:val="en-ID"/>
              </w:rPr>
              <w:t xml:space="preserve"> </w:t>
            </w:r>
            <w:proofErr w:type="spellStart"/>
            <w:r w:rsidRPr="00640C65">
              <w:rPr>
                <w:rFonts w:ascii="Footlight MT Light" w:hAnsi="Footlight MT Light" w:cs="Arial"/>
                <w:bCs/>
                <w:lang w:val="en-ID"/>
              </w:rPr>
              <w:t>nilai</w:t>
            </w:r>
            <w:proofErr w:type="spellEnd"/>
            <w:r w:rsidRPr="00640C65">
              <w:rPr>
                <w:rFonts w:ascii="Footlight MT Light" w:hAnsi="Footlight MT Light" w:cs="Arial"/>
                <w:bCs/>
                <w:lang w:val="en-ID"/>
              </w:rPr>
              <w:t xml:space="preserve"> 50</w:t>
            </w:r>
          </w:p>
          <w:p w14:paraId="403DE7D3" w14:textId="77777777" w:rsidR="00592262" w:rsidRPr="00640C65" w:rsidRDefault="00592262" w:rsidP="00090FA1">
            <w:pPr>
              <w:pStyle w:val="ListParagraph"/>
              <w:numPr>
                <w:ilvl w:val="0"/>
                <w:numId w:val="17"/>
              </w:numPr>
              <w:ind w:left="320" w:right="31" w:hanging="283"/>
              <w:jc w:val="both"/>
              <w:rPr>
                <w:rFonts w:ascii="Footlight MT Light" w:hAnsi="Footlight MT Light"/>
                <w:lang w:val="en-ID"/>
              </w:rPr>
            </w:pPr>
            <w:proofErr w:type="spellStart"/>
            <w:r w:rsidRPr="00640C65">
              <w:rPr>
                <w:rFonts w:ascii="Footlight MT Light" w:hAnsi="Footlight MT Light" w:cs="Arial"/>
                <w:bCs/>
                <w:lang w:val="en-ID"/>
              </w:rPr>
              <w:t>kurang</w:t>
            </w:r>
            <w:proofErr w:type="spellEnd"/>
            <w:r w:rsidRPr="00640C65">
              <w:rPr>
                <w:rFonts w:ascii="Footlight MT Light" w:hAnsi="Footlight MT Light" w:cs="Arial"/>
                <w:bCs/>
                <w:lang w:val="en-ID"/>
              </w:rPr>
              <w:t xml:space="preserve"> </w:t>
            </w:r>
            <w:proofErr w:type="spellStart"/>
            <w:r w:rsidRPr="00640C65">
              <w:rPr>
                <w:rFonts w:ascii="Footlight MT Light" w:hAnsi="Footlight MT Light" w:cs="Arial"/>
                <w:bCs/>
                <w:lang w:val="en-ID"/>
              </w:rPr>
              <w:t>diberi</w:t>
            </w:r>
            <w:proofErr w:type="spellEnd"/>
            <w:r w:rsidRPr="00640C65">
              <w:rPr>
                <w:rFonts w:ascii="Footlight MT Light" w:hAnsi="Footlight MT Light" w:cs="Arial"/>
                <w:bCs/>
                <w:lang w:val="en-ID"/>
              </w:rPr>
              <w:t xml:space="preserve"> </w:t>
            </w:r>
            <w:proofErr w:type="spellStart"/>
            <w:r w:rsidRPr="00640C65">
              <w:rPr>
                <w:rFonts w:ascii="Footlight MT Light" w:hAnsi="Footlight MT Light" w:cs="Arial"/>
                <w:bCs/>
                <w:lang w:val="en-ID"/>
              </w:rPr>
              <w:t>nilai</w:t>
            </w:r>
            <w:proofErr w:type="spellEnd"/>
            <w:r w:rsidRPr="00640C65">
              <w:rPr>
                <w:rFonts w:ascii="Footlight MT Light" w:hAnsi="Footlight MT Light" w:cs="Arial"/>
                <w:bCs/>
                <w:lang w:val="en-ID"/>
              </w:rPr>
              <w:t xml:space="preserve"> 25</w:t>
            </w:r>
          </w:p>
          <w:p w14:paraId="21F36032" w14:textId="77777777" w:rsidR="00592262" w:rsidRPr="00640C65" w:rsidRDefault="00592262" w:rsidP="00090FA1">
            <w:pPr>
              <w:pStyle w:val="ListParagraph"/>
              <w:numPr>
                <w:ilvl w:val="0"/>
                <w:numId w:val="17"/>
              </w:numPr>
              <w:ind w:left="320" w:right="31" w:hanging="283"/>
              <w:jc w:val="both"/>
              <w:rPr>
                <w:rFonts w:ascii="Footlight MT Light" w:hAnsi="Footlight MT Light" w:cs="Arial"/>
                <w:bCs/>
                <w:lang w:val="en-ID"/>
              </w:rPr>
            </w:pPr>
            <w:proofErr w:type="spellStart"/>
            <w:r w:rsidRPr="00640C65">
              <w:rPr>
                <w:rFonts w:ascii="Footlight MT Light" w:hAnsi="Footlight MT Light" w:cs="Arial"/>
                <w:bCs/>
                <w:lang w:val="en-ID"/>
              </w:rPr>
              <w:t>tidak</w:t>
            </w:r>
            <w:proofErr w:type="spellEnd"/>
            <w:r w:rsidRPr="00640C65">
              <w:rPr>
                <w:rFonts w:ascii="Footlight MT Light" w:hAnsi="Footlight MT Light" w:cs="Arial"/>
                <w:bCs/>
                <w:lang w:val="en-ID"/>
              </w:rPr>
              <w:t xml:space="preserve"> </w:t>
            </w:r>
            <w:proofErr w:type="spellStart"/>
            <w:r w:rsidRPr="00640C65">
              <w:rPr>
                <w:rFonts w:ascii="Footlight MT Light" w:hAnsi="Footlight MT Light" w:cs="Arial"/>
                <w:bCs/>
                <w:lang w:val="en-ID"/>
              </w:rPr>
              <w:t>paham</w:t>
            </w:r>
            <w:proofErr w:type="spellEnd"/>
            <w:r w:rsidRPr="00640C65">
              <w:rPr>
                <w:rFonts w:ascii="Footlight MT Light" w:hAnsi="Footlight MT Light" w:cs="Arial"/>
                <w:bCs/>
                <w:lang w:val="en-ID"/>
              </w:rPr>
              <w:t xml:space="preserve"> </w:t>
            </w:r>
            <w:proofErr w:type="spellStart"/>
            <w:r w:rsidRPr="00640C65">
              <w:rPr>
                <w:rFonts w:ascii="Footlight MT Light" w:hAnsi="Footlight MT Light" w:cs="Arial"/>
                <w:bCs/>
                <w:lang w:val="en-ID"/>
              </w:rPr>
              <w:t>diberi</w:t>
            </w:r>
            <w:proofErr w:type="spellEnd"/>
            <w:r w:rsidRPr="00640C65">
              <w:rPr>
                <w:rFonts w:ascii="Footlight MT Light" w:hAnsi="Footlight MT Light" w:cs="Arial"/>
                <w:bCs/>
                <w:lang w:val="en-ID"/>
              </w:rPr>
              <w:t xml:space="preserve"> </w:t>
            </w:r>
            <w:proofErr w:type="spellStart"/>
            <w:r w:rsidRPr="00640C65">
              <w:rPr>
                <w:rFonts w:ascii="Footlight MT Light" w:hAnsi="Footlight MT Light" w:cs="Arial"/>
                <w:bCs/>
                <w:lang w:val="en-ID"/>
              </w:rPr>
              <w:t>nilai</w:t>
            </w:r>
            <w:proofErr w:type="spellEnd"/>
            <w:r w:rsidRPr="00640C65">
              <w:rPr>
                <w:rFonts w:ascii="Footlight MT Light" w:hAnsi="Footlight MT Light" w:cs="Arial"/>
                <w:bCs/>
                <w:lang w:val="en-ID"/>
              </w:rPr>
              <w:t xml:space="preserve"> 0</w:t>
            </w:r>
          </w:p>
          <w:p w14:paraId="10BE3024" w14:textId="77777777" w:rsidR="00592262" w:rsidRPr="00640C65" w:rsidRDefault="00592262" w:rsidP="00C17D4A">
            <w:pPr>
              <w:ind w:right="31"/>
              <w:jc w:val="both"/>
              <w:rPr>
                <w:rFonts w:ascii="Footlight MT Light" w:hAnsi="Footlight MT Light" w:cs="Arial"/>
                <w:bCs/>
                <w:lang w:val="en-ID"/>
              </w:rPr>
            </w:pPr>
          </w:p>
          <w:p w14:paraId="61C634BB" w14:textId="31E15BBD" w:rsidR="00592262" w:rsidRPr="008257AD" w:rsidRDefault="00592262" w:rsidP="00C17D4A">
            <w:pPr>
              <w:ind w:left="360"/>
              <w:rPr>
                <w:rFonts w:ascii="Bookman Old Style" w:eastAsia="Basic" w:hAnsi="Bookman Old Style" w:cs="Basic"/>
                <w:highlight w:val="yellow"/>
              </w:rPr>
            </w:pPr>
          </w:p>
        </w:tc>
        <w:tc>
          <w:tcPr>
            <w:tcW w:w="0" w:type="auto"/>
            <w:vAlign w:val="center"/>
          </w:tcPr>
          <w:p w14:paraId="0BE1E5B8" w14:textId="6035968E" w:rsidR="00592262" w:rsidRPr="00895830" w:rsidRDefault="00592262" w:rsidP="00C17D4A">
            <w:pPr>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0" w:type="auto"/>
            <w:vAlign w:val="center"/>
          </w:tcPr>
          <w:p w14:paraId="74367A04" w14:textId="02DDA054" w:rsidR="00592262" w:rsidRPr="00895830" w:rsidRDefault="00592262" w:rsidP="00C17D4A">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0" w:type="auto"/>
            <w:vAlign w:val="center"/>
          </w:tcPr>
          <w:p w14:paraId="68F3D1CE" w14:textId="0B5C68B9" w:rsidR="00592262" w:rsidRPr="00895830" w:rsidRDefault="00592262" w:rsidP="00C17D4A">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r>
      <w:tr w:rsidR="00592262" w:rsidRPr="00895830" w14:paraId="1E5C8AD9" w14:textId="77777777" w:rsidTr="002F6501">
        <w:tc>
          <w:tcPr>
            <w:tcW w:w="0" w:type="auto"/>
            <w:vMerge/>
          </w:tcPr>
          <w:p w14:paraId="5D31D386" w14:textId="77777777" w:rsidR="00592262" w:rsidRPr="00895830" w:rsidRDefault="00592262" w:rsidP="00C17D4A">
            <w:pPr>
              <w:pStyle w:val="ListParagraph"/>
              <w:spacing w:before="2" w:line="276" w:lineRule="auto"/>
              <w:ind w:left="0" w:right="28"/>
              <w:jc w:val="both"/>
              <w:rPr>
                <w:rFonts w:ascii="Bookman Old Style" w:hAnsi="Bookman Old Style" w:cs="Arial"/>
                <w:b/>
                <w:bCs/>
                <w:highlight w:val="yellow"/>
              </w:rPr>
            </w:pPr>
          </w:p>
        </w:tc>
        <w:tc>
          <w:tcPr>
            <w:tcW w:w="0" w:type="auto"/>
          </w:tcPr>
          <w:p w14:paraId="1264E986" w14:textId="77777777" w:rsidR="00592262" w:rsidRPr="00640C65" w:rsidRDefault="00592262" w:rsidP="00090FA1">
            <w:pPr>
              <w:pStyle w:val="ListParagraph"/>
              <w:numPr>
                <w:ilvl w:val="0"/>
                <w:numId w:val="22"/>
              </w:numPr>
              <w:ind w:left="584" w:hanging="283"/>
              <w:rPr>
                <w:rFonts w:ascii="Footlight MT Light" w:hAnsi="Footlight MT Light"/>
                <w:i/>
              </w:rPr>
            </w:pPr>
            <w:proofErr w:type="spellStart"/>
            <w:r w:rsidRPr="00640C65">
              <w:rPr>
                <w:rFonts w:ascii="Footlight MT Light" w:hAnsi="Footlight MT Light"/>
                <w:lang w:val="en-ID"/>
              </w:rPr>
              <w:t>Kualitas</w:t>
            </w:r>
            <w:proofErr w:type="spellEnd"/>
            <w:r w:rsidRPr="00640C65">
              <w:rPr>
                <w:rFonts w:ascii="Footlight MT Light" w:hAnsi="Footlight MT Light"/>
              </w:rPr>
              <w:t xml:space="preserve"> metodologi</w:t>
            </w:r>
            <w:r w:rsidRPr="00640C65">
              <w:rPr>
                <w:rFonts w:ascii="Footlight MT Light" w:hAnsi="Footlight MT Light"/>
                <w:i/>
                <w:lang w:val="en-ID"/>
              </w:rPr>
              <w:t xml:space="preserve"> </w:t>
            </w:r>
            <w:r w:rsidRPr="00640C65">
              <w:rPr>
                <w:rFonts w:ascii="Footlight MT Light" w:hAnsi="Footlight MT Light"/>
                <w:lang w:val="en-ID"/>
              </w:rPr>
              <w:t xml:space="preserve">yang </w:t>
            </w:r>
            <w:proofErr w:type="spellStart"/>
            <w:proofErr w:type="gramStart"/>
            <w:r w:rsidRPr="00640C65">
              <w:rPr>
                <w:rFonts w:ascii="Footlight MT Light" w:hAnsi="Footlight MT Light"/>
                <w:lang w:val="en-ID"/>
              </w:rPr>
              <w:t>menggambarkan</w:t>
            </w:r>
            <w:proofErr w:type="spellEnd"/>
            <w:r w:rsidRPr="00640C65">
              <w:rPr>
                <w:rFonts w:ascii="Footlight MT Light" w:hAnsi="Footlight MT Light"/>
                <w:lang w:val="en-ID"/>
              </w:rPr>
              <w:t xml:space="preserve"> :</w:t>
            </w:r>
            <w:proofErr w:type="gramEnd"/>
            <w:r w:rsidRPr="00640C65">
              <w:rPr>
                <w:rFonts w:ascii="Footlight MT Light" w:hAnsi="Footlight MT Light"/>
                <w:lang w:val="en-ID"/>
              </w:rPr>
              <w:t xml:space="preserve"> </w:t>
            </w:r>
          </w:p>
          <w:p w14:paraId="445F6E5B" w14:textId="77777777" w:rsidR="00592262" w:rsidRPr="00640C65" w:rsidRDefault="00592262" w:rsidP="00090FA1">
            <w:pPr>
              <w:numPr>
                <w:ilvl w:val="2"/>
                <w:numId w:val="16"/>
              </w:numPr>
              <w:ind w:left="868" w:right="-72" w:hanging="283"/>
              <w:rPr>
                <w:rFonts w:ascii="Footlight MT Light" w:hAnsi="Footlight MT Light"/>
                <w:i/>
              </w:rPr>
            </w:pPr>
            <w:r w:rsidRPr="00C833E1">
              <w:rPr>
                <w:rFonts w:ascii="Footlight MT Light" w:hAnsi="Footlight MT Light"/>
                <w:lang w:val="sv-SE"/>
              </w:rPr>
              <w:t>Ketepatan analisa yang disampaikan dan langkah pemecahan yang diusulkan</w:t>
            </w:r>
          </w:p>
          <w:p w14:paraId="5B8CAB19" w14:textId="2CD15333" w:rsidR="00592262" w:rsidRPr="00336096" w:rsidRDefault="00592262" w:rsidP="00090FA1">
            <w:pPr>
              <w:numPr>
                <w:ilvl w:val="2"/>
                <w:numId w:val="16"/>
              </w:numPr>
              <w:ind w:left="868" w:right="-72" w:hanging="283"/>
              <w:rPr>
                <w:rFonts w:ascii="Footlight MT Light" w:hAnsi="Footlight MT Light"/>
                <w:i/>
              </w:rPr>
            </w:pPr>
            <w:proofErr w:type="spellStart"/>
            <w:r w:rsidRPr="00640C65">
              <w:rPr>
                <w:rFonts w:ascii="Footlight MT Light" w:hAnsi="Footlight MT Light"/>
                <w:lang w:val="en-ID"/>
              </w:rPr>
              <w:t>Inovasi</w:t>
            </w:r>
            <w:proofErr w:type="spellEnd"/>
            <w:r>
              <w:rPr>
                <w:rFonts w:ascii="Footlight MT Light" w:hAnsi="Footlight MT Light"/>
                <w:lang w:val="en-US"/>
              </w:rPr>
              <w:t xml:space="preserve"> </w:t>
            </w:r>
            <w:proofErr w:type="spellStart"/>
            <w:r w:rsidRPr="00336096">
              <w:rPr>
                <w:rFonts w:ascii="Footlight MT Light" w:hAnsi="Footlight MT Light"/>
                <w:lang w:val="en-ID"/>
              </w:rPr>
              <w:t>Dukungan</w:t>
            </w:r>
            <w:proofErr w:type="spellEnd"/>
            <w:r w:rsidRPr="00336096">
              <w:rPr>
                <w:rFonts w:ascii="Footlight MT Light" w:hAnsi="Footlight MT Light"/>
                <w:lang w:val="en-ID"/>
              </w:rPr>
              <w:t xml:space="preserve"> data</w:t>
            </w:r>
          </w:p>
        </w:tc>
        <w:tc>
          <w:tcPr>
            <w:tcW w:w="0" w:type="auto"/>
            <w:gridSpan w:val="2"/>
          </w:tcPr>
          <w:p w14:paraId="3E8CBBBE" w14:textId="460EA0A0" w:rsidR="00592262" w:rsidRPr="008257AD" w:rsidRDefault="00592262" w:rsidP="00C17D4A">
            <w:pPr>
              <w:spacing w:before="2" w:line="276" w:lineRule="auto"/>
              <w:ind w:right="28"/>
              <w:jc w:val="center"/>
              <w:rPr>
                <w:rFonts w:ascii="Bookman Old Style" w:hAnsi="Bookman Old Style" w:cs="Arial"/>
                <w:iCs/>
                <w:highlight w:val="yellow"/>
              </w:rPr>
            </w:pPr>
            <w:r w:rsidRPr="00640C65">
              <w:rPr>
                <w:rFonts w:ascii="Footlight MT Light" w:hAnsi="Footlight MT Light" w:cs="Arial"/>
                <w:bCs/>
                <w:lang w:val="en-ID"/>
              </w:rPr>
              <w:t>15%</w:t>
            </w:r>
          </w:p>
        </w:tc>
        <w:tc>
          <w:tcPr>
            <w:tcW w:w="0" w:type="auto"/>
            <w:vAlign w:val="center"/>
          </w:tcPr>
          <w:p w14:paraId="380B43D0" w14:textId="5545B352" w:rsidR="00592262" w:rsidRPr="008257AD" w:rsidRDefault="00592262" w:rsidP="00C17D4A">
            <w:pPr>
              <w:ind w:left="360"/>
              <w:jc w:val="center"/>
              <w:rPr>
                <w:rFonts w:ascii="Bookman Old Style" w:hAnsi="Bookman Old Style" w:cs="Arial"/>
                <w:highlight w:val="yellow"/>
              </w:rPr>
            </w:pPr>
          </w:p>
        </w:tc>
        <w:tc>
          <w:tcPr>
            <w:tcW w:w="0" w:type="auto"/>
            <w:vMerge w:val="restart"/>
            <w:vAlign w:val="center"/>
          </w:tcPr>
          <w:p w14:paraId="3F09F2E6" w14:textId="77777777" w:rsidR="00592262" w:rsidRPr="00640C65" w:rsidRDefault="00592262" w:rsidP="00C17D4A">
            <w:pPr>
              <w:rPr>
                <w:rFonts w:ascii="Footlight MT Light" w:hAnsi="Footlight MT Light" w:cs="Arial"/>
                <w:bCs/>
                <w:lang w:val="en-ID"/>
              </w:rPr>
            </w:pPr>
            <w:proofErr w:type="spellStart"/>
            <w:r w:rsidRPr="00640C65">
              <w:rPr>
                <w:rFonts w:ascii="Footlight MT Light" w:hAnsi="Footlight MT Light" w:cs="Arial"/>
                <w:bCs/>
                <w:lang w:val="en-ID"/>
              </w:rPr>
              <w:t>Kriteria</w:t>
            </w:r>
            <w:proofErr w:type="spellEnd"/>
            <w:r w:rsidRPr="00640C65">
              <w:rPr>
                <w:rFonts w:ascii="Footlight MT Light" w:hAnsi="Footlight MT Light" w:cs="Arial"/>
                <w:bCs/>
                <w:lang w:val="en-ID"/>
              </w:rPr>
              <w:t xml:space="preserve"> </w:t>
            </w:r>
            <w:proofErr w:type="spellStart"/>
            <w:r w:rsidRPr="00640C65">
              <w:rPr>
                <w:rFonts w:ascii="Footlight MT Light" w:hAnsi="Footlight MT Light" w:cs="Arial"/>
                <w:bCs/>
                <w:lang w:val="en-ID"/>
              </w:rPr>
              <w:t>penilaian</w:t>
            </w:r>
            <w:proofErr w:type="spellEnd"/>
            <w:r w:rsidRPr="00640C65">
              <w:rPr>
                <w:rFonts w:ascii="Footlight MT Light" w:hAnsi="Footlight MT Light" w:cs="Arial"/>
                <w:bCs/>
                <w:lang w:val="en-ID"/>
              </w:rPr>
              <w:t>:</w:t>
            </w:r>
          </w:p>
          <w:p w14:paraId="7BB82596" w14:textId="77777777" w:rsidR="00592262" w:rsidRPr="00640C65" w:rsidRDefault="00592262" w:rsidP="00090FA1">
            <w:pPr>
              <w:pStyle w:val="ListParagraph"/>
              <w:numPr>
                <w:ilvl w:val="0"/>
                <w:numId w:val="18"/>
              </w:numPr>
              <w:ind w:left="320" w:right="31" w:hanging="283"/>
              <w:rPr>
                <w:rFonts w:ascii="Footlight MT Light" w:hAnsi="Footlight MT Light"/>
                <w:lang w:val="en-ID"/>
              </w:rPr>
            </w:pPr>
            <w:r w:rsidRPr="00640C65">
              <w:rPr>
                <w:rFonts w:ascii="Footlight MT Light" w:hAnsi="Footlight MT Light" w:cs="Arial"/>
                <w:bCs/>
                <w:lang w:val="en-ID"/>
              </w:rPr>
              <w:t xml:space="preserve">sangat </w:t>
            </w:r>
            <w:proofErr w:type="spellStart"/>
            <w:r w:rsidRPr="00640C65">
              <w:rPr>
                <w:rFonts w:ascii="Footlight MT Light" w:hAnsi="Footlight MT Light" w:cs="Arial"/>
                <w:bCs/>
                <w:lang w:val="en-ID"/>
              </w:rPr>
              <w:t>baik</w:t>
            </w:r>
            <w:proofErr w:type="spellEnd"/>
            <w:r w:rsidRPr="00640C65">
              <w:rPr>
                <w:rFonts w:ascii="Footlight MT Light" w:hAnsi="Footlight MT Light" w:cs="Arial"/>
                <w:bCs/>
                <w:lang w:val="en-ID"/>
              </w:rPr>
              <w:t xml:space="preserve"> </w:t>
            </w:r>
            <w:proofErr w:type="spellStart"/>
            <w:r w:rsidRPr="00640C65">
              <w:rPr>
                <w:rFonts w:ascii="Footlight MT Light" w:hAnsi="Footlight MT Light" w:cs="Arial"/>
                <w:bCs/>
                <w:lang w:val="en-ID"/>
              </w:rPr>
              <w:t>diberi</w:t>
            </w:r>
            <w:proofErr w:type="spellEnd"/>
            <w:r w:rsidRPr="00640C65">
              <w:rPr>
                <w:rFonts w:ascii="Footlight MT Light" w:hAnsi="Footlight MT Light" w:cs="Arial"/>
                <w:bCs/>
                <w:lang w:val="en-ID"/>
              </w:rPr>
              <w:t xml:space="preserve"> </w:t>
            </w:r>
            <w:proofErr w:type="spellStart"/>
            <w:r w:rsidRPr="00640C65">
              <w:rPr>
                <w:rFonts w:ascii="Footlight MT Light" w:hAnsi="Footlight MT Light" w:cs="Arial"/>
                <w:bCs/>
                <w:lang w:val="en-ID"/>
              </w:rPr>
              <w:t>nilai</w:t>
            </w:r>
            <w:proofErr w:type="spellEnd"/>
            <w:r w:rsidRPr="00640C65">
              <w:rPr>
                <w:rFonts w:ascii="Footlight MT Light" w:hAnsi="Footlight MT Light" w:cs="Arial"/>
                <w:bCs/>
                <w:lang w:val="en-ID"/>
              </w:rPr>
              <w:t xml:space="preserve"> 100</w:t>
            </w:r>
          </w:p>
          <w:p w14:paraId="6286E8FF" w14:textId="77777777" w:rsidR="00592262" w:rsidRPr="00640C65" w:rsidRDefault="00592262" w:rsidP="00090FA1">
            <w:pPr>
              <w:pStyle w:val="ListParagraph"/>
              <w:numPr>
                <w:ilvl w:val="0"/>
                <w:numId w:val="18"/>
              </w:numPr>
              <w:ind w:left="320" w:right="31" w:hanging="283"/>
              <w:rPr>
                <w:rFonts w:ascii="Footlight MT Light" w:hAnsi="Footlight MT Light"/>
                <w:lang w:val="en-ID"/>
              </w:rPr>
            </w:pPr>
            <w:proofErr w:type="spellStart"/>
            <w:r w:rsidRPr="00640C65">
              <w:rPr>
                <w:rFonts w:ascii="Footlight MT Light" w:hAnsi="Footlight MT Light" w:cs="Arial"/>
                <w:bCs/>
                <w:lang w:val="en-ID"/>
              </w:rPr>
              <w:t>baik</w:t>
            </w:r>
            <w:proofErr w:type="spellEnd"/>
            <w:r w:rsidRPr="00640C65">
              <w:rPr>
                <w:rFonts w:ascii="Footlight MT Light" w:hAnsi="Footlight MT Light" w:cs="Arial"/>
                <w:bCs/>
                <w:lang w:val="en-ID"/>
              </w:rPr>
              <w:t xml:space="preserve"> </w:t>
            </w:r>
            <w:proofErr w:type="spellStart"/>
            <w:r w:rsidRPr="00640C65">
              <w:rPr>
                <w:rFonts w:ascii="Footlight MT Light" w:hAnsi="Footlight MT Light" w:cs="Arial"/>
                <w:bCs/>
                <w:lang w:val="en-ID"/>
              </w:rPr>
              <w:t>diberi</w:t>
            </w:r>
            <w:proofErr w:type="spellEnd"/>
            <w:r w:rsidRPr="00640C65">
              <w:rPr>
                <w:rFonts w:ascii="Footlight MT Light" w:hAnsi="Footlight MT Light" w:cs="Arial"/>
                <w:bCs/>
                <w:lang w:val="en-ID"/>
              </w:rPr>
              <w:t xml:space="preserve"> </w:t>
            </w:r>
            <w:proofErr w:type="spellStart"/>
            <w:r w:rsidRPr="00640C65">
              <w:rPr>
                <w:rFonts w:ascii="Footlight MT Light" w:hAnsi="Footlight MT Light" w:cs="Arial"/>
                <w:bCs/>
                <w:lang w:val="en-ID"/>
              </w:rPr>
              <w:t>nilai</w:t>
            </w:r>
            <w:proofErr w:type="spellEnd"/>
            <w:r w:rsidRPr="00640C65">
              <w:rPr>
                <w:rFonts w:ascii="Footlight MT Light" w:hAnsi="Footlight MT Light" w:cs="Arial"/>
                <w:bCs/>
                <w:lang w:val="en-ID"/>
              </w:rPr>
              <w:t xml:space="preserve"> 75</w:t>
            </w:r>
          </w:p>
          <w:p w14:paraId="6CA56210" w14:textId="77777777" w:rsidR="00592262" w:rsidRPr="00640C65" w:rsidRDefault="00592262" w:rsidP="00090FA1">
            <w:pPr>
              <w:pStyle w:val="ListParagraph"/>
              <w:numPr>
                <w:ilvl w:val="0"/>
                <w:numId w:val="18"/>
              </w:numPr>
              <w:ind w:left="320" w:right="31" w:hanging="283"/>
              <w:rPr>
                <w:rFonts w:ascii="Footlight MT Light" w:hAnsi="Footlight MT Light"/>
                <w:lang w:val="en-ID"/>
              </w:rPr>
            </w:pPr>
            <w:proofErr w:type="spellStart"/>
            <w:r w:rsidRPr="00640C65">
              <w:rPr>
                <w:rFonts w:ascii="Footlight MT Light" w:hAnsi="Footlight MT Light" w:cs="Arial"/>
                <w:bCs/>
                <w:lang w:val="en-ID"/>
              </w:rPr>
              <w:t>cukup</w:t>
            </w:r>
            <w:proofErr w:type="spellEnd"/>
            <w:r w:rsidRPr="00640C65">
              <w:rPr>
                <w:rFonts w:ascii="Footlight MT Light" w:hAnsi="Footlight MT Light" w:cs="Arial"/>
                <w:bCs/>
                <w:lang w:val="en-ID"/>
              </w:rPr>
              <w:t xml:space="preserve"> </w:t>
            </w:r>
            <w:proofErr w:type="spellStart"/>
            <w:r w:rsidRPr="00640C65">
              <w:rPr>
                <w:rFonts w:ascii="Footlight MT Light" w:hAnsi="Footlight MT Light" w:cs="Arial"/>
                <w:bCs/>
                <w:lang w:val="en-ID"/>
              </w:rPr>
              <w:t>baik</w:t>
            </w:r>
            <w:proofErr w:type="spellEnd"/>
            <w:r w:rsidRPr="00640C65">
              <w:rPr>
                <w:rFonts w:ascii="Footlight MT Light" w:hAnsi="Footlight MT Light" w:cs="Arial"/>
                <w:bCs/>
                <w:lang w:val="en-ID"/>
              </w:rPr>
              <w:t xml:space="preserve"> </w:t>
            </w:r>
            <w:proofErr w:type="spellStart"/>
            <w:r w:rsidRPr="00640C65">
              <w:rPr>
                <w:rFonts w:ascii="Footlight MT Light" w:hAnsi="Footlight MT Light" w:cs="Arial"/>
                <w:bCs/>
                <w:lang w:val="en-ID"/>
              </w:rPr>
              <w:t>diberi</w:t>
            </w:r>
            <w:proofErr w:type="spellEnd"/>
            <w:r w:rsidRPr="00640C65">
              <w:rPr>
                <w:rFonts w:ascii="Footlight MT Light" w:hAnsi="Footlight MT Light" w:cs="Arial"/>
                <w:bCs/>
                <w:lang w:val="en-ID"/>
              </w:rPr>
              <w:t xml:space="preserve"> </w:t>
            </w:r>
            <w:proofErr w:type="spellStart"/>
            <w:r w:rsidRPr="00640C65">
              <w:rPr>
                <w:rFonts w:ascii="Footlight MT Light" w:hAnsi="Footlight MT Light" w:cs="Arial"/>
                <w:bCs/>
                <w:lang w:val="en-ID"/>
              </w:rPr>
              <w:t>nilai</w:t>
            </w:r>
            <w:proofErr w:type="spellEnd"/>
            <w:r w:rsidRPr="00640C65">
              <w:rPr>
                <w:rFonts w:ascii="Footlight MT Light" w:hAnsi="Footlight MT Light" w:cs="Arial"/>
                <w:bCs/>
                <w:lang w:val="en-ID"/>
              </w:rPr>
              <w:t xml:space="preserve"> 50</w:t>
            </w:r>
          </w:p>
          <w:p w14:paraId="1FB00171" w14:textId="77777777" w:rsidR="00592262" w:rsidRPr="00640C65" w:rsidRDefault="00592262" w:rsidP="00090FA1">
            <w:pPr>
              <w:pStyle w:val="ListParagraph"/>
              <w:numPr>
                <w:ilvl w:val="0"/>
                <w:numId w:val="18"/>
              </w:numPr>
              <w:ind w:left="320" w:right="31" w:hanging="283"/>
              <w:rPr>
                <w:rFonts w:ascii="Footlight MT Light" w:hAnsi="Footlight MT Light"/>
                <w:lang w:val="en-ID"/>
              </w:rPr>
            </w:pPr>
            <w:proofErr w:type="spellStart"/>
            <w:r w:rsidRPr="00640C65">
              <w:rPr>
                <w:rFonts w:ascii="Footlight MT Light" w:hAnsi="Footlight MT Light" w:cs="Arial"/>
                <w:bCs/>
                <w:lang w:val="en-ID"/>
              </w:rPr>
              <w:t>kurang</w:t>
            </w:r>
            <w:proofErr w:type="spellEnd"/>
            <w:r w:rsidRPr="00640C65">
              <w:rPr>
                <w:rFonts w:ascii="Footlight MT Light" w:hAnsi="Footlight MT Light" w:cs="Arial"/>
                <w:bCs/>
                <w:lang w:val="en-ID"/>
              </w:rPr>
              <w:t xml:space="preserve"> </w:t>
            </w:r>
            <w:proofErr w:type="spellStart"/>
            <w:r w:rsidRPr="00640C65">
              <w:rPr>
                <w:rFonts w:ascii="Footlight MT Light" w:hAnsi="Footlight MT Light" w:cs="Arial"/>
                <w:bCs/>
                <w:lang w:val="en-ID"/>
              </w:rPr>
              <w:t>diberi</w:t>
            </w:r>
            <w:proofErr w:type="spellEnd"/>
            <w:r w:rsidRPr="00640C65">
              <w:rPr>
                <w:rFonts w:ascii="Footlight MT Light" w:hAnsi="Footlight MT Light" w:cs="Arial"/>
                <w:bCs/>
                <w:lang w:val="en-ID"/>
              </w:rPr>
              <w:t xml:space="preserve"> </w:t>
            </w:r>
            <w:proofErr w:type="spellStart"/>
            <w:r w:rsidRPr="00640C65">
              <w:rPr>
                <w:rFonts w:ascii="Footlight MT Light" w:hAnsi="Footlight MT Light" w:cs="Arial"/>
                <w:bCs/>
                <w:lang w:val="en-ID"/>
              </w:rPr>
              <w:t>nilai</w:t>
            </w:r>
            <w:proofErr w:type="spellEnd"/>
            <w:r w:rsidRPr="00640C65">
              <w:rPr>
                <w:rFonts w:ascii="Footlight MT Light" w:hAnsi="Footlight MT Light" w:cs="Arial"/>
                <w:bCs/>
                <w:lang w:val="en-ID"/>
              </w:rPr>
              <w:t xml:space="preserve"> 25</w:t>
            </w:r>
          </w:p>
          <w:p w14:paraId="3E3408D1" w14:textId="77777777" w:rsidR="00592262" w:rsidRPr="00640C65" w:rsidRDefault="00592262" w:rsidP="00090FA1">
            <w:pPr>
              <w:pStyle w:val="ListParagraph"/>
              <w:numPr>
                <w:ilvl w:val="0"/>
                <w:numId w:val="18"/>
              </w:numPr>
              <w:ind w:left="320" w:right="31" w:hanging="283"/>
              <w:rPr>
                <w:rFonts w:ascii="Footlight MT Light" w:hAnsi="Footlight MT Light" w:cs="Arial"/>
                <w:bCs/>
                <w:lang w:val="en-ID"/>
              </w:rPr>
            </w:pPr>
            <w:proofErr w:type="spellStart"/>
            <w:r w:rsidRPr="00640C65">
              <w:rPr>
                <w:rFonts w:ascii="Footlight MT Light" w:hAnsi="Footlight MT Light" w:cs="Arial"/>
                <w:bCs/>
                <w:lang w:val="en-ID"/>
              </w:rPr>
              <w:t>tidak</w:t>
            </w:r>
            <w:proofErr w:type="spellEnd"/>
            <w:r w:rsidRPr="00640C65">
              <w:rPr>
                <w:rFonts w:ascii="Footlight MT Light" w:hAnsi="Footlight MT Light" w:cs="Arial"/>
                <w:bCs/>
                <w:lang w:val="en-ID"/>
              </w:rPr>
              <w:t xml:space="preserve"> </w:t>
            </w:r>
            <w:proofErr w:type="spellStart"/>
            <w:r w:rsidRPr="00640C65">
              <w:rPr>
                <w:rFonts w:ascii="Footlight MT Light" w:hAnsi="Footlight MT Light" w:cs="Arial"/>
                <w:bCs/>
                <w:lang w:val="en-ID"/>
              </w:rPr>
              <w:t>paham</w:t>
            </w:r>
            <w:proofErr w:type="spellEnd"/>
            <w:r w:rsidRPr="00640C65">
              <w:rPr>
                <w:rFonts w:ascii="Footlight MT Light" w:hAnsi="Footlight MT Light" w:cs="Arial"/>
                <w:bCs/>
                <w:lang w:val="en-ID"/>
              </w:rPr>
              <w:t xml:space="preserve"> </w:t>
            </w:r>
            <w:proofErr w:type="spellStart"/>
            <w:r w:rsidRPr="00640C65">
              <w:rPr>
                <w:rFonts w:ascii="Footlight MT Light" w:hAnsi="Footlight MT Light" w:cs="Arial"/>
                <w:bCs/>
                <w:lang w:val="en-ID"/>
              </w:rPr>
              <w:t>diberi</w:t>
            </w:r>
            <w:proofErr w:type="spellEnd"/>
            <w:r w:rsidRPr="00640C65">
              <w:rPr>
                <w:rFonts w:ascii="Footlight MT Light" w:hAnsi="Footlight MT Light" w:cs="Arial"/>
                <w:bCs/>
                <w:lang w:val="en-ID"/>
              </w:rPr>
              <w:t xml:space="preserve"> </w:t>
            </w:r>
            <w:proofErr w:type="spellStart"/>
            <w:r w:rsidRPr="00640C65">
              <w:rPr>
                <w:rFonts w:ascii="Footlight MT Light" w:hAnsi="Footlight MT Light" w:cs="Arial"/>
                <w:bCs/>
                <w:lang w:val="en-ID"/>
              </w:rPr>
              <w:t>nilai</w:t>
            </w:r>
            <w:proofErr w:type="spellEnd"/>
            <w:r w:rsidRPr="00640C65">
              <w:rPr>
                <w:rFonts w:ascii="Footlight MT Light" w:hAnsi="Footlight MT Light" w:cs="Arial"/>
                <w:bCs/>
                <w:lang w:val="en-ID"/>
              </w:rPr>
              <w:t xml:space="preserve"> 0</w:t>
            </w:r>
          </w:p>
          <w:p w14:paraId="4E552D8D" w14:textId="5162B8C5" w:rsidR="00592262" w:rsidRPr="00895830" w:rsidRDefault="00592262" w:rsidP="00C17D4A">
            <w:pPr>
              <w:ind w:left="360"/>
              <w:contextualSpacing/>
              <w:jc w:val="both"/>
              <w:rPr>
                <w:rFonts w:ascii="Bookman Old Style" w:eastAsia="Gentium Basic" w:hAnsi="Bookman Old Style" w:cs="Gentium Basic"/>
                <w:highlight w:val="yellow"/>
              </w:rPr>
            </w:pPr>
          </w:p>
        </w:tc>
        <w:tc>
          <w:tcPr>
            <w:tcW w:w="0" w:type="auto"/>
            <w:vAlign w:val="center"/>
          </w:tcPr>
          <w:p w14:paraId="34C15231" w14:textId="732A2925" w:rsidR="00592262" w:rsidRPr="00895830" w:rsidRDefault="00592262" w:rsidP="00C17D4A">
            <w:pPr>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0" w:type="auto"/>
            <w:vAlign w:val="center"/>
          </w:tcPr>
          <w:p w14:paraId="777ADEB7" w14:textId="33795A28" w:rsidR="00592262" w:rsidRPr="00895830" w:rsidRDefault="00592262" w:rsidP="00C17D4A">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0" w:type="auto"/>
            <w:vAlign w:val="center"/>
          </w:tcPr>
          <w:p w14:paraId="3FBF062C" w14:textId="51848679" w:rsidR="00592262" w:rsidRPr="00895830" w:rsidRDefault="00592262" w:rsidP="00C17D4A">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r>
      <w:tr w:rsidR="00592262" w:rsidRPr="00895830" w14:paraId="4025060E" w14:textId="77777777" w:rsidTr="002F6501">
        <w:tc>
          <w:tcPr>
            <w:tcW w:w="0" w:type="auto"/>
            <w:vMerge/>
          </w:tcPr>
          <w:p w14:paraId="432C2DFC" w14:textId="77777777" w:rsidR="00592262" w:rsidRPr="00895830" w:rsidRDefault="00592262" w:rsidP="00C17D4A">
            <w:pPr>
              <w:pStyle w:val="ListParagraph"/>
              <w:spacing w:before="2" w:line="276" w:lineRule="auto"/>
              <w:ind w:left="0" w:right="28"/>
              <w:jc w:val="both"/>
              <w:rPr>
                <w:rFonts w:ascii="Bookman Old Style" w:hAnsi="Bookman Old Style" w:cs="Arial"/>
                <w:b/>
                <w:bCs/>
                <w:highlight w:val="yellow"/>
              </w:rPr>
            </w:pPr>
          </w:p>
        </w:tc>
        <w:tc>
          <w:tcPr>
            <w:tcW w:w="0" w:type="auto"/>
          </w:tcPr>
          <w:p w14:paraId="10ECF378" w14:textId="3A34FA42" w:rsidR="00592262" w:rsidRPr="00336096" w:rsidRDefault="00592262" w:rsidP="00090FA1">
            <w:pPr>
              <w:pStyle w:val="ListParagraph"/>
              <w:numPr>
                <w:ilvl w:val="0"/>
                <w:numId w:val="22"/>
              </w:numPr>
              <w:ind w:left="584" w:hanging="283"/>
              <w:rPr>
                <w:rFonts w:ascii="Footlight MT Light" w:hAnsi="Footlight MT Light"/>
                <w:lang w:val="sv-SE"/>
              </w:rPr>
            </w:pPr>
            <w:r w:rsidRPr="00336096">
              <w:rPr>
                <w:rFonts w:ascii="Footlight MT Light" w:hAnsi="Footlight MT Light"/>
                <w:lang w:val="sv-SE"/>
              </w:rPr>
              <w:t>Program kerja, jadwal kerja, jadwal penugasan, dan jangka waktu pelaksanaan</w:t>
            </w:r>
          </w:p>
        </w:tc>
        <w:tc>
          <w:tcPr>
            <w:tcW w:w="0" w:type="auto"/>
            <w:gridSpan w:val="2"/>
          </w:tcPr>
          <w:p w14:paraId="6D4501AE" w14:textId="1D71918B" w:rsidR="00592262" w:rsidRPr="008257AD" w:rsidRDefault="00592262" w:rsidP="00C17D4A">
            <w:pPr>
              <w:spacing w:before="2" w:line="276" w:lineRule="auto"/>
              <w:ind w:right="28"/>
              <w:jc w:val="center"/>
              <w:rPr>
                <w:rFonts w:ascii="Bookman Old Style" w:hAnsi="Bookman Old Style" w:cs="Arial"/>
                <w:iCs/>
                <w:highlight w:val="yellow"/>
              </w:rPr>
            </w:pPr>
            <w:r w:rsidRPr="00640C65">
              <w:rPr>
                <w:rFonts w:ascii="Footlight MT Light" w:hAnsi="Footlight MT Light" w:cs="Arial"/>
                <w:bCs/>
                <w:lang w:val="en-ID"/>
              </w:rPr>
              <w:t>5%</w:t>
            </w:r>
          </w:p>
        </w:tc>
        <w:tc>
          <w:tcPr>
            <w:tcW w:w="0" w:type="auto"/>
            <w:vAlign w:val="center"/>
          </w:tcPr>
          <w:p w14:paraId="0B5E6E2B" w14:textId="04262D5E" w:rsidR="00592262" w:rsidRPr="008257AD" w:rsidRDefault="00592262" w:rsidP="00C17D4A">
            <w:pPr>
              <w:ind w:left="360"/>
              <w:jc w:val="center"/>
              <w:rPr>
                <w:rFonts w:ascii="Bookman Old Style" w:hAnsi="Bookman Old Style" w:cs="Arial"/>
                <w:highlight w:val="yellow"/>
              </w:rPr>
            </w:pPr>
          </w:p>
        </w:tc>
        <w:tc>
          <w:tcPr>
            <w:tcW w:w="0" w:type="auto"/>
            <w:vMerge/>
            <w:vAlign w:val="center"/>
          </w:tcPr>
          <w:p w14:paraId="00D18941" w14:textId="2A55D0DA" w:rsidR="00592262" w:rsidRPr="00895830" w:rsidRDefault="00592262" w:rsidP="00C17D4A">
            <w:pPr>
              <w:ind w:left="360"/>
              <w:contextualSpacing/>
              <w:jc w:val="both"/>
              <w:rPr>
                <w:rFonts w:ascii="Bookman Old Style" w:eastAsia="Gentium Basic" w:hAnsi="Bookman Old Style" w:cs="Gentium Basic"/>
                <w:highlight w:val="yellow"/>
              </w:rPr>
            </w:pPr>
          </w:p>
        </w:tc>
        <w:tc>
          <w:tcPr>
            <w:tcW w:w="0" w:type="auto"/>
            <w:vAlign w:val="center"/>
          </w:tcPr>
          <w:p w14:paraId="018B417B" w14:textId="6427B6E8" w:rsidR="00592262" w:rsidRPr="00895830" w:rsidRDefault="00592262" w:rsidP="00C17D4A">
            <w:pPr>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0" w:type="auto"/>
            <w:vAlign w:val="center"/>
          </w:tcPr>
          <w:p w14:paraId="565BCE5F" w14:textId="62A0D226" w:rsidR="00592262" w:rsidRPr="00895830" w:rsidRDefault="00592262" w:rsidP="00C17D4A">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0" w:type="auto"/>
            <w:vAlign w:val="center"/>
          </w:tcPr>
          <w:p w14:paraId="1B08EAD1" w14:textId="4EAADCE9" w:rsidR="00592262" w:rsidRPr="00895830" w:rsidRDefault="00592262" w:rsidP="00C17D4A">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r>
      <w:tr w:rsidR="00592262" w:rsidRPr="00895830" w14:paraId="295B25E5" w14:textId="77777777" w:rsidTr="002F6501">
        <w:tc>
          <w:tcPr>
            <w:tcW w:w="0" w:type="auto"/>
            <w:vMerge/>
          </w:tcPr>
          <w:p w14:paraId="1668B6D8" w14:textId="77777777" w:rsidR="00592262" w:rsidRPr="00895830" w:rsidRDefault="00592262" w:rsidP="00C17D4A">
            <w:pPr>
              <w:pStyle w:val="ListParagraph"/>
              <w:spacing w:before="2" w:line="276" w:lineRule="auto"/>
              <w:ind w:left="0" w:right="28"/>
              <w:jc w:val="both"/>
              <w:rPr>
                <w:rFonts w:ascii="Bookman Old Style" w:hAnsi="Bookman Old Style" w:cs="Arial"/>
                <w:b/>
                <w:bCs/>
                <w:highlight w:val="yellow"/>
              </w:rPr>
            </w:pPr>
          </w:p>
        </w:tc>
        <w:tc>
          <w:tcPr>
            <w:tcW w:w="0" w:type="auto"/>
          </w:tcPr>
          <w:p w14:paraId="4A3B4C6B" w14:textId="238356AF" w:rsidR="00592262" w:rsidRPr="00336096" w:rsidRDefault="00592262" w:rsidP="00090FA1">
            <w:pPr>
              <w:pStyle w:val="ListParagraph"/>
              <w:numPr>
                <w:ilvl w:val="0"/>
                <w:numId w:val="22"/>
              </w:numPr>
              <w:ind w:left="584" w:hanging="283"/>
              <w:rPr>
                <w:rFonts w:ascii="Footlight MT Light" w:hAnsi="Footlight MT Light"/>
                <w:lang w:val="sv-SE"/>
              </w:rPr>
            </w:pPr>
            <w:r w:rsidRPr="00C833E1">
              <w:rPr>
                <w:rFonts w:ascii="Footlight MT Light" w:hAnsi="Footlight MT Light"/>
                <w:lang w:val="sv-SE"/>
              </w:rPr>
              <w:t>Uraian tugas</w:t>
            </w:r>
            <w:r w:rsidRPr="00336096">
              <w:rPr>
                <w:rFonts w:ascii="Footlight MT Light" w:hAnsi="Footlight MT Light"/>
                <w:lang w:val="sv-SE"/>
              </w:rPr>
              <w:t>, organisasi, dan fasilitas penunjang</w:t>
            </w:r>
          </w:p>
        </w:tc>
        <w:tc>
          <w:tcPr>
            <w:tcW w:w="0" w:type="auto"/>
            <w:gridSpan w:val="2"/>
          </w:tcPr>
          <w:p w14:paraId="5FEF7771" w14:textId="156E4876" w:rsidR="00592262" w:rsidRPr="008257AD" w:rsidRDefault="00592262" w:rsidP="00C17D4A">
            <w:pPr>
              <w:spacing w:before="2" w:line="276" w:lineRule="auto"/>
              <w:ind w:right="28"/>
              <w:jc w:val="center"/>
              <w:rPr>
                <w:rFonts w:ascii="Bookman Old Style" w:hAnsi="Bookman Old Style" w:cs="Arial"/>
                <w:iCs/>
                <w:highlight w:val="yellow"/>
              </w:rPr>
            </w:pPr>
            <w:r w:rsidRPr="00640C65">
              <w:rPr>
                <w:rFonts w:ascii="Footlight MT Light" w:hAnsi="Footlight MT Light" w:cs="Arial"/>
                <w:bCs/>
                <w:lang w:val="en-ID"/>
              </w:rPr>
              <w:t>5%</w:t>
            </w:r>
          </w:p>
        </w:tc>
        <w:tc>
          <w:tcPr>
            <w:tcW w:w="0" w:type="auto"/>
            <w:vAlign w:val="center"/>
          </w:tcPr>
          <w:p w14:paraId="00C60A56" w14:textId="435F2480" w:rsidR="00592262" w:rsidRPr="008257AD" w:rsidRDefault="00592262" w:rsidP="00C17D4A">
            <w:pPr>
              <w:ind w:left="360"/>
              <w:jc w:val="center"/>
              <w:rPr>
                <w:rFonts w:ascii="Bookman Old Style" w:hAnsi="Bookman Old Style" w:cs="Arial"/>
                <w:highlight w:val="yellow"/>
              </w:rPr>
            </w:pPr>
          </w:p>
        </w:tc>
        <w:tc>
          <w:tcPr>
            <w:tcW w:w="0" w:type="auto"/>
            <w:vMerge/>
            <w:vAlign w:val="center"/>
          </w:tcPr>
          <w:p w14:paraId="08F0817E" w14:textId="6BECD8FC" w:rsidR="00592262" w:rsidRPr="00895830" w:rsidRDefault="00592262" w:rsidP="00C17D4A">
            <w:pPr>
              <w:ind w:left="360"/>
              <w:contextualSpacing/>
              <w:jc w:val="both"/>
              <w:rPr>
                <w:rFonts w:ascii="Bookman Old Style" w:eastAsia="Gentium Basic" w:hAnsi="Bookman Old Style" w:cs="Gentium Basic"/>
                <w:highlight w:val="yellow"/>
              </w:rPr>
            </w:pPr>
          </w:p>
        </w:tc>
        <w:tc>
          <w:tcPr>
            <w:tcW w:w="0" w:type="auto"/>
            <w:vAlign w:val="center"/>
          </w:tcPr>
          <w:p w14:paraId="0DA46BF5" w14:textId="0BE9C012" w:rsidR="00592262" w:rsidRPr="00895830" w:rsidRDefault="00592262" w:rsidP="00C17D4A">
            <w:pPr>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0" w:type="auto"/>
            <w:vAlign w:val="center"/>
          </w:tcPr>
          <w:p w14:paraId="77CE5DC8" w14:textId="217A3BD2" w:rsidR="00592262" w:rsidRPr="00895830" w:rsidRDefault="00592262" w:rsidP="00C17D4A">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0" w:type="auto"/>
            <w:vAlign w:val="center"/>
          </w:tcPr>
          <w:p w14:paraId="42F0C24F" w14:textId="6955B37D" w:rsidR="00592262" w:rsidRPr="00895830" w:rsidRDefault="00592262" w:rsidP="00C17D4A">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r>
      <w:tr w:rsidR="00592262" w:rsidRPr="00895830" w14:paraId="1FD96122" w14:textId="77777777" w:rsidTr="002F6501">
        <w:tc>
          <w:tcPr>
            <w:tcW w:w="0" w:type="auto"/>
            <w:vMerge/>
          </w:tcPr>
          <w:p w14:paraId="45E92D0F" w14:textId="77777777" w:rsidR="00592262" w:rsidRPr="00895830" w:rsidRDefault="00592262" w:rsidP="00C17D4A">
            <w:pPr>
              <w:pStyle w:val="ListParagraph"/>
              <w:spacing w:before="2" w:line="276" w:lineRule="auto"/>
              <w:ind w:left="0" w:right="28"/>
              <w:jc w:val="both"/>
              <w:rPr>
                <w:rFonts w:ascii="Bookman Old Style" w:hAnsi="Bookman Old Style" w:cs="Arial"/>
                <w:b/>
                <w:bCs/>
                <w:highlight w:val="yellow"/>
              </w:rPr>
            </w:pPr>
          </w:p>
        </w:tc>
        <w:tc>
          <w:tcPr>
            <w:tcW w:w="0" w:type="auto"/>
            <w:vAlign w:val="center"/>
          </w:tcPr>
          <w:p w14:paraId="1D7265A1" w14:textId="7AE89715" w:rsidR="00592262" w:rsidRPr="00ED3F81" w:rsidRDefault="00592262" w:rsidP="00090FA1">
            <w:pPr>
              <w:pStyle w:val="ListParagraph"/>
              <w:numPr>
                <w:ilvl w:val="0"/>
                <w:numId w:val="10"/>
              </w:numPr>
              <w:spacing w:before="2" w:line="276" w:lineRule="auto"/>
              <w:ind w:left="301" w:right="28" w:hanging="284"/>
              <w:jc w:val="both"/>
              <w:rPr>
                <w:rFonts w:ascii="Bookman Old Style" w:eastAsia="Basic" w:hAnsi="Bookman Old Style" w:cs="Basic"/>
                <w:highlight w:val="yellow"/>
              </w:rPr>
            </w:pPr>
            <w:r w:rsidRPr="00ED3F81">
              <w:rPr>
                <w:rFonts w:ascii="Footlight MT Light" w:hAnsi="Footlight MT Light" w:cs="Arial"/>
                <w:bCs/>
              </w:rPr>
              <w:t>Unsur Kualifikasi</w:t>
            </w:r>
            <w:r w:rsidRPr="00ED3F81">
              <w:rPr>
                <w:rFonts w:ascii="Footlight MT Light" w:hAnsi="Footlight MT Light" w:cs="Arial"/>
                <w:bCs/>
                <w:lang w:val="en-ID"/>
              </w:rPr>
              <w:t xml:space="preserve"> </w:t>
            </w:r>
            <w:r w:rsidRPr="00ED3F81">
              <w:rPr>
                <w:rFonts w:ascii="Footlight MT Light" w:hAnsi="Footlight MT Light" w:cs="Arial"/>
                <w:bCs/>
              </w:rPr>
              <w:br w:type="page"/>
            </w:r>
            <w:r w:rsidRPr="00ED3F81">
              <w:rPr>
                <w:rFonts w:ascii="Footlight MT Light" w:hAnsi="Footlight MT Light"/>
              </w:rPr>
              <w:t>Tenaga Ahli</w:t>
            </w:r>
          </w:p>
        </w:tc>
        <w:tc>
          <w:tcPr>
            <w:tcW w:w="0" w:type="auto"/>
            <w:gridSpan w:val="2"/>
            <w:vAlign w:val="center"/>
          </w:tcPr>
          <w:p w14:paraId="48B18869" w14:textId="145E2F8C" w:rsidR="00592262" w:rsidRPr="008257AD" w:rsidRDefault="00592262" w:rsidP="00C17D4A">
            <w:pPr>
              <w:spacing w:before="2" w:line="276" w:lineRule="auto"/>
              <w:ind w:right="28"/>
              <w:jc w:val="center"/>
              <w:rPr>
                <w:rFonts w:ascii="Bookman Old Style" w:hAnsi="Bookman Old Style" w:cs="Arial"/>
                <w:iCs/>
                <w:highlight w:val="yellow"/>
              </w:rPr>
            </w:pPr>
            <w:r w:rsidRPr="00640C65">
              <w:rPr>
                <w:rFonts w:ascii="Footlight MT Light" w:hAnsi="Footlight MT Light" w:cs="Arial"/>
                <w:bCs/>
                <w:lang w:val="en-ID"/>
              </w:rPr>
              <w:t>50%</w:t>
            </w:r>
          </w:p>
        </w:tc>
        <w:tc>
          <w:tcPr>
            <w:tcW w:w="0" w:type="auto"/>
            <w:vAlign w:val="center"/>
          </w:tcPr>
          <w:p w14:paraId="5DCB0374" w14:textId="7C52CFF1" w:rsidR="00592262" w:rsidRPr="008257AD" w:rsidRDefault="00592262" w:rsidP="00C17D4A">
            <w:pPr>
              <w:jc w:val="center"/>
              <w:rPr>
                <w:rFonts w:ascii="Bookman Old Style" w:hAnsi="Bookman Old Style" w:cs="Arial"/>
                <w:highlight w:val="yellow"/>
              </w:rPr>
            </w:pPr>
            <w:r w:rsidRPr="00640C65">
              <w:rPr>
                <w:rFonts w:ascii="Footlight MT Light" w:hAnsi="Footlight MT Light" w:cs="Arial"/>
                <w:bCs/>
                <w:lang w:val="en-ID"/>
              </w:rPr>
              <w:t>35</w:t>
            </w:r>
          </w:p>
        </w:tc>
        <w:tc>
          <w:tcPr>
            <w:tcW w:w="0" w:type="auto"/>
            <w:vAlign w:val="center"/>
          </w:tcPr>
          <w:p w14:paraId="34D135C1" w14:textId="323BE2EF" w:rsidR="00592262" w:rsidRPr="00895830" w:rsidRDefault="00592262" w:rsidP="00C17D4A">
            <w:pPr>
              <w:ind w:left="360"/>
              <w:contextualSpacing/>
              <w:jc w:val="both"/>
              <w:rPr>
                <w:rFonts w:ascii="Bookman Old Style" w:eastAsia="Gentium Basic" w:hAnsi="Bookman Old Style" w:cs="Gentium Basic"/>
                <w:highlight w:val="yellow"/>
              </w:rPr>
            </w:pPr>
          </w:p>
        </w:tc>
        <w:tc>
          <w:tcPr>
            <w:tcW w:w="0" w:type="auto"/>
            <w:vAlign w:val="center"/>
          </w:tcPr>
          <w:p w14:paraId="5907F053" w14:textId="760BE1FF" w:rsidR="00592262" w:rsidRPr="00895830" w:rsidRDefault="00592262" w:rsidP="00C17D4A">
            <w:pPr>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0" w:type="auto"/>
            <w:vAlign w:val="center"/>
          </w:tcPr>
          <w:p w14:paraId="209B775F" w14:textId="40E9D9FD" w:rsidR="00592262" w:rsidRPr="00895830" w:rsidRDefault="00592262" w:rsidP="00C17D4A">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0" w:type="auto"/>
            <w:vAlign w:val="center"/>
          </w:tcPr>
          <w:p w14:paraId="073F3B7A" w14:textId="665C9D8B" w:rsidR="00592262" w:rsidRPr="00895830" w:rsidRDefault="00592262" w:rsidP="00C17D4A">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r>
      <w:tr w:rsidR="00592262" w:rsidRPr="00895830" w14:paraId="6976869B" w14:textId="77777777" w:rsidTr="002F6501">
        <w:tc>
          <w:tcPr>
            <w:tcW w:w="0" w:type="auto"/>
            <w:vMerge/>
          </w:tcPr>
          <w:p w14:paraId="47D0F326" w14:textId="77777777" w:rsidR="00592262" w:rsidRPr="00895830" w:rsidRDefault="00592262" w:rsidP="00C17D4A">
            <w:pPr>
              <w:pStyle w:val="ListParagraph"/>
              <w:spacing w:before="2" w:line="276" w:lineRule="auto"/>
              <w:ind w:left="0" w:right="28"/>
              <w:jc w:val="both"/>
              <w:rPr>
                <w:rFonts w:ascii="Bookman Old Style" w:hAnsi="Bookman Old Style" w:cs="Arial"/>
                <w:b/>
                <w:bCs/>
                <w:highlight w:val="yellow"/>
              </w:rPr>
            </w:pPr>
          </w:p>
        </w:tc>
        <w:tc>
          <w:tcPr>
            <w:tcW w:w="0" w:type="auto"/>
          </w:tcPr>
          <w:p w14:paraId="0CA41B99" w14:textId="77777777" w:rsidR="00592262" w:rsidRPr="00640C65" w:rsidRDefault="00592262" w:rsidP="00C17D4A">
            <w:pPr>
              <w:ind w:left="301" w:right="-72"/>
              <w:rPr>
                <w:rFonts w:ascii="Footlight MT Light" w:hAnsi="Footlight MT Light"/>
                <w:lang w:val="en-ID"/>
              </w:rPr>
            </w:pPr>
            <w:r w:rsidRPr="00640C65">
              <w:rPr>
                <w:rFonts w:ascii="Footlight MT Light" w:hAnsi="Footlight MT Light"/>
                <w:lang w:val="en-ID"/>
              </w:rPr>
              <w:t xml:space="preserve">Masing-masing </w:t>
            </w:r>
            <w:proofErr w:type="spellStart"/>
            <w:r w:rsidRPr="00640C65">
              <w:rPr>
                <w:rFonts w:ascii="Footlight MT Light" w:hAnsi="Footlight MT Light"/>
                <w:lang w:val="en-ID"/>
              </w:rPr>
              <w:t>tenaga</w:t>
            </w:r>
            <w:proofErr w:type="spellEnd"/>
            <w:r w:rsidRPr="00640C65">
              <w:rPr>
                <w:rFonts w:ascii="Footlight MT Light" w:hAnsi="Footlight MT Light"/>
                <w:lang w:val="en-ID"/>
              </w:rPr>
              <w:t xml:space="preserve"> </w:t>
            </w:r>
            <w:proofErr w:type="spellStart"/>
            <w:r w:rsidRPr="00640C65">
              <w:rPr>
                <w:rFonts w:ascii="Footlight MT Light" w:hAnsi="Footlight MT Light"/>
                <w:lang w:val="en-ID"/>
              </w:rPr>
              <w:t>ahli</w:t>
            </w:r>
            <w:proofErr w:type="spellEnd"/>
            <w:r w:rsidRPr="00640C65">
              <w:rPr>
                <w:rFonts w:ascii="Footlight MT Light" w:hAnsi="Footlight MT Light"/>
                <w:lang w:val="en-ID"/>
              </w:rPr>
              <w:t xml:space="preserve"> </w:t>
            </w:r>
            <w:proofErr w:type="spellStart"/>
            <w:r w:rsidRPr="00640C65">
              <w:rPr>
                <w:rFonts w:ascii="Footlight MT Light" w:hAnsi="Footlight MT Light"/>
                <w:lang w:val="en-ID"/>
              </w:rPr>
              <w:t>dinilai</w:t>
            </w:r>
            <w:proofErr w:type="spellEnd"/>
            <w:r w:rsidRPr="00640C65">
              <w:rPr>
                <w:rFonts w:ascii="Footlight MT Light" w:hAnsi="Footlight MT Light"/>
                <w:lang w:val="en-ID"/>
              </w:rPr>
              <w:t xml:space="preserve"> </w:t>
            </w:r>
            <w:proofErr w:type="spellStart"/>
            <w:r w:rsidRPr="00640C65">
              <w:rPr>
                <w:rFonts w:ascii="Footlight MT Light" w:hAnsi="Footlight MT Light"/>
                <w:lang w:val="en-ID"/>
              </w:rPr>
              <w:t>dengan</w:t>
            </w:r>
            <w:proofErr w:type="spellEnd"/>
            <w:r w:rsidRPr="00640C65">
              <w:rPr>
                <w:rFonts w:ascii="Footlight MT Light" w:hAnsi="Footlight MT Light"/>
                <w:lang w:val="en-ID"/>
              </w:rPr>
              <w:t xml:space="preserve"> sub </w:t>
            </w:r>
            <w:proofErr w:type="spellStart"/>
            <w:r w:rsidRPr="00640C65">
              <w:rPr>
                <w:rFonts w:ascii="Footlight MT Light" w:hAnsi="Footlight MT Light"/>
                <w:lang w:val="en-ID"/>
              </w:rPr>
              <w:t>unsur</w:t>
            </w:r>
            <w:proofErr w:type="spellEnd"/>
            <w:r w:rsidRPr="00640C65">
              <w:rPr>
                <w:rFonts w:ascii="Footlight MT Light" w:hAnsi="Footlight MT Light"/>
                <w:lang w:val="en-ID"/>
              </w:rPr>
              <w:t>:</w:t>
            </w:r>
          </w:p>
          <w:p w14:paraId="0EC37CE0" w14:textId="77777777" w:rsidR="00592262" w:rsidRPr="00640C65" w:rsidRDefault="00592262" w:rsidP="00090FA1">
            <w:pPr>
              <w:pStyle w:val="ListParagraph"/>
              <w:numPr>
                <w:ilvl w:val="0"/>
                <w:numId w:val="20"/>
              </w:numPr>
              <w:ind w:left="726" w:right="-72" w:hanging="425"/>
              <w:rPr>
                <w:rFonts w:ascii="Footlight MT Light" w:hAnsi="Footlight MT Light"/>
                <w:lang w:val="en-ID"/>
              </w:rPr>
            </w:pPr>
            <w:r w:rsidRPr="00640C65">
              <w:rPr>
                <w:rFonts w:ascii="Footlight MT Light" w:hAnsi="Footlight MT Light"/>
                <w:lang w:val="en-ID"/>
              </w:rPr>
              <w:t xml:space="preserve">Tingkat </w:t>
            </w:r>
            <w:proofErr w:type="spellStart"/>
            <w:r w:rsidRPr="00640C65">
              <w:rPr>
                <w:rFonts w:ascii="Footlight MT Light" w:hAnsi="Footlight MT Light"/>
                <w:lang w:val="en-ID"/>
              </w:rPr>
              <w:t>pendidikan</w:t>
            </w:r>
            <w:proofErr w:type="spellEnd"/>
            <w:r w:rsidRPr="00640C65">
              <w:rPr>
                <w:rFonts w:ascii="Footlight MT Light" w:hAnsi="Footlight MT Light"/>
                <w:lang w:val="en-ID"/>
              </w:rPr>
              <w:t xml:space="preserve"> </w:t>
            </w:r>
          </w:p>
          <w:p w14:paraId="7C9A4B01" w14:textId="77777777" w:rsidR="00592262" w:rsidRPr="00640C65" w:rsidRDefault="00592262" w:rsidP="00090FA1">
            <w:pPr>
              <w:pStyle w:val="ListParagraph"/>
              <w:numPr>
                <w:ilvl w:val="0"/>
                <w:numId w:val="20"/>
              </w:numPr>
              <w:ind w:left="726" w:right="-72" w:hanging="425"/>
              <w:rPr>
                <w:rFonts w:ascii="Footlight MT Light" w:hAnsi="Footlight MT Light"/>
                <w:lang w:val="en-ID"/>
              </w:rPr>
            </w:pPr>
            <w:proofErr w:type="spellStart"/>
            <w:r w:rsidRPr="00640C65">
              <w:rPr>
                <w:rFonts w:ascii="Footlight MT Light" w:hAnsi="Footlight MT Light"/>
                <w:lang w:val="en-ID"/>
              </w:rPr>
              <w:t>Pengalaman</w:t>
            </w:r>
            <w:proofErr w:type="spellEnd"/>
            <w:r w:rsidRPr="00640C65">
              <w:rPr>
                <w:rFonts w:ascii="Footlight MT Light" w:hAnsi="Footlight MT Light"/>
                <w:lang w:val="en-ID"/>
              </w:rPr>
              <w:t xml:space="preserve"> </w:t>
            </w:r>
            <w:proofErr w:type="spellStart"/>
            <w:r w:rsidRPr="00640C65">
              <w:rPr>
                <w:rFonts w:ascii="Footlight MT Light" w:hAnsi="Footlight MT Light"/>
                <w:lang w:val="en-ID"/>
              </w:rPr>
              <w:t>profesional</w:t>
            </w:r>
            <w:proofErr w:type="spellEnd"/>
            <w:r w:rsidRPr="00640C65">
              <w:rPr>
                <w:rFonts w:ascii="Footlight MT Light" w:hAnsi="Footlight MT Light"/>
                <w:lang w:val="en-ID"/>
              </w:rPr>
              <w:t xml:space="preserve"> </w:t>
            </w:r>
          </w:p>
          <w:p w14:paraId="463C56F4" w14:textId="77777777" w:rsidR="00592262" w:rsidRPr="00640C65" w:rsidRDefault="00592262" w:rsidP="00090FA1">
            <w:pPr>
              <w:pStyle w:val="ListParagraph"/>
              <w:numPr>
                <w:ilvl w:val="0"/>
                <w:numId w:val="20"/>
              </w:numPr>
              <w:ind w:left="726" w:right="-72" w:hanging="425"/>
              <w:rPr>
                <w:rFonts w:ascii="Footlight MT Light" w:hAnsi="Footlight MT Light"/>
                <w:lang w:val="en-ID"/>
              </w:rPr>
            </w:pPr>
            <w:proofErr w:type="spellStart"/>
            <w:r w:rsidRPr="00640C65">
              <w:rPr>
                <w:rFonts w:ascii="Footlight MT Light" w:hAnsi="Footlight MT Light"/>
                <w:lang w:val="en-ID"/>
              </w:rPr>
              <w:t>Sertifikasi</w:t>
            </w:r>
            <w:proofErr w:type="spellEnd"/>
            <w:r w:rsidRPr="00640C65">
              <w:rPr>
                <w:rFonts w:ascii="Footlight MT Light" w:hAnsi="Footlight MT Light"/>
                <w:lang w:val="en-ID"/>
              </w:rPr>
              <w:t xml:space="preserve"> </w:t>
            </w:r>
          </w:p>
          <w:p w14:paraId="13E0B692" w14:textId="77777777" w:rsidR="00592262" w:rsidRPr="00640C65" w:rsidRDefault="00592262" w:rsidP="00090FA1">
            <w:pPr>
              <w:pStyle w:val="ListParagraph"/>
              <w:numPr>
                <w:ilvl w:val="0"/>
                <w:numId w:val="20"/>
              </w:numPr>
              <w:ind w:left="726" w:right="-72" w:hanging="425"/>
              <w:rPr>
                <w:rFonts w:ascii="Footlight MT Light" w:hAnsi="Footlight MT Light"/>
                <w:lang w:val="en-ID"/>
              </w:rPr>
            </w:pPr>
            <w:proofErr w:type="spellStart"/>
            <w:r w:rsidRPr="00640C65">
              <w:rPr>
                <w:rFonts w:ascii="Footlight MT Light" w:hAnsi="Footlight MT Light"/>
                <w:lang w:val="en-ID"/>
              </w:rPr>
              <w:t>Penguasaan</w:t>
            </w:r>
            <w:proofErr w:type="spellEnd"/>
            <w:r w:rsidRPr="00640C65">
              <w:rPr>
                <w:rFonts w:ascii="Footlight MT Light" w:hAnsi="Footlight MT Light"/>
                <w:lang w:val="en-ID"/>
              </w:rPr>
              <w:t xml:space="preserve"> </w:t>
            </w:r>
            <w:proofErr w:type="spellStart"/>
            <w:r w:rsidRPr="00640C65">
              <w:rPr>
                <w:rFonts w:ascii="Footlight MT Light" w:hAnsi="Footlight MT Light"/>
                <w:lang w:val="en-ID"/>
              </w:rPr>
              <w:t>bahasa</w:t>
            </w:r>
            <w:proofErr w:type="spellEnd"/>
            <w:r w:rsidRPr="00640C65">
              <w:rPr>
                <w:rFonts w:ascii="Footlight MT Light" w:hAnsi="Footlight MT Light"/>
                <w:lang w:val="en-ID"/>
              </w:rPr>
              <w:t xml:space="preserve"> </w:t>
            </w:r>
            <w:proofErr w:type="spellStart"/>
            <w:r w:rsidRPr="00640C65">
              <w:rPr>
                <w:rFonts w:ascii="Footlight MT Light" w:hAnsi="Footlight MT Light"/>
                <w:lang w:val="en-ID"/>
              </w:rPr>
              <w:t>asing</w:t>
            </w:r>
            <w:proofErr w:type="spellEnd"/>
            <w:r w:rsidRPr="00640C65">
              <w:rPr>
                <w:rFonts w:ascii="Footlight MT Light" w:hAnsi="Footlight MT Light"/>
                <w:lang w:val="en-ID"/>
              </w:rPr>
              <w:t xml:space="preserve"> </w:t>
            </w:r>
          </w:p>
          <w:p w14:paraId="2EC8B00B" w14:textId="77777777" w:rsidR="00592262" w:rsidRPr="00972643" w:rsidRDefault="00592262" w:rsidP="00090FA1">
            <w:pPr>
              <w:pStyle w:val="ListParagraph"/>
              <w:numPr>
                <w:ilvl w:val="0"/>
                <w:numId w:val="20"/>
              </w:numPr>
              <w:ind w:left="726" w:right="-72" w:hanging="425"/>
              <w:rPr>
                <w:rFonts w:ascii="Footlight MT Light" w:hAnsi="Footlight MT Light"/>
                <w:highlight w:val="yellow"/>
                <w:lang w:val="sv-SE"/>
              </w:rPr>
            </w:pPr>
            <w:r w:rsidRPr="00972643">
              <w:rPr>
                <w:rFonts w:ascii="Footlight MT Light" w:hAnsi="Footlight MT Light"/>
                <w:highlight w:val="yellow"/>
                <w:lang w:val="sv-SE"/>
              </w:rPr>
              <w:t xml:space="preserve">Penguasaan bahasa setempat (jika dibutuhkan) </w:t>
            </w:r>
          </w:p>
          <w:p w14:paraId="641667E4" w14:textId="77777777" w:rsidR="00592262" w:rsidRPr="00BB3D1C" w:rsidRDefault="00592262" w:rsidP="00090FA1">
            <w:pPr>
              <w:pStyle w:val="ListParagraph"/>
              <w:numPr>
                <w:ilvl w:val="0"/>
                <w:numId w:val="20"/>
              </w:numPr>
              <w:ind w:left="726" w:right="-72" w:hanging="425"/>
              <w:rPr>
                <w:rFonts w:ascii="Footlight MT Light" w:hAnsi="Footlight MT Light"/>
                <w:highlight w:val="yellow"/>
                <w:lang w:val="sv-SE"/>
              </w:rPr>
            </w:pPr>
            <w:r w:rsidRPr="00BB3D1C">
              <w:rPr>
                <w:rFonts w:ascii="Footlight MT Light" w:hAnsi="Footlight MT Light"/>
                <w:highlight w:val="yellow"/>
                <w:lang w:val="sv-SE"/>
              </w:rPr>
              <w:lastRenderedPageBreak/>
              <w:t>Pengenalan situasi dan kondisi setempat (jika dibutuhkan)</w:t>
            </w:r>
          </w:p>
          <w:p w14:paraId="4A9C841F" w14:textId="77777777" w:rsidR="00592262" w:rsidRPr="00C833E1" w:rsidRDefault="00592262" w:rsidP="00C17D4A">
            <w:pPr>
              <w:pStyle w:val="ListParagraph"/>
              <w:ind w:left="320" w:right="-72"/>
              <w:rPr>
                <w:rFonts w:ascii="Footlight MT Light" w:hAnsi="Footlight MT Light"/>
                <w:lang w:val="sv-SE"/>
              </w:rPr>
            </w:pPr>
          </w:p>
          <w:p w14:paraId="7185817C" w14:textId="77777777" w:rsidR="00592262" w:rsidRPr="00C833E1" w:rsidRDefault="00592262" w:rsidP="00C17D4A">
            <w:pPr>
              <w:ind w:left="301" w:right="-72"/>
              <w:rPr>
                <w:rFonts w:ascii="Footlight MT Light" w:hAnsi="Footlight MT Light"/>
                <w:lang w:val="sv-SE"/>
              </w:rPr>
            </w:pPr>
            <w:r w:rsidRPr="00C833E1">
              <w:rPr>
                <w:rFonts w:ascii="Footlight MT Light" w:hAnsi="Footlight MT Light"/>
                <w:lang w:val="sv-SE"/>
              </w:rPr>
              <w:t>Contoh komposisi tenaga ahli dapat terdiri dari:</w:t>
            </w:r>
          </w:p>
          <w:p w14:paraId="29C5654A" w14:textId="77777777" w:rsidR="00592262" w:rsidRPr="00640C65" w:rsidRDefault="00592262" w:rsidP="00090FA1">
            <w:pPr>
              <w:numPr>
                <w:ilvl w:val="0"/>
                <w:numId w:val="19"/>
              </w:numPr>
              <w:ind w:left="726" w:right="-72" w:hanging="383"/>
              <w:rPr>
                <w:rFonts w:ascii="Footlight MT Light" w:hAnsi="Footlight MT Light"/>
              </w:rPr>
            </w:pPr>
            <w:r w:rsidRPr="00C833E1">
              <w:rPr>
                <w:rFonts w:ascii="Footlight MT Light" w:hAnsi="Footlight MT Light"/>
                <w:lang w:val="sv-SE"/>
              </w:rPr>
              <w:t xml:space="preserve"> </w:t>
            </w:r>
            <w:r w:rsidRPr="00640C65">
              <w:rPr>
                <w:rFonts w:ascii="Footlight MT Light" w:hAnsi="Footlight MT Light"/>
                <w:lang w:val="en-ID" w:eastAsia="id-ID"/>
              </w:rPr>
              <w:t>Tim</w:t>
            </w:r>
            <w:r w:rsidRPr="00640C65">
              <w:rPr>
                <w:rFonts w:ascii="Footlight MT Light" w:hAnsi="Footlight MT Light"/>
                <w:i/>
                <w:lang w:val="en-ID" w:eastAsia="id-ID"/>
              </w:rPr>
              <w:t xml:space="preserve"> Leader</w:t>
            </w:r>
            <w:r w:rsidRPr="00640C65">
              <w:rPr>
                <w:rFonts w:ascii="Footlight MT Light" w:hAnsi="Footlight MT Light"/>
                <w:lang w:val="en-ID" w:eastAsia="id-ID"/>
              </w:rPr>
              <w:t xml:space="preserve"> </w:t>
            </w:r>
            <w:r w:rsidRPr="00640C65">
              <w:rPr>
                <w:rFonts w:ascii="Footlight MT Light" w:hAnsi="Footlight MT Light"/>
                <w:i/>
                <w:lang w:val="en-ID"/>
              </w:rPr>
              <w:t>[</w:t>
            </w:r>
            <w:proofErr w:type="spellStart"/>
            <w:r w:rsidRPr="00640C65">
              <w:rPr>
                <w:rFonts w:ascii="Footlight MT Light" w:hAnsi="Footlight MT Light"/>
                <w:i/>
                <w:lang w:val="en-ID"/>
              </w:rPr>
              <w:t>isi</w:t>
            </w:r>
            <w:proofErr w:type="spellEnd"/>
            <w:r w:rsidRPr="00640C65">
              <w:rPr>
                <w:rFonts w:ascii="Footlight MT Light" w:hAnsi="Footlight MT Light"/>
                <w:i/>
                <w:lang w:val="en-ID"/>
              </w:rPr>
              <w:t xml:space="preserve"> </w:t>
            </w:r>
            <w:proofErr w:type="spellStart"/>
            <w:r w:rsidRPr="00640C65">
              <w:rPr>
                <w:rFonts w:ascii="Footlight MT Light" w:hAnsi="Footlight MT Light"/>
                <w:i/>
                <w:lang w:val="en-ID"/>
              </w:rPr>
              <w:t>bidang</w:t>
            </w:r>
            <w:proofErr w:type="spellEnd"/>
            <w:r w:rsidRPr="00640C65">
              <w:rPr>
                <w:rFonts w:ascii="Footlight MT Light" w:hAnsi="Footlight MT Light"/>
                <w:i/>
                <w:lang w:val="en-ID"/>
              </w:rPr>
              <w:t xml:space="preserve"> </w:t>
            </w:r>
            <w:proofErr w:type="spellStart"/>
            <w:r w:rsidRPr="00640C65">
              <w:rPr>
                <w:rFonts w:ascii="Footlight MT Light" w:hAnsi="Footlight MT Light"/>
                <w:i/>
                <w:lang w:val="en-ID"/>
              </w:rPr>
              <w:t>tenaga</w:t>
            </w:r>
            <w:proofErr w:type="spellEnd"/>
            <w:r w:rsidRPr="00640C65">
              <w:rPr>
                <w:rFonts w:ascii="Footlight MT Light" w:hAnsi="Footlight MT Light"/>
                <w:i/>
                <w:lang w:val="en-ID"/>
              </w:rPr>
              <w:t xml:space="preserve"> </w:t>
            </w:r>
            <w:proofErr w:type="spellStart"/>
            <w:r w:rsidRPr="00640C65">
              <w:rPr>
                <w:rFonts w:ascii="Footlight MT Light" w:hAnsi="Footlight MT Light"/>
                <w:i/>
                <w:lang w:val="en-ID"/>
              </w:rPr>
              <w:t>ahli</w:t>
            </w:r>
            <w:proofErr w:type="spellEnd"/>
            <w:r w:rsidRPr="00640C65">
              <w:rPr>
                <w:rFonts w:ascii="Footlight MT Light" w:hAnsi="Footlight MT Light"/>
                <w:i/>
                <w:lang w:val="en-ID"/>
              </w:rPr>
              <w:t xml:space="preserve"> yang </w:t>
            </w:r>
            <w:proofErr w:type="spellStart"/>
            <w:r w:rsidRPr="00640C65">
              <w:rPr>
                <w:rFonts w:ascii="Footlight MT Light" w:hAnsi="Footlight MT Light"/>
                <w:i/>
                <w:lang w:val="en-ID"/>
              </w:rPr>
              <w:t>dibutuhkan</w:t>
            </w:r>
            <w:proofErr w:type="spellEnd"/>
            <w:r w:rsidRPr="00640C65">
              <w:rPr>
                <w:rFonts w:ascii="Footlight MT Light" w:hAnsi="Footlight MT Light"/>
                <w:i/>
                <w:lang w:val="en-ID"/>
              </w:rPr>
              <w:t>]</w:t>
            </w:r>
          </w:p>
          <w:p w14:paraId="14CB8973" w14:textId="77777777" w:rsidR="00592262" w:rsidRPr="00640C65" w:rsidRDefault="00592262" w:rsidP="00090FA1">
            <w:pPr>
              <w:numPr>
                <w:ilvl w:val="0"/>
                <w:numId w:val="19"/>
              </w:numPr>
              <w:ind w:left="726" w:right="-72" w:hanging="383"/>
              <w:rPr>
                <w:rFonts w:ascii="Footlight MT Light" w:hAnsi="Footlight MT Light"/>
              </w:rPr>
            </w:pPr>
            <w:r w:rsidRPr="00C833E1">
              <w:rPr>
                <w:rFonts w:ascii="Footlight MT Light" w:hAnsi="Footlight MT Light"/>
                <w:lang w:val="sv-SE"/>
              </w:rPr>
              <w:t xml:space="preserve">.............. </w:t>
            </w:r>
            <w:r w:rsidRPr="00C833E1">
              <w:rPr>
                <w:rFonts w:ascii="Footlight MT Light" w:hAnsi="Footlight MT Light"/>
                <w:i/>
                <w:lang w:val="sv-SE"/>
              </w:rPr>
              <w:t>[isi bidang tenaga ahli yang dibutuhkan]</w:t>
            </w:r>
          </w:p>
          <w:p w14:paraId="5F64B1C7" w14:textId="77777777" w:rsidR="00592262" w:rsidRPr="00640C65" w:rsidRDefault="00592262" w:rsidP="00090FA1">
            <w:pPr>
              <w:numPr>
                <w:ilvl w:val="0"/>
                <w:numId w:val="19"/>
              </w:numPr>
              <w:ind w:left="726" w:right="-72" w:hanging="383"/>
              <w:rPr>
                <w:rFonts w:ascii="Footlight MT Light" w:hAnsi="Footlight MT Light"/>
              </w:rPr>
            </w:pPr>
            <w:r w:rsidRPr="00C833E1">
              <w:rPr>
                <w:rFonts w:ascii="Footlight MT Light" w:hAnsi="Footlight MT Light"/>
                <w:lang w:val="sv-SE"/>
              </w:rPr>
              <w:t xml:space="preserve">.............. </w:t>
            </w:r>
            <w:r w:rsidRPr="00C833E1">
              <w:rPr>
                <w:rFonts w:ascii="Footlight MT Light" w:hAnsi="Footlight MT Light"/>
                <w:i/>
                <w:lang w:val="sv-SE"/>
              </w:rPr>
              <w:t>[isi bidang tenaga ahli yang dibutuhkan]</w:t>
            </w:r>
          </w:p>
          <w:p w14:paraId="3505178E" w14:textId="77777777" w:rsidR="00592262" w:rsidRPr="00640C65" w:rsidRDefault="00592262" w:rsidP="00090FA1">
            <w:pPr>
              <w:numPr>
                <w:ilvl w:val="0"/>
                <w:numId w:val="19"/>
              </w:numPr>
              <w:ind w:left="726" w:right="-72" w:hanging="383"/>
              <w:rPr>
                <w:rFonts w:ascii="Footlight MT Light" w:hAnsi="Footlight MT Light"/>
              </w:rPr>
            </w:pPr>
            <w:r w:rsidRPr="00C833E1">
              <w:rPr>
                <w:rFonts w:ascii="Footlight MT Light" w:hAnsi="Footlight MT Light"/>
                <w:lang w:val="sv-SE"/>
              </w:rPr>
              <w:t xml:space="preserve">.............. </w:t>
            </w:r>
            <w:r w:rsidRPr="00C833E1">
              <w:rPr>
                <w:rFonts w:ascii="Footlight MT Light" w:hAnsi="Footlight MT Light"/>
                <w:i/>
                <w:lang w:val="sv-SE"/>
              </w:rPr>
              <w:t>[isi bidang tenaga ahli yang dibutuhkan]</w:t>
            </w:r>
          </w:p>
          <w:p w14:paraId="1F656A85" w14:textId="77777777" w:rsidR="00592262" w:rsidRPr="00640C65" w:rsidRDefault="00592262" w:rsidP="00090FA1">
            <w:pPr>
              <w:numPr>
                <w:ilvl w:val="0"/>
                <w:numId w:val="19"/>
              </w:numPr>
              <w:ind w:left="726" w:right="-72" w:hanging="383"/>
              <w:rPr>
                <w:rFonts w:ascii="Footlight MT Light" w:hAnsi="Footlight MT Light"/>
              </w:rPr>
            </w:pPr>
            <w:r w:rsidRPr="00C833E1">
              <w:rPr>
                <w:rFonts w:ascii="Footlight MT Light" w:hAnsi="Footlight MT Light"/>
                <w:lang w:val="sv-SE"/>
              </w:rPr>
              <w:t xml:space="preserve">.............. </w:t>
            </w:r>
            <w:r w:rsidRPr="00C833E1">
              <w:rPr>
                <w:rFonts w:ascii="Footlight MT Light" w:hAnsi="Footlight MT Light"/>
                <w:i/>
                <w:lang w:val="sv-SE"/>
              </w:rPr>
              <w:t>[isi bidang tenaga ahli yang dibutuhkan]</w:t>
            </w:r>
          </w:p>
          <w:p w14:paraId="10B4322E" w14:textId="77777777" w:rsidR="00592262" w:rsidRPr="00640C65" w:rsidRDefault="00592262" w:rsidP="00090FA1">
            <w:pPr>
              <w:numPr>
                <w:ilvl w:val="0"/>
                <w:numId w:val="19"/>
              </w:numPr>
              <w:ind w:left="726" w:right="-72" w:hanging="383"/>
              <w:rPr>
                <w:rFonts w:ascii="Footlight MT Light" w:hAnsi="Footlight MT Light"/>
              </w:rPr>
            </w:pPr>
            <w:r w:rsidRPr="00C833E1">
              <w:rPr>
                <w:rFonts w:ascii="Footlight MT Light" w:hAnsi="Footlight MT Light"/>
                <w:lang w:val="sv-SE"/>
              </w:rPr>
              <w:t xml:space="preserve">.............. </w:t>
            </w:r>
            <w:r w:rsidRPr="00C833E1">
              <w:rPr>
                <w:rFonts w:ascii="Footlight MT Light" w:hAnsi="Footlight MT Light"/>
                <w:i/>
                <w:lang w:val="sv-SE"/>
              </w:rPr>
              <w:t>[isi bidang tenaga ahli yang dibutuhkan]</w:t>
            </w:r>
          </w:p>
          <w:p w14:paraId="6BF5DB96" w14:textId="77777777" w:rsidR="00592262" w:rsidRPr="00640C65" w:rsidRDefault="00592262" w:rsidP="00090FA1">
            <w:pPr>
              <w:numPr>
                <w:ilvl w:val="0"/>
                <w:numId w:val="19"/>
              </w:numPr>
              <w:ind w:left="726" w:right="-72" w:hanging="383"/>
              <w:rPr>
                <w:rFonts w:ascii="Footlight MT Light" w:hAnsi="Footlight MT Light"/>
              </w:rPr>
            </w:pPr>
            <w:proofErr w:type="spellStart"/>
            <w:r w:rsidRPr="00640C65">
              <w:rPr>
                <w:rFonts w:ascii="Footlight MT Light" w:hAnsi="Footlight MT Light"/>
                <w:lang w:val="en-ID"/>
              </w:rPr>
              <w:t>dst</w:t>
            </w:r>
            <w:proofErr w:type="spellEnd"/>
            <w:r w:rsidRPr="00640C65">
              <w:rPr>
                <w:rFonts w:ascii="Footlight MT Light" w:hAnsi="Footlight MT Light"/>
                <w:lang w:val="en-ID"/>
              </w:rPr>
              <w:t>.</w:t>
            </w:r>
          </w:p>
          <w:p w14:paraId="51F5F144" w14:textId="77777777" w:rsidR="00592262" w:rsidRPr="00640C65" w:rsidRDefault="00592262" w:rsidP="00C17D4A">
            <w:pPr>
              <w:ind w:right="-72"/>
              <w:rPr>
                <w:rFonts w:ascii="Footlight MT Light" w:hAnsi="Footlight MT Light" w:cs="Arial"/>
                <w:bCs/>
                <w:lang w:val="en-ID"/>
              </w:rPr>
            </w:pPr>
          </w:p>
          <w:p w14:paraId="360CD112" w14:textId="7FBEDD9C" w:rsidR="00592262" w:rsidRPr="008257AD" w:rsidRDefault="00592262" w:rsidP="00C17D4A">
            <w:pPr>
              <w:spacing w:before="2" w:line="276" w:lineRule="auto"/>
              <w:ind w:left="360" w:right="28"/>
              <w:jc w:val="both"/>
              <w:rPr>
                <w:rFonts w:ascii="Bookman Old Style" w:eastAsia="Basic" w:hAnsi="Bookman Old Style" w:cs="Basic"/>
                <w:highlight w:val="yellow"/>
              </w:rPr>
            </w:pPr>
          </w:p>
        </w:tc>
        <w:tc>
          <w:tcPr>
            <w:tcW w:w="0" w:type="auto"/>
            <w:gridSpan w:val="2"/>
          </w:tcPr>
          <w:p w14:paraId="6335AD92" w14:textId="77777777" w:rsidR="00592262" w:rsidRPr="00640C65" w:rsidRDefault="00592262" w:rsidP="00C17D4A">
            <w:pPr>
              <w:jc w:val="center"/>
              <w:rPr>
                <w:rFonts w:ascii="Footlight MT Light" w:hAnsi="Footlight MT Light" w:cs="Arial"/>
                <w:bCs/>
                <w:lang w:val="en-ID"/>
              </w:rPr>
            </w:pPr>
          </w:p>
          <w:p w14:paraId="1D509B26" w14:textId="77777777" w:rsidR="00592262" w:rsidRPr="00640C65" w:rsidRDefault="00592262" w:rsidP="00C17D4A">
            <w:pPr>
              <w:jc w:val="center"/>
              <w:rPr>
                <w:rFonts w:ascii="Footlight MT Light" w:hAnsi="Footlight MT Light" w:cs="Arial"/>
                <w:bCs/>
                <w:lang w:val="en-ID"/>
              </w:rPr>
            </w:pPr>
          </w:p>
          <w:p w14:paraId="385CC3DE" w14:textId="77777777" w:rsidR="00592262" w:rsidRPr="00640C65" w:rsidRDefault="00592262" w:rsidP="00C17D4A">
            <w:pPr>
              <w:jc w:val="center"/>
              <w:rPr>
                <w:rFonts w:ascii="Footlight MT Light" w:hAnsi="Footlight MT Light" w:cs="Arial"/>
                <w:bCs/>
                <w:lang w:val="en-ID"/>
              </w:rPr>
            </w:pPr>
            <w:r w:rsidRPr="00640C65">
              <w:rPr>
                <w:rFonts w:ascii="Footlight MT Light" w:hAnsi="Footlight MT Light" w:cs="Arial"/>
                <w:bCs/>
                <w:lang w:val="en-ID"/>
              </w:rPr>
              <w:t>15%</w:t>
            </w:r>
          </w:p>
          <w:p w14:paraId="59D2E4ED" w14:textId="77777777" w:rsidR="00592262" w:rsidRPr="00640C65" w:rsidRDefault="00592262" w:rsidP="00C17D4A">
            <w:pPr>
              <w:jc w:val="center"/>
              <w:rPr>
                <w:rFonts w:ascii="Footlight MT Light" w:hAnsi="Footlight MT Light" w:cs="Arial"/>
                <w:bCs/>
                <w:lang w:val="en-ID"/>
              </w:rPr>
            </w:pPr>
            <w:r w:rsidRPr="00640C65">
              <w:rPr>
                <w:rFonts w:ascii="Footlight MT Light" w:hAnsi="Footlight MT Light" w:cs="Arial"/>
                <w:bCs/>
                <w:lang w:val="en-ID"/>
              </w:rPr>
              <w:t>10%</w:t>
            </w:r>
          </w:p>
          <w:p w14:paraId="0AA54AAB" w14:textId="77777777" w:rsidR="00592262" w:rsidRPr="00640C65" w:rsidRDefault="00592262" w:rsidP="00C17D4A">
            <w:pPr>
              <w:jc w:val="center"/>
              <w:rPr>
                <w:rFonts w:ascii="Footlight MT Light" w:hAnsi="Footlight MT Light" w:cs="Arial"/>
                <w:bCs/>
                <w:lang w:val="en-ID"/>
              </w:rPr>
            </w:pPr>
            <w:r w:rsidRPr="00640C65">
              <w:rPr>
                <w:rFonts w:ascii="Footlight MT Light" w:hAnsi="Footlight MT Light" w:cs="Arial"/>
                <w:bCs/>
                <w:lang w:val="en-ID"/>
              </w:rPr>
              <w:t>10%</w:t>
            </w:r>
          </w:p>
          <w:p w14:paraId="022E2B30" w14:textId="77777777" w:rsidR="00592262" w:rsidRPr="00640C65" w:rsidRDefault="00592262" w:rsidP="00C17D4A">
            <w:pPr>
              <w:jc w:val="center"/>
              <w:rPr>
                <w:rFonts w:ascii="Footlight MT Light" w:hAnsi="Footlight MT Light" w:cs="Arial"/>
                <w:bCs/>
                <w:lang w:val="en-ID"/>
              </w:rPr>
            </w:pPr>
            <w:r w:rsidRPr="00640C65">
              <w:rPr>
                <w:rFonts w:ascii="Footlight MT Light" w:hAnsi="Footlight MT Light" w:cs="Arial"/>
                <w:bCs/>
                <w:lang w:val="en-ID"/>
              </w:rPr>
              <w:t>5%</w:t>
            </w:r>
          </w:p>
          <w:p w14:paraId="403B723B" w14:textId="77777777" w:rsidR="00592262" w:rsidRPr="00640C65" w:rsidRDefault="00592262" w:rsidP="00C17D4A">
            <w:pPr>
              <w:jc w:val="center"/>
              <w:rPr>
                <w:rFonts w:ascii="Footlight MT Light" w:hAnsi="Footlight MT Light" w:cs="Arial"/>
                <w:bCs/>
                <w:lang w:val="en-ID"/>
              </w:rPr>
            </w:pPr>
          </w:p>
          <w:p w14:paraId="439A1834" w14:textId="77777777" w:rsidR="00592262" w:rsidRPr="00640C65" w:rsidRDefault="00592262" w:rsidP="00C17D4A">
            <w:pPr>
              <w:jc w:val="center"/>
              <w:rPr>
                <w:rFonts w:ascii="Footlight MT Light" w:hAnsi="Footlight MT Light" w:cs="Arial"/>
                <w:bCs/>
                <w:lang w:val="en-ID"/>
              </w:rPr>
            </w:pPr>
            <w:r w:rsidRPr="00BB3D1C">
              <w:rPr>
                <w:rFonts w:ascii="Footlight MT Light" w:hAnsi="Footlight MT Light" w:cs="Arial"/>
                <w:bCs/>
                <w:highlight w:val="yellow"/>
                <w:lang w:val="en-ID"/>
              </w:rPr>
              <w:t>5%</w:t>
            </w:r>
          </w:p>
          <w:p w14:paraId="099F5A69" w14:textId="77777777" w:rsidR="00592262" w:rsidRPr="00640C65" w:rsidRDefault="00592262" w:rsidP="00C17D4A">
            <w:pPr>
              <w:jc w:val="center"/>
              <w:rPr>
                <w:rFonts w:ascii="Footlight MT Light" w:hAnsi="Footlight MT Light" w:cs="Arial"/>
                <w:bCs/>
                <w:lang w:val="en-ID"/>
              </w:rPr>
            </w:pPr>
          </w:p>
          <w:p w14:paraId="24BD7855" w14:textId="415C279D" w:rsidR="00592262" w:rsidRPr="008257AD" w:rsidRDefault="00592262" w:rsidP="00C17D4A">
            <w:pPr>
              <w:spacing w:before="2" w:line="276" w:lineRule="auto"/>
              <w:ind w:right="28"/>
              <w:jc w:val="center"/>
              <w:rPr>
                <w:rFonts w:ascii="Bookman Old Style" w:hAnsi="Bookman Old Style" w:cs="Arial"/>
                <w:iCs/>
                <w:highlight w:val="yellow"/>
              </w:rPr>
            </w:pPr>
            <w:r w:rsidRPr="00302281">
              <w:rPr>
                <w:rFonts w:ascii="Footlight MT Light" w:hAnsi="Footlight MT Light" w:cs="Arial"/>
                <w:bCs/>
                <w:highlight w:val="yellow"/>
                <w:lang w:val="en-ID"/>
              </w:rPr>
              <w:t>5%</w:t>
            </w:r>
          </w:p>
        </w:tc>
        <w:tc>
          <w:tcPr>
            <w:tcW w:w="0" w:type="auto"/>
            <w:vAlign w:val="center"/>
          </w:tcPr>
          <w:p w14:paraId="13BE11B9" w14:textId="6CFD1424" w:rsidR="00592262" w:rsidRPr="008257AD" w:rsidRDefault="00592262" w:rsidP="00C17D4A">
            <w:pPr>
              <w:ind w:left="360"/>
              <w:jc w:val="center"/>
              <w:rPr>
                <w:rFonts w:ascii="Bookman Old Style" w:hAnsi="Bookman Old Style" w:cs="Arial"/>
                <w:highlight w:val="yellow"/>
              </w:rPr>
            </w:pPr>
          </w:p>
        </w:tc>
        <w:tc>
          <w:tcPr>
            <w:tcW w:w="0" w:type="auto"/>
          </w:tcPr>
          <w:p w14:paraId="603BFF56" w14:textId="77777777" w:rsidR="00592262" w:rsidRPr="00640C65" w:rsidRDefault="00592262" w:rsidP="00C17D4A">
            <w:pPr>
              <w:ind w:right="-72"/>
              <w:rPr>
                <w:rFonts w:ascii="Footlight MT Light" w:hAnsi="Footlight MT Light"/>
                <w:lang w:val="en-ID"/>
              </w:rPr>
            </w:pPr>
            <w:proofErr w:type="spellStart"/>
            <w:r w:rsidRPr="00640C65">
              <w:rPr>
                <w:rFonts w:ascii="Footlight MT Light" w:hAnsi="Footlight MT Light"/>
                <w:lang w:val="en-ID"/>
              </w:rPr>
              <w:t>Kriteria</w:t>
            </w:r>
            <w:proofErr w:type="spellEnd"/>
            <w:r w:rsidRPr="00640C65">
              <w:rPr>
                <w:rFonts w:ascii="Footlight MT Light" w:hAnsi="Footlight MT Light"/>
                <w:lang w:val="en-ID"/>
              </w:rPr>
              <w:t xml:space="preserve"> </w:t>
            </w:r>
            <w:proofErr w:type="spellStart"/>
            <w:proofErr w:type="gramStart"/>
            <w:r w:rsidRPr="00640C65">
              <w:rPr>
                <w:rFonts w:ascii="Footlight MT Light" w:hAnsi="Footlight MT Light"/>
                <w:lang w:val="en-ID"/>
              </w:rPr>
              <w:t>Penilaian</w:t>
            </w:r>
            <w:proofErr w:type="spellEnd"/>
            <w:r w:rsidRPr="00640C65">
              <w:rPr>
                <w:rFonts w:ascii="Footlight MT Light" w:hAnsi="Footlight MT Light"/>
                <w:lang w:val="en-ID"/>
              </w:rPr>
              <w:t xml:space="preserve"> :</w:t>
            </w:r>
            <w:proofErr w:type="gramEnd"/>
          </w:p>
          <w:p w14:paraId="78BF80E6" w14:textId="77777777" w:rsidR="00592262" w:rsidRPr="00640C65" w:rsidRDefault="00592262" w:rsidP="00090FA1">
            <w:pPr>
              <w:pStyle w:val="ListParagraph"/>
              <w:numPr>
                <w:ilvl w:val="0"/>
                <w:numId w:val="21"/>
              </w:numPr>
              <w:ind w:left="320" w:right="-72" w:hanging="283"/>
              <w:rPr>
                <w:rFonts w:ascii="Footlight MT Light" w:hAnsi="Footlight MT Light"/>
                <w:lang w:val="en-ID"/>
              </w:rPr>
            </w:pPr>
            <w:r w:rsidRPr="00640C65">
              <w:rPr>
                <w:rFonts w:ascii="Footlight MT Light" w:hAnsi="Footlight MT Light"/>
                <w:lang w:val="en-ID"/>
              </w:rPr>
              <w:t xml:space="preserve">Tingkat </w:t>
            </w:r>
            <w:proofErr w:type="spellStart"/>
            <w:r w:rsidRPr="00640C65">
              <w:rPr>
                <w:rFonts w:ascii="Footlight MT Light" w:hAnsi="Footlight MT Light"/>
                <w:lang w:val="en-ID"/>
              </w:rPr>
              <w:t>pendidikan</w:t>
            </w:r>
            <w:proofErr w:type="spellEnd"/>
            <w:r w:rsidRPr="00640C65">
              <w:rPr>
                <w:rFonts w:ascii="Footlight MT Light" w:hAnsi="Footlight MT Light"/>
                <w:lang w:val="en-ID"/>
              </w:rPr>
              <w:t xml:space="preserve"> (</w:t>
            </w:r>
            <w:proofErr w:type="spellStart"/>
            <w:r w:rsidRPr="00640C65">
              <w:rPr>
                <w:rFonts w:ascii="Footlight MT Light" w:hAnsi="Footlight MT Light"/>
                <w:lang w:val="en-ID"/>
              </w:rPr>
              <w:t>bobot</w:t>
            </w:r>
            <w:proofErr w:type="spellEnd"/>
            <w:r w:rsidRPr="00640C65">
              <w:rPr>
                <w:rFonts w:ascii="Footlight MT Light" w:hAnsi="Footlight MT Light"/>
                <w:lang w:val="en-ID"/>
              </w:rPr>
              <w:t xml:space="preserve"> 20%)</w:t>
            </w:r>
          </w:p>
          <w:p w14:paraId="65C0DEA7" w14:textId="77777777" w:rsidR="00592262" w:rsidRPr="00C833E1" w:rsidRDefault="00592262" w:rsidP="00090FA1">
            <w:pPr>
              <w:pStyle w:val="ListParagraph"/>
              <w:numPr>
                <w:ilvl w:val="1"/>
                <w:numId w:val="21"/>
              </w:numPr>
              <w:ind w:left="462" w:right="-72" w:hanging="142"/>
              <w:rPr>
                <w:rFonts w:ascii="Footlight MT Light" w:hAnsi="Footlight MT Light"/>
                <w:lang w:val="sv-SE"/>
              </w:rPr>
            </w:pPr>
            <w:r w:rsidRPr="00C833E1">
              <w:rPr>
                <w:rFonts w:ascii="Footlight MT Light" w:hAnsi="Footlight MT Light"/>
                <w:lang w:val="sv-SE"/>
              </w:rPr>
              <w:t>Sesuai atau lebih dari yang dipersyaratkan diberi nilai 100</w:t>
            </w:r>
          </w:p>
          <w:p w14:paraId="332AAA79" w14:textId="77777777" w:rsidR="00592262" w:rsidRPr="00C833E1" w:rsidRDefault="00592262" w:rsidP="00090FA1">
            <w:pPr>
              <w:pStyle w:val="ListParagraph"/>
              <w:numPr>
                <w:ilvl w:val="1"/>
                <w:numId w:val="21"/>
              </w:numPr>
              <w:ind w:left="462" w:right="-72" w:hanging="142"/>
              <w:rPr>
                <w:rFonts w:ascii="Footlight MT Light" w:hAnsi="Footlight MT Light"/>
                <w:lang w:val="sv-SE"/>
              </w:rPr>
            </w:pPr>
            <w:r w:rsidRPr="00C833E1">
              <w:rPr>
                <w:rFonts w:ascii="Footlight MT Light" w:hAnsi="Footlight MT Light"/>
                <w:lang w:val="sv-SE"/>
              </w:rPr>
              <w:t>Tidak sesuai yang dipersyaratkan diberi nilai 0</w:t>
            </w:r>
          </w:p>
          <w:p w14:paraId="06DABCD3" w14:textId="77777777" w:rsidR="00592262" w:rsidRPr="00640C65" w:rsidRDefault="00592262" w:rsidP="00090FA1">
            <w:pPr>
              <w:pStyle w:val="ListParagraph"/>
              <w:numPr>
                <w:ilvl w:val="0"/>
                <w:numId w:val="21"/>
              </w:numPr>
              <w:ind w:left="320" w:right="-72" w:hanging="283"/>
              <w:rPr>
                <w:rFonts w:ascii="Footlight MT Light" w:hAnsi="Footlight MT Light"/>
                <w:lang w:val="en-ID"/>
              </w:rPr>
            </w:pPr>
            <w:proofErr w:type="spellStart"/>
            <w:r w:rsidRPr="00640C65">
              <w:rPr>
                <w:rFonts w:ascii="Footlight MT Light" w:hAnsi="Footlight MT Light"/>
                <w:lang w:val="en-ID"/>
              </w:rPr>
              <w:t>Pengalaman</w:t>
            </w:r>
            <w:proofErr w:type="spellEnd"/>
            <w:r w:rsidRPr="00640C65">
              <w:rPr>
                <w:rFonts w:ascii="Footlight MT Light" w:hAnsi="Footlight MT Light"/>
                <w:lang w:val="en-ID"/>
              </w:rPr>
              <w:t xml:space="preserve"> </w:t>
            </w:r>
            <w:proofErr w:type="spellStart"/>
            <w:r w:rsidRPr="00640C65">
              <w:rPr>
                <w:rFonts w:ascii="Footlight MT Light" w:hAnsi="Footlight MT Light"/>
                <w:lang w:val="en-ID"/>
              </w:rPr>
              <w:t>profesional</w:t>
            </w:r>
            <w:proofErr w:type="spellEnd"/>
            <w:r w:rsidRPr="00640C65">
              <w:rPr>
                <w:rFonts w:ascii="Footlight MT Light" w:hAnsi="Footlight MT Light"/>
                <w:lang w:val="en-ID"/>
              </w:rPr>
              <w:t xml:space="preserve"> (</w:t>
            </w:r>
            <w:proofErr w:type="spellStart"/>
            <w:r w:rsidRPr="00640C65">
              <w:rPr>
                <w:rFonts w:ascii="Footlight MT Light" w:hAnsi="Footlight MT Light"/>
                <w:lang w:val="en-ID"/>
              </w:rPr>
              <w:t>bobot</w:t>
            </w:r>
            <w:proofErr w:type="spellEnd"/>
            <w:r w:rsidRPr="00640C65">
              <w:rPr>
                <w:rFonts w:ascii="Footlight MT Light" w:hAnsi="Footlight MT Light"/>
                <w:lang w:val="en-ID"/>
              </w:rPr>
              <w:t xml:space="preserve"> 60%)</w:t>
            </w:r>
          </w:p>
          <w:p w14:paraId="108AAE77" w14:textId="77777777" w:rsidR="00592262" w:rsidRPr="00C833E1" w:rsidRDefault="00592262" w:rsidP="00090FA1">
            <w:pPr>
              <w:pStyle w:val="ListParagraph"/>
              <w:numPr>
                <w:ilvl w:val="1"/>
                <w:numId w:val="21"/>
              </w:numPr>
              <w:ind w:left="462" w:right="-72" w:hanging="142"/>
              <w:rPr>
                <w:rFonts w:ascii="Footlight MT Light" w:hAnsi="Footlight MT Light"/>
                <w:lang w:val="sv-SE"/>
              </w:rPr>
            </w:pPr>
            <w:r w:rsidRPr="00C833E1">
              <w:rPr>
                <w:rFonts w:ascii="Footlight MT Light" w:hAnsi="Footlight MT Light"/>
                <w:lang w:val="sv-SE"/>
              </w:rPr>
              <w:t>Sesuai atau lebih dari yang dipersyaratkan diberi nilai 100</w:t>
            </w:r>
          </w:p>
          <w:p w14:paraId="3353CD78" w14:textId="77777777" w:rsidR="00592262" w:rsidRPr="00C833E1" w:rsidRDefault="00592262" w:rsidP="00090FA1">
            <w:pPr>
              <w:pStyle w:val="ListParagraph"/>
              <w:numPr>
                <w:ilvl w:val="1"/>
                <w:numId w:val="21"/>
              </w:numPr>
              <w:ind w:left="462" w:right="-72" w:hanging="142"/>
              <w:rPr>
                <w:rFonts w:ascii="Footlight MT Light" w:hAnsi="Footlight MT Light"/>
                <w:lang w:val="sv-SE"/>
              </w:rPr>
            </w:pPr>
            <w:r w:rsidRPr="00C833E1">
              <w:rPr>
                <w:rFonts w:ascii="Footlight MT Light" w:hAnsi="Footlight MT Light"/>
                <w:lang w:val="sv-SE"/>
              </w:rPr>
              <w:t>Kurang dari yang dipersyaratkan diberi nilai 50</w:t>
            </w:r>
          </w:p>
          <w:p w14:paraId="30FE3DF3" w14:textId="77777777" w:rsidR="00592262" w:rsidRPr="00C833E1" w:rsidRDefault="00592262" w:rsidP="00090FA1">
            <w:pPr>
              <w:pStyle w:val="ListParagraph"/>
              <w:numPr>
                <w:ilvl w:val="1"/>
                <w:numId w:val="21"/>
              </w:numPr>
              <w:ind w:left="462" w:right="-72" w:hanging="142"/>
              <w:rPr>
                <w:rFonts w:ascii="Footlight MT Light" w:hAnsi="Footlight MT Light"/>
                <w:lang w:val="sv-SE"/>
              </w:rPr>
            </w:pPr>
            <w:r w:rsidRPr="00C833E1">
              <w:rPr>
                <w:rFonts w:ascii="Footlight MT Light" w:hAnsi="Footlight MT Light"/>
                <w:lang w:val="sv-SE"/>
              </w:rPr>
              <w:t>Tidak sesuai dengan yang dipersyaratkan diberi nilai 0</w:t>
            </w:r>
          </w:p>
          <w:p w14:paraId="249B6673" w14:textId="77777777" w:rsidR="00592262" w:rsidRPr="00640C65" w:rsidRDefault="00592262" w:rsidP="00090FA1">
            <w:pPr>
              <w:pStyle w:val="ListParagraph"/>
              <w:numPr>
                <w:ilvl w:val="0"/>
                <w:numId w:val="21"/>
              </w:numPr>
              <w:ind w:left="320" w:right="-72" w:hanging="283"/>
              <w:rPr>
                <w:rFonts w:ascii="Footlight MT Light" w:hAnsi="Footlight MT Light"/>
                <w:lang w:val="en-ID"/>
              </w:rPr>
            </w:pPr>
            <w:proofErr w:type="spellStart"/>
            <w:r w:rsidRPr="00640C65">
              <w:rPr>
                <w:rFonts w:ascii="Footlight MT Light" w:hAnsi="Footlight MT Light"/>
                <w:lang w:val="en-ID"/>
              </w:rPr>
              <w:t>Sertifikasi</w:t>
            </w:r>
            <w:proofErr w:type="spellEnd"/>
            <w:r w:rsidRPr="00640C65">
              <w:rPr>
                <w:rFonts w:ascii="Footlight MT Light" w:hAnsi="Footlight MT Light"/>
                <w:lang w:val="en-ID"/>
              </w:rPr>
              <w:t xml:space="preserve"> (</w:t>
            </w:r>
            <w:proofErr w:type="spellStart"/>
            <w:r w:rsidRPr="00640C65">
              <w:rPr>
                <w:rFonts w:ascii="Footlight MT Light" w:hAnsi="Footlight MT Light"/>
                <w:lang w:val="en-ID"/>
              </w:rPr>
              <w:t>bobot</w:t>
            </w:r>
            <w:proofErr w:type="spellEnd"/>
            <w:r w:rsidRPr="00640C65">
              <w:rPr>
                <w:rFonts w:ascii="Footlight MT Light" w:hAnsi="Footlight MT Light"/>
                <w:lang w:val="en-ID"/>
              </w:rPr>
              <w:t xml:space="preserve"> 15%)</w:t>
            </w:r>
          </w:p>
          <w:p w14:paraId="78B61514" w14:textId="77777777" w:rsidR="00592262" w:rsidRPr="00C833E1" w:rsidRDefault="00592262" w:rsidP="00090FA1">
            <w:pPr>
              <w:pStyle w:val="ListParagraph"/>
              <w:numPr>
                <w:ilvl w:val="1"/>
                <w:numId w:val="21"/>
              </w:numPr>
              <w:ind w:left="462" w:right="-72" w:hanging="142"/>
              <w:rPr>
                <w:rFonts w:ascii="Footlight MT Light" w:hAnsi="Footlight MT Light"/>
                <w:lang w:val="sv-SE"/>
              </w:rPr>
            </w:pPr>
            <w:r w:rsidRPr="00C833E1">
              <w:rPr>
                <w:rFonts w:ascii="Footlight MT Light" w:hAnsi="Footlight MT Light"/>
                <w:lang w:val="sv-SE"/>
              </w:rPr>
              <w:lastRenderedPageBreak/>
              <w:t>Sesuai dari yang dipersyaratkan diberi nilai 100</w:t>
            </w:r>
          </w:p>
          <w:p w14:paraId="7C538F28" w14:textId="77777777" w:rsidR="00592262" w:rsidRPr="00C833E1" w:rsidRDefault="00592262" w:rsidP="00090FA1">
            <w:pPr>
              <w:pStyle w:val="ListParagraph"/>
              <w:numPr>
                <w:ilvl w:val="1"/>
                <w:numId w:val="21"/>
              </w:numPr>
              <w:ind w:left="462" w:right="-72" w:hanging="142"/>
              <w:rPr>
                <w:rFonts w:ascii="Footlight MT Light" w:hAnsi="Footlight MT Light"/>
                <w:lang w:val="sv-SE"/>
              </w:rPr>
            </w:pPr>
            <w:r w:rsidRPr="00C833E1">
              <w:rPr>
                <w:rFonts w:ascii="Footlight MT Light" w:hAnsi="Footlight MT Light"/>
                <w:lang w:val="sv-SE"/>
              </w:rPr>
              <w:t>Tidak sesuai yang dipersyaratkan diberi nilai 0</w:t>
            </w:r>
          </w:p>
          <w:p w14:paraId="2CA7EB24" w14:textId="77777777" w:rsidR="00592262" w:rsidRPr="00640C65" w:rsidRDefault="00592262" w:rsidP="00090FA1">
            <w:pPr>
              <w:pStyle w:val="ListParagraph"/>
              <w:numPr>
                <w:ilvl w:val="0"/>
                <w:numId w:val="21"/>
              </w:numPr>
              <w:ind w:left="320" w:right="-72" w:hanging="283"/>
              <w:rPr>
                <w:rFonts w:ascii="Footlight MT Light" w:hAnsi="Footlight MT Light"/>
                <w:lang w:val="en-ID"/>
              </w:rPr>
            </w:pPr>
            <w:proofErr w:type="spellStart"/>
            <w:r w:rsidRPr="00640C65">
              <w:rPr>
                <w:rFonts w:ascii="Footlight MT Light" w:hAnsi="Footlight MT Light"/>
                <w:lang w:val="en-ID"/>
              </w:rPr>
              <w:t>Penguasaan</w:t>
            </w:r>
            <w:proofErr w:type="spellEnd"/>
            <w:r w:rsidRPr="00640C65">
              <w:rPr>
                <w:rFonts w:ascii="Footlight MT Light" w:hAnsi="Footlight MT Light"/>
                <w:lang w:val="en-ID"/>
              </w:rPr>
              <w:t xml:space="preserve"> </w:t>
            </w:r>
            <w:proofErr w:type="spellStart"/>
            <w:r w:rsidRPr="00640C65">
              <w:rPr>
                <w:rFonts w:ascii="Footlight MT Light" w:hAnsi="Footlight MT Light"/>
                <w:lang w:val="en-ID"/>
              </w:rPr>
              <w:t>bahasa</w:t>
            </w:r>
            <w:proofErr w:type="spellEnd"/>
            <w:r w:rsidRPr="00640C65">
              <w:rPr>
                <w:rFonts w:ascii="Footlight MT Light" w:hAnsi="Footlight MT Light"/>
                <w:lang w:val="en-ID"/>
              </w:rPr>
              <w:t xml:space="preserve"> </w:t>
            </w:r>
            <w:proofErr w:type="spellStart"/>
            <w:r w:rsidRPr="00640C65">
              <w:rPr>
                <w:rFonts w:ascii="Footlight MT Light" w:hAnsi="Footlight MT Light"/>
                <w:lang w:val="en-ID"/>
              </w:rPr>
              <w:t>asing</w:t>
            </w:r>
            <w:proofErr w:type="spellEnd"/>
            <w:r w:rsidRPr="00640C65">
              <w:rPr>
                <w:rFonts w:ascii="Footlight MT Light" w:hAnsi="Footlight MT Light"/>
                <w:lang w:val="en-ID"/>
              </w:rPr>
              <w:t xml:space="preserve"> (</w:t>
            </w:r>
            <w:proofErr w:type="spellStart"/>
            <w:r w:rsidRPr="00640C65">
              <w:rPr>
                <w:rFonts w:ascii="Footlight MT Light" w:hAnsi="Footlight MT Light"/>
                <w:lang w:val="en-ID"/>
              </w:rPr>
              <w:t>bobot</w:t>
            </w:r>
            <w:proofErr w:type="spellEnd"/>
            <w:r w:rsidRPr="00640C65">
              <w:rPr>
                <w:rFonts w:ascii="Footlight MT Light" w:hAnsi="Footlight MT Light"/>
                <w:lang w:val="en-ID"/>
              </w:rPr>
              <w:t xml:space="preserve"> 5%)</w:t>
            </w:r>
          </w:p>
          <w:p w14:paraId="40F4966D" w14:textId="77777777" w:rsidR="00592262" w:rsidRPr="00C833E1" w:rsidRDefault="00592262" w:rsidP="00090FA1">
            <w:pPr>
              <w:pStyle w:val="ListParagraph"/>
              <w:numPr>
                <w:ilvl w:val="0"/>
                <w:numId w:val="21"/>
              </w:numPr>
              <w:ind w:left="320" w:right="-72" w:hanging="283"/>
              <w:rPr>
                <w:rFonts w:ascii="Footlight MT Light" w:hAnsi="Footlight MT Light"/>
                <w:lang w:val="sv-SE"/>
              </w:rPr>
            </w:pPr>
            <w:r w:rsidRPr="00C833E1">
              <w:rPr>
                <w:rFonts w:ascii="Footlight MT Light" w:hAnsi="Footlight MT Light"/>
                <w:lang w:val="sv-SE"/>
              </w:rPr>
              <w:t xml:space="preserve">Penguasaan bahasa setempat (jika dibutuhkan) </w:t>
            </w:r>
          </w:p>
          <w:p w14:paraId="023B9EFB" w14:textId="77777777" w:rsidR="00592262" w:rsidRPr="00C833E1" w:rsidRDefault="00592262" w:rsidP="00090FA1">
            <w:pPr>
              <w:pStyle w:val="ListParagraph"/>
              <w:numPr>
                <w:ilvl w:val="0"/>
                <w:numId w:val="21"/>
              </w:numPr>
              <w:ind w:left="320" w:right="-72" w:hanging="283"/>
              <w:rPr>
                <w:rFonts w:ascii="Footlight MT Light" w:hAnsi="Footlight MT Light"/>
                <w:lang w:val="sv-SE"/>
              </w:rPr>
            </w:pPr>
            <w:r w:rsidRPr="00C833E1">
              <w:rPr>
                <w:rFonts w:ascii="Footlight MT Light" w:hAnsi="Footlight MT Light"/>
                <w:lang w:val="sv-SE"/>
              </w:rPr>
              <w:t>Pengenalan situasi dan kondisi setempat (jika dibutuhkan)</w:t>
            </w:r>
          </w:p>
          <w:p w14:paraId="444EAC52" w14:textId="77777777" w:rsidR="00592262" w:rsidRPr="00C833E1" w:rsidRDefault="00592262" w:rsidP="00C17D4A">
            <w:pPr>
              <w:pStyle w:val="ListParagraph"/>
              <w:ind w:left="320" w:right="-72"/>
              <w:rPr>
                <w:rFonts w:ascii="Footlight MT Light" w:hAnsi="Footlight MT Light"/>
                <w:lang w:val="sv-SE"/>
              </w:rPr>
            </w:pPr>
          </w:p>
          <w:p w14:paraId="193594EB" w14:textId="52BCB166" w:rsidR="00592262" w:rsidRPr="00640C65" w:rsidRDefault="00592262" w:rsidP="00C17D4A">
            <w:pPr>
              <w:ind w:right="-72"/>
              <w:rPr>
                <w:rFonts w:ascii="Footlight MT Light" w:hAnsi="Footlight MT Light"/>
                <w:lang w:val="en-ID"/>
              </w:rPr>
            </w:pPr>
            <w:proofErr w:type="spellStart"/>
            <w:r w:rsidRPr="00640C65">
              <w:rPr>
                <w:rFonts w:ascii="Footlight MT Light" w:hAnsi="Footlight MT Light"/>
                <w:lang w:val="en-ID"/>
              </w:rPr>
              <w:t>Untuk</w:t>
            </w:r>
            <w:proofErr w:type="spellEnd"/>
            <w:r w:rsidRPr="00640C65">
              <w:rPr>
                <w:rFonts w:ascii="Footlight MT Light" w:hAnsi="Footlight MT Light"/>
                <w:lang w:val="en-ID"/>
              </w:rPr>
              <w:t xml:space="preserve"> </w:t>
            </w:r>
            <w:proofErr w:type="spellStart"/>
            <w:r w:rsidRPr="00640C65">
              <w:rPr>
                <w:rFonts w:ascii="Footlight MT Light" w:hAnsi="Footlight MT Light"/>
                <w:lang w:val="en-ID"/>
              </w:rPr>
              <w:t>penilaian</w:t>
            </w:r>
            <w:proofErr w:type="spellEnd"/>
            <w:r w:rsidRPr="00640C65">
              <w:rPr>
                <w:rFonts w:ascii="Footlight MT Light" w:hAnsi="Footlight MT Light"/>
                <w:lang w:val="en-ID"/>
              </w:rPr>
              <w:t xml:space="preserve"> </w:t>
            </w:r>
            <w:proofErr w:type="spellStart"/>
            <w:r w:rsidRPr="00640C65">
              <w:rPr>
                <w:rFonts w:ascii="Footlight MT Light" w:hAnsi="Footlight MT Light"/>
                <w:lang w:val="en-ID"/>
              </w:rPr>
              <w:t>butir</w:t>
            </w:r>
            <w:proofErr w:type="spellEnd"/>
            <w:r w:rsidRPr="00640C65">
              <w:rPr>
                <w:rFonts w:ascii="Footlight MT Light" w:hAnsi="Footlight MT Light"/>
                <w:lang w:val="en-ID"/>
              </w:rPr>
              <w:t xml:space="preserve"> 4), 5), dan 6</w:t>
            </w:r>
            <w:proofErr w:type="gramStart"/>
            <w:r w:rsidRPr="00640C65">
              <w:rPr>
                <w:rFonts w:ascii="Footlight MT Light" w:hAnsi="Footlight MT Light"/>
                <w:lang w:val="en-ID"/>
              </w:rPr>
              <w:t>) :</w:t>
            </w:r>
            <w:proofErr w:type="gramEnd"/>
          </w:p>
          <w:p w14:paraId="379EBEA8" w14:textId="77777777" w:rsidR="00592262" w:rsidRPr="00640C65" w:rsidRDefault="00592262" w:rsidP="00090FA1">
            <w:pPr>
              <w:pStyle w:val="ListParagraph"/>
              <w:numPr>
                <w:ilvl w:val="1"/>
                <w:numId w:val="21"/>
              </w:numPr>
              <w:ind w:left="462" w:right="-72" w:hanging="142"/>
              <w:rPr>
                <w:rFonts w:ascii="Footlight MT Light" w:hAnsi="Footlight MT Light"/>
                <w:lang w:val="en-ID"/>
              </w:rPr>
            </w:pPr>
            <w:r w:rsidRPr="00640C65">
              <w:rPr>
                <w:rFonts w:ascii="Footlight MT Light" w:hAnsi="Footlight MT Light"/>
                <w:lang w:val="en-ID"/>
              </w:rPr>
              <w:t xml:space="preserve">sangat </w:t>
            </w:r>
            <w:proofErr w:type="spellStart"/>
            <w:r w:rsidRPr="00640C65">
              <w:rPr>
                <w:rFonts w:ascii="Footlight MT Light" w:hAnsi="Footlight MT Light"/>
                <w:lang w:val="en-ID"/>
              </w:rPr>
              <w:t>baik</w:t>
            </w:r>
            <w:proofErr w:type="spellEnd"/>
            <w:r w:rsidRPr="00640C65">
              <w:rPr>
                <w:rFonts w:ascii="Footlight MT Light" w:hAnsi="Footlight MT Light"/>
                <w:lang w:val="en-ID"/>
              </w:rPr>
              <w:t xml:space="preserve"> </w:t>
            </w:r>
            <w:proofErr w:type="spellStart"/>
            <w:r w:rsidRPr="00640C65">
              <w:rPr>
                <w:rFonts w:ascii="Footlight MT Light" w:hAnsi="Footlight MT Light"/>
                <w:lang w:val="en-ID"/>
              </w:rPr>
              <w:t>diberi</w:t>
            </w:r>
            <w:proofErr w:type="spellEnd"/>
            <w:r w:rsidRPr="00640C65">
              <w:rPr>
                <w:rFonts w:ascii="Footlight MT Light" w:hAnsi="Footlight MT Light"/>
                <w:lang w:val="en-ID"/>
              </w:rPr>
              <w:t xml:space="preserve"> </w:t>
            </w:r>
            <w:proofErr w:type="spellStart"/>
            <w:r w:rsidRPr="00640C65">
              <w:rPr>
                <w:rFonts w:ascii="Footlight MT Light" w:hAnsi="Footlight MT Light"/>
                <w:lang w:val="en-ID"/>
              </w:rPr>
              <w:t>nilai</w:t>
            </w:r>
            <w:proofErr w:type="spellEnd"/>
            <w:r w:rsidRPr="00640C65">
              <w:rPr>
                <w:rFonts w:ascii="Footlight MT Light" w:hAnsi="Footlight MT Light"/>
                <w:lang w:val="en-ID"/>
              </w:rPr>
              <w:t xml:space="preserve"> 100</w:t>
            </w:r>
          </w:p>
          <w:p w14:paraId="60051137" w14:textId="77777777" w:rsidR="00592262" w:rsidRPr="00640C65" w:rsidRDefault="00592262" w:rsidP="00090FA1">
            <w:pPr>
              <w:pStyle w:val="ListParagraph"/>
              <w:numPr>
                <w:ilvl w:val="1"/>
                <w:numId w:val="21"/>
              </w:numPr>
              <w:ind w:left="462" w:right="-72" w:hanging="142"/>
              <w:rPr>
                <w:rFonts w:ascii="Footlight MT Light" w:hAnsi="Footlight MT Light"/>
                <w:lang w:val="en-ID"/>
              </w:rPr>
            </w:pPr>
            <w:proofErr w:type="spellStart"/>
            <w:r w:rsidRPr="00640C65">
              <w:rPr>
                <w:rFonts w:ascii="Footlight MT Light" w:hAnsi="Footlight MT Light"/>
                <w:lang w:val="en-ID"/>
              </w:rPr>
              <w:t>baik</w:t>
            </w:r>
            <w:proofErr w:type="spellEnd"/>
            <w:r w:rsidRPr="00640C65">
              <w:rPr>
                <w:rFonts w:ascii="Footlight MT Light" w:hAnsi="Footlight MT Light"/>
                <w:lang w:val="en-ID"/>
              </w:rPr>
              <w:t xml:space="preserve"> </w:t>
            </w:r>
            <w:proofErr w:type="spellStart"/>
            <w:r w:rsidRPr="00640C65">
              <w:rPr>
                <w:rFonts w:ascii="Footlight MT Light" w:hAnsi="Footlight MT Light"/>
                <w:lang w:val="en-ID"/>
              </w:rPr>
              <w:t>diberi</w:t>
            </w:r>
            <w:proofErr w:type="spellEnd"/>
            <w:r w:rsidRPr="00640C65">
              <w:rPr>
                <w:rFonts w:ascii="Footlight MT Light" w:hAnsi="Footlight MT Light"/>
                <w:lang w:val="en-ID"/>
              </w:rPr>
              <w:t xml:space="preserve"> </w:t>
            </w:r>
            <w:proofErr w:type="spellStart"/>
            <w:r w:rsidRPr="00640C65">
              <w:rPr>
                <w:rFonts w:ascii="Footlight MT Light" w:hAnsi="Footlight MT Light"/>
                <w:lang w:val="en-ID"/>
              </w:rPr>
              <w:t>nilai</w:t>
            </w:r>
            <w:proofErr w:type="spellEnd"/>
            <w:r w:rsidRPr="00640C65">
              <w:rPr>
                <w:rFonts w:ascii="Footlight MT Light" w:hAnsi="Footlight MT Light"/>
                <w:lang w:val="en-ID"/>
              </w:rPr>
              <w:t xml:space="preserve"> 75</w:t>
            </w:r>
          </w:p>
          <w:p w14:paraId="3D72512F" w14:textId="77777777" w:rsidR="00592262" w:rsidRPr="00640C65" w:rsidRDefault="00592262" w:rsidP="00090FA1">
            <w:pPr>
              <w:pStyle w:val="ListParagraph"/>
              <w:numPr>
                <w:ilvl w:val="1"/>
                <w:numId w:val="21"/>
              </w:numPr>
              <w:ind w:left="462" w:right="-72" w:hanging="142"/>
              <w:rPr>
                <w:rFonts w:ascii="Footlight MT Light" w:hAnsi="Footlight MT Light"/>
                <w:lang w:val="en-ID"/>
              </w:rPr>
            </w:pPr>
            <w:proofErr w:type="spellStart"/>
            <w:r w:rsidRPr="00640C65">
              <w:rPr>
                <w:rFonts w:ascii="Footlight MT Light" w:hAnsi="Footlight MT Light"/>
                <w:lang w:val="en-ID"/>
              </w:rPr>
              <w:t>cukup</w:t>
            </w:r>
            <w:proofErr w:type="spellEnd"/>
            <w:r w:rsidRPr="00640C65">
              <w:rPr>
                <w:rFonts w:ascii="Footlight MT Light" w:hAnsi="Footlight MT Light"/>
                <w:lang w:val="en-ID"/>
              </w:rPr>
              <w:t xml:space="preserve"> </w:t>
            </w:r>
            <w:proofErr w:type="spellStart"/>
            <w:r w:rsidRPr="00640C65">
              <w:rPr>
                <w:rFonts w:ascii="Footlight MT Light" w:hAnsi="Footlight MT Light"/>
                <w:lang w:val="en-ID"/>
              </w:rPr>
              <w:t>baik</w:t>
            </w:r>
            <w:proofErr w:type="spellEnd"/>
            <w:r w:rsidRPr="00640C65">
              <w:rPr>
                <w:rFonts w:ascii="Footlight MT Light" w:hAnsi="Footlight MT Light"/>
                <w:lang w:val="en-ID"/>
              </w:rPr>
              <w:t xml:space="preserve"> </w:t>
            </w:r>
            <w:proofErr w:type="spellStart"/>
            <w:r w:rsidRPr="00640C65">
              <w:rPr>
                <w:rFonts w:ascii="Footlight MT Light" w:hAnsi="Footlight MT Light"/>
                <w:lang w:val="en-ID"/>
              </w:rPr>
              <w:t>diberi</w:t>
            </w:r>
            <w:proofErr w:type="spellEnd"/>
            <w:r w:rsidRPr="00640C65">
              <w:rPr>
                <w:rFonts w:ascii="Footlight MT Light" w:hAnsi="Footlight MT Light"/>
                <w:lang w:val="en-ID"/>
              </w:rPr>
              <w:t xml:space="preserve"> </w:t>
            </w:r>
            <w:proofErr w:type="spellStart"/>
            <w:r w:rsidRPr="00640C65">
              <w:rPr>
                <w:rFonts w:ascii="Footlight MT Light" w:hAnsi="Footlight MT Light"/>
                <w:lang w:val="en-ID"/>
              </w:rPr>
              <w:t>nilai</w:t>
            </w:r>
            <w:proofErr w:type="spellEnd"/>
            <w:r w:rsidRPr="00640C65">
              <w:rPr>
                <w:rFonts w:ascii="Footlight MT Light" w:hAnsi="Footlight MT Light"/>
                <w:lang w:val="en-ID"/>
              </w:rPr>
              <w:t xml:space="preserve"> 50</w:t>
            </w:r>
          </w:p>
          <w:p w14:paraId="65A1489F" w14:textId="77777777" w:rsidR="00592262" w:rsidRPr="00640C65" w:rsidRDefault="00592262" w:rsidP="00090FA1">
            <w:pPr>
              <w:pStyle w:val="ListParagraph"/>
              <w:numPr>
                <w:ilvl w:val="1"/>
                <w:numId w:val="21"/>
              </w:numPr>
              <w:ind w:left="462" w:right="-72" w:hanging="142"/>
              <w:rPr>
                <w:rFonts w:ascii="Footlight MT Light" w:hAnsi="Footlight MT Light"/>
                <w:lang w:val="en-ID"/>
              </w:rPr>
            </w:pPr>
            <w:proofErr w:type="spellStart"/>
            <w:r w:rsidRPr="00640C65">
              <w:rPr>
                <w:rFonts w:ascii="Footlight MT Light" w:hAnsi="Footlight MT Light"/>
                <w:lang w:val="en-ID"/>
              </w:rPr>
              <w:t>kurang</w:t>
            </w:r>
            <w:proofErr w:type="spellEnd"/>
            <w:r w:rsidRPr="00640C65">
              <w:rPr>
                <w:rFonts w:ascii="Footlight MT Light" w:hAnsi="Footlight MT Light"/>
                <w:lang w:val="en-ID"/>
              </w:rPr>
              <w:t xml:space="preserve"> </w:t>
            </w:r>
            <w:proofErr w:type="spellStart"/>
            <w:r w:rsidRPr="00640C65">
              <w:rPr>
                <w:rFonts w:ascii="Footlight MT Light" w:hAnsi="Footlight MT Light"/>
                <w:lang w:val="en-ID"/>
              </w:rPr>
              <w:t>diberi</w:t>
            </w:r>
            <w:proofErr w:type="spellEnd"/>
            <w:r w:rsidRPr="00640C65">
              <w:rPr>
                <w:rFonts w:ascii="Footlight MT Light" w:hAnsi="Footlight MT Light"/>
                <w:lang w:val="en-ID"/>
              </w:rPr>
              <w:t xml:space="preserve"> </w:t>
            </w:r>
            <w:proofErr w:type="spellStart"/>
            <w:r w:rsidRPr="00640C65">
              <w:rPr>
                <w:rFonts w:ascii="Footlight MT Light" w:hAnsi="Footlight MT Light"/>
                <w:lang w:val="en-ID"/>
              </w:rPr>
              <w:t>nilai</w:t>
            </w:r>
            <w:proofErr w:type="spellEnd"/>
            <w:r w:rsidRPr="00640C65">
              <w:rPr>
                <w:rFonts w:ascii="Footlight MT Light" w:hAnsi="Footlight MT Light"/>
                <w:lang w:val="en-ID"/>
              </w:rPr>
              <w:t xml:space="preserve"> 25</w:t>
            </w:r>
          </w:p>
          <w:p w14:paraId="776BDFB7" w14:textId="77777777" w:rsidR="00592262" w:rsidRPr="00640C65" w:rsidRDefault="00592262" w:rsidP="00090FA1">
            <w:pPr>
              <w:pStyle w:val="ListParagraph"/>
              <w:numPr>
                <w:ilvl w:val="1"/>
                <w:numId w:val="21"/>
              </w:numPr>
              <w:ind w:left="462" w:right="-72" w:hanging="142"/>
              <w:rPr>
                <w:rFonts w:ascii="Footlight MT Light" w:hAnsi="Footlight MT Light"/>
                <w:lang w:val="en-ID"/>
              </w:rPr>
            </w:pPr>
            <w:proofErr w:type="spellStart"/>
            <w:r w:rsidRPr="00640C65">
              <w:rPr>
                <w:rFonts w:ascii="Footlight MT Light" w:hAnsi="Footlight MT Light"/>
                <w:lang w:val="en-ID"/>
              </w:rPr>
              <w:t>tidak</w:t>
            </w:r>
            <w:proofErr w:type="spellEnd"/>
            <w:r w:rsidRPr="00640C65">
              <w:rPr>
                <w:rFonts w:ascii="Footlight MT Light" w:hAnsi="Footlight MT Light"/>
                <w:lang w:val="en-ID"/>
              </w:rPr>
              <w:t xml:space="preserve"> </w:t>
            </w:r>
            <w:proofErr w:type="spellStart"/>
            <w:r w:rsidRPr="00640C65">
              <w:rPr>
                <w:rFonts w:ascii="Footlight MT Light" w:hAnsi="Footlight MT Light"/>
                <w:lang w:val="en-ID"/>
              </w:rPr>
              <w:t>paham</w:t>
            </w:r>
            <w:proofErr w:type="spellEnd"/>
            <w:r w:rsidRPr="00640C65">
              <w:rPr>
                <w:rFonts w:ascii="Footlight MT Light" w:hAnsi="Footlight MT Light"/>
                <w:lang w:val="en-ID"/>
              </w:rPr>
              <w:t xml:space="preserve"> </w:t>
            </w:r>
            <w:proofErr w:type="spellStart"/>
            <w:r w:rsidRPr="00640C65">
              <w:rPr>
                <w:rFonts w:ascii="Footlight MT Light" w:hAnsi="Footlight MT Light"/>
                <w:lang w:val="en-ID"/>
              </w:rPr>
              <w:t>diberi</w:t>
            </w:r>
            <w:proofErr w:type="spellEnd"/>
            <w:r w:rsidRPr="00640C65">
              <w:rPr>
                <w:rFonts w:ascii="Footlight MT Light" w:hAnsi="Footlight MT Light"/>
                <w:lang w:val="en-ID"/>
              </w:rPr>
              <w:t xml:space="preserve"> </w:t>
            </w:r>
            <w:proofErr w:type="spellStart"/>
            <w:r w:rsidRPr="00640C65">
              <w:rPr>
                <w:rFonts w:ascii="Footlight MT Light" w:hAnsi="Footlight MT Light"/>
                <w:lang w:val="en-ID"/>
              </w:rPr>
              <w:t>nilai</w:t>
            </w:r>
            <w:proofErr w:type="spellEnd"/>
            <w:r w:rsidRPr="00640C65">
              <w:rPr>
                <w:rFonts w:ascii="Footlight MT Light" w:hAnsi="Footlight MT Light"/>
                <w:lang w:val="en-ID"/>
              </w:rPr>
              <w:t xml:space="preserve"> 0</w:t>
            </w:r>
          </w:p>
          <w:p w14:paraId="0072552A" w14:textId="77777777" w:rsidR="00592262" w:rsidRPr="00640C65" w:rsidRDefault="00592262" w:rsidP="00C17D4A">
            <w:pPr>
              <w:ind w:right="-72"/>
              <w:rPr>
                <w:rFonts w:ascii="Footlight MT Light" w:hAnsi="Footlight MT Light"/>
                <w:lang w:val="en-ID"/>
              </w:rPr>
            </w:pPr>
          </w:p>
          <w:p w14:paraId="7D7AFFA7" w14:textId="3D39CC1A" w:rsidR="00592262" w:rsidRPr="00895830" w:rsidRDefault="00592262" w:rsidP="00C17D4A">
            <w:pPr>
              <w:ind w:left="360"/>
              <w:contextualSpacing/>
              <w:jc w:val="both"/>
              <w:rPr>
                <w:rFonts w:ascii="Bookman Old Style" w:eastAsia="Gentium Basic" w:hAnsi="Bookman Old Style" w:cs="Gentium Basic"/>
                <w:highlight w:val="yellow"/>
              </w:rPr>
            </w:pPr>
            <w:proofErr w:type="spellStart"/>
            <w:r w:rsidRPr="00640C65">
              <w:rPr>
                <w:rFonts w:ascii="Footlight MT Light" w:hAnsi="Footlight MT Light"/>
                <w:lang w:val="en-ID"/>
              </w:rPr>
              <w:t>Jumlah</w:t>
            </w:r>
            <w:proofErr w:type="spellEnd"/>
            <w:r w:rsidRPr="00640C65">
              <w:rPr>
                <w:rFonts w:ascii="Footlight MT Light" w:hAnsi="Footlight MT Light"/>
                <w:lang w:val="en-ID"/>
              </w:rPr>
              <w:t xml:space="preserve"> </w:t>
            </w:r>
            <w:proofErr w:type="spellStart"/>
            <w:r w:rsidRPr="00640C65">
              <w:rPr>
                <w:rFonts w:ascii="Footlight MT Light" w:hAnsi="Footlight MT Light"/>
                <w:lang w:val="en-ID"/>
              </w:rPr>
              <w:t>bobot</w:t>
            </w:r>
            <w:proofErr w:type="spellEnd"/>
            <w:r w:rsidRPr="00640C65">
              <w:rPr>
                <w:rFonts w:ascii="Footlight MT Light" w:hAnsi="Footlight MT Light"/>
                <w:lang w:val="en-ID"/>
              </w:rPr>
              <w:t xml:space="preserve"> sub </w:t>
            </w:r>
            <w:proofErr w:type="spellStart"/>
            <w:r w:rsidRPr="00640C65">
              <w:rPr>
                <w:rFonts w:ascii="Footlight MT Light" w:hAnsi="Footlight MT Light"/>
                <w:lang w:val="en-ID"/>
              </w:rPr>
              <w:t>unsur</w:t>
            </w:r>
            <w:proofErr w:type="spellEnd"/>
            <w:r w:rsidRPr="00640C65">
              <w:rPr>
                <w:rFonts w:ascii="Footlight MT Light" w:hAnsi="Footlight MT Light"/>
                <w:lang w:val="en-ID"/>
              </w:rPr>
              <w:t xml:space="preserve"> </w:t>
            </w:r>
            <w:proofErr w:type="spellStart"/>
            <w:r w:rsidRPr="00640C65">
              <w:rPr>
                <w:rFonts w:ascii="Footlight MT Light" w:hAnsi="Footlight MT Light"/>
                <w:lang w:val="en-ID"/>
              </w:rPr>
              <w:t>adalah</w:t>
            </w:r>
            <w:proofErr w:type="spellEnd"/>
            <w:r w:rsidRPr="00640C65">
              <w:rPr>
                <w:rFonts w:ascii="Footlight MT Light" w:hAnsi="Footlight MT Light"/>
                <w:lang w:val="en-ID"/>
              </w:rPr>
              <w:t xml:space="preserve"> 100%.</w:t>
            </w:r>
          </w:p>
        </w:tc>
        <w:tc>
          <w:tcPr>
            <w:tcW w:w="0" w:type="auto"/>
            <w:vAlign w:val="center"/>
          </w:tcPr>
          <w:p w14:paraId="72AEA6DF" w14:textId="0A14C726" w:rsidR="00592262" w:rsidRPr="00895830" w:rsidRDefault="00592262" w:rsidP="00C17D4A">
            <w:pPr>
              <w:jc w:val="center"/>
              <w:rPr>
                <w:rFonts w:ascii="Bookman Old Style" w:hAnsi="Bookman Old Style" w:cs="Arial"/>
                <w:b/>
                <w:bCs/>
                <w:highlight w:val="yellow"/>
              </w:rPr>
            </w:pPr>
            <w:r w:rsidRPr="00895830">
              <w:rPr>
                <w:rFonts w:ascii="Bookman Old Style" w:hAnsi="Bookman Old Style" w:cs="Arial"/>
                <w:b/>
                <w:bCs/>
                <w:highlight w:val="yellow"/>
              </w:rPr>
              <w:lastRenderedPageBreak/>
              <w:t>Sesuai</w:t>
            </w:r>
          </w:p>
        </w:tc>
        <w:tc>
          <w:tcPr>
            <w:tcW w:w="0" w:type="auto"/>
            <w:vAlign w:val="center"/>
          </w:tcPr>
          <w:p w14:paraId="3144A6EF" w14:textId="5A28B4A0" w:rsidR="00592262" w:rsidRPr="00895830" w:rsidRDefault="00592262" w:rsidP="00C17D4A">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0" w:type="auto"/>
            <w:vAlign w:val="center"/>
          </w:tcPr>
          <w:p w14:paraId="31C4E449" w14:textId="66A64453" w:rsidR="00592262" w:rsidRPr="00895830" w:rsidRDefault="00592262" w:rsidP="00C17D4A">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r>
      <w:tr w:rsidR="00592262" w:rsidRPr="00895830" w14:paraId="4ED92195" w14:textId="77777777" w:rsidTr="002F6501">
        <w:tc>
          <w:tcPr>
            <w:tcW w:w="0" w:type="auto"/>
            <w:vMerge/>
          </w:tcPr>
          <w:p w14:paraId="13D51B40" w14:textId="77777777" w:rsidR="00592262" w:rsidRPr="00895830" w:rsidRDefault="00592262" w:rsidP="00C17D4A">
            <w:pPr>
              <w:pStyle w:val="ListParagraph"/>
              <w:spacing w:before="2" w:line="276" w:lineRule="auto"/>
              <w:ind w:left="0" w:right="28"/>
              <w:jc w:val="both"/>
              <w:rPr>
                <w:rFonts w:ascii="Bookman Old Style" w:hAnsi="Bookman Old Style" w:cs="Arial"/>
                <w:b/>
                <w:bCs/>
                <w:highlight w:val="yellow"/>
              </w:rPr>
            </w:pPr>
          </w:p>
        </w:tc>
        <w:tc>
          <w:tcPr>
            <w:tcW w:w="0" w:type="auto"/>
            <w:vAlign w:val="center"/>
          </w:tcPr>
          <w:p w14:paraId="71830FD5" w14:textId="6F05439B" w:rsidR="00592262" w:rsidRPr="008257AD" w:rsidRDefault="00592262" w:rsidP="00C17D4A">
            <w:pPr>
              <w:spacing w:before="2" w:line="276" w:lineRule="auto"/>
              <w:ind w:left="360" w:right="28"/>
              <w:jc w:val="both"/>
              <w:rPr>
                <w:rFonts w:ascii="Bookman Old Style" w:eastAsia="Basic" w:hAnsi="Bookman Old Style" w:cs="Basic"/>
                <w:highlight w:val="yellow"/>
              </w:rPr>
            </w:pPr>
            <w:proofErr w:type="spellStart"/>
            <w:r w:rsidRPr="00640C65">
              <w:rPr>
                <w:rFonts w:ascii="Footlight MT Light" w:hAnsi="Footlight MT Light" w:cs="Arial"/>
                <w:b/>
                <w:bCs/>
                <w:lang w:val="en-ID"/>
              </w:rPr>
              <w:t>Jumlah</w:t>
            </w:r>
            <w:proofErr w:type="spellEnd"/>
            <w:r w:rsidRPr="00640C65">
              <w:rPr>
                <w:rFonts w:ascii="Footlight MT Light" w:hAnsi="Footlight MT Light" w:cs="Arial"/>
                <w:b/>
                <w:bCs/>
                <w:lang w:val="en-ID"/>
              </w:rPr>
              <w:t xml:space="preserve"> Nilai</w:t>
            </w:r>
          </w:p>
        </w:tc>
        <w:tc>
          <w:tcPr>
            <w:tcW w:w="0" w:type="auto"/>
            <w:gridSpan w:val="2"/>
            <w:vAlign w:val="center"/>
          </w:tcPr>
          <w:p w14:paraId="4C035750" w14:textId="37FF7377" w:rsidR="00592262" w:rsidRPr="008257AD" w:rsidRDefault="00592262" w:rsidP="00C17D4A">
            <w:pPr>
              <w:spacing w:before="2" w:line="276" w:lineRule="auto"/>
              <w:ind w:right="28"/>
              <w:jc w:val="center"/>
              <w:rPr>
                <w:rFonts w:ascii="Bookman Old Style" w:hAnsi="Bookman Old Style" w:cs="Arial"/>
                <w:iCs/>
                <w:highlight w:val="yellow"/>
              </w:rPr>
            </w:pPr>
            <w:r w:rsidRPr="00640C65">
              <w:rPr>
                <w:rFonts w:ascii="Footlight MT Light" w:hAnsi="Footlight MT Light" w:cs="Arial"/>
                <w:b/>
                <w:bCs/>
                <w:lang w:val="en-ID"/>
              </w:rPr>
              <w:t>100</w:t>
            </w:r>
            <w:r w:rsidRPr="00640C65">
              <w:rPr>
                <w:rFonts w:ascii="Footlight MT Light" w:hAnsi="Footlight MT Light" w:cs="Arial"/>
                <w:bCs/>
                <w:lang w:val="en-ID"/>
              </w:rPr>
              <w:t>%</w:t>
            </w:r>
          </w:p>
        </w:tc>
        <w:tc>
          <w:tcPr>
            <w:tcW w:w="0" w:type="auto"/>
            <w:vAlign w:val="center"/>
          </w:tcPr>
          <w:p w14:paraId="3739787F" w14:textId="5DFD7445" w:rsidR="00592262" w:rsidRPr="008257AD" w:rsidRDefault="00592262" w:rsidP="00C17D4A">
            <w:pPr>
              <w:jc w:val="center"/>
              <w:rPr>
                <w:rFonts w:ascii="Bookman Old Style" w:hAnsi="Bookman Old Style" w:cs="Arial"/>
                <w:highlight w:val="yellow"/>
              </w:rPr>
            </w:pPr>
            <w:r w:rsidRPr="00640C65">
              <w:rPr>
                <w:rFonts w:ascii="Footlight MT Light" w:hAnsi="Footlight MT Light" w:cs="Arial"/>
                <w:b/>
                <w:bCs/>
                <w:lang w:val="en-ID"/>
              </w:rPr>
              <w:t>70</w:t>
            </w:r>
          </w:p>
        </w:tc>
        <w:tc>
          <w:tcPr>
            <w:tcW w:w="0" w:type="auto"/>
            <w:vAlign w:val="center"/>
          </w:tcPr>
          <w:p w14:paraId="0193ECA1" w14:textId="1FB505DB" w:rsidR="00592262" w:rsidRPr="00A44608" w:rsidRDefault="00592262" w:rsidP="00E67806">
            <w:pPr>
              <w:contextualSpacing/>
              <w:jc w:val="both"/>
              <w:rPr>
                <w:rFonts w:ascii="Bookman Old Style" w:eastAsia="Gentium Basic" w:hAnsi="Bookman Old Style" w:cs="Gentium Basic"/>
                <w:b/>
                <w:highlight w:val="yellow"/>
              </w:rPr>
            </w:pPr>
            <w:r w:rsidRPr="00A44608">
              <w:rPr>
                <w:rFonts w:ascii="Footlight MT Light" w:hAnsi="Footlight MT Light" w:cs="Arial"/>
                <w:b/>
                <w:lang w:val="sv-SE"/>
              </w:rPr>
              <w:t>Peserta Seleksi dinyatakan lulus evaluasi teknis apabila nilai masing-masing unsur diatas ambang batas.</w:t>
            </w:r>
          </w:p>
        </w:tc>
        <w:tc>
          <w:tcPr>
            <w:tcW w:w="0" w:type="auto"/>
            <w:vAlign w:val="center"/>
          </w:tcPr>
          <w:p w14:paraId="22E97EF5" w14:textId="13981B11" w:rsidR="00592262" w:rsidRPr="00895830" w:rsidRDefault="00592262" w:rsidP="00C17D4A">
            <w:pPr>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0" w:type="auto"/>
            <w:vAlign w:val="center"/>
          </w:tcPr>
          <w:p w14:paraId="72B845C2" w14:textId="4D5318C4" w:rsidR="00592262" w:rsidRPr="00895830" w:rsidRDefault="00592262" w:rsidP="00C17D4A">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0" w:type="auto"/>
            <w:vAlign w:val="center"/>
          </w:tcPr>
          <w:p w14:paraId="22591721" w14:textId="07E9FCE2" w:rsidR="00592262" w:rsidRPr="00895830" w:rsidRDefault="00592262" w:rsidP="00C17D4A">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r>
      <w:tr w:rsidR="00C17D4A" w:rsidRPr="00895830" w14:paraId="04D42DD7" w14:textId="77777777" w:rsidTr="002F6501">
        <w:tc>
          <w:tcPr>
            <w:tcW w:w="0" w:type="auto"/>
          </w:tcPr>
          <w:p w14:paraId="4181B25F" w14:textId="3A995765" w:rsidR="00C17D4A" w:rsidRPr="00895830" w:rsidRDefault="00C17D4A" w:rsidP="00C17D4A">
            <w:pPr>
              <w:pStyle w:val="ListParagraph"/>
              <w:spacing w:before="2" w:line="276" w:lineRule="auto"/>
              <w:ind w:left="0" w:right="28"/>
              <w:jc w:val="center"/>
              <w:rPr>
                <w:rFonts w:ascii="Bookman Old Style" w:hAnsi="Bookman Old Style" w:cs="Arial"/>
                <w:b/>
                <w:bCs/>
                <w:highlight w:val="yellow"/>
                <w:lang w:val="en-US"/>
              </w:rPr>
            </w:pPr>
            <w:r w:rsidRPr="00895830">
              <w:rPr>
                <w:rFonts w:ascii="Bookman Old Style" w:hAnsi="Bookman Old Style" w:cs="Arial"/>
                <w:b/>
                <w:bCs/>
                <w:highlight w:val="yellow"/>
                <w:lang w:val="en-US"/>
              </w:rPr>
              <w:t>7.</w:t>
            </w:r>
          </w:p>
        </w:tc>
        <w:tc>
          <w:tcPr>
            <w:tcW w:w="0" w:type="auto"/>
            <w:gridSpan w:val="5"/>
          </w:tcPr>
          <w:p w14:paraId="5BCE78CB" w14:textId="12D60C6C" w:rsidR="00C17D4A" w:rsidRPr="00895830" w:rsidRDefault="00C17D4A" w:rsidP="00C17D4A">
            <w:pPr>
              <w:autoSpaceDE w:val="0"/>
              <w:autoSpaceDN w:val="0"/>
              <w:adjustRightInd w:val="0"/>
              <w:jc w:val="both"/>
              <w:rPr>
                <w:rFonts w:ascii="Bookman Old Style" w:hAnsi="Bookman Old Style" w:cs="Arial"/>
                <w:b/>
                <w:bCs/>
                <w:highlight w:val="yellow"/>
                <w:lang w:val="en-US"/>
              </w:rPr>
            </w:pPr>
            <w:proofErr w:type="spellStart"/>
            <w:r w:rsidRPr="00895830">
              <w:rPr>
                <w:rFonts w:ascii="Bookman Old Style" w:hAnsi="Bookman Old Style" w:cs="Arial"/>
                <w:b/>
                <w:bCs/>
                <w:highlight w:val="yellow"/>
                <w:lang w:val="en-US"/>
              </w:rPr>
              <w:t>Syarat-syarat</w:t>
            </w:r>
            <w:proofErr w:type="spellEnd"/>
            <w:r w:rsidRPr="00895830">
              <w:rPr>
                <w:rFonts w:ascii="Bookman Old Style" w:hAnsi="Bookman Old Style" w:cs="Arial"/>
                <w:b/>
                <w:bCs/>
                <w:highlight w:val="yellow"/>
                <w:lang w:val="en-US"/>
              </w:rPr>
              <w:t xml:space="preserve"> Umum </w:t>
            </w:r>
            <w:proofErr w:type="spellStart"/>
            <w:r w:rsidRPr="00895830">
              <w:rPr>
                <w:rFonts w:ascii="Bookman Old Style" w:hAnsi="Bookman Old Style" w:cs="Arial"/>
                <w:b/>
                <w:bCs/>
                <w:highlight w:val="yellow"/>
                <w:lang w:val="en-US"/>
              </w:rPr>
              <w:t>Kontrak</w:t>
            </w:r>
            <w:proofErr w:type="spellEnd"/>
            <w:r>
              <w:rPr>
                <w:rFonts w:ascii="Bookman Old Style" w:hAnsi="Bookman Old Style" w:cs="Arial"/>
                <w:b/>
                <w:bCs/>
                <w:highlight w:val="yellow"/>
                <w:lang w:val="en-US"/>
              </w:rPr>
              <w:t xml:space="preserve"> (SSUK)</w:t>
            </w:r>
          </w:p>
        </w:tc>
        <w:tc>
          <w:tcPr>
            <w:tcW w:w="0" w:type="auto"/>
            <w:vAlign w:val="center"/>
          </w:tcPr>
          <w:p w14:paraId="1AFCEEAC" w14:textId="08080BD6" w:rsidR="00C17D4A" w:rsidRPr="00895830" w:rsidRDefault="00C17D4A" w:rsidP="00C17D4A">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0" w:type="auto"/>
            <w:vAlign w:val="center"/>
          </w:tcPr>
          <w:p w14:paraId="745CF7AD" w14:textId="37BAD0BB" w:rsidR="00C17D4A" w:rsidRPr="00895830" w:rsidRDefault="00C17D4A" w:rsidP="00C17D4A">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0" w:type="auto"/>
            <w:vAlign w:val="center"/>
          </w:tcPr>
          <w:p w14:paraId="2D9694B8" w14:textId="14E6746C" w:rsidR="00C17D4A" w:rsidRPr="00895830" w:rsidRDefault="00C17D4A" w:rsidP="00C17D4A">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r>
      <w:tr w:rsidR="00C17D4A" w:rsidRPr="00895830" w14:paraId="31EA930E" w14:textId="77777777" w:rsidTr="002F6501">
        <w:tc>
          <w:tcPr>
            <w:tcW w:w="0" w:type="auto"/>
          </w:tcPr>
          <w:p w14:paraId="2DE52003" w14:textId="0A16973E" w:rsidR="00C17D4A" w:rsidRPr="00895830" w:rsidRDefault="00C17D4A" w:rsidP="00C17D4A">
            <w:pPr>
              <w:pStyle w:val="ListParagraph"/>
              <w:spacing w:before="2" w:line="276" w:lineRule="auto"/>
              <w:ind w:left="0" w:right="28"/>
              <w:jc w:val="center"/>
              <w:rPr>
                <w:rFonts w:ascii="Bookman Old Style" w:hAnsi="Bookman Old Style" w:cs="Arial"/>
                <w:b/>
                <w:bCs/>
                <w:highlight w:val="yellow"/>
                <w:lang w:val="en-US"/>
              </w:rPr>
            </w:pPr>
            <w:r w:rsidRPr="00895830">
              <w:rPr>
                <w:rFonts w:ascii="Bookman Old Style" w:hAnsi="Bookman Old Style" w:cs="Arial"/>
                <w:b/>
                <w:bCs/>
                <w:highlight w:val="yellow"/>
                <w:lang w:val="en-US"/>
              </w:rPr>
              <w:t>8.</w:t>
            </w:r>
          </w:p>
        </w:tc>
        <w:tc>
          <w:tcPr>
            <w:tcW w:w="0" w:type="auto"/>
            <w:gridSpan w:val="5"/>
          </w:tcPr>
          <w:p w14:paraId="4A09DF24" w14:textId="5477138E" w:rsidR="00C17D4A" w:rsidRPr="00895830" w:rsidRDefault="00C17D4A" w:rsidP="00C17D4A">
            <w:pPr>
              <w:autoSpaceDE w:val="0"/>
              <w:autoSpaceDN w:val="0"/>
              <w:adjustRightInd w:val="0"/>
              <w:jc w:val="both"/>
              <w:rPr>
                <w:rFonts w:ascii="Bookman Old Style" w:hAnsi="Bookman Old Style" w:cs="Arial"/>
                <w:b/>
                <w:bCs/>
                <w:highlight w:val="yellow"/>
                <w:lang w:val="en-US"/>
              </w:rPr>
            </w:pPr>
            <w:proofErr w:type="spellStart"/>
            <w:r w:rsidRPr="00895830">
              <w:rPr>
                <w:rFonts w:ascii="Bookman Old Style" w:hAnsi="Bookman Old Style" w:cs="Arial"/>
                <w:b/>
                <w:bCs/>
                <w:highlight w:val="yellow"/>
                <w:lang w:val="en-US"/>
              </w:rPr>
              <w:t>Syarat-syarat</w:t>
            </w:r>
            <w:proofErr w:type="spellEnd"/>
            <w:r w:rsidRPr="00895830">
              <w:rPr>
                <w:rFonts w:ascii="Bookman Old Style" w:hAnsi="Bookman Old Style" w:cs="Arial"/>
                <w:b/>
                <w:bCs/>
                <w:highlight w:val="yellow"/>
                <w:lang w:val="en-US"/>
              </w:rPr>
              <w:t xml:space="preserve"> </w:t>
            </w:r>
            <w:proofErr w:type="spellStart"/>
            <w:r w:rsidRPr="00895830">
              <w:rPr>
                <w:rFonts w:ascii="Bookman Old Style" w:hAnsi="Bookman Old Style" w:cs="Arial"/>
                <w:b/>
                <w:bCs/>
                <w:highlight w:val="yellow"/>
                <w:lang w:val="en-US"/>
              </w:rPr>
              <w:t>Khusus</w:t>
            </w:r>
            <w:proofErr w:type="spellEnd"/>
            <w:r w:rsidRPr="00895830">
              <w:rPr>
                <w:rFonts w:ascii="Bookman Old Style" w:hAnsi="Bookman Old Style" w:cs="Arial"/>
                <w:b/>
                <w:bCs/>
                <w:highlight w:val="yellow"/>
                <w:lang w:val="en-US"/>
              </w:rPr>
              <w:t xml:space="preserve"> </w:t>
            </w:r>
            <w:proofErr w:type="spellStart"/>
            <w:r w:rsidRPr="00895830">
              <w:rPr>
                <w:rFonts w:ascii="Bookman Old Style" w:hAnsi="Bookman Old Style" w:cs="Arial"/>
                <w:b/>
                <w:bCs/>
                <w:highlight w:val="yellow"/>
                <w:lang w:val="en-US"/>
              </w:rPr>
              <w:t>Kontrak</w:t>
            </w:r>
            <w:proofErr w:type="spellEnd"/>
            <w:r>
              <w:rPr>
                <w:rFonts w:ascii="Bookman Old Style" w:hAnsi="Bookman Old Style" w:cs="Arial"/>
                <w:b/>
                <w:bCs/>
                <w:highlight w:val="yellow"/>
                <w:lang w:val="en-US"/>
              </w:rPr>
              <w:t xml:space="preserve"> (SSKK)</w:t>
            </w:r>
          </w:p>
        </w:tc>
        <w:tc>
          <w:tcPr>
            <w:tcW w:w="0" w:type="auto"/>
            <w:vAlign w:val="center"/>
          </w:tcPr>
          <w:p w14:paraId="77C24FED" w14:textId="680D0895" w:rsidR="00C17D4A" w:rsidRPr="00895830" w:rsidRDefault="00C17D4A" w:rsidP="00C17D4A">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0" w:type="auto"/>
            <w:vAlign w:val="center"/>
          </w:tcPr>
          <w:p w14:paraId="74812DDB" w14:textId="570F228E" w:rsidR="00C17D4A" w:rsidRPr="00895830" w:rsidRDefault="00C17D4A" w:rsidP="00C17D4A">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0" w:type="auto"/>
            <w:vAlign w:val="center"/>
          </w:tcPr>
          <w:p w14:paraId="1AC92704" w14:textId="7AAD8709" w:rsidR="00C17D4A" w:rsidRPr="00895830" w:rsidRDefault="00C17D4A" w:rsidP="00C17D4A">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r>
      <w:tr w:rsidR="00C17D4A" w:rsidRPr="00895830" w14:paraId="3E16711B" w14:textId="77777777" w:rsidTr="002F6501">
        <w:tc>
          <w:tcPr>
            <w:tcW w:w="0" w:type="auto"/>
          </w:tcPr>
          <w:p w14:paraId="49C9E6A8" w14:textId="19C25A0A" w:rsidR="00C17D4A" w:rsidRPr="00895830" w:rsidRDefault="00C17D4A" w:rsidP="00C17D4A">
            <w:pPr>
              <w:pStyle w:val="ListParagraph"/>
              <w:spacing w:before="2" w:line="276" w:lineRule="auto"/>
              <w:ind w:left="0" w:right="28"/>
              <w:jc w:val="center"/>
              <w:rPr>
                <w:rFonts w:ascii="Bookman Old Style" w:hAnsi="Bookman Old Style" w:cs="Arial"/>
                <w:b/>
                <w:bCs/>
                <w:highlight w:val="yellow"/>
                <w:lang w:val="en-US"/>
              </w:rPr>
            </w:pPr>
            <w:r w:rsidRPr="00895830">
              <w:rPr>
                <w:rFonts w:ascii="Bookman Old Style" w:hAnsi="Bookman Old Style" w:cs="Arial"/>
                <w:b/>
                <w:bCs/>
                <w:highlight w:val="yellow"/>
                <w:lang w:val="en-US"/>
              </w:rPr>
              <w:t>9.</w:t>
            </w:r>
          </w:p>
        </w:tc>
        <w:tc>
          <w:tcPr>
            <w:tcW w:w="0" w:type="auto"/>
            <w:gridSpan w:val="5"/>
          </w:tcPr>
          <w:p w14:paraId="61A29219" w14:textId="67C0A344" w:rsidR="00C17D4A" w:rsidRPr="00895830" w:rsidRDefault="00C17D4A" w:rsidP="00C17D4A">
            <w:pPr>
              <w:autoSpaceDE w:val="0"/>
              <w:autoSpaceDN w:val="0"/>
              <w:adjustRightInd w:val="0"/>
              <w:jc w:val="both"/>
              <w:rPr>
                <w:rFonts w:ascii="Bookman Old Style" w:hAnsi="Bookman Old Style" w:cs="Arial"/>
                <w:b/>
                <w:bCs/>
                <w:highlight w:val="yellow"/>
                <w:lang w:val="en-US"/>
              </w:rPr>
            </w:pPr>
            <w:proofErr w:type="spellStart"/>
            <w:r>
              <w:rPr>
                <w:rFonts w:ascii="Bookman Old Style" w:hAnsi="Bookman Old Style" w:cs="Arial"/>
                <w:b/>
                <w:bCs/>
                <w:highlight w:val="yellow"/>
                <w:lang w:val="en-US"/>
              </w:rPr>
              <w:t>Rancangan</w:t>
            </w:r>
            <w:proofErr w:type="spellEnd"/>
            <w:r>
              <w:rPr>
                <w:rFonts w:ascii="Bookman Old Style" w:hAnsi="Bookman Old Style" w:cs="Arial"/>
                <w:b/>
                <w:bCs/>
                <w:highlight w:val="yellow"/>
                <w:lang w:val="en-US"/>
              </w:rPr>
              <w:t xml:space="preserve"> </w:t>
            </w:r>
            <w:proofErr w:type="spellStart"/>
            <w:r>
              <w:rPr>
                <w:rFonts w:ascii="Bookman Old Style" w:hAnsi="Bookman Old Style" w:cs="Arial"/>
                <w:b/>
                <w:bCs/>
                <w:highlight w:val="yellow"/>
                <w:lang w:val="en-US"/>
              </w:rPr>
              <w:t>Dokumen</w:t>
            </w:r>
            <w:proofErr w:type="spellEnd"/>
            <w:r>
              <w:rPr>
                <w:rFonts w:ascii="Bookman Old Style" w:hAnsi="Bookman Old Style" w:cs="Arial"/>
                <w:b/>
                <w:bCs/>
                <w:highlight w:val="yellow"/>
                <w:lang w:val="en-US"/>
              </w:rPr>
              <w:t xml:space="preserve"> </w:t>
            </w:r>
            <w:proofErr w:type="spellStart"/>
            <w:r>
              <w:rPr>
                <w:rFonts w:ascii="Bookman Old Style" w:hAnsi="Bookman Old Style" w:cs="Arial"/>
                <w:b/>
                <w:bCs/>
                <w:highlight w:val="yellow"/>
                <w:lang w:val="en-US"/>
              </w:rPr>
              <w:t>Kontrak</w:t>
            </w:r>
            <w:proofErr w:type="spellEnd"/>
          </w:p>
        </w:tc>
        <w:tc>
          <w:tcPr>
            <w:tcW w:w="0" w:type="auto"/>
            <w:vAlign w:val="center"/>
          </w:tcPr>
          <w:p w14:paraId="34CBA578" w14:textId="6E226239" w:rsidR="00C17D4A" w:rsidRPr="00895830" w:rsidRDefault="00C17D4A" w:rsidP="00C17D4A">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0" w:type="auto"/>
            <w:vAlign w:val="center"/>
          </w:tcPr>
          <w:p w14:paraId="0397C503" w14:textId="381F0B96" w:rsidR="00C17D4A" w:rsidRPr="00895830" w:rsidRDefault="00C17D4A" w:rsidP="00C17D4A">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0" w:type="auto"/>
            <w:vAlign w:val="center"/>
          </w:tcPr>
          <w:p w14:paraId="706DC473" w14:textId="1A0C3C1B" w:rsidR="00C17D4A" w:rsidRPr="00895830" w:rsidRDefault="00C17D4A" w:rsidP="00C17D4A">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r>
      <w:tr w:rsidR="00C17D4A" w:rsidRPr="00895830" w14:paraId="737FD07E" w14:textId="77777777" w:rsidTr="002F6501">
        <w:tc>
          <w:tcPr>
            <w:tcW w:w="0" w:type="auto"/>
          </w:tcPr>
          <w:p w14:paraId="6F752FFE" w14:textId="73798485" w:rsidR="00C17D4A" w:rsidRPr="00895830" w:rsidRDefault="00C17D4A" w:rsidP="00C17D4A">
            <w:pPr>
              <w:pStyle w:val="ListParagraph"/>
              <w:spacing w:before="2" w:line="276" w:lineRule="auto"/>
              <w:ind w:left="0" w:right="28"/>
              <w:jc w:val="center"/>
              <w:rPr>
                <w:rFonts w:ascii="Bookman Old Style" w:hAnsi="Bookman Old Style" w:cs="Arial"/>
                <w:b/>
                <w:bCs/>
                <w:highlight w:val="yellow"/>
                <w:lang w:val="en-US"/>
              </w:rPr>
            </w:pPr>
            <w:r w:rsidRPr="00895830">
              <w:rPr>
                <w:rFonts w:ascii="Bookman Old Style" w:hAnsi="Bookman Old Style" w:cs="Arial"/>
                <w:b/>
                <w:bCs/>
                <w:highlight w:val="yellow"/>
                <w:lang w:val="en-US"/>
              </w:rPr>
              <w:t>10.</w:t>
            </w:r>
          </w:p>
        </w:tc>
        <w:tc>
          <w:tcPr>
            <w:tcW w:w="0" w:type="auto"/>
            <w:gridSpan w:val="5"/>
          </w:tcPr>
          <w:p w14:paraId="7DBF2412" w14:textId="0C6BB075" w:rsidR="00C17D4A" w:rsidRPr="00895830" w:rsidRDefault="00C17D4A" w:rsidP="00C17D4A">
            <w:pPr>
              <w:autoSpaceDE w:val="0"/>
              <w:autoSpaceDN w:val="0"/>
              <w:adjustRightInd w:val="0"/>
              <w:jc w:val="both"/>
              <w:rPr>
                <w:rFonts w:ascii="Bookman Old Style" w:hAnsi="Bookman Old Style" w:cs="Arial"/>
                <w:b/>
                <w:bCs/>
                <w:highlight w:val="yellow"/>
                <w:lang w:val="en-US"/>
              </w:rPr>
            </w:pPr>
            <w:proofErr w:type="spellStart"/>
            <w:r>
              <w:rPr>
                <w:rFonts w:ascii="Bookman Old Style" w:hAnsi="Bookman Old Style" w:cs="Arial"/>
                <w:b/>
                <w:bCs/>
                <w:highlight w:val="yellow"/>
                <w:lang w:val="en-US"/>
              </w:rPr>
              <w:t>Bentuk</w:t>
            </w:r>
            <w:proofErr w:type="spellEnd"/>
            <w:r>
              <w:rPr>
                <w:rFonts w:ascii="Bookman Old Style" w:hAnsi="Bookman Old Style" w:cs="Arial"/>
                <w:b/>
                <w:bCs/>
                <w:highlight w:val="yellow"/>
                <w:lang w:val="en-US"/>
              </w:rPr>
              <w:t xml:space="preserve"> </w:t>
            </w:r>
            <w:proofErr w:type="spellStart"/>
            <w:r>
              <w:rPr>
                <w:rFonts w:ascii="Bookman Old Style" w:hAnsi="Bookman Old Style" w:cs="Arial"/>
                <w:b/>
                <w:bCs/>
                <w:highlight w:val="yellow"/>
                <w:lang w:val="en-US"/>
              </w:rPr>
              <w:t>Dokumen</w:t>
            </w:r>
            <w:proofErr w:type="spellEnd"/>
            <w:r>
              <w:rPr>
                <w:rFonts w:ascii="Bookman Old Style" w:hAnsi="Bookman Old Style" w:cs="Arial"/>
                <w:b/>
                <w:bCs/>
                <w:highlight w:val="yellow"/>
                <w:lang w:val="en-US"/>
              </w:rPr>
              <w:t xml:space="preserve"> </w:t>
            </w:r>
            <w:proofErr w:type="spellStart"/>
            <w:r>
              <w:rPr>
                <w:rFonts w:ascii="Bookman Old Style" w:hAnsi="Bookman Old Style" w:cs="Arial"/>
                <w:b/>
                <w:bCs/>
                <w:highlight w:val="yellow"/>
                <w:lang w:val="en-US"/>
              </w:rPr>
              <w:t>Penawaran</w:t>
            </w:r>
            <w:proofErr w:type="spellEnd"/>
          </w:p>
        </w:tc>
        <w:tc>
          <w:tcPr>
            <w:tcW w:w="0" w:type="auto"/>
            <w:vAlign w:val="center"/>
          </w:tcPr>
          <w:p w14:paraId="28D7D009" w14:textId="626A9DA4" w:rsidR="00C17D4A" w:rsidRPr="00895830" w:rsidRDefault="00C17D4A" w:rsidP="00C17D4A">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0" w:type="auto"/>
            <w:vAlign w:val="center"/>
          </w:tcPr>
          <w:p w14:paraId="7A54A8BB" w14:textId="2F2E8182" w:rsidR="00C17D4A" w:rsidRPr="00895830" w:rsidRDefault="00C17D4A" w:rsidP="00C17D4A">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0" w:type="auto"/>
            <w:vAlign w:val="center"/>
          </w:tcPr>
          <w:p w14:paraId="1CDA085E" w14:textId="262B2568" w:rsidR="00C17D4A" w:rsidRPr="00895830" w:rsidRDefault="00C17D4A" w:rsidP="00C17D4A">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r>
      <w:tr w:rsidR="00C17D4A" w:rsidRPr="00895830" w14:paraId="16077A54" w14:textId="77777777" w:rsidTr="002F6501">
        <w:tc>
          <w:tcPr>
            <w:tcW w:w="0" w:type="auto"/>
          </w:tcPr>
          <w:p w14:paraId="572F1FAE" w14:textId="130FB648" w:rsidR="00C17D4A" w:rsidRPr="00895830" w:rsidRDefault="00C17D4A" w:rsidP="00C17D4A">
            <w:pPr>
              <w:pStyle w:val="ListParagraph"/>
              <w:spacing w:before="2" w:line="276" w:lineRule="auto"/>
              <w:ind w:left="0" w:right="28"/>
              <w:jc w:val="center"/>
              <w:rPr>
                <w:rFonts w:ascii="Bookman Old Style" w:hAnsi="Bookman Old Style" w:cs="Arial"/>
                <w:b/>
                <w:bCs/>
                <w:highlight w:val="yellow"/>
                <w:lang w:val="en-US"/>
              </w:rPr>
            </w:pPr>
            <w:r w:rsidRPr="00895830">
              <w:rPr>
                <w:rFonts w:ascii="Bookman Old Style" w:hAnsi="Bookman Old Style" w:cs="Arial"/>
                <w:b/>
                <w:bCs/>
                <w:highlight w:val="yellow"/>
                <w:lang w:val="en-US"/>
              </w:rPr>
              <w:t>11.</w:t>
            </w:r>
          </w:p>
        </w:tc>
        <w:tc>
          <w:tcPr>
            <w:tcW w:w="0" w:type="auto"/>
            <w:gridSpan w:val="5"/>
          </w:tcPr>
          <w:p w14:paraId="32289588" w14:textId="3723D9D1" w:rsidR="00C17D4A" w:rsidRPr="00895830" w:rsidRDefault="00C17D4A" w:rsidP="00C17D4A">
            <w:pPr>
              <w:autoSpaceDE w:val="0"/>
              <w:autoSpaceDN w:val="0"/>
              <w:adjustRightInd w:val="0"/>
              <w:jc w:val="both"/>
              <w:rPr>
                <w:rFonts w:ascii="Bookman Old Style" w:hAnsi="Bookman Old Style" w:cs="Arial"/>
                <w:b/>
                <w:bCs/>
                <w:highlight w:val="yellow"/>
                <w:lang w:val="en-US"/>
              </w:rPr>
            </w:pPr>
            <w:proofErr w:type="spellStart"/>
            <w:r w:rsidRPr="00895830">
              <w:rPr>
                <w:rFonts w:ascii="Bookman Old Style" w:hAnsi="Bookman Old Style" w:cs="Arial"/>
                <w:b/>
                <w:bCs/>
                <w:highlight w:val="yellow"/>
                <w:lang w:val="en-US"/>
              </w:rPr>
              <w:t>Bentuk</w:t>
            </w:r>
            <w:proofErr w:type="spellEnd"/>
            <w:r w:rsidRPr="00895830">
              <w:rPr>
                <w:rFonts w:ascii="Bookman Old Style" w:hAnsi="Bookman Old Style" w:cs="Arial"/>
                <w:b/>
                <w:bCs/>
                <w:highlight w:val="yellow"/>
                <w:lang w:val="en-US"/>
              </w:rPr>
              <w:t xml:space="preserve"> </w:t>
            </w:r>
            <w:proofErr w:type="spellStart"/>
            <w:r w:rsidRPr="00895830">
              <w:rPr>
                <w:rFonts w:ascii="Bookman Old Style" w:hAnsi="Bookman Old Style" w:cs="Arial"/>
                <w:b/>
                <w:bCs/>
                <w:highlight w:val="yellow"/>
                <w:lang w:val="en-US"/>
              </w:rPr>
              <w:t>Dokumen</w:t>
            </w:r>
            <w:proofErr w:type="spellEnd"/>
            <w:r w:rsidRPr="00895830">
              <w:rPr>
                <w:rFonts w:ascii="Bookman Old Style" w:hAnsi="Bookman Old Style" w:cs="Arial"/>
                <w:b/>
                <w:bCs/>
                <w:highlight w:val="yellow"/>
                <w:lang w:val="en-US"/>
              </w:rPr>
              <w:t xml:space="preserve"> Lain</w:t>
            </w:r>
          </w:p>
        </w:tc>
        <w:tc>
          <w:tcPr>
            <w:tcW w:w="0" w:type="auto"/>
            <w:vAlign w:val="center"/>
          </w:tcPr>
          <w:p w14:paraId="59FD53ED" w14:textId="0CEC19C4" w:rsidR="00C17D4A" w:rsidRPr="00895830" w:rsidRDefault="00C17D4A" w:rsidP="00C17D4A">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0" w:type="auto"/>
            <w:vAlign w:val="center"/>
          </w:tcPr>
          <w:p w14:paraId="66899CE9" w14:textId="58A53743" w:rsidR="00C17D4A" w:rsidRPr="00895830" w:rsidRDefault="00C17D4A" w:rsidP="00C17D4A">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0" w:type="auto"/>
            <w:vAlign w:val="center"/>
          </w:tcPr>
          <w:p w14:paraId="4855937A" w14:textId="5545F4FB" w:rsidR="00C17D4A" w:rsidRPr="00895830" w:rsidRDefault="00C17D4A" w:rsidP="00C17D4A">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r>
    </w:tbl>
    <w:p w14:paraId="515AC083" w14:textId="77777777" w:rsidR="007F6506" w:rsidRDefault="007F6506" w:rsidP="004325BD">
      <w:pPr>
        <w:pStyle w:val="ListParagraph"/>
        <w:spacing w:before="2" w:line="276" w:lineRule="auto"/>
        <w:ind w:left="567" w:right="28"/>
        <w:jc w:val="right"/>
        <w:rPr>
          <w:rFonts w:ascii="Arial" w:hAnsi="Arial" w:cs="Arial"/>
          <w:i/>
          <w:iCs/>
          <w:sz w:val="22"/>
          <w:szCs w:val="22"/>
        </w:rPr>
      </w:pPr>
    </w:p>
    <w:p w14:paraId="1A138934" w14:textId="3BA81B78" w:rsidR="00612168" w:rsidRDefault="00612168" w:rsidP="00612168">
      <w:pPr>
        <w:pStyle w:val="ListParagraph"/>
        <w:spacing w:before="2" w:line="276" w:lineRule="auto"/>
        <w:ind w:left="567" w:right="28"/>
        <w:jc w:val="both"/>
        <w:rPr>
          <w:rFonts w:ascii="Arial" w:hAnsi="Arial" w:cs="Arial"/>
          <w:i/>
          <w:iCs/>
          <w:sz w:val="22"/>
          <w:szCs w:val="22"/>
        </w:rPr>
      </w:pPr>
      <w:r w:rsidRPr="002E65A6">
        <w:rPr>
          <w:rFonts w:ascii="Arial" w:eastAsia="Arial" w:hAnsi="Arial" w:cs="Arial"/>
          <w:sz w:val="22"/>
          <w:szCs w:val="22"/>
        </w:rPr>
        <w:t xml:space="preserve">Berdasarkan Rapat Reviu Dokumen </w:t>
      </w:r>
      <w:r>
        <w:rPr>
          <w:rFonts w:ascii="Arial" w:eastAsia="Arial" w:hAnsi="Arial" w:cs="Arial"/>
          <w:sz w:val="22"/>
          <w:szCs w:val="22"/>
        </w:rPr>
        <w:t>Seleksi</w:t>
      </w:r>
      <w:r w:rsidRPr="002E65A6">
        <w:rPr>
          <w:rFonts w:ascii="Arial" w:eastAsia="Arial" w:hAnsi="Arial" w:cs="Arial"/>
          <w:sz w:val="22"/>
          <w:szCs w:val="22"/>
        </w:rPr>
        <w:t xml:space="preserve"> yang telah dilakukan, Pokja Pemilihan, Tim Pelaksana, dan PPK </w:t>
      </w:r>
      <w:r w:rsidRPr="002E65A6">
        <w:rPr>
          <w:rFonts w:ascii="Arial" w:eastAsia="Arial" w:hAnsi="Arial" w:cs="Arial"/>
          <w:b/>
          <w:bCs/>
          <w:sz w:val="22"/>
          <w:szCs w:val="22"/>
        </w:rPr>
        <w:t>sepakat</w:t>
      </w:r>
      <w:r w:rsidRPr="002E65A6">
        <w:rPr>
          <w:rFonts w:ascii="Arial" w:eastAsia="Arial" w:hAnsi="Arial" w:cs="Arial"/>
          <w:sz w:val="22"/>
          <w:szCs w:val="22"/>
        </w:rPr>
        <w:t xml:space="preserve"> untuk </w:t>
      </w:r>
      <w:r>
        <w:rPr>
          <w:rFonts w:ascii="Arial" w:eastAsia="Arial" w:hAnsi="Arial" w:cs="Arial"/>
          <w:sz w:val="22"/>
          <w:szCs w:val="22"/>
        </w:rPr>
        <w:t>ditetapkan</w:t>
      </w:r>
      <w:r w:rsidRPr="002E65A6">
        <w:rPr>
          <w:rFonts w:ascii="Arial" w:eastAsia="Arial" w:hAnsi="Arial" w:cs="Arial"/>
          <w:sz w:val="22"/>
          <w:szCs w:val="22"/>
        </w:rPr>
        <w:t xml:space="preserve"> Dokumen </w:t>
      </w:r>
      <w:r>
        <w:rPr>
          <w:rFonts w:ascii="Arial" w:eastAsia="Arial" w:hAnsi="Arial" w:cs="Arial"/>
          <w:sz w:val="22"/>
          <w:szCs w:val="22"/>
        </w:rPr>
        <w:t>Seleksi.</w:t>
      </w:r>
    </w:p>
    <w:p w14:paraId="6C78A1AE" w14:textId="71E8A664" w:rsidR="008948A4" w:rsidRPr="004325BD" w:rsidRDefault="000A524F" w:rsidP="004325BD">
      <w:pPr>
        <w:pStyle w:val="ListParagraph"/>
        <w:spacing w:before="2" w:line="276" w:lineRule="auto"/>
        <w:ind w:left="567" w:right="28"/>
        <w:jc w:val="right"/>
        <w:rPr>
          <w:rFonts w:ascii="Arial" w:hAnsi="Arial" w:cs="Arial"/>
          <w:i/>
          <w:iCs/>
          <w:sz w:val="22"/>
          <w:szCs w:val="22"/>
        </w:rPr>
      </w:pPr>
      <w:r w:rsidRPr="00766685">
        <w:rPr>
          <w:rFonts w:ascii="Arial" w:eastAsia="Arial" w:hAnsi="Arial" w:cs="Arial"/>
          <w:noProof/>
          <w:sz w:val="22"/>
          <w:szCs w:val="22"/>
        </w:rPr>
        <mc:AlternateContent>
          <mc:Choice Requires="wps">
            <w:drawing>
              <wp:anchor distT="45720" distB="45720" distL="114300" distR="114300" simplePos="0" relativeHeight="251663360" behindDoc="0" locked="0" layoutInCell="1" allowOverlap="1" wp14:anchorId="507A22C6" wp14:editId="7E4499FD">
                <wp:simplePos x="0" y="0"/>
                <wp:positionH relativeFrom="margin">
                  <wp:align>right</wp:align>
                </wp:positionH>
                <wp:positionV relativeFrom="margin">
                  <wp:align>bottom</wp:align>
                </wp:positionV>
                <wp:extent cx="937260" cy="344170"/>
                <wp:effectExtent l="0" t="0" r="0" b="0"/>
                <wp:wrapSquare wrapText="bothSides"/>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37260" cy="344170"/>
                        </a:xfrm>
                        <a:prstGeom prst="rect">
                          <a:avLst/>
                        </a:prstGeom>
                        <a:solidFill>
                          <a:srgbClr val="FFFFFF"/>
                        </a:solidFill>
                        <a:ln w="9525">
                          <a:noFill/>
                          <a:miter lim="800000"/>
                          <a:headEnd/>
                          <a:tailEnd/>
                        </a:ln>
                      </wps:spPr>
                      <wps:txbx>
                        <w:txbxContent>
                          <w:p w14:paraId="6A99281D" w14:textId="77777777" w:rsidR="000A524F" w:rsidRDefault="000A524F" w:rsidP="000A524F">
                            <w:proofErr w:type="spellStart"/>
                            <w:r>
                              <w:rPr>
                                <w:rFonts w:ascii="Arial" w:hAnsi="Arial" w:cs="Arial"/>
                                <w:sz w:val="22"/>
                                <w:szCs w:val="22"/>
                                <w:lang w:val="en-US"/>
                              </w:rPr>
                              <w:t>Demikian</w:t>
                            </w:r>
                            <w:proofErr w:type="spellEnd"/>
                            <w:r>
                              <w:rPr>
                                <w:rFonts w:ascii="Arial" w:hAnsi="Arial" w:cs="Arial"/>
                                <w:sz w:val="22"/>
                                <w:szCs w:val="22"/>
                                <w:lang w:val="en-US"/>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07A22C6" id="_x0000_s1028" type="#_x0000_t202" style="position:absolute;left:0;text-align:left;margin-left:22.6pt;margin-top:0;width:73.8pt;height:27.1pt;z-index:251663360;visibility:visible;mso-wrap-style:square;mso-width-percent:0;mso-height-percent:0;mso-wrap-distance-left:9pt;mso-wrap-distance-top:3.6pt;mso-wrap-distance-right:9pt;mso-wrap-distance-bottom:3.6pt;mso-position-horizontal:right;mso-position-horizontal-relative:margin;mso-position-vertical:bottom;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" stroked="f">
                <v:textbox>
                  <w:txbxContent>
                    <w:p w14:paraId="6A99281D" w14:textId="77777777" w:rsidR="000A524F" w:rsidRDefault="000A524F" w:rsidP="000A524F">
                      <w:proofErr w:type="spellStart"/>
                      <w:r>
                        <w:rPr>
                          <w:rFonts w:ascii="Arial" w:hAnsi="Arial" w:cs="Arial"/>
                          <w:sz w:val="22"/>
                          <w:szCs w:val="22"/>
                          <w:lang w:val="en-US"/>
                        </w:rPr>
                        <w:t>Demikian</w:t>
                      </w:r>
                      <w:proofErr w:type="spellEnd"/>
                      <w:r>
                        <w:rPr>
                          <w:rFonts w:ascii="Arial" w:hAnsi="Arial" w:cs="Arial"/>
                          <w:sz w:val="22"/>
                          <w:szCs w:val="22"/>
                          <w:lang w:val="en-US"/>
                        </w:rPr>
                        <w:t>…</w:t>
                      </w:r>
                    </w:p>
                  </w:txbxContent>
                </v:textbox>
                <w10:wrap type="square" anchorx="margin" anchory="margin"/>
              </v:shape>
            </w:pict>
          </mc:Fallback>
        </mc:AlternateContent>
      </w:r>
    </w:p>
    <w:p w14:paraId="21231FCD" w14:textId="77777777" w:rsidR="0009129F" w:rsidRDefault="0009129F" w:rsidP="00BF063C">
      <w:pPr>
        <w:spacing w:before="2" w:line="276" w:lineRule="auto"/>
        <w:ind w:right="74"/>
        <w:jc w:val="both"/>
        <w:rPr>
          <w:rFonts w:ascii="Arial" w:eastAsia="Arial" w:hAnsi="Arial" w:cs="Arial"/>
          <w:color w:val="FF0000"/>
          <w:sz w:val="22"/>
          <w:szCs w:val="22"/>
        </w:rPr>
        <w:sectPr w:rsidR="0009129F" w:rsidSect="00DB7868">
          <w:pgSz w:w="16840" w:h="11920" w:orient="landscape"/>
          <w:pgMar w:top="993" w:right="720" w:bottom="426" w:left="1418" w:header="720" w:footer="369" w:gutter="0"/>
          <w:cols w:space="720"/>
          <w:docGrid w:linePitch="272"/>
        </w:sectPr>
      </w:pPr>
    </w:p>
    <w:p w14:paraId="32031E26" w14:textId="77777777" w:rsidR="00205A4A" w:rsidRPr="00690F09" w:rsidRDefault="00205A4A" w:rsidP="00037814">
      <w:pPr>
        <w:spacing w:before="2" w:line="276" w:lineRule="auto"/>
        <w:ind w:right="154"/>
        <w:jc w:val="both"/>
        <w:rPr>
          <w:rFonts w:ascii="Arial" w:eastAsia="Arial" w:hAnsi="Arial" w:cs="Arial"/>
          <w:color w:val="FF0000"/>
          <w:sz w:val="22"/>
          <w:szCs w:val="22"/>
        </w:rPr>
      </w:pPr>
      <w:r w:rsidRPr="000810E9">
        <w:rPr>
          <w:rFonts w:ascii="Arial" w:eastAsia="Arial" w:hAnsi="Arial" w:cs="Arial"/>
          <w:sz w:val="22"/>
          <w:szCs w:val="22"/>
        </w:rPr>
        <w:lastRenderedPageBreak/>
        <w:t>Dem</w:t>
      </w:r>
      <w:r w:rsidRPr="00831D17">
        <w:rPr>
          <w:rFonts w:ascii="Arial" w:eastAsia="Arial" w:hAnsi="Arial" w:cs="Arial"/>
          <w:sz w:val="22"/>
          <w:szCs w:val="22"/>
        </w:rPr>
        <w:t>ikian berita acara reviu dokumen pemilihan dibuat untuk dipergunakan sebagaimana mestinya.</w:t>
      </w:r>
    </w:p>
    <w:p w14:paraId="3CA853D3" w14:textId="77777777" w:rsidR="00205A4A" w:rsidRDefault="00205A4A" w:rsidP="00037814">
      <w:pPr>
        <w:spacing w:before="2" w:line="276" w:lineRule="auto"/>
        <w:ind w:right="154"/>
        <w:jc w:val="both"/>
        <w:rPr>
          <w:rFonts w:ascii="Arial" w:eastAsia="Arial" w:hAnsi="Arial" w:cs="Arial"/>
          <w:b/>
          <w:bCs/>
          <w:sz w:val="22"/>
          <w:szCs w:val="22"/>
          <w:lang w:val="ms-MY"/>
        </w:rPr>
      </w:pPr>
    </w:p>
    <w:p w14:paraId="20A48C16" w14:textId="55AEF916" w:rsidR="00205A4A" w:rsidRDefault="00205A4A" w:rsidP="00037814">
      <w:pPr>
        <w:spacing w:before="2" w:line="276" w:lineRule="auto"/>
        <w:ind w:right="154"/>
        <w:jc w:val="center"/>
        <w:rPr>
          <w:rFonts w:ascii="Arial" w:eastAsia="Arial" w:hAnsi="Arial" w:cs="Arial"/>
          <w:b/>
          <w:bCs/>
          <w:sz w:val="22"/>
          <w:szCs w:val="22"/>
          <w:lang w:val="ms-MY"/>
        </w:rPr>
      </w:pPr>
      <w:r w:rsidRPr="00E13F46">
        <w:rPr>
          <w:rFonts w:ascii="Arial" w:eastAsia="Arial" w:hAnsi="Arial" w:cs="Arial"/>
          <w:b/>
          <w:bCs/>
          <w:sz w:val="22"/>
          <w:szCs w:val="22"/>
          <w:lang w:val="ms-MY"/>
        </w:rPr>
        <w:t xml:space="preserve">TIM PELAKSANA </w:t>
      </w:r>
      <w:r w:rsidR="00786E13">
        <w:rPr>
          <w:rFonts w:ascii="Arial" w:eastAsia="Arial" w:hAnsi="Arial" w:cs="Arial"/>
          <w:b/>
          <w:bCs/>
          <w:sz w:val="22"/>
          <w:szCs w:val="22"/>
        </w:rPr>
        <w:t>{kode_pokja}</w:t>
      </w:r>
      <w:r w:rsidRPr="00E13F46">
        <w:rPr>
          <w:rFonts w:ascii="Arial" w:eastAsia="Arial" w:hAnsi="Arial" w:cs="Arial"/>
          <w:b/>
          <w:bCs/>
          <w:sz w:val="22"/>
          <w:szCs w:val="22"/>
          <w:lang w:val="ms-MY"/>
        </w:rPr>
        <w:t xml:space="preserve"> BP2JK WILAYAH KALIMANTAN SELATAN </w:t>
      </w:r>
    </w:p>
    <w:p w14:paraId="639EF7F0" w14:textId="600EA476" w:rsidR="00205A4A" w:rsidRPr="00786E13" w:rsidRDefault="00205A4A" w:rsidP="00037814">
      <w:pPr>
        <w:spacing w:before="2" w:line="276" w:lineRule="auto"/>
        <w:ind w:right="154"/>
        <w:jc w:val="center"/>
        <w:rPr>
          <w:rFonts w:ascii="Arial" w:eastAsia="Arial" w:hAnsi="Arial" w:cs="Arial"/>
          <w:b/>
          <w:bCs/>
          <w:sz w:val="22"/>
          <w:szCs w:val="22"/>
        </w:rPr>
      </w:pPr>
      <w:r w:rsidRPr="00E13F46">
        <w:rPr>
          <w:rFonts w:ascii="Arial" w:eastAsia="Arial" w:hAnsi="Arial" w:cs="Arial"/>
          <w:b/>
          <w:bCs/>
          <w:sz w:val="22"/>
          <w:szCs w:val="22"/>
          <w:lang w:val="ms-MY"/>
        </w:rPr>
        <w:t>TAHUN</w:t>
      </w:r>
      <w:r>
        <w:rPr>
          <w:rFonts w:ascii="Arial" w:eastAsia="Arial" w:hAnsi="Arial" w:cs="Arial"/>
          <w:b/>
          <w:bCs/>
          <w:sz w:val="22"/>
          <w:szCs w:val="22"/>
          <w:lang w:val="ms-MY"/>
        </w:rPr>
        <w:t xml:space="preserve"> </w:t>
      </w:r>
      <w:r w:rsidRPr="00E13F46">
        <w:rPr>
          <w:rFonts w:ascii="Arial" w:eastAsia="Arial" w:hAnsi="Arial" w:cs="Arial"/>
          <w:b/>
          <w:bCs/>
          <w:sz w:val="22"/>
          <w:szCs w:val="22"/>
          <w:lang w:val="ms-MY"/>
        </w:rPr>
        <w:t xml:space="preserve">ANGGARAN </w:t>
      </w:r>
      <w:r w:rsidR="00786E13">
        <w:rPr>
          <w:rFonts w:ascii="Arial" w:eastAsia="Arial" w:hAnsi="Arial" w:cs="Arial"/>
          <w:b/>
          <w:bCs/>
          <w:sz w:val="22"/>
          <w:szCs w:val="22"/>
        </w:rPr>
        <w:t>{tahun_anggaran}</w:t>
      </w:r>
    </w:p>
    <w:p w14:paraId="1CA3A48C" w14:textId="77777777" w:rsidR="00205A4A" w:rsidRDefault="00205A4A" w:rsidP="00037814">
      <w:pPr>
        <w:spacing w:before="2" w:line="276" w:lineRule="auto"/>
        <w:ind w:right="154"/>
        <w:jc w:val="center"/>
        <w:rPr>
          <w:rFonts w:ascii="Arial" w:eastAsia="Arial" w:hAnsi="Arial" w:cs="Arial"/>
          <w:b/>
          <w:bCs/>
          <w:sz w:val="22"/>
          <w:szCs w:val="22"/>
          <w:lang w:val="ms-MY"/>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64"/>
        <w:gridCol w:w="4625"/>
        <w:gridCol w:w="2080"/>
        <w:gridCol w:w="1989"/>
      </w:tblGrid>
      <w:tr w:rsidR="00205A4A" w:rsidRPr="00B506FD" w14:paraId="6AF6E507" w14:textId="77777777" w:rsidTr="008F3C92">
        <w:trPr>
          <w:trHeight w:val="624"/>
          <w:tblHeader/>
        </w:trPr>
        <w:tc>
          <w:tcPr>
            <w:tcW w:w="149" w:type="pct"/>
            <w:tcBorders>
              <w:bottom w:val="single" w:sz="4" w:space="0" w:color="auto"/>
            </w:tcBorders>
            <w:vAlign w:val="center"/>
          </w:tcPr>
          <w:p w14:paraId="4CEC51FF" w14:textId="77777777" w:rsidR="00205A4A" w:rsidRPr="00B506FD" w:rsidRDefault="00205A4A" w:rsidP="00037814">
            <w:pPr>
              <w:ind w:right="154"/>
              <w:jc w:val="center"/>
              <w:rPr>
                <w:rFonts w:ascii="Arial" w:hAnsi="Arial" w:cs="Arial"/>
                <w:sz w:val="22"/>
                <w:szCs w:val="22"/>
              </w:rPr>
            </w:pPr>
            <w:r w:rsidRPr="000607E9">
              <w:rPr>
                <w:rFonts w:ascii="Arial" w:hAnsi="Arial" w:cs="Arial"/>
                <w:b/>
                <w:bCs/>
                <w:sz w:val="22"/>
                <w:szCs w:val="22"/>
              </w:rPr>
              <w:t>No</w:t>
            </w:r>
          </w:p>
        </w:tc>
        <w:tc>
          <w:tcPr>
            <w:tcW w:w="2540" w:type="pct"/>
            <w:tcBorders>
              <w:bottom w:val="single" w:sz="4" w:space="0" w:color="auto"/>
            </w:tcBorders>
            <w:vAlign w:val="center"/>
          </w:tcPr>
          <w:p w14:paraId="211273E3" w14:textId="77777777" w:rsidR="00205A4A" w:rsidRPr="00B506FD" w:rsidRDefault="00205A4A" w:rsidP="00037814">
            <w:pPr>
              <w:ind w:right="154"/>
              <w:jc w:val="center"/>
              <w:rPr>
                <w:rFonts w:ascii="Arial" w:hAnsi="Arial" w:cs="Arial"/>
                <w:sz w:val="22"/>
                <w:szCs w:val="22"/>
              </w:rPr>
            </w:pPr>
            <w:r>
              <w:rPr>
                <w:rFonts w:ascii="Arial" w:hAnsi="Arial" w:cs="Arial"/>
                <w:b/>
                <w:bCs/>
                <w:sz w:val="22"/>
                <w:szCs w:val="22"/>
              </w:rPr>
              <w:t>Nama</w:t>
            </w:r>
          </w:p>
        </w:tc>
        <w:tc>
          <w:tcPr>
            <w:tcW w:w="1180" w:type="pct"/>
            <w:tcBorders>
              <w:bottom w:val="single" w:sz="4" w:space="0" w:color="auto"/>
            </w:tcBorders>
            <w:vAlign w:val="center"/>
          </w:tcPr>
          <w:p w14:paraId="5BF4938B" w14:textId="77777777" w:rsidR="00205A4A" w:rsidRPr="00B506FD" w:rsidRDefault="00205A4A" w:rsidP="00037814">
            <w:pPr>
              <w:ind w:right="154"/>
              <w:jc w:val="center"/>
              <w:rPr>
                <w:rFonts w:ascii="Arial" w:hAnsi="Arial" w:cs="Arial"/>
                <w:sz w:val="22"/>
                <w:szCs w:val="22"/>
              </w:rPr>
            </w:pPr>
            <w:r w:rsidRPr="000607E9">
              <w:rPr>
                <w:rFonts w:ascii="Arial" w:hAnsi="Arial" w:cs="Arial"/>
                <w:b/>
                <w:bCs/>
                <w:sz w:val="22"/>
                <w:szCs w:val="22"/>
              </w:rPr>
              <w:t>Jabatan</w:t>
            </w:r>
          </w:p>
        </w:tc>
        <w:tc>
          <w:tcPr>
            <w:tcW w:w="1131" w:type="pct"/>
            <w:tcBorders>
              <w:bottom w:val="single" w:sz="4" w:space="0" w:color="auto"/>
            </w:tcBorders>
            <w:vAlign w:val="center"/>
          </w:tcPr>
          <w:p w14:paraId="50CD31A8" w14:textId="77777777" w:rsidR="00205A4A" w:rsidRPr="00B506FD" w:rsidRDefault="00205A4A" w:rsidP="00037814">
            <w:pPr>
              <w:ind w:right="154"/>
              <w:jc w:val="center"/>
              <w:rPr>
                <w:rFonts w:ascii="Arial" w:hAnsi="Arial" w:cs="Arial"/>
                <w:sz w:val="22"/>
                <w:szCs w:val="22"/>
              </w:rPr>
            </w:pPr>
            <w:r w:rsidRPr="000607E9">
              <w:rPr>
                <w:rFonts w:ascii="Arial" w:hAnsi="Arial" w:cs="Arial"/>
                <w:b/>
                <w:bCs/>
                <w:sz w:val="22"/>
                <w:szCs w:val="22"/>
              </w:rPr>
              <w:t>Tanda Tangan</w:t>
            </w:r>
          </w:p>
        </w:tc>
      </w:tr>
      <w:tr w:rsidR="006A39B1" w:rsidRPr="00B506FD" w14:paraId="111EA3C4" w14:textId="77777777" w:rsidTr="008F3C92">
        <w:trPr>
          <w:trHeight w:val="817"/>
        </w:trPr>
        <w:tc>
          <w:tcPr>
            <w:tcW w:w="149" w:type="pct"/>
            <w:tcBorders>
              <w:top w:val="single" w:sz="4" w:space="0" w:color="auto"/>
              <w:bottom w:val="single" w:sz="4" w:space="0" w:color="auto"/>
            </w:tcBorders>
            <w:vAlign w:val="center"/>
          </w:tcPr>
          <w:p w14:paraId="1CBD2612" w14:textId="77777777" w:rsidR="006A39B1" w:rsidRPr="00B506FD" w:rsidRDefault="006A39B1" w:rsidP="00037814">
            <w:pPr>
              <w:ind w:right="154"/>
              <w:jc w:val="center"/>
              <w:rPr>
                <w:rFonts w:ascii="Arial" w:hAnsi="Arial" w:cs="Arial"/>
                <w:sz w:val="22"/>
                <w:szCs w:val="22"/>
              </w:rPr>
            </w:pPr>
            <w:r w:rsidRPr="00B506FD">
              <w:rPr>
                <w:rFonts w:ascii="Arial" w:hAnsi="Arial" w:cs="Arial"/>
                <w:sz w:val="22"/>
                <w:szCs w:val="22"/>
              </w:rPr>
              <w:t>1.</w:t>
            </w:r>
          </w:p>
        </w:tc>
        <w:tc>
          <w:tcPr>
            <w:tcW w:w="2540" w:type="pct"/>
            <w:tcBorders>
              <w:top w:val="single" w:sz="4" w:space="0" w:color="auto"/>
              <w:bottom w:val="single" w:sz="4" w:space="0" w:color="auto"/>
            </w:tcBorders>
            <w:vAlign w:val="center"/>
          </w:tcPr>
          <w:p w14:paraId="4A993542" w14:textId="7EDFF3AE" w:rsidR="006A39B1" w:rsidRPr="003922E2" w:rsidRDefault="00177594" w:rsidP="006D467B">
            <w:pPr>
              <w:spacing w:line="276" w:lineRule="auto"/>
              <w:ind w:right="154"/>
              <w:rPr>
                <w:rFonts w:ascii="Arial" w:eastAsia="Arial" w:hAnsi="Arial" w:cs="Arial"/>
                <w:sz w:val="22"/>
                <w:szCs w:val="22"/>
              </w:rPr>
            </w:pPr>
            <w:r w:rsidRPr="003922E2">
              <w:rPr>
                <w:rFonts w:ascii="Arial" w:eastAsia="Arial" w:hAnsi="Arial" w:cs="Arial"/>
                <w:spacing w:val="2"/>
                <w:sz w:val="22"/>
                <w:szCs w:val="22"/>
              </w:rPr>
              <w:t>{ketua_timlak}</w:t>
            </w:r>
          </w:p>
        </w:tc>
        <w:tc>
          <w:tcPr>
            <w:tcW w:w="1180" w:type="pct"/>
            <w:tcBorders>
              <w:top w:val="single" w:sz="4" w:space="0" w:color="auto"/>
              <w:bottom w:val="single" w:sz="4" w:space="0" w:color="auto"/>
            </w:tcBorders>
            <w:vAlign w:val="center"/>
          </w:tcPr>
          <w:p w14:paraId="729D1225" w14:textId="35BC3AE1" w:rsidR="006A39B1" w:rsidRPr="00B506FD" w:rsidRDefault="006A39B1" w:rsidP="00037814">
            <w:pPr>
              <w:ind w:right="154"/>
              <w:jc w:val="center"/>
              <w:rPr>
                <w:rFonts w:ascii="Arial" w:hAnsi="Arial" w:cs="Arial"/>
                <w:sz w:val="22"/>
                <w:szCs w:val="22"/>
              </w:rPr>
            </w:pPr>
            <w:r w:rsidRPr="005A1202">
              <w:rPr>
                <w:rFonts w:ascii="Arial" w:hAnsi="Arial" w:cs="Arial"/>
                <w:sz w:val="22"/>
                <w:szCs w:val="22"/>
              </w:rPr>
              <w:t>Ketua merangkap Anggota</w:t>
            </w:r>
          </w:p>
        </w:tc>
        <w:tc>
          <w:tcPr>
            <w:tcW w:w="1131" w:type="pct"/>
            <w:tcBorders>
              <w:top w:val="single" w:sz="4" w:space="0" w:color="auto"/>
              <w:bottom w:val="single" w:sz="4" w:space="0" w:color="auto"/>
            </w:tcBorders>
            <w:vAlign w:val="center"/>
          </w:tcPr>
          <w:p w14:paraId="0ECE083C" w14:textId="77777777" w:rsidR="006A39B1" w:rsidRPr="00B506FD" w:rsidRDefault="006A39B1" w:rsidP="00037814">
            <w:pPr>
              <w:ind w:right="154"/>
              <w:jc w:val="center"/>
              <w:rPr>
                <w:rFonts w:ascii="Arial" w:hAnsi="Arial" w:cs="Arial"/>
                <w:sz w:val="22"/>
                <w:szCs w:val="22"/>
              </w:rPr>
            </w:pPr>
          </w:p>
        </w:tc>
      </w:tr>
      <w:tr w:rsidR="006A39B1" w:rsidRPr="00B506FD" w14:paraId="6D12D593" w14:textId="77777777" w:rsidTr="008F3C92">
        <w:trPr>
          <w:trHeight w:val="854"/>
        </w:trPr>
        <w:tc>
          <w:tcPr>
            <w:tcW w:w="149" w:type="pct"/>
            <w:tcBorders>
              <w:top w:val="single" w:sz="4" w:space="0" w:color="auto"/>
              <w:bottom w:val="single" w:sz="4" w:space="0" w:color="auto"/>
            </w:tcBorders>
            <w:vAlign w:val="center"/>
          </w:tcPr>
          <w:p w14:paraId="5F7D51FF" w14:textId="77777777" w:rsidR="006A39B1" w:rsidRPr="00B506FD" w:rsidRDefault="006A39B1" w:rsidP="00037814">
            <w:pPr>
              <w:ind w:right="154"/>
              <w:jc w:val="center"/>
              <w:rPr>
                <w:rFonts w:ascii="Arial" w:hAnsi="Arial" w:cs="Arial"/>
                <w:sz w:val="22"/>
                <w:szCs w:val="22"/>
              </w:rPr>
            </w:pPr>
            <w:r w:rsidRPr="00B506FD">
              <w:rPr>
                <w:rFonts w:ascii="Arial" w:hAnsi="Arial" w:cs="Arial"/>
                <w:sz w:val="22"/>
                <w:szCs w:val="22"/>
              </w:rPr>
              <w:t>2.</w:t>
            </w:r>
          </w:p>
        </w:tc>
        <w:tc>
          <w:tcPr>
            <w:tcW w:w="2540" w:type="pct"/>
            <w:tcBorders>
              <w:top w:val="single" w:sz="4" w:space="0" w:color="auto"/>
              <w:bottom w:val="single" w:sz="4" w:space="0" w:color="auto"/>
            </w:tcBorders>
            <w:vAlign w:val="center"/>
          </w:tcPr>
          <w:p w14:paraId="7DF2C65A" w14:textId="7375A2BB" w:rsidR="006A39B1" w:rsidRPr="003922E2" w:rsidRDefault="00881607" w:rsidP="006D467B">
            <w:pPr>
              <w:spacing w:line="276" w:lineRule="auto"/>
              <w:ind w:right="154"/>
              <w:rPr>
                <w:rFonts w:ascii="Arial" w:eastAsia="Arial" w:hAnsi="Arial" w:cs="Arial"/>
                <w:sz w:val="22"/>
                <w:szCs w:val="22"/>
              </w:rPr>
            </w:pPr>
            <w:r w:rsidRPr="003922E2">
              <w:rPr>
                <w:rFonts w:ascii="Arial" w:eastAsia="Arial" w:hAnsi="Arial" w:cs="Arial"/>
                <w:spacing w:val="2"/>
                <w:sz w:val="22"/>
                <w:szCs w:val="22"/>
              </w:rPr>
              <w:t>{sekre_timlak}</w:t>
            </w:r>
          </w:p>
        </w:tc>
        <w:tc>
          <w:tcPr>
            <w:tcW w:w="1180" w:type="pct"/>
            <w:tcBorders>
              <w:top w:val="single" w:sz="4" w:space="0" w:color="auto"/>
              <w:bottom w:val="single" w:sz="4" w:space="0" w:color="auto"/>
            </w:tcBorders>
            <w:vAlign w:val="center"/>
          </w:tcPr>
          <w:p w14:paraId="65B06281" w14:textId="7799A756" w:rsidR="006A39B1" w:rsidRPr="00B506FD" w:rsidRDefault="006A39B1" w:rsidP="00037814">
            <w:pPr>
              <w:ind w:right="154"/>
              <w:jc w:val="center"/>
              <w:rPr>
                <w:rFonts w:ascii="Arial" w:hAnsi="Arial" w:cs="Arial"/>
                <w:sz w:val="22"/>
                <w:szCs w:val="22"/>
              </w:rPr>
            </w:pPr>
            <w:r w:rsidRPr="005A1202">
              <w:rPr>
                <w:rFonts w:ascii="Arial" w:hAnsi="Arial" w:cs="Arial"/>
                <w:sz w:val="22"/>
                <w:szCs w:val="22"/>
              </w:rPr>
              <w:t>Sekretaris merangkap Anggota</w:t>
            </w:r>
          </w:p>
        </w:tc>
        <w:tc>
          <w:tcPr>
            <w:tcW w:w="1131" w:type="pct"/>
            <w:tcBorders>
              <w:top w:val="single" w:sz="4" w:space="0" w:color="auto"/>
              <w:bottom w:val="single" w:sz="4" w:space="0" w:color="auto"/>
            </w:tcBorders>
            <w:vAlign w:val="center"/>
          </w:tcPr>
          <w:p w14:paraId="3ABFD9C9" w14:textId="77777777" w:rsidR="006A39B1" w:rsidRPr="00B506FD" w:rsidRDefault="006A39B1" w:rsidP="00037814">
            <w:pPr>
              <w:spacing w:before="160"/>
              <w:ind w:right="154"/>
              <w:jc w:val="center"/>
              <w:rPr>
                <w:rFonts w:ascii="Arial" w:hAnsi="Arial" w:cs="Arial"/>
                <w:sz w:val="22"/>
                <w:szCs w:val="22"/>
              </w:rPr>
            </w:pPr>
          </w:p>
        </w:tc>
      </w:tr>
      <w:tr w:rsidR="006A39B1" w:rsidRPr="00B506FD" w14:paraId="6934E9E0" w14:textId="77777777" w:rsidTr="008F3C92">
        <w:trPr>
          <w:trHeight w:val="853"/>
        </w:trPr>
        <w:tc>
          <w:tcPr>
            <w:tcW w:w="149" w:type="pct"/>
            <w:tcBorders>
              <w:top w:val="single" w:sz="4" w:space="0" w:color="auto"/>
              <w:bottom w:val="single" w:sz="4" w:space="0" w:color="auto"/>
            </w:tcBorders>
            <w:vAlign w:val="center"/>
          </w:tcPr>
          <w:p w14:paraId="06985547" w14:textId="77777777" w:rsidR="006A39B1" w:rsidRPr="00B506FD" w:rsidRDefault="006A39B1" w:rsidP="00037814">
            <w:pPr>
              <w:ind w:right="154"/>
              <w:jc w:val="center"/>
              <w:rPr>
                <w:rFonts w:ascii="Arial" w:hAnsi="Arial" w:cs="Arial"/>
                <w:sz w:val="22"/>
                <w:szCs w:val="22"/>
              </w:rPr>
            </w:pPr>
            <w:r w:rsidRPr="00B506FD">
              <w:rPr>
                <w:rFonts w:ascii="Arial" w:hAnsi="Arial" w:cs="Arial"/>
                <w:sz w:val="22"/>
                <w:szCs w:val="22"/>
              </w:rPr>
              <w:t>3.</w:t>
            </w:r>
          </w:p>
        </w:tc>
        <w:tc>
          <w:tcPr>
            <w:tcW w:w="2540" w:type="pct"/>
            <w:tcBorders>
              <w:top w:val="single" w:sz="4" w:space="0" w:color="auto"/>
              <w:bottom w:val="single" w:sz="4" w:space="0" w:color="auto"/>
            </w:tcBorders>
            <w:vAlign w:val="center"/>
          </w:tcPr>
          <w:p w14:paraId="786A45A6" w14:textId="02F0DBDE" w:rsidR="006A39B1" w:rsidRPr="003922E2" w:rsidRDefault="00F1549C" w:rsidP="006D467B">
            <w:pPr>
              <w:ind w:right="154"/>
              <w:rPr>
                <w:rFonts w:ascii="Arial" w:eastAsia="Arial" w:hAnsi="Arial" w:cs="Arial"/>
                <w:sz w:val="22"/>
                <w:szCs w:val="22"/>
              </w:rPr>
            </w:pPr>
            <w:r w:rsidRPr="003922E2">
              <w:rPr>
                <w:rFonts w:ascii="Arial" w:eastAsia="Arial" w:hAnsi="Arial" w:cs="Arial"/>
                <w:sz w:val="22"/>
                <w:szCs w:val="22"/>
              </w:rPr>
              <w:t>{anggota_timlak}</w:t>
            </w:r>
          </w:p>
        </w:tc>
        <w:tc>
          <w:tcPr>
            <w:tcW w:w="1180" w:type="pct"/>
            <w:tcBorders>
              <w:top w:val="single" w:sz="4" w:space="0" w:color="auto"/>
              <w:bottom w:val="single" w:sz="4" w:space="0" w:color="auto"/>
            </w:tcBorders>
            <w:vAlign w:val="center"/>
          </w:tcPr>
          <w:p w14:paraId="1FFEF435" w14:textId="61DC2BB3" w:rsidR="006A39B1" w:rsidRPr="00B506FD" w:rsidRDefault="006A39B1" w:rsidP="00037814">
            <w:pPr>
              <w:ind w:right="154"/>
              <w:jc w:val="center"/>
              <w:rPr>
                <w:rFonts w:ascii="Arial" w:hAnsi="Arial" w:cs="Arial"/>
                <w:sz w:val="22"/>
                <w:szCs w:val="22"/>
              </w:rPr>
            </w:pPr>
            <w:r w:rsidRPr="005A1202">
              <w:rPr>
                <w:rFonts w:ascii="Arial" w:hAnsi="Arial" w:cs="Arial"/>
                <w:sz w:val="22"/>
                <w:szCs w:val="22"/>
              </w:rPr>
              <w:t>Anggota</w:t>
            </w:r>
          </w:p>
        </w:tc>
        <w:tc>
          <w:tcPr>
            <w:tcW w:w="1131" w:type="pct"/>
            <w:tcBorders>
              <w:top w:val="single" w:sz="4" w:space="0" w:color="auto"/>
              <w:bottom w:val="single" w:sz="4" w:space="0" w:color="auto"/>
            </w:tcBorders>
            <w:vAlign w:val="center"/>
          </w:tcPr>
          <w:p w14:paraId="12EB5552" w14:textId="14F49905" w:rsidR="006A39B1" w:rsidRPr="00B506FD" w:rsidRDefault="006A39B1" w:rsidP="00037814">
            <w:pPr>
              <w:spacing w:before="160"/>
              <w:ind w:right="154"/>
              <w:rPr>
                <w:rFonts w:ascii="Arial" w:hAnsi="Arial" w:cs="Arial"/>
                <w:sz w:val="22"/>
                <w:szCs w:val="22"/>
              </w:rPr>
            </w:pPr>
          </w:p>
        </w:tc>
      </w:tr>
    </w:tbl>
    <w:p w14:paraId="2DFD3455" w14:textId="77777777" w:rsidR="00205A4A" w:rsidRDefault="00205A4A" w:rsidP="00037814">
      <w:pPr>
        <w:spacing w:before="2" w:line="276" w:lineRule="auto"/>
        <w:ind w:right="154"/>
        <w:jc w:val="center"/>
        <w:rPr>
          <w:rFonts w:ascii="Arial" w:eastAsia="Arial" w:hAnsi="Arial" w:cs="Arial"/>
          <w:b/>
          <w:bCs/>
          <w:sz w:val="22"/>
          <w:szCs w:val="22"/>
          <w:lang w:val="ms-MY"/>
        </w:rPr>
      </w:pPr>
    </w:p>
    <w:p w14:paraId="65CD6151" w14:textId="4827BE7C" w:rsidR="00205A4A" w:rsidRDefault="00205A4A" w:rsidP="00037814">
      <w:pPr>
        <w:spacing w:before="2" w:line="276" w:lineRule="auto"/>
        <w:ind w:right="154"/>
        <w:jc w:val="center"/>
        <w:rPr>
          <w:rFonts w:ascii="Arial" w:eastAsia="Arial" w:hAnsi="Arial" w:cs="Arial"/>
          <w:b/>
          <w:bCs/>
          <w:sz w:val="22"/>
          <w:szCs w:val="22"/>
          <w:lang w:val="ms-MY"/>
        </w:rPr>
      </w:pPr>
      <w:r w:rsidRPr="0061777D">
        <w:rPr>
          <w:rFonts w:ascii="Arial" w:eastAsia="Arial" w:hAnsi="Arial" w:cs="Arial"/>
          <w:b/>
          <w:bCs/>
          <w:sz w:val="22"/>
          <w:szCs w:val="22"/>
          <w:lang w:val="ms-MY"/>
        </w:rPr>
        <w:t>KELOMPOK KERJA PEMILIHA</w:t>
      </w:r>
      <w:r w:rsidRPr="00142746">
        <w:rPr>
          <w:rFonts w:ascii="Arial" w:eastAsia="Arial" w:hAnsi="Arial" w:cs="Arial"/>
          <w:b/>
          <w:bCs/>
          <w:sz w:val="22"/>
          <w:szCs w:val="22"/>
          <w:lang w:val="ms-MY"/>
        </w:rPr>
        <w:t xml:space="preserve">N </w:t>
      </w:r>
      <w:r w:rsidR="003B529C">
        <w:rPr>
          <w:rFonts w:ascii="Arial" w:eastAsia="Arial" w:hAnsi="Arial" w:cs="Arial"/>
          <w:b/>
          <w:bCs/>
          <w:sz w:val="22"/>
          <w:szCs w:val="22"/>
        </w:rPr>
        <w:t xml:space="preserve">{kode_pokja} </w:t>
      </w:r>
      <w:r w:rsidRPr="0061777D">
        <w:rPr>
          <w:rFonts w:ascii="Arial" w:eastAsia="Arial" w:hAnsi="Arial" w:cs="Arial"/>
          <w:b/>
          <w:bCs/>
          <w:sz w:val="22"/>
          <w:szCs w:val="22"/>
          <w:lang w:val="ms-MY"/>
        </w:rPr>
        <w:t xml:space="preserve">BP2JK WILAYAH KALIMANTAN SELATAN TAHUN ANGGARAN </w:t>
      </w:r>
      <w:r w:rsidR="003B529C">
        <w:rPr>
          <w:rFonts w:ascii="Arial" w:eastAsia="Arial" w:hAnsi="Arial" w:cs="Arial"/>
          <w:b/>
          <w:bCs/>
          <w:sz w:val="22"/>
          <w:szCs w:val="22"/>
        </w:rPr>
        <w:t>{tahun_anggaran}</w:t>
      </w:r>
    </w:p>
    <w:p w14:paraId="17CD8669" w14:textId="77777777" w:rsidR="00205A4A" w:rsidRPr="008A371E" w:rsidRDefault="00205A4A" w:rsidP="00037814">
      <w:pPr>
        <w:spacing w:before="2" w:line="276" w:lineRule="auto"/>
        <w:ind w:right="154"/>
        <w:jc w:val="center"/>
        <w:rPr>
          <w:rFonts w:ascii="Arial" w:eastAsia="Arial" w:hAnsi="Arial" w:cs="Arial"/>
          <w:b/>
          <w:bCs/>
          <w:sz w:val="22"/>
          <w:szCs w:val="22"/>
          <w:lang w:val="ms-MY"/>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64"/>
        <w:gridCol w:w="4576"/>
        <w:gridCol w:w="2003"/>
        <w:gridCol w:w="2115"/>
      </w:tblGrid>
      <w:tr w:rsidR="00205A4A" w:rsidRPr="00B506FD" w14:paraId="0AE80992" w14:textId="77777777" w:rsidTr="008F3C92">
        <w:trPr>
          <w:trHeight w:val="615"/>
          <w:tblHeader/>
        </w:trPr>
        <w:tc>
          <w:tcPr>
            <w:tcW w:w="355" w:type="pct"/>
            <w:tcBorders>
              <w:bottom w:val="single" w:sz="4" w:space="0" w:color="auto"/>
            </w:tcBorders>
            <w:vAlign w:val="center"/>
          </w:tcPr>
          <w:p w14:paraId="42AA2C75" w14:textId="77777777" w:rsidR="00205A4A" w:rsidRPr="000607E9" w:rsidRDefault="00205A4A" w:rsidP="00037814">
            <w:pPr>
              <w:pStyle w:val="ListParagraph"/>
              <w:ind w:left="0" w:right="154"/>
              <w:jc w:val="center"/>
              <w:rPr>
                <w:rFonts w:ascii="Arial" w:hAnsi="Arial" w:cs="Arial"/>
                <w:b/>
                <w:sz w:val="22"/>
                <w:szCs w:val="22"/>
              </w:rPr>
            </w:pPr>
            <w:r w:rsidRPr="000607E9">
              <w:rPr>
                <w:rFonts w:ascii="Arial" w:hAnsi="Arial" w:cs="Arial"/>
                <w:b/>
                <w:bCs/>
                <w:sz w:val="22"/>
                <w:szCs w:val="22"/>
              </w:rPr>
              <w:t>No</w:t>
            </w:r>
          </w:p>
        </w:tc>
        <w:tc>
          <w:tcPr>
            <w:tcW w:w="2445" w:type="pct"/>
            <w:tcBorders>
              <w:bottom w:val="single" w:sz="4" w:space="0" w:color="auto"/>
            </w:tcBorders>
            <w:vAlign w:val="center"/>
          </w:tcPr>
          <w:p w14:paraId="157854D4" w14:textId="77777777" w:rsidR="00205A4A" w:rsidRPr="000607E9" w:rsidRDefault="00205A4A" w:rsidP="00037814">
            <w:pPr>
              <w:pStyle w:val="ListParagraph"/>
              <w:ind w:left="0" w:right="154"/>
              <w:jc w:val="center"/>
              <w:rPr>
                <w:rFonts w:ascii="Arial" w:hAnsi="Arial" w:cs="Arial"/>
                <w:b/>
                <w:sz w:val="22"/>
                <w:szCs w:val="22"/>
              </w:rPr>
            </w:pPr>
            <w:r>
              <w:rPr>
                <w:rFonts w:ascii="Arial" w:hAnsi="Arial" w:cs="Arial"/>
                <w:b/>
                <w:bCs/>
                <w:sz w:val="22"/>
                <w:szCs w:val="22"/>
              </w:rPr>
              <w:t>Nama</w:t>
            </w:r>
          </w:p>
        </w:tc>
        <w:tc>
          <w:tcPr>
            <w:tcW w:w="1070" w:type="pct"/>
            <w:tcBorders>
              <w:bottom w:val="single" w:sz="4" w:space="0" w:color="auto"/>
            </w:tcBorders>
            <w:vAlign w:val="center"/>
          </w:tcPr>
          <w:p w14:paraId="445B1811" w14:textId="77777777" w:rsidR="00205A4A" w:rsidRPr="000607E9" w:rsidRDefault="00205A4A" w:rsidP="00037814">
            <w:pPr>
              <w:pStyle w:val="ListParagraph"/>
              <w:ind w:left="0" w:right="154"/>
              <w:jc w:val="center"/>
              <w:rPr>
                <w:rFonts w:ascii="Arial" w:hAnsi="Arial" w:cs="Arial"/>
                <w:b/>
                <w:sz w:val="22"/>
                <w:szCs w:val="22"/>
              </w:rPr>
            </w:pPr>
            <w:r w:rsidRPr="000607E9">
              <w:rPr>
                <w:rFonts w:ascii="Arial" w:hAnsi="Arial" w:cs="Arial"/>
                <w:b/>
                <w:bCs/>
                <w:sz w:val="22"/>
                <w:szCs w:val="22"/>
              </w:rPr>
              <w:t>Jabatan</w:t>
            </w:r>
          </w:p>
        </w:tc>
        <w:tc>
          <w:tcPr>
            <w:tcW w:w="1130" w:type="pct"/>
            <w:tcBorders>
              <w:bottom w:val="single" w:sz="4" w:space="0" w:color="auto"/>
            </w:tcBorders>
            <w:vAlign w:val="center"/>
          </w:tcPr>
          <w:p w14:paraId="75B70FDA" w14:textId="77777777" w:rsidR="00205A4A" w:rsidRPr="000607E9" w:rsidRDefault="00205A4A" w:rsidP="00037814">
            <w:pPr>
              <w:pStyle w:val="ListParagraph"/>
              <w:ind w:left="0" w:right="154"/>
              <w:jc w:val="center"/>
              <w:rPr>
                <w:rFonts w:ascii="Arial" w:hAnsi="Arial" w:cs="Arial"/>
                <w:b/>
                <w:sz w:val="22"/>
                <w:szCs w:val="22"/>
              </w:rPr>
            </w:pPr>
            <w:r w:rsidRPr="000607E9">
              <w:rPr>
                <w:rFonts w:ascii="Arial" w:hAnsi="Arial" w:cs="Arial"/>
                <w:b/>
                <w:bCs/>
                <w:sz w:val="22"/>
                <w:szCs w:val="22"/>
              </w:rPr>
              <w:t>Tanda Tangan</w:t>
            </w:r>
          </w:p>
        </w:tc>
      </w:tr>
      <w:tr w:rsidR="00103C23" w:rsidRPr="00B506FD" w14:paraId="467D749B" w14:textId="77777777" w:rsidTr="008F3C92">
        <w:trPr>
          <w:trHeight w:val="748"/>
        </w:trPr>
        <w:tc>
          <w:tcPr>
            <w:tcW w:w="355" w:type="pct"/>
            <w:tcBorders>
              <w:top w:val="single" w:sz="4" w:space="0" w:color="auto"/>
              <w:bottom w:val="single" w:sz="4" w:space="0" w:color="auto"/>
            </w:tcBorders>
            <w:vAlign w:val="center"/>
          </w:tcPr>
          <w:p w14:paraId="02C3E4C2" w14:textId="3D610694" w:rsidR="00103C23" w:rsidRPr="00B506FD" w:rsidRDefault="00103C23" w:rsidP="00103C23">
            <w:pPr>
              <w:ind w:right="154"/>
              <w:jc w:val="center"/>
              <w:rPr>
                <w:rFonts w:ascii="Arial" w:hAnsi="Arial" w:cs="Arial"/>
                <w:sz w:val="22"/>
                <w:szCs w:val="22"/>
              </w:rPr>
            </w:pPr>
            <w:r w:rsidRPr="00B506FD">
              <w:rPr>
                <w:rFonts w:ascii="Arial" w:hAnsi="Arial" w:cs="Arial"/>
                <w:sz w:val="22"/>
                <w:szCs w:val="22"/>
              </w:rPr>
              <w:t>1.</w:t>
            </w:r>
          </w:p>
        </w:tc>
        <w:tc>
          <w:tcPr>
            <w:tcW w:w="2445" w:type="pct"/>
            <w:tcBorders>
              <w:top w:val="single" w:sz="4" w:space="0" w:color="auto"/>
              <w:bottom w:val="single" w:sz="4" w:space="0" w:color="auto"/>
            </w:tcBorders>
            <w:vAlign w:val="center"/>
          </w:tcPr>
          <w:p w14:paraId="13EED51F" w14:textId="6D2F97E8" w:rsidR="00103C23" w:rsidRPr="003922E2" w:rsidRDefault="00103C23" w:rsidP="006D467B">
            <w:pPr>
              <w:tabs>
                <w:tab w:val="left" w:pos="6145"/>
              </w:tabs>
              <w:spacing w:line="276" w:lineRule="auto"/>
              <w:contextualSpacing/>
              <w:jc w:val="both"/>
              <w:rPr>
                <w:rFonts w:ascii="Arial" w:eastAsia="Arial" w:hAnsi="Arial" w:cs="Arial"/>
                <w:sz w:val="22"/>
                <w:szCs w:val="22"/>
              </w:rPr>
            </w:pPr>
            <w:r w:rsidRPr="003922E2">
              <w:rPr>
                <w:rFonts w:ascii="Arial" w:hAnsi="Arial" w:cs="Arial"/>
                <w:sz w:val="22"/>
                <w:szCs w:val="22"/>
              </w:rPr>
              <w:t>{ketua_pokja}</w:t>
            </w:r>
          </w:p>
        </w:tc>
        <w:tc>
          <w:tcPr>
            <w:tcW w:w="1070" w:type="pct"/>
            <w:tcBorders>
              <w:top w:val="single" w:sz="4" w:space="0" w:color="auto"/>
              <w:bottom w:val="single" w:sz="4" w:space="0" w:color="auto"/>
            </w:tcBorders>
            <w:vAlign w:val="center"/>
          </w:tcPr>
          <w:p w14:paraId="4C72B099" w14:textId="2D79D9B8" w:rsidR="00103C23" w:rsidRPr="00B506FD" w:rsidRDefault="00103C23" w:rsidP="00103C23">
            <w:pPr>
              <w:ind w:right="154"/>
              <w:jc w:val="center"/>
              <w:rPr>
                <w:rFonts w:ascii="Arial" w:hAnsi="Arial" w:cs="Arial"/>
                <w:sz w:val="22"/>
                <w:szCs w:val="22"/>
              </w:rPr>
            </w:pPr>
            <w:r w:rsidRPr="007026A0">
              <w:rPr>
                <w:rFonts w:ascii="Arial" w:hAnsi="Arial" w:cs="Arial"/>
                <w:sz w:val="22"/>
                <w:szCs w:val="22"/>
              </w:rPr>
              <w:t>Ketua merangkap Anggota</w:t>
            </w:r>
          </w:p>
        </w:tc>
        <w:tc>
          <w:tcPr>
            <w:tcW w:w="1130" w:type="pct"/>
            <w:tcBorders>
              <w:top w:val="single" w:sz="4" w:space="0" w:color="auto"/>
              <w:bottom w:val="single" w:sz="4" w:space="0" w:color="auto"/>
            </w:tcBorders>
            <w:vAlign w:val="center"/>
          </w:tcPr>
          <w:p w14:paraId="66EDA91C" w14:textId="77777777" w:rsidR="00103C23" w:rsidRPr="00B506FD" w:rsidRDefault="00103C23" w:rsidP="00103C23">
            <w:pPr>
              <w:spacing w:before="160"/>
              <w:ind w:right="154"/>
              <w:jc w:val="center"/>
              <w:rPr>
                <w:rFonts w:ascii="Arial" w:hAnsi="Arial" w:cs="Arial"/>
                <w:sz w:val="22"/>
                <w:szCs w:val="22"/>
              </w:rPr>
            </w:pPr>
          </w:p>
        </w:tc>
      </w:tr>
      <w:tr w:rsidR="00103C23" w:rsidRPr="00B506FD" w14:paraId="285888F4" w14:textId="77777777" w:rsidTr="008F3C92">
        <w:trPr>
          <w:trHeight w:val="445"/>
        </w:trPr>
        <w:tc>
          <w:tcPr>
            <w:tcW w:w="355" w:type="pct"/>
            <w:tcBorders>
              <w:top w:val="single" w:sz="4" w:space="0" w:color="auto"/>
              <w:bottom w:val="single" w:sz="4" w:space="0" w:color="auto"/>
            </w:tcBorders>
            <w:vAlign w:val="center"/>
          </w:tcPr>
          <w:p w14:paraId="55EF4B8E" w14:textId="0A94D604" w:rsidR="00103C23" w:rsidRPr="00B506FD" w:rsidRDefault="00103C23" w:rsidP="00103C23">
            <w:pPr>
              <w:ind w:right="154"/>
              <w:jc w:val="center"/>
              <w:rPr>
                <w:rFonts w:ascii="Arial" w:hAnsi="Arial" w:cs="Arial"/>
                <w:sz w:val="22"/>
                <w:szCs w:val="22"/>
              </w:rPr>
            </w:pPr>
            <w:r w:rsidRPr="00B506FD">
              <w:rPr>
                <w:rFonts w:ascii="Arial" w:hAnsi="Arial" w:cs="Arial"/>
                <w:sz w:val="22"/>
                <w:szCs w:val="22"/>
              </w:rPr>
              <w:t>2.</w:t>
            </w:r>
          </w:p>
        </w:tc>
        <w:tc>
          <w:tcPr>
            <w:tcW w:w="2445" w:type="pct"/>
            <w:tcBorders>
              <w:top w:val="single" w:sz="4" w:space="0" w:color="auto"/>
              <w:bottom w:val="single" w:sz="4" w:space="0" w:color="auto"/>
            </w:tcBorders>
            <w:vAlign w:val="center"/>
          </w:tcPr>
          <w:p w14:paraId="1EB2D265" w14:textId="55E38B54" w:rsidR="00103C23" w:rsidRPr="003922E2" w:rsidRDefault="00103C23" w:rsidP="006D467B">
            <w:pPr>
              <w:tabs>
                <w:tab w:val="left" w:pos="6145"/>
              </w:tabs>
              <w:spacing w:line="276" w:lineRule="auto"/>
              <w:contextualSpacing/>
              <w:rPr>
                <w:rFonts w:ascii="Arial" w:eastAsia="Arial" w:hAnsi="Arial" w:cs="Arial"/>
                <w:spacing w:val="2"/>
                <w:sz w:val="22"/>
                <w:szCs w:val="22"/>
                <w:highlight w:val="yellow"/>
              </w:rPr>
            </w:pPr>
            <w:r w:rsidRPr="003922E2">
              <w:rPr>
                <w:rFonts w:ascii="Arial" w:hAnsi="Arial" w:cs="Arial"/>
                <w:sz w:val="22"/>
                <w:szCs w:val="22"/>
              </w:rPr>
              <w:t>{sekre_pokja}</w:t>
            </w:r>
          </w:p>
        </w:tc>
        <w:tc>
          <w:tcPr>
            <w:tcW w:w="1070" w:type="pct"/>
            <w:tcBorders>
              <w:top w:val="single" w:sz="4" w:space="0" w:color="auto"/>
              <w:bottom w:val="single" w:sz="4" w:space="0" w:color="auto"/>
            </w:tcBorders>
            <w:vAlign w:val="center"/>
          </w:tcPr>
          <w:p w14:paraId="4D3E28DC" w14:textId="7B66FD57" w:rsidR="00103C23" w:rsidRPr="00B506FD" w:rsidRDefault="00103C23" w:rsidP="00103C23">
            <w:pPr>
              <w:ind w:right="154"/>
              <w:jc w:val="center"/>
              <w:rPr>
                <w:rFonts w:ascii="Arial" w:hAnsi="Arial" w:cs="Arial"/>
                <w:sz w:val="22"/>
                <w:szCs w:val="22"/>
              </w:rPr>
            </w:pPr>
            <w:r w:rsidRPr="00680C2F">
              <w:rPr>
                <w:rFonts w:ascii="Arial" w:hAnsi="Arial" w:cs="Arial"/>
                <w:sz w:val="22"/>
                <w:szCs w:val="22"/>
              </w:rPr>
              <w:t>Sekretaris merangkap Anggota</w:t>
            </w:r>
          </w:p>
        </w:tc>
        <w:tc>
          <w:tcPr>
            <w:tcW w:w="1130" w:type="pct"/>
            <w:tcBorders>
              <w:top w:val="single" w:sz="4" w:space="0" w:color="auto"/>
              <w:bottom w:val="single" w:sz="4" w:space="0" w:color="auto"/>
            </w:tcBorders>
            <w:vAlign w:val="center"/>
          </w:tcPr>
          <w:p w14:paraId="64B2544A" w14:textId="0E7EFEAA" w:rsidR="00103C23" w:rsidRPr="00B506FD" w:rsidRDefault="00103C23" w:rsidP="00103C23">
            <w:pPr>
              <w:spacing w:before="160"/>
              <w:ind w:right="154"/>
              <w:jc w:val="center"/>
              <w:rPr>
                <w:rFonts w:ascii="Arial" w:hAnsi="Arial" w:cs="Arial"/>
                <w:sz w:val="22"/>
                <w:szCs w:val="22"/>
              </w:rPr>
            </w:pPr>
          </w:p>
        </w:tc>
      </w:tr>
      <w:tr w:rsidR="00F2586D" w:rsidRPr="00B506FD" w14:paraId="5B4C6804" w14:textId="77777777" w:rsidTr="008F3C92">
        <w:trPr>
          <w:trHeight w:val="785"/>
        </w:trPr>
        <w:tc>
          <w:tcPr>
            <w:tcW w:w="355" w:type="pct"/>
            <w:tcBorders>
              <w:top w:val="single" w:sz="4" w:space="0" w:color="auto"/>
              <w:bottom w:val="single" w:sz="4" w:space="0" w:color="auto"/>
            </w:tcBorders>
            <w:vAlign w:val="center"/>
          </w:tcPr>
          <w:p w14:paraId="678ACBF5" w14:textId="7CF36633" w:rsidR="00F2586D" w:rsidRPr="00B506FD" w:rsidRDefault="00F2586D" w:rsidP="00F2586D">
            <w:pPr>
              <w:ind w:right="154"/>
              <w:jc w:val="center"/>
              <w:rPr>
                <w:rFonts w:ascii="Arial" w:hAnsi="Arial" w:cs="Arial"/>
                <w:sz w:val="22"/>
                <w:szCs w:val="22"/>
              </w:rPr>
            </w:pPr>
            <w:r w:rsidRPr="00B506FD">
              <w:rPr>
                <w:rFonts w:ascii="Arial" w:hAnsi="Arial" w:cs="Arial"/>
                <w:sz w:val="22"/>
                <w:szCs w:val="22"/>
              </w:rPr>
              <w:t>3.</w:t>
            </w:r>
          </w:p>
        </w:tc>
        <w:tc>
          <w:tcPr>
            <w:tcW w:w="2445" w:type="pct"/>
            <w:tcBorders>
              <w:top w:val="single" w:sz="4" w:space="0" w:color="auto"/>
              <w:bottom w:val="single" w:sz="4" w:space="0" w:color="auto"/>
            </w:tcBorders>
            <w:vAlign w:val="center"/>
          </w:tcPr>
          <w:p w14:paraId="160FA1F7" w14:textId="719B8170" w:rsidR="00F2586D" w:rsidRPr="003922E2" w:rsidRDefault="00F2586D" w:rsidP="00F2586D">
            <w:pPr>
              <w:tabs>
                <w:tab w:val="left" w:pos="6145"/>
              </w:tabs>
              <w:spacing w:line="276" w:lineRule="auto"/>
              <w:contextualSpacing/>
              <w:jc w:val="both"/>
              <w:rPr>
                <w:rFonts w:ascii="Arial" w:eastAsia="Arial" w:hAnsi="Arial" w:cs="Arial"/>
                <w:spacing w:val="2"/>
                <w:sz w:val="22"/>
                <w:szCs w:val="22"/>
                <w:highlight w:val="yellow"/>
              </w:rPr>
            </w:pPr>
            <w:r w:rsidRPr="005B5222">
              <w:rPr>
                <w:rFonts w:ascii="Arial" w:hAnsi="Arial" w:cs="Arial"/>
                <w:sz w:val="22"/>
                <w:szCs w:val="22"/>
              </w:rPr>
              <w:t>{anggota_pokja</w:t>
            </w:r>
            <w:r>
              <w:rPr>
                <w:rFonts w:ascii="Arial" w:hAnsi="Arial" w:cs="Arial"/>
                <w:sz w:val="22"/>
                <w:szCs w:val="22"/>
                <w:lang w:val="en-US"/>
              </w:rPr>
              <w:t>1</w:t>
            </w:r>
            <w:r w:rsidRPr="005B5222">
              <w:rPr>
                <w:rFonts w:ascii="Arial" w:hAnsi="Arial" w:cs="Arial"/>
                <w:sz w:val="22"/>
                <w:szCs w:val="22"/>
              </w:rPr>
              <w:t>}</w:t>
            </w:r>
          </w:p>
        </w:tc>
        <w:tc>
          <w:tcPr>
            <w:tcW w:w="1070" w:type="pct"/>
            <w:tcBorders>
              <w:top w:val="single" w:sz="4" w:space="0" w:color="auto"/>
              <w:bottom w:val="single" w:sz="4" w:space="0" w:color="auto"/>
            </w:tcBorders>
            <w:vAlign w:val="center"/>
          </w:tcPr>
          <w:p w14:paraId="70C52E5C" w14:textId="55BA25D5" w:rsidR="00F2586D" w:rsidRPr="00B506FD" w:rsidRDefault="00F2586D" w:rsidP="00F2586D">
            <w:pPr>
              <w:ind w:right="154"/>
              <w:jc w:val="center"/>
              <w:rPr>
                <w:rFonts w:ascii="Arial" w:hAnsi="Arial" w:cs="Arial"/>
                <w:sz w:val="22"/>
                <w:szCs w:val="22"/>
              </w:rPr>
            </w:pPr>
            <w:r w:rsidRPr="007026A0">
              <w:rPr>
                <w:rFonts w:ascii="Arial" w:hAnsi="Arial" w:cs="Arial"/>
                <w:sz w:val="22"/>
                <w:szCs w:val="22"/>
              </w:rPr>
              <w:t>Anggota</w:t>
            </w:r>
          </w:p>
        </w:tc>
        <w:tc>
          <w:tcPr>
            <w:tcW w:w="1130" w:type="pct"/>
            <w:tcBorders>
              <w:top w:val="single" w:sz="4" w:space="0" w:color="auto"/>
              <w:bottom w:val="single" w:sz="4" w:space="0" w:color="auto"/>
            </w:tcBorders>
            <w:vAlign w:val="center"/>
          </w:tcPr>
          <w:p w14:paraId="57907103" w14:textId="77777777" w:rsidR="00F2586D" w:rsidRPr="00B506FD" w:rsidRDefault="00F2586D" w:rsidP="00F2586D">
            <w:pPr>
              <w:spacing w:before="160"/>
              <w:ind w:right="154"/>
              <w:jc w:val="center"/>
              <w:rPr>
                <w:rFonts w:ascii="Arial" w:hAnsi="Arial" w:cs="Arial"/>
                <w:sz w:val="22"/>
                <w:szCs w:val="22"/>
              </w:rPr>
            </w:pPr>
          </w:p>
        </w:tc>
      </w:tr>
      <w:tr w:rsidR="00F2586D" w:rsidRPr="00B506FD" w14:paraId="633F2D65" w14:textId="77777777" w:rsidTr="008F3C92">
        <w:trPr>
          <w:trHeight w:val="696"/>
        </w:trPr>
        <w:tc>
          <w:tcPr>
            <w:tcW w:w="355" w:type="pct"/>
            <w:tcBorders>
              <w:top w:val="single" w:sz="4" w:space="0" w:color="auto"/>
              <w:bottom w:val="single" w:sz="4" w:space="0" w:color="auto"/>
            </w:tcBorders>
            <w:vAlign w:val="center"/>
          </w:tcPr>
          <w:p w14:paraId="1D3F38D2" w14:textId="7B4E6C7B" w:rsidR="00F2586D" w:rsidRPr="00B506FD" w:rsidRDefault="00F2586D" w:rsidP="00F2586D">
            <w:pPr>
              <w:ind w:right="154"/>
              <w:jc w:val="center"/>
              <w:rPr>
                <w:rFonts w:ascii="Arial" w:hAnsi="Arial" w:cs="Arial"/>
                <w:sz w:val="22"/>
                <w:szCs w:val="22"/>
              </w:rPr>
            </w:pPr>
            <w:r w:rsidRPr="00B506FD">
              <w:rPr>
                <w:rFonts w:ascii="Arial" w:hAnsi="Arial" w:cs="Arial"/>
                <w:sz w:val="22"/>
                <w:szCs w:val="22"/>
              </w:rPr>
              <w:t>4.</w:t>
            </w:r>
          </w:p>
        </w:tc>
        <w:tc>
          <w:tcPr>
            <w:tcW w:w="2445" w:type="pct"/>
            <w:tcBorders>
              <w:top w:val="single" w:sz="4" w:space="0" w:color="auto"/>
              <w:bottom w:val="single" w:sz="4" w:space="0" w:color="auto"/>
            </w:tcBorders>
            <w:vAlign w:val="center"/>
          </w:tcPr>
          <w:p w14:paraId="7821D35E" w14:textId="1CA4E004" w:rsidR="00F2586D" w:rsidRPr="003922E2" w:rsidRDefault="00F2586D" w:rsidP="00F2586D">
            <w:pPr>
              <w:tabs>
                <w:tab w:val="left" w:pos="6145"/>
              </w:tabs>
              <w:spacing w:line="276" w:lineRule="auto"/>
              <w:contextualSpacing/>
              <w:jc w:val="both"/>
              <w:rPr>
                <w:rFonts w:ascii="Arial" w:eastAsia="Arial" w:hAnsi="Arial" w:cs="Arial"/>
                <w:spacing w:val="2"/>
                <w:sz w:val="22"/>
                <w:szCs w:val="22"/>
                <w:highlight w:val="yellow"/>
              </w:rPr>
            </w:pPr>
            <w:r w:rsidRPr="005B5222">
              <w:rPr>
                <w:rFonts w:ascii="Arial" w:hAnsi="Arial" w:cs="Arial"/>
                <w:sz w:val="22"/>
                <w:szCs w:val="22"/>
              </w:rPr>
              <w:t>{anggota_pokja</w:t>
            </w:r>
            <w:r>
              <w:rPr>
                <w:rFonts w:ascii="Arial" w:hAnsi="Arial" w:cs="Arial"/>
                <w:sz w:val="22"/>
                <w:szCs w:val="22"/>
                <w:lang w:val="en-US"/>
              </w:rPr>
              <w:t>2</w:t>
            </w:r>
            <w:r w:rsidRPr="005B5222">
              <w:rPr>
                <w:rFonts w:ascii="Arial" w:hAnsi="Arial" w:cs="Arial"/>
                <w:sz w:val="22"/>
                <w:szCs w:val="22"/>
              </w:rPr>
              <w:t>}</w:t>
            </w:r>
          </w:p>
        </w:tc>
        <w:tc>
          <w:tcPr>
            <w:tcW w:w="1070" w:type="pct"/>
            <w:tcBorders>
              <w:top w:val="single" w:sz="4" w:space="0" w:color="auto"/>
              <w:bottom w:val="single" w:sz="4" w:space="0" w:color="auto"/>
            </w:tcBorders>
            <w:vAlign w:val="center"/>
          </w:tcPr>
          <w:p w14:paraId="44B6A560" w14:textId="12801ABA" w:rsidR="00F2586D" w:rsidRPr="00B506FD" w:rsidRDefault="00F2586D" w:rsidP="00F2586D">
            <w:pPr>
              <w:ind w:right="154"/>
              <w:jc w:val="center"/>
              <w:rPr>
                <w:rFonts w:ascii="Arial" w:hAnsi="Arial" w:cs="Arial"/>
                <w:sz w:val="22"/>
                <w:szCs w:val="22"/>
              </w:rPr>
            </w:pPr>
            <w:r w:rsidRPr="007026A0">
              <w:rPr>
                <w:rFonts w:ascii="Arial" w:hAnsi="Arial" w:cs="Arial"/>
                <w:sz w:val="22"/>
                <w:szCs w:val="22"/>
              </w:rPr>
              <w:t>Anggota</w:t>
            </w:r>
          </w:p>
        </w:tc>
        <w:tc>
          <w:tcPr>
            <w:tcW w:w="1130" w:type="pct"/>
            <w:tcBorders>
              <w:top w:val="single" w:sz="4" w:space="0" w:color="auto"/>
              <w:bottom w:val="single" w:sz="4" w:space="0" w:color="auto"/>
            </w:tcBorders>
            <w:vAlign w:val="center"/>
          </w:tcPr>
          <w:p w14:paraId="2DF320D4" w14:textId="4E28F966" w:rsidR="00F2586D" w:rsidRPr="00B506FD" w:rsidRDefault="00F2586D" w:rsidP="00F2586D">
            <w:pPr>
              <w:spacing w:before="160"/>
              <w:ind w:right="154"/>
              <w:rPr>
                <w:rFonts w:ascii="Arial" w:hAnsi="Arial" w:cs="Arial"/>
                <w:sz w:val="22"/>
                <w:szCs w:val="22"/>
              </w:rPr>
            </w:pPr>
          </w:p>
        </w:tc>
      </w:tr>
      <w:tr w:rsidR="00F2586D" w:rsidRPr="00B506FD" w14:paraId="65F637A4" w14:textId="77777777" w:rsidTr="008F3C92">
        <w:trPr>
          <w:trHeight w:val="835"/>
        </w:trPr>
        <w:tc>
          <w:tcPr>
            <w:tcW w:w="355" w:type="pct"/>
            <w:tcBorders>
              <w:top w:val="single" w:sz="4" w:space="0" w:color="auto"/>
              <w:bottom w:val="single" w:sz="4" w:space="0" w:color="auto"/>
            </w:tcBorders>
            <w:vAlign w:val="center"/>
          </w:tcPr>
          <w:p w14:paraId="09BD675E" w14:textId="303F47E6" w:rsidR="00F2586D" w:rsidRPr="00B506FD" w:rsidRDefault="00F2586D" w:rsidP="00F2586D">
            <w:pPr>
              <w:ind w:right="154"/>
              <w:jc w:val="center"/>
              <w:rPr>
                <w:rFonts w:ascii="Arial" w:hAnsi="Arial" w:cs="Arial"/>
                <w:sz w:val="22"/>
                <w:szCs w:val="22"/>
              </w:rPr>
            </w:pPr>
            <w:r w:rsidRPr="00B506FD">
              <w:rPr>
                <w:rFonts w:ascii="Arial" w:hAnsi="Arial" w:cs="Arial"/>
                <w:sz w:val="22"/>
                <w:szCs w:val="22"/>
              </w:rPr>
              <w:t>5.</w:t>
            </w:r>
          </w:p>
        </w:tc>
        <w:tc>
          <w:tcPr>
            <w:tcW w:w="2445" w:type="pct"/>
            <w:tcBorders>
              <w:top w:val="single" w:sz="4" w:space="0" w:color="auto"/>
              <w:bottom w:val="single" w:sz="4" w:space="0" w:color="auto"/>
            </w:tcBorders>
            <w:vAlign w:val="center"/>
          </w:tcPr>
          <w:p w14:paraId="41908EA2" w14:textId="3F82B3BC" w:rsidR="00F2586D" w:rsidRPr="003922E2" w:rsidRDefault="00F2586D" w:rsidP="00F2586D">
            <w:pPr>
              <w:tabs>
                <w:tab w:val="left" w:pos="6145"/>
              </w:tabs>
              <w:spacing w:line="276" w:lineRule="auto"/>
              <w:contextualSpacing/>
              <w:rPr>
                <w:rFonts w:ascii="Arial" w:eastAsia="Arial" w:hAnsi="Arial" w:cs="Arial"/>
                <w:spacing w:val="2"/>
                <w:sz w:val="22"/>
                <w:szCs w:val="22"/>
                <w:highlight w:val="yellow"/>
              </w:rPr>
            </w:pPr>
            <w:r w:rsidRPr="005B5222">
              <w:rPr>
                <w:rFonts w:ascii="Arial" w:hAnsi="Arial" w:cs="Arial"/>
                <w:sz w:val="22"/>
                <w:szCs w:val="22"/>
              </w:rPr>
              <w:t>{anggota_pokja</w:t>
            </w:r>
            <w:r>
              <w:rPr>
                <w:rFonts w:ascii="Arial" w:hAnsi="Arial" w:cs="Arial"/>
                <w:sz w:val="22"/>
                <w:szCs w:val="22"/>
                <w:lang w:val="en-US"/>
              </w:rPr>
              <w:t>3</w:t>
            </w:r>
            <w:r w:rsidRPr="005B5222">
              <w:rPr>
                <w:rFonts w:ascii="Arial" w:hAnsi="Arial" w:cs="Arial"/>
                <w:sz w:val="22"/>
                <w:szCs w:val="22"/>
              </w:rPr>
              <w:t>}</w:t>
            </w:r>
          </w:p>
        </w:tc>
        <w:tc>
          <w:tcPr>
            <w:tcW w:w="1070" w:type="pct"/>
            <w:tcBorders>
              <w:top w:val="single" w:sz="4" w:space="0" w:color="auto"/>
              <w:bottom w:val="single" w:sz="4" w:space="0" w:color="auto"/>
            </w:tcBorders>
            <w:vAlign w:val="center"/>
          </w:tcPr>
          <w:p w14:paraId="61BCB783" w14:textId="10639388" w:rsidR="00F2586D" w:rsidRPr="00B506FD" w:rsidRDefault="00F2586D" w:rsidP="00F2586D">
            <w:pPr>
              <w:ind w:right="154"/>
              <w:jc w:val="center"/>
              <w:rPr>
                <w:rFonts w:ascii="Arial" w:hAnsi="Arial" w:cs="Arial"/>
                <w:sz w:val="22"/>
                <w:szCs w:val="22"/>
              </w:rPr>
            </w:pPr>
            <w:r w:rsidRPr="007026A0">
              <w:rPr>
                <w:rFonts w:ascii="Arial" w:hAnsi="Arial" w:cs="Arial"/>
                <w:sz w:val="22"/>
                <w:szCs w:val="22"/>
              </w:rPr>
              <w:t>Anggota</w:t>
            </w:r>
          </w:p>
        </w:tc>
        <w:tc>
          <w:tcPr>
            <w:tcW w:w="1130" w:type="pct"/>
            <w:tcBorders>
              <w:top w:val="single" w:sz="4" w:space="0" w:color="auto"/>
              <w:bottom w:val="single" w:sz="4" w:space="0" w:color="auto"/>
            </w:tcBorders>
            <w:vAlign w:val="center"/>
          </w:tcPr>
          <w:p w14:paraId="1FD9148D" w14:textId="17465F32" w:rsidR="00F2586D" w:rsidRPr="00B506FD" w:rsidRDefault="00F2586D" w:rsidP="00F2586D">
            <w:pPr>
              <w:ind w:right="154"/>
              <w:jc w:val="center"/>
              <w:rPr>
                <w:rFonts w:ascii="Arial" w:hAnsi="Arial" w:cs="Arial"/>
                <w:sz w:val="22"/>
                <w:szCs w:val="22"/>
              </w:rPr>
            </w:pPr>
          </w:p>
        </w:tc>
      </w:tr>
    </w:tbl>
    <w:p w14:paraId="31C1874A" w14:textId="77777777" w:rsidR="00205A4A" w:rsidRPr="00B506FD" w:rsidRDefault="00205A4A" w:rsidP="00037814">
      <w:pPr>
        <w:spacing w:line="271" w:lineRule="auto"/>
        <w:ind w:right="154"/>
        <w:contextualSpacing/>
        <w:jc w:val="center"/>
        <w:rPr>
          <w:rFonts w:ascii="Tahoma" w:hAnsi="Tahoma" w:cs="Tahoma"/>
        </w:rPr>
      </w:pPr>
    </w:p>
    <w:p w14:paraId="686FED42" w14:textId="77777777" w:rsidR="00205A4A" w:rsidRPr="00B506FD" w:rsidRDefault="00205A4A" w:rsidP="00037814">
      <w:pPr>
        <w:spacing w:before="2" w:line="276" w:lineRule="auto"/>
        <w:ind w:right="154"/>
        <w:rPr>
          <w:rFonts w:ascii="Arial" w:hAnsi="Arial" w:cs="Arial"/>
          <w:sz w:val="22"/>
          <w:szCs w:val="22"/>
        </w:rPr>
      </w:pPr>
    </w:p>
    <w:p w14:paraId="1C64CBCE" w14:textId="0FEE12D4" w:rsidR="008E0EDA" w:rsidRPr="005A1202" w:rsidRDefault="00BC3FB7" w:rsidP="00037814">
      <w:pPr>
        <w:spacing w:line="276" w:lineRule="auto"/>
        <w:ind w:right="154"/>
        <w:jc w:val="center"/>
        <w:rPr>
          <w:rFonts w:ascii="Arial" w:eastAsia="Arial" w:hAnsi="Arial" w:cs="Arial"/>
          <w:b/>
          <w:bCs/>
          <w:sz w:val="22"/>
          <w:szCs w:val="22"/>
          <w:lang w:val="ms-MY"/>
        </w:rPr>
      </w:pPr>
      <w:r w:rsidRPr="00BC3FB7">
        <w:rPr>
          <w:rFonts w:ascii="Arial" w:eastAsia="Arial" w:hAnsi="Arial" w:cs="Arial"/>
          <w:b/>
          <w:bCs/>
          <w:sz w:val="22"/>
          <w:szCs w:val="22"/>
          <w:lang w:val="ms-MY"/>
        </w:rPr>
        <w:t>{satuan_kerja</w:t>
      </w:r>
      <w:r w:rsidR="002F75E2">
        <w:rPr>
          <w:rFonts w:ascii="Arial" w:eastAsia="Arial" w:hAnsi="Arial" w:cs="Arial"/>
          <w:b/>
          <w:bCs/>
          <w:sz w:val="22"/>
          <w:szCs w:val="22"/>
        </w:rPr>
        <w:t>_upper</w:t>
      </w:r>
      <w:r w:rsidRPr="00BC3FB7">
        <w:rPr>
          <w:rFonts w:ascii="Arial" w:eastAsia="Arial" w:hAnsi="Arial" w:cs="Arial"/>
          <w:b/>
          <w:bCs/>
          <w:sz w:val="22"/>
          <w:szCs w:val="22"/>
          <w:lang w:val="ms-MY"/>
        </w:rPr>
        <w:t>}</w:t>
      </w:r>
    </w:p>
    <w:p w14:paraId="29604E4E" w14:textId="77777777" w:rsidR="00197DB9" w:rsidRPr="008A371E" w:rsidRDefault="00197DB9" w:rsidP="00037814">
      <w:pPr>
        <w:spacing w:before="2" w:line="276" w:lineRule="auto"/>
        <w:ind w:right="154"/>
        <w:jc w:val="center"/>
        <w:rPr>
          <w:rFonts w:ascii="Arial" w:eastAsia="Arial" w:hAnsi="Arial" w:cs="Arial"/>
          <w:b/>
          <w:bCs/>
          <w:sz w:val="22"/>
          <w:szCs w:val="22"/>
          <w:lang w:val="ms-MY"/>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64"/>
        <w:gridCol w:w="4367"/>
        <w:gridCol w:w="2210"/>
        <w:gridCol w:w="2117"/>
      </w:tblGrid>
      <w:tr w:rsidR="00205A4A" w:rsidRPr="00B506FD" w14:paraId="607C8C6C" w14:textId="77777777" w:rsidTr="00037814">
        <w:trPr>
          <w:trHeight w:val="624"/>
          <w:tblHeader/>
        </w:trPr>
        <w:tc>
          <w:tcPr>
            <w:tcW w:w="348" w:type="pct"/>
            <w:tcBorders>
              <w:bottom w:val="single" w:sz="4" w:space="0" w:color="auto"/>
            </w:tcBorders>
            <w:vAlign w:val="center"/>
          </w:tcPr>
          <w:p w14:paraId="05F83715" w14:textId="77777777" w:rsidR="00205A4A" w:rsidRPr="00B506FD" w:rsidRDefault="00205A4A" w:rsidP="00037814">
            <w:pPr>
              <w:ind w:right="154"/>
              <w:jc w:val="center"/>
              <w:rPr>
                <w:rFonts w:ascii="Arial" w:hAnsi="Arial" w:cs="Arial"/>
                <w:sz w:val="22"/>
                <w:szCs w:val="22"/>
              </w:rPr>
            </w:pPr>
            <w:r w:rsidRPr="000607E9">
              <w:rPr>
                <w:rFonts w:ascii="Arial" w:hAnsi="Arial" w:cs="Arial"/>
                <w:b/>
                <w:bCs/>
                <w:sz w:val="22"/>
                <w:szCs w:val="22"/>
              </w:rPr>
              <w:t>No</w:t>
            </w:r>
          </w:p>
        </w:tc>
        <w:tc>
          <w:tcPr>
            <w:tcW w:w="2336" w:type="pct"/>
            <w:tcBorders>
              <w:bottom w:val="single" w:sz="4" w:space="0" w:color="auto"/>
            </w:tcBorders>
            <w:vAlign w:val="center"/>
          </w:tcPr>
          <w:p w14:paraId="1E65E185" w14:textId="77777777" w:rsidR="00205A4A" w:rsidRPr="00B506FD" w:rsidRDefault="00205A4A" w:rsidP="00037814">
            <w:pPr>
              <w:ind w:right="154"/>
              <w:jc w:val="center"/>
              <w:rPr>
                <w:rFonts w:ascii="Arial" w:hAnsi="Arial" w:cs="Arial"/>
                <w:sz w:val="22"/>
                <w:szCs w:val="22"/>
              </w:rPr>
            </w:pPr>
            <w:r>
              <w:rPr>
                <w:rFonts w:ascii="Arial" w:hAnsi="Arial" w:cs="Arial"/>
                <w:b/>
                <w:bCs/>
                <w:sz w:val="22"/>
                <w:szCs w:val="22"/>
              </w:rPr>
              <w:t>Nama</w:t>
            </w:r>
          </w:p>
        </w:tc>
        <w:tc>
          <w:tcPr>
            <w:tcW w:w="1183" w:type="pct"/>
            <w:tcBorders>
              <w:bottom w:val="single" w:sz="4" w:space="0" w:color="auto"/>
            </w:tcBorders>
            <w:vAlign w:val="center"/>
          </w:tcPr>
          <w:p w14:paraId="45896A55" w14:textId="77777777" w:rsidR="00205A4A" w:rsidRPr="00B506FD" w:rsidRDefault="00205A4A" w:rsidP="00037814">
            <w:pPr>
              <w:ind w:right="154"/>
              <w:jc w:val="center"/>
              <w:rPr>
                <w:rFonts w:ascii="Arial" w:hAnsi="Arial" w:cs="Arial"/>
                <w:sz w:val="22"/>
                <w:szCs w:val="22"/>
              </w:rPr>
            </w:pPr>
            <w:r w:rsidRPr="000607E9">
              <w:rPr>
                <w:rFonts w:ascii="Arial" w:hAnsi="Arial" w:cs="Arial"/>
                <w:b/>
                <w:bCs/>
                <w:sz w:val="22"/>
                <w:szCs w:val="22"/>
              </w:rPr>
              <w:t>Jabatan</w:t>
            </w:r>
          </w:p>
        </w:tc>
        <w:tc>
          <w:tcPr>
            <w:tcW w:w="1133" w:type="pct"/>
            <w:tcBorders>
              <w:bottom w:val="single" w:sz="4" w:space="0" w:color="auto"/>
            </w:tcBorders>
            <w:vAlign w:val="center"/>
          </w:tcPr>
          <w:p w14:paraId="43C10F80" w14:textId="77777777" w:rsidR="00205A4A" w:rsidRPr="00B506FD" w:rsidRDefault="00205A4A" w:rsidP="00037814">
            <w:pPr>
              <w:ind w:right="154"/>
              <w:jc w:val="center"/>
              <w:rPr>
                <w:rFonts w:ascii="Arial" w:hAnsi="Arial" w:cs="Arial"/>
                <w:sz w:val="22"/>
                <w:szCs w:val="22"/>
              </w:rPr>
            </w:pPr>
            <w:r w:rsidRPr="000607E9">
              <w:rPr>
                <w:rFonts w:ascii="Arial" w:hAnsi="Arial" w:cs="Arial"/>
                <w:b/>
                <w:bCs/>
                <w:sz w:val="22"/>
                <w:szCs w:val="22"/>
              </w:rPr>
              <w:t>Tanda Tangan</w:t>
            </w:r>
          </w:p>
        </w:tc>
      </w:tr>
      <w:tr w:rsidR="008C5ED7" w:rsidRPr="00B506FD" w14:paraId="42DFE6F5" w14:textId="77777777" w:rsidTr="00037814">
        <w:trPr>
          <w:trHeight w:val="788"/>
        </w:trPr>
        <w:tc>
          <w:tcPr>
            <w:tcW w:w="348" w:type="pct"/>
            <w:tcBorders>
              <w:top w:val="single" w:sz="4" w:space="0" w:color="auto"/>
              <w:bottom w:val="single" w:sz="4" w:space="0" w:color="auto"/>
            </w:tcBorders>
            <w:vAlign w:val="center"/>
          </w:tcPr>
          <w:p w14:paraId="2523ECCB" w14:textId="7AD8E020" w:rsidR="008C5ED7" w:rsidRPr="00B506FD" w:rsidRDefault="008C5ED7" w:rsidP="00037814">
            <w:pPr>
              <w:ind w:right="154"/>
              <w:jc w:val="center"/>
              <w:rPr>
                <w:rFonts w:ascii="Arial" w:hAnsi="Arial" w:cs="Arial"/>
                <w:sz w:val="22"/>
                <w:szCs w:val="22"/>
              </w:rPr>
            </w:pPr>
            <w:r w:rsidRPr="00B506FD">
              <w:rPr>
                <w:rFonts w:ascii="Arial" w:hAnsi="Arial" w:cs="Arial"/>
                <w:sz w:val="22"/>
                <w:szCs w:val="22"/>
              </w:rPr>
              <w:t>1.</w:t>
            </w:r>
          </w:p>
        </w:tc>
        <w:tc>
          <w:tcPr>
            <w:tcW w:w="2336" w:type="pct"/>
            <w:tcBorders>
              <w:top w:val="single" w:sz="4" w:space="0" w:color="auto"/>
              <w:bottom w:val="single" w:sz="4" w:space="0" w:color="auto"/>
            </w:tcBorders>
            <w:vAlign w:val="center"/>
          </w:tcPr>
          <w:p w14:paraId="25A40A88" w14:textId="2C34403F" w:rsidR="008C5ED7" w:rsidRPr="003922E2" w:rsidRDefault="006D467B" w:rsidP="006D467B">
            <w:pPr>
              <w:ind w:right="154"/>
              <w:rPr>
                <w:rFonts w:ascii="Arial" w:eastAsia="Arial" w:hAnsi="Arial" w:cs="Arial"/>
                <w:sz w:val="22"/>
                <w:szCs w:val="22"/>
                <w:lang w:val="en-US"/>
              </w:rPr>
            </w:pPr>
            <w:r w:rsidRPr="003922E2">
              <w:rPr>
                <w:rFonts w:ascii="Arial" w:eastAsia="Arial" w:hAnsi="Arial" w:cs="Arial"/>
                <w:spacing w:val="-2"/>
                <w:sz w:val="22"/>
                <w:szCs w:val="22"/>
                <w:lang w:val="en-US"/>
              </w:rPr>
              <w:t>{</w:t>
            </w:r>
            <w:proofErr w:type="spellStart"/>
            <w:r w:rsidRPr="003922E2">
              <w:rPr>
                <w:rFonts w:ascii="Arial" w:eastAsia="Arial" w:hAnsi="Arial" w:cs="Arial"/>
                <w:spacing w:val="-2"/>
                <w:sz w:val="22"/>
                <w:szCs w:val="22"/>
                <w:lang w:val="en-US"/>
              </w:rPr>
              <w:t>nama_ppk</w:t>
            </w:r>
            <w:proofErr w:type="spellEnd"/>
            <w:r w:rsidRPr="003922E2">
              <w:rPr>
                <w:rFonts w:ascii="Arial" w:eastAsia="Arial" w:hAnsi="Arial" w:cs="Arial"/>
                <w:spacing w:val="-2"/>
                <w:sz w:val="22"/>
                <w:szCs w:val="22"/>
                <w:lang w:val="en-US"/>
              </w:rPr>
              <w:t>}</w:t>
            </w:r>
          </w:p>
        </w:tc>
        <w:tc>
          <w:tcPr>
            <w:tcW w:w="1183" w:type="pct"/>
            <w:tcBorders>
              <w:top w:val="single" w:sz="4" w:space="0" w:color="auto"/>
              <w:bottom w:val="single" w:sz="4" w:space="0" w:color="auto"/>
            </w:tcBorders>
            <w:vAlign w:val="center"/>
          </w:tcPr>
          <w:p w14:paraId="2134D1DC" w14:textId="5EC92E3B" w:rsidR="008C5ED7" w:rsidRPr="006D467B" w:rsidRDefault="006D467B" w:rsidP="00037814">
            <w:pPr>
              <w:ind w:right="154"/>
              <w:jc w:val="center"/>
              <w:rPr>
                <w:rFonts w:ascii="Arial" w:hAnsi="Arial" w:cs="Arial"/>
                <w:sz w:val="22"/>
                <w:szCs w:val="22"/>
                <w:lang w:val="en-US"/>
              </w:rPr>
            </w:pPr>
            <w:r w:rsidRPr="006D467B">
              <w:rPr>
                <w:rFonts w:ascii="Arial" w:hAnsi="Arial" w:cs="Arial"/>
                <w:sz w:val="22"/>
                <w:szCs w:val="22"/>
                <w:lang w:val="en-US"/>
              </w:rPr>
              <w:t>{</w:t>
            </w:r>
            <w:proofErr w:type="spellStart"/>
            <w:r w:rsidRPr="006D467B">
              <w:rPr>
                <w:rFonts w:ascii="Arial" w:hAnsi="Arial" w:cs="Arial"/>
                <w:sz w:val="22"/>
                <w:szCs w:val="22"/>
                <w:lang w:val="en-US"/>
              </w:rPr>
              <w:t>ppk</w:t>
            </w:r>
            <w:proofErr w:type="spellEnd"/>
            <w:r w:rsidRPr="006D467B">
              <w:rPr>
                <w:rFonts w:ascii="Arial" w:hAnsi="Arial" w:cs="Arial"/>
                <w:sz w:val="22"/>
                <w:szCs w:val="22"/>
                <w:lang w:val="en-US"/>
              </w:rPr>
              <w:t>}</w:t>
            </w:r>
          </w:p>
        </w:tc>
        <w:tc>
          <w:tcPr>
            <w:tcW w:w="1133" w:type="pct"/>
            <w:tcBorders>
              <w:top w:val="single" w:sz="4" w:space="0" w:color="auto"/>
              <w:bottom w:val="single" w:sz="4" w:space="0" w:color="auto"/>
            </w:tcBorders>
          </w:tcPr>
          <w:p w14:paraId="02639F38" w14:textId="77777777" w:rsidR="008C5ED7" w:rsidRPr="00B506FD" w:rsidRDefault="008C5ED7" w:rsidP="00037814">
            <w:pPr>
              <w:ind w:right="154"/>
              <w:jc w:val="both"/>
              <w:rPr>
                <w:rFonts w:ascii="Arial" w:hAnsi="Arial" w:cs="Arial"/>
                <w:sz w:val="22"/>
                <w:szCs w:val="22"/>
              </w:rPr>
            </w:pPr>
          </w:p>
        </w:tc>
      </w:tr>
    </w:tbl>
    <w:p w14:paraId="30289664" w14:textId="131AA87E" w:rsidR="00304B5F" w:rsidRPr="00B506FD" w:rsidRDefault="00304B5F" w:rsidP="4F5E63BA">
      <w:pPr>
        <w:tabs>
          <w:tab w:val="left" w:pos="3390"/>
        </w:tabs>
        <w:spacing w:line="360" w:lineRule="auto"/>
        <w:contextualSpacing/>
        <w:rPr>
          <w:rFonts w:ascii="Arial" w:hAnsi="Arial" w:cs="Arial"/>
          <w:sz w:val="22"/>
          <w:szCs w:val="22"/>
        </w:rPr>
      </w:pPr>
    </w:p>
    <w:sectPr w:rsidR="00304B5F" w:rsidRPr="00B506FD" w:rsidSect="00205A4A">
      <w:footerReference w:type="default" r:id="rId15"/>
      <w:pgSz w:w="11920" w:h="16840"/>
      <w:pgMar w:top="1134" w:right="1134" w:bottom="1134" w:left="1418" w:header="720" w:footer="374"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FDCE31" w14:textId="77777777" w:rsidR="00090FA1" w:rsidRDefault="00090FA1" w:rsidP="00A07E78">
      <w:r>
        <w:separator/>
      </w:r>
    </w:p>
  </w:endnote>
  <w:endnote w:type="continuationSeparator" w:id="0">
    <w:p w14:paraId="739F1EFE" w14:textId="77777777" w:rsidR="00090FA1" w:rsidRDefault="00090FA1" w:rsidP="00A07E78">
      <w:r>
        <w:continuationSeparator/>
      </w:r>
    </w:p>
  </w:endnote>
  <w:endnote w:type="continuationNotice" w:id="1">
    <w:p w14:paraId="32D8C6D0" w14:textId="77777777" w:rsidR="00090FA1" w:rsidRDefault="00090FA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asic">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Bookman Old Style">
    <w:panose1 w:val="02050604050505020204"/>
    <w:charset w:val="00"/>
    <w:family w:val="roman"/>
    <w:pitch w:val="variable"/>
    <w:sig w:usb0="00000287" w:usb1="00000000" w:usb2="00000000" w:usb3="00000000" w:csb0="0000009F" w:csb1="00000000"/>
  </w:font>
  <w:font w:name="Footlight MT Light">
    <w:panose1 w:val="0204060206030A020304"/>
    <w:charset w:val="00"/>
    <w:family w:val="roman"/>
    <w:pitch w:val="variable"/>
    <w:sig w:usb0="00000003" w:usb1="00000000" w:usb2="00000000" w:usb3="00000000" w:csb0="00000001" w:csb1="00000000"/>
  </w:font>
  <w:font w:name="Gentium Basic">
    <w:altName w:val="Calibri"/>
    <w:panose1 w:val="02000503060000020004"/>
    <w:charset w:val="00"/>
    <w:family w:val="auto"/>
    <w:pitch w:val="variable"/>
    <w:sig w:usb0="A000007F" w:usb1="5000204A" w:usb2="00000000" w:usb3="00000000" w:csb0="0000001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B943EA" w14:textId="7F39E649" w:rsidR="00AC440B" w:rsidRDefault="00AC440B" w:rsidP="0053156B">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7631EF" w14:textId="74782484" w:rsidR="00AC440B" w:rsidRDefault="00AC440B" w:rsidP="00A07E78">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0D0E6A" w14:textId="77777777" w:rsidR="00FB333D" w:rsidRDefault="00FB333D" w:rsidP="0053156B">
    <w:pPr>
      <w:pStyle w:val="Footer"/>
      <w:jc w:val="center"/>
    </w:pPr>
    <w:r>
      <w:rPr>
        <w:noProof/>
      </w:rPr>
      <w:drawing>
        <wp:inline distT="0" distB="0" distL="0" distR="0" wp14:anchorId="7BEEE11B" wp14:editId="163EB888">
          <wp:extent cx="1076325" cy="783054"/>
          <wp:effectExtent l="0" t="0" r="0" b="0"/>
          <wp:docPr id="737487814" name="Picture 2" descr="A black and blue rectangular card with red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224242" name="Picture 2" descr="A black and blue rectangular card with red tex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139584" cy="829077"/>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93CDE0" w14:textId="77777777" w:rsidR="00090FA1" w:rsidRDefault="00090FA1" w:rsidP="00A07E78">
      <w:r>
        <w:separator/>
      </w:r>
    </w:p>
  </w:footnote>
  <w:footnote w:type="continuationSeparator" w:id="0">
    <w:p w14:paraId="1163D635" w14:textId="77777777" w:rsidR="00090FA1" w:rsidRDefault="00090FA1" w:rsidP="00A07E78">
      <w:r>
        <w:continuationSeparator/>
      </w:r>
    </w:p>
  </w:footnote>
  <w:footnote w:type="continuationNotice" w:id="1">
    <w:p w14:paraId="07533DC4" w14:textId="77777777" w:rsidR="00090FA1" w:rsidRDefault="00090FA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B87C05" w14:textId="60EB28F5" w:rsidR="00E970FD" w:rsidRDefault="00E970FD">
    <w:pPr>
      <w:pStyle w:val="Header"/>
      <w:jc w:val="center"/>
    </w:pPr>
  </w:p>
  <w:p w14:paraId="0340EE97" w14:textId="0A8A4BE2" w:rsidR="00AC440B" w:rsidRDefault="00AC440B" w:rsidP="06BF586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D4FA17" w14:textId="77777777" w:rsidR="006F7730" w:rsidRPr="0018491E" w:rsidRDefault="006F7730" w:rsidP="006F7730">
    <w:pPr>
      <w:widowControl w:val="0"/>
      <w:autoSpaceDE w:val="0"/>
      <w:autoSpaceDN w:val="0"/>
      <w:ind w:left="851" w:right="-2"/>
      <w:jc w:val="center"/>
      <w:rPr>
        <w:rFonts w:ascii="Arial" w:eastAsia="Calibri" w:hAnsi="Arial" w:cs="Arial"/>
        <w:sz w:val="36"/>
        <w:szCs w:val="36"/>
      </w:rPr>
    </w:pPr>
    <w:bookmarkStart w:id="1" w:name="_Hlk186188695"/>
    <w:bookmarkStart w:id="2" w:name="_Hlk186188696"/>
    <w:bookmarkStart w:id="3" w:name="_Hlk186188840"/>
    <w:bookmarkStart w:id="4" w:name="_Hlk186188841"/>
    <w:bookmarkStart w:id="5" w:name="_Hlk186189107"/>
    <w:bookmarkStart w:id="6" w:name="_Hlk186189108"/>
    <w:r w:rsidRPr="0018491E">
      <w:rPr>
        <w:noProof/>
        <w:lang w:val="en-US"/>
      </w:rPr>
      <w:drawing>
        <wp:anchor distT="0" distB="0" distL="114300" distR="114300" simplePos="0" relativeHeight="251660288" behindDoc="0" locked="0" layoutInCell="1" allowOverlap="1" wp14:anchorId="33D0B9C7" wp14:editId="6973DD9C">
          <wp:simplePos x="0" y="0"/>
          <wp:positionH relativeFrom="margin">
            <wp:posOffset>-308344</wp:posOffset>
          </wp:positionH>
          <wp:positionV relativeFrom="paragraph">
            <wp:posOffset>6867</wp:posOffset>
          </wp:positionV>
          <wp:extent cx="810000" cy="810000"/>
          <wp:effectExtent l="0" t="0" r="9525" b="9525"/>
          <wp:wrapNone/>
          <wp:docPr id="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10000" cy="8100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18491E">
      <w:rPr>
        <w:rFonts w:ascii="Arial" w:eastAsia="Calibri" w:hAnsi="Arial" w:cs="Arial"/>
        <w:sz w:val="36"/>
        <w:szCs w:val="36"/>
      </w:rPr>
      <w:t>KEMENTERIAN PEKERJAAN UMUM</w:t>
    </w:r>
  </w:p>
  <w:p w14:paraId="218B2491" w14:textId="77777777" w:rsidR="006F7730" w:rsidRPr="0018491E" w:rsidRDefault="006F7730" w:rsidP="006F7730">
    <w:pPr>
      <w:keepNext/>
      <w:widowControl w:val="0"/>
      <w:autoSpaceDE w:val="0"/>
      <w:autoSpaceDN w:val="0"/>
      <w:ind w:left="851" w:right="-2"/>
      <w:jc w:val="center"/>
      <w:outlineLvl w:val="4"/>
      <w:rPr>
        <w:rFonts w:ascii="Arial" w:hAnsi="Arial" w:cs="Arial"/>
        <w:sz w:val="28"/>
        <w:szCs w:val="28"/>
      </w:rPr>
    </w:pPr>
    <w:r w:rsidRPr="0018491E">
      <w:rPr>
        <w:rFonts w:ascii="Arial" w:hAnsi="Arial" w:cs="Arial"/>
        <w:sz w:val="24"/>
        <w:szCs w:val="24"/>
      </w:rPr>
      <w:t>DIREKTORAT JENDERAL BINA KONSTRUKSI</w:t>
    </w:r>
  </w:p>
  <w:p w14:paraId="72068AD7" w14:textId="77777777" w:rsidR="006F7730" w:rsidRPr="004B3E25" w:rsidRDefault="006F7730" w:rsidP="006F7730">
    <w:pPr>
      <w:widowControl w:val="0"/>
      <w:autoSpaceDE w:val="0"/>
      <w:autoSpaceDN w:val="0"/>
      <w:ind w:left="851" w:right="-2"/>
      <w:jc w:val="center"/>
      <w:rPr>
        <w:rFonts w:ascii="Arial" w:eastAsia="Calibri" w:hAnsi="Arial" w:cs="Arial"/>
        <w:b/>
        <w:bCs/>
        <w:sz w:val="19"/>
        <w:szCs w:val="19"/>
      </w:rPr>
    </w:pPr>
    <w:r w:rsidRPr="004B3E25">
      <w:rPr>
        <w:rFonts w:ascii="Arial" w:eastAsia="Calibri" w:hAnsi="Arial" w:cs="Arial"/>
        <w:b/>
        <w:bCs/>
      </w:rPr>
      <w:t>BALAI PELAKSANA PEMILIHAN JASA KONSTRUKSI WILAYAH KALIMANTAN SELATAN</w:t>
    </w:r>
  </w:p>
  <w:p w14:paraId="000954D8" w14:textId="77777777" w:rsidR="006F7730" w:rsidRPr="004B3E25" w:rsidRDefault="006F7730" w:rsidP="006F7730">
    <w:pPr>
      <w:widowControl w:val="0"/>
      <w:autoSpaceDE w:val="0"/>
      <w:autoSpaceDN w:val="0"/>
      <w:ind w:left="851" w:right="-2"/>
      <w:jc w:val="center"/>
      <w:rPr>
        <w:rFonts w:ascii="Arial" w:eastAsia="Calibri" w:hAnsi="Arial" w:cs="Arial"/>
        <w:spacing w:val="-8"/>
        <w:sz w:val="16"/>
        <w:szCs w:val="16"/>
      </w:rPr>
    </w:pPr>
    <w:r>
      <w:rPr>
        <w:rFonts w:ascii="Arial" w:eastAsia="Calibri" w:hAnsi="Arial" w:cs="Arial"/>
        <w:b/>
        <w:bCs/>
        <w:spacing w:val="-8"/>
        <w:sz w:val="16"/>
        <w:szCs w:val="16"/>
        <w:lang w:val="en-US"/>
      </w:rPr>
      <w:t>TIM PELAKSANA</w:t>
    </w:r>
    <w:r w:rsidRPr="004B3E25">
      <w:rPr>
        <w:rFonts w:ascii="Arial" w:eastAsia="Calibri" w:hAnsi="Arial" w:cs="Arial"/>
        <w:b/>
        <w:bCs/>
        <w:spacing w:val="-8"/>
        <w:sz w:val="16"/>
        <w:szCs w:val="16"/>
      </w:rPr>
      <w:t xml:space="preserve"> </w:t>
    </w:r>
    <w:r>
      <w:rPr>
        <w:rFonts w:ascii="Arial" w:eastAsia="Calibri" w:hAnsi="Arial" w:cs="Arial"/>
        <w:b/>
        <w:bCs/>
        <w:spacing w:val="-8"/>
        <w:sz w:val="16"/>
        <w:szCs w:val="16"/>
        <w:lang w:val="en-US"/>
      </w:rPr>
      <w:t>{</w:t>
    </w:r>
    <w:proofErr w:type="spellStart"/>
    <w:r>
      <w:rPr>
        <w:rFonts w:ascii="Arial" w:eastAsia="Calibri" w:hAnsi="Arial" w:cs="Arial"/>
        <w:b/>
        <w:bCs/>
        <w:spacing w:val="-8"/>
        <w:sz w:val="16"/>
        <w:szCs w:val="16"/>
        <w:lang w:val="en-US"/>
      </w:rPr>
      <w:t>kode_pokja</w:t>
    </w:r>
    <w:proofErr w:type="spellEnd"/>
    <w:r>
      <w:rPr>
        <w:rFonts w:ascii="Arial" w:eastAsia="Calibri" w:hAnsi="Arial" w:cs="Arial"/>
        <w:b/>
        <w:bCs/>
        <w:spacing w:val="-8"/>
        <w:sz w:val="16"/>
        <w:szCs w:val="16"/>
        <w:lang w:val="en-US"/>
      </w:rPr>
      <w:t>}</w:t>
    </w:r>
    <w:r w:rsidRPr="004B3E25">
      <w:rPr>
        <w:rFonts w:ascii="Arial" w:eastAsia="Calibri" w:hAnsi="Arial" w:cs="Arial"/>
        <w:b/>
        <w:bCs/>
        <w:spacing w:val="-8"/>
        <w:sz w:val="16"/>
        <w:szCs w:val="16"/>
        <w:lang w:val="en-US"/>
      </w:rPr>
      <w:t xml:space="preserve"> </w:t>
    </w:r>
    <w:r w:rsidRPr="004B3E25">
      <w:rPr>
        <w:rFonts w:ascii="Arial" w:eastAsia="Calibri" w:hAnsi="Arial" w:cs="Arial"/>
        <w:b/>
        <w:bCs/>
        <w:spacing w:val="-8"/>
        <w:sz w:val="16"/>
        <w:szCs w:val="16"/>
      </w:rPr>
      <w:t>BP2JK WILAYAH KALIMANTAN SELATAN TAHUN ANGGARAN 2026</w:t>
    </w:r>
  </w:p>
  <w:p w14:paraId="010883F7" w14:textId="77777777" w:rsidR="006F7730" w:rsidRPr="007653ED" w:rsidRDefault="006F7730" w:rsidP="006F7730">
    <w:pPr>
      <w:widowControl w:val="0"/>
      <w:autoSpaceDE w:val="0"/>
      <w:autoSpaceDN w:val="0"/>
      <w:ind w:left="851" w:right="-2"/>
      <w:jc w:val="center"/>
      <w:rPr>
        <w:rFonts w:ascii="Arial" w:eastAsia="Calibri" w:hAnsi="Arial" w:cs="Arial"/>
        <w:sz w:val="15"/>
        <w:szCs w:val="15"/>
      </w:rPr>
    </w:pPr>
    <w:r w:rsidRPr="007653ED">
      <w:rPr>
        <w:rFonts w:ascii="Arial" w:eastAsia="Calibri" w:hAnsi="Arial" w:cs="Arial"/>
        <w:sz w:val="15"/>
        <w:szCs w:val="15"/>
      </w:rPr>
      <w:t xml:space="preserve">Jl. Yos Sudarso No. 37A Lt.2, Banjarmasin 70119 Telepon (0511) 6723416 Surel </w:t>
    </w:r>
    <w:hyperlink r:id="rId2" w:history="1">
      <w:r w:rsidRPr="00327562">
        <w:rPr>
          <w:rStyle w:val="Hyperlink"/>
          <w:rFonts w:ascii="Arial" w:eastAsia="Calibri" w:hAnsi="Arial" w:cs="Arial"/>
          <w:sz w:val="15"/>
          <w:szCs w:val="15"/>
          <w:lang w:val="en-US"/>
        </w:rPr>
        <w:t>mirzayreynaldi@pu.go.id</w:t>
      </w:r>
    </w:hyperlink>
    <w:r>
      <w:rPr>
        <w:rFonts w:ascii="Arial" w:eastAsia="Calibri" w:hAnsi="Arial" w:cs="Arial"/>
        <w:sz w:val="15"/>
        <w:szCs w:val="15"/>
        <w:lang w:val="en-US"/>
      </w:rPr>
      <w:t xml:space="preserve"> </w:t>
    </w:r>
    <w:r w:rsidRPr="007653ED">
      <w:rPr>
        <w:rFonts w:ascii="Arial" w:eastAsia="Calibri" w:hAnsi="Arial" w:cs="Arial"/>
        <w:sz w:val="15"/>
        <w:szCs w:val="15"/>
      </w:rPr>
      <w:t xml:space="preserve">  </w:t>
    </w:r>
  </w:p>
  <w:bookmarkEnd w:id="1"/>
  <w:bookmarkEnd w:id="2"/>
  <w:p w14:paraId="4B4C689E" w14:textId="5634E1A7" w:rsidR="00AC440B" w:rsidRPr="006F7730" w:rsidRDefault="006F7730" w:rsidP="006F7730">
    <w:pPr>
      <w:widowControl w:val="0"/>
      <w:autoSpaceDE w:val="0"/>
      <w:autoSpaceDN w:val="0"/>
      <w:ind w:left="851"/>
      <w:rPr>
        <w:rFonts w:ascii="Arial" w:eastAsia="Calibri" w:hAnsi="Arial" w:cs="Arial"/>
        <w:spacing w:val="-6"/>
        <w:sz w:val="16"/>
      </w:rPr>
    </w:pPr>
    <w:r w:rsidRPr="004B3E25">
      <w:rPr>
        <w:rFonts w:ascii="Arial" w:eastAsia="Calibri" w:hAnsi="Arial" w:cs="Arial"/>
        <w:noProof/>
        <w:spacing w:val="-6"/>
        <w:sz w:val="16"/>
      </w:rPr>
      <mc:AlternateContent>
        <mc:Choice Requires="wps">
          <w:drawing>
            <wp:anchor distT="0" distB="0" distL="114300" distR="114300" simplePos="0" relativeHeight="251659264" behindDoc="0" locked="0" layoutInCell="1" allowOverlap="1" wp14:anchorId="1D098D1B" wp14:editId="1276F9B6">
              <wp:simplePos x="0" y="0"/>
              <wp:positionH relativeFrom="margin">
                <wp:posOffset>567858</wp:posOffset>
              </wp:positionH>
              <wp:positionV relativeFrom="paragraph">
                <wp:posOffset>9598</wp:posOffset>
              </wp:positionV>
              <wp:extent cx="5381086" cy="0"/>
              <wp:effectExtent l="0" t="19050" r="29210" b="19050"/>
              <wp:wrapNone/>
              <wp:docPr id="984700384" name="Straight Connector 984700384"/>
              <wp:cNvGraphicFramePr/>
              <a:graphic xmlns:a="http://schemas.openxmlformats.org/drawingml/2006/main">
                <a:graphicData uri="http://schemas.microsoft.com/office/word/2010/wordprocessingShape">
                  <wps:wsp>
                    <wps:cNvCnPr/>
                    <wps:spPr>
                      <a:xfrm>
                        <a:off x="0" y="0"/>
                        <a:ext cx="5381086" cy="0"/>
                      </a:xfrm>
                      <a:prstGeom prst="line">
                        <a:avLst/>
                      </a:prstGeom>
                      <a:noFill/>
                      <a:ln w="317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7C543DDA" id="Straight Connector 984700384" o:spid="_x0000_s1026" style="position:absolute;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44.7pt,.75pt" to="468.4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" strokecolor="windowText" strokeweight="2.5pt">
              <v:stroke joinstyle="miter"/>
              <w10:wrap anchorx="margin"/>
            </v:line>
          </w:pict>
        </mc:Fallback>
      </mc:AlternateContent>
    </w:r>
    <w:bookmarkEnd w:id="3"/>
    <w:bookmarkEnd w:id="4"/>
    <w:bookmarkEnd w:id="5"/>
    <w:bookmarkEnd w:id="6"/>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8"/>
    <w:multiLevelType w:val="singleLevel"/>
    <w:tmpl w:val="1DB2B304"/>
    <w:lvl w:ilvl="0">
      <w:start w:val="1"/>
      <w:numFmt w:val="decimal"/>
      <w:pStyle w:val="ListNumber"/>
      <w:lvlText w:val="%1."/>
      <w:lvlJc w:val="left"/>
      <w:pPr>
        <w:tabs>
          <w:tab w:val="num" w:pos="360"/>
        </w:tabs>
        <w:ind w:left="360" w:hanging="360"/>
      </w:pPr>
    </w:lvl>
  </w:abstractNum>
  <w:abstractNum w:abstractNumId="1" w15:restartNumberingAfterBreak="0">
    <w:nsid w:val="11453223"/>
    <w:multiLevelType w:val="hybridMultilevel"/>
    <w:tmpl w:val="42147316"/>
    <w:lvl w:ilvl="0" w:tplc="9E826EB4">
      <w:start w:val="1"/>
      <w:numFmt w:val="decimal"/>
      <w:lvlText w:val="%1)"/>
      <w:lvlJc w:val="left"/>
      <w:pPr>
        <w:ind w:left="720" w:hanging="360"/>
      </w:pPr>
      <w:rPr>
        <w:rFonts w:hint="default"/>
        <w:b w:val="0"/>
        <w:i w:val="0"/>
        <w:strike w:val="0"/>
        <w:color w:val="auto"/>
        <w:sz w:val="20"/>
        <w:szCs w:val="22"/>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13432C1F"/>
    <w:multiLevelType w:val="hybridMultilevel"/>
    <w:tmpl w:val="D97628B4"/>
    <w:lvl w:ilvl="0" w:tplc="F710D770">
      <w:start w:val="1"/>
      <w:numFmt w:val="decimal"/>
      <w:lvlText w:val="%1)"/>
      <w:lvlJc w:val="left"/>
      <w:pPr>
        <w:ind w:left="720" w:hanging="360"/>
      </w:pPr>
      <w:rPr>
        <w:rFonts w:hint="default"/>
        <w:b w:val="0"/>
        <w:i w:val="0"/>
        <w:strike w:val="0"/>
        <w:color w:val="auto"/>
        <w:sz w:val="20"/>
        <w:szCs w:val="22"/>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19E05483"/>
    <w:multiLevelType w:val="hybridMultilevel"/>
    <w:tmpl w:val="D97628B4"/>
    <w:lvl w:ilvl="0" w:tplc="F710D770">
      <w:start w:val="1"/>
      <w:numFmt w:val="decimal"/>
      <w:lvlText w:val="%1)"/>
      <w:lvlJc w:val="left"/>
      <w:pPr>
        <w:ind w:left="720" w:hanging="360"/>
      </w:pPr>
      <w:rPr>
        <w:rFonts w:hint="default"/>
        <w:b w:val="0"/>
        <w:i w:val="0"/>
        <w:strike w:val="0"/>
        <w:color w:val="auto"/>
        <w:sz w:val="20"/>
        <w:szCs w:val="22"/>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1C2B4838"/>
    <w:multiLevelType w:val="hybridMultilevel"/>
    <w:tmpl w:val="F98898EA"/>
    <w:lvl w:ilvl="0" w:tplc="FFFFFFFF">
      <w:start w:val="1"/>
      <w:numFmt w:val="lowerLetter"/>
      <w:lvlText w:val="%1."/>
      <w:lvlJc w:val="left"/>
      <w:pPr>
        <w:ind w:left="1395" w:hanging="360"/>
      </w:pPr>
      <w:rPr>
        <w:rFonts w:hint="default"/>
        <w:b w:val="0"/>
      </w:rPr>
    </w:lvl>
    <w:lvl w:ilvl="1" w:tplc="FFFFFFFF">
      <w:start w:val="1"/>
      <w:numFmt w:val="lowerLetter"/>
      <w:lvlText w:val="%2."/>
      <w:lvlJc w:val="left"/>
      <w:pPr>
        <w:ind w:left="2115" w:hanging="360"/>
      </w:pPr>
    </w:lvl>
    <w:lvl w:ilvl="2" w:tplc="FFFFFFFF">
      <w:start w:val="1"/>
      <w:numFmt w:val="lowerRoman"/>
      <w:lvlText w:val="%3."/>
      <w:lvlJc w:val="right"/>
      <w:pPr>
        <w:ind w:left="2835" w:hanging="180"/>
      </w:pPr>
    </w:lvl>
    <w:lvl w:ilvl="3" w:tplc="FFFFFFFF">
      <w:start w:val="1"/>
      <w:numFmt w:val="decimal"/>
      <w:lvlText w:val="%4."/>
      <w:lvlJc w:val="left"/>
      <w:pPr>
        <w:ind w:left="3555" w:hanging="360"/>
      </w:pPr>
    </w:lvl>
    <w:lvl w:ilvl="4" w:tplc="FFFFFFFF">
      <w:start w:val="1"/>
      <w:numFmt w:val="lowerLetter"/>
      <w:lvlText w:val="%5."/>
      <w:lvlJc w:val="left"/>
      <w:pPr>
        <w:ind w:left="4275" w:hanging="360"/>
      </w:pPr>
    </w:lvl>
    <w:lvl w:ilvl="5" w:tplc="FFFFFFFF">
      <w:start w:val="1"/>
      <w:numFmt w:val="lowerLetter"/>
      <w:lvlText w:val="%6."/>
      <w:lvlJc w:val="left"/>
      <w:pPr>
        <w:ind w:left="4995" w:hanging="180"/>
      </w:pPr>
    </w:lvl>
    <w:lvl w:ilvl="6" w:tplc="FFFFFFFF">
      <w:start w:val="1"/>
      <w:numFmt w:val="decimal"/>
      <w:lvlText w:val="%7."/>
      <w:lvlJc w:val="left"/>
      <w:pPr>
        <w:ind w:left="5715" w:hanging="360"/>
      </w:pPr>
    </w:lvl>
    <w:lvl w:ilvl="7" w:tplc="FFFFFFFF">
      <w:start w:val="1"/>
      <w:numFmt w:val="lowerLetter"/>
      <w:lvlText w:val="%8."/>
      <w:lvlJc w:val="left"/>
      <w:pPr>
        <w:ind w:left="6435" w:hanging="360"/>
      </w:pPr>
    </w:lvl>
    <w:lvl w:ilvl="8" w:tplc="FFFFFFFF">
      <w:start w:val="1"/>
      <w:numFmt w:val="lowerRoman"/>
      <w:lvlText w:val="%9."/>
      <w:lvlJc w:val="right"/>
      <w:pPr>
        <w:ind w:left="7155" w:hanging="180"/>
      </w:pPr>
    </w:lvl>
  </w:abstractNum>
  <w:abstractNum w:abstractNumId="5" w15:restartNumberingAfterBreak="0">
    <w:nsid w:val="215457BB"/>
    <w:multiLevelType w:val="hybridMultilevel"/>
    <w:tmpl w:val="DE3C286E"/>
    <w:lvl w:ilvl="0" w:tplc="38090019">
      <w:start w:val="1"/>
      <w:numFmt w:val="lowerLetter"/>
      <w:lvlText w:val="%1."/>
      <w:lvlJc w:val="left"/>
      <w:pPr>
        <w:ind w:left="720" w:hanging="360"/>
      </w:pPr>
      <w:rPr>
        <w:rFonts w:hint="default"/>
        <w:i w:val="0"/>
        <w:sz w:val="20"/>
      </w:rPr>
    </w:lvl>
    <w:lvl w:ilvl="1" w:tplc="4B86C494">
      <w:start w:val="1"/>
      <w:numFmt w:val="bullet"/>
      <w:lvlText w:val=""/>
      <w:lvlJc w:val="left"/>
      <w:pPr>
        <w:ind w:left="1440" w:hanging="360"/>
      </w:pPr>
      <w:rPr>
        <w:rFonts w:ascii="Symbol" w:hAnsi="Symbol" w:hint="default"/>
        <w:sz w:val="20"/>
      </w:r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2B76B844"/>
    <w:multiLevelType w:val="hybridMultilevel"/>
    <w:tmpl w:val="73F01BB0"/>
    <w:lvl w:ilvl="0" w:tplc="7BB2C44C">
      <w:start w:val="1"/>
      <w:numFmt w:val="lowerLetter"/>
      <w:lvlText w:val="%1."/>
      <w:lvlJc w:val="left"/>
      <w:pPr>
        <w:ind w:left="927" w:hanging="360"/>
      </w:pPr>
    </w:lvl>
    <w:lvl w:ilvl="1" w:tplc="3E12AFA8">
      <w:start w:val="1"/>
      <w:numFmt w:val="lowerLetter"/>
      <w:lvlText w:val="%2."/>
      <w:lvlJc w:val="left"/>
      <w:pPr>
        <w:ind w:left="1647" w:hanging="360"/>
      </w:pPr>
    </w:lvl>
    <w:lvl w:ilvl="2" w:tplc="43AA2472">
      <w:start w:val="1"/>
      <w:numFmt w:val="lowerRoman"/>
      <w:lvlText w:val="%3."/>
      <w:lvlJc w:val="right"/>
      <w:pPr>
        <w:ind w:left="2367" w:hanging="180"/>
      </w:pPr>
    </w:lvl>
    <w:lvl w:ilvl="3" w:tplc="AFA86694">
      <w:start w:val="1"/>
      <w:numFmt w:val="decimal"/>
      <w:lvlText w:val="%4."/>
      <w:lvlJc w:val="left"/>
      <w:pPr>
        <w:ind w:left="2911" w:hanging="360"/>
      </w:pPr>
    </w:lvl>
    <w:lvl w:ilvl="4" w:tplc="944244C4">
      <w:start w:val="1"/>
      <w:numFmt w:val="lowerLetter"/>
      <w:lvlText w:val="%5."/>
      <w:lvlJc w:val="left"/>
      <w:pPr>
        <w:ind w:left="3807" w:hanging="360"/>
      </w:pPr>
    </w:lvl>
    <w:lvl w:ilvl="5" w:tplc="8A3CAFA2">
      <w:start w:val="1"/>
      <w:numFmt w:val="lowerRoman"/>
      <w:lvlText w:val="%6."/>
      <w:lvlJc w:val="right"/>
      <w:pPr>
        <w:ind w:left="4527" w:hanging="180"/>
      </w:pPr>
    </w:lvl>
    <w:lvl w:ilvl="6" w:tplc="5A88686C">
      <w:start w:val="1"/>
      <w:numFmt w:val="decimal"/>
      <w:lvlText w:val="%7."/>
      <w:lvlJc w:val="left"/>
      <w:pPr>
        <w:ind w:left="5247" w:hanging="360"/>
      </w:pPr>
    </w:lvl>
    <w:lvl w:ilvl="7" w:tplc="4F2CD490">
      <w:start w:val="1"/>
      <w:numFmt w:val="lowerLetter"/>
      <w:lvlText w:val="%8."/>
      <w:lvlJc w:val="left"/>
      <w:pPr>
        <w:ind w:left="5967" w:hanging="360"/>
      </w:pPr>
    </w:lvl>
    <w:lvl w:ilvl="8" w:tplc="20D4AE36">
      <w:start w:val="1"/>
      <w:numFmt w:val="lowerRoman"/>
      <w:lvlText w:val="%9."/>
      <w:lvlJc w:val="right"/>
      <w:pPr>
        <w:ind w:left="6687" w:hanging="180"/>
      </w:pPr>
    </w:lvl>
  </w:abstractNum>
  <w:abstractNum w:abstractNumId="7" w15:restartNumberingAfterBreak="0">
    <w:nsid w:val="2B9F3B76"/>
    <w:multiLevelType w:val="multilevel"/>
    <w:tmpl w:val="F110A650"/>
    <w:lvl w:ilvl="0">
      <w:start w:val="1"/>
      <w:numFmt w:val="decimal"/>
      <w:lvlText w:val="%1."/>
      <w:lvlJc w:val="left"/>
      <w:pPr>
        <w:ind w:left="770" w:hanging="360"/>
      </w:pPr>
      <w:rPr>
        <w:rFonts w:hint="default"/>
        <w:b w:val="0"/>
        <w:i w:val="0"/>
        <w:strike w:val="0"/>
        <w:color w:val="auto"/>
        <w:sz w:val="24"/>
        <w:szCs w:val="24"/>
      </w:rPr>
    </w:lvl>
    <w:lvl w:ilvl="1">
      <w:start w:val="1"/>
      <w:numFmt w:val="decimal"/>
      <w:isLgl/>
      <w:lvlText w:val="%1.%2"/>
      <w:lvlJc w:val="left"/>
      <w:pPr>
        <w:ind w:left="770" w:hanging="360"/>
      </w:pPr>
      <w:rPr>
        <w:rFonts w:hint="default"/>
        <w:i w:val="0"/>
      </w:rPr>
    </w:lvl>
    <w:lvl w:ilvl="2">
      <w:start w:val="1"/>
      <w:numFmt w:val="decimal"/>
      <w:isLgl/>
      <w:lvlText w:val="%1.%2.%3"/>
      <w:lvlJc w:val="left"/>
      <w:pPr>
        <w:ind w:left="1130" w:hanging="720"/>
      </w:pPr>
      <w:rPr>
        <w:rFonts w:hint="default"/>
      </w:rPr>
    </w:lvl>
    <w:lvl w:ilvl="3">
      <w:start w:val="1"/>
      <w:numFmt w:val="decimal"/>
      <w:isLgl/>
      <w:lvlText w:val="%1.%2.%3.%4"/>
      <w:lvlJc w:val="left"/>
      <w:pPr>
        <w:ind w:left="1130" w:hanging="720"/>
      </w:pPr>
      <w:rPr>
        <w:rFonts w:hint="default"/>
      </w:rPr>
    </w:lvl>
    <w:lvl w:ilvl="4">
      <w:start w:val="1"/>
      <w:numFmt w:val="decimal"/>
      <w:isLgl/>
      <w:lvlText w:val="%1.%2.%3.%4.%5"/>
      <w:lvlJc w:val="left"/>
      <w:pPr>
        <w:ind w:left="1490" w:hanging="1080"/>
      </w:pPr>
      <w:rPr>
        <w:rFonts w:hint="default"/>
      </w:rPr>
    </w:lvl>
    <w:lvl w:ilvl="5">
      <w:start w:val="1"/>
      <w:numFmt w:val="decimal"/>
      <w:isLgl/>
      <w:lvlText w:val="%1.%2.%3.%4.%5.%6"/>
      <w:lvlJc w:val="left"/>
      <w:pPr>
        <w:ind w:left="1490" w:hanging="1080"/>
      </w:pPr>
      <w:rPr>
        <w:rFonts w:hint="default"/>
      </w:rPr>
    </w:lvl>
    <w:lvl w:ilvl="6">
      <w:start w:val="1"/>
      <w:numFmt w:val="decimal"/>
      <w:isLgl/>
      <w:lvlText w:val="%1.%2.%3.%4.%5.%6.%7"/>
      <w:lvlJc w:val="left"/>
      <w:pPr>
        <w:ind w:left="1850" w:hanging="1440"/>
      </w:pPr>
      <w:rPr>
        <w:rFonts w:hint="default"/>
      </w:rPr>
    </w:lvl>
    <w:lvl w:ilvl="7">
      <w:start w:val="1"/>
      <w:numFmt w:val="decimal"/>
      <w:isLgl/>
      <w:lvlText w:val="%1.%2.%3.%4.%5.%6.%7.%8"/>
      <w:lvlJc w:val="left"/>
      <w:pPr>
        <w:ind w:left="1850" w:hanging="1440"/>
      </w:pPr>
      <w:rPr>
        <w:rFonts w:hint="default"/>
      </w:rPr>
    </w:lvl>
    <w:lvl w:ilvl="8">
      <w:start w:val="1"/>
      <w:numFmt w:val="decimal"/>
      <w:isLgl/>
      <w:lvlText w:val="%1.%2.%3.%4.%5.%6.%7.%8.%9"/>
      <w:lvlJc w:val="left"/>
      <w:pPr>
        <w:ind w:left="2210" w:hanging="1800"/>
      </w:pPr>
      <w:rPr>
        <w:rFonts w:hint="default"/>
      </w:rPr>
    </w:lvl>
  </w:abstractNum>
  <w:abstractNum w:abstractNumId="8" w15:restartNumberingAfterBreak="0">
    <w:nsid w:val="36953091"/>
    <w:multiLevelType w:val="hybridMultilevel"/>
    <w:tmpl w:val="42147316"/>
    <w:lvl w:ilvl="0" w:tplc="9E826EB4">
      <w:start w:val="1"/>
      <w:numFmt w:val="decimal"/>
      <w:lvlText w:val="%1)"/>
      <w:lvlJc w:val="left"/>
      <w:pPr>
        <w:ind w:left="720" w:hanging="360"/>
      </w:pPr>
      <w:rPr>
        <w:rFonts w:hint="default"/>
        <w:b w:val="0"/>
        <w:i w:val="0"/>
        <w:strike w:val="0"/>
        <w:color w:val="auto"/>
        <w:sz w:val="20"/>
        <w:szCs w:val="22"/>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3C0E16BA"/>
    <w:multiLevelType w:val="hybridMultilevel"/>
    <w:tmpl w:val="18B67AB8"/>
    <w:lvl w:ilvl="0" w:tplc="9528BE04">
      <w:start w:val="1"/>
      <w:numFmt w:val="bullet"/>
      <w:lvlText w:val=""/>
      <w:lvlJc w:val="left"/>
      <w:pPr>
        <w:ind w:left="1497" w:hanging="360"/>
      </w:pPr>
      <w:rPr>
        <w:rFonts w:ascii="Symbol" w:hAnsi="Symbol" w:hint="default"/>
      </w:rPr>
    </w:lvl>
    <w:lvl w:ilvl="1" w:tplc="04090003" w:tentative="1">
      <w:start w:val="1"/>
      <w:numFmt w:val="bullet"/>
      <w:lvlText w:val="o"/>
      <w:lvlJc w:val="left"/>
      <w:pPr>
        <w:ind w:left="2217" w:hanging="360"/>
      </w:pPr>
      <w:rPr>
        <w:rFonts w:ascii="Courier New" w:hAnsi="Courier New" w:cs="Courier New" w:hint="default"/>
      </w:rPr>
    </w:lvl>
    <w:lvl w:ilvl="2" w:tplc="04090005" w:tentative="1">
      <w:start w:val="1"/>
      <w:numFmt w:val="bullet"/>
      <w:lvlText w:val=""/>
      <w:lvlJc w:val="left"/>
      <w:pPr>
        <w:ind w:left="2937" w:hanging="360"/>
      </w:pPr>
      <w:rPr>
        <w:rFonts w:ascii="Wingdings" w:hAnsi="Wingdings" w:hint="default"/>
      </w:rPr>
    </w:lvl>
    <w:lvl w:ilvl="3" w:tplc="04090001" w:tentative="1">
      <w:start w:val="1"/>
      <w:numFmt w:val="bullet"/>
      <w:lvlText w:val=""/>
      <w:lvlJc w:val="left"/>
      <w:pPr>
        <w:ind w:left="3657" w:hanging="360"/>
      </w:pPr>
      <w:rPr>
        <w:rFonts w:ascii="Symbol" w:hAnsi="Symbol" w:hint="default"/>
      </w:rPr>
    </w:lvl>
    <w:lvl w:ilvl="4" w:tplc="04090003" w:tentative="1">
      <w:start w:val="1"/>
      <w:numFmt w:val="bullet"/>
      <w:lvlText w:val="o"/>
      <w:lvlJc w:val="left"/>
      <w:pPr>
        <w:ind w:left="4377" w:hanging="360"/>
      </w:pPr>
      <w:rPr>
        <w:rFonts w:ascii="Courier New" w:hAnsi="Courier New" w:cs="Courier New" w:hint="default"/>
      </w:rPr>
    </w:lvl>
    <w:lvl w:ilvl="5" w:tplc="04090005" w:tentative="1">
      <w:start w:val="1"/>
      <w:numFmt w:val="bullet"/>
      <w:lvlText w:val=""/>
      <w:lvlJc w:val="left"/>
      <w:pPr>
        <w:ind w:left="5097" w:hanging="360"/>
      </w:pPr>
      <w:rPr>
        <w:rFonts w:ascii="Wingdings" w:hAnsi="Wingdings" w:hint="default"/>
      </w:rPr>
    </w:lvl>
    <w:lvl w:ilvl="6" w:tplc="04090001" w:tentative="1">
      <w:start w:val="1"/>
      <w:numFmt w:val="bullet"/>
      <w:lvlText w:val=""/>
      <w:lvlJc w:val="left"/>
      <w:pPr>
        <w:ind w:left="5817" w:hanging="360"/>
      </w:pPr>
      <w:rPr>
        <w:rFonts w:ascii="Symbol" w:hAnsi="Symbol" w:hint="default"/>
      </w:rPr>
    </w:lvl>
    <w:lvl w:ilvl="7" w:tplc="04090003" w:tentative="1">
      <w:start w:val="1"/>
      <w:numFmt w:val="bullet"/>
      <w:lvlText w:val="o"/>
      <w:lvlJc w:val="left"/>
      <w:pPr>
        <w:ind w:left="6537" w:hanging="360"/>
      </w:pPr>
      <w:rPr>
        <w:rFonts w:ascii="Courier New" w:hAnsi="Courier New" w:cs="Courier New" w:hint="default"/>
      </w:rPr>
    </w:lvl>
    <w:lvl w:ilvl="8" w:tplc="04090005" w:tentative="1">
      <w:start w:val="1"/>
      <w:numFmt w:val="bullet"/>
      <w:lvlText w:val=""/>
      <w:lvlJc w:val="left"/>
      <w:pPr>
        <w:ind w:left="7257" w:hanging="360"/>
      </w:pPr>
      <w:rPr>
        <w:rFonts w:ascii="Wingdings" w:hAnsi="Wingdings" w:hint="default"/>
      </w:rPr>
    </w:lvl>
  </w:abstractNum>
  <w:abstractNum w:abstractNumId="10" w15:restartNumberingAfterBreak="0">
    <w:nsid w:val="3F350CC3"/>
    <w:multiLevelType w:val="hybridMultilevel"/>
    <w:tmpl w:val="16FC077A"/>
    <w:lvl w:ilvl="0" w:tplc="04210019">
      <w:start w:val="1"/>
      <w:numFmt w:val="lowerLetter"/>
      <w:lvlText w:val="%1."/>
      <w:lvlJc w:val="left"/>
      <w:pPr>
        <w:ind w:left="720" w:hanging="360"/>
      </w:pPr>
      <w:rPr>
        <w:rFonts w:hint="default"/>
      </w:r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15:restartNumberingAfterBreak="0">
    <w:nsid w:val="43C057EA"/>
    <w:multiLevelType w:val="hybridMultilevel"/>
    <w:tmpl w:val="F496C5BC"/>
    <w:lvl w:ilvl="0" w:tplc="081801FA">
      <w:start w:val="1"/>
      <w:numFmt w:val="decimal"/>
      <w:lvlText w:val="%1)"/>
      <w:lvlJc w:val="left"/>
      <w:pPr>
        <w:ind w:left="720" w:hanging="360"/>
      </w:pPr>
      <w:rPr>
        <w:rFonts w:hint="default"/>
        <w:i w:val="0"/>
        <w:sz w:val="20"/>
      </w:rPr>
    </w:lvl>
    <w:lvl w:ilvl="1" w:tplc="4B86C494">
      <w:start w:val="1"/>
      <w:numFmt w:val="bullet"/>
      <w:lvlText w:val=""/>
      <w:lvlJc w:val="left"/>
      <w:pPr>
        <w:ind w:left="1440" w:hanging="360"/>
      </w:pPr>
      <w:rPr>
        <w:rFonts w:ascii="Symbol" w:hAnsi="Symbol" w:hint="default"/>
        <w:sz w:val="20"/>
      </w:r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474A1583"/>
    <w:multiLevelType w:val="hybridMultilevel"/>
    <w:tmpl w:val="63D097F2"/>
    <w:lvl w:ilvl="0" w:tplc="04210019">
      <w:start w:val="1"/>
      <w:numFmt w:val="lowerLetter"/>
      <w:lvlText w:val="%1."/>
      <w:lvlJc w:val="left"/>
      <w:pPr>
        <w:ind w:left="360" w:hanging="360"/>
      </w:pPr>
      <w:rPr>
        <w:rFonts w:hint="default"/>
      </w:rPr>
    </w:lvl>
    <w:lvl w:ilvl="1" w:tplc="C72ED3F8">
      <w:start w:val="1"/>
      <w:numFmt w:val="lowerLetter"/>
      <w:lvlText w:val="%2."/>
      <w:lvlJc w:val="left"/>
      <w:pPr>
        <w:ind w:left="1897" w:hanging="1177"/>
      </w:pPr>
      <w:rPr>
        <w:rFonts w:hint="default"/>
        <w:i w:val="0"/>
      </w:rPr>
    </w:lvl>
    <w:lvl w:ilvl="2" w:tplc="41301AEE">
      <w:start w:val="1"/>
      <w:numFmt w:val="decimal"/>
      <w:lvlText w:val="%3)"/>
      <w:lvlJc w:val="left"/>
      <w:pPr>
        <w:ind w:left="1980" w:hanging="360"/>
      </w:pPr>
      <w:rPr>
        <w:rFonts w:hint="default"/>
        <w:i w:val="0"/>
      </w:rPr>
    </w:lvl>
    <w:lvl w:ilvl="3" w:tplc="FFFFFFFF">
      <w:start w:val="1"/>
      <w:numFmt w:val="lowerRoman"/>
      <w:lvlText w:val="(%4)"/>
      <w:lvlJc w:val="left"/>
      <w:pPr>
        <w:ind w:left="2520" w:hanging="360"/>
      </w:pPr>
      <w:rPr>
        <w:rFonts w:hint="default"/>
        <w:b/>
        <w:sz w:val="24"/>
        <w:szCs w:val="24"/>
      </w:rPr>
    </w:lvl>
    <w:lvl w:ilvl="4" w:tplc="A2A8A448">
      <w:start w:val="1"/>
      <w:numFmt w:val="lowerLetter"/>
      <w:lvlText w:val="%5)"/>
      <w:lvlJc w:val="left"/>
      <w:pPr>
        <w:ind w:left="3240" w:hanging="360"/>
      </w:pPr>
      <w:rPr>
        <w:rFonts w:hint="default"/>
      </w:r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4A172AE0"/>
    <w:multiLevelType w:val="hybridMultilevel"/>
    <w:tmpl w:val="88EC43C4"/>
    <w:lvl w:ilvl="0" w:tplc="38090015">
      <w:start w:val="1"/>
      <w:numFmt w:val="upperLetter"/>
      <w:lvlText w:val="%1."/>
      <w:lvlJc w:val="left"/>
      <w:pPr>
        <w:ind w:left="1238" w:hanging="360"/>
      </w:pPr>
    </w:lvl>
    <w:lvl w:ilvl="1" w:tplc="04090019">
      <w:start w:val="1"/>
      <w:numFmt w:val="lowerLetter"/>
      <w:lvlText w:val="%2."/>
      <w:lvlJc w:val="left"/>
      <w:pPr>
        <w:ind w:left="1958" w:hanging="360"/>
      </w:pPr>
    </w:lvl>
    <w:lvl w:ilvl="2" w:tplc="0409001B" w:tentative="1">
      <w:start w:val="1"/>
      <w:numFmt w:val="lowerRoman"/>
      <w:lvlText w:val="%3."/>
      <w:lvlJc w:val="right"/>
      <w:pPr>
        <w:ind w:left="2678" w:hanging="180"/>
      </w:pPr>
    </w:lvl>
    <w:lvl w:ilvl="3" w:tplc="0409000F" w:tentative="1">
      <w:start w:val="1"/>
      <w:numFmt w:val="decimal"/>
      <w:lvlText w:val="%4."/>
      <w:lvlJc w:val="left"/>
      <w:pPr>
        <w:ind w:left="3398" w:hanging="360"/>
      </w:pPr>
    </w:lvl>
    <w:lvl w:ilvl="4" w:tplc="04090019" w:tentative="1">
      <w:start w:val="1"/>
      <w:numFmt w:val="lowerLetter"/>
      <w:lvlText w:val="%5."/>
      <w:lvlJc w:val="left"/>
      <w:pPr>
        <w:ind w:left="4118" w:hanging="360"/>
      </w:pPr>
    </w:lvl>
    <w:lvl w:ilvl="5" w:tplc="0409001B" w:tentative="1">
      <w:start w:val="1"/>
      <w:numFmt w:val="lowerRoman"/>
      <w:lvlText w:val="%6."/>
      <w:lvlJc w:val="right"/>
      <w:pPr>
        <w:ind w:left="4838" w:hanging="180"/>
      </w:pPr>
    </w:lvl>
    <w:lvl w:ilvl="6" w:tplc="0409000F" w:tentative="1">
      <w:start w:val="1"/>
      <w:numFmt w:val="decimal"/>
      <w:lvlText w:val="%7."/>
      <w:lvlJc w:val="left"/>
      <w:pPr>
        <w:ind w:left="5558" w:hanging="360"/>
      </w:pPr>
    </w:lvl>
    <w:lvl w:ilvl="7" w:tplc="04090019" w:tentative="1">
      <w:start w:val="1"/>
      <w:numFmt w:val="lowerLetter"/>
      <w:lvlText w:val="%8."/>
      <w:lvlJc w:val="left"/>
      <w:pPr>
        <w:ind w:left="6278" w:hanging="360"/>
      </w:pPr>
    </w:lvl>
    <w:lvl w:ilvl="8" w:tplc="0409001B" w:tentative="1">
      <w:start w:val="1"/>
      <w:numFmt w:val="lowerRoman"/>
      <w:lvlText w:val="%9."/>
      <w:lvlJc w:val="right"/>
      <w:pPr>
        <w:ind w:left="6998" w:hanging="180"/>
      </w:pPr>
    </w:lvl>
  </w:abstractNum>
  <w:abstractNum w:abstractNumId="14" w15:restartNumberingAfterBreak="0">
    <w:nsid w:val="4ED62200"/>
    <w:multiLevelType w:val="hybridMultilevel"/>
    <w:tmpl w:val="42147316"/>
    <w:lvl w:ilvl="0" w:tplc="9E826EB4">
      <w:start w:val="1"/>
      <w:numFmt w:val="decimal"/>
      <w:lvlText w:val="%1)"/>
      <w:lvlJc w:val="left"/>
      <w:pPr>
        <w:ind w:left="720" w:hanging="360"/>
      </w:pPr>
      <w:rPr>
        <w:rFonts w:hint="default"/>
        <w:b w:val="0"/>
        <w:i w:val="0"/>
        <w:strike w:val="0"/>
        <w:color w:val="auto"/>
        <w:sz w:val="20"/>
        <w:szCs w:val="22"/>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532036E9"/>
    <w:multiLevelType w:val="hybridMultilevel"/>
    <w:tmpl w:val="D97628B4"/>
    <w:lvl w:ilvl="0" w:tplc="F710D770">
      <w:start w:val="1"/>
      <w:numFmt w:val="decimal"/>
      <w:lvlText w:val="%1)"/>
      <w:lvlJc w:val="left"/>
      <w:pPr>
        <w:ind w:left="720" w:hanging="360"/>
      </w:pPr>
      <w:rPr>
        <w:rFonts w:hint="default"/>
        <w:b w:val="0"/>
        <w:i w:val="0"/>
        <w:strike w:val="0"/>
        <w:color w:val="auto"/>
        <w:sz w:val="20"/>
        <w:szCs w:val="22"/>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5871404F"/>
    <w:multiLevelType w:val="hybridMultilevel"/>
    <w:tmpl w:val="D97628B4"/>
    <w:lvl w:ilvl="0" w:tplc="F710D770">
      <w:start w:val="1"/>
      <w:numFmt w:val="decimal"/>
      <w:lvlText w:val="%1)"/>
      <w:lvlJc w:val="left"/>
      <w:pPr>
        <w:ind w:left="720" w:hanging="360"/>
      </w:pPr>
      <w:rPr>
        <w:rFonts w:hint="default"/>
        <w:b w:val="0"/>
        <w:i w:val="0"/>
        <w:strike w:val="0"/>
        <w:color w:val="auto"/>
        <w:sz w:val="20"/>
        <w:szCs w:val="22"/>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59677BA0"/>
    <w:multiLevelType w:val="multilevel"/>
    <w:tmpl w:val="E88850A8"/>
    <w:lvl w:ilvl="0">
      <w:start w:val="1"/>
      <w:numFmt w:val="decimal"/>
      <w:pStyle w:val="Heading1"/>
      <w:lvlText w:val="%1."/>
      <w:lvlJc w:val="left"/>
      <w:pPr>
        <w:tabs>
          <w:tab w:val="num" w:pos="720"/>
        </w:tabs>
        <w:ind w:left="720" w:hanging="720"/>
      </w:pPr>
    </w:lvl>
    <w:lvl w:ilvl="1">
      <w:start w:val="1"/>
      <w:numFmt w:val="decimal"/>
      <w:pStyle w:val="Heading2"/>
      <w:lvlText w:val="%2."/>
      <w:lvlJc w:val="left"/>
      <w:pPr>
        <w:tabs>
          <w:tab w:val="num" w:pos="1440"/>
        </w:tabs>
        <w:ind w:left="1440" w:hanging="720"/>
      </w:pPr>
    </w:lvl>
    <w:lvl w:ilvl="2">
      <w:start w:val="1"/>
      <w:numFmt w:val="decimal"/>
      <w:pStyle w:val="Heading3"/>
      <w:lvlText w:val="%3."/>
      <w:lvlJc w:val="left"/>
      <w:pPr>
        <w:tabs>
          <w:tab w:val="num" w:pos="2160"/>
        </w:tabs>
        <w:ind w:left="2160" w:hanging="720"/>
      </w:pPr>
    </w:lvl>
    <w:lvl w:ilvl="3">
      <w:start w:val="1"/>
      <w:numFmt w:val="decimal"/>
      <w:pStyle w:val="Heading4"/>
      <w:lvlText w:val="%4."/>
      <w:lvlJc w:val="left"/>
      <w:pPr>
        <w:tabs>
          <w:tab w:val="num" w:pos="2880"/>
        </w:tabs>
        <w:ind w:left="2880" w:hanging="720"/>
      </w:pPr>
    </w:lvl>
    <w:lvl w:ilvl="4">
      <w:start w:val="1"/>
      <w:numFmt w:val="decimal"/>
      <w:pStyle w:val="Heading5"/>
      <w:lvlText w:val="%5."/>
      <w:lvlJc w:val="left"/>
      <w:pPr>
        <w:tabs>
          <w:tab w:val="num" w:pos="3600"/>
        </w:tabs>
        <w:ind w:left="3600" w:hanging="720"/>
      </w:pPr>
    </w:lvl>
    <w:lvl w:ilvl="5">
      <w:start w:val="1"/>
      <w:numFmt w:val="decimal"/>
      <w:pStyle w:val="Heading6"/>
      <w:lvlText w:val="%6."/>
      <w:lvlJc w:val="left"/>
      <w:pPr>
        <w:tabs>
          <w:tab w:val="num" w:pos="4320"/>
        </w:tabs>
        <w:ind w:left="4320" w:hanging="720"/>
      </w:pPr>
    </w:lvl>
    <w:lvl w:ilvl="6">
      <w:start w:val="1"/>
      <w:numFmt w:val="decimal"/>
      <w:pStyle w:val="Heading7"/>
      <w:lvlText w:val="%7."/>
      <w:lvlJc w:val="left"/>
      <w:pPr>
        <w:tabs>
          <w:tab w:val="num" w:pos="5040"/>
        </w:tabs>
        <w:ind w:left="5040" w:hanging="720"/>
      </w:pPr>
    </w:lvl>
    <w:lvl w:ilvl="7">
      <w:start w:val="1"/>
      <w:numFmt w:val="decimal"/>
      <w:pStyle w:val="Heading8"/>
      <w:lvlText w:val="%8."/>
      <w:lvlJc w:val="left"/>
      <w:pPr>
        <w:tabs>
          <w:tab w:val="num" w:pos="5760"/>
        </w:tabs>
        <w:ind w:left="5760" w:hanging="720"/>
      </w:pPr>
    </w:lvl>
    <w:lvl w:ilvl="8">
      <w:start w:val="1"/>
      <w:numFmt w:val="decimal"/>
      <w:pStyle w:val="Heading9"/>
      <w:lvlText w:val="%9."/>
      <w:lvlJc w:val="left"/>
      <w:pPr>
        <w:tabs>
          <w:tab w:val="num" w:pos="6480"/>
        </w:tabs>
        <w:ind w:left="6480" w:hanging="720"/>
      </w:pPr>
    </w:lvl>
  </w:abstractNum>
  <w:abstractNum w:abstractNumId="18" w15:restartNumberingAfterBreak="0">
    <w:nsid w:val="62A803AD"/>
    <w:multiLevelType w:val="hybridMultilevel"/>
    <w:tmpl w:val="915CDEA8"/>
    <w:lvl w:ilvl="0" w:tplc="8CF4EA80">
      <w:start w:val="1"/>
      <w:numFmt w:val="decimal"/>
      <w:lvlText w:val="%1."/>
      <w:lvlJc w:val="left"/>
      <w:pPr>
        <w:ind w:left="821" w:hanging="360"/>
      </w:pPr>
      <w:rPr>
        <w:b/>
        <w:bCs/>
      </w:rPr>
    </w:lvl>
    <w:lvl w:ilvl="1" w:tplc="04090019" w:tentative="1">
      <w:start w:val="1"/>
      <w:numFmt w:val="lowerLetter"/>
      <w:lvlText w:val="%2."/>
      <w:lvlJc w:val="left"/>
      <w:pPr>
        <w:ind w:left="1541" w:hanging="360"/>
      </w:pPr>
    </w:lvl>
    <w:lvl w:ilvl="2" w:tplc="0409001B" w:tentative="1">
      <w:start w:val="1"/>
      <w:numFmt w:val="lowerRoman"/>
      <w:lvlText w:val="%3."/>
      <w:lvlJc w:val="right"/>
      <w:pPr>
        <w:ind w:left="2261" w:hanging="180"/>
      </w:pPr>
    </w:lvl>
    <w:lvl w:ilvl="3" w:tplc="0409000F" w:tentative="1">
      <w:start w:val="1"/>
      <w:numFmt w:val="decimal"/>
      <w:lvlText w:val="%4."/>
      <w:lvlJc w:val="left"/>
      <w:pPr>
        <w:ind w:left="2981" w:hanging="360"/>
      </w:pPr>
    </w:lvl>
    <w:lvl w:ilvl="4" w:tplc="04090019" w:tentative="1">
      <w:start w:val="1"/>
      <w:numFmt w:val="lowerLetter"/>
      <w:lvlText w:val="%5."/>
      <w:lvlJc w:val="left"/>
      <w:pPr>
        <w:ind w:left="3701" w:hanging="360"/>
      </w:pPr>
    </w:lvl>
    <w:lvl w:ilvl="5" w:tplc="0409001B" w:tentative="1">
      <w:start w:val="1"/>
      <w:numFmt w:val="lowerRoman"/>
      <w:lvlText w:val="%6."/>
      <w:lvlJc w:val="right"/>
      <w:pPr>
        <w:ind w:left="4421" w:hanging="180"/>
      </w:pPr>
    </w:lvl>
    <w:lvl w:ilvl="6" w:tplc="0409000F" w:tentative="1">
      <w:start w:val="1"/>
      <w:numFmt w:val="decimal"/>
      <w:lvlText w:val="%7."/>
      <w:lvlJc w:val="left"/>
      <w:pPr>
        <w:ind w:left="5141" w:hanging="360"/>
      </w:pPr>
    </w:lvl>
    <w:lvl w:ilvl="7" w:tplc="04090019" w:tentative="1">
      <w:start w:val="1"/>
      <w:numFmt w:val="lowerLetter"/>
      <w:lvlText w:val="%8."/>
      <w:lvlJc w:val="left"/>
      <w:pPr>
        <w:ind w:left="5861" w:hanging="360"/>
      </w:pPr>
    </w:lvl>
    <w:lvl w:ilvl="8" w:tplc="0409001B" w:tentative="1">
      <w:start w:val="1"/>
      <w:numFmt w:val="lowerRoman"/>
      <w:lvlText w:val="%9."/>
      <w:lvlJc w:val="right"/>
      <w:pPr>
        <w:ind w:left="6581" w:hanging="180"/>
      </w:pPr>
    </w:lvl>
  </w:abstractNum>
  <w:abstractNum w:abstractNumId="19" w15:restartNumberingAfterBreak="0">
    <w:nsid w:val="65E1441E"/>
    <w:multiLevelType w:val="hybridMultilevel"/>
    <w:tmpl w:val="D2A0E1AE"/>
    <w:lvl w:ilvl="0" w:tplc="F08CF136">
      <w:start w:val="1"/>
      <w:numFmt w:val="decimal"/>
      <w:lvlText w:val="%1."/>
      <w:lvlJc w:val="left"/>
      <w:pPr>
        <w:ind w:left="720" w:hanging="360"/>
      </w:pPr>
      <w:rPr>
        <w:rFonts w:eastAsia="Basic" w:cs="Basic" w:hint="default"/>
        <w:b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67770868"/>
    <w:multiLevelType w:val="hybridMultilevel"/>
    <w:tmpl w:val="1D3CEB3A"/>
    <w:lvl w:ilvl="0" w:tplc="42926B0C">
      <w:start w:val="6"/>
      <w:numFmt w:val="upperLetter"/>
      <w:lvlText w:val="%1."/>
      <w:lvlJc w:val="left"/>
      <w:pPr>
        <w:ind w:left="756" w:hanging="360"/>
      </w:pPr>
      <w:rPr>
        <w:rFonts w:cs="Arial" w:hint="default"/>
        <w:b/>
      </w:rPr>
    </w:lvl>
    <w:lvl w:ilvl="1" w:tplc="38090019" w:tentative="1">
      <w:start w:val="1"/>
      <w:numFmt w:val="lowerLetter"/>
      <w:lvlText w:val="%2."/>
      <w:lvlJc w:val="left"/>
      <w:pPr>
        <w:ind w:left="1476" w:hanging="360"/>
      </w:pPr>
    </w:lvl>
    <w:lvl w:ilvl="2" w:tplc="3809001B" w:tentative="1">
      <w:start w:val="1"/>
      <w:numFmt w:val="lowerRoman"/>
      <w:lvlText w:val="%3."/>
      <w:lvlJc w:val="right"/>
      <w:pPr>
        <w:ind w:left="2196" w:hanging="180"/>
      </w:pPr>
    </w:lvl>
    <w:lvl w:ilvl="3" w:tplc="3809000F" w:tentative="1">
      <w:start w:val="1"/>
      <w:numFmt w:val="decimal"/>
      <w:lvlText w:val="%4."/>
      <w:lvlJc w:val="left"/>
      <w:pPr>
        <w:ind w:left="2916" w:hanging="360"/>
      </w:pPr>
    </w:lvl>
    <w:lvl w:ilvl="4" w:tplc="38090019" w:tentative="1">
      <w:start w:val="1"/>
      <w:numFmt w:val="lowerLetter"/>
      <w:lvlText w:val="%5."/>
      <w:lvlJc w:val="left"/>
      <w:pPr>
        <w:ind w:left="3636" w:hanging="360"/>
      </w:pPr>
    </w:lvl>
    <w:lvl w:ilvl="5" w:tplc="3809001B" w:tentative="1">
      <w:start w:val="1"/>
      <w:numFmt w:val="lowerRoman"/>
      <w:lvlText w:val="%6."/>
      <w:lvlJc w:val="right"/>
      <w:pPr>
        <w:ind w:left="4356" w:hanging="180"/>
      </w:pPr>
    </w:lvl>
    <w:lvl w:ilvl="6" w:tplc="3809000F" w:tentative="1">
      <w:start w:val="1"/>
      <w:numFmt w:val="decimal"/>
      <w:lvlText w:val="%7."/>
      <w:lvlJc w:val="left"/>
      <w:pPr>
        <w:ind w:left="5076" w:hanging="360"/>
      </w:pPr>
    </w:lvl>
    <w:lvl w:ilvl="7" w:tplc="38090019" w:tentative="1">
      <w:start w:val="1"/>
      <w:numFmt w:val="lowerLetter"/>
      <w:lvlText w:val="%8."/>
      <w:lvlJc w:val="left"/>
      <w:pPr>
        <w:ind w:left="5796" w:hanging="360"/>
      </w:pPr>
    </w:lvl>
    <w:lvl w:ilvl="8" w:tplc="3809001B" w:tentative="1">
      <w:start w:val="1"/>
      <w:numFmt w:val="lowerRoman"/>
      <w:lvlText w:val="%9."/>
      <w:lvlJc w:val="right"/>
      <w:pPr>
        <w:ind w:left="6516" w:hanging="180"/>
      </w:pPr>
    </w:lvl>
  </w:abstractNum>
  <w:abstractNum w:abstractNumId="21" w15:restartNumberingAfterBreak="0">
    <w:nsid w:val="72CA6E4D"/>
    <w:multiLevelType w:val="hybridMultilevel"/>
    <w:tmpl w:val="19E258F4"/>
    <w:lvl w:ilvl="0" w:tplc="224067DE">
      <w:start w:val="1"/>
      <w:numFmt w:val="lowerLetter"/>
      <w:lvlText w:val="%1."/>
      <w:lvlJc w:val="left"/>
      <w:pPr>
        <w:ind w:left="1958" w:hanging="360"/>
      </w:pPr>
      <w:rPr>
        <w:b w:val="0"/>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2" w15:restartNumberingAfterBreak="0">
    <w:nsid w:val="79172EBE"/>
    <w:multiLevelType w:val="hybridMultilevel"/>
    <w:tmpl w:val="66FAE58A"/>
    <w:lvl w:ilvl="0" w:tplc="7AA44420">
      <w:start w:val="1"/>
      <w:numFmt w:val="upperLetter"/>
      <w:lvlText w:val="%1."/>
      <w:lvlJc w:val="left"/>
      <w:pPr>
        <w:ind w:left="720" w:hanging="360"/>
      </w:pPr>
      <w:rPr>
        <w:rFonts w:hint="default"/>
        <w:b/>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abstractNumId w:val="6"/>
  </w:num>
  <w:num w:numId="2">
    <w:abstractNumId w:val="17"/>
  </w:num>
  <w:num w:numId="3">
    <w:abstractNumId w:val="18"/>
  </w:num>
  <w:num w:numId="4">
    <w:abstractNumId w:val="0"/>
  </w:num>
  <w:num w:numId="5">
    <w:abstractNumId w:val="13"/>
  </w:num>
  <w:num w:numId="6">
    <w:abstractNumId w:val="22"/>
  </w:num>
  <w:num w:numId="7">
    <w:abstractNumId w:val="4"/>
  </w:num>
  <w:num w:numId="8">
    <w:abstractNumId w:val="7"/>
  </w:num>
  <w:num w:numId="9">
    <w:abstractNumId w:val="9"/>
  </w:num>
  <w:num w:numId="10">
    <w:abstractNumId w:val="19"/>
  </w:num>
  <w:num w:numId="11">
    <w:abstractNumId w:val="15"/>
  </w:num>
  <w:num w:numId="12">
    <w:abstractNumId w:val="3"/>
  </w:num>
  <w:num w:numId="13">
    <w:abstractNumId w:val="16"/>
  </w:num>
  <w:num w:numId="14">
    <w:abstractNumId w:val="2"/>
  </w:num>
  <w:num w:numId="15">
    <w:abstractNumId w:val="14"/>
  </w:num>
  <w:num w:numId="16">
    <w:abstractNumId w:val="12"/>
  </w:num>
  <w:num w:numId="17">
    <w:abstractNumId w:val="8"/>
  </w:num>
  <w:num w:numId="18">
    <w:abstractNumId w:val="1"/>
  </w:num>
  <w:num w:numId="19">
    <w:abstractNumId w:val="10"/>
  </w:num>
  <w:num w:numId="20">
    <w:abstractNumId w:val="5"/>
  </w:num>
  <w:num w:numId="21">
    <w:abstractNumId w:val="11"/>
  </w:num>
  <w:num w:numId="22">
    <w:abstractNumId w:val="21"/>
  </w:num>
  <w:num w:numId="23">
    <w:abstractNumId w:val="20"/>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4301"/>
    <w:rsid w:val="00000726"/>
    <w:rsid w:val="000011EE"/>
    <w:rsid w:val="00001CE9"/>
    <w:rsid w:val="0000208E"/>
    <w:rsid w:val="00002761"/>
    <w:rsid w:val="00003023"/>
    <w:rsid w:val="00003757"/>
    <w:rsid w:val="00006DA3"/>
    <w:rsid w:val="00006ECD"/>
    <w:rsid w:val="00007420"/>
    <w:rsid w:val="00012C73"/>
    <w:rsid w:val="000133B3"/>
    <w:rsid w:val="000138BF"/>
    <w:rsid w:val="00014633"/>
    <w:rsid w:val="00015194"/>
    <w:rsid w:val="000170C3"/>
    <w:rsid w:val="0001776D"/>
    <w:rsid w:val="00021CC5"/>
    <w:rsid w:val="00022256"/>
    <w:rsid w:val="00022651"/>
    <w:rsid w:val="00022DD8"/>
    <w:rsid w:val="000237EC"/>
    <w:rsid w:val="0002739F"/>
    <w:rsid w:val="00027B4B"/>
    <w:rsid w:val="00031A87"/>
    <w:rsid w:val="00032305"/>
    <w:rsid w:val="000351BE"/>
    <w:rsid w:val="00036189"/>
    <w:rsid w:val="000365DE"/>
    <w:rsid w:val="000367E9"/>
    <w:rsid w:val="00037814"/>
    <w:rsid w:val="00037BAE"/>
    <w:rsid w:val="00037BBC"/>
    <w:rsid w:val="000444C3"/>
    <w:rsid w:val="0004555F"/>
    <w:rsid w:val="00045A2A"/>
    <w:rsid w:val="00050543"/>
    <w:rsid w:val="00050F84"/>
    <w:rsid w:val="00054477"/>
    <w:rsid w:val="000546F5"/>
    <w:rsid w:val="00054733"/>
    <w:rsid w:val="00054B21"/>
    <w:rsid w:val="00055A36"/>
    <w:rsid w:val="000566F2"/>
    <w:rsid w:val="000567F1"/>
    <w:rsid w:val="000579E7"/>
    <w:rsid w:val="00062A03"/>
    <w:rsid w:val="000631DE"/>
    <w:rsid w:val="00063CAE"/>
    <w:rsid w:val="00064904"/>
    <w:rsid w:val="000649E2"/>
    <w:rsid w:val="00064D0D"/>
    <w:rsid w:val="00066E5D"/>
    <w:rsid w:val="00067835"/>
    <w:rsid w:val="00070689"/>
    <w:rsid w:val="000716B9"/>
    <w:rsid w:val="00072722"/>
    <w:rsid w:val="00073594"/>
    <w:rsid w:val="00074CEC"/>
    <w:rsid w:val="000810E9"/>
    <w:rsid w:val="00084148"/>
    <w:rsid w:val="00085B1D"/>
    <w:rsid w:val="00085C4C"/>
    <w:rsid w:val="000903F9"/>
    <w:rsid w:val="00090A62"/>
    <w:rsid w:val="00090FA1"/>
    <w:rsid w:val="0009129F"/>
    <w:rsid w:val="00091A11"/>
    <w:rsid w:val="00093D43"/>
    <w:rsid w:val="00094CE7"/>
    <w:rsid w:val="00095E04"/>
    <w:rsid w:val="000963F5"/>
    <w:rsid w:val="000A290C"/>
    <w:rsid w:val="000A350B"/>
    <w:rsid w:val="000A392E"/>
    <w:rsid w:val="000A524F"/>
    <w:rsid w:val="000A550C"/>
    <w:rsid w:val="000A5568"/>
    <w:rsid w:val="000A6D90"/>
    <w:rsid w:val="000A71F4"/>
    <w:rsid w:val="000B116E"/>
    <w:rsid w:val="000B2B44"/>
    <w:rsid w:val="000B630A"/>
    <w:rsid w:val="000B69ED"/>
    <w:rsid w:val="000B75E3"/>
    <w:rsid w:val="000B7C90"/>
    <w:rsid w:val="000C0D2C"/>
    <w:rsid w:val="000C101B"/>
    <w:rsid w:val="000C239C"/>
    <w:rsid w:val="000C45B8"/>
    <w:rsid w:val="000C4ED9"/>
    <w:rsid w:val="000C5FD0"/>
    <w:rsid w:val="000C6926"/>
    <w:rsid w:val="000D1476"/>
    <w:rsid w:val="000D1CD8"/>
    <w:rsid w:val="000D4BF6"/>
    <w:rsid w:val="000D56D6"/>
    <w:rsid w:val="000D6F6E"/>
    <w:rsid w:val="000E1537"/>
    <w:rsid w:val="000E40A2"/>
    <w:rsid w:val="000E5894"/>
    <w:rsid w:val="000E6501"/>
    <w:rsid w:val="000E6B4B"/>
    <w:rsid w:val="000E728B"/>
    <w:rsid w:val="000E72C1"/>
    <w:rsid w:val="000E7544"/>
    <w:rsid w:val="000F05A3"/>
    <w:rsid w:val="000F1369"/>
    <w:rsid w:val="000F3659"/>
    <w:rsid w:val="000F36A0"/>
    <w:rsid w:val="000F6B22"/>
    <w:rsid w:val="000F72EB"/>
    <w:rsid w:val="000F733B"/>
    <w:rsid w:val="000F7CE1"/>
    <w:rsid w:val="00100712"/>
    <w:rsid w:val="00100B90"/>
    <w:rsid w:val="00101901"/>
    <w:rsid w:val="00101B85"/>
    <w:rsid w:val="00103C23"/>
    <w:rsid w:val="00104D1A"/>
    <w:rsid w:val="001050C8"/>
    <w:rsid w:val="00106C3A"/>
    <w:rsid w:val="00107D2C"/>
    <w:rsid w:val="0011224A"/>
    <w:rsid w:val="0011530D"/>
    <w:rsid w:val="00115535"/>
    <w:rsid w:val="00116380"/>
    <w:rsid w:val="001177D9"/>
    <w:rsid w:val="00120018"/>
    <w:rsid w:val="00120A3D"/>
    <w:rsid w:val="00120F63"/>
    <w:rsid w:val="0013172F"/>
    <w:rsid w:val="001321FA"/>
    <w:rsid w:val="00132B84"/>
    <w:rsid w:val="00133E66"/>
    <w:rsid w:val="00134DEC"/>
    <w:rsid w:val="00135D82"/>
    <w:rsid w:val="00135E3D"/>
    <w:rsid w:val="00141793"/>
    <w:rsid w:val="0014190E"/>
    <w:rsid w:val="00142746"/>
    <w:rsid w:val="001432A1"/>
    <w:rsid w:val="00143C23"/>
    <w:rsid w:val="00143F4C"/>
    <w:rsid w:val="00144C12"/>
    <w:rsid w:val="0014525E"/>
    <w:rsid w:val="001457AB"/>
    <w:rsid w:val="00146EA9"/>
    <w:rsid w:val="00147305"/>
    <w:rsid w:val="001535FA"/>
    <w:rsid w:val="00154DB2"/>
    <w:rsid w:val="0016011B"/>
    <w:rsid w:val="00160A5A"/>
    <w:rsid w:val="00160F49"/>
    <w:rsid w:val="001615B7"/>
    <w:rsid w:val="00161EC9"/>
    <w:rsid w:val="00162C01"/>
    <w:rsid w:val="001654EB"/>
    <w:rsid w:val="0017089A"/>
    <w:rsid w:val="00170E39"/>
    <w:rsid w:val="00172F95"/>
    <w:rsid w:val="00173183"/>
    <w:rsid w:val="00173A64"/>
    <w:rsid w:val="00173FA2"/>
    <w:rsid w:val="001761C8"/>
    <w:rsid w:val="00176241"/>
    <w:rsid w:val="00177594"/>
    <w:rsid w:val="00181168"/>
    <w:rsid w:val="00182292"/>
    <w:rsid w:val="0018248B"/>
    <w:rsid w:val="00182EFE"/>
    <w:rsid w:val="001876C1"/>
    <w:rsid w:val="00190ECC"/>
    <w:rsid w:val="00191BD5"/>
    <w:rsid w:val="0019274D"/>
    <w:rsid w:val="0019378E"/>
    <w:rsid w:val="00193EC0"/>
    <w:rsid w:val="001954B1"/>
    <w:rsid w:val="00197185"/>
    <w:rsid w:val="00197DB9"/>
    <w:rsid w:val="001A1BA3"/>
    <w:rsid w:val="001A4747"/>
    <w:rsid w:val="001A5E78"/>
    <w:rsid w:val="001A6BFE"/>
    <w:rsid w:val="001A77E8"/>
    <w:rsid w:val="001B1196"/>
    <w:rsid w:val="001B485D"/>
    <w:rsid w:val="001B7656"/>
    <w:rsid w:val="001B76CA"/>
    <w:rsid w:val="001C0E83"/>
    <w:rsid w:val="001C1B36"/>
    <w:rsid w:val="001C2E38"/>
    <w:rsid w:val="001C6AB2"/>
    <w:rsid w:val="001D0C0F"/>
    <w:rsid w:val="001D16D4"/>
    <w:rsid w:val="001D240D"/>
    <w:rsid w:val="001D544D"/>
    <w:rsid w:val="001D5FF5"/>
    <w:rsid w:val="001D7786"/>
    <w:rsid w:val="001D796F"/>
    <w:rsid w:val="001E037E"/>
    <w:rsid w:val="001E2900"/>
    <w:rsid w:val="001E7940"/>
    <w:rsid w:val="001F1391"/>
    <w:rsid w:val="001F1CE3"/>
    <w:rsid w:val="001F75D2"/>
    <w:rsid w:val="00201411"/>
    <w:rsid w:val="0020223D"/>
    <w:rsid w:val="002022ED"/>
    <w:rsid w:val="00204753"/>
    <w:rsid w:val="00204970"/>
    <w:rsid w:val="00205A4A"/>
    <w:rsid w:val="00211035"/>
    <w:rsid w:val="00211C82"/>
    <w:rsid w:val="00211DFF"/>
    <w:rsid w:val="0021217B"/>
    <w:rsid w:val="00212BEA"/>
    <w:rsid w:val="00213745"/>
    <w:rsid w:val="00216237"/>
    <w:rsid w:val="002165A7"/>
    <w:rsid w:val="00216F73"/>
    <w:rsid w:val="00220073"/>
    <w:rsid w:val="00221F0B"/>
    <w:rsid w:val="0022279A"/>
    <w:rsid w:val="0022291E"/>
    <w:rsid w:val="00222B59"/>
    <w:rsid w:val="00222F88"/>
    <w:rsid w:val="002253CD"/>
    <w:rsid w:val="00226A6D"/>
    <w:rsid w:val="0022770B"/>
    <w:rsid w:val="00227C62"/>
    <w:rsid w:val="00236F55"/>
    <w:rsid w:val="00241CC2"/>
    <w:rsid w:val="00242A2C"/>
    <w:rsid w:val="00242CAA"/>
    <w:rsid w:val="00243C84"/>
    <w:rsid w:val="00245022"/>
    <w:rsid w:val="00246DA2"/>
    <w:rsid w:val="00251768"/>
    <w:rsid w:val="002517EF"/>
    <w:rsid w:val="002520A5"/>
    <w:rsid w:val="00254C5A"/>
    <w:rsid w:val="0025570D"/>
    <w:rsid w:val="00257C4A"/>
    <w:rsid w:val="002604F0"/>
    <w:rsid w:val="002614F6"/>
    <w:rsid w:val="00261D43"/>
    <w:rsid w:val="002621C2"/>
    <w:rsid w:val="002634F3"/>
    <w:rsid w:val="00264CF4"/>
    <w:rsid w:val="00265326"/>
    <w:rsid w:val="00265496"/>
    <w:rsid w:val="00267587"/>
    <w:rsid w:val="002707F2"/>
    <w:rsid w:val="0027226E"/>
    <w:rsid w:val="00273BEF"/>
    <w:rsid w:val="00274FDA"/>
    <w:rsid w:val="00275CDE"/>
    <w:rsid w:val="002762D5"/>
    <w:rsid w:val="002762F5"/>
    <w:rsid w:val="00276DB7"/>
    <w:rsid w:val="00277271"/>
    <w:rsid w:val="002803DA"/>
    <w:rsid w:val="0028057B"/>
    <w:rsid w:val="00281AC9"/>
    <w:rsid w:val="00283701"/>
    <w:rsid w:val="00285ACC"/>
    <w:rsid w:val="00287187"/>
    <w:rsid w:val="002876D9"/>
    <w:rsid w:val="00290B0D"/>
    <w:rsid w:val="00291B19"/>
    <w:rsid w:val="00291BBB"/>
    <w:rsid w:val="002934A1"/>
    <w:rsid w:val="002939D6"/>
    <w:rsid w:val="00297079"/>
    <w:rsid w:val="00297578"/>
    <w:rsid w:val="002A0FDE"/>
    <w:rsid w:val="002A15F5"/>
    <w:rsid w:val="002A18B7"/>
    <w:rsid w:val="002B0825"/>
    <w:rsid w:val="002B0D1C"/>
    <w:rsid w:val="002B3614"/>
    <w:rsid w:val="002B3928"/>
    <w:rsid w:val="002B4A1B"/>
    <w:rsid w:val="002B6F31"/>
    <w:rsid w:val="002B6F3D"/>
    <w:rsid w:val="002B7EBE"/>
    <w:rsid w:val="002C1F23"/>
    <w:rsid w:val="002C287D"/>
    <w:rsid w:val="002C711B"/>
    <w:rsid w:val="002D0510"/>
    <w:rsid w:val="002D2618"/>
    <w:rsid w:val="002D3042"/>
    <w:rsid w:val="002D7C76"/>
    <w:rsid w:val="002E07F4"/>
    <w:rsid w:val="002E45C8"/>
    <w:rsid w:val="002F15CB"/>
    <w:rsid w:val="002F3A7D"/>
    <w:rsid w:val="002F4053"/>
    <w:rsid w:val="002F4411"/>
    <w:rsid w:val="002F4EF9"/>
    <w:rsid w:val="002F6501"/>
    <w:rsid w:val="002F6B9E"/>
    <w:rsid w:val="002F75E2"/>
    <w:rsid w:val="0030169D"/>
    <w:rsid w:val="003032B4"/>
    <w:rsid w:val="003043CE"/>
    <w:rsid w:val="00304B5F"/>
    <w:rsid w:val="00305353"/>
    <w:rsid w:val="00305CBC"/>
    <w:rsid w:val="00313422"/>
    <w:rsid w:val="00313DBB"/>
    <w:rsid w:val="00313F69"/>
    <w:rsid w:val="00320A79"/>
    <w:rsid w:val="0033016B"/>
    <w:rsid w:val="003323DA"/>
    <w:rsid w:val="00333B65"/>
    <w:rsid w:val="00333FA9"/>
    <w:rsid w:val="00334AAF"/>
    <w:rsid w:val="00336096"/>
    <w:rsid w:val="00340285"/>
    <w:rsid w:val="00340A9F"/>
    <w:rsid w:val="00340F70"/>
    <w:rsid w:val="003412B6"/>
    <w:rsid w:val="00345212"/>
    <w:rsid w:val="0034589D"/>
    <w:rsid w:val="00347846"/>
    <w:rsid w:val="00350201"/>
    <w:rsid w:val="003524EE"/>
    <w:rsid w:val="00354DBB"/>
    <w:rsid w:val="00355DC4"/>
    <w:rsid w:val="00356DC1"/>
    <w:rsid w:val="0035705B"/>
    <w:rsid w:val="00361F81"/>
    <w:rsid w:val="0036207E"/>
    <w:rsid w:val="00365EB3"/>
    <w:rsid w:val="0036736B"/>
    <w:rsid w:val="00370B4A"/>
    <w:rsid w:val="00371D04"/>
    <w:rsid w:val="00371F59"/>
    <w:rsid w:val="00372481"/>
    <w:rsid w:val="00372F7D"/>
    <w:rsid w:val="003735C8"/>
    <w:rsid w:val="0037480A"/>
    <w:rsid w:val="00374BCB"/>
    <w:rsid w:val="00383594"/>
    <w:rsid w:val="00386161"/>
    <w:rsid w:val="00390BDE"/>
    <w:rsid w:val="00391E2B"/>
    <w:rsid w:val="003922E2"/>
    <w:rsid w:val="00395165"/>
    <w:rsid w:val="00397194"/>
    <w:rsid w:val="00397456"/>
    <w:rsid w:val="003A1897"/>
    <w:rsid w:val="003A1C4B"/>
    <w:rsid w:val="003A24F2"/>
    <w:rsid w:val="003A41EB"/>
    <w:rsid w:val="003A44A2"/>
    <w:rsid w:val="003A539B"/>
    <w:rsid w:val="003A5E90"/>
    <w:rsid w:val="003A72E8"/>
    <w:rsid w:val="003A7592"/>
    <w:rsid w:val="003A76C7"/>
    <w:rsid w:val="003B21AF"/>
    <w:rsid w:val="003B529C"/>
    <w:rsid w:val="003B5DB9"/>
    <w:rsid w:val="003B69E5"/>
    <w:rsid w:val="003C1A68"/>
    <w:rsid w:val="003C2D6D"/>
    <w:rsid w:val="003C362E"/>
    <w:rsid w:val="003C4DCB"/>
    <w:rsid w:val="003C5284"/>
    <w:rsid w:val="003C63A5"/>
    <w:rsid w:val="003C6F77"/>
    <w:rsid w:val="003D0DCF"/>
    <w:rsid w:val="003D356A"/>
    <w:rsid w:val="003D5DD0"/>
    <w:rsid w:val="003E21E8"/>
    <w:rsid w:val="003E2FDD"/>
    <w:rsid w:val="003E3414"/>
    <w:rsid w:val="003E3E80"/>
    <w:rsid w:val="003E5128"/>
    <w:rsid w:val="003F28AA"/>
    <w:rsid w:val="003F59D7"/>
    <w:rsid w:val="003F5E7C"/>
    <w:rsid w:val="003F6955"/>
    <w:rsid w:val="003F7D7E"/>
    <w:rsid w:val="00403253"/>
    <w:rsid w:val="0040472F"/>
    <w:rsid w:val="00405E95"/>
    <w:rsid w:val="004069E4"/>
    <w:rsid w:val="0041027B"/>
    <w:rsid w:val="004109A1"/>
    <w:rsid w:val="00411327"/>
    <w:rsid w:val="00412B9B"/>
    <w:rsid w:val="004153AE"/>
    <w:rsid w:val="00415F4D"/>
    <w:rsid w:val="0041722B"/>
    <w:rsid w:val="00421000"/>
    <w:rsid w:val="00421D9F"/>
    <w:rsid w:val="004224BC"/>
    <w:rsid w:val="00424105"/>
    <w:rsid w:val="00425484"/>
    <w:rsid w:val="00427DD6"/>
    <w:rsid w:val="0043167C"/>
    <w:rsid w:val="00431C32"/>
    <w:rsid w:val="004325BD"/>
    <w:rsid w:val="00432966"/>
    <w:rsid w:val="0043306D"/>
    <w:rsid w:val="00433B53"/>
    <w:rsid w:val="00434847"/>
    <w:rsid w:val="00434EA0"/>
    <w:rsid w:val="00443508"/>
    <w:rsid w:val="00444A36"/>
    <w:rsid w:val="00444FC3"/>
    <w:rsid w:val="00447262"/>
    <w:rsid w:val="004478F5"/>
    <w:rsid w:val="004479F4"/>
    <w:rsid w:val="0045187E"/>
    <w:rsid w:val="00453880"/>
    <w:rsid w:val="00454E7E"/>
    <w:rsid w:val="0045731B"/>
    <w:rsid w:val="00457F47"/>
    <w:rsid w:val="00460736"/>
    <w:rsid w:val="0046233C"/>
    <w:rsid w:val="00464884"/>
    <w:rsid w:val="0046642F"/>
    <w:rsid w:val="00466B10"/>
    <w:rsid w:val="0046758F"/>
    <w:rsid w:val="0047171B"/>
    <w:rsid w:val="00473601"/>
    <w:rsid w:val="004738DC"/>
    <w:rsid w:val="0047391B"/>
    <w:rsid w:val="00473CAA"/>
    <w:rsid w:val="00485546"/>
    <w:rsid w:val="00485675"/>
    <w:rsid w:val="00485AF9"/>
    <w:rsid w:val="0048677B"/>
    <w:rsid w:val="004869EC"/>
    <w:rsid w:val="00487E57"/>
    <w:rsid w:val="00490973"/>
    <w:rsid w:val="00490EFF"/>
    <w:rsid w:val="00491F0A"/>
    <w:rsid w:val="0049311A"/>
    <w:rsid w:val="004939DD"/>
    <w:rsid w:val="004A0222"/>
    <w:rsid w:val="004A2427"/>
    <w:rsid w:val="004A2541"/>
    <w:rsid w:val="004A40A6"/>
    <w:rsid w:val="004A7613"/>
    <w:rsid w:val="004A77E4"/>
    <w:rsid w:val="004A7965"/>
    <w:rsid w:val="004B0A5C"/>
    <w:rsid w:val="004B3497"/>
    <w:rsid w:val="004B3547"/>
    <w:rsid w:val="004B47B6"/>
    <w:rsid w:val="004B5152"/>
    <w:rsid w:val="004B5445"/>
    <w:rsid w:val="004B5ACB"/>
    <w:rsid w:val="004B5FBF"/>
    <w:rsid w:val="004B688E"/>
    <w:rsid w:val="004C00CA"/>
    <w:rsid w:val="004C0DB0"/>
    <w:rsid w:val="004C2594"/>
    <w:rsid w:val="004C2FF2"/>
    <w:rsid w:val="004C398D"/>
    <w:rsid w:val="004C5911"/>
    <w:rsid w:val="004C66FE"/>
    <w:rsid w:val="004C6F81"/>
    <w:rsid w:val="004C7DA9"/>
    <w:rsid w:val="004D067C"/>
    <w:rsid w:val="004D1D24"/>
    <w:rsid w:val="004D200B"/>
    <w:rsid w:val="004D26B2"/>
    <w:rsid w:val="004D36FE"/>
    <w:rsid w:val="004D4A48"/>
    <w:rsid w:val="004E0F02"/>
    <w:rsid w:val="004E1E98"/>
    <w:rsid w:val="004E21F1"/>
    <w:rsid w:val="004E4201"/>
    <w:rsid w:val="004E49F4"/>
    <w:rsid w:val="004E4DBA"/>
    <w:rsid w:val="004E67DD"/>
    <w:rsid w:val="004E6BF5"/>
    <w:rsid w:val="004E712A"/>
    <w:rsid w:val="004E73DF"/>
    <w:rsid w:val="004E73EF"/>
    <w:rsid w:val="004F3211"/>
    <w:rsid w:val="004F33EE"/>
    <w:rsid w:val="004F543C"/>
    <w:rsid w:val="004F622F"/>
    <w:rsid w:val="00500144"/>
    <w:rsid w:val="00501C92"/>
    <w:rsid w:val="00504DEE"/>
    <w:rsid w:val="005121EF"/>
    <w:rsid w:val="00513AC8"/>
    <w:rsid w:val="00516767"/>
    <w:rsid w:val="005201C9"/>
    <w:rsid w:val="005222FA"/>
    <w:rsid w:val="00523777"/>
    <w:rsid w:val="00523EEF"/>
    <w:rsid w:val="005241B9"/>
    <w:rsid w:val="00525D0F"/>
    <w:rsid w:val="00527D30"/>
    <w:rsid w:val="00530327"/>
    <w:rsid w:val="005309B7"/>
    <w:rsid w:val="00530C92"/>
    <w:rsid w:val="0053156B"/>
    <w:rsid w:val="00531607"/>
    <w:rsid w:val="0053171E"/>
    <w:rsid w:val="005346B6"/>
    <w:rsid w:val="00536983"/>
    <w:rsid w:val="005376FB"/>
    <w:rsid w:val="00540200"/>
    <w:rsid w:val="005404BF"/>
    <w:rsid w:val="00541E5E"/>
    <w:rsid w:val="0054241D"/>
    <w:rsid w:val="00550D01"/>
    <w:rsid w:val="005528F9"/>
    <w:rsid w:val="00553382"/>
    <w:rsid w:val="005549B8"/>
    <w:rsid w:val="005551E8"/>
    <w:rsid w:val="005570F6"/>
    <w:rsid w:val="0056201C"/>
    <w:rsid w:val="00562C42"/>
    <w:rsid w:val="0056425F"/>
    <w:rsid w:val="00565906"/>
    <w:rsid w:val="005679B9"/>
    <w:rsid w:val="00567A24"/>
    <w:rsid w:val="00570346"/>
    <w:rsid w:val="005710E0"/>
    <w:rsid w:val="00571DA0"/>
    <w:rsid w:val="00576B3E"/>
    <w:rsid w:val="005773FB"/>
    <w:rsid w:val="0058227D"/>
    <w:rsid w:val="00582ADA"/>
    <w:rsid w:val="005850C7"/>
    <w:rsid w:val="00585116"/>
    <w:rsid w:val="00586282"/>
    <w:rsid w:val="00590C23"/>
    <w:rsid w:val="00592262"/>
    <w:rsid w:val="00595D5D"/>
    <w:rsid w:val="005A0229"/>
    <w:rsid w:val="005A0320"/>
    <w:rsid w:val="005A0D59"/>
    <w:rsid w:val="005A1DC8"/>
    <w:rsid w:val="005A258B"/>
    <w:rsid w:val="005A2DED"/>
    <w:rsid w:val="005A3366"/>
    <w:rsid w:val="005A5CDF"/>
    <w:rsid w:val="005A62F3"/>
    <w:rsid w:val="005A6C3C"/>
    <w:rsid w:val="005A78C0"/>
    <w:rsid w:val="005B163A"/>
    <w:rsid w:val="005B4D69"/>
    <w:rsid w:val="005B6D84"/>
    <w:rsid w:val="005C1531"/>
    <w:rsid w:val="005C1862"/>
    <w:rsid w:val="005C28FE"/>
    <w:rsid w:val="005C49AE"/>
    <w:rsid w:val="005C53A6"/>
    <w:rsid w:val="005C5433"/>
    <w:rsid w:val="005C574D"/>
    <w:rsid w:val="005C64DD"/>
    <w:rsid w:val="005D0CA2"/>
    <w:rsid w:val="005D18AB"/>
    <w:rsid w:val="005D50B1"/>
    <w:rsid w:val="005D6C60"/>
    <w:rsid w:val="005D76FB"/>
    <w:rsid w:val="005E44A7"/>
    <w:rsid w:val="005F2DA2"/>
    <w:rsid w:val="005F448E"/>
    <w:rsid w:val="00601E00"/>
    <w:rsid w:val="00605350"/>
    <w:rsid w:val="00605CE3"/>
    <w:rsid w:val="00605D39"/>
    <w:rsid w:val="00606DA1"/>
    <w:rsid w:val="00607B12"/>
    <w:rsid w:val="006110F8"/>
    <w:rsid w:val="00612168"/>
    <w:rsid w:val="006133F6"/>
    <w:rsid w:val="00614AA9"/>
    <w:rsid w:val="00615790"/>
    <w:rsid w:val="006161F7"/>
    <w:rsid w:val="006167CF"/>
    <w:rsid w:val="00617DFA"/>
    <w:rsid w:val="00620AFF"/>
    <w:rsid w:val="006210C8"/>
    <w:rsid w:val="006221E9"/>
    <w:rsid w:val="0062236F"/>
    <w:rsid w:val="006244CC"/>
    <w:rsid w:val="0062694D"/>
    <w:rsid w:val="00627870"/>
    <w:rsid w:val="00634356"/>
    <w:rsid w:val="00634BAF"/>
    <w:rsid w:val="00635B3B"/>
    <w:rsid w:val="00636D33"/>
    <w:rsid w:val="00636FED"/>
    <w:rsid w:val="00637051"/>
    <w:rsid w:val="00637CB0"/>
    <w:rsid w:val="0064061C"/>
    <w:rsid w:val="00641152"/>
    <w:rsid w:val="00642584"/>
    <w:rsid w:val="00642C03"/>
    <w:rsid w:val="006462E8"/>
    <w:rsid w:val="00646C2D"/>
    <w:rsid w:val="00647A3B"/>
    <w:rsid w:val="00650A1E"/>
    <w:rsid w:val="00651EB3"/>
    <w:rsid w:val="00651EF3"/>
    <w:rsid w:val="00653F02"/>
    <w:rsid w:val="00655BDC"/>
    <w:rsid w:val="00660A08"/>
    <w:rsid w:val="006611C8"/>
    <w:rsid w:val="0066124E"/>
    <w:rsid w:val="00664751"/>
    <w:rsid w:val="00667EB9"/>
    <w:rsid w:val="00670A43"/>
    <w:rsid w:val="00671532"/>
    <w:rsid w:val="00671F6D"/>
    <w:rsid w:val="00671F96"/>
    <w:rsid w:val="00672349"/>
    <w:rsid w:val="00674C3D"/>
    <w:rsid w:val="00681442"/>
    <w:rsid w:val="00685378"/>
    <w:rsid w:val="00686C3C"/>
    <w:rsid w:val="00690892"/>
    <w:rsid w:val="00690F09"/>
    <w:rsid w:val="00691F7D"/>
    <w:rsid w:val="00692424"/>
    <w:rsid w:val="006945CD"/>
    <w:rsid w:val="00694B2B"/>
    <w:rsid w:val="006A39B1"/>
    <w:rsid w:val="006A5307"/>
    <w:rsid w:val="006A599B"/>
    <w:rsid w:val="006B07BB"/>
    <w:rsid w:val="006B1AB7"/>
    <w:rsid w:val="006B43F3"/>
    <w:rsid w:val="006B6F4F"/>
    <w:rsid w:val="006B7692"/>
    <w:rsid w:val="006C2216"/>
    <w:rsid w:val="006C2254"/>
    <w:rsid w:val="006C2B19"/>
    <w:rsid w:val="006C5287"/>
    <w:rsid w:val="006C60F7"/>
    <w:rsid w:val="006D0F03"/>
    <w:rsid w:val="006D1861"/>
    <w:rsid w:val="006D19A0"/>
    <w:rsid w:val="006D1C0A"/>
    <w:rsid w:val="006D467B"/>
    <w:rsid w:val="006E0BC7"/>
    <w:rsid w:val="006E4F8E"/>
    <w:rsid w:val="006E5E23"/>
    <w:rsid w:val="006F0391"/>
    <w:rsid w:val="006F0755"/>
    <w:rsid w:val="006F0801"/>
    <w:rsid w:val="006F08A1"/>
    <w:rsid w:val="006F4E0A"/>
    <w:rsid w:val="006F525E"/>
    <w:rsid w:val="006F70E0"/>
    <w:rsid w:val="006F7730"/>
    <w:rsid w:val="006F7DD1"/>
    <w:rsid w:val="00700D86"/>
    <w:rsid w:val="0070248A"/>
    <w:rsid w:val="0070314C"/>
    <w:rsid w:val="007049C2"/>
    <w:rsid w:val="0070582D"/>
    <w:rsid w:val="00707042"/>
    <w:rsid w:val="00711A58"/>
    <w:rsid w:val="007126FE"/>
    <w:rsid w:val="007130EC"/>
    <w:rsid w:val="00717DCF"/>
    <w:rsid w:val="007209D7"/>
    <w:rsid w:val="00720B1E"/>
    <w:rsid w:val="007211B1"/>
    <w:rsid w:val="00722746"/>
    <w:rsid w:val="00724C3B"/>
    <w:rsid w:val="00726A08"/>
    <w:rsid w:val="00727AA9"/>
    <w:rsid w:val="00730D17"/>
    <w:rsid w:val="00734FCC"/>
    <w:rsid w:val="0074010F"/>
    <w:rsid w:val="0074062E"/>
    <w:rsid w:val="00740CE9"/>
    <w:rsid w:val="007463EF"/>
    <w:rsid w:val="007467C4"/>
    <w:rsid w:val="00747C71"/>
    <w:rsid w:val="00747C9C"/>
    <w:rsid w:val="0075017D"/>
    <w:rsid w:val="0075063D"/>
    <w:rsid w:val="00750ABD"/>
    <w:rsid w:val="00760BCF"/>
    <w:rsid w:val="007624DE"/>
    <w:rsid w:val="00762529"/>
    <w:rsid w:val="00762EB8"/>
    <w:rsid w:val="007630CC"/>
    <w:rsid w:val="00763218"/>
    <w:rsid w:val="00763F5A"/>
    <w:rsid w:val="00765325"/>
    <w:rsid w:val="00765581"/>
    <w:rsid w:val="007724D8"/>
    <w:rsid w:val="007728AF"/>
    <w:rsid w:val="00773D7C"/>
    <w:rsid w:val="007761BC"/>
    <w:rsid w:val="007805DA"/>
    <w:rsid w:val="0078095D"/>
    <w:rsid w:val="00780F56"/>
    <w:rsid w:val="00781491"/>
    <w:rsid w:val="00782AC7"/>
    <w:rsid w:val="00782EA0"/>
    <w:rsid w:val="00785965"/>
    <w:rsid w:val="00786E13"/>
    <w:rsid w:val="007900BD"/>
    <w:rsid w:val="00790552"/>
    <w:rsid w:val="00791123"/>
    <w:rsid w:val="00793783"/>
    <w:rsid w:val="007948BA"/>
    <w:rsid w:val="00794D88"/>
    <w:rsid w:val="00795DC3"/>
    <w:rsid w:val="00796D53"/>
    <w:rsid w:val="00796DA1"/>
    <w:rsid w:val="00796ECC"/>
    <w:rsid w:val="007A0035"/>
    <w:rsid w:val="007A2245"/>
    <w:rsid w:val="007A29A6"/>
    <w:rsid w:val="007A57FF"/>
    <w:rsid w:val="007A5CED"/>
    <w:rsid w:val="007A7303"/>
    <w:rsid w:val="007A7D68"/>
    <w:rsid w:val="007B0C78"/>
    <w:rsid w:val="007B2D55"/>
    <w:rsid w:val="007B6EA8"/>
    <w:rsid w:val="007C1C1B"/>
    <w:rsid w:val="007C223A"/>
    <w:rsid w:val="007C2882"/>
    <w:rsid w:val="007C29C4"/>
    <w:rsid w:val="007C30EF"/>
    <w:rsid w:val="007C496A"/>
    <w:rsid w:val="007C5105"/>
    <w:rsid w:val="007C5BF2"/>
    <w:rsid w:val="007C79BD"/>
    <w:rsid w:val="007D1DF0"/>
    <w:rsid w:val="007D462E"/>
    <w:rsid w:val="007D4A88"/>
    <w:rsid w:val="007D5E56"/>
    <w:rsid w:val="007D7D3B"/>
    <w:rsid w:val="007E01C2"/>
    <w:rsid w:val="007E1FEF"/>
    <w:rsid w:val="007E2986"/>
    <w:rsid w:val="007E3D54"/>
    <w:rsid w:val="007E41B6"/>
    <w:rsid w:val="007E4562"/>
    <w:rsid w:val="007E66CF"/>
    <w:rsid w:val="007F47E4"/>
    <w:rsid w:val="007F6506"/>
    <w:rsid w:val="007F739A"/>
    <w:rsid w:val="0080003A"/>
    <w:rsid w:val="00802B5E"/>
    <w:rsid w:val="00803B74"/>
    <w:rsid w:val="00804385"/>
    <w:rsid w:val="008046B1"/>
    <w:rsid w:val="0080571A"/>
    <w:rsid w:val="00806E56"/>
    <w:rsid w:val="00813084"/>
    <w:rsid w:val="00813456"/>
    <w:rsid w:val="00813BF0"/>
    <w:rsid w:val="00814E2D"/>
    <w:rsid w:val="008157D5"/>
    <w:rsid w:val="00815E0B"/>
    <w:rsid w:val="00816CA7"/>
    <w:rsid w:val="008257AD"/>
    <w:rsid w:val="0083149C"/>
    <w:rsid w:val="00831A0A"/>
    <w:rsid w:val="00831D17"/>
    <w:rsid w:val="008329F6"/>
    <w:rsid w:val="008332C2"/>
    <w:rsid w:val="008341B5"/>
    <w:rsid w:val="00834F85"/>
    <w:rsid w:val="008354AC"/>
    <w:rsid w:val="00835CA3"/>
    <w:rsid w:val="00837D8C"/>
    <w:rsid w:val="00840E22"/>
    <w:rsid w:val="0084147C"/>
    <w:rsid w:val="008419A8"/>
    <w:rsid w:val="0084483B"/>
    <w:rsid w:val="00845146"/>
    <w:rsid w:val="00845A07"/>
    <w:rsid w:val="008516B8"/>
    <w:rsid w:val="00852951"/>
    <w:rsid w:val="00854C14"/>
    <w:rsid w:val="00854C2B"/>
    <w:rsid w:val="0085510A"/>
    <w:rsid w:val="00855C7A"/>
    <w:rsid w:val="0086030A"/>
    <w:rsid w:val="008608F5"/>
    <w:rsid w:val="0086264B"/>
    <w:rsid w:val="00865485"/>
    <w:rsid w:val="00865A97"/>
    <w:rsid w:val="00865D2D"/>
    <w:rsid w:val="00865E49"/>
    <w:rsid w:val="00866311"/>
    <w:rsid w:val="00871305"/>
    <w:rsid w:val="00871EAB"/>
    <w:rsid w:val="0087207C"/>
    <w:rsid w:val="00872AB0"/>
    <w:rsid w:val="00873F00"/>
    <w:rsid w:val="00875261"/>
    <w:rsid w:val="00876AB4"/>
    <w:rsid w:val="00877907"/>
    <w:rsid w:val="00881149"/>
    <w:rsid w:val="00881607"/>
    <w:rsid w:val="008827E1"/>
    <w:rsid w:val="00883426"/>
    <w:rsid w:val="0088440C"/>
    <w:rsid w:val="0088601A"/>
    <w:rsid w:val="008875E3"/>
    <w:rsid w:val="00887824"/>
    <w:rsid w:val="00890048"/>
    <w:rsid w:val="00890E5B"/>
    <w:rsid w:val="00893AEE"/>
    <w:rsid w:val="008948A4"/>
    <w:rsid w:val="00895830"/>
    <w:rsid w:val="0089658D"/>
    <w:rsid w:val="008975AC"/>
    <w:rsid w:val="008A1F5C"/>
    <w:rsid w:val="008A4702"/>
    <w:rsid w:val="008A4764"/>
    <w:rsid w:val="008A5922"/>
    <w:rsid w:val="008B4564"/>
    <w:rsid w:val="008B4A8B"/>
    <w:rsid w:val="008B6EE2"/>
    <w:rsid w:val="008C06B3"/>
    <w:rsid w:val="008C0A4D"/>
    <w:rsid w:val="008C2866"/>
    <w:rsid w:val="008C5ED7"/>
    <w:rsid w:val="008C6606"/>
    <w:rsid w:val="008C6DF8"/>
    <w:rsid w:val="008C6F7E"/>
    <w:rsid w:val="008C703A"/>
    <w:rsid w:val="008D118E"/>
    <w:rsid w:val="008D142D"/>
    <w:rsid w:val="008D1516"/>
    <w:rsid w:val="008D5DF7"/>
    <w:rsid w:val="008D67F0"/>
    <w:rsid w:val="008E0A67"/>
    <w:rsid w:val="008E0EDA"/>
    <w:rsid w:val="008E7C5E"/>
    <w:rsid w:val="008F13DC"/>
    <w:rsid w:val="008F3066"/>
    <w:rsid w:val="008F3C92"/>
    <w:rsid w:val="008F4985"/>
    <w:rsid w:val="008F6D18"/>
    <w:rsid w:val="008F744E"/>
    <w:rsid w:val="009003F7"/>
    <w:rsid w:val="0090054D"/>
    <w:rsid w:val="0090109F"/>
    <w:rsid w:val="00901365"/>
    <w:rsid w:val="00902AA3"/>
    <w:rsid w:val="0090493B"/>
    <w:rsid w:val="00905881"/>
    <w:rsid w:val="00910A7A"/>
    <w:rsid w:val="00910F3C"/>
    <w:rsid w:val="00912C6D"/>
    <w:rsid w:val="00913E7A"/>
    <w:rsid w:val="00913EEF"/>
    <w:rsid w:val="00915C50"/>
    <w:rsid w:val="00917DCB"/>
    <w:rsid w:val="009219F9"/>
    <w:rsid w:val="009224F1"/>
    <w:rsid w:val="00922EDF"/>
    <w:rsid w:val="00924301"/>
    <w:rsid w:val="009254DC"/>
    <w:rsid w:val="00927530"/>
    <w:rsid w:val="00930507"/>
    <w:rsid w:val="0093172B"/>
    <w:rsid w:val="009337A5"/>
    <w:rsid w:val="009357A7"/>
    <w:rsid w:val="00936CBB"/>
    <w:rsid w:val="00940C00"/>
    <w:rsid w:val="009423E3"/>
    <w:rsid w:val="00943D2A"/>
    <w:rsid w:val="00943F12"/>
    <w:rsid w:val="009453EF"/>
    <w:rsid w:val="00945B86"/>
    <w:rsid w:val="009529F3"/>
    <w:rsid w:val="00956FCA"/>
    <w:rsid w:val="00957DFD"/>
    <w:rsid w:val="00960554"/>
    <w:rsid w:val="0096135E"/>
    <w:rsid w:val="00963BC5"/>
    <w:rsid w:val="00963E90"/>
    <w:rsid w:val="009666C6"/>
    <w:rsid w:val="00967084"/>
    <w:rsid w:val="009704E2"/>
    <w:rsid w:val="00970BD5"/>
    <w:rsid w:val="00972B70"/>
    <w:rsid w:val="00974EA0"/>
    <w:rsid w:val="009752EC"/>
    <w:rsid w:val="00975BE0"/>
    <w:rsid w:val="009762D1"/>
    <w:rsid w:val="00980BFC"/>
    <w:rsid w:val="0098241A"/>
    <w:rsid w:val="0098329D"/>
    <w:rsid w:val="00984277"/>
    <w:rsid w:val="009854D0"/>
    <w:rsid w:val="0099021B"/>
    <w:rsid w:val="00992778"/>
    <w:rsid w:val="00994C99"/>
    <w:rsid w:val="00997D31"/>
    <w:rsid w:val="009A1B76"/>
    <w:rsid w:val="009A38D1"/>
    <w:rsid w:val="009A4189"/>
    <w:rsid w:val="009A5C40"/>
    <w:rsid w:val="009A62E9"/>
    <w:rsid w:val="009B0D88"/>
    <w:rsid w:val="009B3EBF"/>
    <w:rsid w:val="009B4617"/>
    <w:rsid w:val="009B4BA2"/>
    <w:rsid w:val="009B5E24"/>
    <w:rsid w:val="009B69E5"/>
    <w:rsid w:val="009C0508"/>
    <w:rsid w:val="009C0AF1"/>
    <w:rsid w:val="009C21FA"/>
    <w:rsid w:val="009C57C6"/>
    <w:rsid w:val="009C6740"/>
    <w:rsid w:val="009C67E9"/>
    <w:rsid w:val="009D01B0"/>
    <w:rsid w:val="009D0DE7"/>
    <w:rsid w:val="009D25C1"/>
    <w:rsid w:val="009D3CD5"/>
    <w:rsid w:val="009D4794"/>
    <w:rsid w:val="009D520F"/>
    <w:rsid w:val="009E1C1A"/>
    <w:rsid w:val="009E1F01"/>
    <w:rsid w:val="009E297F"/>
    <w:rsid w:val="009E2B85"/>
    <w:rsid w:val="009E2CD3"/>
    <w:rsid w:val="009E50B6"/>
    <w:rsid w:val="009E6AC0"/>
    <w:rsid w:val="009E7386"/>
    <w:rsid w:val="009F2221"/>
    <w:rsid w:val="009F2C84"/>
    <w:rsid w:val="009F4B98"/>
    <w:rsid w:val="00A00D95"/>
    <w:rsid w:val="00A0110A"/>
    <w:rsid w:val="00A01836"/>
    <w:rsid w:val="00A0204B"/>
    <w:rsid w:val="00A035A0"/>
    <w:rsid w:val="00A05529"/>
    <w:rsid w:val="00A057A3"/>
    <w:rsid w:val="00A07E78"/>
    <w:rsid w:val="00A11254"/>
    <w:rsid w:val="00A115DB"/>
    <w:rsid w:val="00A12A0D"/>
    <w:rsid w:val="00A14430"/>
    <w:rsid w:val="00A146DA"/>
    <w:rsid w:val="00A148D4"/>
    <w:rsid w:val="00A164DF"/>
    <w:rsid w:val="00A16D46"/>
    <w:rsid w:val="00A1775C"/>
    <w:rsid w:val="00A17764"/>
    <w:rsid w:val="00A177C3"/>
    <w:rsid w:val="00A20F4C"/>
    <w:rsid w:val="00A23F12"/>
    <w:rsid w:val="00A254B8"/>
    <w:rsid w:val="00A27F5D"/>
    <w:rsid w:val="00A31342"/>
    <w:rsid w:val="00A32CA3"/>
    <w:rsid w:val="00A348F8"/>
    <w:rsid w:val="00A35058"/>
    <w:rsid w:val="00A36828"/>
    <w:rsid w:val="00A433C7"/>
    <w:rsid w:val="00A44608"/>
    <w:rsid w:val="00A454A2"/>
    <w:rsid w:val="00A45FF6"/>
    <w:rsid w:val="00A47DE4"/>
    <w:rsid w:val="00A50ACE"/>
    <w:rsid w:val="00A51DEC"/>
    <w:rsid w:val="00A52DEA"/>
    <w:rsid w:val="00A542C6"/>
    <w:rsid w:val="00A549FE"/>
    <w:rsid w:val="00A559D1"/>
    <w:rsid w:val="00A57142"/>
    <w:rsid w:val="00A57432"/>
    <w:rsid w:val="00A57D4D"/>
    <w:rsid w:val="00A609EC"/>
    <w:rsid w:val="00A64217"/>
    <w:rsid w:val="00A64972"/>
    <w:rsid w:val="00A657AA"/>
    <w:rsid w:val="00A669D7"/>
    <w:rsid w:val="00A7011B"/>
    <w:rsid w:val="00A727BB"/>
    <w:rsid w:val="00A7348D"/>
    <w:rsid w:val="00A752FE"/>
    <w:rsid w:val="00A759F8"/>
    <w:rsid w:val="00A75E9F"/>
    <w:rsid w:val="00A75F6C"/>
    <w:rsid w:val="00A76DA1"/>
    <w:rsid w:val="00A77356"/>
    <w:rsid w:val="00A82651"/>
    <w:rsid w:val="00A82891"/>
    <w:rsid w:val="00A82DAE"/>
    <w:rsid w:val="00A8338D"/>
    <w:rsid w:val="00A83A93"/>
    <w:rsid w:val="00A83FA0"/>
    <w:rsid w:val="00A86C88"/>
    <w:rsid w:val="00A87155"/>
    <w:rsid w:val="00A904BA"/>
    <w:rsid w:val="00A90CCC"/>
    <w:rsid w:val="00A92188"/>
    <w:rsid w:val="00A922D2"/>
    <w:rsid w:val="00A92970"/>
    <w:rsid w:val="00A9346E"/>
    <w:rsid w:val="00A93868"/>
    <w:rsid w:val="00A94CA6"/>
    <w:rsid w:val="00A95A22"/>
    <w:rsid w:val="00A97A81"/>
    <w:rsid w:val="00AA387F"/>
    <w:rsid w:val="00AA3CB0"/>
    <w:rsid w:val="00AA4B69"/>
    <w:rsid w:val="00AA6447"/>
    <w:rsid w:val="00AA687C"/>
    <w:rsid w:val="00AB06AB"/>
    <w:rsid w:val="00AB1252"/>
    <w:rsid w:val="00AB36C4"/>
    <w:rsid w:val="00AB3742"/>
    <w:rsid w:val="00AB3A62"/>
    <w:rsid w:val="00AB3EE3"/>
    <w:rsid w:val="00AB402C"/>
    <w:rsid w:val="00AB4CB7"/>
    <w:rsid w:val="00AB4F36"/>
    <w:rsid w:val="00AB62CF"/>
    <w:rsid w:val="00AB78B7"/>
    <w:rsid w:val="00AC075A"/>
    <w:rsid w:val="00AC0D26"/>
    <w:rsid w:val="00AC1474"/>
    <w:rsid w:val="00AC27E4"/>
    <w:rsid w:val="00AC2898"/>
    <w:rsid w:val="00AC3728"/>
    <w:rsid w:val="00AC3A77"/>
    <w:rsid w:val="00AC440B"/>
    <w:rsid w:val="00AC4579"/>
    <w:rsid w:val="00AC7C3F"/>
    <w:rsid w:val="00AC7DD9"/>
    <w:rsid w:val="00AD0302"/>
    <w:rsid w:val="00AD2523"/>
    <w:rsid w:val="00AD3849"/>
    <w:rsid w:val="00AD3888"/>
    <w:rsid w:val="00AD47C6"/>
    <w:rsid w:val="00AD758D"/>
    <w:rsid w:val="00AE02F6"/>
    <w:rsid w:val="00AE1F44"/>
    <w:rsid w:val="00AE21C5"/>
    <w:rsid w:val="00AE2295"/>
    <w:rsid w:val="00AE323A"/>
    <w:rsid w:val="00AE4911"/>
    <w:rsid w:val="00AE6FC3"/>
    <w:rsid w:val="00AF476F"/>
    <w:rsid w:val="00AF4AE5"/>
    <w:rsid w:val="00AF4BD3"/>
    <w:rsid w:val="00AF643B"/>
    <w:rsid w:val="00AF6E3B"/>
    <w:rsid w:val="00B0020C"/>
    <w:rsid w:val="00B04F63"/>
    <w:rsid w:val="00B06EA3"/>
    <w:rsid w:val="00B07AE1"/>
    <w:rsid w:val="00B128D0"/>
    <w:rsid w:val="00B13596"/>
    <w:rsid w:val="00B14646"/>
    <w:rsid w:val="00B156BD"/>
    <w:rsid w:val="00B15AC8"/>
    <w:rsid w:val="00B17BFB"/>
    <w:rsid w:val="00B2037A"/>
    <w:rsid w:val="00B220BC"/>
    <w:rsid w:val="00B26864"/>
    <w:rsid w:val="00B34333"/>
    <w:rsid w:val="00B37464"/>
    <w:rsid w:val="00B40910"/>
    <w:rsid w:val="00B41714"/>
    <w:rsid w:val="00B42523"/>
    <w:rsid w:val="00B436B0"/>
    <w:rsid w:val="00B4487E"/>
    <w:rsid w:val="00B47147"/>
    <w:rsid w:val="00B479AB"/>
    <w:rsid w:val="00B506FD"/>
    <w:rsid w:val="00B5141E"/>
    <w:rsid w:val="00B51CA5"/>
    <w:rsid w:val="00B5264F"/>
    <w:rsid w:val="00B526F5"/>
    <w:rsid w:val="00B54E40"/>
    <w:rsid w:val="00B578FE"/>
    <w:rsid w:val="00B60735"/>
    <w:rsid w:val="00B625BC"/>
    <w:rsid w:val="00B62EBB"/>
    <w:rsid w:val="00B62F71"/>
    <w:rsid w:val="00B64190"/>
    <w:rsid w:val="00B67930"/>
    <w:rsid w:val="00B712DC"/>
    <w:rsid w:val="00B713DC"/>
    <w:rsid w:val="00B744EF"/>
    <w:rsid w:val="00B74D7F"/>
    <w:rsid w:val="00B756AC"/>
    <w:rsid w:val="00B75E27"/>
    <w:rsid w:val="00B82014"/>
    <w:rsid w:val="00B83009"/>
    <w:rsid w:val="00B83DEB"/>
    <w:rsid w:val="00B84683"/>
    <w:rsid w:val="00B906BC"/>
    <w:rsid w:val="00B95ADF"/>
    <w:rsid w:val="00B96AF4"/>
    <w:rsid w:val="00B976E8"/>
    <w:rsid w:val="00B97C2C"/>
    <w:rsid w:val="00BA2A0D"/>
    <w:rsid w:val="00BA3737"/>
    <w:rsid w:val="00BA7E5E"/>
    <w:rsid w:val="00BB3A2C"/>
    <w:rsid w:val="00BB3FF9"/>
    <w:rsid w:val="00BB582D"/>
    <w:rsid w:val="00BB7D83"/>
    <w:rsid w:val="00BC0DC3"/>
    <w:rsid w:val="00BC1E2E"/>
    <w:rsid w:val="00BC3227"/>
    <w:rsid w:val="00BC3FB7"/>
    <w:rsid w:val="00BC767F"/>
    <w:rsid w:val="00BD09EE"/>
    <w:rsid w:val="00BD42E9"/>
    <w:rsid w:val="00BD5319"/>
    <w:rsid w:val="00BD55FB"/>
    <w:rsid w:val="00BD5AC8"/>
    <w:rsid w:val="00BD5E3D"/>
    <w:rsid w:val="00BD5E68"/>
    <w:rsid w:val="00BD6589"/>
    <w:rsid w:val="00BD6DBE"/>
    <w:rsid w:val="00BD73D6"/>
    <w:rsid w:val="00BD7955"/>
    <w:rsid w:val="00BE089B"/>
    <w:rsid w:val="00BE0B69"/>
    <w:rsid w:val="00BE0FBB"/>
    <w:rsid w:val="00BE5661"/>
    <w:rsid w:val="00BE5CBB"/>
    <w:rsid w:val="00BE5DBA"/>
    <w:rsid w:val="00BE7825"/>
    <w:rsid w:val="00BE7829"/>
    <w:rsid w:val="00BE7F1B"/>
    <w:rsid w:val="00BF063C"/>
    <w:rsid w:val="00BF0F18"/>
    <w:rsid w:val="00BF3C81"/>
    <w:rsid w:val="00BF41BA"/>
    <w:rsid w:val="00BF59A1"/>
    <w:rsid w:val="00BF785B"/>
    <w:rsid w:val="00C01E4C"/>
    <w:rsid w:val="00C05AB1"/>
    <w:rsid w:val="00C068C2"/>
    <w:rsid w:val="00C06C86"/>
    <w:rsid w:val="00C079B5"/>
    <w:rsid w:val="00C102D7"/>
    <w:rsid w:val="00C11DEA"/>
    <w:rsid w:val="00C137E7"/>
    <w:rsid w:val="00C14649"/>
    <w:rsid w:val="00C15261"/>
    <w:rsid w:val="00C154C9"/>
    <w:rsid w:val="00C16AC2"/>
    <w:rsid w:val="00C17485"/>
    <w:rsid w:val="00C178D6"/>
    <w:rsid w:val="00C17D4A"/>
    <w:rsid w:val="00C25989"/>
    <w:rsid w:val="00C31F73"/>
    <w:rsid w:val="00C32923"/>
    <w:rsid w:val="00C36202"/>
    <w:rsid w:val="00C363B2"/>
    <w:rsid w:val="00C37E53"/>
    <w:rsid w:val="00C4090D"/>
    <w:rsid w:val="00C42AF5"/>
    <w:rsid w:val="00C43D9E"/>
    <w:rsid w:val="00C444F9"/>
    <w:rsid w:val="00C45764"/>
    <w:rsid w:val="00C45BFD"/>
    <w:rsid w:val="00C45E51"/>
    <w:rsid w:val="00C50089"/>
    <w:rsid w:val="00C51636"/>
    <w:rsid w:val="00C51E88"/>
    <w:rsid w:val="00C53339"/>
    <w:rsid w:val="00C557AC"/>
    <w:rsid w:val="00C562B7"/>
    <w:rsid w:val="00C56A8B"/>
    <w:rsid w:val="00C6245E"/>
    <w:rsid w:val="00C638F4"/>
    <w:rsid w:val="00C76078"/>
    <w:rsid w:val="00C80686"/>
    <w:rsid w:val="00C80A07"/>
    <w:rsid w:val="00C80C81"/>
    <w:rsid w:val="00C818CB"/>
    <w:rsid w:val="00C82108"/>
    <w:rsid w:val="00C82354"/>
    <w:rsid w:val="00C85059"/>
    <w:rsid w:val="00C8680D"/>
    <w:rsid w:val="00C872BF"/>
    <w:rsid w:val="00C908EA"/>
    <w:rsid w:val="00C919E9"/>
    <w:rsid w:val="00C92345"/>
    <w:rsid w:val="00C929F5"/>
    <w:rsid w:val="00C947A8"/>
    <w:rsid w:val="00C94CCF"/>
    <w:rsid w:val="00C95057"/>
    <w:rsid w:val="00C951DB"/>
    <w:rsid w:val="00C97A7B"/>
    <w:rsid w:val="00CA1108"/>
    <w:rsid w:val="00CA24C1"/>
    <w:rsid w:val="00CA47C3"/>
    <w:rsid w:val="00CA5D64"/>
    <w:rsid w:val="00CA621F"/>
    <w:rsid w:val="00CA76DD"/>
    <w:rsid w:val="00CB0FCE"/>
    <w:rsid w:val="00CB5685"/>
    <w:rsid w:val="00CC413B"/>
    <w:rsid w:val="00CC4883"/>
    <w:rsid w:val="00CC5028"/>
    <w:rsid w:val="00CC69D4"/>
    <w:rsid w:val="00CC6ECD"/>
    <w:rsid w:val="00CD0865"/>
    <w:rsid w:val="00CD0DC0"/>
    <w:rsid w:val="00CD3CFB"/>
    <w:rsid w:val="00CD5617"/>
    <w:rsid w:val="00CD74D4"/>
    <w:rsid w:val="00CE146D"/>
    <w:rsid w:val="00CE1FC5"/>
    <w:rsid w:val="00CE3F4B"/>
    <w:rsid w:val="00CE480B"/>
    <w:rsid w:val="00CE5221"/>
    <w:rsid w:val="00CE6CFB"/>
    <w:rsid w:val="00CE7B01"/>
    <w:rsid w:val="00CF4C25"/>
    <w:rsid w:val="00CF4D98"/>
    <w:rsid w:val="00CF6644"/>
    <w:rsid w:val="00CF76F3"/>
    <w:rsid w:val="00D00019"/>
    <w:rsid w:val="00D0475E"/>
    <w:rsid w:val="00D11ECF"/>
    <w:rsid w:val="00D163F0"/>
    <w:rsid w:val="00D1705B"/>
    <w:rsid w:val="00D23CF3"/>
    <w:rsid w:val="00D245D1"/>
    <w:rsid w:val="00D261B7"/>
    <w:rsid w:val="00D30A0F"/>
    <w:rsid w:val="00D33321"/>
    <w:rsid w:val="00D3544B"/>
    <w:rsid w:val="00D35CE4"/>
    <w:rsid w:val="00D40AD2"/>
    <w:rsid w:val="00D4221E"/>
    <w:rsid w:val="00D44091"/>
    <w:rsid w:val="00D44AD1"/>
    <w:rsid w:val="00D45390"/>
    <w:rsid w:val="00D50093"/>
    <w:rsid w:val="00D50ACE"/>
    <w:rsid w:val="00D50E4E"/>
    <w:rsid w:val="00D51C93"/>
    <w:rsid w:val="00D547A6"/>
    <w:rsid w:val="00D558F8"/>
    <w:rsid w:val="00D55BE8"/>
    <w:rsid w:val="00D604FB"/>
    <w:rsid w:val="00D622DF"/>
    <w:rsid w:val="00D62E04"/>
    <w:rsid w:val="00D67826"/>
    <w:rsid w:val="00D67E70"/>
    <w:rsid w:val="00D67FE2"/>
    <w:rsid w:val="00D70660"/>
    <w:rsid w:val="00D720A4"/>
    <w:rsid w:val="00D720B4"/>
    <w:rsid w:val="00D736EC"/>
    <w:rsid w:val="00D73A50"/>
    <w:rsid w:val="00D73AF6"/>
    <w:rsid w:val="00D753CA"/>
    <w:rsid w:val="00D76BB9"/>
    <w:rsid w:val="00D76E1F"/>
    <w:rsid w:val="00D774AF"/>
    <w:rsid w:val="00D80B63"/>
    <w:rsid w:val="00D84DCF"/>
    <w:rsid w:val="00D85FCC"/>
    <w:rsid w:val="00D87DFE"/>
    <w:rsid w:val="00D90118"/>
    <w:rsid w:val="00D902C6"/>
    <w:rsid w:val="00D91595"/>
    <w:rsid w:val="00D91BF9"/>
    <w:rsid w:val="00D92532"/>
    <w:rsid w:val="00D92C30"/>
    <w:rsid w:val="00D93520"/>
    <w:rsid w:val="00D97183"/>
    <w:rsid w:val="00D9732C"/>
    <w:rsid w:val="00D973B3"/>
    <w:rsid w:val="00D97A82"/>
    <w:rsid w:val="00DA2079"/>
    <w:rsid w:val="00DA321F"/>
    <w:rsid w:val="00DA56DA"/>
    <w:rsid w:val="00DA6D51"/>
    <w:rsid w:val="00DA70BF"/>
    <w:rsid w:val="00DB0392"/>
    <w:rsid w:val="00DB1362"/>
    <w:rsid w:val="00DB1785"/>
    <w:rsid w:val="00DB1E41"/>
    <w:rsid w:val="00DB204A"/>
    <w:rsid w:val="00DB36BA"/>
    <w:rsid w:val="00DB4A58"/>
    <w:rsid w:val="00DB6159"/>
    <w:rsid w:val="00DB7868"/>
    <w:rsid w:val="00DB7F9D"/>
    <w:rsid w:val="00DC3207"/>
    <w:rsid w:val="00DC444A"/>
    <w:rsid w:val="00DC61F3"/>
    <w:rsid w:val="00DC7D4A"/>
    <w:rsid w:val="00DD0DAF"/>
    <w:rsid w:val="00DD1247"/>
    <w:rsid w:val="00DD19E2"/>
    <w:rsid w:val="00DD3B08"/>
    <w:rsid w:val="00DD491E"/>
    <w:rsid w:val="00DD5EC4"/>
    <w:rsid w:val="00DD663D"/>
    <w:rsid w:val="00DD72B1"/>
    <w:rsid w:val="00DE2388"/>
    <w:rsid w:val="00DE45FB"/>
    <w:rsid w:val="00DE7C9D"/>
    <w:rsid w:val="00DF16CA"/>
    <w:rsid w:val="00DF179F"/>
    <w:rsid w:val="00DF211B"/>
    <w:rsid w:val="00DF261F"/>
    <w:rsid w:val="00DF350F"/>
    <w:rsid w:val="00DF36F7"/>
    <w:rsid w:val="00DF413F"/>
    <w:rsid w:val="00DF4E00"/>
    <w:rsid w:val="00DF4FC4"/>
    <w:rsid w:val="00DF5C6D"/>
    <w:rsid w:val="00DF6C2F"/>
    <w:rsid w:val="00DF78EA"/>
    <w:rsid w:val="00E021B4"/>
    <w:rsid w:val="00E0282D"/>
    <w:rsid w:val="00E03316"/>
    <w:rsid w:val="00E03E26"/>
    <w:rsid w:val="00E04FD6"/>
    <w:rsid w:val="00E056C6"/>
    <w:rsid w:val="00E10ACA"/>
    <w:rsid w:val="00E1151C"/>
    <w:rsid w:val="00E12CC7"/>
    <w:rsid w:val="00E15F0A"/>
    <w:rsid w:val="00E1779A"/>
    <w:rsid w:val="00E205C3"/>
    <w:rsid w:val="00E2084B"/>
    <w:rsid w:val="00E20A3B"/>
    <w:rsid w:val="00E20EA3"/>
    <w:rsid w:val="00E2158A"/>
    <w:rsid w:val="00E24157"/>
    <w:rsid w:val="00E2540B"/>
    <w:rsid w:val="00E25A6F"/>
    <w:rsid w:val="00E25E13"/>
    <w:rsid w:val="00E274C4"/>
    <w:rsid w:val="00E31C15"/>
    <w:rsid w:val="00E32AF9"/>
    <w:rsid w:val="00E33679"/>
    <w:rsid w:val="00E33A6F"/>
    <w:rsid w:val="00E343B8"/>
    <w:rsid w:val="00E36122"/>
    <w:rsid w:val="00E3790C"/>
    <w:rsid w:val="00E40601"/>
    <w:rsid w:val="00E40915"/>
    <w:rsid w:val="00E4286C"/>
    <w:rsid w:val="00E43C97"/>
    <w:rsid w:val="00E44897"/>
    <w:rsid w:val="00E45088"/>
    <w:rsid w:val="00E45C43"/>
    <w:rsid w:val="00E47A93"/>
    <w:rsid w:val="00E51879"/>
    <w:rsid w:val="00E535FE"/>
    <w:rsid w:val="00E545DF"/>
    <w:rsid w:val="00E54A8C"/>
    <w:rsid w:val="00E54D85"/>
    <w:rsid w:val="00E5562F"/>
    <w:rsid w:val="00E5589A"/>
    <w:rsid w:val="00E579AF"/>
    <w:rsid w:val="00E60F47"/>
    <w:rsid w:val="00E620E3"/>
    <w:rsid w:val="00E641AA"/>
    <w:rsid w:val="00E642D9"/>
    <w:rsid w:val="00E64601"/>
    <w:rsid w:val="00E67806"/>
    <w:rsid w:val="00E72399"/>
    <w:rsid w:val="00E736BA"/>
    <w:rsid w:val="00E7475B"/>
    <w:rsid w:val="00E80F9B"/>
    <w:rsid w:val="00E81758"/>
    <w:rsid w:val="00E838A3"/>
    <w:rsid w:val="00E84171"/>
    <w:rsid w:val="00E910A4"/>
    <w:rsid w:val="00E92E8A"/>
    <w:rsid w:val="00E95357"/>
    <w:rsid w:val="00E95503"/>
    <w:rsid w:val="00E95846"/>
    <w:rsid w:val="00E95FFA"/>
    <w:rsid w:val="00E970FD"/>
    <w:rsid w:val="00EA1770"/>
    <w:rsid w:val="00EA410F"/>
    <w:rsid w:val="00EA41AE"/>
    <w:rsid w:val="00EA4836"/>
    <w:rsid w:val="00EB34C3"/>
    <w:rsid w:val="00EB4B52"/>
    <w:rsid w:val="00EB55BA"/>
    <w:rsid w:val="00EC19F8"/>
    <w:rsid w:val="00EC1ADD"/>
    <w:rsid w:val="00EC1D50"/>
    <w:rsid w:val="00EC4206"/>
    <w:rsid w:val="00ED087B"/>
    <w:rsid w:val="00ED140A"/>
    <w:rsid w:val="00ED1A47"/>
    <w:rsid w:val="00ED2DAF"/>
    <w:rsid w:val="00ED3F81"/>
    <w:rsid w:val="00ED7E38"/>
    <w:rsid w:val="00EE0386"/>
    <w:rsid w:val="00EE26F0"/>
    <w:rsid w:val="00EE3521"/>
    <w:rsid w:val="00EE39E1"/>
    <w:rsid w:val="00EE5A0E"/>
    <w:rsid w:val="00EE649C"/>
    <w:rsid w:val="00EE74C2"/>
    <w:rsid w:val="00EF024B"/>
    <w:rsid w:val="00EF0670"/>
    <w:rsid w:val="00F001AF"/>
    <w:rsid w:val="00F00A3C"/>
    <w:rsid w:val="00F03058"/>
    <w:rsid w:val="00F05072"/>
    <w:rsid w:val="00F0538B"/>
    <w:rsid w:val="00F05D94"/>
    <w:rsid w:val="00F12AE4"/>
    <w:rsid w:val="00F13206"/>
    <w:rsid w:val="00F1411E"/>
    <w:rsid w:val="00F143E6"/>
    <w:rsid w:val="00F1549C"/>
    <w:rsid w:val="00F16BDB"/>
    <w:rsid w:val="00F21E11"/>
    <w:rsid w:val="00F2527A"/>
    <w:rsid w:val="00F2560D"/>
    <w:rsid w:val="00F2586D"/>
    <w:rsid w:val="00F258DC"/>
    <w:rsid w:val="00F27262"/>
    <w:rsid w:val="00F32418"/>
    <w:rsid w:val="00F33817"/>
    <w:rsid w:val="00F34C4F"/>
    <w:rsid w:val="00F35C37"/>
    <w:rsid w:val="00F36725"/>
    <w:rsid w:val="00F36C0C"/>
    <w:rsid w:val="00F40CDB"/>
    <w:rsid w:val="00F42B2F"/>
    <w:rsid w:val="00F42CBC"/>
    <w:rsid w:val="00F44AED"/>
    <w:rsid w:val="00F45174"/>
    <w:rsid w:val="00F53B90"/>
    <w:rsid w:val="00F5404E"/>
    <w:rsid w:val="00F548AC"/>
    <w:rsid w:val="00F577D1"/>
    <w:rsid w:val="00F61CA7"/>
    <w:rsid w:val="00F63B6E"/>
    <w:rsid w:val="00F65BF2"/>
    <w:rsid w:val="00F66D07"/>
    <w:rsid w:val="00F66DB8"/>
    <w:rsid w:val="00F67023"/>
    <w:rsid w:val="00F67E3F"/>
    <w:rsid w:val="00F7048F"/>
    <w:rsid w:val="00F70FBB"/>
    <w:rsid w:val="00F72110"/>
    <w:rsid w:val="00F735B8"/>
    <w:rsid w:val="00F7409D"/>
    <w:rsid w:val="00F74496"/>
    <w:rsid w:val="00F744AB"/>
    <w:rsid w:val="00F7697C"/>
    <w:rsid w:val="00F77A0E"/>
    <w:rsid w:val="00F80DD1"/>
    <w:rsid w:val="00F8147D"/>
    <w:rsid w:val="00F8148A"/>
    <w:rsid w:val="00F83B2C"/>
    <w:rsid w:val="00F848E8"/>
    <w:rsid w:val="00F855C1"/>
    <w:rsid w:val="00F86906"/>
    <w:rsid w:val="00F878CA"/>
    <w:rsid w:val="00F90187"/>
    <w:rsid w:val="00F906D2"/>
    <w:rsid w:val="00F90FDF"/>
    <w:rsid w:val="00F92724"/>
    <w:rsid w:val="00F93B65"/>
    <w:rsid w:val="00F93DBB"/>
    <w:rsid w:val="00F94D6C"/>
    <w:rsid w:val="00F94F81"/>
    <w:rsid w:val="00F95F5C"/>
    <w:rsid w:val="00F9639D"/>
    <w:rsid w:val="00FA024D"/>
    <w:rsid w:val="00FA1518"/>
    <w:rsid w:val="00FA2AC4"/>
    <w:rsid w:val="00FA471D"/>
    <w:rsid w:val="00FA4FD7"/>
    <w:rsid w:val="00FB05FE"/>
    <w:rsid w:val="00FB12BE"/>
    <w:rsid w:val="00FB2635"/>
    <w:rsid w:val="00FB333D"/>
    <w:rsid w:val="00FB4465"/>
    <w:rsid w:val="00FB457A"/>
    <w:rsid w:val="00FB511C"/>
    <w:rsid w:val="00FC0407"/>
    <w:rsid w:val="00FC234B"/>
    <w:rsid w:val="00FC38F9"/>
    <w:rsid w:val="00FC443F"/>
    <w:rsid w:val="00FC497E"/>
    <w:rsid w:val="00FC69F4"/>
    <w:rsid w:val="00FC6F7E"/>
    <w:rsid w:val="00FC72F9"/>
    <w:rsid w:val="00FD194D"/>
    <w:rsid w:val="00FD6521"/>
    <w:rsid w:val="00FD69AC"/>
    <w:rsid w:val="00FE1C33"/>
    <w:rsid w:val="00FE228D"/>
    <w:rsid w:val="00FE4C86"/>
    <w:rsid w:val="00FE5ABB"/>
    <w:rsid w:val="00FE7ECA"/>
    <w:rsid w:val="00FF02B6"/>
    <w:rsid w:val="00FF0FF9"/>
    <w:rsid w:val="00FF69DB"/>
    <w:rsid w:val="00FF74F9"/>
    <w:rsid w:val="019F9010"/>
    <w:rsid w:val="0218E829"/>
    <w:rsid w:val="02AB5033"/>
    <w:rsid w:val="03810E87"/>
    <w:rsid w:val="046F1F72"/>
    <w:rsid w:val="0470D145"/>
    <w:rsid w:val="048B0DAE"/>
    <w:rsid w:val="0564569E"/>
    <w:rsid w:val="06BF5862"/>
    <w:rsid w:val="0701C482"/>
    <w:rsid w:val="07A6EBF3"/>
    <w:rsid w:val="09D8BB76"/>
    <w:rsid w:val="0C6C9C5F"/>
    <w:rsid w:val="0FD40DEC"/>
    <w:rsid w:val="102EF64D"/>
    <w:rsid w:val="11DAD22F"/>
    <w:rsid w:val="12A33625"/>
    <w:rsid w:val="12D2F7DF"/>
    <w:rsid w:val="13298263"/>
    <w:rsid w:val="13E8F174"/>
    <w:rsid w:val="1406F91F"/>
    <w:rsid w:val="14581978"/>
    <w:rsid w:val="152FD48E"/>
    <w:rsid w:val="16D0A908"/>
    <w:rsid w:val="17531A08"/>
    <w:rsid w:val="19216317"/>
    <w:rsid w:val="195FABA1"/>
    <w:rsid w:val="19BF3D24"/>
    <w:rsid w:val="1AB7EF5D"/>
    <w:rsid w:val="2018323D"/>
    <w:rsid w:val="20531D09"/>
    <w:rsid w:val="21CA6FEF"/>
    <w:rsid w:val="21CF1676"/>
    <w:rsid w:val="24130655"/>
    <w:rsid w:val="2A4C6A66"/>
    <w:rsid w:val="2B9C51F6"/>
    <w:rsid w:val="2C928245"/>
    <w:rsid w:val="2D2B2AF5"/>
    <w:rsid w:val="2D3A7F15"/>
    <w:rsid w:val="2D62F742"/>
    <w:rsid w:val="2DBCDA71"/>
    <w:rsid w:val="2FD7312A"/>
    <w:rsid w:val="30EB8009"/>
    <w:rsid w:val="3305868C"/>
    <w:rsid w:val="3336F8A5"/>
    <w:rsid w:val="334751D0"/>
    <w:rsid w:val="342AA2DE"/>
    <w:rsid w:val="34AC24FB"/>
    <w:rsid w:val="368AD954"/>
    <w:rsid w:val="36B81EC8"/>
    <w:rsid w:val="391F8AC3"/>
    <w:rsid w:val="3BCE18F2"/>
    <w:rsid w:val="3FF3175E"/>
    <w:rsid w:val="4005E9B0"/>
    <w:rsid w:val="4062074C"/>
    <w:rsid w:val="4107B288"/>
    <w:rsid w:val="424FE0D7"/>
    <w:rsid w:val="42558ACD"/>
    <w:rsid w:val="43C44918"/>
    <w:rsid w:val="43F570D2"/>
    <w:rsid w:val="4667E678"/>
    <w:rsid w:val="476C558A"/>
    <w:rsid w:val="488155A3"/>
    <w:rsid w:val="4B988CAD"/>
    <w:rsid w:val="4BFC82F4"/>
    <w:rsid w:val="4C40FFF8"/>
    <w:rsid w:val="4C7078CE"/>
    <w:rsid w:val="4CFC509D"/>
    <w:rsid w:val="4DD0FAED"/>
    <w:rsid w:val="4E45CDC2"/>
    <w:rsid w:val="4F5E63BA"/>
    <w:rsid w:val="505021C0"/>
    <w:rsid w:val="50E0B231"/>
    <w:rsid w:val="52647DB3"/>
    <w:rsid w:val="5292C8B2"/>
    <w:rsid w:val="53294D5D"/>
    <w:rsid w:val="53EE9860"/>
    <w:rsid w:val="550FB326"/>
    <w:rsid w:val="55B7423A"/>
    <w:rsid w:val="5757AF4C"/>
    <w:rsid w:val="5795180B"/>
    <w:rsid w:val="58831E34"/>
    <w:rsid w:val="58BF90F7"/>
    <w:rsid w:val="5C42476C"/>
    <w:rsid w:val="5EA9B410"/>
    <w:rsid w:val="5FE44F6E"/>
    <w:rsid w:val="6048897B"/>
    <w:rsid w:val="60802E35"/>
    <w:rsid w:val="60E59047"/>
    <w:rsid w:val="611941AB"/>
    <w:rsid w:val="61312145"/>
    <w:rsid w:val="61315AD1"/>
    <w:rsid w:val="62E87C21"/>
    <w:rsid w:val="674D27A2"/>
    <w:rsid w:val="68A1E1BD"/>
    <w:rsid w:val="6A481CBD"/>
    <w:rsid w:val="6D9F2F6B"/>
    <w:rsid w:val="700A6C17"/>
    <w:rsid w:val="705D092C"/>
    <w:rsid w:val="70F95111"/>
    <w:rsid w:val="741DD21E"/>
    <w:rsid w:val="75AD6176"/>
    <w:rsid w:val="771C6061"/>
    <w:rsid w:val="772998EA"/>
    <w:rsid w:val="775931FD"/>
    <w:rsid w:val="7881C27F"/>
    <w:rsid w:val="7AD68A87"/>
    <w:rsid w:val="7D3B6C61"/>
    <w:rsid w:val="7DAD2663"/>
    <w:rsid w:val="7EE60B70"/>
    <w:rsid w:val="7FDBEF4E"/>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F70C14"/>
  <w15:docId w15:val="{7396DFF4-DF7A-432D-BAEE-F4BD54C5A3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1607"/>
    <w:rPr>
      <w:lang w:val="id-ID"/>
    </w:rPr>
  </w:style>
  <w:style w:type="paragraph" w:styleId="Heading1">
    <w:name w:val="heading 1"/>
    <w:basedOn w:val="Normal"/>
    <w:next w:val="Normal"/>
    <w:link w:val="Heading1Char"/>
    <w:uiPriority w:val="9"/>
    <w:qFormat/>
    <w:rsid w:val="4F5E63BA"/>
    <w:pPr>
      <w:keepNext/>
      <w:numPr>
        <w:numId w:val="2"/>
      </w:numPr>
      <w:spacing w:before="240" w:after="60"/>
      <w:outlineLvl w:val="0"/>
    </w:pPr>
    <w:rPr>
      <w:rFonts w:asciiTheme="majorHAnsi" w:eastAsiaTheme="majorEastAsia" w:hAnsiTheme="majorHAnsi" w:cstheme="majorBidi"/>
      <w:b/>
      <w:bCs/>
      <w:sz w:val="32"/>
      <w:szCs w:val="32"/>
    </w:rPr>
  </w:style>
  <w:style w:type="paragraph" w:styleId="Heading2">
    <w:name w:val="heading 2"/>
    <w:aliases w:val=" Char,Char"/>
    <w:basedOn w:val="Normal"/>
    <w:next w:val="Normal"/>
    <w:link w:val="Heading2Char"/>
    <w:unhideWhenUsed/>
    <w:qFormat/>
    <w:rsid w:val="4F5E63BA"/>
    <w:pPr>
      <w:keepNext/>
      <w:numPr>
        <w:ilvl w:val="1"/>
        <w:numId w:val="2"/>
      </w:numPr>
      <w:spacing w:before="240" w:after="60"/>
      <w:outlineLvl w:val="1"/>
    </w:pPr>
    <w:rPr>
      <w:rFonts w:asciiTheme="majorHAnsi" w:eastAsiaTheme="majorEastAsia" w:hAnsiTheme="majorHAnsi" w:cstheme="majorBidi"/>
      <w:b/>
      <w:bCs/>
      <w:i/>
      <w:iCs/>
      <w:sz w:val="28"/>
      <w:szCs w:val="28"/>
    </w:rPr>
  </w:style>
  <w:style w:type="paragraph" w:styleId="Heading3">
    <w:name w:val="heading 3"/>
    <w:basedOn w:val="Normal"/>
    <w:next w:val="Normal"/>
    <w:link w:val="Heading3Char"/>
    <w:uiPriority w:val="9"/>
    <w:semiHidden/>
    <w:unhideWhenUsed/>
    <w:qFormat/>
    <w:rsid w:val="4F5E63BA"/>
    <w:pPr>
      <w:keepNext/>
      <w:numPr>
        <w:ilvl w:val="2"/>
        <w:numId w:val="2"/>
      </w:numPr>
      <w:spacing w:before="240" w:after="60"/>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uiPriority w:val="9"/>
    <w:semiHidden/>
    <w:unhideWhenUsed/>
    <w:qFormat/>
    <w:rsid w:val="4F5E63BA"/>
    <w:pPr>
      <w:keepNext/>
      <w:numPr>
        <w:ilvl w:val="3"/>
        <w:numId w:val="2"/>
      </w:numPr>
      <w:spacing w:before="240" w:after="60"/>
      <w:outlineLvl w:val="3"/>
    </w:pPr>
    <w:rPr>
      <w:rFonts w:asciiTheme="minorHAnsi" w:eastAsiaTheme="minorEastAsia" w:hAnsiTheme="minorHAnsi" w:cstheme="minorBidi"/>
      <w:b/>
      <w:bCs/>
      <w:sz w:val="28"/>
      <w:szCs w:val="28"/>
    </w:rPr>
  </w:style>
  <w:style w:type="paragraph" w:styleId="Heading5">
    <w:name w:val="heading 5"/>
    <w:basedOn w:val="Normal"/>
    <w:next w:val="Normal"/>
    <w:link w:val="Heading5Char"/>
    <w:uiPriority w:val="9"/>
    <w:semiHidden/>
    <w:unhideWhenUsed/>
    <w:qFormat/>
    <w:rsid w:val="4F5E63BA"/>
    <w:pPr>
      <w:numPr>
        <w:ilvl w:val="4"/>
        <w:numId w:val="2"/>
      </w:numPr>
      <w:spacing w:before="240" w:after="60"/>
      <w:outlineLvl w:val="4"/>
    </w:pPr>
    <w:rPr>
      <w:rFonts w:asciiTheme="minorHAnsi" w:eastAsiaTheme="minorEastAsia" w:hAnsiTheme="minorHAnsi" w:cstheme="minorBidi"/>
      <w:b/>
      <w:bCs/>
      <w:i/>
      <w:iCs/>
      <w:sz w:val="26"/>
      <w:szCs w:val="26"/>
    </w:rPr>
  </w:style>
  <w:style w:type="paragraph" w:styleId="Heading6">
    <w:name w:val="heading 6"/>
    <w:basedOn w:val="Normal"/>
    <w:next w:val="Normal"/>
    <w:link w:val="Heading6Char"/>
    <w:uiPriority w:val="1"/>
    <w:qFormat/>
    <w:rsid w:val="4F5E63BA"/>
    <w:pPr>
      <w:numPr>
        <w:ilvl w:val="5"/>
        <w:numId w:val="2"/>
      </w:numPr>
      <w:spacing w:before="240" w:after="60"/>
      <w:outlineLvl w:val="5"/>
    </w:pPr>
    <w:rPr>
      <w:b/>
      <w:bCs/>
      <w:sz w:val="22"/>
      <w:szCs w:val="22"/>
    </w:rPr>
  </w:style>
  <w:style w:type="paragraph" w:styleId="Heading7">
    <w:name w:val="heading 7"/>
    <w:basedOn w:val="Normal"/>
    <w:next w:val="Normal"/>
    <w:link w:val="Heading7Char"/>
    <w:uiPriority w:val="9"/>
    <w:semiHidden/>
    <w:unhideWhenUsed/>
    <w:qFormat/>
    <w:rsid w:val="4F5E63BA"/>
    <w:pPr>
      <w:numPr>
        <w:ilvl w:val="6"/>
        <w:numId w:val="2"/>
      </w:numPr>
      <w:spacing w:before="240" w:after="60"/>
      <w:outlineLvl w:val="6"/>
    </w:pPr>
    <w:rPr>
      <w:rFonts w:asciiTheme="minorHAnsi" w:eastAsiaTheme="minorEastAsia" w:hAnsiTheme="minorHAnsi" w:cstheme="minorBidi"/>
      <w:sz w:val="24"/>
      <w:szCs w:val="24"/>
    </w:rPr>
  </w:style>
  <w:style w:type="paragraph" w:styleId="Heading8">
    <w:name w:val="heading 8"/>
    <w:basedOn w:val="Normal"/>
    <w:next w:val="Normal"/>
    <w:link w:val="Heading8Char"/>
    <w:uiPriority w:val="9"/>
    <w:semiHidden/>
    <w:unhideWhenUsed/>
    <w:qFormat/>
    <w:rsid w:val="4F5E63BA"/>
    <w:pPr>
      <w:numPr>
        <w:ilvl w:val="7"/>
        <w:numId w:val="2"/>
      </w:numPr>
      <w:spacing w:before="240" w:after="60"/>
      <w:outlineLvl w:val="7"/>
    </w:pPr>
    <w:rPr>
      <w:rFonts w:asciiTheme="minorHAnsi" w:eastAsiaTheme="minorEastAsia" w:hAnsiTheme="minorHAnsi" w:cstheme="minorBidi"/>
      <w:i/>
      <w:iCs/>
      <w:sz w:val="24"/>
      <w:szCs w:val="24"/>
    </w:rPr>
  </w:style>
  <w:style w:type="paragraph" w:styleId="Heading9">
    <w:name w:val="heading 9"/>
    <w:basedOn w:val="Normal"/>
    <w:next w:val="Normal"/>
    <w:link w:val="Heading9Char"/>
    <w:uiPriority w:val="9"/>
    <w:semiHidden/>
    <w:unhideWhenUsed/>
    <w:qFormat/>
    <w:rsid w:val="4F5E63BA"/>
    <w:pPr>
      <w:numPr>
        <w:ilvl w:val="8"/>
        <w:numId w:val="2"/>
      </w:numPr>
      <w:spacing w:before="240" w:after="60"/>
      <w:outlineLvl w:val="8"/>
    </w:pPr>
    <w:rPr>
      <w:rFonts w:asciiTheme="majorHAnsi" w:eastAsiaTheme="majorEastAsia" w:hAnsiTheme="majorHAnsi" w:cstheme="maj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3490"/>
    <w:rPr>
      <w:rFonts w:asciiTheme="majorHAnsi" w:eastAsiaTheme="majorEastAsia" w:hAnsiTheme="majorHAnsi" w:cstheme="majorBidi"/>
      <w:b/>
      <w:bCs/>
      <w:sz w:val="32"/>
      <w:szCs w:val="32"/>
      <w:lang w:val="id-ID"/>
    </w:rPr>
  </w:style>
  <w:style w:type="character" w:customStyle="1" w:styleId="Heading2Char">
    <w:name w:val="Heading 2 Char"/>
    <w:aliases w:val=" Char Char,Char Char"/>
    <w:basedOn w:val="DefaultParagraphFont"/>
    <w:link w:val="Heading2"/>
    <w:rsid w:val="001B3490"/>
    <w:rPr>
      <w:rFonts w:asciiTheme="majorHAnsi" w:eastAsiaTheme="majorEastAsia" w:hAnsiTheme="majorHAnsi" w:cstheme="majorBidi"/>
      <w:b/>
      <w:bCs/>
      <w:i/>
      <w:iCs/>
      <w:sz w:val="28"/>
      <w:szCs w:val="28"/>
      <w:lang w:val="id-ID"/>
    </w:rPr>
  </w:style>
  <w:style w:type="character" w:customStyle="1" w:styleId="Heading3Char">
    <w:name w:val="Heading 3 Char"/>
    <w:basedOn w:val="DefaultParagraphFont"/>
    <w:link w:val="Heading3"/>
    <w:uiPriority w:val="9"/>
    <w:semiHidden/>
    <w:rsid w:val="001B3490"/>
    <w:rPr>
      <w:rFonts w:asciiTheme="majorHAnsi" w:eastAsiaTheme="majorEastAsia" w:hAnsiTheme="majorHAnsi" w:cstheme="majorBidi"/>
      <w:b/>
      <w:bCs/>
      <w:sz w:val="26"/>
      <w:szCs w:val="26"/>
      <w:lang w:val="id-ID"/>
    </w:rPr>
  </w:style>
  <w:style w:type="character" w:customStyle="1" w:styleId="Heading4Char">
    <w:name w:val="Heading 4 Char"/>
    <w:basedOn w:val="DefaultParagraphFont"/>
    <w:link w:val="Heading4"/>
    <w:uiPriority w:val="9"/>
    <w:semiHidden/>
    <w:rsid w:val="001B3490"/>
    <w:rPr>
      <w:rFonts w:asciiTheme="minorHAnsi" w:eastAsiaTheme="minorEastAsia" w:hAnsiTheme="minorHAnsi" w:cstheme="minorBidi"/>
      <w:b/>
      <w:bCs/>
      <w:sz w:val="28"/>
      <w:szCs w:val="28"/>
      <w:lang w:val="id-ID"/>
    </w:rPr>
  </w:style>
  <w:style w:type="character" w:customStyle="1" w:styleId="Heading5Char">
    <w:name w:val="Heading 5 Char"/>
    <w:basedOn w:val="DefaultParagraphFont"/>
    <w:link w:val="Heading5"/>
    <w:uiPriority w:val="9"/>
    <w:semiHidden/>
    <w:rsid w:val="001B3490"/>
    <w:rPr>
      <w:rFonts w:asciiTheme="minorHAnsi" w:eastAsiaTheme="minorEastAsia" w:hAnsiTheme="minorHAnsi" w:cstheme="minorBidi"/>
      <w:b/>
      <w:bCs/>
      <w:i/>
      <w:iCs/>
      <w:sz w:val="26"/>
      <w:szCs w:val="26"/>
      <w:lang w:val="id-ID"/>
    </w:rPr>
  </w:style>
  <w:style w:type="character" w:customStyle="1" w:styleId="Heading6Char">
    <w:name w:val="Heading 6 Char"/>
    <w:basedOn w:val="DefaultParagraphFont"/>
    <w:link w:val="Heading6"/>
    <w:uiPriority w:val="1"/>
    <w:rsid w:val="001B3490"/>
    <w:rPr>
      <w:b/>
      <w:bCs/>
      <w:sz w:val="22"/>
      <w:szCs w:val="22"/>
      <w:lang w:val="id-ID"/>
    </w:rPr>
  </w:style>
  <w:style w:type="character" w:customStyle="1" w:styleId="Heading7Char">
    <w:name w:val="Heading 7 Char"/>
    <w:basedOn w:val="DefaultParagraphFont"/>
    <w:link w:val="Heading7"/>
    <w:uiPriority w:val="9"/>
    <w:semiHidden/>
    <w:rsid w:val="001B3490"/>
    <w:rPr>
      <w:rFonts w:asciiTheme="minorHAnsi" w:eastAsiaTheme="minorEastAsia" w:hAnsiTheme="minorHAnsi" w:cstheme="minorBidi"/>
      <w:sz w:val="24"/>
      <w:szCs w:val="24"/>
      <w:lang w:val="id-ID"/>
    </w:rPr>
  </w:style>
  <w:style w:type="character" w:customStyle="1" w:styleId="Heading8Char">
    <w:name w:val="Heading 8 Char"/>
    <w:basedOn w:val="DefaultParagraphFont"/>
    <w:link w:val="Heading8"/>
    <w:uiPriority w:val="9"/>
    <w:semiHidden/>
    <w:rsid w:val="001B3490"/>
    <w:rPr>
      <w:rFonts w:asciiTheme="minorHAnsi" w:eastAsiaTheme="minorEastAsia" w:hAnsiTheme="minorHAnsi" w:cstheme="minorBidi"/>
      <w:i/>
      <w:iCs/>
      <w:sz w:val="24"/>
      <w:szCs w:val="24"/>
      <w:lang w:val="id-ID"/>
    </w:rPr>
  </w:style>
  <w:style w:type="character" w:customStyle="1" w:styleId="Heading9Char">
    <w:name w:val="Heading 9 Char"/>
    <w:basedOn w:val="DefaultParagraphFont"/>
    <w:link w:val="Heading9"/>
    <w:uiPriority w:val="9"/>
    <w:semiHidden/>
    <w:rsid w:val="001B3490"/>
    <w:rPr>
      <w:rFonts w:asciiTheme="majorHAnsi" w:eastAsiaTheme="majorEastAsia" w:hAnsiTheme="majorHAnsi" w:cstheme="majorBidi"/>
      <w:sz w:val="22"/>
      <w:szCs w:val="22"/>
      <w:lang w:val="id-ID"/>
    </w:rPr>
  </w:style>
  <w:style w:type="paragraph" w:styleId="ListParagraph">
    <w:name w:val="List Paragraph"/>
    <w:aliases w:val="#본문점,ANNEX,List Paragraph1,kepala,Butir,Bulet1,Tabel,point-point,coba1,Body Text Char1,List Paragraph11,Recommendation,List Paragraph untuk Tabel,List Paragraph untuk tabel,Box,tabel,Colorful List - Accent 11,ADB List Paragraph,DWA List "/>
    <w:basedOn w:val="Normal"/>
    <w:link w:val="ListParagraphChar"/>
    <w:uiPriority w:val="34"/>
    <w:qFormat/>
    <w:rsid w:val="4F5E63BA"/>
    <w:pPr>
      <w:ind w:left="720"/>
      <w:contextualSpacing/>
    </w:pPr>
  </w:style>
  <w:style w:type="table" w:styleId="TableGrid">
    <w:name w:val="Table Grid"/>
    <w:basedOn w:val="TableNormal"/>
    <w:uiPriority w:val="59"/>
    <w:unhideWhenUsed/>
    <w:rsid w:val="00997D3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4F5E63BA"/>
    <w:rPr>
      <w:rFonts w:ascii="Tahoma" w:hAnsi="Tahoma" w:cs="Tahoma"/>
      <w:sz w:val="16"/>
      <w:szCs w:val="16"/>
    </w:rPr>
  </w:style>
  <w:style w:type="character" w:customStyle="1" w:styleId="BalloonTextChar">
    <w:name w:val="Balloon Text Char"/>
    <w:basedOn w:val="DefaultParagraphFont"/>
    <w:link w:val="BalloonText"/>
    <w:uiPriority w:val="99"/>
    <w:semiHidden/>
    <w:rsid w:val="00997D31"/>
    <w:rPr>
      <w:rFonts w:ascii="Tahoma" w:hAnsi="Tahoma" w:cs="Tahoma"/>
      <w:sz w:val="16"/>
      <w:szCs w:val="16"/>
    </w:rPr>
  </w:style>
  <w:style w:type="character" w:customStyle="1" w:styleId="ListParagraphChar">
    <w:name w:val="List Paragraph Char"/>
    <w:aliases w:val="#본문점 Char,ANNEX Char,List Paragraph1 Char,kepala Char,Butir Char,Bulet1 Char,Tabel Char,point-point Char,coba1 Char,Body Text Char1 Char,List Paragraph11 Char,Recommendation Char,List Paragraph untuk Tabel Char,Box Char,tabel Char"/>
    <w:link w:val="ListParagraph"/>
    <w:uiPriority w:val="34"/>
    <w:qFormat/>
    <w:rsid w:val="00CD0865"/>
  </w:style>
  <w:style w:type="character" w:styleId="Strong">
    <w:name w:val="Strong"/>
    <w:basedOn w:val="DefaultParagraphFont"/>
    <w:uiPriority w:val="22"/>
    <w:qFormat/>
    <w:rsid w:val="00B15AC8"/>
    <w:rPr>
      <w:b/>
      <w:bCs/>
    </w:rPr>
  </w:style>
  <w:style w:type="paragraph" w:styleId="NormalWeb">
    <w:name w:val="Normal (Web)"/>
    <w:basedOn w:val="Normal"/>
    <w:uiPriority w:val="99"/>
    <w:unhideWhenUsed/>
    <w:rsid w:val="4F5E63BA"/>
    <w:pPr>
      <w:spacing w:beforeAutospacing="1" w:afterAutospacing="1"/>
    </w:pPr>
    <w:rPr>
      <w:sz w:val="24"/>
      <w:szCs w:val="24"/>
      <w:lang w:val="en-ID" w:eastAsia="en-ID"/>
    </w:rPr>
  </w:style>
  <w:style w:type="paragraph" w:styleId="Header">
    <w:name w:val="header"/>
    <w:basedOn w:val="Normal"/>
    <w:link w:val="HeaderChar"/>
    <w:uiPriority w:val="99"/>
    <w:unhideWhenUsed/>
    <w:rsid w:val="4F5E63BA"/>
    <w:pPr>
      <w:tabs>
        <w:tab w:val="center" w:pos="4680"/>
        <w:tab w:val="right" w:pos="9360"/>
      </w:tabs>
    </w:pPr>
  </w:style>
  <w:style w:type="character" w:customStyle="1" w:styleId="HeaderChar">
    <w:name w:val="Header Char"/>
    <w:basedOn w:val="DefaultParagraphFont"/>
    <w:link w:val="Header"/>
    <w:uiPriority w:val="99"/>
    <w:rsid w:val="00A07E78"/>
  </w:style>
  <w:style w:type="paragraph" w:styleId="Footer">
    <w:name w:val="footer"/>
    <w:basedOn w:val="Normal"/>
    <w:link w:val="FooterChar"/>
    <w:uiPriority w:val="99"/>
    <w:unhideWhenUsed/>
    <w:rsid w:val="4F5E63BA"/>
    <w:pPr>
      <w:tabs>
        <w:tab w:val="center" w:pos="4680"/>
        <w:tab w:val="right" w:pos="9360"/>
      </w:tabs>
    </w:pPr>
  </w:style>
  <w:style w:type="character" w:customStyle="1" w:styleId="FooterChar">
    <w:name w:val="Footer Char"/>
    <w:basedOn w:val="DefaultParagraphFont"/>
    <w:link w:val="Footer"/>
    <w:uiPriority w:val="99"/>
    <w:rsid w:val="00A07E78"/>
  </w:style>
  <w:style w:type="paragraph" w:styleId="ListNumber">
    <w:name w:val="List Number"/>
    <w:basedOn w:val="Normal"/>
    <w:uiPriority w:val="1"/>
    <w:rsid w:val="4F5E63BA"/>
    <w:pPr>
      <w:numPr>
        <w:numId w:val="4"/>
      </w:numPr>
    </w:pPr>
    <w:rPr>
      <w:rFonts w:ascii="Lucida Sans Unicode" w:hAnsi="Lucida Sans Unicode"/>
      <w:sz w:val="24"/>
      <w:szCs w:val="24"/>
    </w:rPr>
  </w:style>
  <w:style w:type="paragraph" w:styleId="Title">
    <w:name w:val="Title"/>
    <w:basedOn w:val="Normal"/>
    <w:next w:val="Normal"/>
    <w:uiPriority w:val="10"/>
    <w:qFormat/>
    <w:rsid w:val="4F5E63BA"/>
    <w:pPr>
      <w:contextualSpacing/>
    </w:pPr>
    <w:rPr>
      <w:rFonts w:asciiTheme="majorHAnsi" w:eastAsiaTheme="majorEastAsia" w:hAnsiTheme="majorHAnsi" w:cstheme="majorBidi"/>
      <w:sz w:val="56"/>
      <w:szCs w:val="56"/>
    </w:rPr>
  </w:style>
  <w:style w:type="paragraph" w:styleId="Subtitle">
    <w:name w:val="Subtitle"/>
    <w:basedOn w:val="Normal"/>
    <w:next w:val="Normal"/>
    <w:uiPriority w:val="11"/>
    <w:qFormat/>
    <w:rsid w:val="4F5E63BA"/>
    <w:rPr>
      <w:rFonts w:eastAsiaTheme="minorEastAsia"/>
      <w:color w:val="5A5A5A"/>
    </w:rPr>
  </w:style>
  <w:style w:type="paragraph" w:styleId="Quote">
    <w:name w:val="Quote"/>
    <w:basedOn w:val="Normal"/>
    <w:next w:val="Normal"/>
    <w:uiPriority w:val="29"/>
    <w:qFormat/>
    <w:rsid w:val="4F5E63BA"/>
    <w:pPr>
      <w:spacing w:before="200"/>
      <w:ind w:left="864" w:right="864"/>
      <w:jc w:val="center"/>
    </w:pPr>
    <w:rPr>
      <w:i/>
      <w:iCs/>
      <w:color w:val="404040" w:themeColor="text1" w:themeTint="BF"/>
    </w:rPr>
  </w:style>
  <w:style w:type="paragraph" w:styleId="IntenseQuote">
    <w:name w:val="Intense Quote"/>
    <w:basedOn w:val="Normal"/>
    <w:next w:val="Normal"/>
    <w:uiPriority w:val="30"/>
    <w:qFormat/>
    <w:rsid w:val="4F5E63BA"/>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paragraph" w:styleId="TOC1">
    <w:name w:val="toc 1"/>
    <w:basedOn w:val="Normal"/>
    <w:next w:val="Normal"/>
    <w:uiPriority w:val="39"/>
    <w:unhideWhenUsed/>
    <w:rsid w:val="4F5E63BA"/>
    <w:pPr>
      <w:spacing w:after="100"/>
    </w:pPr>
  </w:style>
  <w:style w:type="paragraph" w:styleId="TOC2">
    <w:name w:val="toc 2"/>
    <w:basedOn w:val="Normal"/>
    <w:next w:val="Normal"/>
    <w:uiPriority w:val="39"/>
    <w:unhideWhenUsed/>
    <w:rsid w:val="4F5E63BA"/>
    <w:pPr>
      <w:spacing w:after="100"/>
      <w:ind w:left="220"/>
    </w:pPr>
  </w:style>
  <w:style w:type="paragraph" w:styleId="TOC3">
    <w:name w:val="toc 3"/>
    <w:basedOn w:val="Normal"/>
    <w:next w:val="Normal"/>
    <w:uiPriority w:val="39"/>
    <w:unhideWhenUsed/>
    <w:rsid w:val="4F5E63BA"/>
    <w:pPr>
      <w:spacing w:after="100"/>
      <w:ind w:left="440"/>
    </w:pPr>
  </w:style>
  <w:style w:type="paragraph" w:styleId="TOC4">
    <w:name w:val="toc 4"/>
    <w:basedOn w:val="Normal"/>
    <w:next w:val="Normal"/>
    <w:uiPriority w:val="39"/>
    <w:unhideWhenUsed/>
    <w:rsid w:val="4F5E63BA"/>
    <w:pPr>
      <w:spacing w:after="100"/>
      <w:ind w:left="660"/>
    </w:pPr>
  </w:style>
  <w:style w:type="paragraph" w:styleId="TOC5">
    <w:name w:val="toc 5"/>
    <w:basedOn w:val="Normal"/>
    <w:next w:val="Normal"/>
    <w:uiPriority w:val="39"/>
    <w:unhideWhenUsed/>
    <w:rsid w:val="4F5E63BA"/>
    <w:pPr>
      <w:spacing w:after="100"/>
      <w:ind w:left="880"/>
    </w:pPr>
  </w:style>
  <w:style w:type="paragraph" w:styleId="TOC6">
    <w:name w:val="toc 6"/>
    <w:basedOn w:val="Normal"/>
    <w:next w:val="Normal"/>
    <w:uiPriority w:val="39"/>
    <w:unhideWhenUsed/>
    <w:rsid w:val="4F5E63BA"/>
    <w:pPr>
      <w:spacing w:after="100"/>
      <w:ind w:left="1100"/>
    </w:pPr>
  </w:style>
  <w:style w:type="paragraph" w:styleId="TOC7">
    <w:name w:val="toc 7"/>
    <w:basedOn w:val="Normal"/>
    <w:next w:val="Normal"/>
    <w:uiPriority w:val="39"/>
    <w:unhideWhenUsed/>
    <w:rsid w:val="4F5E63BA"/>
    <w:pPr>
      <w:spacing w:after="100"/>
      <w:ind w:left="1320"/>
    </w:pPr>
  </w:style>
  <w:style w:type="paragraph" w:styleId="TOC8">
    <w:name w:val="toc 8"/>
    <w:basedOn w:val="Normal"/>
    <w:next w:val="Normal"/>
    <w:uiPriority w:val="39"/>
    <w:unhideWhenUsed/>
    <w:rsid w:val="4F5E63BA"/>
    <w:pPr>
      <w:spacing w:after="100"/>
      <w:ind w:left="1540"/>
    </w:pPr>
  </w:style>
  <w:style w:type="paragraph" w:styleId="TOC9">
    <w:name w:val="toc 9"/>
    <w:basedOn w:val="Normal"/>
    <w:next w:val="Normal"/>
    <w:uiPriority w:val="39"/>
    <w:unhideWhenUsed/>
    <w:rsid w:val="4F5E63BA"/>
    <w:pPr>
      <w:spacing w:after="100"/>
      <w:ind w:left="1760"/>
    </w:pPr>
  </w:style>
  <w:style w:type="paragraph" w:styleId="EndnoteText">
    <w:name w:val="endnote text"/>
    <w:basedOn w:val="Normal"/>
    <w:uiPriority w:val="99"/>
    <w:semiHidden/>
    <w:unhideWhenUsed/>
    <w:rsid w:val="4F5E63BA"/>
  </w:style>
  <w:style w:type="paragraph" w:styleId="FootnoteText">
    <w:name w:val="footnote text"/>
    <w:basedOn w:val="Normal"/>
    <w:uiPriority w:val="99"/>
    <w:semiHidden/>
    <w:unhideWhenUsed/>
    <w:rsid w:val="4F5E63BA"/>
  </w:style>
  <w:style w:type="character" w:customStyle="1" w:styleId="normaltextrun">
    <w:name w:val="normaltextrun"/>
    <w:basedOn w:val="DefaultParagraphFont"/>
    <w:rsid w:val="00C154C9"/>
  </w:style>
  <w:style w:type="character" w:customStyle="1" w:styleId="eop">
    <w:name w:val="eop"/>
    <w:basedOn w:val="DefaultParagraphFont"/>
    <w:rsid w:val="00C154C9"/>
  </w:style>
  <w:style w:type="character" w:styleId="Hyperlink">
    <w:name w:val="Hyperlink"/>
    <w:rsid w:val="00FC72F9"/>
    <w:rPr>
      <w:color w:val="0000FF"/>
      <w:u w:val="single"/>
    </w:rPr>
  </w:style>
  <w:style w:type="character" w:styleId="UnresolvedMention">
    <w:name w:val="Unresolved Mention"/>
    <w:basedOn w:val="DefaultParagraphFont"/>
    <w:uiPriority w:val="99"/>
    <w:semiHidden/>
    <w:unhideWhenUsed/>
    <w:rsid w:val="00FC72F9"/>
    <w:rPr>
      <w:color w:val="605E5C"/>
      <w:shd w:val="clear" w:color="auto" w:fill="E1DFDD"/>
    </w:rPr>
  </w:style>
  <w:style w:type="paragraph" w:styleId="CommentText">
    <w:name w:val="annotation text"/>
    <w:basedOn w:val="Normal"/>
    <w:link w:val="CommentTextChar"/>
    <w:uiPriority w:val="99"/>
    <w:semiHidden/>
    <w:unhideWhenUsed/>
    <w:rsid w:val="006244CC"/>
  </w:style>
  <w:style w:type="character" w:customStyle="1" w:styleId="CommentTextChar">
    <w:name w:val="Comment Text Char"/>
    <w:basedOn w:val="DefaultParagraphFont"/>
    <w:link w:val="CommentText"/>
    <w:uiPriority w:val="99"/>
    <w:semiHidden/>
    <w:rsid w:val="006244CC"/>
    <w:rPr>
      <w:lang w:val="id-ID"/>
    </w:rPr>
  </w:style>
  <w:style w:type="paragraph" w:styleId="CommentSubject">
    <w:name w:val="annotation subject"/>
    <w:basedOn w:val="CommentText"/>
    <w:next w:val="CommentText"/>
    <w:link w:val="CommentSubjectChar"/>
    <w:uiPriority w:val="99"/>
    <w:semiHidden/>
    <w:rsid w:val="006244CC"/>
    <w:rPr>
      <w:b/>
      <w:bCs/>
    </w:rPr>
  </w:style>
  <w:style w:type="character" w:customStyle="1" w:styleId="CommentSubjectChar">
    <w:name w:val="Comment Subject Char"/>
    <w:basedOn w:val="CommentTextChar"/>
    <w:link w:val="CommentSubject"/>
    <w:uiPriority w:val="99"/>
    <w:semiHidden/>
    <w:rsid w:val="006244CC"/>
    <w:rPr>
      <w:b/>
      <w:bCs/>
      <w:lang w:val="id-ID"/>
    </w:rPr>
  </w:style>
  <w:style w:type="table" w:customStyle="1" w:styleId="53">
    <w:name w:val="53"/>
    <w:basedOn w:val="TableNormal"/>
    <w:rsid w:val="00D1705B"/>
    <w:rPr>
      <w:lang w:val="id-ID" w:eastAsia="en-ID"/>
    </w:rPr>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2262464">
      <w:bodyDiv w:val="1"/>
      <w:marLeft w:val="0"/>
      <w:marRight w:val="0"/>
      <w:marTop w:val="0"/>
      <w:marBottom w:val="0"/>
      <w:divBdr>
        <w:top w:val="none" w:sz="0" w:space="0" w:color="auto"/>
        <w:left w:val="none" w:sz="0" w:space="0" w:color="auto"/>
        <w:bottom w:val="none" w:sz="0" w:space="0" w:color="auto"/>
        <w:right w:val="none" w:sz="0" w:space="0" w:color="auto"/>
      </w:divBdr>
      <w:divsChild>
        <w:div w:id="1762221738">
          <w:marLeft w:val="0"/>
          <w:marRight w:val="0"/>
          <w:marTop w:val="0"/>
          <w:marBottom w:val="0"/>
          <w:divBdr>
            <w:top w:val="none" w:sz="0" w:space="0" w:color="auto"/>
            <w:left w:val="none" w:sz="0" w:space="0" w:color="auto"/>
            <w:bottom w:val="none" w:sz="0" w:space="0" w:color="auto"/>
            <w:right w:val="none" w:sz="0" w:space="0" w:color="auto"/>
          </w:divBdr>
        </w:div>
        <w:div w:id="1990399081">
          <w:marLeft w:val="0"/>
          <w:marRight w:val="0"/>
          <w:marTop w:val="0"/>
          <w:marBottom w:val="0"/>
          <w:divBdr>
            <w:top w:val="none" w:sz="0" w:space="0" w:color="auto"/>
            <w:left w:val="none" w:sz="0" w:space="0" w:color="auto"/>
            <w:bottom w:val="none" w:sz="0" w:space="0" w:color="auto"/>
            <w:right w:val="none" w:sz="0" w:space="0" w:color="auto"/>
          </w:divBdr>
          <w:divsChild>
            <w:div w:id="269120243">
              <w:marLeft w:val="-75"/>
              <w:marRight w:val="0"/>
              <w:marTop w:val="30"/>
              <w:marBottom w:val="30"/>
              <w:divBdr>
                <w:top w:val="none" w:sz="0" w:space="0" w:color="auto"/>
                <w:left w:val="none" w:sz="0" w:space="0" w:color="auto"/>
                <w:bottom w:val="none" w:sz="0" w:space="0" w:color="auto"/>
                <w:right w:val="none" w:sz="0" w:space="0" w:color="auto"/>
              </w:divBdr>
              <w:divsChild>
                <w:div w:id="49116744">
                  <w:marLeft w:val="0"/>
                  <w:marRight w:val="0"/>
                  <w:marTop w:val="0"/>
                  <w:marBottom w:val="0"/>
                  <w:divBdr>
                    <w:top w:val="none" w:sz="0" w:space="0" w:color="auto"/>
                    <w:left w:val="none" w:sz="0" w:space="0" w:color="auto"/>
                    <w:bottom w:val="none" w:sz="0" w:space="0" w:color="auto"/>
                    <w:right w:val="none" w:sz="0" w:space="0" w:color="auto"/>
                  </w:divBdr>
                  <w:divsChild>
                    <w:div w:id="1920677518">
                      <w:marLeft w:val="0"/>
                      <w:marRight w:val="0"/>
                      <w:marTop w:val="0"/>
                      <w:marBottom w:val="0"/>
                      <w:divBdr>
                        <w:top w:val="none" w:sz="0" w:space="0" w:color="auto"/>
                        <w:left w:val="none" w:sz="0" w:space="0" w:color="auto"/>
                        <w:bottom w:val="none" w:sz="0" w:space="0" w:color="auto"/>
                        <w:right w:val="none" w:sz="0" w:space="0" w:color="auto"/>
                      </w:divBdr>
                    </w:div>
                  </w:divsChild>
                </w:div>
                <w:div w:id="79453516">
                  <w:marLeft w:val="0"/>
                  <w:marRight w:val="0"/>
                  <w:marTop w:val="0"/>
                  <w:marBottom w:val="0"/>
                  <w:divBdr>
                    <w:top w:val="none" w:sz="0" w:space="0" w:color="auto"/>
                    <w:left w:val="none" w:sz="0" w:space="0" w:color="auto"/>
                    <w:bottom w:val="none" w:sz="0" w:space="0" w:color="auto"/>
                    <w:right w:val="none" w:sz="0" w:space="0" w:color="auto"/>
                  </w:divBdr>
                  <w:divsChild>
                    <w:div w:id="1075975066">
                      <w:marLeft w:val="0"/>
                      <w:marRight w:val="0"/>
                      <w:marTop w:val="0"/>
                      <w:marBottom w:val="0"/>
                      <w:divBdr>
                        <w:top w:val="none" w:sz="0" w:space="0" w:color="auto"/>
                        <w:left w:val="none" w:sz="0" w:space="0" w:color="auto"/>
                        <w:bottom w:val="none" w:sz="0" w:space="0" w:color="auto"/>
                        <w:right w:val="none" w:sz="0" w:space="0" w:color="auto"/>
                      </w:divBdr>
                    </w:div>
                  </w:divsChild>
                </w:div>
                <w:div w:id="96369225">
                  <w:marLeft w:val="0"/>
                  <w:marRight w:val="0"/>
                  <w:marTop w:val="0"/>
                  <w:marBottom w:val="0"/>
                  <w:divBdr>
                    <w:top w:val="none" w:sz="0" w:space="0" w:color="auto"/>
                    <w:left w:val="none" w:sz="0" w:space="0" w:color="auto"/>
                    <w:bottom w:val="none" w:sz="0" w:space="0" w:color="auto"/>
                    <w:right w:val="none" w:sz="0" w:space="0" w:color="auto"/>
                  </w:divBdr>
                  <w:divsChild>
                    <w:div w:id="1008560309">
                      <w:marLeft w:val="0"/>
                      <w:marRight w:val="0"/>
                      <w:marTop w:val="0"/>
                      <w:marBottom w:val="0"/>
                      <w:divBdr>
                        <w:top w:val="none" w:sz="0" w:space="0" w:color="auto"/>
                        <w:left w:val="none" w:sz="0" w:space="0" w:color="auto"/>
                        <w:bottom w:val="none" w:sz="0" w:space="0" w:color="auto"/>
                        <w:right w:val="none" w:sz="0" w:space="0" w:color="auto"/>
                      </w:divBdr>
                    </w:div>
                  </w:divsChild>
                </w:div>
                <w:div w:id="116527820">
                  <w:marLeft w:val="0"/>
                  <w:marRight w:val="0"/>
                  <w:marTop w:val="0"/>
                  <w:marBottom w:val="0"/>
                  <w:divBdr>
                    <w:top w:val="none" w:sz="0" w:space="0" w:color="auto"/>
                    <w:left w:val="none" w:sz="0" w:space="0" w:color="auto"/>
                    <w:bottom w:val="none" w:sz="0" w:space="0" w:color="auto"/>
                    <w:right w:val="none" w:sz="0" w:space="0" w:color="auto"/>
                  </w:divBdr>
                  <w:divsChild>
                    <w:div w:id="1833375322">
                      <w:marLeft w:val="0"/>
                      <w:marRight w:val="0"/>
                      <w:marTop w:val="0"/>
                      <w:marBottom w:val="0"/>
                      <w:divBdr>
                        <w:top w:val="none" w:sz="0" w:space="0" w:color="auto"/>
                        <w:left w:val="none" w:sz="0" w:space="0" w:color="auto"/>
                        <w:bottom w:val="none" w:sz="0" w:space="0" w:color="auto"/>
                        <w:right w:val="none" w:sz="0" w:space="0" w:color="auto"/>
                      </w:divBdr>
                    </w:div>
                  </w:divsChild>
                </w:div>
                <w:div w:id="293484387">
                  <w:marLeft w:val="0"/>
                  <w:marRight w:val="0"/>
                  <w:marTop w:val="0"/>
                  <w:marBottom w:val="0"/>
                  <w:divBdr>
                    <w:top w:val="none" w:sz="0" w:space="0" w:color="auto"/>
                    <w:left w:val="none" w:sz="0" w:space="0" w:color="auto"/>
                    <w:bottom w:val="none" w:sz="0" w:space="0" w:color="auto"/>
                    <w:right w:val="none" w:sz="0" w:space="0" w:color="auto"/>
                  </w:divBdr>
                  <w:divsChild>
                    <w:div w:id="847987677">
                      <w:marLeft w:val="0"/>
                      <w:marRight w:val="0"/>
                      <w:marTop w:val="0"/>
                      <w:marBottom w:val="0"/>
                      <w:divBdr>
                        <w:top w:val="none" w:sz="0" w:space="0" w:color="auto"/>
                        <w:left w:val="none" w:sz="0" w:space="0" w:color="auto"/>
                        <w:bottom w:val="none" w:sz="0" w:space="0" w:color="auto"/>
                        <w:right w:val="none" w:sz="0" w:space="0" w:color="auto"/>
                      </w:divBdr>
                    </w:div>
                  </w:divsChild>
                </w:div>
                <w:div w:id="342049980">
                  <w:marLeft w:val="0"/>
                  <w:marRight w:val="0"/>
                  <w:marTop w:val="0"/>
                  <w:marBottom w:val="0"/>
                  <w:divBdr>
                    <w:top w:val="none" w:sz="0" w:space="0" w:color="auto"/>
                    <w:left w:val="none" w:sz="0" w:space="0" w:color="auto"/>
                    <w:bottom w:val="none" w:sz="0" w:space="0" w:color="auto"/>
                    <w:right w:val="none" w:sz="0" w:space="0" w:color="auto"/>
                  </w:divBdr>
                  <w:divsChild>
                    <w:div w:id="858935389">
                      <w:marLeft w:val="0"/>
                      <w:marRight w:val="0"/>
                      <w:marTop w:val="0"/>
                      <w:marBottom w:val="0"/>
                      <w:divBdr>
                        <w:top w:val="none" w:sz="0" w:space="0" w:color="auto"/>
                        <w:left w:val="none" w:sz="0" w:space="0" w:color="auto"/>
                        <w:bottom w:val="none" w:sz="0" w:space="0" w:color="auto"/>
                        <w:right w:val="none" w:sz="0" w:space="0" w:color="auto"/>
                      </w:divBdr>
                    </w:div>
                  </w:divsChild>
                </w:div>
                <w:div w:id="418021326">
                  <w:marLeft w:val="0"/>
                  <w:marRight w:val="0"/>
                  <w:marTop w:val="0"/>
                  <w:marBottom w:val="0"/>
                  <w:divBdr>
                    <w:top w:val="none" w:sz="0" w:space="0" w:color="auto"/>
                    <w:left w:val="none" w:sz="0" w:space="0" w:color="auto"/>
                    <w:bottom w:val="none" w:sz="0" w:space="0" w:color="auto"/>
                    <w:right w:val="none" w:sz="0" w:space="0" w:color="auto"/>
                  </w:divBdr>
                  <w:divsChild>
                    <w:div w:id="812790037">
                      <w:marLeft w:val="0"/>
                      <w:marRight w:val="0"/>
                      <w:marTop w:val="0"/>
                      <w:marBottom w:val="0"/>
                      <w:divBdr>
                        <w:top w:val="none" w:sz="0" w:space="0" w:color="auto"/>
                        <w:left w:val="none" w:sz="0" w:space="0" w:color="auto"/>
                        <w:bottom w:val="none" w:sz="0" w:space="0" w:color="auto"/>
                        <w:right w:val="none" w:sz="0" w:space="0" w:color="auto"/>
                      </w:divBdr>
                    </w:div>
                  </w:divsChild>
                </w:div>
                <w:div w:id="456335803">
                  <w:marLeft w:val="0"/>
                  <w:marRight w:val="0"/>
                  <w:marTop w:val="0"/>
                  <w:marBottom w:val="0"/>
                  <w:divBdr>
                    <w:top w:val="none" w:sz="0" w:space="0" w:color="auto"/>
                    <w:left w:val="none" w:sz="0" w:space="0" w:color="auto"/>
                    <w:bottom w:val="none" w:sz="0" w:space="0" w:color="auto"/>
                    <w:right w:val="none" w:sz="0" w:space="0" w:color="auto"/>
                  </w:divBdr>
                  <w:divsChild>
                    <w:div w:id="1680236338">
                      <w:marLeft w:val="0"/>
                      <w:marRight w:val="0"/>
                      <w:marTop w:val="0"/>
                      <w:marBottom w:val="0"/>
                      <w:divBdr>
                        <w:top w:val="none" w:sz="0" w:space="0" w:color="auto"/>
                        <w:left w:val="none" w:sz="0" w:space="0" w:color="auto"/>
                        <w:bottom w:val="none" w:sz="0" w:space="0" w:color="auto"/>
                        <w:right w:val="none" w:sz="0" w:space="0" w:color="auto"/>
                      </w:divBdr>
                    </w:div>
                  </w:divsChild>
                </w:div>
                <w:div w:id="760178758">
                  <w:marLeft w:val="0"/>
                  <w:marRight w:val="0"/>
                  <w:marTop w:val="0"/>
                  <w:marBottom w:val="0"/>
                  <w:divBdr>
                    <w:top w:val="none" w:sz="0" w:space="0" w:color="auto"/>
                    <w:left w:val="none" w:sz="0" w:space="0" w:color="auto"/>
                    <w:bottom w:val="none" w:sz="0" w:space="0" w:color="auto"/>
                    <w:right w:val="none" w:sz="0" w:space="0" w:color="auto"/>
                  </w:divBdr>
                  <w:divsChild>
                    <w:div w:id="502011830">
                      <w:marLeft w:val="0"/>
                      <w:marRight w:val="0"/>
                      <w:marTop w:val="0"/>
                      <w:marBottom w:val="0"/>
                      <w:divBdr>
                        <w:top w:val="none" w:sz="0" w:space="0" w:color="auto"/>
                        <w:left w:val="none" w:sz="0" w:space="0" w:color="auto"/>
                        <w:bottom w:val="none" w:sz="0" w:space="0" w:color="auto"/>
                        <w:right w:val="none" w:sz="0" w:space="0" w:color="auto"/>
                      </w:divBdr>
                    </w:div>
                  </w:divsChild>
                </w:div>
                <w:div w:id="863709015">
                  <w:marLeft w:val="0"/>
                  <w:marRight w:val="0"/>
                  <w:marTop w:val="0"/>
                  <w:marBottom w:val="0"/>
                  <w:divBdr>
                    <w:top w:val="none" w:sz="0" w:space="0" w:color="auto"/>
                    <w:left w:val="none" w:sz="0" w:space="0" w:color="auto"/>
                    <w:bottom w:val="none" w:sz="0" w:space="0" w:color="auto"/>
                    <w:right w:val="none" w:sz="0" w:space="0" w:color="auto"/>
                  </w:divBdr>
                  <w:divsChild>
                    <w:div w:id="388307230">
                      <w:marLeft w:val="0"/>
                      <w:marRight w:val="0"/>
                      <w:marTop w:val="0"/>
                      <w:marBottom w:val="0"/>
                      <w:divBdr>
                        <w:top w:val="none" w:sz="0" w:space="0" w:color="auto"/>
                        <w:left w:val="none" w:sz="0" w:space="0" w:color="auto"/>
                        <w:bottom w:val="none" w:sz="0" w:space="0" w:color="auto"/>
                        <w:right w:val="none" w:sz="0" w:space="0" w:color="auto"/>
                      </w:divBdr>
                    </w:div>
                  </w:divsChild>
                </w:div>
                <w:div w:id="1042708643">
                  <w:marLeft w:val="0"/>
                  <w:marRight w:val="0"/>
                  <w:marTop w:val="0"/>
                  <w:marBottom w:val="0"/>
                  <w:divBdr>
                    <w:top w:val="none" w:sz="0" w:space="0" w:color="auto"/>
                    <w:left w:val="none" w:sz="0" w:space="0" w:color="auto"/>
                    <w:bottom w:val="none" w:sz="0" w:space="0" w:color="auto"/>
                    <w:right w:val="none" w:sz="0" w:space="0" w:color="auto"/>
                  </w:divBdr>
                  <w:divsChild>
                    <w:div w:id="100807829">
                      <w:marLeft w:val="0"/>
                      <w:marRight w:val="0"/>
                      <w:marTop w:val="0"/>
                      <w:marBottom w:val="0"/>
                      <w:divBdr>
                        <w:top w:val="none" w:sz="0" w:space="0" w:color="auto"/>
                        <w:left w:val="none" w:sz="0" w:space="0" w:color="auto"/>
                        <w:bottom w:val="none" w:sz="0" w:space="0" w:color="auto"/>
                        <w:right w:val="none" w:sz="0" w:space="0" w:color="auto"/>
                      </w:divBdr>
                    </w:div>
                  </w:divsChild>
                </w:div>
                <w:div w:id="1206018041">
                  <w:marLeft w:val="0"/>
                  <w:marRight w:val="0"/>
                  <w:marTop w:val="0"/>
                  <w:marBottom w:val="0"/>
                  <w:divBdr>
                    <w:top w:val="none" w:sz="0" w:space="0" w:color="auto"/>
                    <w:left w:val="none" w:sz="0" w:space="0" w:color="auto"/>
                    <w:bottom w:val="none" w:sz="0" w:space="0" w:color="auto"/>
                    <w:right w:val="none" w:sz="0" w:space="0" w:color="auto"/>
                  </w:divBdr>
                  <w:divsChild>
                    <w:div w:id="1098335409">
                      <w:marLeft w:val="0"/>
                      <w:marRight w:val="0"/>
                      <w:marTop w:val="0"/>
                      <w:marBottom w:val="0"/>
                      <w:divBdr>
                        <w:top w:val="none" w:sz="0" w:space="0" w:color="auto"/>
                        <w:left w:val="none" w:sz="0" w:space="0" w:color="auto"/>
                        <w:bottom w:val="none" w:sz="0" w:space="0" w:color="auto"/>
                        <w:right w:val="none" w:sz="0" w:space="0" w:color="auto"/>
                      </w:divBdr>
                    </w:div>
                  </w:divsChild>
                </w:div>
                <w:div w:id="1302153895">
                  <w:marLeft w:val="0"/>
                  <w:marRight w:val="0"/>
                  <w:marTop w:val="0"/>
                  <w:marBottom w:val="0"/>
                  <w:divBdr>
                    <w:top w:val="none" w:sz="0" w:space="0" w:color="auto"/>
                    <w:left w:val="none" w:sz="0" w:space="0" w:color="auto"/>
                    <w:bottom w:val="none" w:sz="0" w:space="0" w:color="auto"/>
                    <w:right w:val="none" w:sz="0" w:space="0" w:color="auto"/>
                  </w:divBdr>
                  <w:divsChild>
                    <w:div w:id="71126751">
                      <w:marLeft w:val="0"/>
                      <w:marRight w:val="0"/>
                      <w:marTop w:val="0"/>
                      <w:marBottom w:val="0"/>
                      <w:divBdr>
                        <w:top w:val="none" w:sz="0" w:space="0" w:color="auto"/>
                        <w:left w:val="none" w:sz="0" w:space="0" w:color="auto"/>
                        <w:bottom w:val="none" w:sz="0" w:space="0" w:color="auto"/>
                        <w:right w:val="none" w:sz="0" w:space="0" w:color="auto"/>
                      </w:divBdr>
                    </w:div>
                  </w:divsChild>
                </w:div>
                <w:div w:id="1443453632">
                  <w:marLeft w:val="0"/>
                  <w:marRight w:val="0"/>
                  <w:marTop w:val="0"/>
                  <w:marBottom w:val="0"/>
                  <w:divBdr>
                    <w:top w:val="none" w:sz="0" w:space="0" w:color="auto"/>
                    <w:left w:val="none" w:sz="0" w:space="0" w:color="auto"/>
                    <w:bottom w:val="none" w:sz="0" w:space="0" w:color="auto"/>
                    <w:right w:val="none" w:sz="0" w:space="0" w:color="auto"/>
                  </w:divBdr>
                  <w:divsChild>
                    <w:div w:id="589892864">
                      <w:marLeft w:val="0"/>
                      <w:marRight w:val="0"/>
                      <w:marTop w:val="0"/>
                      <w:marBottom w:val="0"/>
                      <w:divBdr>
                        <w:top w:val="none" w:sz="0" w:space="0" w:color="auto"/>
                        <w:left w:val="none" w:sz="0" w:space="0" w:color="auto"/>
                        <w:bottom w:val="none" w:sz="0" w:space="0" w:color="auto"/>
                        <w:right w:val="none" w:sz="0" w:space="0" w:color="auto"/>
                      </w:divBdr>
                    </w:div>
                  </w:divsChild>
                </w:div>
                <w:div w:id="1609045846">
                  <w:marLeft w:val="0"/>
                  <w:marRight w:val="0"/>
                  <w:marTop w:val="0"/>
                  <w:marBottom w:val="0"/>
                  <w:divBdr>
                    <w:top w:val="none" w:sz="0" w:space="0" w:color="auto"/>
                    <w:left w:val="none" w:sz="0" w:space="0" w:color="auto"/>
                    <w:bottom w:val="none" w:sz="0" w:space="0" w:color="auto"/>
                    <w:right w:val="none" w:sz="0" w:space="0" w:color="auto"/>
                  </w:divBdr>
                  <w:divsChild>
                    <w:div w:id="1865896935">
                      <w:marLeft w:val="0"/>
                      <w:marRight w:val="0"/>
                      <w:marTop w:val="0"/>
                      <w:marBottom w:val="0"/>
                      <w:divBdr>
                        <w:top w:val="none" w:sz="0" w:space="0" w:color="auto"/>
                        <w:left w:val="none" w:sz="0" w:space="0" w:color="auto"/>
                        <w:bottom w:val="none" w:sz="0" w:space="0" w:color="auto"/>
                        <w:right w:val="none" w:sz="0" w:space="0" w:color="auto"/>
                      </w:divBdr>
                    </w:div>
                  </w:divsChild>
                </w:div>
                <w:div w:id="1729842963">
                  <w:marLeft w:val="0"/>
                  <w:marRight w:val="0"/>
                  <w:marTop w:val="0"/>
                  <w:marBottom w:val="0"/>
                  <w:divBdr>
                    <w:top w:val="none" w:sz="0" w:space="0" w:color="auto"/>
                    <w:left w:val="none" w:sz="0" w:space="0" w:color="auto"/>
                    <w:bottom w:val="none" w:sz="0" w:space="0" w:color="auto"/>
                    <w:right w:val="none" w:sz="0" w:space="0" w:color="auto"/>
                  </w:divBdr>
                  <w:divsChild>
                    <w:div w:id="1379010116">
                      <w:marLeft w:val="0"/>
                      <w:marRight w:val="0"/>
                      <w:marTop w:val="0"/>
                      <w:marBottom w:val="0"/>
                      <w:divBdr>
                        <w:top w:val="none" w:sz="0" w:space="0" w:color="auto"/>
                        <w:left w:val="none" w:sz="0" w:space="0" w:color="auto"/>
                        <w:bottom w:val="none" w:sz="0" w:space="0" w:color="auto"/>
                        <w:right w:val="none" w:sz="0" w:space="0" w:color="auto"/>
                      </w:divBdr>
                    </w:div>
                  </w:divsChild>
                </w:div>
                <w:div w:id="1826975475">
                  <w:marLeft w:val="0"/>
                  <w:marRight w:val="0"/>
                  <w:marTop w:val="0"/>
                  <w:marBottom w:val="0"/>
                  <w:divBdr>
                    <w:top w:val="none" w:sz="0" w:space="0" w:color="auto"/>
                    <w:left w:val="none" w:sz="0" w:space="0" w:color="auto"/>
                    <w:bottom w:val="none" w:sz="0" w:space="0" w:color="auto"/>
                    <w:right w:val="none" w:sz="0" w:space="0" w:color="auto"/>
                  </w:divBdr>
                  <w:divsChild>
                    <w:div w:id="579756682">
                      <w:marLeft w:val="0"/>
                      <w:marRight w:val="0"/>
                      <w:marTop w:val="0"/>
                      <w:marBottom w:val="0"/>
                      <w:divBdr>
                        <w:top w:val="none" w:sz="0" w:space="0" w:color="auto"/>
                        <w:left w:val="none" w:sz="0" w:space="0" w:color="auto"/>
                        <w:bottom w:val="none" w:sz="0" w:space="0" w:color="auto"/>
                        <w:right w:val="none" w:sz="0" w:space="0" w:color="auto"/>
                      </w:divBdr>
                    </w:div>
                  </w:divsChild>
                </w:div>
                <w:div w:id="1887133814">
                  <w:marLeft w:val="0"/>
                  <w:marRight w:val="0"/>
                  <w:marTop w:val="0"/>
                  <w:marBottom w:val="0"/>
                  <w:divBdr>
                    <w:top w:val="none" w:sz="0" w:space="0" w:color="auto"/>
                    <w:left w:val="none" w:sz="0" w:space="0" w:color="auto"/>
                    <w:bottom w:val="none" w:sz="0" w:space="0" w:color="auto"/>
                    <w:right w:val="none" w:sz="0" w:space="0" w:color="auto"/>
                  </w:divBdr>
                  <w:divsChild>
                    <w:div w:id="1686634752">
                      <w:marLeft w:val="0"/>
                      <w:marRight w:val="0"/>
                      <w:marTop w:val="0"/>
                      <w:marBottom w:val="0"/>
                      <w:divBdr>
                        <w:top w:val="none" w:sz="0" w:space="0" w:color="auto"/>
                        <w:left w:val="none" w:sz="0" w:space="0" w:color="auto"/>
                        <w:bottom w:val="none" w:sz="0" w:space="0" w:color="auto"/>
                        <w:right w:val="none" w:sz="0" w:space="0" w:color="auto"/>
                      </w:divBdr>
                    </w:div>
                  </w:divsChild>
                </w:div>
                <w:div w:id="1927765942">
                  <w:marLeft w:val="0"/>
                  <w:marRight w:val="0"/>
                  <w:marTop w:val="0"/>
                  <w:marBottom w:val="0"/>
                  <w:divBdr>
                    <w:top w:val="none" w:sz="0" w:space="0" w:color="auto"/>
                    <w:left w:val="none" w:sz="0" w:space="0" w:color="auto"/>
                    <w:bottom w:val="none" w:sz="0" w:space="0" w:color="auto"/>
                    <w:right w:val="none" w:sz="0" w:space="0" w:color="auto"/>
                  </w:divBdr>
                  <w:divsChild>
                    <w:div w:id="1962110610">
                      <w:marLeft w:val="0"/>
                      <w:marRight w:val="0"/>
                      <w:marTop w:val="0"/>
                      <w:marBottom w:val="0"/>
                      <w:divBdr>
                        <w:top w:val="none" w:sz="0" w:space="0" w:color="auto"/>
                        <w:left w:val="none" w:sz="0" w:space="0" w:color="auto"/>
                        <w:bottom w:val="none" w:sz="0" w:space="0" w:color="auto"/>
                        <w:right w:val="none" w:sz="0" w:space="0" w:color="auto"/>
                      </w:divBdr>
                    </w:div>
                  </w:divsChild>
                </w:div>
                <w:div w:id="2047749830">
                  <w:marLeft w:val="0"/>
                  <w:marRight w:val="0"/>
                  <w:marTop w:val="0"/>
                  <w:marBottom w:val="0"/>
                  <w:divBdr>
                    <w:top w:val="none" w:sz="0" w:space="0" w:color="auto"/>
                    <w:left w:val="none" w:sz="0" w:space="0" w:color="auto"/>
                    <w:bottom w:val="none" w:sz="0" w:space="0" w:color="auto"/>
                    <w:right w:val="none" w:sz="0" w:space="0" w:color="auto"/>
                  </w:divBdr>
                  <w:divsChild>
                    <w:div w:id="1368721642">
                      <w:marLeft w:val="0"/>
                      <w:marRight w:val="0"/>
                      <w:marTop w:val="0"/>
                      <w:marBottom w:val="0"/>
                      <w:divBdr>
                        <w:top w:val="none" w:sz="0" w:space="0" w:color="auto"/>
                        <w:left w:val="none" w:sz="0" w:space="0" w:color="auto"/>
                        <w:bottom w:val="none" w:sz="0" w:space="0" w:color="auto"/>
                        <w:right w:val="none" w:sz="0" w:space="0" w:color="auto"/>
                      </w:divBdr>
                    </w:div>
                  </w:divsChild>
                </w:div>
                <w:div w:id="2076081979">
                  <w:marLeft w:val="0"/>
                  <w:marRight w:val="0"/>
                  <w:marTop w:val="0"/>
                  <w:marBottom w:val="0"/>
                  <w:divBdr>
                    <w:top w:val="none" w:sz="0" w:space="0" w:color="auto"/>
                    <w:left w:val="none" w:sz="0" w:space="0" w:color="auto"/>
                    <w:bottom w:val="none" w:sz="0" w:space="0" w:color="auto"/>
                    <w:right w:val="none" w:sz="0" w:space="0" w:color="auto"/>
                  </w:divBdr>
                  <w:divsChild>
                    <w:div w:id="1923875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336234">
      <w:bodyDiv w:val="1"/>
      <w:marLeft w:val="0"/>
      <w:marRight w:val="0"/>
      <w:marTop w:val="0"/>
      <w:marBottom w:val="0"/>
      <w:divBdr>
        <w:top w:val="none" w:sz="0" w:space="0" w:color="auto"/>
        <w:left w:val="none" w:sz="0" w:space="0" w:color="auto"/>
        <w:bottom w:val="none" w:sz="0" w:space="0" w:color="auto"/>
        <w:right w:val="none" w:sz="0" w:space="0" w:color="auto"/>
      </w:divBdr>
      <w:divsChild>
        <w:div w:id="550381014">
          <w:marLeft w:val="0"/>
          <w:marRight w:val="0"/>
          <w:marTop w:val="0"/>
          <w:marBottom w:val="0"/>
          <w:divBdr>
            <w:top w:val="none" w:sz="0" w:space="0" w:color="auto"/>
            <w:left w:val="none" w:sz="0" w:space="0" w:color="auto"/>
            <w:bottom w:val="none" w:sz="0" w:space="0" w:color="auto"/>
            <w:right w:val="none" w:sz="0" w:space="0" w:color="auto"/>
          </w:divBdr>
          <w:divsChild>
            <w:div w:id="1003510751">
              <w:marLeft w:val="-75"/>
              <w:marRight w:val="0"/>
              <w:marTop w:val="30"/>
              <w:marBottom w:val="30"/>
              <w:divBdr>
                <w:top w:val="none" w:sz="0" w:space="0" w:color="auto"/>
                <w:left w:val="none" w:sz="0" w:space="0" w:color="auto"/>
                <w:bottom w:val="none" w:sz="0" w:space="0" w:color="auto"/>
                <w:right w:val="none" w:sz="0" w:space="0" w:color="auto"/>
              </w:divBdr>
              <w:divsChild>
                <w:div w:id="68309379">
                  <w:marLeft w:val="0"/>
                  <w:marRight w:val="0"/>
                  <w:marTop w:val="0"/>
                  <w:marBottom w:val="0"/>
                  <w:divBdr>
                    <w:top w:val="none" w:sz="0" w:space="0" w:color="auto"/>
                    <w:left w:val="none" w:sz="0" w:space="0" w:color="auto"/>
                    <w:bottom w:val="none" w:sz="0" w:space="0" w:color="auto"/>
                    <w:right w:val="none" w:sz="0" w:space="0" w:color="auto"/>
                  </w:divBdr>
                  <w:divsChild>
                    <w:div w:id="371197282">
                      <w:marLeft w:val="0"/>
                      <w:marRight w:val="0"/>
                      <w:marTop w:val="0"/>
                      <w:marBottom w:val="0"/>
                      <w:divBdr>
                        <w:top w:val="none" w:sz="0" w:space="0" w:color="auto"/>
                        <w:left w:val="none" w:sz="0" w:space="0" w:color="auto"/>
                        <w:bottom w:val="none" w:sz="0" w:space="0" w:color="auto"/>
                        <w:right w:val="none" w:sz="0" w:space="0" w:color="auto"/>
                      </w:divBdr>
                    </w:div>
                  </w:divsChild>
                </w:div>
                <w:div w:id="94247964">
                  <w:marLeft w:val="0"/>
                  <w:marRight w:val="0"/>
                  <w:marTop w:val="0"/>
                  <w:marBottom w:val="0"/>
                  <w:divBdr>
                    <w:top w:val="none" w:sz="0" w:space="0" w:color="auto"/>
                    <w:left w:val="none" w:sz="0" w:space="0" w:color="auto"/>
                    <w:bottom w:val="none" w:sz="0" w:space="0" w:color="auto"/>
                    <w:right w:val="none" w:sz="0" w:space="0" w:color="auto"/>
                  </w:divBdr>
                  <w:divsChild>
                    <w:div w:id="605429685">
                      <w:marLeft w:val="0"/>
                      <w:marRight w:val="0"/>
                      <w:marTop w:val="0"/>
                      <w:marBottom w:val="0"/>
                      <w:divBdr>
                        <w:top w:val="none" w:sz="0" w:space="0" w:color="auto"/>
                        <w:left w:val="none" w:sz="0" w:space="0" w:color="auto"/>
                        <w:bottom w:val="none" w:sz="0" w:space="0" w:color="auto"/>
                        <w:right w:val="none" w:sz="0" w:space="0" w:color="auto"/>
                      </w:divBdr>
                    </w:div>
                  </w:divsChild>
                </w:div>
                <w:div w:id="217861566">
                  <w:marLeft w:val="0"/>
                  <w:marRight w:val="0"/>
                  <w:marTop w:val="0"/>
                  <w:marBottom w:val="0"/>
                  <w:divBdr>
                    <w:top w:val="none" w:sz="0" w:space="0" w:color="auto"/>
                    <w:left w:val="none" w:sz="0" w:space="0" w:color="auto"/>
                    <w:bottom w:val="none" w:sz="0" w:space="0" w:color="auto"/>
                    <w:right w:val="none" w:sz="0" w:space="0" w:color="auto"/>
                  </w:divBdr>
                  <w:divsChild>
                    <w:div w:id="1153136498">
                      <w:marLeft w:val="0"/>
                      <w:marRight w:val="0"/>
                      <w:marTop w:val="0"/>
                      <w:marBottom w:val="0"/>
                      <w:divBdr>
                        <w:top w:val="none" w:sz="0" w:space="0" w:color="auto"/>
                        <w:left w:val="none" w:sz="0" w:space="0" w:color="auto"/>
                        <w:bottom w:val="none" w:sz="0" w:space="0" w:color="auto"/>
                        <w:right w:val="none" w:sz="0" w:space="0" w:color="auto"/>
                      </w:divBdr>
                    </w:div>
                  </w:divsChild>
                </w:div>
                <w:div w:id="418134800">
                  <w:marLeft w:val="0"/>
                  <w:marRight w:val="0"/>
                  <w:marTop w:val="0"/>
                  <w:marBottom w:val="0"/>
                  <w:divBdr>
                    <w:top w:val="none" w:sz="0" w:space="0" w:color="auto"/>
                    <w:left w:val="none" w:sz="0" w:space="0" w:color="auto"/>
                    <w:bottom w:val="none" w:sz="0" w:space="0" w:color="auto"/>
                    <w:right w:val="none" w:sz="0" w:space="0" w:color="auto"/>
                  </w:divBdr>
                  <w:divsChild>
                    <w:div w:id="8144895">
                      <w:marLeft w:val="0"/>
                      <w:marRight w:val="0"/>
                      <w:marTop w:val="0"/>
                      <w:marBottom w:val="0"/>
                      <w:divBdr>
                        <w:top w:val="none" w:sz="0" w:space="0" w:color="auto"/>
                        <w:left w:val="none" w:sz="0" w:space="0" w:color="auto"/>
                        <w:bottom w:val="none" w:sz="0" w:space="0" w:color="auto"/>
                        <w:right w:val="none" w:sz="0" w:space="0" w:color="auto"/>
                      </w:divBdr>
                    </w:div>
                  </w:divsChild>
                </w:div>
                <w:div w:id="512036550">
                  <w:marLeft w:val="0"/>
                  <w:marRight w:val="0"/>
                  <w:marTop w:val="0"/>
                  <w:marBottom w:val="0"/>
                  <w:divBdr>
                    <w:top w:val="none" w:sz="0" w:space="0" w:color="auto"/>
                    <w:left w:val="none" w:sz="0" w:space="0" w:color="auto"/>
                    <w:bottom w:val="none" w:sz="0" w:space="0" w:color="auto"/>
                    <w:right w:val="none" w:sz="0" w:space="0" w:color="auto"/>
                  </w:divBdr>
                  <w:divsChild>
                    <w:div w:id="1357803168">
                      <w:marLeft w:val="0"/>
                      <w:marRight w:val="0"/>
                      <w:marTop w:val="0"/>
                      <w:marBottom w:val="0"/>
                      <w:divBdr>
                        <w:top w:val="none" w:sz="0" w:space="0" w:color="auto"/>
                        <w:left w:val="none" w:sz="0" w:space="0" w:color="auto"/>
                        <w:bottom w:val="none" w:sz="0" w:space="0" w:color="auto"/>
                        <w:right w:val="none" w:sz="0" w:space="0" w:color="auto"/>
                      </w:divBdr>
                    </w:div>
                  </w:divsChild>
                </w:div>
                <w:div w:id="568661142">
                  <w:marLeft w:val="0"/>
                  <w:marRight w:val="0"/>
                  <w:marTop w:val="0"/>
                  <w:marBottom w:val="0"/>
                  <w:divBdr>
                    <w:top w:val="none" w:sz="0" w:space="0" w:color="auto"/>
                    <w:left w:val="none" w:sz="0" w:space="0" w:color="auto"/>
                    <w:bottom w:val="none" w:sz="0" w:space="0" w:color="auto"/>
                    <w:right w:val="none" w:sz="0" w:space="0" w:color="auto"/>
                  </w:divBdr>
                  <w:divsChild>
                    <w:div w:id="31271936">
                      <w:marLeft w:val="0"/>
                      <w:marRight w:val="0"/>
                      <w:marTop w:val="0"/>
                      <w:marBottom w:val="0"/>
                      <w:divBdr>
                        <w:top w:val="none" w:sz="0" w:space="0" w:color="auto"/>
                        <w:left w:val="none" w:sz="0" w:space="0" w:color="auto"/>
                        <w:bottom w:val="none" w:sz="0" w:space="0" w:color="auto"/>
                        <w:right w:val="none" w:sz="0" w:space="0" w:color="auto"/>
                      </w:divBdr>
                    </w:div>
                  </w:divsChild>
                </w:div>
                <w:div w:id="695353465">
                  <w:marLeft w:val="0"/>
                  <w:marRight w:val="0"/>
                  <w:marTop w:val="0"/>
                  <w:marBottom w:val="0"/>
                  <w:divBdr>
                    <w:top w:val="none" w:sz="0" w:space="0" w:color="auto"/>
                    <w:left w:val="none" w:sz="0" w:space="0" w:color="auto"/>
                    <w:bottom w:val="none" w:sz="0" w:space="0" w:color="auto"/>
                    <w:right w:val="none" w:sz="0" w:space="0" w:color="auto"/>
                  </w:divBdr>
                  <w:divsChild>
                    <w:div w:id="184832303">
                      <w:marLeft w:val="0"/>
                      <w:marRight w:val="0"/>
                      <w:marTop w:val="0"/>
                      <w:marBottom w:val="0"/>
                      <w:divBdr>
                        <w:top w:val="none" w:sz="0" w:space="0" w:color="auto"/>
                        <w:left w:val="none" w:sz="0" w:space="0" w:color="auto"/>
                        <w:bottom w:val="none" w:sz="0" w:space="0" w:color="auto"/>
                        <w:right w:val="none" w:sz="0" w:space="0" w:color="auto"/>
                      </w:divBdr>
                    </w:div>
                  </w:divsChild>
                </w:div>
                <w:div w:id="800079978">
                  <w:marLeft w:val="0"/>
                  <w:marRight w:val="0"/>
                  <w:marTop w:val="0"/>
                  <w:marBottom w:val="0"/>
                  <w:divBdr>
                    <w:top w:val="none" w:sz="0" w:space="0" w:color="auto"/>
                    <w:left w:val="none" w:sz="0" w:space="0" w:color="auto"/>
                    <w:bottom w:val="none" w:sz="0" w:space="0" w:color="auto"/>
                    <w:right w:val="none" w:sz="0" w:space="0" w:color="auto"/>
                  </w:divBdr>
                  <w:divsChild>
                    <w:div w:id="2100128897">
                      <w:marLeft w:val="0"/>
                      <w:marRight w:val="0"/>
                      <w:marTop w:val="0"/>
                      <w:marBottom w:val="0"/>
                      <w:divBdr>
                        <w:top w:val="none" w:sz="0" w:space="0" w:color="auto"/>
                        <w:left w:val="none" w:sz="0" w:space="0" w:color="auto"/>
                        <w:bottom w:val="none" w:sz="0" w:space="0" w:color="auto"/>
                        <w:right w:val="none" w:sz="0" w:space="0" w:color="auto"/>
                      </w:divBdr>
                    </w:div>
                  </w:divsChild>
                </w:div>
                <w:div w:id="942541107">
                  <w:marLeft w:val="0"/>
                  <w:marRight w:val="0"/>
                  <w:marTop w:val="0"/>
                  <w:marBottom w:val="0"/>
                  <w:divBdr>
                    <w:top w:val="none" w:sz="0" w:space="0" w:color="auto"/>
                    <w:left w:val="none" w:sz="0" w:space="0" w:color="auto"/>
                    <w:bottom w:val="none" w:sz="0" w:space="0" w:color="auto"/>
                    <w:right w:val="none" w:sz="0" w:space="0" w:color="auto"/>
                  </w:divBdr>
                  <w:divsChild>
                    <w:div w:id="1903170423">
                      <w:marLeft w:val="0"/>
                      <w:marRight w:val="0"/>
                      <w:marTop w:val="0"/>
                      <w:marBottom w:val="0"/>
                      <w:divBdr>
                        <w:top w:val="none" w:sz="0" w:space="0" w:color="auto"/>
                        <w:left w:val="none" w:sz="0" w:space="0" w:color="auto"/>
                        <w:bottom w:val="none" w:sz="0" w:space="0" w:color="auto"/>
                        <w:right w:val="none" w:sz="0" w:space="0" w:color="auto"/>
                      </w:divBdr>
                    </w:div>
                  </w:divsChild>
                </w:div>
                <w:div w:id="1010716852">
                  <w:marLeft w:val="0"/>
                  <w:marRight w:val="0"/>
                  <w:marTop w:val="0"/>
                  <w:marBottom w:val="0"/>
                  <w:divBdr>
                    <w:top w:val="none" w:sz="0" w:space="0" w:color="auto"/>
                    <w:left w:val="none" w:sz="0" w:space="0" w:color="auto"/>
                    <w:bottom w:val="none" w:sz="0" w:space="0" w:color="auto"/>
                    <w:right w:val="none" w:sz="0" w:space="0" w:color="auto"/>
                  </w:divBdr>
                  <w:divsChild>
                    <w:div w:id="158236422">
                      <w:marLeft w:val="0"/>
                      <w:marRight w:val="0"/>
                      <w:marTop w:val="0"/>
                      <w:marBottom w:val="0"/>
                      <w:divBdr>
                        <w:top w:val="none" w:sz="0" w:space="0" w:color="auto"/>
                        <w:left w:val="none" w:sz="0" w:space="0" w:color="auto"/>
                        <w:bottom w:val="none" w:sz="0" w:space="0" w:color="auto"/>
                        <w:right w:val="none" w:sz="0" w:space="0" w:color="auto"/>
                      </w:divBdr>
                    </w:div>
                  </w:divsChild>
                </w:div>
                <w:div w:id="1110974903">
                  <w:marLeft w:val="0"/>
                  <w:marRight w:val="0"/>
                  <w:marTop w:val="0"/>
                  <w:marBottom w:val="0"/>
                  <w:divBdr>
                    <w:top w:val="none" w:sz="0" w:space="0" w:color="auto"/>
                    <w:left w:val="none" w:sz="0" w:space="0" w:color="auto"/>
                    <w:bottom w:val="none" w:sz="0" w:space="0" w:color="auto"/>
                    <w:right w:val="none" w:sz="0" w:space="0" w:color="auto"/>
                  </w:divBdr>
                  <w:divsChild>
                    <w:div w:id="1042944653">
                      <w:marLeft w:val="0"/>
                      <w:marRight w:val="0"/>
                      <w:marTop w:val="0"/>
                      <w:marBottom w:val="0"/>
                      <w:divBdr>
                        <w:top w:val="none" w:sz="0" w:space="0" w:color="auto"/>
                        <w:left w:val="none" w:sz="0" w:space="0" w:color="auto"/>
                        <w:bottom w:val="none" w:sz="0" w:space="0" w:color="auto"/>
                        <w:right w:val="none" w:sz="0" w:space="0" w:color="auto"/>
                      </w:divBdr>
                    </w:div>
                  </w:divsChild>
                </w:div>
                <w:div w:id="1132090794">
                  <w:marLeft w:val="0"/>
                  <w:marRight w:val="0"/>
                  <w:marTop w:val="0"/>
                  <w:marBottom w:val="0"/>
                  <w:divBdr>
                    <w:top w:val="none" w:sz="0" w:space="0" w:color="auto"/>
                    <w:left w:val="none" w:sz="0" w:space="0" w:color="auto"/>
                    <w:bottom w:val="none" w:sz="0" w:space="0" w:color="auto"/>
                    <w:right w:val="none" w:sz="0" w:space="0" w:color="auto"/>
                  </w:divBdr>
                  <w:divsChild>
                    <w:div w:id="2115786233">
                      <w:marLeft w:val="0"/>
                      <w:marRight w:val="0"/>
                      <w:marTop w:val="0"/>
                      <w:marBottom w:val="0"/>
                      <w:divBdr>
                        <w:top w:val="none" w:sz="0" w:space="0" w:color="auto"/>
                        <w:left w:val="none" w:sz="0" w:space="0" w:color="auto"/>
                        <w:bottom w:val="none" w:sz="0" w:space="0" w:color="auto"/>
                        <w:right w:val="none" w:sz="0" w:space="0" w:color="auto"/>
                      </w:divBdr>
                    </w:div>
                  </w:divsChild>
                </w:div>
                <w:div w:id="1175415172">
                  <w:marLeft w:val="0"/>
                  <w:marRight w:val="0"/>
                  <w:marTop w:val="0"/>
                  <w:marBottom w:val="0"/>
                  <w:divBdr>
                    <w:top w:val="none" w:sz="0" w:space="0" w:color="auto"/>
                    <w:left w:val="none" w:sz="0" w:space="0" w:color="auto"/>
                    <w:bottom w:val="none" w:sz="0" w:space="0" w:color="auto"/>
                    <w:right w:val="none" w:sz="0" w:space="0" w:color="auto"/>
                  </w:divBdr>
                  <w:divsChild>
                    <w:div w:id="935097697">
                      <w:marLeft w:val="0"/>
                      <w:marRight w:val="0"/>
                      <w:marTop w:val="0"/>
                      <w:marBottom w:val="0"/>
                      <w:divBdr>
                        <w:top w:val="none" w:sz="0" w:space="0" w:color="auto"/>
                        <w:left w:val="none" w:sz="0" w:space="0" w:color="auto"/>
                        <w:bottom w:val="none" w:sz="0" w:space="0" w:color="auto"/>
                        <w:right w:val="none" w:sz="0" w:space="0" w:color="auto"/>
                      </w:divBdr>
                    </w:div>
                  </w:divsChild>
                </w:div>
                <w:div w:id="1215390011">
                  <w:marLeft w:val="0"/>
                  <w:marRight w:val="0"/>
                  <w:marTop w:val="0"/>
                  <w:marBottom w:val="0"/>
                  <w:divBdr>
                    <w:top w:val="none" w:sz="0" w:space="0" w:color="auto"/>
                    <w:left w:val="none" w:sz="0" w:space="0" w:color="auto"/>
                    <w:bottom w:val="none" w:sz="0" w:space="0" w:color="auto"/>
                    <w:right w:val="none" w:sz="0" w:space="0" w:color="auto"/>
                  </w:divBdr>
                  <w:divsChild>
                    <w:div w:id="2067028563">
                      <w:marLeft w:val="0"/>
                      <w:marRight w:val="0"/>
                      <w:marTop w:val="0"/>
                      <w:marBottom w:val="0"/>
                      <w:divBdr>
                        <w:top w:val="none" w:sz="0" w:space="0" w:color="auto"/>
                        <w:left w:val="none" w:sz="0" w:space="0" w:color="auto"/>
                        <w:bottom w:val="none" w:sz="0" w:space="0" w:color="auto"/>
                        <w:right w:val="none" w:sz="0" w:space="0" w:color="auto"/>
                      </w:divBdr>
                    </w:div>
                  </w:divsChild>
                </w:div>
                <w:div w:id="1271472127">
                  <w:marLeft w:val="0"/>
                  <w:marRight w:val="0"/>
                  <w:marTop w:val="0"/>
                  <w:marBottom w:val="0"/>
                  <w:divBdr>
                    <w:top w:val="none" w:sz="0" w:space="0" w:color="auto"/>
                    <w:left w:val="none" w:sz="0" w:space="0" w:color="auto"/>
                    <w:bottom w:val="none" w:sz="0" w:space="0" w:color="auto"/>
                    <w:right w:val="none" w:sz="0" w:space="0" w:color="auto"/>
                  </w:divBdr>
                  <w:divsChild>
                    <w:div w:id="1431270817">
                      <w:marLeft w:val="0"/>
                      <w:marRight w:val="0"/>
                      <w:marTop w:val="0"/>
                      <w:marBottom w:val="0"/>
                      <w:divBdr>
                        <w:top w:val="none" w:sz="0" w:space="0" w:color="auto"/>
                        <w:left w:val="none" w:sz="0" w:space="0" w:color="auto"/>
                        <w:bottom w:val="none" w:sz="0" w:space="0" w:color="auto"/>
                        <w:right w:val="none" w:sz="0" w:space="0" w:color="auto"/>
                      </w:divBdr>
                    </w:div>
                  </w:divsChild>
                </w:div>
                <w:div w:id="1497959735">
                  <w:marLeft w:val="0"/>
                  <w:marRight w:val="0"/>
                  <w:marTop w:val="0"/>
                  <w:marBottom w:val="0"/>
                  <w:divBdr>
                    <w:top w:val="none" w:sz="0" w:space="0" w:color="auto"/>
                    <w:left w:val="none" w:sz="0" w:space="0" w:color="auto"/>
                    <w:bottom w:val="none" w:sz="0" w:space="0" w:color="auto"/>
                    <w:right w:val="none" w:sz="0" w:space="0" w:color="auto"/>
                  </w:divBdr>
                  <w:divsChild>
                    <w:div w:id="2072774602">
                      <w:marLeft w:val="0"/>
                      <w:marRight w:val="0"/>
                      <w:marTop w:val="0"/>
                      <w:marBottom w:val="0"/>
                      <w:divBdr>
                        <w:top w:val="none" w:sz="0" w:space="0" w:color="auto"/>
                        <w:left w:val="none" w:sz="0" w:space="0" w:color="auto"/>
                        <w:bottom w:val="none" w:sz="0" w:space="0" w:color="auto"/>
                        <w:right w:val="none" w:sz="0" w:space="0" w:color="auto"/>
                      </w:divBdr>
                    </w:div>
                  </w:divsChild>
                </w:div>
                <w:div w:id="1767262246">
                  <w:marLeft w:val="0"/>
                  <w:marRight w:val="0"/>
                  <w:marTop w:val="0"/>
                  <w:marBottom w:val="0"/>
                  <w:divBdr>
                    <w:top w:val="none" w:sz="0" w:space="0" w:color="auto"/>
                    <w:left w:val="none" w:sz="0" w:space="0" w:color="auto"/>
                    <w:bottom w:val="none" w:sz="0" w:space="0" w:color="auto"/>
                    <w:right w:val="none" w:sz="0" w:space="0" w:color="auto"/>
                  </w:divBdr>
                  <w:divsChild>
                    <w:div w:id="1750158337">
                      <w:marLeft w:val="0"/>
                      <w:marRight w:val="0"/>
                      <w:marTop w:val="0"/>
                      <w:marBottom w:val="0"/>
                      <w:divBdr>
                        <w:top w:val="none" w:sz="0" w:space="0" w:color="auto"/>
                        <w:left w:val="none" w:sz="0" w:space="0" w:color="auto"/>
                        <w:bottom w:val="none" w:sz="0" w:space="0" w:color="auto"/>
                        <w:right w:val="none" w:sz="0" w:space="0" w:color="auto"/>
                      </w:divBdr>
                    </w:div>
                  </w:divsChild>
                </w:div>
                <w:div w:id="1770660100">
                  <w:marLeft w:val="0"/>
                  <w:marRight w:val="0"/>
                  <w:marTop w:val="0"/>
                  <w:marBottom w:val="0"/>
                  <w:divBdr>
                    <w:top w:val="none" w:sz="0" w:space="0" w:color="auto"/>
                    <w:left w:val="none" w:sz="0" w:space="0" w:color="auto"/>
                    <w:bottom w:val="none" w:sz="0" w:space="0" w:color="auto"/>
                    <w:right w:val="none" w:sz="0" w:space="0" w:color="auto"/>
                  </w:divBdr>
                  <w:divsChild>
                    <w:div w:id="1682584752">
                      <w:marLeft w:val="0"/>
                      <w:marRight w:val="0"/>
                      <w:marTop w:val="0"/>
                      <w:marBottom w:val="0"/>
                      <w:divBdr>
                        <w:top w:val="none" w:sz="0" w:space="0" w:color="auto"/>
                        <w:left w:val="none" w:sz="0" w:space="0" w:color="auto"/>
                        <w:bottom w:val="none" w:sz="0" w:space="0" w:color="auto"/>
                        <w:right w:val="none" w:sz="0" w:space="0" w:color="auto"/>
                      </w:divBdr>
                    </w:div>
                  </w:divsChild>
                </w:div>
                <w:div w:id="1923294120">
                  <w:marLeft w:val="0"/>
                  <w:marRight w:val="0"/>
                  <w:marTop w:val="0"/>
                  <w:marBottom w:val="0"/>
                  <w:divBdr>
                    <w:top w:val="none" w:sz="0" w:space="0" w:color="auto"/>
                    <w:left w:val="none" w:sz="0" w:space="0" w:color="auto"/>
                    <w:bottom w:val="none" w:sz="0" w:space="0" w:color="auto"/>
                    <w:right w:val="none" w:sz="0" w:space="0" w:color="auto"/>
                  </w:divBdr>
                  <w:divsChild>
                    <w:div w:id="136262072">
                      <w:marLeft w:val="0"/>
                      <w:marRight w:val="0"/>
                      <w:marTop w:val="0"/>
                      <w:marBottom w:val="0"/>
                      <w:divBdr>
                        <w:top w:val="none" w:sz="0" w:space="0" w:color="auto"/>
                        <w:left w:val="none" w:sz="0" w:space="0" w:color="auto"/>
                        <w:bottom w:val="none" w:sz="0" w:space="0" w:color="auto"/>
                        <w:right w:val="none" w:sz="0" w:space="0" w:color="auto"/>
                      </w:divBdr>
                    </w:div>
                  </w:divsChild>
                </w:div>
                <w:div w:id="1951349740">
                  <w:marLeft w:val="0"/>
                  <w:marRight w:val="0"/>
                  <w:marTop w:val="0"/>
                  <w:marBottom w:val="0"/>
                  <w:divBdr>
                    <w:top w:val="none" w:sz="0" w:space="0" w:color="auto"/>
                    <w:left w:val="none" w:sz="0" w:space="0" w:color="auto"/>
                    <w:bottom w:val="none" w:sz="0" w:space="0" w:color="auto"/>
                    <w:right w:val="none" w:sz="0" w:space="0" w:color="auto"/>
                  </w:divBdr>
                  <w:divsChild>
                    <w:div w:id="2126070485">
                      <w:marLeft w:val="0"/>
                      <w:marRight w:val="0"/>
                      <w:marTop w:val="0"/>
                      <w:marBottom w:val="0"/>
                      <w:divBdr>
                        <w:top w:val="none" w:sz="0" w:space="0" w:color="auto"/>
                        <w:left w:val="none" w:sz="0" w:space="0" w:color="auto"/>
                        <w:bottom w:val="none" w:sz="0" w:space="0" w:color="auto"/>
                        <w:right w:val="none" w:sz="0" w:space="0" w:color="auto"/>
                      </w:divBdr>
                    </w:div>
                  </w:divsChild>
                </w:div>
                <w:div w:id="2058583818">
                  <w:marLeft w:val="0"/>
                  <w:marRight w:val="0"/>
                  <w:marTop w:val="0"/>
                  <w:marBottom w:val="0"/>
                  <w:divBdr>
                    <w:top w:val="none" w:sz="0" w:space="0" w:color="auto"/>
                    <w:left w:val="none" w:sz="0" w:space="0" w:color="auto"/>
                    <w:bottom w:val="none" w:sz="0" w:space="0" w:color="auto"/>
                    <w:right w:val="none" w:sz="0" w:space="0" w:color="auto"/>
                  </w:divBdr>
                  <w:divsChild>
                    <w:div w:id="623854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2204436">
          <w:marLeft w:val="0"/>
          <w:marRight w:val="0"/>
          <w:marTop w:val="0"/>
          <w:marBottom w:val="0"/>
          <w:divBdr>
            <w:top w:val="none" w:sz="0" w:space="0" w:color="auto"/>
            <w:left w:val="none" w:sz="0" w:space="0" w:color="auto"/>
            <w:bottom w:val="none" w:sz="0" w:space="0" w:color="auto"/>
            <w:right w:val="none" w:sz="0" w:space="0" w:color="auto"/>
          </w:divBdr>
        </w:div>
      </w:divsChild>
    </w:div>
    <w:div w:id="206534223">
      <w:bodyDiv w:val="1"/>
      <w:marLeft w:val="0"/>
      <w:marRight w:val="0"/>
      <w:marTop w:val="0"/>
      <w:marBottom w:val="0"/>
      <w:divBdr>
        <w:top w:val="none" w:sz="0" w:space="0" w:color="auto"/>
        <w:left w:val="none" w:sz="0" w:space="0" w:color="auto"/>
        <w:bottom w:val="none" w:sz="0" w:space="0" w:color="auto"/>
        <w:right w:val="none" w:sz="0" w:space="0" w:color="auto"/>
      </w:divBdr>
    </w:div>
    <w:div w:id="246158786">
      <w:bodyDiv w:val="1"/>
      <w:marLeft w:val="0"/>
      <w:marRight w:val="0"/>
      <w:marTop w:val="0"/>
      <w:marBottom w:val="0"/>
      <w:divBdr>
        <w:top w:val="none" w:sz="0" w:space="0" w:color="auto"/>
        <w:left w:val="none" w:sz="0" w:space="0" w:color="auto"/>
        <w:bottom w:val="none" w:sz="0" w:space="0" w:color="auto"/>
        <w:right w:val="none" w:sz="0" w:space="0" w:color="auto"/>
      </w:divBdr>
    </w:div>
    <w:div w:id="331761310">
      <w:bodyDiv w:val="1"/>
      <w:marLeft w:val="0"/>
      <w:marRight w:val="0"/>
      <w:marTop w:val="0"/>
      <w:marBottom w:val="0"/>
      <w:divBdr>
        <w:top w:val="none" w:sz="0" w:space="0" w:color="auto"/>
        <w:left w:val="none" w:sz="0" w:space="0" w:color="auto"/>
        <w:bottom w:val="none" w:sz="0" w:space="0" w:color="auto"/>
        <w:right w:val="none" w:sz="0" w:space="0" w:color="auto"/>
      </w:divBdr>
    </w:div>
    <w:div w:id="421145189">
      <w:bodyDiv w:val="1"/>
      <w:marLeft w:val="0"/>
      <w:marRight w:val="0"/>
      <w:marTop w:val="0"/>
      <w:marBottom w:val="0"/>
      <w:divBdr>
        <w:top w:val="none" w:sz="0" w:space="0" w:color="auto"/>
        <w:left w:val="none" w:sz="0" w:space="0" w:color="auto"/>
        <w:bottom w:val="none" w:sz="0" w:space="0" w:color="auto"/>
        <w:right w:val="none" w:sz="0" w:space="0" w:color="auto"/>
      </w:divBdr>
    </w:div>
    <w:div w:id="503135221">
      <w:bodyDiv w:val="1"/>
      <w:marLeft w:val="0"/>
      <w:marRight w:val="0"/>
      <w:marTop w:val="0"/>
      <w:marBottom w:val="0"/>
      <w:divBdr>
        <w:top w:val="none" w:sz="0" w:space="0" w:color="auto"/>
        <w:left w:val="none" w:sz="0" w:space="0" w:color="auto"/>
        <w:bottom w:val="none" w:sz="0" w:space="0" w:color="auto"/>
        <w:right w:val="none" w:sz="0" w:space="0" w:color="auto"/>
      </w:divBdr>
    </w:div>
    <w:div w:id="934434555">
      <w:bodyDiv w:val="1"/>
      <w:marLeft w:val="0"/>
      <w:marRight w:val="0"/>
      <w:marTop w:val="0"/>
      <w:marBottom w:val="0"/>
      <w:divBdr>
        <w:top w:val="none" w:sz="0" w:space="0" w:color="auto"/>
        <w:left w:val="none" w:sz="0" w:space="0" w:color="auto"/>
        <w:bottom w:val="none" w:sz="0" w:space="0" w:color="auto"/>
        <w:right w:val="none" w:sz="0" w:space="0" w:color="auto"/>
      </w:divBdr>
    </w:div>
    <w:div w:id="1017343429">
      <w:bodyDiv w:val="1"/>
      <w:marLeft w:val="0"/>
      <w:marRight w:val="0"/>
      <w:marTop w:val="0"/>
      <w:marBottom w:val="0"/>
      <w:divBdr>
        <w:top w:val="none" w:sz="0" w:space="0" w:color="auto"/>
        <w:left w:val="none" w:sz="0" w:space="0" w:color="auto"/>
        <w:bottom w:val="none" w:sz="0" w:space="0" w:color="auto"/>
        <w:right w:val="none" w:sz="0" w:space="0" w:color="auto"/>
      </w:divBdr>
      <w:divsChild>
        <w:div w:id="1893468462">
          <w:marLeft w:val="0"/>
          <w:marRight w:val="0"/>
          <w:marTop w:val="0"/>
          <w:marBottom w:val="0"/>
          <w:divBdr>
            <w:top w:val="none" w:sz="0" w:space="0" w:color="auto"/>
            <w:left w:val="none" w:sz="0" w:space="0" w:color="auto"/>
            <w:bottom w:val="none" w:sz="0" w:space="0" w:color="auto"/>
            <w:right w:val="none" w:sz="0" w:space="0" w:color="auto"/>
          </w:divBdr>
          <w:divsChild>
            <w:div w:id="238714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118454">
      <w:bodyDiv w:val="1"/>
      <w:marLeft w:val="0"/>
      <w:marRight w:val="0"/>
      <w:marTop w:val="0"/>
      <w:marBottom w:val="0"/>
      <w:divBdr>
        <w:top w:val="none" w:sz="0" w:space="0" w:color="auto"/>
        <w:left w:val="none" w:sz="0" w:space="0" w:color="auto"/>
        <w:bottom w:val="none" w:sz="0" w:space="0" w:color="auto"/>
        <w:right w:val="none" w:sz="0" w:space="0" w:color="auto"/>
      </w:divBdr>
    </w:div>
    <w:div w:id="1296370191">
      <w:bodyDiv w:val="1"/>
      <w:marLeft w:val="0"/>
      <w:marRight w:val="0"/>
      <w:marTop w:val="0"/>
      <w:marBottom w:val="0"/>
      <w:divBdr>
        <w:top w:val="none" w:sz="0" w:space="0" w:color="auto"/>
        <w:left w:val="none" w:sz="0" w:space="0" w:color="auto"/>
        <w:bottom w:val="none" w:sz="0" w:space="0" w:color="auto"/>
        <w:right w:val="none" w:sz="0" w:space="0" w:color="auto"/>
      </w:divBdr>
    </w:div>
    <w:div w:id="1370226732">
      <w:bodyDiv w:val="1"/>
      <w:marLeft w:val="0"/>
      <w:marRight w:val="0"/>
      <w:marTop w:val="0"/>
      <w:marBottom w:val="0"/>
      <w:divBdr>
        <w:top w:val="none" w:sz="0" w:space="0" w:color="auto"/>
        <w:left w:val="none" w:sz="0" w:space="0" w:color="auto"/>
        <w:bottom w:val="none" w:sz="0" w:space="0" w:color="auto"/>
        <w:right w:val="none" w:sz="0" w:space="0" w:color="auto"/>
      </w:divBdr>
    </w:div>
    <w:div w:id="1617559978">
      <w:bodyDiv w:val="1"/>
      <w:marLeft w:val="0"/>
      <w:marRight w:val="0"/>
      <w:marTop w:val="0"/>
      <w:marBottom w:val="0"/>
      <w:divBdr>
        <w:top w:val="none" w:sz="0" w:space="0" w:color="auto"/>
        <w:left w:val="none" w:sz="0" w:space="0" w:color="auto"/>
        <w:bottom w:val="none" w:sz="0" w:space="0" w:color="auto"/>
        <w:right w:val="none" w:sz="0" w:space="0" w:color="auto"/>
      </w:divBdr>
    </w:div>
    <w:div w:id="1721246790">
      <w:bodyDiv w:val="1"/>
      <w:marLeft w:val="0"/>
      <w:marRight w:val="0"/>
      <w:marTop w:val="0"/>
      <w:marBottom w:val="0"/>
      <w:divBdr>
        <w:top w:val="none" w:sz="0" w:space="0" w:color="auto"/>
        <w:left w:val="none" w:sz="0" w:space="0" w:color="auto"/>
        <w:bottom w:val="none" w:sz="0" w:space="0" w:color="auto"/>
        <w:right w:val="none" w:sz="0" w:space="0" w:color="auto"/>
      </w:divBdr>
    </w:div>
    <w:div w:id="1756971948">
      <w:bodyDiv w:val="1"/>
      <w:marLeft w:val="0"/>
      <w:marRight w:val="0"/>
      <w:marTop w:val="0"/>
      <w:marBottom w:val="0"/>
      <w:divBdr>
        <w:top w:val="none" w:sz="0" w:space="0" w:color="auto"/>
        <w:left w:val="none" w:sz="0" w:space="0" w:color="auto"/>
        <w:bottom w:val="none" w:sz="0" w:space="0" w:color="auto"/>
        <w:right w:val="none" w:sz="0" w:space="0" w:color="auto"/>
      </w:divBdr>
    </w:div>
    <w:div w:id="1912152746">
      <w:bodyDiv w:val="1"/>
      <w:marLeft w:val="0"/>
      <w:marRight w:val="0"/>
      <w:marTop w:val="0"/>
      <w:marBottom w:val="0"/>
      <w:divBdr>
        <w:top w:val="none" w:sz="0" w:space="0" w:color="auto"/>
        <w:left w:val="none" w:sz="0" w:space="0" w:color="auto"/>
        <w:bottom w:val="none" w:sz="0" w:space="0" w:color="auto"/>
        <w:right w:val="none" w:sz="0" w:space="0" w:color="auto"/>
      </w:divBdr>
    </w:div>
    <w:div w:id="1948659650">
      <w:bodyDiv w:val="1"/>
      <w:marLeft w:val="0"/>
      <w:marRight w:val="0"/>
      <w:marTop w:val="0"/>
      <w:marBottom w:val="0"/>
      <w:divBdr>
        <w:top w:val="none" w:sz="0" w:space="0" w:color="auto"/>
        <w:left w:val="none" w:sz="0" w:space="0" w:color="auto"/>
        <w:bottom w:val="none" w:sz="0" w:space="0" w:color="auto"/>
        <w:right w:val="none" w:sz="0" w:space="0" w:color="auto"/>
      </w:divBdr>
    </w:div>
    <w:div w:id="2001108851">
      <w:bodyDiv w:val="1"/>
      <w:marLeft w:val="0"/>
      <w:marRight w:val="0"/>
      <w:marTop w:val="0"/>
      <w:marBottom w:val="0"/>
      <w:divBdr>
        <w:top w:val="none" w:sz="0" w:space="0" w:color="auto"/>
        <w:left w:val="none" w:sz="0" w:space="0" w:color="auto"/>
        <w:bottom w:val="none" w:sz="0" w:space="0" w:color="auto"/>
        <w:right w:val="none" w:sz="0" w:space="0" w:color="auto"/>
      </w:divBdr>
      <w:divsChild>
        <w:div w:id="407576675">
          <w:marLeft w:val="0"/>
          <w:marRight w:val="0"/>
          <w:marTop w:val="0"/>
          <w:marBottom w:val="0"/>
          <w:divBdr>
            <w:top w:val="none" w:sz="0" w:space="0" w:color="auto"/>
            <w:left w:val="none" w:sz="0" w:space="0" w:color="auto"/>
            <w:bottom w:val="none" w:sz="0" w:space="0" w:color="auto"/>
            <w:right w:val="none" w:sz="0" w:space="0" w:color="auto"/>
          </w:divBdr>
          <w:divsChild>
            <w:div w:id="33578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423155">
      <w:bodyDiv w:val="1"/>
      <w:marLeft w:val="0"/>
      <w:marRight w:val="0"/>
      <w:marTop w:val="0"/>
      <w:marBottom w:val="0"/>
      <w:divBdr>
        <w:top w:val="none" w:sz="0" w:space="0" w:color="auto"/>
        <w:left w:val="none" w:sz="0" w:space="0" w:color="auto"/>
        <w:bottom w:val="none" w:sz="0" w:space="0" w:color="auto"/>
        <w:right w:val="none" w:sz="0" w:space="0" w:color="auto"/>
      </w:divBdr>
    </w:div>
    <w:div w:id="208983766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oter" Target="foot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hyperlink" Target="mailto:mirzayreynaldi@pu.go.id"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23b7ebbb-480e-4d36-8f38-fd0ac82dae9c" xsi:nil="true"/>
    <lcf76f155ced4ddcb4097134ff3c332f xmlns="87f1a149-5420-40c2-b2e8-d8d0877ebc85">
      <Terms xmlns="http://schemas.microsoft.com/office/infopath/2007/PartnerControls"/>
    </lcf76f155ced4ddcb4097134ff3c332f>
    <PIC xmlns="87f1a149-5420-40c2-b2e8-d8d0877ebc85"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AEF28E0A17E4AE4FA5DD6A9AABB5DBC8" ma:contentTypeVersion="16" ma:contentTypeDescription="Create a new document." ma:contentTypeScope="" ma:versionID="a17fa769c7c4fea18ba461e558e121e5">
  <xsd:schema xmlns:xsd="http://www.w3.org/2001/XMLSchema" xmlns:xs="http://www.w3.org/2001/XMLSchema" xmlns:p="http://schemas.microsoft.com/office/2006/metadata/properties" xmlns:ns2="87f1a149-5420-40c2-b2e8-d8d0877ebc85" xmlns:ns3="23b7ebbb-480e-4d36-8f38-fd0ac82dae9c" targetNamespace="http://schemas.microsoft.com/office/2006/metadata/properties" ma:root="true" ma:fieldsID="3bfa0fac8ae4d24da5269d6ff34039be" ns2:_="" ns3:_="">
    <xsd:import namespace="87f1a149-5420-40c2-b2e8-d8d0877ebc85"/>
    <xsd:import namespace="23b7ebbb-480e-4d36-8f38-fd0ac82dae9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PIC"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7f1a149-5420-40c2-b2e8-d8d0877ebc8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e6e5fdbd-f22c-4953-aab7-1427a6960ba0"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PIC" ma:index="22" nillable="true" ma:displayName="PIC" ma:format="Dropdown" ma:internalName="PIC">
      <xsd:simpleType>
        <xsd:restriction base="dms:Text">
          <xsd:maxLength value="255"/>
        </xsd:restriction>
      </xsd:simpleType>
    </xsd:element>
    <xsd:element name="MediaServiceLocation" ma:index="23"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3b7ebbb-480e-4d36-8f38-fd0ac82dae9c"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570c6d6a-6db8-425b-8997-37b28a1a719d}" ma:internalName="TaxCatchAll" ma:showField="CatchAllData" ma:web="23b7ebbb-480e-4d36-8f38-fd0ac82dae9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EF6B3C1-2C0C-45C1-848E-2E47DFDB0FBC}">
  <ds:schemaRefs>
    <ds:schemaRef ds:uri="http://schemas.microsoft.com/office/2006/metadata/properties"/>
    <ds:schemaRef ds:uri="http://schemas.microsoft.com/office/infopath/2007/PartnerControls"/>
    <ds:schemaRef ds:uri="23b7ebbb-480e-4d36-8f38-fd0ac82dae9c"/>
    <ds:schemaRef ds:uri="87f1a149-5420-40c2-b2e8-d8d0877ebc85"/>
  </ds:schemaRefs>
</ds:datastoreItem>
</file>

<file path=customXml/itemProps2.xml><?xml version="1.0" encoding="utf-8"?>
<ds:datastoreItem xmlns:ds="http://schemas.openxmlformats.org/officeDocument/2006/customXml" ds:itemID="{3564FCC2-057E-4FC9-A26B-7DCC8F105261}">
  <ds:schemaRefs>
    <ds:schemaRef ds:uri="http://schemas.openxmlformats.org/officeDocument/2006/bibliography"/>
  </ds:schemaRefs>
</ds:datastoreItem>
</file>

<file path=customXml/itemProps3.xml><?xml version="1.0" encoding="utf-8"?>
<ds:datastoreItem xmlns:ds="http://schemas.openxmlformats.org/officeDocument/2006/customXml" ds:itemID="{B2258E53-AF26-4270-994C-9311723A943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7f1a149-5420-40c2-b2e8-d8d0877ebc85"/>
    <ds:schemaRef ds:uri="23b7ebbb-480e-4d36-8f38-fd0ac82dae9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DE80AD1-B511-437D-9EC6-E71B406ED00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266</TotalTime>
  <Pages>9</Pages>
  <Words>1895</Words>
  <Characters>10803</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cp:lastModifiedBy>Yusup Hidayat</cp:lastModifiedBy>
  <cp:revision>293</cp:revision>
  <cp:lastPrinted>2025-05-23T02:05:00Z</cp:lastPrinted>
  <dcterms:created xsi:type="dcterms:W3CDTF">2025-04-22T09:30:00Z</dcterms:created>
  <dcterms:modified xsi:type="dcterms:W3CDTF">2026-08-26T07:16:00Z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0x010100AEF28E0A17E4AE4FA5DD6A9AABB5DBC8</vt:lpwstr>
  </property>
  <property fmtid="{D5CDD505-2E9C-101B-9397-08002B2CF9AE}" pid="3" name="MediaServiceImageTags">
    <vt:lpwstr/>
  </property>
</Properties>
</file>