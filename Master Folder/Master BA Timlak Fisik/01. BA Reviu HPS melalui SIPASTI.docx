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1BB69" w14:textId="77777777" w:rsidR="000A0A35" w:rsidRPr="0013687E" w:rsidRDefault="000A0A35" w:rsidP="0013687E">
      <w:pPr>
        <w:spacing w:line="276" w:lineRule="auto"/>
        <w:ind w:right="28"/>
        <w:jc w:val="center"/>
        <w:rPr>
          <w:rFonts w:ascii="Arial" w:eastAsia="Arial" w:hAnsi="Arial" w:cs="Arial"/>
          <w:b/>
          <w:bCs/>
          <w:spacing w:val="1"/>
          <w:sz w:val="22"/>
          <w:szCs w:val="22"/>
          <w:u w:val="single"/>
        </w:rPr>
      </w:pPr>
    </w:p>
    <w:p w14:paraId="50AEC1D5" w14:textId="6B06A376" w:rsidR="00F05D94" w:rsidRPr="00EB2544" w:rsidRDefault="7EE60B70" w:rsidP="0013687E">
      <w:pPr>
        <w:spacing w:line="276" w:lineRule="auto"/>
        <w:ind w:right="28"/>
        <w:jc w:val="center"/>
        <w:rPr>
          <w:rFonts w:ascii="Arial" w:eastAsia="Arial" w:hAnsi="Arial" w:cs="Arial"/>
          <w:b/>
          <w:bCs/>
          <w:sz w:val="24"/>
          <w:szCs w:val="24"/>
          <w:u w:val="single"/>
        </w:rPr>
      </w:pPr>
      <w:r w:rsidRPr="00EB2544">
        <w:rPr>
          <w:rFonts w:ascii="Arial" w:eastAsia="Arial" w:hAnsi="Arial" w:cs="Arial"/>
          <w:b/>
          <w:bCs/>
          <w:spacing w:val="1"/>
          <w:sz w:val="24"/>
          <w:szCs w:val="24"/>
          <w:u w:val="single"/>
        </w:rPr>
        <w:t>B</w:t>
      </w:r>
      <w:r w:rsidRPr="00EB2544">
        <w:rPr>
          <w:rFonts w:ascii="Arial" w:eastAsia="Arial" w:hAnsi="Arial" w:cs="Arial"/>
          <w:b/>
          <w:bCs/>
          <w:spacing w:val="-2"/>
          <w:sz w:val="24"/>
          <w:szCs w:val="24"/>
          <w:u w:val="single"/>
        </w:rPr>
        <w:t>E</w:t>
      </w:r>
      <w:r w:rsidRPr="00EB2544">
        <w:rPr>
          <w:rFonts w:ascii="Arial" w:eastAsia="Arial" w:hAnsi="Arial" w:cs="Arial"/>
          <w:b/>
          <w:bCs/>
          <w:spacing w:val="1"/>
          <w:sz w:val="24"/>
          <w:szCs w:val="24"/>
          <w:u w:val="single"/>
        </w:rPr>
        <w:t>R</w:t>
      </w:r>
      <w:r w:rsidRPr="00EB2544">
        <w:rPr>
          <w:rFonts w:ascii="Arial" w:eastAsia="Arial" w:hAnsi="Arial" w:cs="Arial"/>
          <w:b/>
          <w:bCs/>
          <w:spacing w:val="-1"/>
          <w:sz w:val="24"/>
          <w:szCs w:val="24"/>
          <w:u w:val="single"/>
        </w:rPr>
        <w:t>I</w:t>
      </w:r>
      <w:r w:rsidRPr="00EB2544">
        <w:rPr>
          <w:rFonts w:ascii="Arial" w:eastAsia="Arial" w:hAnsi="Arial" w:cs="Arial"/>
          <w:b/>
          <w:bCs/>
          <w:spacing w:val="5"/>
          <w:sz w:val="24"/>
          <w:szCs w:val="24"/>
          <w:u w:val="single"/>
        </w:rPr>
        <w:t>T</w:t>
      </w:r>
      <w:r w:rsidRPr="00EB2544">
        <w:rPr>
          <w:rFonts w:ascii="Arial" w:eastAsia="Arial" w:hAnsi="Arial" w:cs="Arial"/>
          <w:b/>
          <w:bCs/>
          <w:sz w:val="24"/>
          <w:szCs w:val="24"/>
          <w:u w:val="single"/>
        </w:rPr>
        <w:t xml:space="preserve">A </w:t>
      </w:r>
      <w:r w:rsidRPr="00EB2544">
        <w:rPr>
          <w:rFonts w:ascii="Arial" w:eastAsia="Arial" w:hAnsi="Arial" w:cs="Arial"/>
          <w:b/>
          <w:bCs/>
          <w:spacing w:val="1"/>
          <w:sz w:val="24"/>
          <w:szCs w:val="24"/>
          <w:u w:val="single"/>
        </w:rPr>
        <w:t>A</w:t>
      </w:r>
      <w:r w:rsidRPr="00EB2544">
        <w:rPr>
          <w:rFonts w:ascii="Arial" w:eastAsia="Arial" w:hAnsi="Arial" w:cs="Arial"/>
          <w:b/>
          <w:bCs/>
          <w:spacing w:val="-4"/>
          <w:sz w:val="24"/>
          <w:szCs w:val="24"/>
          <w:u w:val="single"/>
        </w:rPr>
        <w:t>C</w:t>
      </w:r>
      <w:r w:rsidRPr="00EB2544">
        <w:rPr>
          <w:rFonts w:ascii="Arial" w:eastAsia="Arial" w:hAnsi="Arial" w:cs="Arial"/>
          <w:b/>
          <w:bCs/>
          <w:spacing w:val="1"/>
          <w:sz w:val="24"/>
          <w:szCs w:val="24"/>
          <w:u w:val="single"/>
        </w:rPr>
        <w:t>AR</w:t>
      </w:r>
      <w:r w:rsidRPr="00EB2544">
        <w:rPr>
          <w:rFonts w:ascii="Arial" w:eastAsia="Arial" w:hAnsi="Arial" w:cs="Arial"/>
          <w:b/>
          <w:bCs/>
          <w:sz w:val="24"/>
          <w:szCs w:val="24"/>
          <w:u w:val="single"/>
        </w:rPr>
        <w:t>A</w:t>
      </w:r>
      <w:r w:rsidR="7D3B6C61" w:rsidRPr="00EB2544">
        <w:rPr>
          <w:rFonts w:ascii="Arial" w:eastAsia="Arial" w:hAnsi="Arial" w:cs="Arial"/>
          <w:b/>
          <w:bCs/>
          <w:spacing w:val="2"/>
          <w:sz w:val="24"/>
          <w:szCs w:val="24"/>
          <w:u w:val="single"/>
        </w:rPr>
        <w:t xml:space="preserve"> </w:t>
      </w:r>
      <w:r w:rsidR="3FF3175E" w:rsidRPr="00EB2544">
        <w:rPr>
          <w:rFonts w:ascii="Arial" w:eastAsia="Arial" w:hAnsi="Arial" w:cs="Arial"/>
          <w:b/>
          <w:bCs/>
          <w:spacing w:val="-2"/>
          <w:sz w:val="24"/>
          <w:szCs w:val="24"/>
          <w:u w:val="single"/>
        </w:rPr>
        <w:t>HASIL REVIU</w:t>
      </w:r>
      <w:r w:rsidR="69DFB3AC" w:rsidRPr="00EB2544">
        <w:rPr>
          <w:rFonts w:ascii="Arial" w:eastAsia="Arial" w:hAnsi="Arial" w:cs="Arial"/>
          <w:b/>
          <w:bCs/>
          <w:spacing w:val="-2"/>
          <w:sz w:val="24"/>
          <w:szCs w:val="24"/>
          <w:u w:val="single"/>
        </w:rPr>
        <w:t xml:space="preserve"> </w:t>
      </w:r>
      <w:r w:rsidR="009548B5" w:rsidRPr="00EB2544">
        <w:rPr>
          <w:rFonts w:ascii="Arial" w:eastAsia="Arial" w:hAnsi="Arial" w:cs="Arial"/>
          <w:b/>
          <w:bCs/>
          <w:spacing w:val="-2"/>
          <w:sz w:val="24"/>
          <w:szCs w:val="24"/>
          <w:u w:val="single"/>
        </w:rPr>
        <w:t xml:space="preserve">HPS </w:t>
      </w:r>
      <w:r w:rsidR="00BF039A" w:rsidRPr="00EB2544">
        <w:rPr>
          <w:rFonts w:ascii="Arial" w:eastAsia="Arial" w:hAnsi="Arial" w:cs="Arial"/>
          <w:b/>
          <w:bCs/>
          <w:spacing w:val="-2"/>
          <w:sz w:val="24"/>
          <w:szCs w:val="24"/>
          <w:u w:val="single"/>
        </w:rPr>
        <w:t>MELALUI</w:t>
      </w:r>
      <w:r w:rsidR="009548B5" w:rsidRPr="00EB2544">
        <w:rPr>
          <w:rFonts w:ascii="Arial" w:eastAsia="Arial" w:hAnsi="Arial" w:cs="Arial"/>
          <w:b/>
          <w:bCs/>
          <w:spacing w:val="-2"/>
          <w:sz w:val="24"/>
          <w:szCs w:val="24"/>
          <w:u w:val="single"/>
        </w:rPr>
        <w:t xml:space="preserve"> SIPASTI</w:t>
      </w:r>
    </w:p>
    <w:p w14:paraId="5B4EF672" w14:textId="24D1BCEC" w:rsidR="00924301" w:rsidRPr="00EB2544" w:rsidRDefault="7EE60B70" w:rsidP="0013687E">
      <w:pPr>
        <w:spacing w:line="276" w:lineRule="auto"/>
        <w:ind w:left="142" w:right="28"/>
        <w:jc w:val="center"/>
        <w:rPr>
          <w:rFonts w:ascii="Arial" w:eastAsia="Arial" w:hAnsi="Arial" w:cs="Arial"/>
          <w:spacing w:val="-3"/>
          <w:sz w:val="22"/>
          <w:szCs w:val="22"/>
        </w:rPr>
      </w:pPr>
      <w:r w:rsidRPr="00EB2544">
        <w:rPr>
          <w:rFonts w:ascii="Arial" w:eastAsia="Arial" w:hAnsi="Arial" w:cs="Arial"/>
          <w:spacing w:val="1"/>
          <w:sz w:val="22"/>
          <w:szCs w:val="22"/>
        </w:rPr>
        <w:t>N</w:t>
      </w:r>
      <w:r w:rsidRPr="00EB2544">
        <w:rPr>
          <w:rFonts w:ascii="Arial" w:eastAsia="Arial" w:hAnsi="Arial" w:cs="Arial"/>
          <w:spacing w:val="2"/>
          <w:sz w:val="22"/>
          <w:szCs w:val="22"/>
        </w:rPr>
        <w:t>o</w:t>
      </w:r>
      <w:r w:rsidRPr="00EB2544">
        <w:rPr>
          <w:rFonts w:ascii="Arial" w:eastAsia="Arial" w:hAnsi="Arial" w:cs="Arial"/>
          <w:spacing w:val="-3"/>
          <w:sz w:val="22"/>
          <w:szCs w:val="22"/>
        </w:rPr>
        <w:t>m</w:t>
      </w:r>
      <w:r w:rsidRPr="00EB2544">
        <w:rPr>
          <w:rFonts w:ascii="Arial" w:eastAsia="Arial" w:hAnsi="Arial" w:cs="Arial"/>
          <w:spacing w:val="2"/>
          <w:sz w:val="22"/>
          <w:szCs w:val="22"/>
        </w:rPr>
        <w:t>or</w:t>
      </w:r>
      <w:r w:rsidR="7DAD2663" w:rsidRPr="00EB2544">
        <w:rPr>
          <w:rFonts w:ascii="Arial" w:eastAsia="Arial" w:hAnsi="Arial" w:cs="Arial"/>
          <w:spacing w:val="2"/>
          <w:sz w:val="22"/>
          <w:szCs w:val="22"/>
        </w:rPr>
        <w:t xml:space="preserve"> </w:t>
      </w:r>
      <w:r w:rsidRPr="00EB2544">
        <w:rPr>
          <w:rFonts w:ascii="Arial" w:eastAsia="Arial" w:hAnsi="Arial" w:cs="Arial"/>
          <w:sz w:val="22"/>
          <w:szCs w:val="22"/>
        </w:rPr>
        <w:t xml:space="preserve">: </w:t>
      </w:r>
      <w:r w:rsidR="00543554" w:rsidRPr="00543554">
        <w:rPr>
          <w:rFonts w:ascii="Arial" w:eastAsia="Arial" w:hAnsi="Arial" w:cs="Arial"/>
          <w:sz w:val="22"/>
          <w:szCs w:val="22"/>
        </w:rPr>
        <w:t>{kode_klasifikasi}/R/Bp2jk17/POKJA-{kode_pokja}/2026/02</w:t>
      </w:r>
    </w:p>
    <w:p w14:paraId="453994A8" w14:textId="77777777" w:rsidR="0061777D" w:rsidRPr="00EB2544" w:rsidRDefault="0061777D" w:rsidP="0013687E">
      <w:pPr>
        <w:spacing w:line="276" w:lineRule="auto"/>
        <w:ind w:right="74"/>
        <w:jc w:val="both"/>
        <w:rPr>
          <w:rFonts w:ascii="Arial" w:eastAsia="Arial" w:hAnsi="Arial" w:cs="Arial"/>
          <w:spacing w:val="-2"/>
          <w:sz w:val="22"/>
          <w:szCs w:val="22"/>
        </w:rPr>
      </w:pPr>
    </w:p>
    <w:p w14:paraId="1A1AD443" w14:textId="77777777" w:rsidR="00516CA3" w:rsidRPr="00EB2544" w:rsidRDefault="00516CA3" w:rsidP="0013687E">
      <w:pPr>
        <w:spacing w:line="276" w:lineRule="auto"/>
        <w:ind w:right="74"/>
        <w:jc w:val="both"/>
        <w:rPr>
          <w:rFonts w:ascii="Arial" w:eastAsia="Arial" w:hAnsi="Arial" w:cs="Arial"/>
          <w:spacing w:val="-2"/>
          <w:sz w:val="22"/>
          <w:szCs w:val="22"/>
        </w:rPr>
      </w:pPr>
    </w:p>
    <w:p w14:paraId="3269D574" w14:textId="6D24ADF3" w:rsidR="0013687E" w:rsidRPr="00EB2544" w:rsidRDefault="00746335" w:rsidP="0057558D">
      <w:pPr>
        <w:spacing w:after="200" w:line="276" w:lineRule="auto"/>
        <w:ind w:right="28"/>
        <w:jc w:val="both"/>
        <w:rPr>
          <w:rFonts w:ascii="Arial" w:eastAsia="Arial" w:hAnsi="Arial" w:cs="Arial"/>
          <w:sz w:val="22"/>
          <w:szCs w:val="22"/>
        </w:rPr>
      </w:pPr>
      <w:r w:rsidRPr="005A1202">
        <w:rPr>
          <w:rFonts w:ascii="Arial" w:eastAsia="Arial" w:hAnsi="Arial" w:cs="Arial"/>
          <w:spacing w:val="-2"/>
          <w:sz w:val="22"/>
          <w:szCs w:val="22"/>
        </w:rPr>
        <w:t>P</w:t>
      </w:r>
      <w:r w:rsidRPr="005A1202">
        <w:rPr>
          <w:rFonts w:ascii="Arial" w:eastAsia="Arial" w:hAnsi="Arial" w:cs="Arial"/>
          <w:spacing w:val="2"/>
          <w:sz w:val="22"/>
          <w:szCs w:val="22"/>
        </w:rPr>
        <w:t>ad</w:t>
      </w:r>
      <w:r w:rsidRPr="005A1202">
        <w:rPr>
          <w:rFonts w:ascii="Arial" w:eastAsia="Arial" w:hAnsi="Arial" w:cs="Arial"/>
          <w:sz w:val="22"/>
          <w:szCs w:val="22"/>
        </w:rPr>
        <w:t>a</w:t>
      </w:r>
      <w:r w:rsidRPr="005A1202">
        <w:rPr>
          <w:rFonts w:ascii="Arial" w:eastAsia="Arial" w:hAnsi="Arial" w:cs="Arial"/>
          <w:spacing w:val="1"/>
          <w:sz w:val="22"/>
          <w:szCs w:val="22"/>
        </w:rPr>
        <w:t xml:space="preserve"> </w:t>
      </w:r>
      <w:r w:rsidRPr="005A1202">
        <w:rPr>
          <w:rFonts w:ascii="Arial" w:eastAsia="Arial" w:hAnsi="Arial" w:cs="Arial"/>
          <w:spacing w:val="2"/>
          <w:sz w:val="22"/>
          <w:szCs w:val="22"/>
        </w:rPr>
        <w:t>h</w:t>
      </w:r>
      <w:r w:rsidRPr="005A1202">
        <w:rPr>
          <w:rFonts w:ascii="Arial" w:eastAsia="Arial" w:hAnsi="Arial" w:cs="Arial"/>
          <w:spacing w:val="-2"/>
          <w:sz w:val="22"/>
          <w:szCs w:val="22"/>
        </w:rPr>
        <w:t>a</w:t>
      </w:r>
      <w:r w:rsidRPr="005A1202">
        <w:rPr>
          <w:rFonts w:ascii="Arial" w:eastAsia="Arial" w:hAnsi="Arial" w:cs="Arial"/>
          <w:spacing w:val="2"/>
          <w:sz w:val="22"/>
          <w:szCs w:val="22"/>
        </w:rPr>
        <w:t>r</w:t>
      </w:r>
      <w:r w:rsidRPr="005A1202">
        <w:rPr>
          <w:rFonts w:ascii="Arial" w:eastAsia="Arial" w:hAnsi="Arial" w:cs="Arial"/>
          <w:sz w:val="22"/>
          <w:szCs w:val="22"/>
        </w:rPr>
        <w:t>i</w:t>
      </w:r>
      <w:r w:rsidRPr="005A1202">
        <w:rPr>
          <w:rFonts w:ascii="Arial" w:eastAsia="Arial" w:hAnsi="Arial" w:cs="Arial"/>
          <w:spacing w:val="4"/>
          <w:sz w:val="22"/>
          <w:szCs w:val="22"/>
        </w:rPr>
        <w:t xml:space="preserve"> </w:t>
      </w:r>
      <w:r w:rsidRPr="005A1202">
        <w:rPr>
          <w:rFonts w:ascii="Arial" w:eastAsia="Arial" w:hAnsi="Arial" w:cs="Arial"/>
          <w:spacing w:val="1"/>
          <w:sz w:val="22"/>
          <w:szCs w:val="22"/>
        </w:rPr>
        <w:t>i</w:t>
      </w:r>
      <w:r w:rsidRPr="005A1202">
        <w:rPr>
          <w:rFonts w:ascii="Arial" w:eastAsia="Arial" w:hAnsi="Arial" w:cs="Arial"/>
          <w:spacing w:val="-2"/>
          <w:sz w:val="22"/>
          <w:szCs w:val="22"/>
        </w:rPr>
        <w:t>n</w:t>
      </w:r>
      <w:r w:rsidRPr="005A1202">
        <w:rPr>
          <w:rFonts w:ascii="Arial" w:eastAsia="Arial" w:hAnsi="Arial" w:cs="Arial"/>
          <w:sz w:val="22"/>
          <w:szCs w:val="22"/>
        </w:rPr>
        <w:t>i</w:t>
      </w:r>
      <w:r w:rsidRPr="005A1202">
        <w:rPr>
          <w:rFonts w:ascii="Arial" w:eastAsia="Arial" w:hAnsi="Arial" w:cs="Arial"/>
          <w:spacing w:val="7"/>
          <w:sz w:val="22"/>
          <w:szCs w:val="22"/>
        </w:rPr>
        <w:t xml:space="preserve"> </w:t>
      </w:r>
      <w:r w:rsidRPr="00E23F2C">
        <w:rPr>
          <w:rFonts w:ascii="Arial" w:eastAsia="Arial" w:hAnsi="Arial" w:cs="Arial"/>
          <w:b/>
          <w:bCs/>
          <w:color w:val="000000" w:themeColor="text1"/>
          <w:spacing w:val="7"/>
          <w:sz w:val="22"/>
          <w:szCs w:val="22"/>
        </w:rPr>
        <w:t>{hari</w:t>
      </w:r>
      <w:r>
        <w:rPr>
          <w:rFonts w:ascii="Arial" w:eastAsia="Arial" w:hAnsi="Arial" w:cs="Arial"/>
          <w:b/>
          <w:bCs/>
          <w:color w:val="000000" w:themeColor="text1"/>
          <w:spacing w:val="7"/>
          <w:sz w:val="22"/>
          <w:szCs w:val="22"/>
          <w:lang w:val="en-US"/>
        </w:rPr>
        <w:t>_reviu</w:t>
      </w:r>
      <w:r w:rsidRPr="00E23F2C">
        <w:rPr>
          <w:rFonts w:ascii="Arial" w:eastAsia="Arial" w:hAnsi="Arial" w:cs="Arial"/>
          <w:b/>
          <w:bCs/>
          <w:color w:val="000000" w:themeColor="text1"/>
          <w:spacing w:val="7"/>
          <w:sz w:val="22"/>
          <w:szCs w:val="22"/>
        </w:rPr>
        <w:t>}</w:t>
      </w:r>
      <w:r>
        <w:rPr>
          <w:rFonts w:ascii="Arial" w:eastAsia="Arial" w:hAnsi="Arial" w:cs="Arial"/>
          <w:b/>
          <w:bCs/>
          <w:color w:val="000000" w:themeColor="text1"/>
          <w:spacing w:val="7"/>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w:t>
      </w:r>
      <w:r w:rsidRPr="005A1202">
        <w:rPr>
          <w:rFonts w:ascii="Arial" w:eastAsia="Arial" w:hAnsi="Arial" w:cs="Arial"/>
          <w:spacing w:val="2"/>
          <w:sz w:val="22"/>
          <w:szCs w:val="22"/>
        </w:rPr>
        <w:t>n</w:t>
      </w:r>
      <w:r w:rsidRPr="005A1202">
        <w:rPr>
          <w:rFonts w:ascii="Arial" w:eastAsia="Arial" w:hAnsi="Arial" w:cs="Arial"/>
          <w:spacing w:val="-2"/>
          <w:sz w:val="22"/>
          <w:szCs w:val="22"/>
        </w:rPr>
        <w:t>gg</w:t>
      </w:r>
      <w:r w:rsidRPr="005A1202">
        <w:rPr>
          <w:rFonts w:ascii="Arial" w:eastAsia="Arial" w:hAnsi="Arial" w:cs="Arial"/>
          <w:spacing w:val="2"/>
          <w:sz w:val="22"/>
          <w:szCs w:val="22"/>
        </w:rPr>
        <w:t>a</w:t>
      </w:r>
      <w:r w:rsidRPr="005A1202">
        <w:rPr>
          <w:rFonts w:ascii="Arial" w:eastAsia="Arial" w:hAnsi="Arial" w:cs="Arial"/>
          <w:sz w:val="22"/>
          <w:szCs w:val="22"/>
        </w:rPr>
        <w:t>l</w:t>
      </w:r>
      <w:r w:rsidRPr="001C3A01">
        <w:rPr>
          <w:rFonts w:ascii="Arial" w:eastAsia="Arial" w:hAnsi="Arial" w:cs="Arial"/>
          <w:b/>
          <w:bCs/>
          <w:spacing w:val="5"/>
          <w:sz w:val="22"/>
          <w:szCs w:val="22"/>
        </w:rPr>
        <w:t xml:space="preserve"> </w:t>
      </w:r>
      <w:r w:rsidRPr="00E23F2C">
        <w:rPr>
          <w:rFonts w:ascii="Arial" w:eastAsia="Arial" w:hAnsi="Arial" w:cs="Arial"/>
          <w:b/>
          <w:bCs/>
          <w:spacing w:val="5"/>
          <w:sz w:val="22"/>
          <w:szCs w:val="22"/>
        </w:rPr>
        <w:t>{tanggal_</w:t>
      </w:r>
      <w:r>
        <w:rPr>
          <w:rFonts w:ascii="Arial" w:eastAsia="Arial" w:hAnsi="Arial" w:cs="Arial"/>
          <w:b/>
          <w:bCs/>
          <w:spacing w:val="5"/>
          <w:sz w:val="22"/>
          <w:szCs w:val="22"/>
          <w:lang w:val="en-US"/>
        </w:rPr>
        <w:t>sebut_</w:t>
      </w:r>
      <w:r>
        <w:rPr>
          <w:rFonts w:ascii="Arial" w:eastAsia="Arial" w:hAnsi="Arial" w:cs="Arial"/>
          <w:b/>
          <w:bCs/>
          <w:spacing w:val="5"/>
          <w:sz w:val="22"/>
          <w:szCs w:val="22"/>
        </w:rPr>
        <w:t>reviu</w:t>
      </w:r>
      <w:r w:rsidRPr="00E23F2C">
        <w:rPr>
          <w:rFonts w:ascii="Arial" w:eastAsia="Arial" w:hAnsi="Arial" w:cs="Arial"/>
          <w:b/>
          <w:bCs/>
          <w:spacing w:val="5"/>
          <w:sz w:val="22"/>
          <w:szCs w:val="22"/>
        </w:rPr>
        <w:t>}</w:t>
      </w:r>
      <w:r>
        <w:rPr>
          <w:rFonts w:ascii="Arial" w:eastAsia="Arial" w:hAnsi="Arial" w:cs="Arial"/>
          <w:b/>
          <w:bCs/>
          <w:spacing w:val="5"/>
          <w:sz w:val="22"/>
          <w:szCs w:val="22"/>
        </w:rPr>
        <w:t xml:space="preserve"> </w:t>
      </w:r>
      <w:r w:rsidRPr="005A1202">
        <w:rPr>
          <w:rFonts w:ascii="Arial" w:eastAsia="Arial" w:hAnsi="Arial" w:cs="Arial"/>
          <w:spacing w:val="-2"/>
          <w:sz w:val="22"/>
          <w:szCs w:val="22"/>
        </w:rPr>
        <w:t>b</w:t>
      </w:r>
      <w:r w:rsidRPr="005A1202">
        <w:rPr>
          <w:rFonts w:ascii="Arial" w:eastAsia="Arial" w:hAnsi="Arial" w:cs="Arial"/>
          <w:spacing w:val="2"/>
          <w:sz w:val="22"/>
          <w:szCs w:val="22"/>
        </w:rPr>
        <w:t>u</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Pr="00E23F2C">
        <w:rPr>
          <w:rFonts w:ascii="Arial" w:eastAsia="Arial" w:hAnsi="Arial" w:cs="Arial"/>
          <w:b/>
          <w:bCs/>
          <w:spacing w:val="6"/>
          <w:sz w:val="22"/>
          <w:szCs w:val="22"/>
        </w:rPr>
        <w:t>{bulan_</w:t>
      </w:r>
      <w:r>
        <w:rPr>
          <w:rFonts w:ascii="Arial" w:eastAsia="Arial" w:hAnsi="Arial" w:cs="Arial"/>
          <w:b/>
          <w:bCs/>
          <w:spacing w:val="6"/>
          <w:sz w:val="22"/>
          <w:szCs w:val="22"/>
          <w:lang w:val="en-US"/>
        </w:rPr>
        <w:t>sebut_</w:t>
      </w:r>
      <w:r>
        <w:rPr>
          <w:rFonts w:ascii="Arial" w:eastAsia="Arial" w:hAnsi="Arial" w:cs="Arial"/>
          <w:b/>
          <w:bCs/>
          <w:spacing w:val="6"/>
          <w:sz w:val="22"/>
          <w:szCs w:val="22"/>
        </w:rPr>
        <w:t>reviu</w:t>
      </w:r>
      <w:r w:rsidRPr="00E23F2C">
        <w:rPr>
          <w:rFonts w:ascii="Arial" w:eastAsia="Arial" w:hAnsi="Arial" w:cs="Arial"/>
          <w:b/>
          <w:bCs/>
          <w:spacing w:val="6"/>
          <w:sz w:val="22"/>
          <w:szCs w:val="22"/>
        </w:rPr>
        <w:t>}</w:t>
      </w:r>
      <w:r>
        <w:rPr>
          <w:rFonts w:ascii="Arial" w:eastAsia="Arial" w:hAnsi="Arial" w:cs="Arial"/>
          <w:b/>
          <w:bCs/>
          <w:spacing w:val="6"/>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ah</w:t>
      </w:r>
      <w:r w:rsidRPr="005A1202">
        <w:rPr>
          <w:rFonts w:ascii="Arial" w:eastAsia="Arial" w:hAnsi="Arial" w:cs="Arial"/>
          <w:spacing w:val="-2"/>
          <w:sz w:val="22"/>
          <w:szCs w:val="22"/>
        </w:rPr>
        <w:t>u</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Pr="00E23F2C">
        <w:rPr>
          <w:rFonts w:ascii="Arial" w:eastAsia="Arial" w:hAnsi="Arial" w:cs="Arial"/>
          <w:b/>
          <w:bCs/>
          <w:spacing w:val="1"/>
          <w:sz w:val="22"/>
          <w:szCs w:val="22"/>
        </w:rPr>
        <w:t>{tahun_</w:t>
      </w:r>
      <w:r>
        <w:rPr>
          <w:rFonts w:ascii="Arial" w:eastAsia="Arial" w:hAnsi="Arial" w:cs="Arial"/>
          <w:b/>
          <w:bCs/>
          <w:spacing w:val="1"/>
          <w:sz w:val="22"/>
          <w:szCs w:val="22"/>
          <w:lang w:val="en-US"/>
        </w:rPr>
        <w:t>sebut_</w:t>
      </w:r>
      <w:r>
        <w:rPr>
          <w:rFonts w:ascii="Arial" w:eastAsia="Arial" w:hAnsi="Arial" w:cs="Arial"/>
          <w:b/>
          <w:bCs/>
          <w:spacing w:val="1"/>
          <w:sz w:val="22"/>
          <w:szCs w:val="22"/>
        </w:rPr>
        <w:t>reviu</w:t>
      </w:r>
      <w:r w:rsidRPr="00E23F2C">
        <w:rPr>
          <w:rFonts w:ascii="Arial" w:eastAsia="Arial" w:hAnsi="Arial" w:cs="Arial"/>
          <w:b/>
          <w:bCs/>
          <w:spacing w:val="1"/>
          <w:sz w:val="22"/>
          <w:szCs w:val="22"/>
        </w:rPr>
        <w:t>}</w:t>
      </w:r>
      <w:r>
        <w:rPr>
          <w:rFonts w:ascii="Arial" w:eastAsia="Arial" w:hAnsi="Arial" w:cs="Arial"/>
          <w:b/>
          <w:bCs/>
          <w:spacing w:val="1"/>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e</w:t>
      </w:r>
      <w:r w:rsidRPr="005A1202">
        <w:rPr>
          <w:rFonts w:ascii="Arial" w:eastAsia="Arial" w:hAnsi="Arial" w:cs="Arial"/>
          <w:spacing w:val="1"/>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 xml:space="preserve">h </w:t>
      </w:r>
      <w:r w:rsidRPr="005A1202">
        <w:rPr>
          <w:rFonts w:ascii="Arial" w:eastAsia="Arial" w:hAnsi="Arial" w:cs="Arial"/>
          <w:spacing w:val="2"/>
          <w:sz w:val="22"/>
          <w:szCs w:val="22"/>
        </w:rPr>
        <w:t>d</w:t>
      </w:r>
      <w:r w:rsidRPr="005A1202">
        <w:rPr>
          <w:rFonts w:ascii="Arial" w:eastAsia="Arial" w:hAnsi="Arial" w:cs="Arial"/>
          <w:spacing w:val="1"/>
          <w:sz w:val="22"/>
          <w:szCs w:val="22"/>
        </w:rPr>
        <w:t>i</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ks</w:t>
      </w:r>
      <w:r w:rsidRPr="005A1202">
        <w:rPr>
          <w:rFonts w:ascii="Arial" w:eastAsia="Arial" w:hAnsi="Arial" w:cs="Arial"/>
          <w:spacing w:val="-2"/>
          <w:sz w:val="22"/>
          <w:szCs w:val="22"/>
        </w:rPr>
        <w:t>a</w:t>
      </w:r>
      <w:r w:rsidRPr="005A1202">
        <w:rPr>
          <w:rFonts w:ascii="Arial" w:eastAsia="Arial" w:hAnsi="Arial" w:cs="Arial"/>
          <w:spacing w:val="2"/>
          <w:sz w:val="22"/>
          <w:szCs w:val="22"/>
        </w:rPr>
        <w:t>na</w:t>
      </w:r>
      <w:r w:rsidRPr="005A1202">
        <w:rPr>
          <w:rFonts w:ascii="Arial" w:eastAsia="Arial" w:hAnsi="Arial" w:cs="Arial"/>
          <w:spacing w:val="-5"/>
          <w:sz w:val="22"/>
          <w:szCs w:val="22"/>
        </w:rPr>
        <w:t>k</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4"/>
          <w:sz w:val="22"/>
          <w:szCs w:val="22"/>
        </w:rPr>
        <w:t xml:space="preserve"> </w:t>
      </w:r>
      <w:r w:rsidRPr="005A1202">
        <w:rPr>
          <w:rFonts w:ascii="Arial" w:eastAsia="Arial" w:hAnsi="Arial" w:cs="Arial"/>
          <w:spacing w:val="-2"/>
          <w:sz w:val="22"/>
          <w:szCs w:val="22"/>
        </w:rPr>
        <w:t xml:space="preserve">reviu </w:t>
      </w:r>
      <w:r w:rsidRPr="005A1202">
        <w:rPr>
          <w:rFonts w:ascii="Arial" w:eastAsia="Arial" w:hAnsi="Arial" w:cs="Arial"/>
          <w:spacing w:val="2"/>
          <w:sz w:val="22"/>
          <w:szCs w:val="22"/>
        </w:rPr>
        <w:t>do</w:t>
      </w:r>
      <w:r w:rsidRPr="005A1202">
        <w:rPr>
          <w:rFonts w:ascii="Arial" w:eastAsia="Arial" w:hAnsi="Arial" w:cs="Arial"/>
          <w:spacing w:val="-5"/>
          <w:sz w:val="22"/>
          <w:szCs w:val="22"/>
        </w:rPr>
        <w:t>k</w:t>
      </w:r>
      <w:r w:rsidRPr="005A1202">
        <w:rPr>
          <w:rFonts w:ascii="Arial" w:eastAsia="Arial" w:hAnsi="Arial" w:cs="Arial"/>
          <w:spacing w:val="2"/>
          <w:sz w:val="22"/>
          <w:szCs w:val="22"/>
        </w:rPr>
        <w:t>u</w:t>
      </w:r>
      <w:r w:rsidRPr="005A1202">
        <w:rPr>
          <w:rFonts w:ascii="Arial" w:eastAsia="Arial" w:hAnsi="Arial" w:cs="Arial"/>
          <w:spacing w:val="-3"/>
          <w:sz w:val="22"/>
          <w:szCs w:val="22"/>
        </w:rPr>
        <w:t>m</w:t>
      </w:r>
      <w:r w:rsidRPr="005A1202">
        <w:rPr>
          <w:rFonts w:ascii="Arial" w:eastAsia="Arial" w:hAnsi="Arial" w:cs="Arial"/>
          <w:spacing w:val="2"/>
          <w:sz w:val="22"/>
          <w:szCs w:val="22"/>
        </w:rPr>
        <w:t>e</w:t>
      </w:r>
      <w:r w:rsidRPr="005A1202">
        <w:rPr>
          <w:rFonts w:ascii="Arial" w:eastAsia="Arial" w:hAnsi="Arial" w:cs="Arial"/>
          <w:sz w:val="22"/>
          <w:szCs w:val="22"/>
        </w:rPr>
        <w:t>n persiapan</w:t>
      </w:r>
      <w:r w:rsidRPr="005A1202">
        <w:rPr>
          <w:rFonts w:ascii="Arial" w:eastAsia="Arial" w:hAnsi="Arial" w:cs="Arial"/>
          <w:spacing w:val="3"/>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2"/>
          <w:sz w:val="22"/>
          <w:szCs w:val="22"/>
        </w:rPr>
        <w:t>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2"/>
          <w:sz w:val="22"/>
          <w:szCs w:val="22"/>
        </w:rPr>
        <w:t xml:space="preserve"> oleh </w:t>
      </w:r>
      <w:r w:rsidRPr="005A1202">
        <w:rPr>
          <w:rFonts w:ascii="Arial" w:eastAsia="Arial" w:hAnsi="Arial" w:cs="Arial"/>
          <w:b/>
          <w:bCs/>
          <w:spacing w:val="2"/>
          <w:sz w:val="22"/>
          <w:szCs w:val="22"/>
        </w:rPr>
        <w:t>Kelompok Kerja</w:t>
      </w:r>
      <w:r w:rsidRPr="005A1202">
        <w:rPr>
          <w:rFonts w:ascii="Arial" w:eastAsia="Arial" w:hAnsi="Arial" w:cs="Arial"/>
          <w:b/>
          <w:bCs/>
          <w:spacing w:val="-2"/>
          <w:sz w:val="22"/>
          <w:szCs w:val="22"/>
        </w:rPr>
        <w:t xml:space="preserve"> Pemilihan </w:t>
      </w:r>
      <w:r>
        <w:rPr>
          <w:rFonts w:ascii="Arial" w:eastAsia="Arial" w:hAnsi="Arial" w:cs="Arial"/>
          <w:b/>
          <w:bCs/>
          <w:spacing w:val="2"/>
          <w:sz w:val="22"/>
          <w:szCs w:val="22"/>
        </w:rPr>
        <w:t xml:space="preserve">{kode_pokja} </w:t>
      </w:r>
      <w:r w:rsidRPr="00076073">
        <w:rPr>
          <w:rFonts w:ascii="Arial" w:eastAsia="Arial" w:hAnsi="Arial" w:cs="Arial"/>
          <w:b/>
          <w:bCs/>
          <w:spacing w:val="-2"/>
          <w:sz w:val="22"/>
          <w:szCs w:val="22"/>
        </w:rPr>
        <w:t>BP</w:t>
      </w:r>
      <w:r w:rsidRPr="00076073">
        <w:rPr>
          <w:rFonts w:ascii="Arial" w:eastAsia="Arial" w:hAnsi="Arial" w:cs="Arial"/>
          <w:b/>
          <w:bCs/>
          <w:spacing w:val="2"/>
          <w:sz w:val="22"/>
          <w:szCs w:val="22"/>
        </w:rPr>
        <w:t>2</w:t>
      </w:r>
      <w:r w:rsidRPr="00076073">
        <w:rPr>
          <w:rFonts w:ascii="Arial" w:eastAsia="Arial" w:hAnsi="Arial" w:cs="Arial"/>
          <w:b/>
          <w:bCs/>
          <w:sz w:val="22"/>
          <w:szCs w:val="22"/>
        </w:rPr>
        <w:t>JK</w:t>
      </w:r>
      <w:r w:rsidRPr="005A1202">
        <w:rPr>
          <w:rFonts w:ascii="Arial" w:eastAsia="Arial" w:hAnsi="Arial" w:cs="Arial"/>
          <w:b/>
          <w:bCs/>
          <w:sz w:val="22"/>
          <w:szCs w:val="22"/>
        </w:rPr>
        <w:t xml:space="preserve"> </w:t>
      </w:r>
      <w:r w:rsidRPr="005A1202">
        <w:rPr>
          <w:rFonts w:ascii="Arial" w:eastAsia="Arial" w:hAnsi="Arial" w:cs="Arial"/>
          <w:b/>
          <w:bCs/>
          <w:spacing w:val="2"/>
          <w:sz w:val="22"/>
          <w:szCs w:val="22"/>
        </w:rPr>
        <w:t>W</w:t>
      </w:r>
      <w:r w:rsidRPr="005A1202">
        <w:rPr>
          <w:rFonts w:ascii="Arial" w:eastAsia="Arial" w:hAnsi="Arial" w:cs="Arial"/>
          <w:b/>
          <w:bCs/>
          <w:spacing w:val="1"/>
          <w:sz w:val="22"/>
          <w:szCs w:val="22"/>
        </w:rPr>
        <w:t>il</w:t>
      </w:r>
      <w:r w:rsidRPr="005A1202">
        <w:rPr>
          <w:rFonts w:ascii="Arial" w:eastAsia="Arial" w:hAnsi="Arial" w:cs="Arial"/>
          <w:b/>
          <w:bCs/>
          <w:spacing w:val="2"/>
          <w:sz w:val="22"/>
          <w:szCs w:val="22"/>
        </w:rPr>
        <w:t>a</w:t>
      </w:r>
      <w:r w:rsidRPr="005A1202">
        <w:rPr>
          <w:rFonts w:ascii="Arial" w:eastAsia="Arial" w:hAnsi="Arial" w:cs="Arial"/>
          <w:b/>
          <w:bCs/>
          <w:spacing w:val="-5"/>
          <w:sz w:val="22"/>
          <w:szCs w:val="22"/>
        </w:rPr>
        <w:t>y</w:t>
      </w:r>
      <w:r w:rsidRPr="005A1202">
        <w:rPr>
          <w:rFonts w:ascii="Arial" w:eastAsia="Arial" w:hAnsi="Arial" w:cs="Arial"/>
          <w:b/>
          <w:bCs/>
          <w:spacing w:val="2"/>
          <w:sz w:val="22"/>
          <w:szCs w:val="22"/>
        </w:rPr>
        <w:t>a</w:t>
      </w:r>
      <w:r w:rsidRPr="005A1202">
        <w:rPr>
          <w:rFonts w:ascii="Arial" w:eastAsia="Arial" w:hAnsi="Arial" w:cs="Arial"/>
          <w:b/>
          <w:bCs/>
          <w:sz w:val="22"/>
          <w:szCs w:val="22"/>
        </w:rPr>
        <w:t xml:space="preserve">h Kalimantan Selatan Tahun Anggaran </w:t>
      </w:r>
      <w:r>
        <w:rPr>
          <w:rFonts w:ascii="Arial" w:eastAsia="Arial" w:hAnsi="Arial" w:cs="Arial"/>
          <w:b/>
          <w:bCs/>
          <w:sz w:val="22"/>
          <w:szCs w:val="22"/>
        </w:rPr>
        <w:t>{tahun_anggaran}</w:t>
      </w:r>
      <w:r w:rsidRPr="001C3A01">
        <w:rPr>
          <w:rFonts w:ascii="Arial" w:eastAsia="Arial" w:hAnsi="Arial" w:cs="Arial"/>
          <w:color w:val="A6A6A6" w:themeColor="background1" w:themeShade="A6"/>
          <w:spacing w:val="-2"/>
          <w:sz w:val="22"/>
          <w:szCs w:val="22"/>
        </w:rPr>
        <w:t xml:space="preserve"> </w:t>
      </w:r>
      <w:r w:rsidRPr="005A1202">
        <w:rPr>
          <w:rFonts w:ascii="Arial" w:eastAsia="Arial" w:hAnsi="Arial" w:cs="Arial"/>
          <w:spacing w:val="-2"/>
          <w:sz w:val="22"/>
          <w:szCs w:val="22"/>
        </w:rPr>
        <w:t xml:space="preserve">untuk paket pekerjaan, </w:t>
      </w:r>
      <w:r w:rsidRPr="005A1202">
        <w:rPr>
          <w:rFonts w:ascii="Arial" w:eastAsia="Arial" w:hAnsi="Arial" w:cs="Arial"/>
          <w:spacing w:val="-5"/>
          <w:sz w:val="22"/>
          <w:szCs w:val="22"/>
        </w:rPr>
        <w:t>s</w:t>
      </w:r>
      <w:r w:rsidRPr="005A1202">
        <w:rPr>
          <w:rFonts w:ascii="Arial" w:eastAsia="Arial" w:hAnsi="Arial" w:cs="Arial"/>
          <w:spacing w:val="2"/>
          <w:sz w:val="22"/>
          <w:szCs w:val="22"/>
        </w:rPr>
        <w:t>e</w:t>
      </w:r>
      <w:r w:rsidRPr="005A1202">
        <w:rPr>
          <w:rFonts w:ascii="Arial" w:eastAsia="Arial" w:hAnsi="Arial" w:cs="Arial"/>
          <w:spacing w:val="-2"/>
          <w:sz w:val="22"/>
          <w:szCs w:val="22"/>
        </w:rPr>
        <w:t>b</w:t>
      </w:r>
      <w:r w:rsidRPr="005A1202">
        <w:rPr>
          <w:rFonts w:ascii="Arial" w:eastAsia="Arial" w:hAnsi="Arial" w:cs="Arial"/>
          <w:spacing w:val="2"/>
          <w:sz w:val="22"/>
          <w:szCs w:val="22"/>
        </w:rPr>
        <w:t>a</w:t>
      </w:r>
      <w:r w:rsidRPr="005A1202">
        <w:rPr>
          <w:rFonts w:ascii="Arial" w:eastAsia="Arial" w:hAnsi="Arial" w:cs="Arial"/>
          <w:spacing w:val="-2"/>
          <w:sz w:val="22"/>
          <w:szCs w:val="22"/>
        </w:rPr>
        <w:t>ga</w:t>
      </w:r>
      <w:r w:rsidRPr="005A1202">
        <w:rPr>
          <w:rFonts w:ascii="Arial" w:eastAsia="Arial" w:hAnsi="Arial" w:cs="Arial"/>
          <w:sz w:val="22"/>
          <w:szCs w:val="22"/>
        </w:rPr>
        <w:t xml:space="preserve">i </w:t>
      </w:r>
      <w:r w:rsidRPr="005A1202">
        <w:rPr>
          <w:rFonts w:ascii="Arial" w:eastAsia="Arial" w:hAnsi="Arial" w:cs="Arial"/>
          <w:spacing w:val="2"/>
          <w:sz w:val="22"/>
          <w:szCs w:val="22"/>
        </w:rPr>
        <w:t>be</w:t>
      </w:r>
      <w:r w:rsidRPr="005A1202">
        <w:rPr>
          <w:rFonts w:ascii="Arial" w:eastAsia="Arial" w:hAnsi="Arial" w:cs="Arial"/>
          <w:spacing w:val="-3"/>
          <w:sz w:val="22"/>
          <w:szCs w:val="22"/>
        </w:rPr>
        <w:t>r</w:t>
      </w:r>
      <w:r w:rsidRPr="005A1202">
        <w:rPr>
          <w:rFonts w:ascii="Arial" w:eastAsia="Arial" w:hAnsi="Arial" w:cs="Arial"/>
          <w:spacing w:val="1"/>
          <w:sz w:val="22"/>
          <w:szCs w:val="22"/>
        </w:rPr>
        <w:t>i</w:t>
      </w:r>
      <w:r w:rsidRPr="005A1202">
        <w:rPr>
          <w:rFonts w:ascii="Arial" w:eastAsia="Arial" w:hAnsi="Arial" w:cs="Arial"/>
          <w:sz w:val="22"/>
          <w:szCs w:val="22"/>
        </w:rPr>
        <w:t>k</w:t>
      </w:r>
      <w:r w:rsidRPr="005A1202">
        <w:rPr>
          <w:rFonts w:ascii="Arial" w:eastAsia="Arial" w:hAnsi="Arial" w:cs="Arial"/>
          <w:spacing w:val="2"/>
          <w:sz w:val="22"/>
          <w:szCs w:val="22"/>
        </w:rPr>
        <w:t>u</w:t>
      </w:r>
      <w:r w:rsidRPr="005A1202">
        <w:rPr>
          <w:rFonts w:ascii="Arial" w:eastAsia="Arial" w:hAnsi="Arial" w:cs="Arial"/>
          <w:spacing w:val="-1"/>
          <w:sz w:val="22"/>
          <w:szCs w:val="22"/>
        </w:rPr>
        <w:t>t</w:t>
      </w:r>
      <w:r w:rsidRPr="005A1202">
        <w:rPr>
          <w:rFonts w:ascii="Arial" w:eastAsia="Arial" w:hAnsi="Arial" w:cs="Arial"/>
          <w:sz w:val="22"/>
          <w:szCs w:val="22"/>
        </w:rPr>
        <w:t>:</w:t>
      </w:r>
    </w:p>
    <w:tbl>
      <w:tblPr>
        <w:tblW w:w="9356" w:type="dxa"/>
        <w:tblCellMar>
          <w:left w:w="0" w:type="dxa"/>
          <w:right w:w="0" w:type="dxa"/>
        </w:tblCellMar>
        <w:tblLook w:val="04A0" w:firstRow="1" w:lastRow="0" w:firstColumn="1" w:lastColumn="0" w:noHBand="0" w:noVBand="1"/>
      </w:tblPr>
      <w:tblGrid>
        <w:gridCol w:w="1953"/>
        <w:gridCol w:w="306"/>
        <w:gridCol w:w="7097"/>
      </w:tblGrid>
      <w:tr w:rsidR="00746335" w:rsidRPr="00EB2544" w14:paraId="036F7B03" w14:textId="77777777" w:rsidTr="00746335">
        <w:trPr>
          <w:trHeight w:val="300"/>
        </w:trPr>
        <w:tc>
          <w:tcPr>
            <w:tcW w:w="1953" w:type="dxa"/>
            <w:hideMark/>
          </w:tcPr>
          <w:p w14:paraId="3035D2D1" w14:textId="7777777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Nama Paket </w:t>
            </w:r>
          </w:p>
        </w:tc>
        <w:tc>
          <w:tcPr>
            <w:tcW w:w="306" w:type="dxa"/>
            <w:hideMark/>
          </w:tcPr>
          <w:p w14:paraId="1BE564FC"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69CE6D21" w14:textId="53846188" w:rsidR="00746335" w:rsidRPr="005213C8" w:rsidRDefault="00746335" w:rsidP="00746335">
            <w:pPr>
              <w:spacing w:line="276" w:lineRule="auto"/>
              <w:jc w:val="both"/>
              <w:rPr>
                <w:rFonts w:ascii="Arial" w:hAnsi="Arial" w:cs="Arial"/>
                <w:sz w:val="22"/>
                <w:szCs w:val="22"/>
              </w:rPr>
            </w:pPr>
            <w:r w:rsidRPr="004C2E07">
              <w:rPr>
                <w:rFonts w:ascii="Arial" w:hAnsi="Arial" w:cs="Arial"/>
                <w:sz w:val="22"/>
                <w:szCs w:val="22"/>
              </w:rPr>
              <w:t>{nama_paket}</w:t>
            </w:r>
          </w:p>
        </w:tc>
      </w:tr>
      <w:tr w:rsidR="00746335" w:rsidRPr="00EB2544" w14:paraId="709221FA" w14:textId="77777777" w:rsidTr="00746335">
        <w:trPr>
          <w:trHeight w:val="300"/>
        </w:trPr>
        <w:tc>
          <w:tcPr>
            <w:tcW w:w="1953" w:type="dxa"/>
            <w:hideMark/>
          </w:tcPr>
          <w:p w14:paraId="66CEDD0E" w14:textId="7777777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Satuan Kerja </w:t>
            </w:r>
          </w:p>
        </w:tc>
        <w:tc>
          <w:tcPr>
            <w:tcW w:w="306" w:type="dxa"/>
            <w:hideMark/>
          </w:tcPr>
          <w:p w14:paraId="2903606B"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64122B00" w14:textId="189E8715" w:rsidR="00746335" w:rsidRPr="005276B2" w:rsidRDefault="00746335" w:rsidP="00746335">
            <w:pPr>
              <w:spacing w:line="276" w:lineRule="auto"/>
              <w:ind w:right="75"/>
              <w:jc w:val="both"/>
              <w:rPr>
                <w:rFonts w:ascii="Arial" w:hAnsi="Arial" w:cs="Arial"/>
                <w:sz w:val="22"/>
                <w:szCs w:val="22"/>
              </w:rPr>
            </w:pPr>
            <w:r w:rsidRPr="002F0978">
              <w:rPr>
                <w:rFonts w:ascii="Arial" w:eastAsia="Arial" w:hAnsi="Arial" w:cs="Arial"/>
                <w:spacing w:val="-2"/>
                <w:sz w:val="22"/>
                <w:szCs w:val="22"/>
                <w:lang w:val="ms-MY"/>
              </w:rPr>
              <w:t>{satuan_kerja}</w:t>
            </w:r>
          </w:p>
        </w:tc>
      </w:tr>
      <w:tr w:rsidR="00746335" w:rsidRPr="00EB2544" w14:paraId="0FD8DF43" w14:textId="77777777" w:rsidTr="00746335">
        <w:trPr>
          <w:trHeight w:val="300"/>
        </w:trPr>
        <w:tc>
          <w:tcPr>
            <w:tcW w:w="1953" w:type="dxa"/>
            <w:hideMark/>
          </w:tcPr>
          <w:p w14:paraId="312E5664" w14:textId="33F53E76" w:rsidR="00746335" w:rsidRPr="00EB2544" w:rsidRDefault="00746335" w:rsidP="00746335">
            <w:pPr>
              <w:spacing w:line="276" w:lineRule="auto"/>
              <w:ind w:left="101" w:right="75"/>
              <w:jc w:val="both"/>
              <w:rPr>
                <w:rFonts w:ascii="Arial" w:eastAsia="Arial" w:hAnsi="Arial" w:cs="Arial"/>
                <w:spacing w:val="-2"/>
                <w:sz w:val="22"/>
                <w:szCs w:val="22"/>
                <w:lang w:val="en-US"/>
              </w:rPr>
            </w:pPr>
            <w:r w:rsidRPr="00EB2544">
              <w:rPr>
                <w:rFonts w:ascii="Arial" w:eastAsia="Arial" w:hAnsi="Arial" w:cs="Arial"/>
                <w:spacing w:val="-2"/>
                <w:sz w:val="22"/>
                <w:szCs w:val="22"/>
              </w:rPr>
              <w:t>P</w:t>
            </w:r>
            <w:r w:rsidRPr="00EB2544">
              <w:rPr>
                <w:rFonts w:ascii="Arial" w:eastAsia="Arial" w:hAnsi="Arial" w:cs="Arial"/>
                <w:spacing w:val="-2"/>
                <w:sz w:val="22"/>
                <w:szCs w:val="22"/>
                <w:lang w:val="en-US"/>
              </w:rPr>
              <w:t>ejabat Pembuat Komitmen</w:t>
            </w:r>
          </w:p>
        </w:tc>
        <w:tc>
          <w:tcPr>
            <w:tcW w:w="306" w:type="dxa"/>
            <w:hideMark/>
          </w:tcPr>
          <w:p w14:paraId="59B4FF09"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6BEA956B" w14:textId="14B100F4" w:rsidR="00746335" w:rsidRPr="008176DC" w:rsidRDefault="00746335" w:rsidP="00746335">
            <w:pPr>
              <w:spacing w:line="276" w:lineRule="auto"/>
              <w:ind w:right="75"/>
              <w:jc w:val="both"/>
              <w:rPr>
                <w:rFonts w:ascii="Arial" w:hAnsi="Arial" w:cs="Arial"/>
                <w:sz w:val="22"/>
                <w:szCs w:val="22"/>
              </w:rPr>
            </w:pPr>
            <w:r w:rsidRPr="00EE600B">
              <w:rPr>
                <w:rFonts w:ascii="Arial" w:eastAsia="Arial" w:hAnsi="Arial" w:cs="Arial"/>
                <w:spacing w:val="-2"/>
                <w:sz w:val="22"/>
                <w:szCs w:val="22"/>
                <w:lang w:val="ms-MY"/>
              </w:rPr>
              <w:t>{</w:t>
            </w:r>
            <w:r>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746335" w:rsidRPr="00EB2544" w14:paraId="038E987C" w14:textId="77777777" w:rsidTr="00746335">
        <w:trPr>
          <w:trHeight w:val="300"/>
        </w:trPr>
        <w:tc>
          <w:tcPr>
            <w:tcW w:w="1953" w:type="dxa"/>
            <w:hideMark/>
          </w:tcPr>
          <w:p w14:paraId="0DF9D4C0" w14:textId="0704EF4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Jenis Pengadaan Barang/Jasa </w:t>
            </w:r>
          </w:p>
        </w:tc>
        <w:tc>
          <w:tcPr>
            <w:tcW w:w="306" w:type="dxa"/>
            <w:hideMark/>
          </w:tcPr>
          <w:p w14:paraId="44638132" w14:textId="62F39D8C"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55340559" w14:textId="657E5FB0" w:rsidR="00746335" w:rsidRPr="00EB2544" w:rsidRDefault="00746335" w:rsidP="00746335">
            <w:pPr>
              <w:spacing w:line="276" w:lineRule="auto"/>
              <w:ind w:right="75"/>
              <w:jc w:val="both"/>
              <w:rPr>
                <w:rFonts w:ascii="Arial" w:hAnsi="Arial" w:cs="Arial"/>
                <w:sz w:val="22"/>
                <w:szCs w:val="22"/>
              </w:rPr>
            </w:pPr>
            <w:r w:rsidRPr="00936D0B">
              <w:rPr>
                <w:rFonts w:ascii="Arial" w:hAnsi="Arial" w:cs="Arial"/>
                <w:sz w:val="22"/>
                <w:szCs w:val="22"/>
              </w:rPr>
              <w:t>{jenis_pengadaan}</w:t>
            </w:r>
          </w:p>
        </w:tc>
      </w:tr>
      <w:tr w:rsidR="00746335" w:rsidRPr="00EB2544" w14:paraId="7CAB0942" w14:textId="77777777" w:rsidTr="00746335">
        <w:trPr>
          <w:trHeight w:val="300"/>
        </w:trPr>
        <w:tc>
          <w:tcPr>
            <w:tcW w:w="1953" w:type="dxa"/>
            <w:hideMark/>
          </w:tcPr>
          <w:p w14:paraId="107C779C" w14:textId="7777777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Metode Pemilihan </w:t>
            </w:r>
          </w:p>
        </w:tc>
        <w:tc>
          <w:tcPr>
            <w:tcW w:w="306" w:type="dxa"/>
            <w:hideMark/>
          </w:tcPr>
          <w:p w14:paraId="120555BF"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60175CF5" w14:textId="3C29D4FB" w:rsidR="00746335" w:rsidRPr="00405DDF" w:rsidRDefault="00746335" w:rsidP="00746335">
            <w:pPr>
              <w:spacing w:line="276" w:lineRule="auto"/>
              <w:ind w:right="75"/>
              <w:jc w:val="both"/>
              <w:rPr>
                <w:rFonts w:ascii="Arial" w:hAnsi="Arial" w:cs="Arial"/>
                <w:sz w:val="22"/>
                <w:szCs w:val="22"/>
              </w:rPr>
            </w:pPr>
            <w:r w:rsidRPr="00BF6EDE">
              <w:rPr>
                <w:rFonts w:ascii="Arial" w:hAnsi="Arial" w:cs="Arial"/>
                <w:sz w:val="22"/>
                <w:szCs w:val="22"/>
              </w:rPr>
              <w:t>{metode_</w:t>
            </w:r>
            <w:r>
              <w:rPr>
                <w:rFonts w:ascii="Arial" w:hAnsi="Arial" w:cs="Arial"/>
                <w:sz w:val="22"/>
                <w:szCs w:val="22"/>
                <w:lang w:val="en-US"/>
              </w:rPr>
              <w:t>pemilihan</w:t>
            </w:r>
            <w:r w:rsidRPr="00BF6EDE">
              <w:rPr>
                <w:rFonts w:ascii="Arial" w:hAnsi="Arial" w:cs="Arial"/>
                <w:sz w:val="22"/>
                <w:szCs w:val="22"/>
              </w:rPr>
              <w:t>}</w:t>
            </w:r>
          </w:p>
        </w:tc>
      </w:tr>
      <w:tr w:rsidR="00746335" w:rsidRPr="00EB2544" w14:paraId="04B4DC84" w14:textId="77777777" w:rsidTr="00746335">
        <w:trPr>
          <w:trHeight w:val="300"/>
        </w:trPr>
        <w:tc>
          <w:tcPr>
            <w:tcW w:w="1953" w:type="dxa"/>
            <w:hideMark/>
          </w:tcPr>
          <w:p w14:paraId="488F1F10" w14:textId="77777777" w:rsidR="00746335" w:rsidRPr="007A5976" w:rsidRDefault="00746335" w:rsidP="00746335">
            <w:pPr>
              <w:spacing w:line="276" w:lineRule="auto"/>
              <w:ind w:left="101" w:right="75"/>
              <w:jc w:val="both"/>
              <w:rPr>
                <w:rFonts w:ascii="Arial" w:eastAsia="Arial" w:hAnsi="Arial" w:cs="Arial"/>
                <w:spacing w:val="-2"/>
                <w:sz w:val="22"/>
                <w:szCs w:val="22"/>
              </w:rPr>
            </w:pPr>
            <w:r w:rsidRPr="007A5976">
              <w:rPr>
                <w:rFonts w:ascii="Arial" w:eastAsia="Arial" w:hAnsi="Arial" w:cs="Arial"/>
                <w:spacing w:val="-2"/>
                <w:sz w:val="22"/>
                <w:szCs w:val="22"/>
              </w:rPr>
              <w:t>Tahun Anggaran </w:t>
            </w:r>
          </w:p>
        </w:tc>
        <w:tc>
          <w:tcPr>
            <w:tcW w:w="306" w:type="dxa"/>
            <w:hideMark/>
          </w:tcPr>
          <w:p w14:paraId="35A78CD8" w14:textId="77777777" w:rsidR="00746335" w:rsidRPr="007A5976" w:rsidRDefault="00746335" w:rsidP="00746335">
            <w:pPr>
              <w:spacing w:line="276" w:lineRule="auto"/>
              <w:ind w:left="101" w:right="75"/>
              <w:jc w:val="both"/>
              <w:rPr>
                <w:rFonts w:ascii="Arial" w:eastAsia="Arial" w:hAnsi="Arial" w:cs="Arial"/>
                <w:spacing w:val="-2"/>
                <w:sz w:val="24"/>
                <w:szCs w:val="24"/>
              </w:rPr>
            </w:pPr>
            <w:r w:rsidRPr="007A5976">
              <w:rPr>
                <w:rFonts w:ascii="Arial" w:eastAsia="Arial" w:hAnsi="Arial" w:cs="Arial"/>
                <w:spacing w:val="-2"/>
                <w:sz w:val="24"/>
                <w:szCs w:val="24"/>
              </w:rPr>
              <w:t>: </w:t>
            </w:r>
          </w:p>
        </w:tc>
        <w:tc>
          <w:tcPr>
            <w:tcW w:w="7097" w:type="dxa"/>
          </w:tcPr>
          <w:p w14:paraId="2C6D20AB" w14:textId="2BDC6632" w:rsidR="00746335" w:rsidRPr="007A5976" w:rsidRDefault="00746335" w:rsidP="00746335">
            <w:pPr>
              <w:spacing w:line="276" w:lineRule="auto"/>
              <w:ind w:right="75"/>
              <w:jc w:val="both"/>
              <w:rPr>
                <w:rFonts w:ascii="Arial" w:hAnsi="Arial" w:cs="Arial"/>
                <w:sz w:val="22"/>
                <w:szCs w:val="22"/>
              </w:rPr>
            </w:pPr>
            <w:r>
              <w:rPr>
                <w:rFonts w:ascii="Arial" w:hAnsi="Arial" w:cs="Arial"/>
                <w:sz w:val="22"/>
                <w:szCs w:val="22"/>
              </w:rPr>
              <w:t>{tahun_anggaran}</w:t>
            </w:r>
          </w:p>
        </w:tc>
      </w:tr>
      <w:tr w:rsidR="00746335" w:rsidRPr="00EB2544" w14:paraId="6811063B" w14:textId="77777777" w:rsidTr="00746335">
        <w:trPr>
          <w:trHeight w:val="300"/>
        </w:trPr>
        <w:tc>
          <w:tcPr>
            <w:tcW w:w="1953" w:type="dxa"/>
            <w:hideMark/>
          </w:tcPr>
          <w:p w14:paraId="297C742B" w14:textId="4E789A92"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Nilai Pagu Anggaran</w:t>
            </w:r>
          </w:p>
        </w:tc>
        <w:tc>
          <w:tcPr>
            <w:tcW w:w="306" w:type="dxa"/>
            <w:hideMark/>
          </w:tcPr>
          <w:p w14:paraId="268162A6"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41494ACE" w14:textId="77777777" w:rsidR="00746335" w:rsidRDefault="00746335" w:rsidP="00746335">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7EFFD497" w14:textId="33C794FB" w:rsidR="00746335" w:rsidRPr="00D31CBC" w:rsidRDefault="00746335" w:rsidP="00746335">
            <w:pPr>
              <w:spacing w:line="276" w:lineRule="auto"/>
              <w:ind w:right="75"/>
              <w:jc w:val="both"/>
              <w:rPr>
                <w:rFonts w:ascii="Arial" w:hAnsi="Arial" w:cs="Arial"/>
                <w:sz w:val="22"/>
                <w:szCs w:val="22"/>
              </w:rPr>
            </w:pPr>
            <w:r w:rsidRPr="00B76552">
              <w:rPr>
                <w:rFonts w:ascii="Arial" w:hAnsi="Arial" w:cs="Arial"/>
                <w:sz w:val="22"/>
                <w:szCs w:val="22"/>
              </w:rPr>
              <w:t>({terbilang_pagu})</w:t>
            </w:r>
            <w:r>
              <w:rPr>
                <w:rFonts w:ascii="Arial" w:hAnsi="Arial" w:cs="Arial"/>
                <w:sz w:val="22"/>
                <w:szCs w:val="22"/>
              </w:rPr>
              <w:t xml:space="preserve"> </w:t>
            </w:r>
            <w:r w:rsidRPr="000E11F6">
              <w:rPr>
                <w:rFonts w:ascii="Arial" w:hAnsi="Arial" w:cs="Arial"/>
                <w:sz w:val="22"/>
                <w:szCs w:val="22"/>
              </w:rPr>
              <w:t>termasuk pajak</w:t>
            </w:r>
          </w:p>
        </w:tc>
      </w:tr>
      <w:tr w:rsidR="00746335" w:rsidRPr="00EB2544" w14:paraId="2619A573" w14:textId="77777777" w:rsidTr="00746335">
        <w:trPr>
          <w:trHeight w:val="300"/>
        </w:trPr>
        <w:tc>
          <w:tcPr>
            <w:tcW w:w="1953" w:type="dxa"/>
          </w:tcPr>
          <w:p w14:paraId="7028EC02" w14:textId="7777777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Nilai HPS</w:t>
            </w:r>
          </w:p>
        </w:tc>
        <w:tc>
          <w:tcPr>
            <w:tcW w:w="306" w:type="dxa"/>
          </w:tcPr>
          <w:p w14:paraId="6CF2FC1D"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0AAB3A5A" w14:textId="77777777" w:rsidR="00746335" w:rsidRDefault="00746335" w:rsidP="00746335">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01CC9345" w14:textId="65EA4803" w:rsidR="00746335" w:rsidRPr="00D31CBC" w:rsidRDefault="00746335" w:rsidP="00746335">
            <w:pPr>
              <w:spacing w:line="276" w:lineRule="auto"/>
              <w:ind w:right="75"/>
              <w:jc w:val="both"/>
              <w:rPr>
                <w:rFonts w:ascii="Arial" w:hAnsi="Arial" w:cs="Arial"/>
                <w:sz w:val="22"/>
                <w:szCs w:val="22"/>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EB2544" w:rsidRDefault="005773FB" w:rsidP="0013687E">
      <w:pPr>
        <w:spacing w:line="276" w:lineRule="auto"/>
        <w:ind w:left="101" w:right="75"/>
        <w:jc w:val="both"/>
        <w:rPr>
          <w:rFonts w:ascii="Arial" w:eastAsia="Arial" w:hAnsi="Arial" w:cs="Arial"/>
          <w:sz w:val="22"/>
          <w:szCs w:val="22"/>
        </w:rPr>
      </w:pPr>
    </w:p>
    <w:p w14:paraId="68CE5F2D" w14:textId="2361C9CC" w:rsidR="000F1F50" w:rsidRPr="00EB2544" w:rsidRDefault="000F1F50" w:rsidP="00CE0786">
      <w:pPr>
        <w:pStyle w:val="ListParagraph"/>
        <w:numPr>
          <w:ilvl w:val="0"/>
          <w:numId w:val="3"/>
        </w:numPr>
        <w:spacing w:line="276" w:lineRule="auto"/>
        <w:ind w:left="284" w:right="28" w:hanging="283"/>
        <w:jc w:val="both"/>
        <w:rPr>
          <w:rFonts w:ascii="Arial" w:eastAsia="Arial" w:hAnsi="Arial" w:cs="Arial"/>
          <w:sz w:val="22"/>
          <w:szCs w:val="22"/>
        </w:rPr>
      </w:pPr>
      <w:r w:rsidRPr="00EB2544">
        <w:rPr>
          <w:rFonts w:ascii="Arial" w:eastAsia="Arial" w:hAnsi="Arial" w:cs="Arial"/>
          <w:b/>
          <w:bCs/>
          <w:spacing w:val="1"/>
          <w:sz w:val="22"/>
          <w:szCs w:val="22"/>
        </w:rPr>
        <w:t>D</w:t>
      </w:r>
      <w:r w:rsidRPr="00EB2544">
        <w:rPr>
          <w:rFonts w:ascii="Arial" w:eastAsia="Arial" w:hAnsi="Arial" w:cs="Arial"/>
          <w:b/>
          <w:bCs/>
          <w:spacing w:val="2"/>
          <w:sz w:val="22"/>
          <w:szCs w:val="22"/>
        </w:rPr>
        <w:t>a</w:t>
      </w:r>
      <w:r w:rsidRPr="00EB2544">
        <w:rPr>
          <w:rFonts w:ascii="Arial" w:eastAsia="Arial" w:hAnsi="Arial" w:cs="Arial"/>
          <w:b/>
          <w:bCs/>
          <w:spacing w:val="-2"/>
          <w:sz w:val="22"/>
          <w:szCs w:val="22"/>
        </w:rPr>
        <w:t>s</w:t>
      </w:r>
      <w:r w:rsidRPr="00EB2544">
        <w:rPr>
          <w:rFonts w:ascii="Arial" w:eastAsia="Arial" w:hAnsi="Arial" w:cs="Arial"/>
          <w:b/>
          <w:bCs/>
          <w:spacing w:val="2"/>
          <w:sz w:val="22"/>
          <w:szCs w:val="22"/>
        </w:rPr>
        <w:t>a</w:t>
      </w:r>
      <w:r w:rsidRPr="00EB2544">
        <w:rPr>
          <w:rFonts w:ascii="Arial" w:eastAsia="Arial" w:hAnsi="Arial" w:cs="Arial"/>
          <w:b/>
          <w:bCs/>
          <w:sz w:val="22"/>
          <w:szCs w:val="22"/>
        </w:rPr>
        <w:t>r</w:t>
      </w:r>
      <w:r w:rsidRPr="00EB2544">
        <w:rPr>
          <w:rFonts w:ascii="Arial" w:eastAsia="Arial" w:hAnsi="Arial" w:cs="Arial"/>
          <w:b/>
          <w:bCs/>
          <w:spacing w:val="-1"/>
          <w:sz w:val="22"/>
          <w:szCs w:val="22"/>
        </w:rPr>
        <w:t xml:space="preserve"> </w:t>
      </w:r>
      <w:r w:rsidRPr="00EB2544">
        <w:rPr>
          <w:rFonts w:ascii="Arial" w:eastAsia="Arial" w:hAnsi="Arial" w:cs="Arial"/>
          <w:b/>
          <w:bCs/>
          <w:spacing w:val="-2"/>
          <w:sz w:val="22"/>
          <w:szCs w:val="22"/>
        </w:rPr>
        <w:t>Reviu</w:t>
      </w:r>
      <w:r w:rsidRPr="00EB2544">
        <w:rPr>
          <w:rFonts w:ascii="Arial" w:eastAsia="Arial" w:hAnsi="Arial" w:cs="Arial"/>
          <w:b/>
          <w:bCs/>
          <w:spacing w:val="1"/>
          <w:sz w:val="22"/>
          <w:szCs w:val="22"/>
        </w:rPr>
        <w:t xml:space="preserve"> </w:t>
      </w:r>
      <w:r w:rsidR="004507E4" w:rsidRPr="00EB2544">
        <w:rPr>
          <w:rFonts w:ascii="Arial" w:eastAsia="Arial" w:hAnsi="Arial" w:cs="Arial"/>
          <w:b/>
          <w:bCs/>
          <w:spacing w:val="1"/>
          <w:sz w:val="22"/>
          <w:szCs w:val="22"/>
        </w:rPr>
        <w:t>HPS melalui SIPASTI</w:t>
      </w:r>
    </w:p>
    <w:p w14:paraId="50263EB4" w14:textId="77777777" w:rsidR="000F1F50" w:rsidRPr="00EB2544" w:rsidRDefault="000F1F50" w:rsidP="0013687E">
      <w:pPr>
        <w:pStyle w:val="ListParagraph"/>
        <w:numPr>
          <w:ilvl w:val="0"/>
          <w:numId w:val="1"/>
        </w:numPr>
        <w:spacing w:line="276" w:lineRule="auto"/>
        <w:ind w:left="709" w:right="89"/>
        <w:jc w:val="both"/>
        <w:rPr>
          <w:rFonts w:ascii="Arial" w:eastAsia="Arial" w:hAnsi="Arial" w:cs="Arial"/>
          <w:sz w:val="22"/>
          <w:szCs w:val="22"/>
        </w:rPr>
      </w:pPr>
      <w:r w:rsidRPr="00EB2544">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p>
    <w:p w14:paraId="664054CF" w14:textId="2DFB6FD9" w:rsidR="000F1F50" w:rsidRPr="00EB2544" w:rsidRDefault="000F1F50" w:rsidP="0013687E">
      <w:pPr>
        <w:pStyle w:val="ListParagraph"/>
        <w:numPr>
          <w:ilvl w:val="0"/>
          <w:numId w:val="1"/>
        </w:numPr>
        <w:spacing w:line="276" w:lineRule="auto"/>
        <w:ind w:left="709" w:right="90"/>
        <w:jc w:val="both"/>
        <w:rPr>
          <w:rFonts w:ascii="Arial" w:hAnsi="Arial" w:cs="Arial"/>
          <w:sz w:val="22"/>
          <w:szCs w:val="22"/>
        </w:rPr>
      </w:pPr>
      <w:r w:rsidRPr="00EB2544">
        <w:rPr>
          <w:rFonts w:ascii="Arial" w:eastAsia="Arial" w:hAnsi="Arial" w:cs="Arial"/>
          <w:color w:val="000000" w:themeColor="text1"/>
          <w:sz w:val="22"/>
          <w:szCs w:val="22"/>
        </w:rPr>
        <w:t xml:space="preserve">Peraturan   Lembaga   Kebijakan   Pengadaan   Barang/Jasa   Pemerintah   Republik Indonesia Nomor  12  Tahun  2021  tentang  Pedoman  Pelaksanaan  Pengadaan Barang/Jasa Pemerintah Melalui Penyedia sebagaimana telah diubah dengan Peraturan Lembaga Nomor 4 Tahun </w:t>
      </w:r>
      <w:r w:rsidR="35F69214" w:rsidRPr="00EB2544">
        <w:rPr>
          <w:rFonts w:ascii="Arial" w:eastAsia="Arial" w:hAnsi="Arial" w:cs="Arial"/>
          <w:color w:val="000000" w:themeColor="text1"/>
          <w:sz w:val="22"/>
          <w:szCs w:val="22"/>
        </w:rPr>
        <w:t>2025</w:t>
      </w:r>
      <w:r w:rsidR="5659BDA9" w:rsidRPr="00EB2544">
        <w:rPr>
          <w:rFonts w:ascii="Arial" w:eastAsia="Arial" w:hAnsi="Arial" w:cs="Arial"/>
          <w:color w:val="000000" w:themeColor="text1"/>
          <w:sz w:val="22"/>
          <w:szCs w:val="22"/>
        </w:rPr>
        <w:t>4</w:t>
      </w:r>
      <w:r w:rsidR="00FD6F11" w:rsidRPr="00EB2544">
        <w:rPr>
          <w:rFonts w:ascii="Arial" w:eastAsia="Arial" w:hAnsi="Arial" w:cs="Arial"/>
          <w:color w:val="000000" w:themeColor="text1"/>
          <w:sz w:val="22"/>
          <w:szCs w:val="22"/>
        </w:rPr>
        <w:t xml:space="preserve"> </w:t>
      </w:r>
      <w:r w:rsidRPr="00EB2544">
        <w:rPr>
          <w:rFonts w:ascii="Arial" w:eastAsia="Arial" w:hAnsi="Arial" w:cs="Arial"/>
          <w:color w:val="000000" w:themeColor="text1"/>
          <w:sz w:val="22"/>
          <w:szCs w:val="22"/>
        </w:rPr>
        <w:t>tentang Perubahan atas Peraturan Lembaga Kebijakan Pengadaan Barang/Jasa Pemerintah Nomor 12 Tahun 2021 tentang Pedoman Pelaksanaan Pengadaan Barang/Jasa Pemerintah Melalui Penyedia;</w:t>
      </w:r>
    </w:p>
    <w:p w14:paraId="4D0265BC" w14:textId="77777777" w:rsidR="000F1F50" w:rsidRPr="00EB2544" w:rsidRDefault="000F1F50" w:rsidP="0013687E">
      <w:pPr>
        <w:pStyle w:val="ListParagraph"/>
        <w:numPr>
          <w:ilvl w:val="0"/>
          <w:numId w:val="1"/>
        </w:numPr>
        <w:spacing w:line="276" w:lineRule="auto"/>
        <w:ind w:left="709" w:right="93"/>
        <w:jc w:val="both"/>
        <w:rPr>
          <w:rFonts w:ascii="Arial" w:eastAsia="Arial" w:hAnsi="Arial" w:cs="Arial"/>
          <w:sz w:val="22"/>
          <w:szCs w:val="22"/>
        </w:rPr>
      </w:pPr>
      <w:r w:rsidRPr="00EB2544">
        <w:rPr>
          <w:rFonts w:ascii="Arial" w:eastAsia="Arial" w:hAnsi="Arial" w:cs="Arial"/>
          <w:spacing w:val="-2"/>
          <w:sz w:val="22"/>
          <w:szCs w:val="22"/>
        </w:rPr>
        <w:t>K</w:t>
      </w:r>
      <w:r w:rsidRPr="00EB2544">
        <w:rPr>
          <w:rFonts w:ascii="Arial" w:eastAsia="Arial" w:hAnsi="Arial" w:cs="Arial"/>
          <w:spacing w:val="2"/>
          <w:sz w:val="22"/>
          <w:szCs w:val="22"/>
        </w:rPr>
        <w:t>epu</w:t>
      </w:r>
      <w:r w:rsidRPr="00EB2544">
        <w:rPr>
          <w:rFonts w:ascii="Arial" w:eastAsia="Arial" w:hAnsi="Arial" w:cs="Arial"/>
          <w:spacing w:val="-6"/>
          <w:sz w:val="22"/>
          <w:szCs w:val="22"/>
        </w:rPr>
        <w:t>t</w:t>
      </w:r>
      <w:r w:rsidRPr="00EB2544">
        <w:rPr>
          <w:rFonts w:ascii="Arial" w:eastAsia="Arial" w:hAnsi="Arial" w:cs="Arial"/>
          <w:spacing w:val="2"/>
          <w:sz w:val="22"/>
          <w:szCs w:val="22"/>
        </w:rPr>
        <w:t>u</w:t>
      </w:r>
      <w:r w:rsidRPr="00EB2544">
        <w:rPr>
          <w:rFonts w:ascii="Arial" w:eastAsia="Arial" w:hAnsi="Arial" w:cs="Arial"/>
          <w:sz w:val="22"/>
          <w:szCs w:val="22"/>
        </w:rPr>
        <w:t>s</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48"/>
          <w:sz w:val="22"/>
          <w:szCs w:val="22"/>
        </w:rPr>
        <w:t xml:space="preserve"> </w:t>
      </w:r>
      <w:r w:rsidRPr="00EB2544">
        <w:rPr>
          <w:rFonts w:ascii="Arial" w:eastAsia="Arial" w:hAnsi="Arial" w:cs="Arial"/>
          <w:spacing w:val="2"/>
          <w:sz w:val="22"/>
          <w:szCs w:val="22"/>
        </w:rPr>
        <w:t>M</w:t>
      </w:r>
      <w:r w:rsidRPr="00EB2544">
        <w:rPr>
          <w:rFonts w:ascii="Arial" w:eastAsia="Arial" w:hAnsi="Arial" w:cs="Arial"/>
          <w:spacing w:val="-2"/>
          <w:sz w:val="22"/>
          <w:szCs w:val="22"/>
        </w:rPr>
        <w:t>e</w:t>
      </w:r>
      <w:r w:rsidRPr="00EB2544">
        <w:rPr>
          <w:rFonts w:ascii="Arial" w:eastAsia="Arial" w:hAnsi="Arial" w:cs="Arial"/>
          <w:spacing w:val="2"/>
          <w:sz w:val="22"/>
          <w:szCs w:val="22"/>
        </w:rPr>
        <w:t>n</w:t>
      </w:r>
      <w:r w:rsidRPr="00EB2544">
        <w:rPr>
          <w:rFonts w:ascii="Arial" w:eastAsia="Arial" w:hAnsi="Arial" w:cs="Arial"/>
          <w:spacing w:val="-1"/>
          <w:sz w:val="22"/>
          <w:szCs w:val="22"/>
        </w:rPr>
        <w:t>t</w:t>
      </w:r>
      <w:r w:rsidRPr="00EB2544">
        <w:rPr>
          <w:rFonts w:ascii="Arial" w:eastAsia="Arial" w:hAnsi="Arial" w:cs="Arial"/>
          <w:spacing w:val="-2"/>
          <w:sz w:val="22"/>
          <w:szCs w:val="22"/>
        </w:rPr>
        <w:t>e</w:t>
      </w:r>
      <w:r w:rsidRPr="00EB2544">
        <w:rPr>
          <w:rFonts w:ascii="Arial" w:eastAsia="Arial" w:hAnsi="Arial" w:cs="Arial"/>
          <w:spacing w:val="2"/>
          <w:sz w:val="22"/>
          <w:szCs w:val="22"/>
        </w:rPr>
        <w:t>r</w:t>
      </w:r>
      <w:r w:rsidRPr="00EB2544">
        <w:rPr>
          <w:rFonts w:ascii="Arial" w:eastAsia="Arial" w:hAnsi="Arial" w:cs="Arial"/>
          <w:sz w:val="22"/>
          <w:szCs w:val="22"/>
        </w:rPr>
        <w:t xml:space="preserve">i   </w:t>
      </w:r>
      <w:r w:rsidRPr="00EB2544">
        <w:rPr>
          <w:rFonts w:ascii="Arial" w:eastAsia="Arial" w:hAnsi="Arial" w:cs="Arial"/>
          <w:spacing w:val="47"/>
          <w:sz w:val="22"/>
          <w:szCs w:val="22"/>
        </w:rPr>
        <w:t xml:space="preserve"> </w:t>
      </w:r>
      <w:r w:rsidRPr="00EB2544">
        <w:rPr>
          <w:rFonts w:ascii="Arial" w:eastAsia="Arial" w:hAnsi="Arial" w:cs="Arial"/>
          <w:spacing w:val="-2"/>
          <w:sz w:val="22"/>
          <w:szCs w:val="22"/>
        </w:rPr>
        <w:t>P</w:t>
      </w:r>
      <w:r w:rsidRPr="00EB2544">
        <w:rPr>
          <w:rFonts w:ascii="Arial" w:eastAsia="Arial" w:hAnsi="Arial" w:cs="Arial"/>
          <w:spacing w:val="2"/>
          <w:sz w:val="22"/>
          <w:szCs w:val="22"/>
        </w:rPr>
        <w:t>e</w:t>
      </w:r>
      <w:r w:rsidRPr="00EB2544">
        <w:rPr>
          <w:rFonts w:ascii="Arial" w:eastAsia="Arial" w:hAnsi="Arial" w:cs="Arial"/>
          <w:sz w:val="22"/>
          <w:szCs w:val="22"/>
        </w:rPr>
        <w:t>k</w:t>
      </w:r>
      <w:r w:rsidRPr="00EB2544">
        <w:rPr>
          <w:rFonts w:ascii="Arial" w:eastAsia="Arial" w:hAnsi="Arial" w:cs="Arial"/>
          <w:spacing w:val="-2"/>
          <w:sz w:val="22"/>
          <w:szCs w:val="22"/>
        </w:rPr>
        <w:t>e</w:t>
      </w:r>
      <w:r w:rsidRPr="00EB2544">
        <w:rPr>
          <w:rFonts w:ascii="Arial" w:eastAsia="Arial" w:hAnsi="Arial" w:cs="Arial"/>
          <w:spacing w:val="2"/>
          <w:sz w:val="22"/>
          <w:szCs w:val="22"/>
        </w:rPr>
        <w:t>r</w:t>
      </w:r>
      <w:r w:rsidRPr="00EB2544">
        <w:rPr>
          <w:rFonts w:ascii="Arial" w:eastAsia="Arial" w:hAnsi="Arial" w:cs="Arial"/>
          <w:spacing w:val="1"/>
          <w:sz w:val="22"/>
          <w:szCs w:val="22"/>
        </w:rPr>
        <w:t>j</w:t>
      </w:r>
      <w:r w:rsidRPr="00EB2544">
        <w:rPr>
          <w:rFonts w:ascii="Arial" w:eastAsia="Arial" w:hAnsi="Arial" w:cs="Arial"/>
          <w:spacing w:val="-2"/>
          <w:sz w:val="22"/>
          <w:szCs w:val="22"/>
        </w:rPr>
        <w:t>aa</w:t>
      </w:r>
      <w:r w:rsidRPr="00EB2544">
        <w:rPr>
          <w:rFonts w:ascii="Arial" w:eastAsia="Arial" w:hAnsi="Arial" w:cs="Arial"/>
          <w:sz w:val="22"/>
          <w:szCs w:val="22"/>
        </w:rPr>
        <w:t xml:space="preserve">n   </w:t>
      </w:r>
      <w:r w:rsidRPr="00EB2544">
        <w:rPr>
          <w:rFonts w:ascii="Arial" w:eastAsia="Arial" w:hAnsi="Arial" w:cs="Arial"/>
          <w:spacing w:val="48"/>
          <w:sz w:val="22"/>
          <w:szCs w:val="22"/>
        </w:rPr>
        <w:t xml:space="preserve"> </w:t>
      </w:r>
      <w:r w:rsidRPr="00EB2544">
        <w:rPr>
          <w:rFonts w:ascii="Arial" w:eastAsia="Arial" w:hAnsi="Arial" w:cs="Arial"/>
          <w:spacing w:val="1"/>
          <w:sz w:val="22"/>
          <w:szCs w:val="22"/>
        </w:rPr>
        <w:t>U</w:t>
      </w:r>
      <w:r w:rsidRPr="00EB2544">
        <w:rPr>
          <w:rFonts w:ascii="Arial" w:eastAsia="Arial" w:hAnsi="Arial" w:cs="Arial"/>
          <w:spacing w:val="-3"/>
          <w:sz w:val="22"/>
          <w:szCs w:val="22"/>
        </w:rPr>
        <w:t>m</w:t>
      </w:r>
      <w:r w:rsidRPr="00EB2544">
        <w:rPr>
          <w:rFonts w:ascii="Arial" w:eastAsia="Arial" w:hAnsi="Arial" w:cs="Arial"/>
          <w:spacing w:val="2"/>
          <w:sz w:val="22"/>
          <w:szCs w:val="22"/>
        </w:rPr>
        <w:t>u</w:t>
      </w:r>
      <w:r w:rsidRPr="00EB2544">
        <w:rPr>
          <w:rFonts w:ascii="Arial" w:eastAsia="Arial" w:hAnsi="Arial" w:cs="Arial"/>
          <w:sz w:val="22"/>
          <w:szCs w:val="22"/>
        </w:rPr>
        <w:t xml:space="preserve">m   </w:t>
      </w:r>
      <w:r w:rsidRPr="00EB2544">
        <w:rPr>
          <w:rFonts w:ascii="Arial" w:eastAsia="Arial" w:hAnsi="Arial" w:cs="Arial"/>
          <w:spacing w:val="48"/>
          <w:sz w:val="22"/>
          <w:szCs w:val="22"/>
        </w:rPr>
        <w:t xml:space="preserve"> </w:t>
      </w:r>
      <w:r w:rsidRPr="00EB2544">
        <w:rPr>
          <w:rFonts w:ascii="Arial" w:eastAsia="Arial" w:hAnsi="Arial" w:cs="Arial"/>
          <w:spacing w:val="-2"/>
          <w:sz w:val="22"/>
          <w:szCs w:val="22"/>
        </w:rPr>
        <w:t>d</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44"/>
          <w:sz w:val="22"/>
          <w:szCs w:val="22"/>
        </w:rPr>
        <w:t xml:space="preserve"> </w:t>
      </w:r>
      <w:r w:rsidRPr="00EB2544">
        <w:rPr>
          <w:rFonts w:ascii="Arial" w:eastAsia="Arial" w:hAnsi="Arial" w:cs="Arial"/>
          <w:spacing w:val="-2"/>
          <w:sz w:val="22"/>
          <w:szCs w:val="22"/>
        </w:rPr>
        <w:t>P</w:t>
      </w:r>
      <w:r w:rsidRPr="00EB2544">
        <w:rPr>
          <w:rFonts w:ascii="Arial" w:eastAsia="Arial" w:hAnsi="Arial" w:cs="Arial"/>
          <w:spacing w:val="2"/>
          <w:sz w:val="22"/>
          <w:szCs w:val="22"/>
        </w:rPr>
        <w:t>eru</w:t>
      </w:r>
      <w:r w:rsidRPr="00EB2544">
        <w:rPr>
          <w:rFonts w:ascii="Arial" w:eastAsia="Arial" w:hAnsi="Arial" w:cs="Arial"/>
          <w:spacing w:val="-3"/>
          <w:sz w:val="22"/>
          <w:szCs w:val="22"/>
        </w:rPr>
        <w:t>m</w:t>
      </w:r>
      <w:r w:rsidRPr="00EB2544">
        <w:rPr>
          <w:rFonts w:ascii="Arial" w:eastAsia="Arial" w:hAnsi="Arial" w:cs="Arial"/>
          <w:spacing w:val="2"/>
          <w:sz w:val="22"/>
          <w:szCs w:val="22"/>
        </w:rPr>
        <w:t>a</w:t>
      </w:r>
      <w:r w:rsidRPr="00EB2544">
        <w:rPr>
          <w:rFonts w:ascii="Arial" w:eastAsia="Arial" w:hAnsi="Arial" w:cs="Arial"/>
          <w:spacing w:val="-2"/>
          <w:sz w:val="22"/>
          <w:szCs w:val="22"/>
        </w:rPr>
        <w:t>h</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43"/>
          <w:sz w:val="22"/>
          <w:szCs w:val="22"/>
        </w:rPr>
        <w:t xml:space="preserve"> </w:t>
      </w:r>
      <w:r w:rsidRPr="00EB2544">
        <w:rPr>
          <w:rFonts w:ascii="Arial" w:eastAsia="Arial" w:hAnsi="Arial" w:cs="Arial"/>
          <w:spacing w:val="1"/>
          <w:sz w:val="22"/>
          <w:szCs w:val="22"/>
        </w:rPr>
        <w:t>R</w:t>
      </w:r>
      <w:r w:rsidRPr="00EB2544">
        <w:rPr>
          <w:rFonts w:ascii="Arial" w:eastAsia="Arial" w:hAnsi="Arial" w:cs="Arial"/>
          <w:spacing w:val="2"/>
          <w:sz w:val="22"/>
          <w:szCs w:val="22"/>
        </w:rPr>
        <w:t>a</w:t>
      </w:r>
      <w:r w:rsidRPr="00EB2544">
        <w:rPr>
          <w:rFonts w:ascii="Arial" w:eastAsia="Arial" w:hAnsi="Arial" w:cs="Arial"/>
          <w:sz w:val="22"/>
          <w:szCs w:val="22"/>
        </w:rPr>
        <w:t>k</w:t>
      </w:r>
      <w:r w:rsidRPr="00EB2544">
        <w:rPr>
          <w:rFonts w:ascii="Arial" w:eastAsia="Arial" w:hAnsi="Arial" w:cs="Arial"/>
          <w:spacing w:val="-5"/>
          <w:sz w:val="22"/>
          <w:szCs w:val="22"/>
        </w:rPr>
        <w:t>y</w:t>
      </w:r>
      <w:r w:rsidRPr="00EB2544">
        <w:rPr>
          <w:rFonts w:ascii="Arial" w:eastAsia="Arial" w:hAnsi="Arial" w:cs="Arial"/>
          <w:spacing w:val="2"/>
          <w:sz w:val="22"/>
          <w:szCs w:val="22"/>
        </w:rPr>
        <w:t>a</w:t>
      </w:r>
      <w:r w:rsidRPr="00EB2544">
        <w:rPr>
          <w:rFonts w:ascii="Arial" w:eastAsia="Arial" w:hAnsi="Arial" w:cs="Arial"/>
          <w:sz w:val="22"/>
          <w:szCs w:val="22"/>
        </w:rPr>
        <w:t xml:space="preserve">t   </w:t>
      </w:r>
      <w:r w:rsidRPr="00EB2544">
        <w:rPr>
          <w:rFonts w:ascii="Arial" w:eastAsia="Arial" w:hAnsi="Arial" w:cs="Arial"/>
          <w:spacing w:val="45"/>
          <w:sz w:val="22"/>
          <w:szCs w:val="22"/>
        </w:rPr>
        <w:t xml:space="preserve"> </w:t>
      </w:r>
      <w:r w:rsidRPr="00EB2544">
        <w:rPr>
          <w:rFonts w:ascii="Arial" w:eastAsia="Arial" w:hAnsi="Arial" w:cs="Arial"/>
          <w:spacing w:val="1"/>
          <w:sz w:val="22"/>
          <w:szCs w:val="22"/>
        </w:rPr>
        <w:t>N</w:t>
      </w:r>
      <w:r w:rsidRPr="00EB2544">
        <w:rPr>
          <w:rFonts w:ascii="Arial" w:eastAsia="Arial" w:hAnsi="Arial" w:cs="Arial"/>
          <w:spacing w:val="2"/>
          <w:sz w:val="22"/>
          <w:szCs w:val="22"/>
        </w:rPr>
        <w:t>o</w:t>
      </w:r>
      <w:r w:rsidRPr="00EB2544">
        <w:rPr>
          <w:rFonts w:ascii="Arial" w:eastAsia="Arial" w:hAnsi="Arial" w:cs="Arial"/>
          <w:spacing w:val="-3"/>
          <w:sz w:val="22"/>
          <w:szCs w:val="22"/>
        </w:rPr>
        <w:t>m</w:t>
      </w:r>
      <w:r w:rsidRPr="00EB2544">
        <w:rPr>
          <w:rFonts w:ascii="Arial" w:eastAsia="Arial" w:hAnsi="Arial" w:cs="Arial"/>
          <w:spacing w:val="-2"/>
          <w:sz w:val="22"/>
          <w:szCs w:val="22"/>
        </w:rPr>
        <w:t>o</w:t>
      </w:r>
      <w:r w:rsidRPr="00EB2544">
        <w:rPr>
          <w:rFonts w:ascii="Arial" w:eastAsia="Arial" w:hAnsi="Arial" w:cs="Arial"/>
          <w:sz w:val="22"/>
          <w:szCs w:val="22"/>
        </w:rPr>
        <w:t xml:space="preserve">r </w:t>
      </w:r>
      <w:r w:rsidRPr="00EB2544">
        <w:rPr>
          <w:rFonts w:ascii="Arial" w:eastAsia="Arial" w:hAnsi="Arial" w:cs="Arial"/>
          <w:spacing w:val="2"/>
          <w:sz w:val="22"/>
          <w:szCs w:val="22"/>
        </w:rPr>
        <w:t>1</w:t>
      </w:r>
      <w:r w:rsidRPr="00EB2544">
        <w:rPr>
          <w:rFonts w:ascii="Arial" w:eastAsia="Arial" w:hAnsi="Arial" w:cs="Arial"/>
          <w:spacing w:val="-2"/>
          <w:sz w:val="22"/>
          <w:szCs w:val="22"/>
        </w:rPr>
        <w:t>6</w:t>
      </w:r>
      <w:r w:rsidRPr="00EB2544">
        <w:rPr>
          <w:rFonts w:ascii="Arial" w:eastAsia="Arial" w:hAnsi="Arial" w:cs="Arial"/>
          <w:spacing w:val="2"/>
          <w:sz w:val="22"/>
          <w:szCs w:val="22"/>
        </w:rPr>
        <w:t>20</w:t>
      </w:r>
      <w:r w:rsidRPr="00EB2544">
        <w:rPr>
          <w:rFonts w:ascii="Arial" w:eastAsia="Arial" w:hAnsi="Arial" w:cs="Arial"/>
          <w:spacing w:val="-1"/>
          <w:sz w:val="22"/>
          <w:szCs w:val="22"/>
        </w:rPr>
        <w:t>/</w:t>
      </w:r>
      <w:r w:rsidRPr="00EB2544">
        <w:rPr>
          <w:rFonts w:ascii="Arial" w:eastAsia="Arial" w:hAnsi="Arial" w:cs="Arial"/>
          <w:spacing w:val="-2"/>
          <w:sz w:val="22"/>
          <w:szCs w:val="22"/>
        </w:rPr>
        <w:t>KP</w:t>
      </w:r>
      <w:r w:rsidRPr="00EB2544">
        <w:rPr>
          <w:rFonts w:ascii="Arial" w:eastAsia="Arial" w:hAnsi="Arial" w:cs="Arial"/>
          <w:sz w:val="22"/>
          <w:szCs w:val="22"/>
        </w:rPr>
        <w:t>T</w:t>
      </w:r>
      <w:r w:rsidRPr="00EB2544">
        <w:rPr>
          <w:rFonts w:ascii="Arial" w:eastAsia="Arial" w:hAnsi="Arial" w:cs="Arial"/>
          <w:spacing w:val="-1"/>
          <w:sz w:val="22"/>
          <w:szCs w:val="22"/>
        </w:rPr>
        <w:t>S/</w:t>
      </w:r>
      <w:r w:rsidRPr="00EB2544">
        <w:rPr>
          <w:rFonts w:ascii="Arial" w:eastAsia="Arial" w:hAnsi="Arial" w:cs="Arial"/>
          <w:spacing w:val="2"/>
          <w:sz w:val="22"/>
          <w:szCs w:val="22"/>
        </w:rPr>
        <w:t>M</w:t>
      </w:r>
      <w:r w:rsidRPr="00EB2544">
        <w:rPr>
          <w:rFonts w:ascii="Arial" w:eastAsia="Arial" w:hAnsi="Arial" w:cs="Arial"/>
          <w:spacing w:val="-1"/>
          <w:sz w:val="22"/>
          <w:szCs w:val="22"/>
        </w:rPr>
        <w:t>/</w:t>
      </w:r>
      <w:r w:rsidRPr="00EB2544">
        <w:rPr>
          <w:rFonts w:ascii="Arial" w:eastAsia="Arial" w:hAnsi="Arial" w:cs="Arial"/>
          <w:spacing w:val="2"/>
          <w:sz w:val="22"/>
          <w:szCs w:val="22"/>
        </w:rPr>
        <w:t>20</w:t>
      </w:r>
      <w:r w:rsidRPr="00EB2544">
        <w:rPr>
          <w:rFonts w:ascii="Arial" w:eastAsia="Arial" w:hAnsi="Arial" w:cs="Arial"/>
          <w:spacing w:val="-2"/>
          <w:sz w:val="22"/>
          <w:szCs w:val="22"/>
        </w:rPr>
        <w:t>2</w:t>
      </w:r>
      <w:r w:rsidRPr="00EB2544">
        <w:rPr>
          <w:rFonts w:ascii="Arial" w:eastAsia="Arial" w:hAnsi="Arial" w:cs="Arial"/>
          <w:sz w:val="22"/>
          <w:szCs w:val="22"/>
        </w:rPr>
        <w:t>1</w:t>
      </w:r>
      <w:r w:rsidRPr="00EB2544">
        <w:rPr>
          <w:rFonts w:ascii="Arial" w:eastAsia="Arial" w:hAnsi="Arial" w:cs="Arial"/>
          <w:spacing w:val="5"/>
          <w:sz w:val="22"/>
          <w:szCs w:val="22"/>
        </w:rPr>
        <w:t xml:space="preserve"> </w:t>
      </w:r>
      <w:r w:rsidRPr="00EB2544">
        <w:rPr>
          <w:rFonts w:ascii="Arial" w:eastAsia="Arial" w:hAnsi="Arial" w:cs="Arial"/>
          <w:spacing w:val="-4"/>
          <w:sz w:val="22"/>
          <w:szCs w:val="22"/>
        </w:rPr>
        <w:t>T</w:t>
      </w:r>
      <w:r w:rsidRPr="00EB2544">
        <w:rPr>
          <w:rFonts w:ascii="Arial" w:eastAsia="Arial" w:hAnsi="Arial" w:cs="Arial"/>
          <w:spacing w:val="2"/>
          <w:sz w:val="22"/>
          <w:szCs w:val="22"/>
        </w:rPr>
        <w:t>en</w:t>
      </w:r>
      <w:r w:rsidRPr="00EB2544">
        <w:rPr>
          <w:rFonts w:ascii="Arial" w:eastAsia="Arial" w:hAnsi="Arial" w:cs="Arial"/>
          <w:spacing w:val="-6"/>
          <w:sz w:val="22"/>
          <w:szCs w:val="22"/>
        </w:rPr>
        <w:t>t</w:t>
      </w:r>
      <w:r w:rsidRPr="00EB2544">
        <w:rPr>
          <w:rFonts w:ascii="Arial" w:eastAsia="Arial" w:hAnsi="Arial" w:cs="Arial"/>
          <w:spacing w:val="2"/>
          <w:sz w:val="22"/>
          <w:szCs w:val="22"/>
        </w:rPr>
        <w:t>an</w:t>
      </w:r>
      <w:r w:rsidRPr="00EB2544">
        <w:rPr>
          <w:rFonts w:ascii="Arial" w:eastAsia="Arial" w:hAnsi="Arial" w:cs="Arial"/>
          <w:sz w:val="22"/>
          <w:szCs w:val="22"/>
        </w:rPr>
        <w:t xml:space="preserve">g </w:t>
      </w:r>
      <w:r w:rsidRPr="00EB2544">
        <w:rPr>
          <w:rFonts w:ascii="Arial" w:eastAsia="Arial" w:hAnsi="Arial" w:cs="Arial"/>
          <w:spacing w:val="3"/>
          <w:sz w:val="22"/>
          <w:szCs w:val="22"/>
        </w:rPr>
        <w:t>P</w:t>
      </w:r>
      <w:r w:rsidRPr="00EB2544">
        <w:rPr>
          <w:rFonts w:ascii="Arial" w:eastAsia="Arial" w:hAnsi="Arial" w:cs="Arial"/>
          <w:spacing w:val="2"/>
          <w:sz w:val="22"/>
          <w:szCs w:val="22"/>
        </w:rPr>
        <w:t>e</w:t>
      </w:r>
      <w:r w:rsidRPr="00EB2544">
        <w:rPr>
          <w:rFonts w:ascii="Arial" w:eastAsia="Arial" w:hAnsi="Arial" w:cs="Arial"/>
          <w:spacing w:val="-3"/>
          <w:sz w:val="22"/>
          <w:szCs w:val="22"/>
        </w:rPr>
        <w:t>m</w:t>
      </w:r>
      <w:r w:rsidRPr="00EB2544">
        <w:rPr>
          <w:rFonts w:ascii="Arial" w:eastAsia="Arial" w:hAnsi="Arial" w:cs="Arial"/>
          <w:spacing w:val="2"/>
          <w:sz w:val="22"/>
          <w:szCs w:val="22"/>
        </w:rPr>
        <w:t>b</w:t>
      </w:r>
      <w:r w:rsidRPr="00EB2544">
        <w:rPr>
          <w:rFonts w:ascii="Arial" w:eastAsia="Arial" w:hAnsi="Arial" w:cs="Arial"/>
          <w:spacing w:val="-2"/>
          <w:sz w:val="22"/>
          <w:szCs w:val="22"/>
        </w:rPr>
        <w:t>e</w:t>
      </w:r>
      <w:r w:rsidRPr="00EB2544">
        <w:rPr>
          <w:rFonts w:ascii="Arial" w:eastAsia="Arial" w:hAnsi="Arial" w:cs="Arial"/>
          <w:spacing w:val="2"/>
          <w:sz w:val="22"/>
          <w:szCs w:val="22"/>
        </w:rPr>
        <w:t>n</w:t>
      </w:r>
      <w:r w:rsidRPr="00EB2544">
        <w:rPr>
          <w:rFonts w:ascii="Arial" w:eastAsia="Arial" w:hAnsi="Arial" w:cs="Arial"/>
          <w:spacing w:val="-1"/>
          <w:sz w:val="22"/>
          <w:szCs w:val="22"/>
        </w:rPr>
        <w:t>t</w:t>
      </w:r>
      <w:r w:rsidRPr="00EB2544">
        <w:rPr>
          <w:rFonts w:ascii="Arial" w:eastAsia="Arial" w:hAnsi="Arial" w:cs="Arial"/>
          <w:spacing w:val="2"/>
          <w:sz w:val="22"/>
          <w:szCs w:val="22"/>
        </w:rPr>
        <w:t>u</w:t>
      </w:r>
      <w:r w:rsidRPr="00EB2544">
        <w:rPr>
          <w:rFonts w:ascii="Arial" w:eastAsia="Arial" w:hAnsi="Arial" w:cs="Arial"/>
          <w:spacing w:val="-5"/>
          <w:sz w:val="22"/>
          <w:szCs w:val="22"/>
        </w:rPr>
        <w:t>k</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1"/>
          <w:sz w:val="22"/>
          <w:szCs w:val="22"/>
        </w:rPr>
        <w:t>U</w:t>
      </w:r>
      <w:r w:rsidRPr="00EB2544">
        <w:rPr>
          <w:rFonts w:ascii="Arial" w:eastAsia="Arial" w:hAnsi="Arial" w:cs="Arial"/>
          <w:spacing w:val="2"/>
          <w:sz w:val="22"/>
          <w:szCs w:val="22"/>
        </w:rPr>
        <w:t>n</w:t>
      </w:r>
      <w:r w:rsidRPr="00EB2544">
        <w:rPr>
          <w:rFonts w:ascii="Arial" w:eastAsia="Arial" w:hAnsi="Arial" w:cs="Arial"/>
          <w:spacing w:val="1"/>
          <w:sz w:val="22"/>
          <w:szCs w:val="22"/>
        </w:rPr>
        <w:t>i</w:t>
      </w:r>
      <w:r w:rsidRPr="00EB2544">
        <w:rPr>
          <w:rFonts w:ascii="Arial" w:eastAsia="Arial" w:hAnsi="Arial" w:cs="Arial"/>
          <w:sz w:val="22"/>
          <w:szCs w:val="22"/>
        </w:rPr>
        <w:t>t</w:t>
      </w:r>
      <w:r w:rsidRPr="00EB2544">
        <w:rPr>
          <w:rFonts w:ascii="Arial" w:eastAsia="Arial" w:hAnsi="Arial" w:cs="Arial"/>
          <w:spacing w:val="2"/>
          <w:sz w:val="22"/>
          <w:szCs w:val="22"/>
        </w:rPr>
        <w:t xml:space="preserve"> </w:t>
      </w:r>
      <w:r w:rsidRPr="00EB2544">
        <w:rPr>
          <w:rFonts w:ascii="Arial" w:eastAsia="Arial" w:hAnsi="Arial" w:cs="Arial"/>
          <w:spacing w:val="-7"/>
          <w:sz w:val="22"/>
          <w:szCs w:val="22"/>
        </w:rPr>
        <w:t>K</w:t>
      </w:r>
      <w:r w:rsidRPr="00EB2544">
        <w:rPr>
          <w:rFonts w:ascii="Arial" w:eastAsia="Arial" w:hAnsi="Arial" w:cs="Arial"/>
          <w:spacing w:val="-2"/>
          <w:sz w:val="22"/>
          <w:szCs w:val="22"/>
        </w:rPr>
        <w:t>e</w:t>
      </w:r>
      <w:r w:rsidRPr="00EB2544">
        <w:rPr>
          <w:rFonts w:ascii="Arial" w:eastAsia="Arial" w:hAnsi="Arial" w:cs="Arial"/>
          <w:spacing w:val="2"/>
          <w:sz w:val="22"/>
          <w:szCs w:val="22"/>
        </w:rPr>
        <w:t>r</w:t>
      </w:r>
      <w:r w:rsidRPr="00EB2544">
        <w:rPr>
          <w:rFonts w:ascii="Arial" w:eastAsia="Arial" w:hAnsi="Arial" w:cs="Arial"/>
          <w:spacing w:val="1"/>
          <w:sz w:val="22"/>
          <w:szCs w:val="22"/>
        </w:rPr>
        <w:t>j</w:t>
      </w:r>
      <w:r w:rsidRPr="00EB2544">
        <w:rPr>
          <w:rFonts w:ascii="Arial" w:eastAsia="Arial" w:hAnsi="Arial" w:cs="Arial"/>
          <w:sz w:val="22"/>
          <w:szCs w:val="22"/>
        </w:rPr>
        <w:t>a</w:t>
      </w:r>
      <w:r w:rsidRPr="00EB2544">
        <w:rPr>
          <w:rFonts w:ascii="Arial" w:eastAsia="Arial" w:hAnsi="Arial" w:cs="Arial"/>
          <w:spacing w:val="5"/>
          <w:sz w:val="22"/>
          <w:szCs w:val="22"/>
        </w:rPr>
        <w:t xml:space="preserve"> </w:t>
      </w:r>
      <w:r w:rsidRPr="00EB2544">
        <w:rPr>
          <w:rFonts w:ascii="Arial" w:eastAsia="Arial" w:hAnsi="Arial" w:cs="Arial"/>
          <w:spacing w:val="-2"/>
          <w:sz w:val="22"/>
          <w:szCs w:val="22"/>
        </w:rPr>
        <w:t>Pe</w:t>
      </w:r>
      <w:r w:rsidRPr="00EB2544">
        <w:rPr>
          <w:rFonts w:ascii="Arial" w:eastAsia="Arial" w:hAnsi="Arial" w:cs="Arial"/>
          <w:spacing w:val="2"/>
          <w:sz w:val="22"/>
          <w:szCs w:val="22"/>
        </w:rPr>
        <w:t>n</w:t>
      </w:r>
      <w:r w:rsidRPr="00EB2544">
        <w:rPr>
          <w:rFonts w:ascii="Arial" w:eastAsia="Arial" w:hAnsi="Arial" w:cs="Arial"/>
          <w:spacing w:val="-2"/>
          <w:sz w:val="22"/>
          <w:szCs w:val="22"/>
        </w:rPr>
        <w:t>ga</w:t>
      </w:r>
      <w:r w:rsidRPr="00EB2544">
        <w:rPr>
          <w:rFonts w:ascii="Arial" w:eastAsia="Arial" w:hAnsi="Arial" w:cs="Arial"/>
          <w:spacing w:val="2"/>
          <w:sz w:val="22"/>
          <w:szCs w:val="22"/>
        </w:rPr>
        <w:t>d</w:t>
      </w:r>
      <w:r w:rsidRPr="00EB2544">
        <w:rPr>
          <w:rFonts w:ascii="Arial" w:eastAsia="Arial" w:hAnsi="Arial" w:cs="Arial"/>
          <w:spacing w:val="-2"/>
          <w:sz w:val="22"/>
          <w:szCs w:val="22"/>
        </w:rPr>
        <w:t>a</w:t>
      </w:r>
      <w:r w:rsidRPr="00EB2544">
        <w:rPr>
          <w:rFonts w:ascii="Arial" w:eastAsia="Arial" w:hAnsi="Arial" w:cs="Arial"/>
          <w:spacing w:val="2"/>
          <w:sz w:val="22"/>
          <w:szCs w:val="22"/>
        </w:rPr>
        <w:t>a</w:t>
      </w:r>
      <w:r w:rsidRPr="00EB2544">
        <w:rPr>
          <w:rFonts w:ascii="Arial" w:eastAsia="Arial" w:hAnsi="Arial" w:cs="Arial"/>
          <w:sz w:val="22"/>
          <w:szCs w:val="22"/>
        </w:rPr>
        <w:t>n</w:t>
      </w:r>
      <w:r w:rsidRPr="00EB2544">
        <w:rPr>
          <w:rFonts w:ascii="Arial" w:eastAsia="Arial" w:hAnsi="Arial" w:cs="Arial"/>
          <w:spacing w:val="5"/>
          <w:sz w:val="22"/>
          <w:szCs w:val="22"/>
        </w:rPr>
        <w:t xml:space="preserve"> </w:t>
      </w:r>
      <w:r w:rsidRPr="00EB2544">
        <w:rPr>
          <w:rFonts w:ascii="Arial" w:eastAsia="Arial" w:hAnsi="Arial" w:cs="Arial"/>
          <w:spacing w:val="-2"/>
          <w:sz w:val="22"/>
          <w:szCs w:val="22"/>
        </w:rPr>
        <w:t>Ba</w:t>
      </w:r>
      <w:r w:rsidRPr="00EB2544">
        <w:rPr>
          <w:rFonts w:ascii="Arial" w:eastAsia="Arial" w:hAnsi="Arial" w:cs="Arial"/>
          <w:spacing w:val="2"/>
          <w:sz w:val="22"/>
          <w:szCs w:val="22"/>
        </w:rPr>
        <w:t>r</w:t>
      </w:r>
      <w:r w:rsidRPr="00EB2544">
        <w:rPr>
          <w:rFonts w:ascii="Arial" w:eastAsia="Arial" w:hAnsi="Arial" w:cs="Arial"/>
          <w:spacing w:val="-2"/>
          <w:sz w:val="22"/>
          <w:szCs w:val="22"/>
        </w:rPr>
        <w:t>a</w:t>
      </w:r>
      <w:r w:rsidRPr="00EB2544">
        <w:rPr>
          <w:rFonts w:ascii="Arial" w:eastAsia="Arial" w:hAnsi="Arial" w:cs="Arial"/>
          <w:spacing w:val="2"/>
          <w:sz w:val="22"/>
          <w:szCs w:val="22"/>
        </w:rPr>
        <w:t>n</w:t>
      </w:r>
      <w:r w:rsidRPr="00EB2544">
        <w:rPr>
          <w:rFonts w:ascii="Arial" w:eastAsia="Arial" w:hAnsi="Arial" w:cs="Arial"/>
          <w:spacing w:val="-2"/>
          <w:sz w:val="22"/>
          <w:szCs w:val="22"/>
        </w:rPr>
        <w:t>g</w:t>
      </w:r>
      <w:r w:rsidRPr="00EB2544">
        <w:rPr>
          <w:rFonts w:ascii="Arial" w:eastAsia="Arial" w:hAnsi="Arial" w:cs="Arial"/>
          <w:spacing w:val="-1"/>
          <w:sz w:val="22"/>
          <w:szCs w:val="22"/>
        </w:rPr>
        <w:t>/</w:t>
      </w:r>
      <w:r w:rsidRPr="00EB2544">
        <w:rPr>
          <w:rFonts w:ascii="Arial" w:eastAsia="Arial" w:hAnsi="Arial" w:cs="Arial"/>
          <w:sz w:val="22"/>
          <w:szCs w:val="22"/>
        </w:rPr>
        <w:t>J</w:t>
      </w:r>
      <w:r w:rsidRPr="00EB2544">
        <w:rPr>
          <w:rFonts w:ascii="Arial" w:eastAsia="Arial" w:hAnsi="Arial" w:cs="Arial"/>
          <w:spacing w:val="2"/>
          <w:sz w:val="22"/>
          <w:szCs w:val="22"/>
        </w:rPr>
        <w:t>a</w:t>
      </w:r>
      <w:r w:rsidRPr="00EB2544">
        <w:rPr>
          <w:rFonts w:ascii="Arial" w:eastAsia="Arial" w:hAnsi="Arial" w:cs="Arial"/>
          <w:sz w:val="22"/>
          <w:szCs w:val="22"/>
        </w:rPr>
        <w:t xml:space="preserve">sa </w:t>
      </w:r>
      <w:r w:rsidRPr="00EB2544">
        <w:rPr>
          <w:rFonts w:ascii="Arial" w:eastAsia="Arial" w:hAnsi="Arial" w:cs="Arial"/>
          <w:spacing w:val="2"/>
          <w:sz w:val="22"/>
          <w:szCs w:val="22"/>
        </w:rPr>
        <w:t>d</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1"/>
          <w:sz w:val="22"/>
          <w:szCs w:val="22"/>
        </w:rPr>
        <w:t>U</w:t>
      </w:r>
      <w:r w:rsidRPr="00EB2544">
        <w:rPr>
          <w:rFonts w:ascii="Arial" w:eastAsia="Arial" w:hAnsi="Arial" w:cs="Arial"/>
          <w:spacing w:val="2"/>
          <w:sz w:val="22"/>
          <w:szCs w:val="22"/>
        </w:rPr>
        <w:t>n</w:t>
      </w:r>
      <w:r w:rsidRPr="00EB2544">
        <w:rPr>
          <w:rFonts w:ascii="Arial" w:eastAsia="Arial" w:hAnsi="Arial" w:cs="Arial"/>
          <w:spacing w:val="1"/>
          <w:sz w:val="22"/>
          <w:szCs w:val="22"/>
        </w:rPr>
        <w:t>i</w:t>
      </w:r>
      <w:r w:rsidRPr="00EB2544">
        <w:rPr>
          <w:rFonts w:ascii="Arial" w:eastAsia="Arial" w:hAnsi="Arial" w:cs="Arial"/>
          <w:sz w:val="22"/>
          <w:szCs w:val="22"/>
        </w:rPr>
        <w:t>t</w:t>
      </w:r>
      <w:r w:rsidRPr="00EB2544">
        <w:rPr>
          <w:rFonts w:ascii="Arial" w:eastAsia="Arial" w:hAnsi="Arial" w:cs="Arial"/>
          <w:spacing w:val="2"/>
          <w:sz w:val="22"/>
          <w:szCs w:val="22"/>
        </w:rPr>
        <w:t xml:space="preserve"> </w:t>
      </w:r>
      <w:r w:rsidRPr="00EB2544">
        <w:rPr>
          <w:rFonts w:ascii="Arial" w:eastAsia="Arial" w:hAnsi="Arial" w:cs="Arial"/>
          <w:spacing w:val="-2"/>
          <w:sz w:val="22"/>
          <w:szCs w:val="22"/>
        </w:rPr>
        <w:t>P</w:t>
      </w:r>
      <w:r w:rsidRPr="00EB2544">
        <w:rPr>
          <w:rFonts w:ascii="Arial" w:eastAsia="Arial" w:hAnsi="Arial" w:cs="Arial"/>
          <w:spacing w:val="2"/>
          <w:sz w:val="22"/>
          <w:szCs w:val="22"/>
        </w:rPr>
        <w:t>e</w:t>
      </w:r>
      <w:r w:rsidRPr="00EB2544">
        <w:rPr>
          <w:rFonts w:ascii="Arial" w:eastAsia="Arial" w:hAnsi="Arial" w:cs="Arial"/>
          <w:spacing w:val="-4"/>
          <w:sz w:val="22"/>
          <w:szCs w:val="22"/>
        </w:rPr>
        <w:t>l</w:t>
      </w:r>
      <w:r w:rsidRPr="00EB2544">
        <w:rPr>
          <w:rFonts w:ascii="Arial" w:eastAsia="Arial" w:hAnsi="Arial" w:cs="Arial"/>
          <w:spacing w:val="2"/>
          <w:sz w:val="22"/>
          <w:szCs w:val="22"/>
        </w:rPr>
        <w:t>a</w:t>
      </w:r>
      <w:r w:rsidRPr="00EB2544">
        <w:rPr>
          <w:rFonts w:ascii="Arial" w:eastAsia="Arial" w:hAnsi="Arial" w:cs="Arial"/>
          <w:sz w:val="22"/>
          <w:szCs w:val="22"/>
        </w:rPr>
        <w:t>ks</w:t>
      </w:r>
      <w:r w:rsidRPr="00EB2544">
        <w:rPr>
          <w:rFonts w:ascii="Arial" w:eastAsia="Arial" w:hAnsi="Arial" w:cs="Arial"/>
          <w:spacing w:val="-2"/>
          <w:sz w:val="22"/>
          <w:szCs w:val="22"/>
        </w:rPr>
        <w:t>a</w:t>
      </w:r>
      <w:r w:rsidRPr="00EB2544">
        <w:rPr>
          <w:rFonts w:ascii="Arial" w:eastAsia="Arial" w:hAnsi="Arial" w:cs="Arial"/>
          <w:spacing w:val="2"/>
          <w:sz w:val="22"/>
          <w:szCs w:val="22"/>
        </w:rPr>
        <w:t>n</w:t>
      </w:r>
      <w:r w:rsidRPr="00EB2544">
        <w:rPr>
          <w:rFonts w:ascii="Arial" w:eastAsia="Arial" w:hAnsi="Arial" w:cs="Arial"/>
          <w:sz w:val="22"/>
          <w:szCs w:val="22"/>
        </w:rPr>
        <w:t>a T</w:t>
      </w:r>
      <w:r w:rsidRPr="00EB2544">
        <w:rPr>
          <w:rFonts w:ascii="Arial" w:eastAsia="Arial" w:hAnsi="Arial" w:cs="Arial"/>
          <w:spacing w:val="3"/>
          <w:sz w:val="22"/>
          <w:szCs w:val="22"/>
        </w:rPr>
        <w:t>e</w:t>
      </w:r>
      <w:r w:rsidRPr="00EB2544">
        <w:rPr>
          <w:rFonts w:ascii="Arial" w:eastAsia="Arial" w:hAnsi="Arial" w:cs="Arial"/>
          <w:spacing w:val="-5"/>
          <w:sz w:val="22"/>
          <w:szCs w:val="22"/>
        </w:rPr>
        <w:t>k</w:t>
      </w:r>
      <w:r w:rsidRPr="00EB2544">
        <w:rPr>
          <w:rFonts w:ascii="Arial" w:eastAsia="Arial" w:hAnsi="Arial" w:cs="Arial"/>
          <w:spacing w:val="2"/>
          <w:sz w:val="22"/>
          <w:szCs w:val="22"/>
        </w:rPr>
        <w:t>n</w:t>
      </w:r>
      <w:r w:rsidRPr="00EB2544">
        <w:rPr>
          <w:rFonts w:ascii="Arial" w:eastAsia="Arial" w:hAnsi="Arial" w:cs="Arial"/>
          <w:spacing w:val="1"/>
          <w:sz w:val="22"/>
          <w:szCs w:val="22"/>
        </w:rPr>
        <w:t>i</w:t>
      </w:r>
      <w:r w:rsidRPr="00EB2544">
        <w:rPr>
          <w:rFonts w:ascii="Arial" w:eastAsia="Arial" w:hAnsi="Arial" w:cs="Arial"/>
          <w:sz w:val="22"/>
          <w:szCs w:val="22"/>
        </w:rPr>
        <w:t>s</w:t>
      </w:r>
      <w:r w:rsidRPr="00EB2544">
        <w:rPr>
          <w:rFonts w:ascii="Arial" w:eastAsia="Arial" w:hAnsi="Arial" w:cs="Arial"/>
          <w:spacing w:val="3"/>
          <w:sz w:val="22"/>
          <w:szCs w:val="22"/>
        </w:rPr>
        <w:t xml:space="preserve"> </w:t>
      </w:r>
      <w:r w:rsidRPr="00EB2544">
        <w:rPr>
          <w:rFonts w:ascii="Arial" w:eastAsia="Arial" w:hAnsi="Arial" w:cs="Arial"/>
          <w:spacing w:val="-2"/>
          <w:sz w:val="22"/>
          <w:szCs w:val="22"/>
        </w:rPr>
        <w:t>Pe</w:t>
      </w:r>
      <w:r w:rsidRPr="00EB2544">
        <w:rPr>
          <w:rFonts w:ascii="Arial" w:eastAsia="Arial" w:hAnsi="Arial" w:cs="Arial"/>
          <w:spacing w:val="2"/>
          <w:sz w:val="22"/>
          <w:szCs w:val="22"/>
        </w:rPr>
        <w:t>n</w:t>
      </w:r>
      <w:r w:rsidRPr="00EB2544">
        <w:rPr>
          <w:rFonts w:ascii="Arial" w:eastAsia="Arial" w:hAnsi="Arial" w:cs="Arial"/>
          <w:spacing w:val="-2"/>
          <w:sz w:val="22"/>
          <w:szCs w:val="22"/>
        </w:rPr>
        <w:t>g</w:t>
      </w:r>
      <w:r w:rsidRPr="00EB2544">
        <w:rPr>
          <w:rFonts w:ascii="Arial" w:eastAsia="Arial" w:hAnsi="Arial" w:cs="Arial"/>
          <w:spacing w:val="2"/>
          <w:sz w:val="22"/>
          <w:szCs w:val="22"/>
        </w:rPr>
        <w:t>a</w:t>
      </w:r>
      <w:r w:rsidRPr="00EB2544">
        <w:rPr>
          <w:rFonts w:ascii="Arial" w:eastAsia="Arial" w:hAnsi="Arial" w:cs="Arial"/>
          <w:spacing w:val="-2"/>
          <w:sz w:val="22"/>
          <w:szCs w:val="22"/>
        </w:rPr>
        <w:t>d</w:t>
      </w:r>
      <w:r w:rsidRPr="00EB2544">
        <w:rPr>
          <w:rFonts w:ascii="Arial" w:eastAsia="Arial" w:hAnsi="Arial" w:cs="Arial"/>
          <w:spacing w:val="2"/>
          <w:sz w:val="22"/>
          <w:szCs w:val="22"/>
        </w:rPr>
        <w:t>a</w:t>
      </w:r>
      <w:r w:rsidRPr="00EB2544">
        <w:rPr>
          <w:rFonts w:ascii="Arial" w:eastAsia="Arial" w:hAnsi="Arial" w:cs="Arial"/>
          <w:spacing w:val="-2"/>
          <w:sz w:val="22"/>
          <w:szCs w:val="22"/>
        </w:rPr>
        <w:t>a</w:t>
      </w:r>
      <w:r w:rsidRPr="00EB2544">
        <w:rPr>
          <w:rFonts w:ascii="Arial" w:eastAsia="Arial" w:hAnsi="Arial" w:cs="Arial"/>
          <w:sz w:val="22"/>
          <w:szCs w:val="22"/>
        </w:rPr>
        <w:t>n</w:t>
      </w:r>
      <w:r w:rsidRPr="00EB2544">
        <w:rPr>
          <w:rFonts w:ascii="Arial" w:eastAsia="Arial" w:hAnsi="Arial" w:cs="Arial"/>
          <w:spacing w:val="5"/>
          <w:sz w:val="22"/>
          <w:szCs w:val="22"/>
        </w:rPr>
        <w:t xml:space="preserve"> </w:t>
      </w:r>
      <w:r w:rsidRPr="00EB2544">
        <w:rPr>
          <w:rFonts w:ascii="Arial" w:eastAsia="Arial" w:hAnsi="Arial" w:cs="Arial"/>
          <w:spacing w:val="-2"/>
          <w:sz w:val="22"/>
          <w:szCs w:val="22"/>
        </w:rPr>
        <w:t>B</w:t>
      </w:r>
      <w:r w:rsidRPr="00EB2544">
        <w:rPr>
          <w:rFonts w:ascii="Arial" w:eastAsia="Arial" w:hAnsi="Arial" w:cs="Arial"/>
          <w:spacing w:val="2"/>
          <w:sz w:val="22"/>
          <w:szCs w:val="22"/>
        </w:rPr>
        <w:t>a</w:t>
      </w:r>
      <w:r w:rsidRPr="00EB2544">
        <w:rPr>
          <w:rFonts w:ascii="Arial" w:eastAsia="Arial" w:hAnsi="Arial" w:cs="Arial"/>
          <w:spacing w:val="-3"/>
          <w:sz w:val="22"/>
          <w:szCs w:val="22"/>
        </w:rPr>
        <w:t>r</w:t>
      </w:r>
      <w:r w:rsidRPr="00EB2544">
        <w:rPr>
          <w:rFonts w:ascii="Arial" w:eastAsia="Arial" w:hAnsi="Arial" w:cs="Arial"/>
          <w:spacing w:val="2"/>
          <w:sz w:val="22"/>
          <w:szCs w:val="22"/>
        </w:rPr>
        <w:t>an</w:t>
      </w:r>
      <w:r w:rsidRPr="00EB2544">
        <w:rPr>
          <w:rFonts w:ascii="Arial" w:eastAsia="Arial" w:hAnsi="Arial" w:cs="Arial"/>
          <w:spacing w:val="-2"/>
          <w:sz w:val="22"/>
          <w:szCs w:val="22"/>
        </w:rPr>
        <w:t>g</w:t>
      </w:r>
      <w:r w:rsidRPr="00EB2544">
        <w:rPr>
          <w:rFonts w:ascii="Arial" w:eastAsia="Arial" w:hAnsi="Arial" w:cs="Arial"/>
          <w:spacing w:val="-1"/>
          <w:sz w:val="22"/>
          <w:szCs w:val="22"/>
        </w:rPr>
        <w:t>/</w:t>
      </w:r>
      <w:r w:rsidRPr="00EB2544">
        <w:rPr>
          <w:rFonts w:ascii="Arial" w:eastAsia="Arial" w:hAnsi="Arial" w:cs="Arial"/>
          <w:sz w:val="22"/>
          <w:szCs w:val="22"/>
        </w:rPr>
        <w:t>J</w:t>
      </w:r>
      <w:r w:rsidRPr="00EB2544">
        <w:rPr>
          <w:rFonts w:ascii="Arial" w:eastAsia="Arial" w:hAnsi="Arial" w:cs="Arial"/>
          <w:spacing w:val="2"/>
          <w:sz w:val="22"/>
          <w:szCs w:val="22"/>
        </w:rPr>
        <w:t>a</w:t>
      </w:r>
      <w:r w:rsidRPr="00EB2544">
        <w:rPr>
          <w:rFonts w:ascii="Arial" w:eastAsia="Arial" w:hAnsi="Arial" w:cs="Arial"/>
          <w:spacing w:val="-5"/>
          <w:sz w:val="22"/>
          <w:szCs w:val="22"/>
        </w:rPr>
        <w:t>s</w:t>
      </w:r>
      <w:r w:rsidRPr="00EB2544">
        <w:rPr>
          <w:rFonts w:ascii="Arial" w:eastAsia="Arial" w:hAnsi="Arial" w:cs="Arial"/>
          <w:sz w:val="22"/>
          <w:szCs w:val="22"/>
        </w:rPr>
        <w:t xml:space="preserve">a </w:t>
      </w:r>
      <w:r w:rsidRPr="00EB2544">
        <w:rPr>
          <w:rFonts w:ascii="Arial" w:eastAsia="Arial" w:hAnsi="Arial" w:cs="Arial"/>
          <w:spacing w:val="-2"/>
          <w:sz w:val="22"/>
          <w:szCs w:val="22"/>
        </w:rPr>
        <w:t>Ke</w:t>
      </w:r>
      <w:r w:rsidRPr="00EB2544">
        <w:rPr>
          <w:rFonts w:ascii="Arial" w:eastAsia="Arial" w:hAnsi="Arial" w:cs="Arial"/>
          <w:spacing w:val="2"/>
          <w:sz w:val="22"/>
          <w:szCs w:val="22"/>
        </w:rPr>
        <w:t>men</w:t>
      </w:r>
      <w:r w:rsidRPr="00EB2544">
        <w:rPr>
          <w:rFonts w:ascii="Arial" w:eastAsia="Arial" w:hAnsi="Arial" w:cs="Arial"/>
          <w:spacing w:val="-6"/>
          <w:sz w:val="22"/>
          <w:szCs w:val="22"/>
        </w:rPr>
        <w:t>t</w:t>
      </w:r>
      <w:r w:rsidRPr="00EB2544">
        <w:rPr>
          <w:rFonts w:ascii="Arial" w:eastAsia="Arial" w:hAnsi="Arial" w:cs="Arial"/>
          <w:spacing w:val="2"/>
          <w:sz w:val="22"/>
          <w:szCs w:val="22"/>
        </w:rPr>
        <w:t>er</w:t>
      </w:r>
      <w:r w:rsidRPr="00EB2544">
        <w:rPr>
          <w:rFonts w:ascii="Arial" w:eastAsia="Arial" w:hAnsi="Arial" w:cs="Arial"/>
          <w:spacing w:val="-4"/>
          <w:sz w:val="22"/>
          <w:szCs w:val="22"/>
        </w:rPr>
        <w:t>i</w:t>
      </w:r>
      <w:r w:rsidRPr="00EB2544">
        <w:rPr>
          <w:rFonts w:ascii="Arial" w:eastAsia="Arial" w:hAnsi="Arial" w:cs="Arial"/>
          <w:spacing w:val="2"/>
          <w:sz w:val="22"/>
          <w:szCs w:val="22"/>
        </w:rPr>
        <w:t>a</w:t>
      </w:r>
      <w:r w:rsidRPr="00EB2544">
        <w:rPr>
          <w:rFonts w:ascii="Arial" w:eastAsia="Arial" w:hAnsi="Arial" w:cs="Arial"/>
          <w:sz w:val="22"/>
          <w:szCs w:val="22"/>
        </w:rPr>
        <w:t>n</w:t>
      </w:r>
      <w:r w:rsidRPr="00EB2544">
        <w:rPr>
          <w:rFonts w:ascii="Arial" w:eastAsia="Arial" w:hAnsi="Arial" w:cs="Arial"/>
          <w:spacing w:val="5"/>
          <w:sz w:val="22"/>
          <w:szCs w:val="22"/>
        </w:rPr>
        <w:t xml:space="preserve"> </w:t>
      </w:r>
      <w:r w:rsidRPr="00EB2544">
        <w:rPr>
          <w:rFonts w:ascii="Arial" w:eastAsia="Arial" w:hAnsi="Arial" w:cs="Arial"/>
          <w:spacing w:val="-7"/>
          <w:sz w:val="22"/>
          <w:szCs w:val="22"/>
        </w:rPr>
        <w:t>P</w:t>
      </w:r>
      <w:r w:rsidRPr="00EB2544">
        <w:rPr>
          <w:rFonts w:ascii="Arial" w:eastAsia="Arial" w:hAnsi="Arial" w:cs="Arial"/>
          <w:spacing w:val="2"/>
          <w:sz w:val="22"/>
          <w:szCs w:val="22"/>
        </w:rPr>
        <w:t>e</w:t>
      </w:r>
      <w:r w:rsidRPr="00EB2544">
        <w:rPr>
          <w:rFonts w:ascii="Arial" w:eastAsia="Arial" w:hAnsi="Arial" w:cs="Arial"/>
          <w:sz w:val="22"/>
          <w:szCs w:val="22"/>
        </w:rPr>
        <w:t>k</w:t>
      </w:r>
      <w:r w:rsidRPr="00EB2544">
        <w:rPr>
          <w:rFonts w:ascii="Arial" w:eastAsia="Arial" w:hAnsi="Arial" w:cs="Arial"/>
          <w:spacing w:val="2"/>
          <w:sz w:val="22"/>
          <w:szCs w:val="22"/>
        </w:rPr>
        <w:t>e</w:t>
      </w:r>
      <w:r w:rsidRPr="00EB2544">
        <w:rPr>
          <w:rFonts w:ascii="Arial" w:eastAsia="Arial" w:hAnsi="Arial" w:cs="Arial"/>
          <w:spacing w:val="-3"/>
          <w:sz w:val="22"/>
          <w:szCs w:val="22"/>
        </w:rPr>
        <w:t>r</w:t>
      </w:r>
      <w:r w:rsidRPr="00EB2544">
        <w:rPr>
          <w:rFonts w:ascii="Arial" w:eastAsia="Arial" w:hAnsi="Arial" w:cs="Arial"/>
          <w:spacing w:val="1"/>
          <w:sz w:val="22"/>
          <w:szCs w:val="22"/>
        </w:rPr>
        <w:t>j</w:t>
      </w:r>
      <w:r w:rsidRPr="00EB2544">
        <w:rPr>
          <w:rFonts w:ascii="Arial" w:eastAsia="Arial" w:hAnsi="Arial" w:cs="Arial"/>
          <w:spacing w:val="-2"/>
          <w:sz w:val="22"/>
          <w:szCs w:val="22"/>
        </w:rPr>
        <w:t>a</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1"/>
          <w:sz w:val="22"/>
          <w:szCs w:val="22"/>
        </w:rPr>
        <w:t>U</w:t>
      </w:r>
      <w:r w:rsidRPr="00EB2544">
        <w:rPr>
          <w:rFonts w:ascii="Arial" w:eastAsia="Arial" w:hAnsi="Arial" w:cs="Arial"/>
          <w:spacing w:val="2"/>
          <w:sz w:val="22"/>
          <w:szCs w:val="22"/>
        </w:rPr>
        <w:t>m</w:t>
      </w:r>
      <w:r w:rsidRPr="00EB2544">
        <w:rPr>
          <w:rFonts w:ascii="Arial" w:eastAsia="Arial" w:hAnsi="Arial" w:cs="Arial"/>
          <w:spacing w:val="-2"/>
          <w:sz w:val="22"/>
          <w:szCs w:val="22"/>
        </w:rPr>
        <w:t>u</w:t>
      </w:r>
      <w:r w:rsidRPr="00EB2544">
        <w:rPr>
          <w:rFonts w:ascii="Arial" w:eastAsia="Arial" w:hAnsi="Arial" w:cs="Arial"/>
          <w:sz w:val="22"/>
          <w:szCs w:val="22"/>
        </w:rPr>
        <w:t>m</w:t>
      </w:r>
      <w:r w:rsidRPr="00EB2544">
        <w:rPr>
          <w:rFonts w:ascii="Arial" w:eastAsia="Arial" w:hAnsi="Arial" w:cs="Arial"/>
          <w:spacing w:val="4"/>
          <w:sz w:val="22"/>
          <w:szCs w:val="22"/>
        </w:rPr>
        <w:t xml:space="preserve"> </w:t>
      </w:r>
      <w:r w:rsidRPr="00EB2544">
        <w:rPr>
          <w:rFonts w:ascii="Arial" w:eastAsia="Arial" w:hAnsi="Arial" w:cs="Arial"/>
          <w:spacing w:val="-2"/>
          <w:sz w:val="22"/>
          <w:szCs w:val="22"/>
        </w:rPr>
        <w:t>da</w:t>
      </w:r>
      <w:r w:rsidRPr="00EB2544">
        <w:rPr>
          <w:rFonts w:ascii="Arial" w:eastAsia="Arial" w:hAnsi="Arial" w:cs="Arial"/>
          <w:sz w:val="22"/>
          <w:szCs w:val="22"/>
        </w:rPr>
        <w:t xml:space="preserve">n </w:t>
      </w:r>
      <w:r w:rsidRPr="00EB2544">
        <w:rPr>
          <w:rFonts w:ascii="Arial" w:eastAsia="Arial" w:hAnsi="Arial" w:cs="Arial"/>
          <w:spacing w:val="-2"/>
          <w:sz w:val="22"/>
          <w:szCs w:val="22"/>
        </w:rPr>
        <w:t>P</w:t>
      </w:r>
      <w:r w:rsidRPr="00EB2544">
        <w:rPr>
          <w:rFonts w:ascii="Arial" w:eastAsia="Arial" w:hAnsi="Arial" w:cs="Arial"/>
          <w:spacing w:val="2"/>
          <w:sz w:val="22"/>
          <w:szCs w:val="22"/>
        </w:rPr>
        <w:t>eru</w:t>
      </w:r>
      <w:r w:rsidRPr="00EB2544">
        <w:rPr>
          <w:rFonts w:ascii="Arial" w:eastAsia="Arial" w:hAnsi="Arial" w:cs="Arial"/>
          <w:spacing w:val="-3"/>
          <w:sz w:val="22"/>
          <w:szCs w:val="22"/>
        </w:rPr>
        <w:t>m</w:t>
      </w:r>
      <w:r w:rsidRPr="00EB2544">
        <w:rPr>
          <w:rFonts w:ascii="Arial" w:eastAsia="Arial" w:hAnsi="Arial" w:cs="Arial"/>
          <w:spacing w:val="2"/>
          <w:sz w:val="22"/>
          <w:szCs w:val="22"/>
        </w:rPr>
        <w:t>a</w:t>
      </w:r>
      <w:r w:rsidRPr="00EB2544">
        <w:rPr>
          <w:rFonts w:ascii="Arial" w:eastAsia="Arial" w:hAnsi="Arial" w:cs="Arial"/>
          <w:spacing w:val="-2"/>
          <w:sz w:val="22"/>
          <w:szCs w:val="22"/>
        </w:rPr>
        <w:t>ha</w:t>
      </w:r>
      <w:r w:rsidRPr="00EB2544">
        <w:rPr>
          <w:rFonts w:ascii="Arial" w:eastAsia="Arial" w:hAnsi="Arial" w:cs="Arial"/>
          <w:sz w:val="22"/>
          <w:szCs w:val="22"/>
        </w:rPr>
        <w:t>n</w:t>
      </w:r>
      <w:r w:rsidRPr="00EB2544">
        <w:rPr>
          <w:rFonts w:ascii="Arial" w:eastAsia="Arial" w:hAnsi="Arial" w:cs="Arial"/>
          <w:spacing w:val="2"/>
          <w:sz w:val="22"/>
          <w:szCs w:val="22"/>
        </w:rPr>
        <w:t xml:space="preserve"> </w:t>
      </w:r>
      <w:r w:rsidRPr="00EB2544">
        <w:rPr>
          <w:rFonts w:ascii="Arial" w:eastAsia="Arial" w:hAnsi="Arial" w:cs="Arial"/>
          <w:spacing w:val="1"/>
          <w:sz w:val="22"/>
          <w:szCs w:val="22"/>
        </w:rPr>
        <w:t>R</w:t>
      </w:r>
      <w:r w:rsidRPr="00EB2544">
        <w:rPr>
          <w:rFonts w:ascii="Arial" w:eastAsia="Arial" w:hAnsi="Arial" w:cs="Arial"/>
          <w:spacing w:val="2"/>
          <w:sz w:val="22"/>
          <w:szCs w:val="22"/>
        </w:rPr>
        <w:t>a</w:t>
      </w:r>
      <w:r w:rsidRPr="00EB2544">
        <w:rPr>
          <w:rFonts w:ascii="Arial" w:eastAsia="Arial" w:hAnsi="Arial" w:cs="Arial"/>
          <w:sz w:val="22"/>
          <w:szCs w:val="22"/>
        </w:rPr>
        <w:t>k</w:t>
      </w:r>
      <w:r w:rsidRPr="00EB2544">
        <w:rPr>
          <w:rFonts w:ascii="Arial" w:eastAsia="Arial" w:hAnsi="Arial" w:cs="Arial"/>
          <w:spacing w:val="-5"/>
          <w:sz w:val="22"/>
          <w:szCs w:val="22"/>
        </w:rPr>
        <w:t>y</w:t>
      </w:r>
      <w:r w:rsidRPr="00EB2544">
        <w:rPr>
          <w:rFonts w:ascii="Arial" w:eastAsia="Arial" w:hAnsi="Arial" w:cs="Arial"/>
          <w:spacing w:val="2"/>
          <w:sz w:val="22"/>
          <w:szCs w:val="22"/>
        </w:rPr>
        <w:t>a</w:t>
      </w:r>
      <w:r w:rsidRPr="00EB2544">
        <w:rPr>
          <w:rFonts w:ascii="Arial" w:eastAsia="Arial" w:hAnsi="Arial" w:cs="Arial"/>
          <w:spacing w:val="-1"/>
          <w:sz w:val="22"/>
          <w:szCs w:val="22"/>
        </w:rPr>
        <w:t>t</w:t>
      </w:r>
      <w:r w:rsidRPr="00EB2544">
        <w:rPr>
          <w:rFonts w:ascii="Arial" w:eastAsia="Arial" w:hAnsi="Arial" w:cs="Arial"/>
          <w:sz w:val="22"/>
          <w:szCs w:val="22"/>
        </w:rPr>
        <w:t>;</w:t>
      </w:r>
    </w:p>
    <w:p w14:paraId="368D9FC2" w14:textId="6F22B83E" w:rsidR="004B7D6F" w:rsidRDefault="009129E8" w:rsidP="009129E8">
      <w:pPr>
        <w:pStyle w:val="ListParagraph"/>
        <w:numPr>
          <w:ilvl w:val="0"/>
          <w:numId w:val="1"/>
        </w:numPr>
        <w:spacing w:line="276" w:lineRule="auto"/>
        <w:ind w:left="709" w:right="93"/>
        <w:jc w:val="both"/>
        <w:rPr>
          <w:rFonts w:ascii="Arial" w:eastAsia="Arial" w:hAnsi="Arial" w:cs="Arial"/>
          <w:sz w:val="22"/>
          <w:szCs w:val="22"/>
        </w:rPr>
      </w:pPr>
      <w:bookmarkStart w:id="0" w:name="_Hlk218009144"/>
      <w:r>
        <w:rPr>
          <w:rFonts w:ascii="Arial" w:eastAsia="Arial" w:hAnsi="Arial" w:cs="Arial"/>
          <w:sz w:val="22"/>
          <w:szCs w:val="22"/>
        </w:rPr>
        <w:t>Surat Direktur Jenderal Bina Konstruksi Nomor PA0106-DK/334 tanggal 08 Mei 2024 Hal Pelaksanaan Penerapan Penggunaan Data Harga Satuan Pokok yang Bersumber dari Harga Pasar dalam Pelaksanaan Tender Pekerjaan Konstruksi</w:t>
      </w:r>
      <w:bookmarkEnd w:id="0"/>
      <w:r>
        <w:rPr>
          <w:rFonts w:ascii="Arial" w:eastAsia="Arial" w:hAnsi="Arial" w:cs="Arial"/>
          <w:sz w:val="22"/>
          <w:szCs w:val="22"/>
        </w:rPr>
        <w:t>;</w:t>
      </w:r>
    </w:p>
    <w:p w14:paraId="4D4CB996" w14:textId="77777777" w:rsidR="009C1D23" w:rsidRDefault="009C1D23" w:rsidP="009C1D23">
      <w:pPr>
        <w:pStyle w:val="ListParagraph"/>
        <w:spacing w:line="276" w:lineRule="auto"/>
        <w:ind w:left="709" w:right="93"/>
        <w:jc w:val="both"/>
        <w:rPr>
          <w:rFonts w:ascii="Arial" w:eastAsia="Arial" w:hAnsi="Arial" w:cs="Arial"/>
          <w:sz w:val="22"/>
          <w:szCs w:val="22"/>
        </w:rPr>
      </w:pPr>
    </w:p>
    <w:p w14:paraId="262000F8" w14:textId="00051F6F" w:rsidR="009C1D23" w:rsidRPr="00EB2544" w:rsidRDefault="009C1D23" w:rsidP="009C1D23">
      <w:pPr>
        <w:pStyle w:val="ListParagraph"/>
        <w:spacing w:line="276" w:lineRule="auto"/>
        <w:ind w:left="927" w:right="93"/>
        <w:jc w:val="right"/>
        <w:rPr>
          <w:rFonts w:ascii="Arial" w:eastAsia="Arial" w:hAnsi="Arial" w:cs="Arial"/>
          <w:i/>
          <w:iCs/>
          <w:sz w:val="22"/>
          <w:szCs w:val="22"/>
        </w:rPr>
      </w:pPr>
      <w:r>
        <w:rPr>
          <w:rFonts w:ascii="Arial" w:eastAsia="Arial" w:hAnsi="Arial" w:cs="Arial"/>
          <w:i/>
          <w:iCs/>
          <w:sz w:val="22"/>
          <w:szCs w:val="22"/>
        </w:rPr>
        <w:t>e</w:t>
      </w:r>
      <w:r w:rsidRPr="00EB2544">
        <w:rPr>
          <w:rFonts w:ascii="Arial" w:eastAsia="Arial" w:hAnsi="Arial" w:cs="Arial"/>
          <w:i/>
          <w:iCs/>
          <w:sz w:val="22"/>
          <w:szCs w:val="22"/>
        </w:rPr>
        <w:t xml:space="preserve">. </w:t>
      </w:r>
      <w:r>
        <w:rPr>
          <w:rFonts w:ascii="Arial" w:eastAsia="Arial" w:hAnsi="Arial" w:cs="Arial"/>
          <w:i/>
          <w:iCs/>
          <w:sz w:val="22"/>
          <w:szCs w:val="22"/>
        </w:rPr>
        <w:t>Standar</w:t>
      </w:r>
      <w:r w:rsidRPr="00EB2544">
        <w:rPr>
          <w:rFonts w:ascii="Arial" w:eastAsia="Arial" w:hAnsi="Arial" w:cs="Arial"/>
          <w:i/>
          <w:iCs/>
          <w:sz w:val="22"/>
          <w:szCs w:val="22"/>
        </w:rPr>
        <w:t>...</w:t>
      </w:r>
    </w:p>
    <w:p w14:paraId="7F0E09DC" w14:textId="77777777" w:rsidR="009C1D23" w:rsidRPr="009129E8" w:rsidRDefault="009C1D23" w:rsidP="009C1D23">
      <w:pPr>
        <w:pStyle w:val="ListParagraph"/>
        <w:spacing w:line="276" w:lineRule="auto"/>
        <w:ind w:left="709" w:right="93"/>
        <w:jc w:val="both"/>
        <w:rPr>
          <w:rFonts w:ascii="Arial" w:eastAsia="Arial" w:hAnsi="Arial" w:cs="Arial"/>
          <w:sz w:val="22"/>
          <w:szCs w:val="22"/>
        </w:rPr>
      </w:pPr>
    </w:p>
    <w:p w14:paraId="05A314EC" w14:textId="3B1A493F" w:rsidR="009C4B1D" w:rsidRPr="009C1D23" w:rsidRDefault="000F1F50" w:rsidP="009C4B1D">
      <w:pPr>
        <w:pStyle w:val="ListParagraph"/>
        <w:numPr>
          <w:ilvl w:val="0"/>
          <w:numId w:val="1"/>
        </w:numPr>
        <w:spacing w:line="276" w:lineRule="auto"/>
        <w:ind w:left="709" w:right="93"/>
        <w:jc w:val="both"/>
        <w:rPr>
          <w:rFonts w:ascii="Arial" w:eastAsia="Arial" w:hAnsi="Arial" w:cs="Arial"/>
          <w:sz w:val="22"/>
          <w:szCs w:val="22"/>
        </w:rPr>
      </w:pPr>
      <w:r w:rsidRPr="00EB2544">
        <w:rPr>
          <w:rFonts w:ascii="Arial" w:eastAsia="Arial" w:hAnsi="Arial" w:cs="Arial"/>
          <w:sz w:val="22"/>
          <w:szCs w:val="22"/>
        </w:rPr>
        <w:lastRenderedPageBreak/>
        <w:t>Standar Operasional Prosedur Nomor 13/SOP.04/</w:t>
      </w:r>
      <w:r w:rsidR="35F69214" w:rsidRPr="00EB2544">
        <w:rPr>
          <w:rFonts w:ascii="Arial" w:eastAsia="Arial" w:hAnsi="Arial" w:cs="Arial"/>
          <w:sz w:val="22"/>
          <w:szCs w:val="22"/>
        </w:rPr>
        <w:t>202</w:t>
      </w:r>
      <w:r w:rsidR="29843E0A" w:rsidRPr="00EB2544">
        <w:rPr>
          <w:rFonts w:ascii="Arial" w:eastAsia="Arial" w:hAnsi="Arial" w:cs="Arial"/>
          <w:sz w:val="22"/>
          <w:szCs w:val="22"/>
        </w:rPr>
        <w:t>4</w:t>
      </w:r>
      <w:r w:rsidRPr="00EB2544">
        <w:rPr>
          <w:rFonts w:ascii="Arial" w:eastAsia="Arial" w:hAnsi="Arial" w:cs="Arial"/>
          <w:sz w:val="22"/>
          <w:szCs w:val="22"/>
        </w:rPr>
        <w:t xml:space="preserve"> tanggal 15 Juli </w:t>
      </w:r>
      <w:r w:rsidR="35F69214" w:rsidRPr="00EB2544">
        <w:rPr>
          <w:rFonts w:ascii="Arial" w:eastAsia="Arial" w:hAnsi="Arial" w:cs="Arial"/>
          <w:sz w:val="22"/>
          <w:szCs w:val="22"/>
        </w:rPr>
        <w:t>202</w:t>
      </w:r>
      <w:r w:rsidR="1D03A5EE" w:rsidRPr="00EB2544">
        <w:rPr>
          <w:rFonts w:ascii="Arial" w:eastAsia="Arial" w:hAnsi="Arial" w:cs="Arial"/>
          <w:sz w:val="22"/>
          <w:szCs w:val="22"/>
        </w:rPr>
        <w:t>4</w:t>
      </w:r>
      <w:r w:rsidRPr="00EB2544">
        <w:rPr>
          <w:rFonts w:ascii="Arial" w:eastAsia="Arial" w:hAnsi="Arial" w:cs="Arial"/>
          <w:sz w:val="22"/>
          <w:szCs w:val="22"/>
        </w:rPr>
        <w:t xml:space="preserve"> tentang Reviu Dokumen Persiapan Pengadaan dan Penyiapan Dokumen Pemilihan;</w:t>
      </w:r>
    </w:p>
    <w:p w14:paraId="4E9B3268" w14:textId="0FAF1DF6" w:rsidR="00D45AAE" w:rsidRPr="00C05B63" w:rsidRDefault="003E7B1C" w:rsidP="00D45AAE">
      <w:pPr>
        <w:pStyle w:val="ListParagraph"/>
        <w:numPr>
          <w:ilvl w:val="0"/>
          <w:numId w:val="1"/>
        </w:numPr>
        <w:spacing w:line="276" w:lineRule="auto"/>
        <w:ind w:left="709" w:right="80"/>
        <w:jc w:val="both"/>
        <w:rPr>
          <w:rFonts w:ascii="Arial" w:eastAsia="Arial" w:hAnsi="Arial" w:cs="Arial"/>
          <w:sz w:val="22"/>
          <w:szCs w:val="22"/>
        </w:rPr>
      </w:pPr>
      <w:r w:rsidRPr="003E7B1C">
        <w:rPr>
          <w:rFonts w:ascii="Arial" w:eastAsia="Arial" w:hAnsi="Arial" w:cs="Arial"/>
          <w:spacing w:val="2"/>
          <w:sz w:val="22"/>
          <w:szCs w:val="22"/>
        </w:rPr>
        <w:t>Keputusan Kepala BP2JK Wilayah Kalimantan Selatan/Kepala UPTPBJ Kalimantan Selatan Kementerian Pekerjaan Umum Nomor {nomor_sk_pokja} tanggal {tanggal_sk_pokja}  tentang Penetapan dan Penugasan Kelompok Kerja Pemilihan {kode_pokja} BP2JK Wilayah Kalimantan Selatan Kementerian Pekerjaan Umum Tahun Anggaran {tahun_anggaran</w:t>
      </w:r>
      <w:r>
        <w:rPr>
          <w:rFonts w:ascii="Arial" w:eastAsia="Arial" w:hAnsi="Arial" w:cs="Arial"/>
          <w:spacing w:val="2"/>
          <w:sz w:val="22"/>
          <w:szCs w:val="22"/>
          <w:lang w:val="en-US"/>
        </w:rPr>
        <w:t>}</w:t>
      </w:r>
      <w:r w:rsidR="00D45AAE" w:rsidRPr="00C05B63">
        <w:rPr>
          <w:rFonts w:ascii="Arial" w:eastAsia="Arial" w:hAnsi="Arial" w:cs="Arial"/>
          <w:sz w:val="22"/>
          <w:szCs w:val="22"/>
        </w:rPr>
        <w:t>;</w:t>
      </w:r>
    </w:p>
    <w:p w14:paraId="32E9A34A" w14:textId="4CD39F28" w:rsidR="00D45AAE" w:rsidRPr="00C05B63" w:rsidRDefault="003E7B1C" w:rsidP="00D45AAE">
      <w:pPr>
        <w:pStyle w:val="ListParagraph"/>
        <w:numPr>
          <w:ilvl w:val="0"/>
          <w:numId w:val="1"/>
        </w:numPr>
        <w:spacing w:line="276" w:lineRule="auto"/>
        <w:ind w:left="709" w:right="80"/>
        <w:jc w:val="both"/>
        <w:rPr>
          <w:rFonts w:ascii="Arial" w:eastAsia="Arial" w:hAnsi="Arial" w:cs="Arial"/>
          <w:sz w:val="22"/>
          <w:szCs w:val="22"/>
        </w:rPr>
      </w:pPr>
      <w:r w:rsidRPr="003E7B1C">
        <w:rPr>
          <w:rFonts w:ascii="Arial" w:eastAsia="Arial" w:hAnsi="Arial" w:cs="Arial"/>
          <w:spacing w:val="-2"/>
          <w:sz w:val="22"/>
          <w:szCs w:val="22"/>
        </w:rPr>
        <w:t>Keputusan Kepala BP2JK Wilayah Kalimantan Selatan/Kepala UPTPBJ Kalimantan Selatan Kementerian Pekerjaan Umum Nomor {nomor_sk_timlak} tanggal {tanggal_sk_timlak} tentang Penetapan Tim Pelaksana {kode_pokja} BP2JK Wilayah Wilayah Kalimantan Selatan Kementerian Pekerjaan Umum Tahun Anggaran {tahun_anggaran}; dan</w:t>
      </w:r>
    </w:p>
    <w:p w14:paraId="482A09C0" w14:textId="5DB28D3F" w:rsidR="00D45AAE" w:rsidRPr="00C05B63" w:rsidRDefault="003E7B1C" w:rsidP="00D45AAE">
      <w:pPr>
        <w:pStyle w:val="ListParagraph"/>
        <w:numPr>
          <w:ilvl w:val="0"/>
          <w:numId w:val="1"/>
        </w:numPr>
        <w:spacing w:line="276" w:lineRule="auto"/>
        <w:ind w:left="709" w:right="80"/>
        <w:jc w:val="both"/>
        <w:rPr>
          <w:rFonts w:ascii="Arial" w:eastAsia="Arial" w:hAnsi="Arial" w:cs="Arial"/>
          <w:sz w:val="22"/>
          <w:szCs w:val="22"/>
        </w:rPr>
      </w:pPr>
      <w:r w:rsidRPr="003E7B1C">
        <w:rPr>
          <w:rFonts w:ascii="Arial" w:eastAsia="Arial" w:hAnsi="Arial" w:cs="Arial"/>
          <w:sz w:val="22"/>
          <w:szCs w:val="22"/>
        </w:rPr>
        <w:t>Undangan Rapat Pembahasan Reviu Dokumen Persiapan Pengadaan dan Penyiapan Dokumen Pemilihan Nomor {nomor_undangan_rapat} tanggal {tanggal_</w:t>
      </w:r>
      <w:r w:rsidR="00750D6A">
        <w:rPr>
          <w:rFonts w:ascii="Arial" w:eastAsia="Arial" w:hAnsi="Arial" w:cs="Arial"/>
          <w:sz w:val="22"/>
          <w:szCs w:val="22"/>
        </w:rPr>
        <w:t>reviu</w:t>
      </w:r>
      <w:r w:rsidRPr="003E7B1C">
        <w:rPr>
          <w:rFonts w:ascii="Arial" w:eastAsia="Arial" w:hAnsi="Arial" w:cs="Arial"/>
          <w:sz w:val="22"/>
          <w:szCs w:val="22"/>
        </w:rPr>
        <w:t>}.</w:t>
      </w:r>
    </w:p>
    <w:p w14:paraId="70C8BC8A" w14:textId="77777777" w:rsidR="00673373" w:rsidRPr="00EB2544" w:rsidRDefault="00673373" w:rsidP="0013687E">
      <w:pPr>
        <w:pStyle w:val="ListParagraph"/>
        <w:spacing w:line="276" w:lineRule="auto"/>
        <w:ind w:left="927" w:right="80"/>
        <w:jc w:val="both"/>
        <w:rPr>
          <w:rFonts w:ascii="Arial" w:eastAsia="Arial" w:hAnsi="Arial" w:cs="Arial"/>
          <w:sz w:val="22"/>
          <w:szCs w:val="22"/>
        </w:rPr>
      </w:pPr>
    </w:p>
    <w:p w14:paraId="15107DF8" w14:textId="259D2419" w:rsidR="001E29B0" w:rsidRPr="00EB2544" w:rsidRDefault="7EE60B70" w:rsidP="00CE0786">
      <w:pPr>
        <w:pStyle w:val="ListParagraph"/>
        <w:numPr>
          <w:ilvl w:val="0"/>
          <w:numId w:val="3"/>
        </w:numPr>
        <w:spacing w:line="276" w:lineRule="auto"/>
        <w:ind w:left="284" w:right="28" w:hanging="283"/>
        <w:jc w:val="both"/>
        <w:rPr>
          <w:rFonts w:ascii="Arial" w:eastAsia="Arial" w:hAnsi="Arial" w:cs="Arial"/>
          <w:b/>
          <w:bCs/>
          <w:spacing w:val="1"/>
          <w:sz w:val="22"/>
          <w:szCs w:val="22"/>
        </w:rPr>
      </w:pPr>
      <w:r w:rsidRPr="00EB2544">
        <w:rPr>
          <w:rFonts w:ascii="Arial" w:eastAsia="Arial" w:hAnsi="Arial" w:cs="Arial"/>
          <w:b/>
          <w:bCs/>
          <w:spacing w:val="1"/>
          <w:sz w:val="22"/>
          <w:szCs w:val="22"/>
        </w:rPr>
        <w:t xml:space="preserve">Batasan dan Ruang Lingkup </w:t>
      </w:r>
      <w:r w:rsidR="0024275C" w:rsidRPr="00EB2544">
        <w:rPr>
          <w:rFonts w:ascii="Arial" w:eastAsia="Arial" w:hAnsi="Arial" w:cs="Arial"/>
          <w:b/>
          <w:bCs/>
          <w:spacing w:val="1"/>
          <w:sz w:val="22"/>
          <w:szCs w:val="22"/>
        </w:rPr>
        <w:t>Reviu</w:t>
      </w:r>
      <w:r w:rsidRPr="00EB2544">
        <w:rPr>
          <w:rFonts w:ascii="Arial" w:eastAsia="Arial" w:hAnsi="Arial" w:cs="Arial"/>
          <w:b/>
          <w:bCs/>
          <w:spacing w:val="1"/>
          <w:sz w:val="22"/>
          <w:szCs w:val="22"/>
        </w:rPr>
        <w:t xml:space="preserve"> Dokumen </w:t>
      </w:r>
      <w:r w:rsidR="0077272E" w:rsidRPr="00EB2544">
        <w:rPr>
          <w:rFonts w:ascii="Arial" w:eastAsia="Arial" w:hAnsi="Arial" w:cs="Arial"/>
          <w:b/>
          <w:bCs/>
          <w:spacing w:val="1"/>
          <w:sz w:val="22"/>
          <w:szCs w:val="22"/>
        </w:rPr>
        <w:t>Reviu HPS melalui SIPASTI</w:t>
      </w:r>
    </w:p>
    <w:p w14:paraId="48F485AC" w14:textId="24B0722A" w:rsidR="009D6AB4" w:rsidRPr="00EB2544" w:rsidRDefault="001E29B0" w:rsidP="0013687E">
      <w:pPr>
        <w:pStyle w:val="ListParagraph"/>
        <w:spacing w:line="276" w:lineRule="auto"/>
        <w:ind w:left="284" w:right="28"/>
        <w:jc w:val="both"/>
        <w:rPr>
          <w:rFonts w:ascii="Arial" w:eastAsia="Arial" w:hAnsi="Arial" w:cs="Arial"/>
          <w:spacing w:val="-2"/>
          <w:sz w:val="22"/>
          <w:szCs w:val="22"/>
        </w:rPr>
      </w:pPr>
      <w:r w:rsidRPr="00EB2544">
        <w:rPr>
          <w:rFonts w:ascii="Arial" w:eastAsia="Arial" w:hAnsi="Arial" w:cs="Arial"/>
          <w:spacing w:val="-2"/>
          <w:sz w:val="22"/>
          <w:szCs w:val="22"/>
        </w:rPr>
        <w:t xml:space="preserve">Reviu </w:t>
      </w:r>
      <w:r w:rsidR="0077272E" w:rsidRPr="00EB2544">
        <w:rPr>
          <w:rFonts w:ascii="Arial" w:eastAsia="Arial" w:hAnsi="Arial" w:cs="Arial"/>
          <w:spacing w:val="-2"/>
          <w:sz w:val="22"/>
          <w:szCs w:val="22"/>
        </w:rPr>
        <w:t>HPS melalui SIPASTI</w:t>
      </w:r>
      <w:r w:rsidRPr="00EB2544">
        <w:rPr>
          <w:rFonts w:ascii="Arial" w:eastAsia="Arial" w:hAnsi="Arial" w:cs="Arial"/>
          <w:spacing w:val="-2"/>
          <w:sz w:val="22"/>
          <w:szCs w:val="22"/>
        </w:rPr>
        <w:t xml:space="preserve"> dilaksanakan oleh Pokja Pemilihan bersama dengan Tim Pelaksana dan Pejabat Pembuat Komitmen. Pemeriksaan mengenai kelengkapan berkas yang disampaikan maupun substansinya </w:t>
      </w:r>
      <w:r w:rsidRPr="00EB2544">
        <w:rPr>
          <w:rFonts w:ascii="Arial" w:eastAsia="Arial" w:hAnsi="Arial" w:cs="Arial"/>
          <w:sz w:val="22"/>
          <w:szCs w:val="22"/>
        </w:rPr>
        <w:t xml:space="preserve">sesuai </w:t>
      </w:r>
      <w:r w:rsidR="007D483B" w:rsidRPr="00EB2544">
        <w:rPr>
          <w:rFonts w:ascii="Arial" w:eastAsia="Arial" w:hAnsi="Arial" w:cs="Arial"/>
          <w:sz w:val="22"/>
          <w:szCs w:val="22"/>
        </w:rPr>
        <w:t>dengan peraturan perundang</w:t>
      </w:r>
      <w:r w:rsidR="000F1F50" w:rsidRPr="00EB2544">
        <w:rPr>
          <w:rFonts w:ascii="Arial" w:eastAsia="Arial" w:hAnsi="Arial" w:cs="Arial"/>
          <w:sz w:val="22"/>
          <w:szCs w:val="22"/>
        </w:rPr>
        <w:t>-</w:t>
      </w:r>
      <w:r w:rsidRPr="00EB2544">
        <w:rPr>
          <w:rFonts w:ascii="Arial" w:eastAsia="Arial" w:hAnsi="Arial" w:cs="Arial"/>
          <w:sz w:val="22"/>
          <w:szCs w:val="22"/>
        </w:rPr>
        <w:t>undangan terkait Pengadaan Barang/Jasa Pemerintah</w:t>
      </w:r>
      <w:r w:rsidRPr="00EB2544">
        <w:rPr>
          <w:rFonts w:ascii="Arial" w:eastAsia="Arial" w:hAnsi="Arial" w:cs="Arial"/>
          <w:spacing w:val="-2"/>
          <w:sz w:val="22"/>
          <w:szCs w:val="22"/>
        </w:rPr>
        <w:t>.</w:t>
      </w:r>
    </w:p>
    <w:p w14:paraId="20060EB9"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09E0CF23"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3AA13B1"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2DD12605"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2D65487C"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00BF1A0"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553517CD"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367EC27D"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2BE584D"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28084D88"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61E464A2"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13B51781"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0F16243E"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13EAC7C"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72D9DB3D"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5BBD414B"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5EF203E"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0DC16243"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5AF62EE" w14:textId="77777777" w:rsidR="00D15BCE" w:rsidRPr="001C4A3D" w:rsidRDefault="00D15BCE" w:rsidP="001C4A3D">
      <w:pPr>
        <w:spacing w:line="276" w:lineRule="auto"/>
        <w:ind w:right="28"/>
        <w:jc w:val="both"/>
        <w:rPr>
          <w:rFonts w:ascii="Arial" w:eastAsia="Arial" w:hAnsi="Arial" w:cs="Arial"/>
          <w:spacing w:val="-2"/>
          <w:sz w:val="22"/>
          <w:szCs w:val="22"/>
        </w:rPr>
      </w:pPr>
    </w:p>
    <w:p w14:paraId="7E9ACA6F"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1B32A1F3" w14:textId="77777777" w:rsidR="00D15BCE" w:rsidRPr="003F33FC" w:rsidRDefault="00D15BCE" w:rsidP="003F33FC">
      <w:pPr>
        <w:spacing w:line="276" w:lineRule="auto"/>
        <w:ind w:right="28"/>
        <w:jc w:val="both"/>
        <w:rPr>
          <w:rFonts w:ascii="Arial" w:eastAsia="Arial" w:hAnsi="Arial" w:cs="Arial"/>
          <w:spacing w:val="-2"/>
          <w:sz w:val="22"/>
          <w:szCs w:val="22"/>
        </w:rPr>
      </w:pPr>
    </w:p>
    <w:p w14:paraId="57F3526B" w14:textId="77777777" w:rsidR="00406BEF" w:rsidRPr="00EB2544" w:rsidRDefault="00406BEF" w:rsidP="00D15BCE">
      <w:pPr>
        <w:pStyle w:val="ListParagraph"/>
        <w:spacing w:line="276" w:lineRule="auto"/>
        <w:ind w:left="284" w:right="28"/>
        <w:jc w:val="right"/>
        <w:rPr>
          <w:rFonts w:ascii="Arial" w:eastAsia="Arial" w:hAnsi="Arial" w:cs="Arial"/>
          <w:i/>
          <w:iCs/>
          <w:spacing w:val="-2"/>
          <w:sz w:val="22"/>
          <w:szCs w:val="22"/>
        </w:rPr>
      </w:pPr>
    </w:p>
    <w:p w14:paraId="4C5EDE0A" w14:textId="77777777" w:rsidR="008B2B01" w:rsidRPr="00EB2544" w:rsidRDefault="008B2B01" w:rsidP="00D15BCE">
      <w:pPr>
        <w:pStyle w:val="ListParagraph"/>
        <w:spacing w:line="276" w:lineRule="auto"/>
        <w:ind w:left="284" w:right="28"/>
        <w:jc w:val="right"/>
        <w:rPr>
          <w:rFonts w:ascii="Arial" w:eastAsia="Arial" w:hAnsi="Arial" w:cs="Arial"/>
          <w:i/>
          <w:iCs/>
          <w:spacing w:val="-2"/>
          <w:sz w:val="22"/>
          <w:szCs w:val="22"/>
        </w:rPr>
      </w:pPr>
    </w:p>
    <w:p w14:paraId="344F26B9" w14:textId="77777777" w:rsidR="008B2B01" w:rsidRPr="00EB2544" w:rsidRDefault="008B2B01" w:rsidP="00D15BCE">
      <w:pPr>
        <w:pStyle w:val="ListParagraph"/>
        <w:spacing w:line="276" w:lineRule="auto"/>
        <w:ind w:left="284" w:right="28"/>
        <w:jc w:val="right"/>
        <w:rPr>
          <w:rFonts w:ascii="Arial" w:eastAsia="Arial" w:hAnsi="Arial" w:cs="Arial"/>
          <w:i/>
          <w:iCs/>
          <w:spacing w:val="-2"/>
          <w:sz w:val="22"/>
          <w:szCs w:val="22"/>
        </w:rPr>
      </w:pPr>
    </w:p>
    <w:p w14:paraId="07BE0CCD" w14:textId="6E7908AF" w:rsidR="00D15BCE" w:rsidRPr="00EB2544" w:rsidRDefault="00D15BCE" w:rsidP="00D15BCE">
      <w:pPr>
        <w:pStyle w:val="ListParagraph"/>
        <w:spacing w:line="276" w:lineRule="auto"/>
        <w:ind w:left="284" w:right="28"/>
        <w:jc w:val="right"/>
        <w:rPr>
          <w:rFonts w:ascii="Arial" w:eastAsia="Arial" w:hAnsi="Arial" w:cs="Arial"/>
          <w:i/>
          <w:iCs/>
          <w:spacing w:val="-2"/>
          <w:sz w:val="22"/>
          <w:szCs w:val="22"/>
        </w:rPr>
      </w:pPr>
      <w:r w:rsidRPr="00EB2544">
        <w:rPr>
          <w:rFonts w:ascii="Arial" w:eastAsia="Arial" w:hAnsi="Arial" w:cs="Arial"/>
          <w:i/>
          <w:iCs/>
          <w:spacing w:val="-2"/>
          <w:sz w:val="22"/>
          <w:szCs w:val="22"/>
        </w:rPr>
        <w:t>3. Hasil...</w:t>
      </w:r>
    </w:p>
    <w:p w14:paraId="51D0A75D" w14:textId="2B45509A" w:rsidR="00A7742F" w:rsidRPr="00EB2544" w:rsidRDefault="00A7742F">
      <w:pPr>
        <w:rPr>
          <w:rFonts w:ascii="Arial" w:eastAsia="Arial" w:hAnsi="Arial" w:cs="Arial"/>
          <w:spacing w:val="-2"/>
          <w:sz w:val="22"/>
          <w:szCs w:val="22"/>
        </w:rPr>
        <w:sectPr w:rsidR="00A7742F" w:rsidRPr="00EB2544" w:rsidSect="0032054E">
          <w:footerReference w:type="default" r:id="rId11"/>
          <w:headerReference w:type="first" r:id="rId12"/>
          <w:footerReference w:type="first" r:id="rId13"/>
          <w:pgSz w:w="11920" w:h="16840"/>
          <w:pgMar w:top="1134" w:right="1134" w:bottom="1134" w:left="1418" w:header="720" w:footer="369" w:gutter="0"/>
          <w:pgNumType w:fmt="numberInDash" w:start="1"/>
          <w:cols w:space="720"/>
          <w:titlePg/>
          <w:docGrid w:linePitch="272"/>
        </w:sectPr>
      </w:pPr>
    </w:p>
    <w:p w14:paraId="0CB4F930" w14:textId="77777777" w:rsidR="001C5B24" w:rsidRPr="00EB2544" w:rsidRDefault="001C5B24" w:rsidP="006D6BD5">
      <w:pPr>
        <w:spacing w:line="276" w:lineRule="auto"/>
        <w:ind w:right="74"/>
        <w:jc w:val="right"/>
        <w:rPr>
          <w:rFonts w:ascii="Arial" w:eastAsia="Arial" w:hAnsi="Arial" w:cs="Arial"/>
          <w:i/>
          <w:iCs/>
          <w:sz w:val="22"/>
          <w:szCs w:val="22"/>
        </w:rPr>
      </w:pPr>
    </w:p>
    <w:p w14:paraId="401E1B26" w14:textId="61080ABF" w:rsidR="00010D7F" w:rsidRPr="00010D7F" w:rsidRDefault="00975C7B" w:rsidP="00010D7F">
      <w:pPr>
        <w:pStyle w:val="ListParagraph"/>
        <w:numPr>
          <w:ilvl w:val="0"/>
          <w:numId w:val="15"/>
        </w:numPr>
        <w:spacing w:line="276" w:lineRule="auto"/>
        <w:ind w:right="28"/>
        <w:jc w:val="both"/>
        <w:rPr>
          <w:rFonts w:ascii="Arial" w:hAnsi="Arial" w:cs="Arial"/>
          <w:sz w:val="22"/>
          <w:szCs w:val="22"/>
        </w:rPr>
      </w:pPr>
      <w:r w:rsidRPr="00EB2544">
        <w:rPr>
          <w:rFonts w:ascii="Arial" w:hAnsi="Arial" w:cs="Arial"/>
          <w:b/>
          <w:bCs/>
          <w:sz w:val="22"/>
          <w:szCs w:val="22"/>
        </w:rPr>
        <w:t>Hasil Reviu HPS Melalui SIPASTI</w:t>
      </w:r>
    </w:p>
    <w:tbl>
      <w:tblPr>
        <w:tblStyle w:val="TableGrid"/>
        <w:tblW w:w="14034" w:type="dxa"/>
        <w:tblInd w:w="-289" w:type="dxa"/>
        <w:tblLayout w:type="fixed"/>
        <w:tblLook w:val="04A0" w:firstRow="1" w:lastRow="0" w:firstColumn="1" w:lastColumn="0" w:noHBand="0" w:noVBand="1"/>
      </w:tblPr>
      <w:tblGrid>
        <w:gridCol w:w="573"/>
        <w:gridCol w:w="2263"/>
        <w:gridCol w:w="3686"/>
        <w:gridCol w:w="10"/>
        <w:gridCol w:w="2824"/>
        <w:gridCol w:w="2268"/>
        <w:gridCol w:w="2410"/>
      </w:tblGrid>
      <w:tr w:rsidR="00010D7F" w:rsidRPr="00483466" w14:paraId="6A102F4A" w14:textId="77777777" w:rsidTr="00365A5E">
        <w:trPr>
          <w:trHeight w:val="284"/>
          <w:tblHeader/>
        </w:trPr>
        <w:tc>
          <w:tcPr>
            <w:tcW w:w="573" w:type="dxa"/>
            <w:vMerge w:val="restart"/>
            <w:vAlign w:val="center"/>
          </w:tcPr>
          <w:p w14:paraId="5E04571F" w14:textId="77777777" w:rsidR="00010D7F" w:rsidRPr="0001291F" w:rsidRDefault="00010D7F" w:rsidP="00365A5E">
            <w:pPr>
              <w:pStyle w:val="ListParagraph"/>
              <w:spacing w:line="276" w:lineRule="auto"/>
              <w:ind w:left="0"/>
              <w:jc w:val="center"/>
              <w:rPr>
                <w:rFonts w:ascii="Arial" w:hAnsi="Arial" w:cs="Arial"/>
                <w:b/>
                <w:bCs/>
                <w:sz w:val="18"/>
                <w:szCs w:val="18"/>
              </w:rPr>
            </w:pPr>
            <w:r w:rsidRPr="0001291F">
              <w:rPr>
                <w:rFonts w:ascii="Arial" w:hAnsi="Arial" w:cs="Arial"/>
                <w:b/>
                <w:bCs/>
                <w:sz w:val="18"/>
                <w:szCs w:val="18"/>
              </w:rPr>
              <w:t>No.</w:t>
            </w:r>
          </w:p>
        </w:tc>
        <w:tc>
          <w:tcPr>
            <w:tcW w:w="5959" w:type="dxa"/>
            <w:gridSpan w:val="3"/>
            <w:vMerge w:val="restart"/>
            <w:vAlign w:val="center"/>
          </w:tcPr>
          <w:p w14:paraId="678F23B1" w14:textId="77777777" w:rsidR="00010D7F" w:rsidRPr="0001291F" w:rsidRDefault="00010D7F" w:rsidP="00365A5E">
            <w:pPr>
              <w:pStyle w:val="ListParagraph"/>
              <w:spacing w:line="276" w:lineRule="auto"/>
              <w:ind w:left="0"/>
              <w:jc w:val="center"/>
              <w:rPr>
                <w:rFonts w:ascii="Arial" w:hAnsi="Arial" w:cs="Arial"/>
                <w:b/>
                <w:bCs/>
                <w:sz w:val="18"/>
                <w:szCs w:val="18"/>
              </w:rPr>
            </w:pPr>
            <w:r w:rsidRPr="0001291F">
              <w:rPr>
                <w:rFonts w:ascii="Arial" w:hAnsi="Arial" w:cs="Arial"/>
                <w:b/>
                <w:bCs/>
                <w:sz w:val="18"/>
                <w:szCs w:val="18"/>
              </w:rPr>
              <w:t>Uraian Dokumen</w:t>
            </w:r>
          </w:p>
        </w:tc>
        <w:tc>
          <w:tcPr>
            <w:tcW w:w="7502" w:type="dxa"/>
            <w:gridSpan w:val="3"/>
            <w:vAlign w:val="center"/>
          </w:tcPr>
          <w:p w14:paraId="7959188F" w14:textId="77777777" w:rsidR="00010D7F" w:rsidRPr="0001291F" w:rsidRDefault="00010D7F" w:rsidP="00365A5E">
            <w:pPr>
              <w:pStyle w:val="ListParagraph"/>
              <w:spacing w:line="276" w:lineRule="auto"/>
              <w:ind w:left="0"/>
              <w:jc w:val="center"/>
              <w:rPr>
                <w:rFonts w:ascii="Arial" w:hAnsi="Arial" w:cs="Arial"/>
                <w:b/>
                <w:bCs/>
                <w:sz w:val="18"/>
                <w:szCs w:val="18"/>
              </w:rPr>
            </w:pPr>
            <w:r w:rsidRPr="0001291F">
              <w:rPr>
                <w:rFonts w:ascii="Arial" w:hAnsi="Arial" w:cs="Arial"/>
                <w:b/>
                <w:bCs/>
                <w:sz w:val="18"/>
                <w:szCs w:val="18"/>
              </w:rPr>
              <w:t>Catatan/Tanggapan</w:t>
            </w:r>
          </w:p>
        </w:tc>
      </w:tr>
      <w:tr w:rsidR="00010D7F" w:rsidRPr="00483466" w14:paraId="7CF347CD" w14:textId="77777777" w:rsidTr="00365A5E">
        <w:trPr>
          <w:trHeight w:val="284"/>
          <w:tblHeader/>
        </w:trPr>
        <w:tc>
          <w:tcPr>
            <w:tcW w:w="573" w:type="dxa"/>
            <w:vMerge/>
            <w:vAlign w:val="center"/>
          </w:tcPr>
          <w:p w14:paraId="09F32824" w14:textId="77777777" w:rsidR="00010D7F" w:rsidRPr="0001291F" w:rsidRDefault="00010D7F" w:rsidP="00365A5E">
            <w:pPr>
              <w:pStyle w:val="ListParagraph"/>
              <w:spacing w:line="276" w:lineRule="auto"/>
              <w:ind w:left="0"/>
              <w:jc w:val="center"/>
              <w:rPr>
                <w:rFonts w:ascii="Arial" w:hAnsi="Arial" w:cs="Arial"/>
                <w:b/>
                <w:bCs/>
                <w:sz w:val="18"/>
                <w:szCs w:val="18"/>
              </w:rPr>
            </w:pPr>
          </w:p>
        </w:tc>
        <w:tc>
          <w:tcPr>
            <w:tcW w:w="5959" w:type="dxa"/>
            <w:gridSpan w:val="3"/>
            <w:vMerge/>
            <w:vAlign w:val="center"/>
          </w:tcPr>
          <w:p w14:paraId="5057A307" w14:textId="77777777" w:rsidR="00010D7F" w:rsidRPr="0001291F" w:rsidRDefault="00010D7F" w:rsidP="00365A5E">
            <w:pPr>
              <w:pStyle w:val="ListParagraph"/>
              <w:spacing w:line="276" w:lineRule="auto"/>
              <w:ind w:left="0"/>
              <w:jc w:val="center"/>
              <w:rPr>
                <w:rFonts w:ascii="Arial" w:hAnsi="Arial" w:cs="Arial"/>
                <w:b/>
                <w:bCs/>
                <w:sz w:val="18"/>
                <w:szCs w:val="18"/>
                <w:lang w:val="en-US"/>
              </w:rPr>
            </w:pPr>
          </w:p>
        </w:tc>
        <w:tc>
          <w:tcPr>
            <w:tcW w:w="2824" w:type="dxa"/>
            <w:vAlign w:val="center"/>
          </w:tcPr>
          <w:p w14:paraId="4D1614FD" w14:textId="77777777" w:rsidR="00010D7F" w:rsidRPr="0001291F" w:rsidRDefault="00010D7F" w:rsidP="00365A5E">
            <w:pPr>
              <w:pStyle w:val="ListParagraph"/>
              <w:spacing w:line="276" w:lineRule="auto"/>
              <w:ind w:left="0"/>
              <w:jc w:val="center"/>
              <w:rPr>
                <w:rFonts w:ascii="Arial" w:hAnsi="Arial" w:cs="Arial"/>
                <w:b/>
                <w:bCs/>
                <w:sz w:val="18"/>
                <w:szCs w:val="18"/>
                <w:lang w:val="en-US"/>
              </w:rPr>
            </w:pPr>
            <w:r w:rsidRPr="0001291F">
              <w:rPr>
                <w:rFonts w:ascii="Arial" w:hAnsi="Arial" w:cs="Arial"/>
                <w:b/>
                <w:bCs/>
                <w:sz w:val="18"/>
                <w:szCs w:val="18"/>
                <w:lang w:val="en-US"/>
              </w:rPr>
              <w:t>Pokja Pemilihan</w:t>
            </w:r>
          </w:p>
        </w:tc>
        <w:tc>
          <w:tcPr>
            <w:tcW w:w="2268" w:type="dxa"/>
            <w:vAlign w:val="center"/>
          </w:tcPr>
          <w:p w14:paraId="633018C2" w14:textId="77777777" w:rsidR="00010D7F" w:rsidRPr="0001291F" w:rsidRDefault="00010D7F" w:rsidP="00365A5E">
            <w:pPr>
              <w:pStyle w:val="ListParagraph"/>
              <w:spacing w:line="276" w:lineRule="auto"/>
              <w:ind w:left="0"/>
              <w:jc w:val="center"/>
              <w:rPr>
                <w:rFonts w:ascii="Arial" w:hAnsi="Arial" w:cs="Arial"/>
                <w:b/>
                <w:bCs/>
                <w:sz w:val="18"/>
                <w:szCs w:val="18"/>
                <w:lang w:val="en-US"/>
              </w:rPr>
            </w:pPr>
            <w:r w:rsidRPr="0001291F">
              <w:rPr>
                <w:rFonts w:ascii="Arial" w:hAnsi="Arial" w:cs="Arial"/>
                <w:b/>
                <w:bCs/>
                <w:sz w:val="18"/>
                <w:szCs w:val="18"/>
                <w:lang w:val="en-US"/>
              </w:rPr>
              <w:t>Tim Pelaksana</w:t>
            </w:r>
          </w:p>
        </w:tc>
        <w:tc>
          <w:tcPr>
            <w:tcW w:w="2410" w:type="dxa"/>
            <w:vAlign w:val="center"/>
          </w:tcPr>
          <w:p w14:paraId="4732A511" w14:textId="77777777" w:rsidR="00010D7F" w:rsidRPr="0001291F" w:rsidRDefault="00010D7F" w:rsidP="00365A5E">
            <w:pPr>
              <w:pStyle w:val="ListParagraph"/>
              <w:spacing w:line="276" w:lineRule="auto"/>
              <w:ind w:left="0"/>
              <w:jc w:val="center"/>
              <w:rPr>
                <w:rFonts w:ascii="Arial" w:hAnsi="Arial" w:cs="Arial"/>
                <w:b/>
                <w:bCs/>
                <w:sz w:val="18"/>
                <w:szCs w:val="18"/>
              </w:rPr>
            </w:pPr>
            <w:r w:rsidRPr="0001291F">
              <w:rPr>
                <w:rFonts w:ascii="Arial" w:hAnsi="Arial" w:cs="Arial"/>
                <w:b/>
                <w:bCs/>
                <w:sz w:val="18"/>
                <w:szCs w:val="18"/>
              </w:rPr>
              <w:t>PPK</w:t>
            </w:r>
          </w:p>
        </w:tc>
      </w:tr>
      <w:tr w:rsidR="00010D7F" w:rsidRPr="00483466" w14:paraId="2DB45564" w14:textId="77777777" w:rsidTr="00365A5E">
        <w:trPr>
          <w:trHeight w:val="284"/>
        </w:trPr>
        <w:tc>
          <w:tcPr>
            <w:tcW w:w="573" w:type="dxa"/>
            <w:shd w:val="clear" w:color="auto" w:fill="D9D9D9" w:themeFill="background1" w:themeFillShade="D9"/>
            <w:vAlign w:val="center"/>
          </w:tcPr>
          <w:p w14:paraId="1C168061" w14:textId="77777777" w:rsidR="00010D7F" w:rsidRPr="0001291F" w:rsidRDefault="00010D7F" w:rsidP="00365A5E">
            <w:pPr>
              <w:pStyle w:val="ListParagraph"/>
              <w:spacing w:line="276" w:lineRule="auto"/>
              <w:ind w:left="0"/>
              <w:jc w:val="center"/>
              <w:rPr>
                <w:rFonts w:ascii="Arial" w:hAnsi="Arial" w:cs="Arial"/>
                <w:sz w:val="18"/>
                <w:szCs w:val="18"/>
              </w:rPr>
            </w:pPr>
            <w:r w:rsidRPr="0001291F">
              <w:rPr>
                <w:rFonts w:ascii="Arial" w:hAnsi="Arial" w:cs="Arial"/>
                <w:b/>
                <w:bCs/>
                <w:sz w:val="18"/>
                <w:szCs w:val="18"/>
              </w:rPr>
              <w:t>1.</w:t>
            </w:r>
          </w:p>
        </w:tc>
        <w:tc>
          <w:tcPr>
            <w:tcW w:w="13461" w:type="dxa"/>
            <w:gridSpan w:val="6"/>
            <w:shd w:val="clear" w:color="auto" w:fill="D9D9D9" w:themeFill="background1" w:themeFillShade="D9"/>
            <w:vAlign w:val="center"/>
          </w:tcPr>
          <w:p w14:paraId="2647DB49" w14:textId="77777777" w:rsidR="00010D7F" w:rsidRPr="0001291F" w:rsidRDefault="00010D7F" w:rsidP="00365A5E">
            <w:pPr>
              <w:pStyle w:val="ListParagraph"/>
              <w:spacing w:line="276" w:lineRule="auto"/>
              <w:ind w:left="0"/>
              <w:rPr>
                <w:rFonts w:ascii="Arial" w:hAnsi="Arial" w:cs="Arial"/>
                <w:sz w:val="18"/>
                <w:szCs w:val="18"/>
              </w:rPr>
            </w:pPr>
          </w:p>
        </w:tc>
      </w:tr>
      <w:tr w:rsidR="00B0094A" w:rsidRPr="00483466" w14:paraId="0925624E" w14:textId="77777777" w:rsidTr="00365A5E">
        <w:trPr>
          <w:trHeight w:val="284"/>
        </w:trPr>
        <w:tc>
          <w:tcPr>
            <w:tcW w:w="573" w:type="dxa"/>
            <w:vAlign w:val="center"/>
          </w:tcPr>
          <w:p w14:paraId="7A3C96F2"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0177B5E8"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Kode RUP</w:t>
            </w:r>
          </w:p>
        </w:tc>
        <w:tc>
          <w:tcPr>
            <w:tcW w:w="3686" w:type="dxa"/>
            <w:vAlign w:val="center"/>
          </w:tcPr>
          <w:p w14:paraId="688A3FA6" w14:textId="57A22CF5" w:rsidR="00B0094A" w:rsidRPr="0001291F" w:rsidRDefault="00570ACA" w:rsidP="00570ACA">
            <w:pPr>
              <w:jc w:val="both"/>
              <w:rPr>
                <w:rFonts w:ascii="Arial" w:hAnsi="Arial" w:cs="Arial"/>
                <w:sz w:val="18"/>
                <w:szCs w:val="18"/>
                <w:lang w:val="en-US"/>
              </w:rPr>
            </w:pPr>
            <w:r w:rsidRPr="0001291F">
              <w:rPr>
                <w:rFonts w:ascii="Arial" w:hAnsi="Arial" w:cs="Arial"/>
                <w:sz w:val="18"/>
                <w:szCs w:val="18"/>
                <w:lang w:val="en-US"/>
              </w:rPr>
              <w:t>{kode_rup}</w:t>
            </w:r>
          </w:p>
        </w:tc>
        <w:tc>
          <w:tcPr>
            <w:tcW w:w="2834" w:type="dxa"/>
            <w:gridSpan w:val="2"/>
            <w:vAlign w:val="center"/>
          </w:tcPr>
          <w:p w14:paraId="1AB8B041"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r w:rsidRPr="0001291F">
              <w:rPr>
                <w:rFonts w:ascii="Arial" w:hAnsi="Arial" w:cs="Arial"/>
                <w:b/>
                <w:bCs/>
                <w:sz w:val="18"/>
                <w:szCs w:val="18"/>
                <w:lang w:val="en-US"/>
              </w:rPr>
              <w:t xml:space="preserve"> </w:t>
            </w:r>
          </w:p>
        </w:tc>
        <w:tc>
          <w:tcPr>
            <w:tcW w:w="2268" w:type="dxa"/>
            <w:vAlign w:val="center"/>
          </w:tcPr>
          <w:p w14:paraId="3A4E709A"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410" w:type="dxa"/>
            <w:vAlign w:val="center"/>
          </w:tcPr>
          <w:p w14:paraId="6E428641"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5B8EBA41" w14:textId="77777777" w:rsidTr="00365A5E">
        <w:trPr>
          <w:trHeight w:val="284"/>
        </w:trPr>
        <w:tc>
          <w:tcPr>
            <w:tcW w:w="573" w:type="dxa"/>
            <w:vAlign w:val="center"/>
          </w:tcPr>
          <w:p w14:paraId="7A38F305"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75CFF8DB"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Metode Pemilihan</w:t>
            </w:r>
          </w:p>
        </w:tc>
        <w:tc>
          <w:tcPr>
            <w:tcW w:w="3686" w:type="dxa"/>
            <w:vAlign w:val="center"/>
          </w:tcPr>
          <w:p w14:paraId="468AD515" w14:textId="2C198ABE" w:rsidR="00B0094A" w:rsidRPr="0001291F" w:rsidRDefault="00570ACA" w:rsidP="00570ACA">
            <w:pPr>
              <w:jc w:val="both"/>
              <w:rPr>
                <w:rFonts w:ascii="Arial" w:hAnsi="Arial" w:cs="Arial"/>
                <w:sz w:val="18"/>
                <w:szCs w:val="18"/>
                <w:lang w:val="en-US"/>
              </w:rPr>
            </w:pPr>
            <w:r w:rsidRPr="0001291F">
              <w:rPr>
                <w:rFonts w:ascii="Arial" w:hAnsi="Arial" w:cs="Arial"/>
                <w:sz w:val="18"/>
                <w:szCs w:val="18"/>
                <w:lang w:val="en-US"/>
              </w:rPr>
              <w:t>{metode_pemilihan_front}</w:t>
            </w:r>
          </w:p>
        </w:tc>
        <w:tc>
          <w:tcPr>
            <w:tcW w:w="2834" w:type="dxa"/>
            <w:gridSpan w:val="2"/>
            <w:vAlign w:val="center"/>
          </w:tcPr>
          <w:p w14:paraId="571D5348"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1B10C408"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6D3D1655"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163492FA" w14:textId="77777777" w:rsidTr="00365A5E">
        <w:trPr>
          <w:trHeight w:val="284"/>
        </w:trPr>
        <w:tc>
          <w:tcPr>
            <w:tcW w:w="573" w:type="dxa"/>
            <w:vAlign w:val="center"/>
          </w:tcPr>
          <w:p w14:paraId="0D8C47BA"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59A86490"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Nama Paket</w:t>
            </w:r>
          </w:p>
        </w:tc>
        <w:tc>
          <w:tcPr>
            <w:tcW w:w="3686" w:type="dxa"/>
            <w:vAlign w:val="center"/>
          </w:tcPr>
          <w:p w14:paraId="2C26D8C8" w14:textId="24279534"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{nama_paket}</w:t>
            </w:r>
          </w:p>
        </w:tc>
        <w:tc>
          <w:tcPr>
            <w:tcW w:w="2834" w:type="dxa"/>
            <w:gridSpan w:val="2"/>
            <w:vAlign w:val="center"/>
          </w:tcPr>
          <w:p w14:paraId="69573CC8"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52C3B379"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38C91B99"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727B9D2B" w14:textId="77777777" w:rsidTr="00365A5E">
        <w:trPr>
          <w:trHeight w:val="284"/>
        </w:trPr>
        <w:tc>
          <w:tcPr>
            <w:tcW w:w="573" w:type="dxa"/>
            <w:vAlign w:val="center"/>
          </w:tcPr>
          <w:p w14:paraId="79F744DA"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1E195CB4"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Nama PPK</w:t>
            </w:r>
          </w:p>
        </w:tc>
        <w:tc>
          <w:tcPr>
            <w:tcW w:w="3686" w:type="dxa"/>
            <w:vAlign w:val="center"/>
          </w:tcPr>
          <w:p w14:paraId="4E062275" w14:textId="376910D7"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{nama_ppk}</w:t>
            </w:r>
          </w:p>
        </w:tc>
        <w:tc>
          <w:tcPr>
            <w:tcW w:w="2834" w:type="dxa"/>
            <w:gridSpan w:val="2"/>
            <w:vAlign w:val="center"/>
          </w:tcPr>
          <w:p w14:paraId="5C64BDC4" w14:textId="77777777" w:rsidR="00B0094A" w:rsidRPr="0001291F" w:rsidRDefault="00B0094A" w:rsidP="00B0094A">
            <w:pPr>
              <w:jc w:val="center"/>
              <w:rPr>
                <w:rFonts w:ascii="Arial" w:hAnsi="Arial" w:cs="Arial"/>
                <w:sz w:val="18"/>
                <w:szCs w:val="18"/>
              </w:rPr>
            </w:pPr>
          </w:p>
        </w:tc>
        <w:tc>
          <w:tcPr>
            <w:tcW w:w="2268" w:type="dxa"/>
            <w:vAlign w:val="center"/>
          </w:tcPr>
          <w:p w14:paraId="1FD0EB30" w14:textId="77777777" w:rsidR="00B0094A" w:rsidRPr="0001291F" w:rsidRDefault="00B0094A" w:rsidP="00B0094A">
            <w:pPr>
              <w:jc w:val="center"/>
              <w:rPr>
                <w:rFonts w:ascii="Arial" w:hAnsi="Arial" w:cs="Arial"/>
                <w:sz w:val="18"/>
                <w:szCs w:val="18"/>
                <w:lang w:val="en-US"/>
              </w:rPr>
            </w:pPr>
          </w:p>
        </w:tc>
        <w:tc>
          <w:tcPr>
            <w:tcW w:w="2410" w:type="dxa"/>
            <w:vAlign w:val="center"/>
          </w:tcPr>
          <w:p w14:paraId="2CDB41E4" w14:textId="77777777" w:rsidR="00B0094A" w:rsidRPr="0001291F" w:rsidRDefault="00B0094A" w:rsidP="00B0094A">
            <w:pPr>
              <w:pStyle w:val="ListParagraph"/>
              <w:spacing w:line="276" w:lineRule="auto"/>
              <w:ind w:left="0"/>
              <w:jc w:val="center"/>
              <w:rPr>
                <w:rFonts w:ascii="Arial" w:hAnsi="Arial" w:cs="Arial"/>
                <w:sz w:val="18"/>
                <w:szCs w:val="18"/>
              </w:rPr>
            </w:pPr>
          </w:p>
        </w:tc>
      </w:tr>
      <w:tr w:rsidR="00B0094A" w:rsidRPr="00483466" w14:paraId="169833DD" w14:textId="77777777" w:rsidTr="00365A5E">
        <w:trPr>
          <w:trHeight w:val="284"/>
        </w:trPr>
        <w:tc>
          <w:tcPr>
            <w:tcW w:w="573" w:type="dxa"/>
            <w:vAlign w:val="center"/>
          </w:tcPr>
          <w:p w14:paraId="0B49768E"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1C55E9D9"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Jabatan PPK</w:t>
            </w:r>
          </w:p>
        </w:tc>
        <w:tc>
          <w:tcPr>
            <w:tcW w:w="3686" w:type="dxa"/>
            <w:vAlign w:val="center"/>
          </w:tcPr>
          <w:p w14:paraId="26F8EF84" w14:textId="06719367"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{ppk}</w:t>
            </w:r>
            <w:r w:rsidR="0033490B">
              <w:rPr>
                <w:rFonts w:ascii="Arial" w:hAnsi="Arial" w:cs="Arial"/>
                <w:sz w:val="18"/>
                <w:szCs w:val="18"/>
                <w:lang w:val="en-US"/>
              </w:rPr>
              <w:t>,{gelar_ppk}</w:t>
            </w:r>
          </w:p>
        </w:tc>
        <w:tc>
          <w:tcPr>
            <w:tcW w:w="2834" w:type="dxa"/>
            <w:gridSpan w:val="2"/>
            <w:vAlign w:val="center"/>
          </w:tcPr>
          <w:p w14:paraId="370971F2"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00652656"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437C676A"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60261AB9" w14:textId="77777777" w:rsidTr="00365A5E">
        <w:trPr>
          <w:trHeight w:val="284"/>
        </w:trPr>
        <w:tc>
          <w:tcPr>
            <w:tcW w:w="573" w:type="dxa"/>
            <w:vAlign w:val="center"/>
          </w:tcPr>
          <w:p w14:paraId="680A6BCA"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72D621A9"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Jumlah Pagu</w:t>
            </w:r>
          </w:p>
        </w:tc>
        <w:tc>
          <w:tcPr>
            <w:tcW w:w="3686" w:type="dxa"/>
            <w:vAlign w:val="center"/>
          </w:tcPr>
          <w:p w14:paraId="1BD64536" w14:textId="2BDAC26D"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{nilai_pagu}</w:t>
            </w:r>
          </w:p>
        </w:tc>
        <w:tc>
          <w:tcPr>
            <w:tcW w:w="2834" w:type="dxa"/>
            <w:gridSpan w:val="2"/>
            <w:vAlign w:val="center"/>
          </w:tcPr>
          <w:p w14:paraId="0629E2FD"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0FF5CA7F"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636621A8"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0C6D5540" w14:textId="77777777" w:rsidTr="00365A5E">
        <w:trPr>
          <w:trHeight w:val="284"/>
        </w:trPr>
        <w:tc>
          <w:tcPr>
            <w:tcW w:w="573" w:type="dxa"/>
            <w:vAlign w:val="center"/>
          </w:tcPr>
          <w:p w14:paraId="30DC0C3E"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04CE629F"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Sumber Dana</w:t>
            </w:r>
          </w:p>
        </w:tc>
        <w:tc>
          <w:tcPr>
            <w:tcW w:w="3686" w:type="dxa"/>
            <w:vAlign w:val="center"/>
          </w:tcPr>
          <w:p w14:paraId="7CAA14CC" w14:textId="216578BE"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{sumber_dana}</w:t>
            </w:r>
          </w:p>
        </w:tc>
        <w:tc>
          <w:tcPr>
            <w:tcW w:w="2834" w:type="dxa"/>
            <w:gridSpan w:val="2"/>
            <w:vAlign w:val="center"/>
          </w:tcPr>
          <w:p w14:paraId="23ECC84D"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4DCD04EB"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4D428822"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35331D80" w14:textId="77777777" w:rsidTr="00365A5E">
        <w:trPr>
          <w:trHeight w:val="284"/>
        </w:trPr>
        <w:tc>
          <w:tcPr>
            <w:tcW w:w="573" w:type="dxa"/>
            <w:vAlign w:val="center"/>
          </w:tcPr>
          <w:p w14:paraId="596C2402"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24AE3D91"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Persentase PPN</w:t>
            </w:r>
          </w:p>
        </w:tc>
        <w:tc>
          <w:tcPr>
            <w:tcW w:w="3686" w:type="dxa"/>
            <w:vAlign w:val="center"/>
          </w:tcPr>
          <w:p w14:paraId="4B7C992D" w14:textId="1D33247E"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{persentase_ppn}</w:t>
            </w:r>
          </w:p>
        </w:tc>
        <w:tc>
          <w:tcPr>
            <w:tcW w:w="2834" w:type="dxa"/>
            <w:gridSpan w:val="2"/>
            <w:vAlign w:val="center"/>
          </w:tcPr>
          <w:p w14:paraId="060D215A"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40C5308B"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67E41CD6"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4CBE748E" w14:textId="77777777" w:rsidTr="00365A5E">
        <w:trPr>
          <w:trHeight w:val="284"/>
        </w:trPr>
        <w:tc>
          <w:tcPr>
            <w:tcW w:w="573" w:type="dxa"/>
            <w:vAlign w:val="center"/>
          </w:tcPr>
          <w:p w14:paraId="04FF9697"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5C40BF39"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Unit Organisasi</w:t>
            </w:r>
          </w:p>
        </w:tc>
        <w:tc>
          <w:tcPr>
            <w:tcW w:w="3686" w:type="dxa"/>
            <w:vAlign w:val="center"/>
          </w:tcPr>
          <w:p w14:paraId="3AF4D988" w14:textId="60BCDDBE"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{unit_organisasi}</w:t>
            </w:r>
          </w:p>
        </w:tc>
        <w:tc>
          <w:tcPr>
            <w:tcW w:w="2834" w:type="dxa"/>
            <w:gridSpan w:val="2"/>
            <w:vAlign w:val="center"/>
          </w:tcPr>
          <w:p w14:paraId="5E49F87E"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56CEDB8E"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58C9B1FF"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7A428ABA" w14:textId="77777777" w:rsidTr="00365A5E">
        <w:trPr>
          <w:trHeight w:val="284"/>
        </w:trPr>
        <w:tc>
          <w:tcPr>
            <w:tcW w:w="573" w:type="dxa"/>
            <w:vAlign w:val="center"/>
          </w:tcPr>
          <w:p w14:paraId="418A3B29"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6F0C69FC"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Direktorat Teknis</w:t>
            </w:r>
          </w:p>
        </w:tc>
        <w:tc>
          <w:tcPr>
            <w:tcW w:w="3686" w:type="dxa"/>
            <w:vAlign w:val="center"/>
          </w:tcPr>
          <w:p w14:paraId="4A4ADD6F" w14:textId="4C42B0CF"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w:t>
            </w:r>
            <w:r w:rsidR="00CF6BA4" w:rsidRPr="0001291F">
              <w:rPr>
                <w:rFonts w:ascii="Arial" w:hAnsi="Arial" w:cs="Arial"/>
                <w:sz w:val="18"/>
                <w:szCs w:val="18"/>
                <w:lang w:val="en-US"/>
              </w:rPr>
              <w:t>direktorat_teknis}</w:t>
            </w:r>
          </w:p>
        </w:tc>
        <w:tc>
          <w:tcPr>
            <w:tcW w:w="2834" w:type="dxa"/>
            <w:gridSpan w:val="2"/>
            <w:vAlign w:val="center"/>
          </w:tcPr>
          <w:p w14:paraId="351DD2F3"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54329622"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33B678BC"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743E4319" w14:textId="77777777" w:rsidTr="00365A5E">
        <w:trPr>
          <w:trHeight w:val="284"/>
        </w:trPr>
        <w:tc>
          <w:tcPr>
            <w:tcW w:w="573" w:type="dxa"/>
            <w:vAlign w:val="center"/>
          </w:tcPr>
          <w:p w14:paraId="65D0F7E1"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1CC26BC0"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Balai</w:t>
            </w:r>
          </w:p>
        </w:tc>
        <w:tc>
          <w:tcPr>
            <w:tcW w:w="3686" w:type="dxa"/>
            <w:vAlign w:val="center"/>
          </w:tcPr>
          <w:p w14:paraId="69AC65A3" w14:textId="7AF11140" w:rsidR="00B0094A" w:rsidRPr="0001291F" w:rsidRDefault="003A2345" w:rsidP="003A2345">
            <w:pPr>
              <w:rPr>
                <w:rFonts w:ascii="Arial" w:hAnsi="Arial" w:cs="Arial"/>
                <w:sz w:val="18"/>
                <w:szCs w:val="18"/>
                <w:lang w:val="en-US"/>
              </w:rPr>
            </w:pPr>
            <w:r w:rsidRPr="0001291F">
              <w:rPr>
                <w:rFonts w:ascii="Arial" w:hAnsi="Arial" w:cs="Arial"/>
                <w:sz w:val="18"/>
                <w:szCs w:val="18"/>
                <w:lang w:val="en-US"/>
              </w:rPr>
              <w:t>{balai}</w:t>
            </w:r>
          </w:p>
        </w:tc>
        <w:tc>
          <w:tcPr>
            <w:tcW w:w="2834" w:type="dxa"/>
            <w:gridSpan w:val="2"/>
            <w:vAlign w:val="center"/>
          </w:tcPr>
          <w:p w14:paraId="15C40399"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1BCAAED8"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49A25907"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7618E02B" w14:textId="77777777" w:rsidTr="00365A5E">
        <w:trPr>
          <w:trHeight w:val="284"/>
        </w:trPr>
        <w:tc>
          <w:tcPr>
            <w:tcW w:w="573" w:type="dxa"/>
            <w:vAlign w:val="center"/>
          </w:tcPr>
          <w:p w14:paraId="13A102F5"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22FB21A2"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Satker</w:t>
            </w:r>
          </w:p>
        </w:tc>
        <w:tc>
          <w:tcPr>
            <w:tcW w:w="3686" w:type="dxa"/>
            <w:vAlign w:val="center"/>
          </w:tcPr>
          <w:p w14:paraId="17461946" w14:textId="4CCBD2F3" w:rsidR="00B0094A" w:rsidRPr="0001291F" w:rsidRDefault="003A2345" w:rsidP="003A2345">
            <w:pPr>
              <w:rPr>
                <w:rFonts w:ascii="Arial" w:hAnsi="Arial" w:cs="Arial"/>
                <w:sz w:val="18"/>
                <w:szCs w:val="18"/>
                <w:lang w:val="en-US"/>
              </w:rPr>
            </w:pPr>
            <w:r w:rsidRPr="0001291F">
              <w:rPr>
                <w:rFonts w:ascii="Arial" w:hAnsi="Arial" w:cs="Arial"/>
                <w:sz w:val="18"/>
                <w:szCs w:val="18"/>
                <w:lang w:val="en-US"/>
              </w:rPr>
              <w:t>{satuan_kerja}</w:t>
            </w:r>
          </w:p>
        </w:tc>
        <w:tc>
          <w:tcPr>
            <w:tcW w:w="2834" w:type="dxa"/>
            <w:gridSpan w:val="2"/>
            <w:vAlign w:val="center"/>
          </w:tcPr>
          <w:p w14:paraId="7744489A"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11A2224D"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140A9C3F"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62490" w:rsidRPr="00483466" w14:paraId="6C17C1B7" w14:textId="77777777" w:rsidTr="00365A5E">
        <w:trPr>
          <w:trHeight w:val="284"/>
        </w:trPr>
        <w:tc>
          <w:tcPr>
            <w:tcW w:w="573" w:type="dxa"/>
            <w:vAlign w:val="center"/>
          </w:tcPr>
          <w:p w14:paraId="335CD62C"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0B9115E7"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BP2JK/TPBJK</w:t>
            </w:r>
          </w:p>
        </w:tc>
        <w:tc>
          <w:tcPr>
            <w:tcW w:w="3686" w:type="dxa"/>
            <w:vAlign w:val="center"/>
          </w:tcPr>
          <w:p w14:paraId="5801F012" w14:textId="14EA6F8A" w:rsidR="00362490" w:rsidRPr="0001291F" w:rsidRDefault="00362490" w:rsidP="00C00073">
            <w:pPr>
              <w:rPr>
                <w:rFonts w:ascii="Arial" w:hAnsi="Arial" w:cs="Arial"/>
                <w:sz w:val="18"/>
                <w:szCs w:val="18"/>
              </w:rPr>
            </w:pPr>
            <w:r w:rsidRPr="0001291F">
              <w:rPr>
                <w:rFonts w:ascii="Arial" w:hAnsi="Arial" w:cs="Arial"/>
                <w:sz w:val="18"/>
                <w:szCs w:val="18"/>
              </w:rPr>
              <w:t>Balai P2JK Wilayah Kalimantan Selatan</w:t>
            </w:r>
          </w:p>
        </w:tc>
        <w:tc>
          <w:tcPr>
            <w:tcW w:w="2834" w:type="dxa"/>
            <w:gridSpan w:val="2"/>
            <w:vAlign w:val="center"/>
          </w:tcPr>
          <w:p w14:paraId="5D63C25F" w14:textId="77777777" w:rsidR="00362490" w:rsidRPr="0001291F" w:rsidRDefault="00362490" w:rsidP="00362490">
            <w:pPr>
              <w:jc w:val="center"/>
              <w:rPr>
                <w:rFonts w:ascii="Arial" w:hAnsi="Arial" w:cs="Arial"/>
                <w:sz w:val="18"/>
                <w:szCs w:val="18"/>
              </w:rPr>
            </w:pPr>
            <w:r w:rsidRPr="0001291F">
              <w:rPr>
                <w:rFonts w:ascii="Arial" w:hAnsi="Arial" w:cs="Arial"/>
                <w:sz w:val="18"/>
                <w:szCs w:val="18"/>
              </w:rPr>
              <w:t>-</w:t>
            </w:r>
          </w:p>
        </w:tc>
        <w:tc>
          <w:tcPr>
            <w:tcW w:w="2268" w:type="dxa"/>
            <w:vAlign w:val="center"/>
          </w:tcPr>
          <w:p w14:paraId="57249C90" w14:textId="77777777" w:rsidR="00362490" w:rsidRPr="0001291F" w:rsidRDefault="00362490" w:rsidP="00362490">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3297294A" w14:textId="77777777"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62490" w:rsidRPr="00483466" w14:paraId="7DAC1EE8" w14:textId="77777777" w:rsidTr="00365A5E">
        <w:trPr>
          <w:trHeight w:val="284"/>
        </w:trPr>
        <w:tc>
          <w:tcPr>
            <w:tcW w:w="573" w:type="dxa"/>
            <w:vAlign w:val="center"/>
          </w:tcPr>
          <w:p w14:paraId="666F6E68"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5BEB7F65"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Jangka Waktu Pelaksanaan (hari kalender)</w:t>
            </w:r>
          </w:p>
        </w:tc>
        <w:tc>
          <w:tcPr>
            <w:tcW w:w="3686" w:type="dxa"/>
            <w:vAlign w:val="center"/>
          </w:tcPr>
          <w:p w14:paraId="748329F1" w14:textId="28F40B6F" w:rsidR="00362490" w:rsidRPr="0001291F" w:rsidRDefault="009D5612" w:rsidP="009D5612">
            <w:pPr>
              <w:rPr>
                <w:rFonts w:ascii="Arial" w:hAnsi="Arial" w:cs="Arial"/>
                <w:sz w:val="18"/>
                <w:szCs w:val="18"/>
                <w:lang w:val="en-US"/>
              </w:rPr>
            </w:pPr>
            <w:r w:rsidRPr="0001291F">
              <w:rPr>
                <w:rFonts w:ascii="Arial" w:hAnsi="Arial" w:cs="Arial"/>
                <w:sz w:val="18"/>
                <w:szCs w:val="18"/>
                <w:lang w:val="en-US"/>
              </w:rPr>
              <w:t>{jangka_waktu}</w:t>
            </w:r>
            <w:r w:rsidR="00E56440">
              <w:rPr>
                <w:rFonts w:ascii="Arial" w:hAnsi="Arial" w:cs="Arial"/>
                <w:sz w:val="18"/>
                <w:szCs w:val="18"/>
                <w:lang w:val="en-US"/>
              </w:rPr>
              <w:t xml:space="preserve"> hari</w:t>
            </w:r>
          </w:p>
        </w:tc>
        <w:tc>
          <w:tcPr>
            <w:tcW w:w="2834" w:type="dxa"/>
            <w:gridSpan w:val="2"/>
            <w:vAlign w:val="center"/>
          </w:tcPr>
          <w:p w14:paraId="66ED041A" w14:textId="77777777" w:rsidR="00362490" w:rsidRPr="0001291F" w:rsidRDefault="00362490" w:rsidP="00362490">
            <w:pPr>
              <w:jc w:val="center"/>
              <w:rPr>
                <w:rFonts w:ascii="Arial" w:hAnsi="Arial" w:cs="Arial"/>
                <w:sz w:val="18"/>
                <w:szCs w:val="18"/>
              </w:rPr>
            </w:pPr>
            <w:r w:rsidRPr="0001291F">
              <w:rPr>
                <w:rFonts w:ascii="Arial" w:hAnsi="Arial" w:cs="Arial"/>
                <w:sz w:val="18"/>
                <w:szCs w:val="18"/>
              </w:rPr>
              <w:t>-</w:t>
            </w:r>
          </w:p>
        </w:tc>
        <w:tc>
          <w:tcPr>
            <w:tcW w:w="2268" w:type="dxa"/>
            <w:vAlign w:val="center"/>
          </w:tcPr>
          <w:p w14:paraId="2DC33589" w14:textId="77777777" w:rsidR="00362490" w:rsidRPr="0001291F" w:rsidRDefault="00362490" w:rsidP="00362490">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34E98550" w14:textId="77777777"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62490" w:rsidRPr="00483466" w14:paraId="0B999D4A" w14:textId="77777777" w:rsidTr="00365A5E">
        <w:trPr>
          <w:trHeight w:val="284"/>
        </w:trPr>
        <w:tc>
          <w:tcPr>
            <w:tcW w:w="573" w:type="dxa"/>
            <w:vAlign w:val="center"/>
          </w:tcPr>
          <w:p w14:paraId="4F2AAA1C"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32CCC984"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Tahun Anggaran</w:t>
            </w:r>
          </w:p>
        </w:tc>
        <w:tc>
          <w:tcPr>
            <w:tcW w:w="3686" w:type="dxa"/>
            <w:vAlign w:val="center"/>
          </w:tcPr>
          <w:p w14:paraId="755BA285" w14:textId="0E555AE1" w:rsidR="00362490" w:rsidRPr="0001291F" w:rsidRDefault="009D5612" w:rsidP="009D5612">
            <w:pPr>
              <w:rPr>
                <w:rFonts w:ascii="Arial" w:hAnsi="Arial" w:cs="Arial"/>
                <w:sz w:val="18"/>
                <w:szCs w:val="18"/>
                <w:lang w:val="en-US"/>
              </w:rPr>
            </w:pPr>
            <w:r w:rsidRPr="0001291F">
              <w:rPr>
                <w:rFonts w:ascii="Arial" w:hAnsi="Arial" w:cs="Arial"/>
                <w:sz w:val="18"/>
                <w:szCs w:val="18"/>
                <w:lang w:val="en-US"/>
              </w:rPr>
              <w:t>{tahun_anggaran}</w:t>
            </w:r>
          </w:p>
        </w:tc>
        <w:tc>
          <w:tcPr>
            <w:tcW w:w="2834" w:type="dxa"/>
            <w:gridSpan w:val="2"/>
            <w:vAlign w:val="center"/>
          </w:tcPr>
          <w:p w14:paraId="5776B2CA" w14:textId="77777777" w:rsidR="00362490" w:rsidRPr="0001291F" w:rsidRDefault="00362490" w:rsidP="00362490">
            <w:pPr>
              <w:jc w:val="center"/>
              <w:rPr>
                <w:rFonts w:ascii="Arial" w:hAnsi="Arial" w:cs="Arial"/>
                <w:sz w:val="18"/>
                <w:szCs w:val="18"/>
              </w:rPr>
            </w:pPr>
            <w:r w:rsidRPr="0001291F">
              <w:rPr>
                <w:rFonts w:ascii="Arial" w:hAnsi="Arial" w:cs="Arial"/>
                <w:sz w:val="18"/>
                <w:szCs w:val="18"/>
              </w:rPr>
              <w:t>-</w:t>
            </w:r>
          </w:p>
        </w:tc>
        <w:tc>
          <w:tcPr>
            <w:tcW w:w="2268" w:type="dxa"/>
            <w:vAlign w:val="center"/>
          </w:tcPr>
          <w:p w14:paraId="7FB5CD90" w14:textId="77777777" w:rsidR="00362490" w:rsidRPr="0001291F" w:rsidRDefault="00362490" w:rsidP="00362490">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7C9C19E0" w14:textId="77777777"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62490" w:rsidRPr="003A6726" w14:paraId="556F813C" w14:textId="77777777" w:rsidTr="00365A5E">
        <w:trPr>
          <w:trHeight w:val="284"/>
        </w:trPr>
        <w:tc>
          <w:tcPr>
            <w:tcW w:w="573" w:type="dxa"/>
            <w:vAlign w:val="center"/>
          </w:tcPr>
          <w:p w14:paraId="1F33DD8D"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23C73082"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Lokasi Pekerjaan</w:t>
            </w:r>
          </w:p>
        </w:tc>
        <w:tc>
          <w:tcPr>
            <w:tcW w:w="3686" w:type="dxa"/>
            <w:vAlign w:val="center"/>
          </w:tcPr>
          <w:p w14:paraId="2B9CAD3D" w14:textId="7B8C0F93" w:rsidR="00362490" w:rsidRPr="0001291F" w:rsidRDefault="00362490" w:rsidP="009D5612">
            <w:pPr>
              <w:rPr>
                <w:rFonts w:ascii="Arial" w:hAnsi="Arial" w:cs="Arial"/>
                <w:sz w:val="18"/>
                <w:szCs w:val="18"/>
              </w:rPr>
            </w:pPr>
          </w:p>
        </w:tc>
        <w:tc>
          <w:tcPr>
            <w:tcW w:w="2834" w:type="dxa"/>
            <w:gridSpan w:val="2"/>
            <w:vAlign w:val="center"/>
          </w:tcPr>
          <w:p w14:paraId="34AED7F9" w14:textId="77777777" w:rsidR="00362490" w:rsidRPr="0001291F" w:rsidRDefault="00362490" w:rsidP="00362490">
            <w:pPr>
              <w:jc w:val="center"/>
              <w:rPr>
                <w:rFonts w:ascii="Arial" w:hAnsi="Arial" w:cs="Arial"/>
                <w:sz w:val="18"/>
                <w:szCs w:val="18"/>
              </w:rPr>
            </w:pPr>
            <w:r w:rsidRPr="0001291F">
              <w:rPr>
                <w:rFonts w:ascii="Arial" w:hAnsi="Arial" w:cs="Arial"/>
                <w:sz w:val="18"/>
                <w:szCs w:val="18"/>
              </w:rPr>
              <w:t>-</w:t>
            </w:r>
          </w:p>
        </w:tc>
        <w:tc>
          <w:tcPr>
            <w:tcW w:w="2268" w:type="dxa"/>
            <w:vAlign w:val="center"/>
          </w:tcPr>
          <w:p w14:paraId="32A04AFE" w14:textId="77777777" w:rsidR="00362490" w:rsidRPr="0001291F" w:rsidRDefault="00362490" w:rsidP="00362490">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4A69BC74" w14:textId="77777777"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DF327F" w:rsidRPr="003A6726" w14:paraId="67C07572" w14:textId="77777777" w:rsidTr="00365A5E">
        <w:trPr>
          <w:trHeight w:val="284"/>
        </w:trPr>
        <w:tc>
          <w:tcPr>
            <w:tcW w:w="573" w:type="dxa"/>
            <w:vAlign w:val="center"/>
          </w:tcPr>
          <w:p w14:paraId="40264E13" w14:textId="77777777" w:rsidR="00DF327F" w:rsidRPr="0001291F" w:rsidRDefault="00DF327F" w:rsidP="00362490">
            <w:pPr>
              <w:pStyle w:val="ListParagraph"/>
              <w:spacing w:line="276" w:lineRule="auto"/>
              <w:ind w:left="0"/>
              <w:jc w:val="center"/>
              <w:rPr>
                <w:rFonts w:ascii="Arial" w:hAnsi="Arial" w:cs="Arial"/>
                <w:sz w:val="18"/>
                <w:szCs w:val="18"/>
              </w:rPr>
            </w:pPr>
          </w:p>
        </w:tc>
        <w:tc>
          <w:tcPr>
            <w:tcW w:w="2263" w:type="dxa"/>
            <w:vAlign w:val="center"/>
          </w:tcPr>
          <w:p w14:paraId="188DF57D" w14:textId="14A03F9A" w:rsidR="00DF327F" w:rsidRPr="0001291F" w:rsidRDefault="00DF327F" w:rsidP="00362490">
            <w:pPr>
              <w:pStyle w:val="ListParagraph"/>
              <w:spacing w:line="276" w:lineRule="auto"/>
              <w:ind w:left="178"/>
              <w:rPr>
                <w:rFonts w:ascii="Arial" w:hAnsi="Arial" w:cs="Arial"/>
                <w:sz w:val="18"/>
                <w:szCs w:val="18"/>
                <w:lang w:val="en-US"/>
              </w:rPr>
            </w:pPr>
            <w:r w:rsidRPr="0001291F">
              <w:rPr>
                <w:rFonts w:ascii="Arial" w:hAnsi="Arial" w:cs="Arial"/>
                <w:sz w:val="18"/>
                <w:szCs w:val="18"/>
                <w:lang w:val="en-US"/>
              </w:rPr>
              <w:t>{lokasi_pekerjaan}</w:t>
            </w:r>
          </w:p>
        </w:tc>
        <w:tc>
          <w:tcPr>
            <w:tcW w:w="3686" w:type="dxa"/>
            <w:vAlign w:val="center"/>
          </w:tcPr>
          <w:p w14:paraId="190F73EF" w14:textId="77777777" w:rsidR="00DF327F" w:rsidRPr="0001291F" w:rsidRDefault="00DF327F" w:rsidP="009D5612">
            <w:pPr>
              <w:rPr>
                <w:rFonts w:ascii="Arial" w:hAnsi="Arial" w:cs="Arial"/>
                <w:sz w:val="18"/>
                <w:szCs w:val="18"/>
              </w:rPr>
            </w:pPr>
          </w:p>
        </w:tc>
        <w:tc>
          <w:tcPr>
            <w:tcW w:w="2834" w:type="dxa"/>
            <w:gridSpan w:val="2"/>
            <w:vAlign w:val="center"/>
          </w:tcPr>
          <w:p w14:paraId="00DF6228" w14:textId="77777777" w:rsidR="00DF327F" w:rsidRPr="0001291F" w:rsidRDefault="00DF327F" w:rsidP="00362490">
            <w:pPr>
              <w:jc w:val="center"/>
              <w:rPr>
                <w:rFonts w:ascii="Arial" w:hAnsi="Arial" w:cs="Arial"/>
                <w:sz w:val="18"/>
                <w:szCs w:val="18"/>
              </w:rPr>
            </w:pPr>
          </w:p>
        </w:tc>
        <w:tc>
          <w:tcPr>
            <w:tcW w:w="2268" w:type="dxa"/>
            <w:vAlign w:val="center"/>
          </w:tcPr>
          <w:p w14:paraId="14C55334" w14:textId="77777777" w:rsidR="00DF327F" w:rsidRPr="0001291F" w:rsidRDefault="00DF327F" w:rsidP="00362490">
            <w:pPr>
              <w:jc w:val="center"/>
              <w:rPr>
                <w:rFonts w:ascii="Arial" w:hAnsi="Arial" w:cs="Arial"/>
                <w:sz w:val="18"/>
                <w:szCs w:val="18"/>
              </w:rPr>
            </w:pPr>
          </w:p>
        </w:tc>
        <w:tc>
          <w:tcPr>
            <w:tcW w:w="2410" w:type="dxa"/>
            <w:vAlign w:val="center"/>
          </w:tcPr>
          <w:p w14:paraId="7115ADFB" w14:textId="77777777" w:rsidR="00DF327F" w:rsidRPr="0001291F" w:rsidRDefault="00DF327F" w:rsidP="00362490">
            <w:pPr>
              <w:pStyle w:val="ListParagraph"/>
              <w:spacing w:line="276" w:lineRule="auto"/>
              <w:ind w:left="0"/>
              <w:jc w:val="center"/>
              <w:rPr>
                <w:rFonts w:ascii="Arial" w:hAnsi="Arial" w:cs="Arial"/>
                <w:sz w:val="18"/>
                <w:szCs w:val="18"/>
              </w:rPr>
            </w:pPr>
          </w:p>
        </w:tc>
      </w:tr>
      <w:tr w:rsidR="00362490" w:rsidRPr="003A6726" w14:paraId="56B26FE3" w14:textId="77777777" w:rsidTr="00365A5E">
        <w:trPr>
          <w:trHeight w:val="284"/>
        </w:trPr>
        <w:tc>
          <w:tcPr>
            <w:tcW w:w="573" w:type="dxa"/>
            <w:vAlign w:val="center"/>
          </w:tcPr>
          <w:p w14:paraId="5565EC6E"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422C1B64"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Lingkup Pekerjaan</w:t>
            </w:r>
          </w:p>
        </w:tc>
        <w:tc>
          <w:tcPr>
            <w:tcW w:w="3686" w:type="dxa"/>
            <w:vAlign w:val="center"/>
          </w:tcPr>
          <w:p w14:paraId="3123A698" w14:textId="6124E062" w:rsidR="00362490" w:rsidRPr="0001291F" w:rsidRDefault="00362490" w:rsidP="00182C1F">
            <w:pPr>
              <w:pBdr>
                <w:top w:val="nil"/>
                <w:left w:val="nil"/>
                <w:bottom w:val="nil"/>
                <w:right w:val="nil"/>
                <w:between w:val="nil"/>
              </w:pBdr>
              <w:spacing w:line="276" w:lineRule="auto"/>
              <w:rPr>
                <w:rFonts w:ascii="Arial" w:hAnsi="Arial" w:cs="Arial"/>
                <w:sz w:val="18"/>
                <w:szCs w:val="18"/>
              </w:rPr>
            </w:pPr>
          </w:p>
        </w:tc>
        <w:tc>
          <w:tcPr>
            <w:tcW w:w="2834" w:type="dxa"/>
            <w:gridSpan w:val="2"/>
            <w:vAlign w:val="center"/>
          </w:tcPr>
          <w:p w14:paraId="3FBAD1D6" w14:textId="370F53B8"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c>
          <w:tcPr>
            <w:tcW w:w="2268" w:type="dxa"/>
            <w:vAlign w:val="center"/>
          </w:tcPr>
          <w:p w14:paraId="7D10D68E" w14:textId="70C738DE"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c>
          <w:tcPr>
            <w:tcW w:w="2410" w:type="dxa"/>
            <w:vAlign w:val="center"/>
          </w:tcPr>
          <w:p w14:paraId="0A04014C" w14:textId="3E30F30C"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96FFE" w:rsidRPr="00483466" w14:paraId="48CBCC38" w14:textId="77777777" w:rsidTr="00365A5E">
        <w:trPr>
          <w:trHeight w:val="284"/>
        </w:trPr>
        <w:tc>
          <w:tcPr>
            <w:tcW w:w="573" w:type="dxa"/>
            <w:vAlign w:val="center"/>
          </w:tcPr>
          <w:p w14:paraId="00305D3E" w14:textId="77777777" w:rsidR="00396FFE" w:rsidRPr="0001291F" w:rsidRDefault="00396FFE" w:rsidP="00362490">
            <w:pPr>
              <w:pStyle w:val="ListParagraph"/>
              <w:spacing w:line="276" w:lineRule="auto"/>
              <w:ind w:left="0"/>
              <w:jc w:val="center"/>
              <w:rPr>
                <w:rFonts w:ascii="Arial" w:hAnsi="Arial" w:cs="Arial"/>
                <w:sz w:val="18"/>
                <w:szCs w:val="18"/>
              </w:rPr>
            </w:pPr>
          </w:p>
        </w:tc>
        <w:tc>
          <w:tcPr>
            <w:tcW w:w="2263" w:type="dxa"/>
            <w:vAlign w:val="center"/>
          </w:tcPr>
          <w:p w14:paraId="5A75CDE4" w14:textId="77777777" w:rsidR="00396FFE" w:rsidRPr="0001291F" w:rsidRDefault="00396FFE" w:rsidP="00362490">
            <w:pPr>
              <w:pStyle w:val="ListParagraph"/>
              <w:spacing w:line="276" w:lineRule="auto"/>
              <w:ind w:left="178"/>
              <w:rPr>
                <w:rFonts w:ascii="Arial" w:hAnsi="Arial" w:cs="Arial"/>
                <w:sz w:val="18"/>
                <w:szCs w:val="18"/>
              </w:rPr>
            </w:pPr>
          </w:p>
        </w:tc>
        <w:tc>
          <w:tcPr>
            <w:tcW w:w="3686" w:type="dxa"/>
            <w:vAlign w:val="center"/>
          </w:tcPr>
          <w:p w14:paraId="746890C6" w14:textId="63C64DC6" w:rsidR="00396FFE" w:rsidRPr="0001291F" w:rsidRDefault="00180A08" w:rsidP="00180A08">
            <w:pPr>
              <w:pBdr>
                <w:top w:val="nil"/>
                <w:left w:val="nil"/>
                <w:bottom w:val="nil"/>
                <w:right w:val="nil"/>
                <w:between w:val="nil"/>
              </w:pBdr>
              <w:spacing w:line="276" w:lineRule="auto"/>
              <w:jc w:val="both"/>
              <w:rPr>
                <w:rFonts w:ascii="Arial" w:hAnsi="Arial" w:cs="Arial"/>
                <w:sz w:val="18"/>
                <w:szCs w:val="18"/>
                <w:lang w:val="en-US"/>
              </w:rPr>
            </w:pPr>
            <w:r w:rsidRPr="0001291F">
              <w:rPr>
                <w:rFonts w:ascii="Arial" w:hAnsi="Arial" w:cs="Arial"/>
                <w:sz w:val="18"/>
                <w:szCs w:val="18"/>
                <w:lang w:val="en-US"/>
              </w:rPr>
              <w:t>{lingkup_pekerjaan}</w:t>
            </w:r>
          </w:p>
        </w:tc>
        <w:tc>
          <w:tcPr>
            <w:tcW w:w="2834" w:type="dxa"/>
            <w:gridSpan w:val="2"/>
            <w:vAlign w:val="center"/>
          </w:tcPr>
          <w:p w14:paraId="6A86E833" w14:textId="77777777" w:rsidR="00396FFE" w:rsidRPr="0001291F" w:rsidRDefault="00396FFE" w:rsidP="00362490">
            <w:pPr>
              <w:pStyle w:val="ListParagraph"/>
              <w:spacing w:line="276" w:lineRule="auto"/>
              <w:ind w:left="0"/>
              <w:jc w:val="center"/>
              <w:rPr>
                <w:rFonts w:ascii="Arial" w:hAnsi="Arial" w:cs="Arial"/>
                <w:sz w:val="18"/>
                <w:szCs w:val="18"/>
              </w:rPr>
            </w:pPr>
          </w:p>
        </w:tc>
        <w:tc>
          <w:tcPr>
            <w:tcW w:w="2268" w:type="dxa"/>
            <w:vAlign w:val="center"/>
          </w:tcPr>
          <w:p w14:paraId="5486D880" w14:textId="77777777" w:rsidR="00396FFE" w:rsidRPr="0001291F" w:rsidRDefault="00396FFE" w:rsidP="00362490">
            <w:pPr>
              <w:pStyle w:val="ListParagraph"/>
              <w:spacing w:line="276" w:lineRule="auto"/>
              <w:ind w:left="0"/>
              <w:jc w:val="center"/>
              <w:rPr>
                <w:rFonts w:ascii="Arial" w:hAnsi="Arial" w:cs="Arial"/>
                <w:sz w:val="18"/>
                <w:szCs w:val="18"/>
              </w:rPr>
            </w:pPr>
          </w:p>
        </w:tc>
        <w:tc>
          <w:tcPr>
            <w:tcW w:w="2410" w:type="dxa"/>
            <w:vAlign w:val="center"/>
          </w:tcPr>
          <w:p w14:paraId="542C7686" w14:textId="77777777" w:rsidR="00396FFE" w:rsidRPr="0001291F" w:rsidRDefault="00396FFE" w:rsidP="00362490">
            <w:pPr>
              <w:pStyle w:val="ListParagraph"/>
              <w:spacing w:line="276" w:lineRule="auto"/>
              <w:ind w:left="0"/>
              <w:jc w:val="center"/>
              <w:rPr>
                <w:rFonts w:ascii="Arial" w:hAnsi="Arial" w:cs="Arial"/>
                <w:sz w:val="18"/>
                <w:szCs w:val="18"/>
              </w:rPr>
            </w:pPr>
          </w:p>
        </w:tc>
      </w:tr>
      <w:tr w:rsidR="00362490" w:rsidRPr="00483466" w14:paraId="18366337" w14:textId="77777777" w:rsidTr="00365A5E">
        <w:trPr>
          <w:trHeight w:val="284"/>
        </w:trPr>
        <w:tc>
          <w:tcPr>
            <w:tcW w:w="573" w:type="dxa"/>
            <w:shd w:val="clear" w:color="auto" w:fill="D9D9D9" w:themeFill="background1" w:themeFillShade="D9"/>
            <w:vAlign w:val="center"/>
          </w:tcPr>
          <w:p w14:paraId="44A84CDA" w14:textId="77777777" w:rsidR="00362490" w:rsidRPr="00483466" w:rsidRDefault="00362490" w:rsidP="00362490">
            <w:pPr>
              <w:pStyle w:val="ListParagraph"/>
              <w:spacing w:line="276" w:lineRule="auto"/>
              <w:ind w:left="0"/>
              <w:jc w:val="center"/>
              <w:rPr>
                <w:rFonts w:ascii="Arial" w:hAnsi="Arial" w:cs="Arial"/>
                <w:b/>
                <w:bCs/>
                <w:sz w:val="18"/>
                <w:szCs w:val="18"/>
                <w:highlight w:val="yellow"/>
              </w:rPr>
            </w:pPr>
            <w:r w:rsidRPr="00483466">
              <w:rPr>
                <w:rFonts w:ascii="Arial" w:hAnsi="Arial" w:cs="Arial"/>
                <w:b/>
                <w:bCs/>
                <w:sz w:val="18"/>
                <w:szCs w:val="18"/>
                <w:highlight w:val="yellow"/>
              </w:rPr>
              <w:t>2.</w:t>
            </w:r>
          </w:p>
        </w:tc>
        <w:tc>
          <w:tcPr>
            <w:tcW w:w="13461" w:type="dxa"/>
            <w:gridSpan w:val="6"/>
            <w:shd w:val="clear" w:color="auto" w:fill="D9D9D9" w:themeFill="background1" w:themeFillShade="D9"/>
            <w:vAlign w:val="center"/>
          </w:tcPr>
          <w:p w14:paraId="07991E91" w14:textId="77777777" w:rsidR="00362490" w:rsidRPr="00483466" w:rsidRDefault="00362490" w:rsidP="00362490">
            <w:pPr>
              <w:pStyle w:val="ListParagraph"/>
              <w:spacing w:line="276" w:lineRule="auto"/>
              <w:ind w:left="0"/>
              <w:rPr>
                <w:rFonts w:ascii="Arial" w:hAnsi="Arial" w:cs="Arial"/>
                <w:b/>
                <w:bCs/>
                <w:sz w:val="18"/>
                <w:szCs w:val="18"/>
                <w:highlight w:val="yellow"/>
              </w:rPr>
            </w:pPr>
            <w:r w:rsidRPr="00483466">
              <w:rPr>
                <w:rFonts w:ascii="Arial" w:hAnsi="Arial" w:cs="Arial"/>
                <w:b/>
                <w:bCs/>
                <w:sz w:val="18"/>
                <w:szCs w:val="18"/>
                <w:highlight w:val="yellow"/>
              </w:rPr>
              <w:t>Dokumen Pendukung</w:t>
            </w:r>
          </w:p>
        </w:tc>
      </w:tr>
      <w:tr w:rsidR="00362490" w:rsidRPr="00483466" w14:paraId="696D91E2" w14:textId="77777777" w:rsidTr="00365A5E">
        <w:trPr>
          <w:trHeight w:val="284"/>
        </w:trPr>
        <w:tc>
          <w:tcPr>
            <w:tcW w:w="573" w:type="dxa"/>
            <w:vAlign w:val="center"/>
          </w:tcPr>
          <w:p w14:paraId="7988F3D8"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3" w:type="dxa"/>
            <w:vAlign w:val="center"/>
          </w:tcPr>
          <w:p w14:paraId="15FF8E85"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Spesifikasi Teknis/KAK</w:t>
            </w:r>
          </w:p>
        </w:tc>
        <w:tc>
          <w:tcPr>
            <w:tcW w:w="3686" w:type="dxa"/>
            <w:vAlign w:val="center"/>
          </w:tcPr>
          <w:p w14:paraId="080B5146"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35398C73"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7BCDDD15"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23A76F82"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4E2C4490" w14:textId="77777777" w:rsidTr="00365A5E">
        <w:trPr>
          <w:trHeight w:val="284"/>
        </w:trPr>
        <w:tc>
          <w:tcPr>
            <w:tcW w:w="573" w:type="dxa"/>
            <w:vAlign w:val="center"/>
          </w:tcPr>
          <w:p w14:paraId="2B828C21"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4A469F96"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Gambar Teknis</w:t>
            </w:r>
          </w:p>
        </w:tc>
        <w:tc>
          <w:tcPr>
            <w:tcW w:w="3686" w:type="dxa"/>
            <w:vAlign w:val="center"/>
          </w:tcPr>
          <w:p w14:paraId="12650FEB"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4A20565B"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559DAC6F"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1CED1430"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04C7FF3B" w14:textId="77777777" w:rsidTr="00365A5E">
        <w:trPr>
          <w:trHeight w:val="284"/>
        </w:trPr>
        <w:tc>
          <w:tcPr>
            <w:tcW w:w="573" w:type="dxa"/>
            <w:vAlign w:val="center"/>
          </w:tcPr>
          <w:p w14:paraId="134F1AF6"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3" w:type="dxa"/>
            <w:vAlign w:val="center"/>
          </w:tcPr>
          <w:p w14:paraId="5CCA1041"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Analisis Produktivitas</w:t>
            </w:r>
          </w:p>
        </w:tc>
        <w:tc>
          <w:tcPr>
            <w:tcW w:w="3686" w:type="dxa"/>
            <w:vAlign w:val="center"/>
          </w:tcPr>
          <w:p w14:paraId="4EDE72FE"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46EE4AE5"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3EBC1E1D"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51DC2017"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769E8084" w14:textId="77777777" w:rsidTr="00365A5E">
        <w:trPr>
          <w:trHeight w:val="284"/>
        </w:trPr>
        <w:tc>
          <w:tcPr>
            <w:tcW w:w="573" w:type="dxa"/>
            <w:vAlign w:val="center"/>
          </w:tcPr>
          <w:p w14:paraId="07972AFE"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3" w:type="dxa"/>
            <w:vAlign w:val="center"/>
          </w:tcPr>
          <w:p w14:paraId="4D58FA5C"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 xml:space="preserve">Pagu Anggaran </w:t>
            </w:r>
          </w:p>
          <w:p w14:paraId="69897C14" w14:textId="77777777" w:rsidR="00362490" w:rsidRPr="00483466" w:rsidRDefault="00362490" w:rsidP="00362490">
            <w:pPr>
              <w:spacing w:line="276" w:lineRule="auto"/>
              <w:ind w:left="178"/>
              <w:rPr>
                <w:rFonts w:ascii="Arial" w:hAnsi="Arial" w:cs="Arial"/>
                <w:sz w:val="18"/>
                <w:szCs w:val="18"/>
                <w:highlight w:val="yellow"/>
              </w:rPr>
            </w:pPr>
            <w:r w:rsidRPr="00483466">
              <w:rPr>
                <w:rFonts w:ascii="Arial" w:hAnsi="Arial" w:cs="Arial"/>
                <w:sz w:val="18"/>
                <w:szCs w:val="18"/>
                <w:highlight w:val="yellow"/>
              </w:rPr>
              <w:t>RAB/HPP/EE</w:t>
            </w:r>
          </w:p>
        </w:tc>
        <w:tc>
          <w:tcPr>
            <w:tcW w:w="3686" w:type="dxa"/>
            <w:vAlign w:val="center"/>
          </w:tcPr>
          <w:p w14:paraId="5A69F13E"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2D58B988"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3FD2605C"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04C78DFB"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281296CD" w14:textId="77777777" w:rsidTr="00365A5E">
        <w:trPr>
          <w:trHeight w:val="284"/>
        </w:trPr>
        <w:tc>
          <w:tcPr>
            <w:tcW w:w="573" w:type="dxa"/>
            <w:vAlign w:val="center"/>
          </w:tcPr>
          <w:p w14:paraId="39B539D8"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3" w:type="dxa"/>
            <w:vAlign w:val="center"/>
          </w:tcPr>
          <w:p w14:paraId="7878F0E7"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Pekerjaan Lain-lain</w:t>
            </w:r>
          </w:p>
        </w:tc>
        <w:tc>
          <w:tcPr>
            <w:tcW w:w="3686" w:type="dxa"/>
            <w:vAlign w:val="center"/>
          </w:tcPr>
          <w:p w14:paraId="52BEBB2A"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rPr>
              <w:t>-</w:t>
            </w:r>
          </w:p>
        </w:tc>
        <w:tc>
          <w:tcPr>
            <w:tcW w:w="2834" w:type="dxa"/>
            <w:gridSpan w:val="2"/>
            <w:vAlign w:val="center"/>
          </w:tcPr>
          <w:p w14:paraId="7A1F0DCD"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rPr>
              <w:t>-</w:t>
            </w:r>
          </w:p>
        </w:tc>
        <w:tc>
          <w:tcPr>
            <w:tcW w:w="2268" w:type="dxa"/>
            <w:vAlign w:val="center"/>
          </w:tcPr>
          <w:p w14:paraId="14615F9F"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rPr>
              <w:t>-</w:t>
            </w:r>
          </w:p>
        </w:tc>
        <w:tc>
          <w:tcPr>
            <w:tcW w:w="2410" w:type="dxa"/>
            <w:vAlign w:val="center"/>
          </w:tcPr>
          <w:p w14:paraId="769E0AD5"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189CEA17" w14:textId="77777777" w:rsidTr="00365A5E">
        <w:trPr>
          <w:trHeight w:val="284"/>
        </w:trPr>
        <w:tc>
          <w:tcPr>
            <w:tcW w:w="573" w:type="dxa"/>
            <w:vAlign w:val="center"/>
          </w:tcPr>
          <w:p w14:paraId="6C2FEF0B"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05F25829"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RK SMKK</w:t>
            </w:r>
          </w:p>
        </w:tc>
        <w:tc>
          <w:tcPr>
            <w:tcW w:w="3686" w:type="dxa"/>
            <w:vAlign w:val="center"/>
          </w:tcPr>
          <w:p w14:paraId="3D2CC462"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7976B2DF"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59B91BF5"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2D726517"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2756211E" w14:textId="77777777" w:rsidTr="00365A5E">
        <w:trPr>
          <w:trHeight w:val="284"/>
        </w:trPr>
        <w:tc>
          <w:tcPr>
            <w:tcW w:w="573" w:type="dxa"/>
            <w:vAlign w:val="center"/>
          </w:tcPr>
          <w:p w14:paraId="56CD39D0"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1A2FC904"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Metode Kerja</w:t>
            </w:r>
          </w:p>
        </w:tc>
        <w:tc>
          <w:tcPr>
            <w:tcW w:w="3686" w:type="dxa"/>
            <w:vAlign w:val="center"/>
          </w:tcPr>
          <w:p w14:paraId="363F59DF"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37679B6D"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1CC26F27"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6A2EFABD"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55896C97" w14:textId="77777777" w:rsidTr="00365A5E">
        <w:trPr>
          <w:trHeight w:val="284"/>
        </w:trPr>
        <w:tc>
          <w:tcPr>
            <w:tcW w:w="573" w:type="dxa"/>
            <w:vAlign w:val="center"/>
          </w:tcPr>
          <w:p w14:paraId="2E414A6D"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19D0F8DD"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Analisis HSD</w:t>
            </w:r>
          </w:p>
        </w:tc>
        <w:tc>
          <w:tcPr>
            <w:tcW w:w="3686" w:type="dxa"/>
            <w:vAlign w:val="center"/>
          </w:tcPr>
          <w:p w14:paraId="00E7F1C8"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5D3341AC" w14:textId="33B65544"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8" w:type="dxa"/>
            <w:vAlign w:val="center"/>
          </w:tcPr>
          <w:p w14:paraId="126B5049" w14:textId="3CFF92FA"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410" w:type="dxa"/>
            <w:vAlign w:val="center"/>
          </w:tcPr>
          <w:p w14:paraId="39F3B592" w14:textId="2CF1380A" w:rsidR="00362490" w:rsidRPr="00483466" w:rsidRDefault="00362490" w:rsidP="00362490">
            <w:pPr>
              <w:pStyle w:val="ListParagraph"/>
              <w:spacing w:line="276" w:lineRule="auto"/>
              <w:ind w:left="0"/>
              <w:jc w:val="center"/>
              <w:rPr>
                <w:rFonts w:ascii="Arial" w:hAnsi="Arial" w:cs="Arial"/>
                <w:sz w:val="18"/>
                <w:szCs w:val="18"/>
                <w:highlight w:val="yellow"/>
              </w:rPr>
            </w:pPr>
          </w:p>
        </w:tc>
      </w:tr>
      <w:tr w:rsidR="00362490" w:rsidRPr="00483466" w14:paraId="704785A1" w14:textId="77777777" w:rsidTr="00365A5E">
        <w:trPr>
          <w:trHeight w:val="284"/>
        </w:trPr>
        <w:tc>
          <w:tcPr>
            <w:tcW w:w="573" w:type="dxa"/>
            <w:shd w:val="clear" w:color="auto" w:fill="D9D9D9" w:themeFill="background1" w:themeFillShade="D9"/>
            <w:vAlign w:val="center"/>
          </w:tcPr>
          <w:p w14:paraId="1417D2CC"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b/>
                <w:bCs/>
                <w:sz w:val="18"/>
                <w:szCs w:val="18"/>
                <w:highlight w:val="yellow"/>
                <w:lang w:val="en-US"/>
              </w:rPr>
              <w:t>3.</w:t>
            </w:r>
          </w:p>
        </w:tc>
        <w:tc>
          <w:tcPr>
            <w:tcW w:w="13461" w:type="dxa"/>
            <w:gridSpan w:val="6"/>
            <w:shd w:val="clear" w:color="auto" w:fill="D9D9D9" w:themeFill="background1" w:themeFillShade="D9"/>
            <w:vAlign w:val="center"/>
          </w:tcPr>
          <w:p w14:paraId="70FE8BD6" w14:textId="77777777" w:rsidR="00362490" w:rsidRPr="00483466" w:rsidRDefault="00362490" w:rsidP="00362490">
            <w:pPr>
              <w:pStyle w:val="ListParagraph"/>
              <w:spacing w:line="276" w:lineRule="auto"/>
              <w:ind w:left="0"/>
              <w:rPr>
                <w:rFonts w:ascii="Arial" w:hAnsi="Arial" w:cs="Arial"/>
                <w:b/>
                <w:bCs/>
                <w:sz w:val="18"/>
                <w:szCs w:val="18"/>
                <w:highlight w:val="yellow"/>
              </w:rPr>
            </w:pPr>
            <w:r w:rsidRPr="00483466">
              <w:rPr>
                <w:rFonts w:ascii="Arial" w:hAnsi="Arial" w:cs="Arial"/>
                <w:b/>
                <w:bCs/>
                <w:sz w:val="18"/>
                <w:szCs w:val="18"/>
                <w:highlight w:val="yellow"/>
              </w:rPr>
              <w:t>Item Pekerjaan</w:t>
            </w:r>
          </w:p>
        </w:tc>
      </w:tr>
      <w:tr w:rsidR="00362490" w:rsidRPr="00483466" w14:paraId="57353106" w14:textId="77777777" w:rsidTr="00365A5E">
        <w:trPr>
          <w:trHeight w:val="284"/>
        </w:trPr>
        <w:tc>
          <w:tcPr>
            <w:tcW w:w="573" w:type="dxa"/>
            <w:vAlign w:val="center"/>
          </w:tcPr>
          <w:p w14:paraId="02DE591E"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270D8F78" w14:textId="77777777" w:rsidR="00362490" w:rsidRPr="00483466" w:rsidRDefault="00362490" w:rsidP="00362490">
            <w:pPr>
              <w:pStyle w:val="ListParagraph"/>
              <w:spacing w:line="276" w:lineRule="auto"/>
              <w:ind w:left="0"/>
              <w:rPr>
                <w:rFonts w:ascii="Arial" w:hAnsi="Arial" w:cs="Arial"/>
                <w:sz w:val="18"/>
                <w:szCs w:val="18"/>
                <w:highlight w:val="yellow"/>
                <w:lang w:val="en-US"/>
              </w:rPr>
            </w:pPr>
          </w:p>
        </w:tc>
        <w:tc>
          <w:tcPr>
            <w:tcW w:w="3686" w:type="dxa"/>
            <w:vAlign w:val="center"/>
          </w:tcPr>
          <w:p w14:paraId="4E45B195"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62BA7A71"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26F82EAC"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1A234C5C"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25C1114A" w14:textId="77777777" w:rsidTr="00365A5E">
        <w:trPr>
          <w:trHeight w:val="284"/>
        </w:trPr>
        <w:tc>
          <w:tcPr>
            <w:tcW w:w="573" w:type="dxa"/>
            <w:shd w:val="clear" w:color="auto" w:fill="D9D9D9" w:themeFill="background1" w:themeFillShade="D9"/>
            <w:vAlign w:val="center"/>
          </w:tcPr>
          <w:p w14:paraId="2EA69796" w14:textId="77777777" w:rsidR="00362490" w:rsidRPr="00483466" w:rsidRDefault="00362490" w:rsidP="00362490">
            <w:pPr>
              <w:pStyle w:val="ListParagraph"/>
              <w:spacing w:line="276" w:lineRule="auto"/>
              <w:ind w:left="0"/>
              <w:jc w:val="center"/>
              <w:rPr>
                <w:rFonts w:ascii="Arial" w:hAnsi="Arial" w:cs="Arial"/>
                <w:b/>
                <w:bCs/>
                <w:sz w:val="18"/>
                <w:szCs w:val="18"/>
                <w:highlight w:val="yellow"/>
                <w:lang w:val="en-US"/>
              </w:rPr>
            </w:pPr>
            <w:r w:rsidRPr="00483466">
              <w:rPr>
                <w:rFonts w:ascii="Arial" w:hAnsi="Arial" w:cs="Arial"/>
                <w:b/>
                <w:bCs/>
                <w:sz w:val="18"/>
                <w:szCs w:val="18"/>
                <w:highlight w:val="yellow"/>
                <w:lang w:val="en-US"/>
              </w:rPr>
              <w:t>4.</w:t>
            </w:r>
          </w:p>
        </w:tc>
        <w:tc>
          <w:tcPr>
            <w:tcW w:w="2263" w:type="dxa"/>
            <w:shd w:val="clear" w:color="auto" w:fill="D9D9D9" w:themeFill="background1" w:themeFillShade="D9"/>
            <w:vAlign w:val="center"/>
          </w:tcPr>
          <w:p w14:paraId="48121841" w14:textId="77777777" w:rsidR="00362490" w:rsidRPr="00483466" w:rsidRDefault="00362490" w:rsidP="00362490">
            <w:pPr>
              <w:pStyle w:val="ListParagraph"/>
              <w:spacing w:line="276" w:lineRule="auto"/>
              <w:ind w:left="0"/>
              <w:rPr>
                <w:rFonts w:ascii="Arial" w:hAnsi="Arial" w:cs="Arial"/>
                <w:b/>
                <w:bCs/>
                <w:sz w:val="18"/>
                <w:szCs w:val="18"/>
                <w:highlight w:val="yellow"/>
                <w:lang w:val="en-US"/>
              </w:rPr>
            </w:pPr>
            <w:r w:rsidRPr="00483466">
              <w:rPr>
                <w:rFonts w:ascii="Arial" w:hAnsi="Arial" w:cs="Arial"/>
                <w:b/>
                <w:bCs/>
                <w:sz w:val="18"/>
                <w:szCs w:val="18"/>
                <w:highlight w:val="yellow"/>
                <w:lang w:val="en-US"/>
              </w:rPr>
              <w:t>Rekapitulasi</w:t>
            </w:r>
          </w:p>
        </w:tc>
        <w:tc>
          <w:tcPr>
            <w:tcW w:w="11198" w:type="dxa"/>
            <w:gridSpan w:val="5"/>
            <w:shd w:val="clear" w:color="auto" w:fill="D9D9D9" w:themeFill="background1" w:themeFillShade="D9"/>
            <w:vAlign w:val="center"/>
          </w:tcPr>
          <w:p w14:paraId="79394961" w14:textId="77777777" w:rsidR="00362490" w:rsidRPr="00483466" w:rsidRDefault="00362490" w:rsidP="00362490">
            <w:pPr>
              <w:pStyle w:val="ListParagraph"/>
              <w:spacing w:line="276" w:lineRule="auto"/>
              <w:ind w:left="0"/>
              <w:jc w:val="center"/>
              <w:rPr>
                <w:rFonts w:ascii="Arial" w:hAnsi="Arial" w:cs="Arial"/>
                <w:b/>
                <w:bCs/>
                <w:sz w:val="18"/>
                <w:szCs w:val="18"/>
                <w:highlight w:val="yellow"/>
              </w:rPr>
            </w:pPr>
          </w:p>
        </w:tc>
      </w:tr>
      <w:tr w:rsidR="00362490" w:rsidRPr="00483466" w14:paraId="7723A6E8" w14:textId="77777777" w:rsidTr="00365A5E">
        <w:trPr>
          <w:trHeight w:val="284"/>
        </w:trPr>
        <w:tc>
          <w:tcPr>
            <w:tcW w:w="573" w:type="dxa"/>
            <w:vAlign w:val="center"/>
          </w:tcPr>
          <w:p w14:paraId="7AC111E1"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5BD7E850"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Tenaga Kerja</w:t>
            </w:r>
          </w:p>
        </w:tc>
        <w:tc>
          <w:tcPr>
            <w:tcW w:w="3686" w:type="dxa"/>
            <w:vAlign w:val="center"/>
          </w:tcPr>
          <w:p w14:paraId="04F81D68"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3D8CD82D" w14:textId="7854014A" w:rsidR="00362490" w:rsidRPr="00483466" w:rsidRDefault="00362490" w:rsidP="00362490">
            <w:pPr>
              <w:jc w:val="center"/>
              <w:rPr>
                <w:rFonts w:ascii="Arial" w:hAnsi="Arial" w:cs="Arial"/>
                <w:sz w:val="18"/>
                <w:szCs w:val="18"/>
                <w:highlight w:val="yellow"/>
                <w:lang w:val="en-US"/>
              </w:rPr>
            </w:pPr>
            <w:r w:rsidRPr="00483466">
              <w:rPr>
                <w:rFonts w:ascii="Arial" w:hAnsi="Arial" w:cs="Arial"/>
                <w:sz w:val="18"/>
                <w:szCs w:val="18"/>
                <w:highlight w:val="yellow"/>
                <w:lang w:val="en-US"/>
              </w:rPr>
              <w:t>-</w:t>
            </w:r>
          </w:p>
        </w:tc>
        <w:tc>
          <w:tcPr>
            <w:tcW w:w="2268" w:type="dxa"/>
            <w:vAlign w:val="center"/>
          </w:tcPr>
          <w:p w14:paraId="5F4E156E" w14:textId="4495DA2F"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lang w:val="en-US"/>
              </w:rPr>
              <w:t>-</w:t>
            </w:r>
          </w:p>
        </w:tc>
        <w:tc>
          <w:tcPr>
            <w:tcW w:w="2410" w:type="dxa"/>
            <w:vAlign w:val="center"/>
          </w:tcPr>
          <w:p w14:paraId="51990A0E" w14:textId="06EFFFC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lang w:val="en-US"/>
              </w:rPr>
              <w:t>-</w:t>
            </w:r>
          </w:p>
        </w:tc>
      </w:tr>
      <w:tr w:rsidR="00362490" w:rsidRPr="00483466" w14:paraId="75CF2B34" w14:textId="77777777" w:rsidTr="00365A5E">
        <w:trPr>
          <w:trHeight w:val="284"/>
        </w:trPr>
        <w:tc>
          <w:tcPr>
            <w:tcW w:w="573" w:type="dxa"/>
            <w:vAlign w:val="center"/>
          </w:tcPr>
          <w:p w14:paraId="2DC6FABC"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458DB9DD"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Peralatan</w:t>
            </w:r>
          </w:p>
        </w:tc>
        <w:tc>
          <w:tcPr>
            <w:tcW w:w="3686" w:type="dxa"/>
            <w:vAlign w:val="center"/>
          </w:tcPr>
          <w:p w14:paraId="69203CA2"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14C2FB88" w14:textId="23E5DA65"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lang w:val="en-US"/>
              </w:rPr>
              <w:t>-</w:t>
            </w:r>
          </w:p>
        </w:tc>
        <w:tc>
          <w:tcPr>
            <w:tcW w:w="2268" w:type="dxa"/>
            <w:vAlign w:val="center"/>
          </w:tcPr>
          <w:p w14:paraId="17383A5E" w14:textId="43F81461"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lang w:val="en-US"/>
              </w:rPr>
              <w:t>-</w:t>
            </w:r>
          </w:p>
        </w:tc>
        <w:tc>
          <w:tcPr>
            <w:tcW w:w="2410" w:type="dxa"/>
            <w:vAlign w:val="center"/>
          </w:tcPr>
          <w:p w14:paraId="6323F732" w14:textId="1F32B63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lang w:val="en-US"/>
              </w:rPr>
              <w:t>-</w:t>
            </w:r>
          </w:p>
        </w:tc>
      </w:tr>
      <w:tr w:rsidR="00362490" w:rsidRPr="00483466" w14:paraId="11777C8F" w14:textId="77777777" w:rsidTr="00365A5E">
        <w:trPr>
          <w:trHeight w:val="284"/>
        </w:trPr>
        <w:tc>
          <w:tcPr>
            <w:tcW w:w="573" w:type="dxa"/>
            <w:vAlign w:val="center"/>
          </w:tcPr>
          <w:p w14:paraId="27B95544"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0C08D06C"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Material</w:t>
            </w:r>
          </w:p>
        </w:tc>
        <w:tc>
          <w:tcPr>
            <w:tcW w:w="3686" w:type="dxa"/>
            <w:vAlign w:val="center"/>
          </w:tcPr>
          <w:p w14:paraId="493073FC"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62DE5F97" w14:textId="778521D0"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lang w:val="en-US"/>
              </w:rPr>
              <w:t>-</w:t>
            </w:r>
          </w:p>
        </w:tc>
        <w:tc>
          <w:tcPr>
            <w:tcW w:w="2268" w:type="dxa"/>
            <w:vAlign w:val="center"/>
          </w:tcPr>
          <w:p w14:paraId="080603EB" w14:textId="496F0D7E"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lang w:val="en-US"/>
              </w:rPr>
              <w:t>-</w:t>
            </w:r>
          </w:p>
        </w:tc>
        <w:tc>
          <w:tcPr>
            <w:tcW w:w="2410" w:type="dxa"/>
            <w:vAlign w:val="center"/>
          </w:tcPr>
          <w:p w14:paraId="69D0FC9A" w14:textId="44656806"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lang w:val="en-US"/>
              </w:rPr>
              <w:t>-</w:t>
            </w:r>
          </w:p>
        </w:tc>
      </w:tr>
      <w:tr w:rsidR="00362490" w:rsidRPr="00483466" w14:paraId="19628041" w14:textId="77777777" w:rsidTr="00365A5E">
        <w:trPr>
          <w:trHeight w:val="284"/>
        </w:trPr>
        <w:tc>
          <w:tcPr>
            <w:tcW w:w="573" w:type="dxa"/>
            <w:vAlign w:val="center"/>
          </w:tcPr>
          <w:p w14:paraId="2FF240E8"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7BB0DEA4"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SMKK</w:t>
            </w:r>
          </w:p>
        </w:tc>
        <w:tc>
          <w:tcPr>
            <w:tcW w:w="3686" w:type="dxa"/>
            <w:vAlign w:val="center"/>
          </w:tcPr>
          <w:p w14:paraId="4B5A3C07"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5FBDBB86"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0CCFDB80"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1D246C7C"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bl>
    <w:p w14:paraId="72DF01B8" w14:textId="77777777" w:rsidR="00010D7F" w:rsidRPr="00483466" w:rsidRDefault="00010D7F" w:rsidP="00010D7F">
      <w:pPr>
        <w:pBdr>
          <w:top w:val="nil"/>
          <w:left w:val="nil"/>
          <w:bottom w:val="nil"/>
          <w:right w:val="nil"/>
          <w:between w:val="nil"/>
        </w:pBdr>
        <w:spacing w:line="276" w:lineRule="auto"/>
        <w:ind w:left="284"/>
        <w:jc w:val="both"/>
        <w:rPr>
          <w:rFonts w:ascii="Arial" w:eastAsia="Arial" w:hAnsi="Arial" w:cs="Arial"/>
          <w:i/>
          <w:iCs/>
          <w:sz w:val="18"/>
          <w:szCs w:val="18"/>
          <w:highlight w:val="yellow"/>
        </w:rPr>
      </w:pPr>
    </w:p>
    <w:tbl>
      <w:tblPr>
        <w:tblStyle w:val="TableGrid"/>
        <w:tblW w:w="15392" w:type="dxa"/>
        <w:tblInd w:w="-572" w:type="dxa"/>
        <w:tblLayout w:type="fixed"/>
        <w:tblLook w:val="04A0" w:firstRow="1" w:lastRow="0" w:firstColumn="1" w:lastColumn="0" w:noHBand="0" w:noVBand="1"/>
      </w:tblPr>
      <w:tblGrid>
        <w:gridCol w:w="568"/>
        <w:gridCol w:w="2835"/>
        <w:gridCol w:w="3401"/>
        <w:gridCol w:w="1609"/>
        <w:gridCol w:w="1749"/>
        <w:gridCol w:w="1745"/>
        <w:gridCol w:w="1701"/>
        <w:gridCol w:w="1784"/>
      </w:tblGrid>
      <w:tr w:rsidR="00010D7F" w:rsidRPr="00483466" w14:paraId="67047623" w14:textId="77777777" w:rsidTr="00365A5E">
        <w:trPr>
          <w:trHeight w:val="284"/>
        </w:trPr>
        <w:tc>
          <w:tcPr>
            <w:tcW w:w="568" w:type="dxa"/>
            <w:shd w:val="clear" w:color="auto" w:fill="D9D9D9" w:themeFill="background1" w:themeFillShade="D9"/>
            <w:vAlign w:val="center"/>
          </w:tcPr>
          <w:p w14:paraId="7051F450" w14:textId="77777777" w:rsidR="00010D7F" w:rsidRPr="00483466" w:rsidRDefault="00010D7F" w:rsidP="00365A5E">
            <w:pPr>
              <w:spacing w:line="276" w:lineRule="auto"/>
              <w:jc w:val="center"/>
              <w:rPr>
                <w:rFonts w:ascii="Arial" w:eastAsia="Arial" w:hAnsi="Arial" w:cs="Arial"/>
                <w:b/>
                <w:bCs/>
                <w:sz w:val="18"/>
                <w:szCs w:val="18"/>
                <w:highlight w:val="yellow"/>
              </w:rPr>
            </w:pPr>
            <w:r w:rsidRPr="00483466">
              <w:rPr>
                <w:rFonts w:ascii="Arial" w:eastAsia="Arial" w:hAnsi="Arial" w:cs="Arial"/>
                <w:b/>
                <w:bCs/>
                <w:sz w:val="18"/>
                <w:szCs w:val="18"/>
                <w:highlight w:val="yellow"/>
              </w:rPr>
              <w:t>5.</w:t>
            </w:r>
          </w:p>
        </w:tc>
        <w:tc>
          <w:tcPr>
            <w:tcW w:w="14824" w:type="dxa"/>
            <w:gridSpan w:val="7"/>
            <w:shd w:val="clear" w:color="auto" w:fill="D9D9D9" w:themeFill="background1" w:themeFillShade="D9"/>
            <w:vAlign w:val="center"/>
          </w:tcPr>
          <w:p w14:paraId="1316A6AA" w14:textId="77777777" w:rsidR="00010D7F" w:rsidRPr="00483466" w:rsidRDefault="00010D7F" w:rsidP="00365A5E">
            <w:pPr>
              <w:spacing w:line="276" w:lineRule="auto"/>
              <w:jc w:val="both"/>
              <w:rPr>
                <w:rFonts w:ascii="Arial" w:eastAsia="Arial" w:hAnsi="Arial" w:cs="Arial"/>
                <w:b/>
                <w:bCs/>
                <w:sz w:val="18"/>
                <w:szCs w:val="18"/>
                <w:highlight w:val="yellow"/>
              </w:rPr>
            </w:pPr>
            <w:r w:rsidRPr="00483466">
              <w:rPr>
                <w:rFonts w:ascii="Arial" w:eastAsia="Arial" w:hAnsi="Arial" w:cs="Arial"/>
                <w:b/>
                <w:bCs/>
                <w:sz w:val="18"/>
                <w:szCs w:val="18"/>
                <w:highlight w:val="yellow"/>
              </w:rPr>
              <w:t>Hasil Reviu</w:t>
            </w:r>
          </w:p>
        </w:tc>
      </w:tr>
      <w:tr w:rsidR="00010D7F" w:rsidRPr="00483466" w14:paraId="11B4B4B7" w14:textId="77777777" w:rsidTr="00365A5E">
        <w:trPr>
          <w:trHeight w:val="284"/>
        </w:trPr>
        <w:tc>
          <w:tcPr>
            <w:tcW w:w="568" w:type="dxa"/>
            <w:vAlign w:val="center"/>
          </w:tcPr>
          <w:p w14:paraId="31350744"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No.</w:t>
            </w:r>
          </w:p>
        </w:tc>
        <w:tc>
          <w:tcPr>
            <w:tcW w:w="2835" w:type="dxa"/>
            <w:vAlign w:val="center"/>
          </w:tcPr>
          <w:p w14:paraId="5A647A6B"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Uraian</w:t>
            </w:r>
          </w:p>
        </w:tc>
        <w:tc>
          <w:tcPr>
            <w:tcW w:w="3401" w:type="dxa"/>
            <w:vAlign w:val="center"/>
          </w:tcPr>
          <w:p w14:paraId="5BB935FC"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Norma</w:t>
            </w:r>
          </w:p>
        </w:tc>
        <w:tc>
          <w:tcPr>
            <w:tcW w:w="1609" w:type="dxa"/>
            <w:vAlign w:val="center"/>
          </w:tcPr>
          <w:p w14:paraId="6B58D997" w14:textId="77777777" w:rsidR="00010D7F" w:rsidRPr="00483466" w:rsidRDefault="00010D7F" w:rsidP="00365A5E">
            <w:pPr>
              <w:spacing w:line="276" w:lineRule="auto"/>
              <w:jc w:val="center"/>
              <w:rPr>
                <w:highlight w:val="yellow"/>
              </w:rPr>
            </w:pPr>
            <w:r w:rsidRPr="00483466">
              <w:rPr>
                <w:rFonts w:ascii="Arial" w:eastAsia="Arial" w:hAnsi="Arial" w:cs="Arial"/>
                <w:sz w:val="18"/>
                <w:szCs w:val="18"/>
                <w:highlight w:val="yellow"/>
              </w:rPr>
              <w:t>Memenuhi/</w:t>
            </w:r>
            <w:r w:rsidRPr="00483466">
              <w:rPr>
                <w:highlight w:val="yellow"/>
              </w:rPr>
              <w:t xml:space="preserve"> </w:t>
            </w:r>
          </w:p>
          <w:p w14:paraId="4AA055EA"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Tidak Memenuhi</w:t>
            </w:r>
          </w:p>
        </w:tc>
        <w:tc>
          <w:tcPr>
            <w:tcW w:w="1749" w:type="dxa"/>
            <w:vAlign w:val="center"/>
          </w:tcPr>
          <w:p w14:paraId="040CC6C1"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Tanggapan Pokja Pemilihan</w:t>
            </w:r>
          </w:p>
        </w:tc>
        <w:tc>
          <w:tcPr>
            <w:tcW w:w="1745" w:type="dxa"/>
            <w:vAlign w:val="center"/>
          </w:tcPr>
          <w:p w14:paraId="79319E4B"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Tanggapan Tim Pelaksana</w:t>
            </w:r>
          </w:p>
        </w:tc>
        <w:tc>
          <w:tcPr>
            <w:tcW w:w="1701" w:type="dxa"/>
            <w:vAlign w:val="center"/>
          </w:tcPr>
          <w:p w14:paraId="7F92AEAF"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Tanggapan PPK</w:t>
            </w:r>
          </w:p>
        </w:tc>
        <w:tc>
          <w:tcPr>
            <w:tcW w:w="1784" w:type="dxa"/>
            <w:vAlign w:val="center"/>
          </w:tcPr>
          <w:p w14:paraId="3944712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Keterangan</w:t>
            </w:r>
          </w:p>
        </w:tc>
      </w:tr>
      <w:tr w:rsidR="00010D7F" w:rsidRPr="00483466" w14:paraId="69281601" w14:textId="77777777" w:rsidTr="00365A5E">
        <w:trPr>
          <w:trHeight w:val="284"/>
        </w:trPr>
        <w:tc>
          <w:tcPr>
            <w:tcW w:w="568" w:type="dxa"/>
            <w:shd w:val="clear" w:color="auto" w:fill="F2F2F2" w:themeFill="background1" w:themeFillShade="F2"/>
            <w:vAlign w:val="center"/>
          </w:tcPr>
          <w:p w14:paraId="5C858D05"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1</w:t>
            </w:r>
          </w:p>
        </w:tc>
        <w:tc>
          <w:tcPr>
            <w:tcW w:w="14824" w:type="dxa"/>
            <w:gridSpan w:val="7"/>
            <w:shd w:val="clear" w:color="auto" w:fill="F2F2F2" w:themeFill="background1" w:themeFillShade="F2"/>
            <w:vAlign w:val="center"/>
          </w:tcPr>
          <w:p w14:paraId="0A7FF008"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Perhitungan HPS mencangkup</w:t>
            </w:r>
          </w:p>
        </w:tc>
      </w:tr>
      <w:tr w:rsidR="00010D7F" w:rsidRPr="00483466" w14:paraId="7ACCB70E" w14:textId="77777777" w:rsidTr="00365A5E">
        <w:trPr>
          <w:trHeight w:val="284"/>
        </w:trPr>
        <w:tc>
          <w:tcPr>
            <w:tcW w:w="568" w:type="dxa"/>
            <w:vAlign w:val="center"/>
          </w:tcPr>
          <w:p w14:paraId="41E11FEC"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1.1</w:t>
            </w:r>
          </w:p>
        </w:tc>
        <w:tc>
          <w:tcPr>
            <w:tcW w:w="2835" w:type="dxa"/>
            <w:vAlign w:val="center"/>
          </w:tcPr>
          <w:p w14:paraId="7492685D"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tidak terdapat kesalahan aritmatik/perhitungan dalam penyusunan HPS (seperti kesalahan perkalian, kesalahan formula, kesalahan pengetikan dan sebagainya)</w:t>
            </w:r>
          </w:p>
        </w:tc>
        <w:tc>
          <w:tcPr>
            <w:tcW w:w="3401" w:type="dxa"/>
            <w:vAlign w:val="center"/>
          </w:tcPr>
          <w:p w14:paraId="0C141B23" w14:textId="77777777" w:rsidR="00FB112F" w:rsidRPr="00483466" w:rsidRDefault="00FB112F"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Bagian 2.2.2 Lampiran II Per LKPP 12/2021</w:t>
            </w:r>
          </w:p>
          <w:p w14:paraId="2FBAAA80" w14:textId="7A61C8E8" w:rsidR="00010D7F" w:rsidRPr="00483466" w:rsidRDefault="00FB112F" w:rsidP="00502E5C">
            <w:pPr>
              <w:spacing w:line="276" w:lineRule="auto"/>
              <w:jc w:val="both"/>
              <w:rPr>
                <w:rFonts w:ascii="Arial" w:eastAsia="Arial" w:hAnsi="Arial" w:cs="Arial"/>
                <w:sz w:val="18"/>
                <w:szCs w:val="18"/>
                <w:highlight w:val="yellow"/>
              </w:rPr>
            </w:pPr>
            <w:r w:rsidRPr="00483466">
              <w:rPr>
                <w:rFonts w:ascii="Arial" w:hAnsi="Arial" w:cs="Arial"/>
                <w:sz w:val="18"/>
                <w:szCs w:val="18"/>
                <w:highlight w:val="yellow"/>
              </w:rPr>
              <w:t>HPS dihitung secara keahlian dan menggunakan data/informasi yang dapat dipertanggungjawabkan</w:t>
            </w:r>
          </w:p>
        </w:tc>
        <w:tc>
          <w:tcPr>
            <w:tcW w:w="1609" w:type="dxa"/>
            <w:vAlign w:val="center"/>
          </w:tcPr>
          <w:p w14:paraId="272BCDF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Memenuhi</w:t>
            </w:r>
          </w:p>
        </w:tc>
        <w:tc>
          <w:tcPr>
            <w:tcW w:w="1749" w:type="dxa"/>
            <w:vAlign w:val="center"/>
          </w:tcPr>
          <w:p w14:paraId="56883712"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42B580EF"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48203108"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84" w:type="dxa"/>
            <w:vAlign w:val="center"/>
          </w:tcPr>
          <w:p w14:paraId="1605E271"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r>
      <w:tr w:rsidR="00010D7F" w:rsidRPr="00483466" w14:paraId="053072EC" w14:textId="77777777" w:rsidTr="00365A5E">
        <w:trPr>
          <w:trHeight w:val="284"/>
        </w:trPr>
        <w:tc>
          <w:tcPr>
            <w:tcW w:w="568" w:type="dxa"/>
            <w:shd w:val="clear" w:color="auto" w:fill="F2F2F2" w:themeFill="background1" w:themeFillShade="F2"/>
            <w:vAlign w:val="center"/>
          </w:tcPr>
          <w:p w14:paraId="59E700F7"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2</w:t>
            </w:r>
          </w:p>
        </w:tc>
        <w:tc>
          <w:tcPr>
            <w:tcW w:w="14824" w:type="dxa"/>
            <w:gridSpan w:val="7"/>
            <w:shd w:val="clear" w:color="auto" w:fill="F2F2F2" w:themeFill="background1" w:themeFillShade="F2"/>
            <w:vAlign w:val="center"/>
          </w:tcPr>
          <w:p w14:paraId="0E1CE2AB"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Nilai HPS tidak melebihi pagu anggaran</w:t>
            </w:r>
          </w:p>
        </w:tc>
      </w:tr>
      <w:tr w:rsidR="00010D7F" w:rsidRPr="00483466" w14:paraId="5C908950" w14:textId="77777777" w:rsidTr="00365A5E">
        <w:trPr>
          <w:trHeight w:val="284"/>
        </w:trPr>
        <w:tc>
          <w:tcPr>
            <w:tcW w:w="568" w:type="dxa"/>
            <w:vAlign w:val="center"/>
          </w:tcPr>
          <w:p w14:paraId="2EB56F13" w14:textId="77777777" w:rsidR="00010D7F" w:rsidRPr="00483466" w:rsidRDefault="00010D7F" w:rsidP="00365A5E">
            <w:pPr>
              <w:spacing w:line="276" w:lineRule="auto"/>
              <w:jc w:val="center"/>
              <w:rPr>
                <w:rFonts w:ascii="Arial" w:eastAsia="Arial" w:hAnsi="Arial" w:cs="Arial"/>
                <w:sz w:val="18"/>
                <w:szCs w:val="18"/>
                <w:highlight w:val="yellow"/>
              </w:rPr>
            </w:pPr>
          </w:p>
        </w:tc>
        <w:tc>
          <w:tcPr>
            <w:tcW w:w="2835" w:type="dxa"/>
            <w:vAlign w:val="center"/>
          </w:tcPr>
          <w:p w14:paraId="0172ED3E" w14:textId="77777777" w:rsidR="00010D7F" w:rsidRPr="00483466" w:rsidRDefault="00010D7F" w:rsidP="00365A5E">
            <w:pPr>
              <w:spacing w:line="276" w:lineRule="auto"/>
              <w:jc w:val="both"/>
              <w:rPr>
                <w:rFonts w:ascii="Arial" w:eastAsia="Arial" w:hAnsi="Arial" w:cs="Arial"/>
                <w:sz w:val="18"/>
                <w:szCs w:val="18"/>
                <w:highlight w:val="yellow"/>
              </w:rPr>
            </w:pPr>
          </w:p>
        </w:tc>
        <w:tc>
          <w:tcPr>
            <w:tcW w:w="3401" w:type="dxa"/>
            <w:vAlign w:val="center"/>
          </w:tcPr>
          <w:p w14:paraId="597E63A1" w14:textId="77777777" w:rsidR="005D1C40" w:rsidRPr="00483466" w:rsidRDefault="005D1C40"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Bagian 2.2.2 Lampiran II Per LKPP 12/2021</w:t>
            </w:r>
          </w:p>
          <w:p w14:paraId="310425FC" w14:textId="60C0EE2E" w:rsidR="00010D7F" w:rsidRPr="00483466" w:rsidRDefault="005D1C40" w:rsidP="00502E5C">
            <w:pPr>
              <w:spacing w:line="276" w:lineRule="auto"/>
              <w:jc w:val="both"/>
              <w:rPr>
                <w:rFonts w:ascii="Arial" w:eastAsia="Arial" w:hAnsi="Arial" w:cs="Arial"/>
                <w:sz w:val="18"/>
                <w:szCs w:val="18"/>
                <w:highlight w:val="yellow"/>
              </w:rPr>
            </w:pPr>
            <w:r w:rsidRPr="00483466">
              <w:rPr>
                <w:rFonts w:ascii="Arial" w:hAnsi="Arial" w:cs="Arial"/>
                <w:sz w:val="18"/>
                <w:szCs w:val="18"/>
                <w:highlight w:val="yellow"/>
              </w:rPr>
              <w:t xml:space="preserve">Nilai HPS bersifat terbuka dan tidak rahasia serta paling tinggi sama dengan nilai pagu anggaran, sedangkan rincian HPS bersifat rahasia, kecuali rincian harga satuan tersebut telah tercantum dalam Dokumen Anggaran BelanjaHPS dihitung secara keahlian dan </w:t>
            </w:r>
            <w:r w:rsidRPr="00483466">
              <w:rPr>
                <w:rFonts w:ascii="Arial" w:hAnsi="Arial" w:cs="Arial"/>
                <w:sz w:val="18"/>
                <w:szCs w:val="18"/>
                <w:highlight w:val="yellow"/>
              </w:rPr>
              <w:lastRenderedPageBreak/>
              <w:t>menggunakan data/informasi yang dapat dipertanggungjawabkan.</w:t>
            </w:r>
          </w:p>
        </w:tc>
        <w:tc>
          <w:tcPr>
            <w:tcW w:w="1609" w:type="dxa"/>
            <w:vAlign w:val="center"/>
          </w:tcPr>
          <w:p w14:paraId="073212D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lastRenderedPageBreak/>
              <w:t>Memenuhi</w:t>
            </w:r>
          </w:p>
        </w:tc>
        <w:tc>
          <w:tcPr>
            <w:tcW w:w="1749" w:type="dxa"/>
            <w:vAlign w:val="center"/>
          </w:tcPr>
          <w:p w14:paraId="27086183"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0791934E"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76CCD5B6"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84" w:type="dxa"/>
            <w:vAlign w:val="center"/>
          </w:tcPr>
          <w:p w14:paraId="2B2F9C6B"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r>
      <w:tr w:rsidR="00010D7F" w:rsidRPr="00483466" w14:paraId="4F09A68E" w14:textId="77777777" w:rsidTr="00365A5E">
        <w:trPr>
          <w:trHeight w:val="284"/>
        </w:trPr>
        <w:tc>
          <w:tcPr>
            <w:tcW w:w="568" w:type="dxa"/>
            <w:shd w:val="clear" w:color="auto" w:fill="F2F2F2" w:themeFill="background1" w:themeFillShade="F2"/>
            <w:vAlign w:val="center"/>
          </w:tcPr>
          <w:p w14:paraId="2FF0B71A"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3</w:t>
            </w:r>
          </w:p>
        </w:tc>
        <w:tc>
          <w:tcPr>
            <w:tcW w:w="14824" w:type="dxa"/>
            <w:gridSpan w:val="7"/>
            <w:shd w:val="clear" w:color="auto" w:fill="F2F2F2" w:themeFill="background1" w:themeFillShade="F2"/>
            <w:vAlign w:val="center"/>
          </w:tcPr>
          <w:p w14:paraId="40AD2FA5"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Mencantumkan biaya penerapan SMKK</w:t>
            </w:r>
          </w:p>
        </w:tc>
      </w:tr>
      <w:tr w:rsidR="00010D7F" w:rsidRPr="00483466" w14:paraId="612C6F1B" w14:textId="77777777" w:rsidTr="00365A5E">
        <w:trPr>
          <w:trHeight w:val="284"/>
        </w:trPr>
        <w:tc>
          <w:tcPr>
            <w:tcW w:w="568" w:type="dxa"/>
            <w:vAlign w:val="center"/>
          </w:tcPr>
          <w:p w14:paraId="404778B7" w14:textId="77777777" w:rsidR="00010D7F" w:rsidRPr="00483466" w:rsidRDefault="00010D7F" w:rsidP="00365A5E">
            <w:pPr>
              <w:spacing w:line="276" w:lineRule="auto"/>
              <w:jc w:val="center"/>
              <w:rPr>
                <w:rFonts w:ascii="Arial" w:eastAsia="Arial" w:hAnsi="Arial" w:cs="Arial"/>
                <w:sz w:val="18"/>
                <w:szCs w:val="18"/>
                <w:highlight w:val="yellow"/>
              </w:rPr>
            </w:pPr>
          </w:p>
        </w:tc>
        <w:tc>
          <w:tcPr>
            <w:tcW w:w="2835" w:type="dxa"/>
            <w:vAlign w:val="center"/>
          </w:tcPr>
          <w:p w14:paraId="10EEEA3C" w14:textId="77777777" w:rsidR="00010D7F" w:rsidRPr="00483466" w:rsidRDefault="00010D7F" w:rsidP="00365A5E">
            <w:pPr>
              <w:spacing w:line="276" w:lineRule="auto"/>
              <w:jc w:val="both"/>
              <w:rPr>
                <w:rFonts w:ascii="Arial" w:eastAsia="Arial" w:hAnsi="Arial" w:cs="Arial"/>
                <w:sz w:val="18"/>
                <w:szCs w:val="18"/>
                <w:highlight w:val="yellow"/>
              </w:rPr>
            </w:pPr>
          </w:p>
        </w:tc>
        <w:tc>
          <w:tcPr>
            <w:tcW w:w="3401" w:type="dxa"/>
            <w:vAlign w:val="center"/>
          </w:tcPr>
          <w:p w14:paraId="5DF0C31D"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Paragraf 2 Pasal 21 ayat (3) Permen PUPR 10/2021</w:t>
            </w:r>
          </w:p>
          <w:p w14:paraId="787A2385"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Dokumen pemilihan sebagaimana dimaksud pada ayat (1) harus memuat:</w:t>
            </w:r>
          </w:p>
          <w:p w14:paraId="00B1AC6B"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a. Manajemen Risiko Keselamatan Konstruksi yang paling sedikit memuat uraian pekerjaan, identifikasi bahaya, dan penetapan tingkat Risiko Keselamatan Konstruksi pada Pekerjaan Konstruksi; dan</w:t>
            </w:r>
          </w:p>
          <w:p w14:paraId="3B30252A"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b. Biaya Penerapan SMKK pada HPS</w:t>
            </w:r>
          </w:p>
          <w:p w14:paraId="410EA11D"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Bagian 3.1 Lampiran II Per LKPP 12/2021</w:t>
            </w:r>
          </w:p>
          <w:p w14:paraId="389CCCE6" w14:textId="6947A734" w:rsidR="00010D7F" w:rsidRPr="00483466" w:rsidRDefault="005F56F4" w:rsidP="00502E5C">
            <w:pPr>
              <w:spacing w:line="276" w:lineRule="auto"/>
              <w:jc w:val="both"/>
              <w:rPr>
                <w:rFonts w:ascii="Arial" w:eastAsia="Arial" w:hAnsi="Arial" w:cs="Arial"/>
                <w:sz w:val="18"/>
                <w:szCs w:val="18"/>
                <w:highlight w:val="yellow"/>
              </w:rPr>
            </w:pPr>
            <w:r w:rsidRPr="00483466">
              <w:rPr>
                <w:rFonts w:ascii="Arial" w:hAnsi="Arial" w:cs="Arial"/>
                <w:sz w:val="18"/>
                <w:szCs w:val="18"/>
                <w:highlight w:val="yellow"/>
              </w:rPr>
              <w:t>Pokja Pemilihan juga memeriksa pemenuhan perhitungan kewajiban perpajakan/cukai/asuransi/ SMK3 atau biaya lain yang dipersyaratkan dalam pelaksanaan pekerjaan.</w:t>
            </w:r>
          </w:p>
        </w:tc>
        <w:tc>
          <w:tcPr>
            <w:tcW w:w="1609" w:type="dxa"/>
            <w:vAlign w:val="center"/>
          </w:tcPr>
          <w:p w14:paraId="726D69DF"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Memenuhi</w:t>
            </w:r>
          </w:p>
        </w:tc>
        <w:tc>
          <w:tcPr>
            <w:tcW w:w="1749" w:type="dxa"/>
            <w:vAlign w:val="center"/>
          </w:tcPr>
          <w:p w14:paraId="6A83737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4FF09163"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5B066CEA"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84" w:type="dxa"/>
            <w:vAlign w:val="center"/>
          </w:tcPr>
          <w:p w14:paraId="208D20B4"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r>
      <w:tr w:rsidR="00010D7F" w:rsidRPr="00483466" w14:paraId="7E4D5899" w14:textId="77777777" w:rsidTr="00365A5E">
        <w:trPr>
          <w:trHeight w:val="284"/>
        </w:trPr>
        <w:tc>
          <w:tcPr>
            <w:tcW w:w="568" w:type="dxa"/>
            <w:shd w:val="clear" w:color="auto" w:fill="F2F2F2" w:themeFill="background1" w:themeFillShade="F2"/>
            <w:vAlign w:val="center"/>
          </w:tcPr>
          <w:p w14:paraId="00AF5739"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4</w:t>
            </w:r>
          </w:p>
        </w:tc>
        <w:tc>
          <w:tcPr>
            <w:tcW w:w="14824" w:type="dxa"/>
            <w:gridSpan w:val="7"/>
            <w:shd w:val="clear" w:color="auto" w:fill="F2F2F2" w:themeFill="background1" w:themeFillShade="F2"/>
            <w:vAlign w:val="center"/>
          </w:tcPr>
          <w:p w14:paraId="61B1D536"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Kesesuaian mata pembayaran pada uraian pekerjaan dengan KAK, spesifikasi teknis dan detailed engineering design (DED) dan ruang lingkup pekerjaan</w:t>
            </w:r>
          </w:p>
        </w:tc>
      </w:tr>
      <w:tr w:rsidR="00010D7F" w:rsidRPr="00483466" w14:paraId="613A26DD" w14:textId="77777777" w:rsidTr="00365A5E">
        <w:trPr>
          <w:trHeight w:val="1280"/>
        </w:trPr>
        <w:tc>
          <w:tcPr>
            <w:tcW w:w="568" w:type="dxa"/>
            <w:vAlign w:val="center"/>
          </w:tcPr>
          <w:p w14:paraId="784CE508" w14:textId="77777777" w:rsidR="00010D7F" w:rsidRPr="00483466" w:rsidRDefault="00010D7F" w:rsidP="00365A5E">
            <w:pPr>
              <w:spacing w:line="276" w:lineRule="auto"/>
              <w:jc w:val="center"/>
              <w:rPr>
                <w:rFonts w:ascii="Arial" w:eastAsia="Arial" w:hAnsi="Arial" w:cs="Arial"/>
                <w:sz w:val="18"/>
                <w:szCs w:val="18"/>
                <w:highlight w:val="yellow"/>
              </w:rPr>
            </w:pPr>
          </w:p>
        </w:tc>
        <w:tc>
          <w:tcPr>
            <w:tcW w:w="2835" w:type="dxa"/>
            <w:vAlign w:val="center"/>
          </w:tcPr>
          <w:p w14:paraId="38FB630F" w14:textId="77777777" w:rsidR="00010D7F" w:rsidRPr="00483466" w:rsidRDefault="00010D7F" w:rsidP="00365A5E">
            <w:pPr>
              <w:spacing w:line="276" w:lineRule="auto"/>
              <w:jc w:val="both"/>
              <w:rPr>
                <w:rFonts w:ascii="Arial" w:eastAsia="Arial" w:hAnsi="Arial" w:cs="Arial"/>
                <w:sz w:val="18"/>
                <w:szCs w:val="18"/>
                <w:highlight w:val="yellow"/>
              </w:rPr>
            </w:pPr>
          </w:p>
        </w:tc>
        <w:tc>
          <w:tcPr>
            <w:tcW w:w="3401" w:type="dxa"/>
            <w:vAlign w:val="center"/>
          </w:tcPr>
          <w:p w14:paraId="3DB9A1CA" w14:textId="77777777" w:rsidR="005F56F4" w:rsidRPr="00483466" w:rsidRDefault="005F56F4" w:rsidP="00502E5C">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Bagian 3.1 huruf c Lampiran II Per LKPP 12/2021</w:t>
            </w:r>
          </w:p>
          <w:p w14:paraId="1F1419BB" w14:textId="15809BED" w:rsidR="00010D7F" w:rsidRPr="00483466" w:rsidRDefault="005F56F4" w:rsidP="00502E5C">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komponen/unsur pembayaran pada uraian pekerjaan agar sesuai dengan KAK, spesifikasi teknis dan detailed engineering design dan ruang lingkup pekerjaan.</w:t>
            </w:r>
          </w:p>
        </w:tc>
        <w:tc>
          <w:tcPr>
            <w:tcW w:w="1609" w:type="dxa"/>
            <w:vAlign w:val="center"/>
          </w:tcPr>
          <w:p w14:paraId="612BE842"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Memenuhi</w:t>
            </w:r>
          </w:p>
        </w:tc>
        <w:tc>
          <w:tcPr>
            <w:tcW w:w="1749" w:type="dxa"/>
            <w:vAlign w:val="center"/>
          </w:tcPr>
          <w:p w14:paraId="6C7A1732"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w:t>
            </w:r>
          </w:p>
        </w:tc>
        <w:tc>
          <w:tcPr>
            <w:tcW w:w="1745" w:type="dxa"/>
            <w:vAlign w:val="center"/>
          </w:tcPr>
          <w:p w14:paraId="22D8D699"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w:t>
            </w:r>
          </w:p>
        </w:tc>
        <w:tc>
          <w:tcPr>
            <w:tcW w:w="1701" w:type="dxa"/>
            <w:vAlign w:val="center"/>
          </w:tcPr>
          <w:p w14:paraId="73AD61C1"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w:t>
            </w:r>
          </w:p>
        </w:tc>
        <w:tc>
          <w:tcPr>
            <w:tcW w:w="1784" w:type="dxa"/>
            <w:vAlign w:val="center"/>
          </w:tcPr>
          <w:p w14:paraId="5D8C0F77" w14:textId="77777777" w:rsidR="00010D7F" w:rsidRPr="00483466" w:rsidRDefault="00010D7F" w:rsidP="00365A5E">
            <w:pPr>
              <w:spacing w:line="276" w:lineRule="auto"/>
              <w:jc w:val="center"/>
              <w:rPr>
                <w:rFonts w:ascii="Arial" w:hAnsi="Arial" w:cs="Arial"/>
                <w:sz w:val="18"/>
                <w:szCs w:val="18"/>
                <w:highlight w:val="yellow"/>
              </w:rPr>
            </w:pPr>
            <w:r w:rsidRPr="00483466">
              <w:rPr>
                <w:rFonts w:ascii="Arial" w:hAnsi="Arial" w:cs="Arial"/>
                <w:sz w:val="18"/>
                <w:szCs w:val="18"/>
                <w:highlight w:val="yellow"/>
              </w:rPr>
              <w:t>-</w:t>
            </w:r>
          </w:p>
        </w:tc>
      </w:tr>
      <w:tr w:rsidR="00010D7F" w:rsidRPr="00483466" w14:paraId="66D802ED" w14:textId="77777777" w:rsidTr="00365A5E">
        <w:trPr>
          <w:trHeight w:val="284"/>
        </w:trPr>
        <w:tc>
          <w:tcPr>
            <w:tcW w:w="568" w:type="dxa"/>
            <w:shd w:val="clear" w:color="auto" w:fill="F2F2F2" w:themeFill="background1" w:themeFillShade="F2"/>
            <w:vAlign w:val="center"/>
          </w:tcPr>
          <w:p w14:paraId="0EF1D5F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5</w:t>
            </w:r>
          </w:p>
        </w:tc>
        <w:tc>
          <w:tcPr>
            <w:tcW w:w="14824" w:type="dxa"/>
            <w:gridSpan w:val="7"/>
            <w:shd w:val="clear" w:color="auto" w:fill="F2F2F2" w:themeFill="background1" w:themeFillShade="F2"/>
            <w:vAlign w:val="center"/>
          </w:tcPr>
          <w:p w14:paraId="6EA91002"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Harga satuan pokok menggunakan data/informasi yang dapat dipertanggungjawabkan</w:t>
            </w:r>
          </w:p>
        </w:tc>
      </w:tr>
      <w:tr w:rsidR="00483466" w:rsidRPr="00483466" w14:paraId="0DE9EC20" w14:textId="77777777" w:rsidTr="00365A5E">
        <w:trPr>
          <w:trHeight w:val="284"/>
        </w:trPr>
        <w:tc>
          <w:tcPr>
            <w:tcW w:w="568" w:type="dxa"/>
            <w:vAlign w:val="center"/>
          </w:tcPr>
          <w:p w14:paraId="07F53503" w14:textId="77777777"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5.1</w:t>
            </w:r>
          </w:p>
        </w:tc>
        <w:tc>
          <w:tcPr>
            <w:tcW w:w="2835" w:type="dxa"/>
            <w:vAlign w:val="center"/>
          </w:tcPr>
          <w:p w14:paraId="64FF71AE" w14:textId="77777777" w:rsidR="00483466" w:rsidRPr="00483466" w:rsidRDefault="00483466" w:rsidP="00483466">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Tenaga Kerja</w:t>
            </w:r>
          </w:p>
        </w:tc>
        <w:tc>
          <w:tcPr>
            <w:tcW w:w="3401" w:type="dxa"/>
            <w:vAlign w:val="center"/>
          </w:tcPr>
          <w:p w14:paraId="624C53B8" w14:textId="77777777" w:rsidR="00483466" w:rsidRPr="00483466" w:rsidRDefault="00483466" w:rsidP="00483466">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Bagian 2.2.2 Lampiran II Per LKPP 12/2021</w:t>
            </w:r>
          </w:p>
          <w:p w14:paraId="36B905E4" w14:textId="2534A8AA" w:rsidR="00483466" w:rsidRPr="00483466" w:rsidRDefault="00483466" w:rsidP="00483466">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HPS dihitung secara keahlian dan menggunakan data/informasi yang dapat dipertanggungjawabkan</w:t>
            </w:r>
          </w:p>
        </w:tc>
        <w:tc>
          <w:tcPr>
            <w:tcW w:w="1609" w:type="dxa"/>
            <w:vAlign w:val="center"/>
          </w:tcPr>
          <w:p w14:paraId="7323C1F5" w14:textId="77777777"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Tidak Memenuhi</w:t>
            </w:r>
          </w:p>
        </w:tc>
        <w:tc>
          <w:tcPr>
            <w:tcW w:w="1749" w:type="dxa"/>
            <w:vAlign w:val="center"/>
          </w:tcPr>
          <w:p w14:paraId="3DD4D4CE" w14:textId="089C6F4E"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28F4C5F8" w14:textId="7466C725"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515B7A7B" w14:textId="25F2BF0B" w:rsidR="00483466" w:rsidRPr="00483466" w:rsidRDefault="00483466" w:rsidP="00483466">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1784" w:type="dxa"/>
            <w:vAlign w:val="center"/>
          </w:tcPr>
          <w:p w14:paraId="3D76B426" w14:textId="176D99DE"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r>
      <w:tr w:rsidR="00483466" w:rsidRPr="00483466" w14:paraId="7489D215" w14:textId="77777777" w:rsidTr="00F8215F">
        <w:trPr>
          <w:trHeight w:val="284"/>
        </w:trPr>
        <w:tc>
          <w:tcPr>
            <w:tcW w:w="568" w:type="dxa"/>
            <w:shd w:val="clear" w:color="auto" w:fill="D9D9D9" w:themeFill="background1" w:themeFillShade="D9"/>
            <w:vAlign w:val="center"/>
          </w:tcPr>
          <w:p w14:paraId="6BCA9256" w14:textId="42D69AFD"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6</w:t>
            </w:r>
          </w:p>
        </w:tc>
        <w:tc>
          <w:tcPr>
            <w:tcW w:w="14824" w:type="dxa"/>
            <w:gridSpan w:val="7"/>
            <w:shd w:val="clear" w:color="auto" w:fill="D9D9D9" w:themeFill="background1" w:themeFillShade="D9"/>
            <w:vAlign w:val="center"/>
          </w:tcPr>
          <w:p w14:paraId="125F7EA2" w14:textId="48F419C6" w:rsidR="00483466" w:rsidRPr="00483466" w:rsidRDefault="00483466" w:rsidP="00483466">
            <w:pPr>
              <w:spacing w:line="276" w:lineRule="auto"/>
              <w:rPr>
                <w:rFonts w:ascii="Arial" w:hAnsi="Arial" w:cs="Arial"/>
                <w:sz w:val="18"/>
                <w:szCs w:val="18"/>
                <w:highlight w:val="yellow"/>
              </w:rPr>
            </w:pPr>
            <w:r w:rsidRPr="00483466">
              <w:rPr>
                <w:rFonts w:ascii="Arial" w:eastAsia="Arial" w:hAnsi="Arial" w:cs="Arial"/>
                <w:sz w:val="18"/>
                <w:szCs w:val="18"/>
                <w:highlight w:val="yellow"/>
              </w:rPr>
              <w:t>HPS ditetapkan sesuai dengan ketentuan pengadaan barang/jasa, mencakup</w:t>
            </w:r>
          </w:p>
        </w:tc>
      </w:tr>
      <w:tr w:rsidR="00483466" w:rsidRPr="00483466" w14:paraId="27BCD958" w14:textId="77777777" w:rsidTr="00365A5E">
        <w:trPr>
          <w:trHeight w:val="284"/>
        </w:trPr>
        <w:tc>
          <w:tcPr>
            <w:tcW w:w="568" w:type="dxa"/>
            <w:vAlign w:val="center"/>
          </w:tcPr>
          <w:p w14:paraId="18CF7B34" w14:textId="566489E4"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lastRenderedPageBreak/>
              <w:t>6.1</w:t>
            </w:r>
          </w:p>
        </w:tc>
        <w:tc>
          <w:tcPr>
            <w:tcW w:w="2835" w:type="dxa"/>
            <w:vAlign w:val="center"/>
          </w:tcPr>
          <w:p w14:paraId="6AB644E4" w14:textId="6A0ADEF2" w:rsidR="00483466" w:rsidRPr="00483466" w:rsidRDefault="00483466" w:rsidP="00483466">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ditandatangani pada lembar persetujuan/penetapan</w:t>
            </w:r>
          </w:p>
        </w:tc>
        <w:tc>
          <w:tcPr>
            <w:tcW w:w="3401" w:type="dxa"/>
            <w:vAlign w:val="center"/>
          </w:tcPr>
          <w:p w14:paraId="3BA031DF" w14:textId="77777777" w:rsidR="00483466" w:rsidRPr="00483466" w:rsidRDefault="00483466" w:rsidP="00483466">
            <w:pPr>
              <w:spacing w:line="276" w:lineRule="auto"/>
              <w:jc w:val="both"/>
              <w:rPr>
                <w:rFonts w:ascii="Arial" w:hAnsi="Arial" w:cs="Arial"/>
                <w:sz w:val="18"/>
                <w:szCs w:val="18"/>
                <w:highlight w:val="yellow"/>
              </w:rPr>
            </w:pPr>
            <w:r w:rsidRPr="00483466">
              <w:rPr>
                <w:rFonts w:ascii="Arial" w:hAnsi="Arial" w:cs="Arial"/>
                <w:sz w:val="18"/>
                <w:szCs w:val="18"/>
                <w:highlight w:val="yellow"/>
              </w:rPr>
              <w:t>Bagian 2.2.3 Lampiran II Per LKPP 12/2021</w:t>
            </w:r>
          </w:p>
          <w:p w14:paraId="6D7DD836" w14:textId="0BA6105B" w:rsidR="00483466" w:rsidRPr="00483466" w:rsidRDefault="00483466" w:rsidP="00483466">
            <w:pPr>
              <w:spacing w:line="276" w:lineRule="auto"/>
              <w:jc w:val="both"/>
              <w:rPr>
                <w:rFonts w:ascii="Arial" w:hAnsi="Arial" w:cs="Arial"/>
                <w:sz w:val="18"/>
                <w:szCs w:val="18"/>
                <w:highlight w:val="yellow"/>
              </w:rPr>
            </w:pPr>
            <w:r w:rsidRPr="00483466">
              <w:rPr>
                <w:rFonts w:ascii="Arial" w:hAnsi="Arial" w:cs="Arial"/>
                <w:sz w:val="18"/>
                <w:szCs w:val="18"/>
                <w:highlight w:val="yellow"/>
              </w:rPr>
              <w:t>PPK menetapkan HPS dengan menandatangani pada lembar persetujuan/penetapan. HPS yang sah adalah yang telah ditandatangani oleh PPK. Penetapan HPS paling lama 28 (dua puluh delapan) hari kerja sebelum batas akhir untuk: a. pemasukan penawaran untuk pemilihan dengan pascakualifikasi; atau b. pemasukan dokumen kualifikasi untuk pemilihan dengan prakualifikasi.</w:t>
            </w:r>
          </w:p>
        </w:tc>
        <w:tc>
          <w:tcPr>
            <w:tcW w:w="1609" w:type="dxa"/>
            <w:vAlign w:val="center"/>
          </w:tcPr>
          <w:p w14:paraId="0FDC735A" w14:textId="32E29C16"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Memenuhi</w:t>
            </w:r>
          </w:p>
        </w:tc>
        <w:tc>
          <w:tcPr>
            <w:tcW w:w="1749" w:type="dxa"/>
            <w:vAlign w:val="center"/>
          </w:tcPr>
          <w:p w14:paraId="1741EE2F" w14:textId="3A8ABD87"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575B342D" w14:textId="7795AD18"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60ED778A" w14:textId="441E75BE" w:rsidR="00483466" w:rsidRPr="00483466" w:rsidRDefault="00483466" w:rsidP="00483466">
            <w:pPr>
              <w:spacing w:line="276" w:lineRule="auto"/>
              <w:jc w:val="center"/>
              <w:rPr>
                <w:rFonts w:ascii="Arial" w:eastAsia="Arial" w:hAnsi="Arial" w:cs="Arial"/>
                <w:sz w:val="16"/>
                <w:szCs w:val="16"/>
                <w:highlight w:val="yellow"/>
              </w:rPr>
            </w:pPr>
            <w:r w:rsidRPr="00483466">
              <w:rPr>
                <w:rFonts w:ascii="Arial" w:hAnsi="Arial" w:cs="Arial"/>
                <w:sz w:val="18"/>
                <w:szCs w:val="18"/>
                <w:highlight w:val="yellow"/>
              </w:rPr>
              <w:t>-</w:t>
            </w:r>
          </w:p>
        </w:tc>
        <w:tc>
          <w:tcPr>
            <w:tcW w:w="1784" w:type="dxa"/>
            <w:vAlign w:val="center"/>
          </w:tcPr>
          <w:p w14:paraId="110FD721" w14:textId="5F97D5F5" w:rsidR="00483466" w:rsidRPr="00483466" w:rsidRDefault="00483466" w:rsidP="00483466">
            <w:pPr>
              <w:spacing w:line="276" w:lineRule="auto"/>
              <w:jc w:val="center"/>
              <w:rPr>
                <w:rFonts w:ascii="Arial" w:hAnsi="Arial" w:cs="Arial"/>
                <w:sz w:val="18"/>
                <w:szCs w:val="18"/>
                <w:highlight w:val="yellow"/>
              </w:rPr>
            </w:pPr>
            <w:r w:rsidRPr="00483466">
              <w:rPr>
                <w:rFonts w:ascii="Arial" w:hAnsi="Arial" w:cs="Arial"/>
                <w:sz w:val="18"/>
                <w:szCs w:val="18"/>
                <w:highlight w:val="yellow"/>
              </w:rPr>
              <w:t>-</w:t>
            </w:r>
          </w:p>
        </w:tc>
      </w:tr>
    </w:tbl>
    <w:p w14:paraId="55DADB39" w14:textId="77777777" w:rsidR="00975C7B" w:rsidRPr="00483466" w:rsidRDefault="00975C7B" w:rsidP="00F8215F">
      <w:pPr>
        <w:pBdr>
          <w:top w:val="nil"/>
          <w:left w:val="nil"/>
          <w:bottom w:val="nil"/>
          <w:right w:val="nil"/>
          <w:between w:val="nil"/>
        </w:pBdr>
        <w:spacing w:line="276" w:lineRule="auto"/>
        <w:jc w:val="both"/>
        <w:rPr>
          <w:rFonts w:ascii="Arial" w:eastAsia="Arial" w:hAnsi="Arial" w:cs="Arial"/>
          <w:i/>
          <w:iCs/>
          <w:sz w:val="18"/>
          <w:szCs w:val="18"/>
          <w:highlight w:val="yellow"/>
        </w:rPr>
      </w:pPr>
    </w:p>
    <w:tbl>
      <w:tblPr>
        <w:tblStyle w:val="TableGrid"/>
        <w:tblW w:w="15309" w:type="dxa"/>
        <w:tblInd w:w="-572" w:type="dxa"/>
        <w:tblLook w:val="04A0" w:firstRow="1" w:lastRow="0" w:firstColumn="1" w:lastColumn="0" w:noHBand="0" w:noVBand="1"/>
      </w:tblPr>
      <w:tblGrid>
        <w:gridCol w:w="7654"/>
        <w:gridCol w:w="7655"/>
      </w:tblGrid>
      <w:tr w:rsidR="00975C7B" w:rsidRPr="00483466" w14:paraId="540576AA" w14:textId="77777777" w:rsidTr="00FB6FA2">
        <w:trPr>
          <w:trHeight w:val="567"/>
        </w:trPr>
        <w:tc>
          <w:tcPr>
            <w:tcW w:w="7654" w:type="dxa"/>
            <w:vAlign w:val="center"/>
          </w:tcPr>
          <w:p w14:paraId="48190A40" w14:textId="01572D21" w:rsidR="00975C7B" w:rsidRPr="00483466" w:rsidRDefault="00975C7B" w:rsidP="00FB6FA2">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Tidak Perlu Perbaikan</w:t>
            </w:r>
            <w:r w:rsidR="00306352" w:rsidRPr="00483466">
              <w:rPr>
                <w:rFonts w:ascii="Arial" w:eastAsia="Arial" w:hAnsi="Arial" w:cs="Arial"/>
                <w:sz w:val="18"/>
                <w:szCs w:val="18"/>
                <w:highlight w:val="yellow"/>
              </w:rPr>
              <w:t xml:space="preserve"> </w:t>
            </w:r>
          </w:p>
        </w:tc>
        <w:tc>
          <w:tcPr>
            <w:tcW w:w="7655" w:type="dxa"/>
            <w:vAlign w:val="center"/>
          </w:tcPr>
          <w:p w14:paraId="03AB0C59" w14:textId="086B062F" w:rsidR="00975C7B" w:rsidRPr="00483466" w:rsidRDefault="00975C7B" w:rsidP="00FB6FA2">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 xml:space="preserve">Perlu Perbaikan </w:t>
            </w:r>
            <w:r w:rsidR="00C54E35" w:rsidRPr="00483466">
              <w:rPr>
                <w:rFonts w:ascii="Arial" w:eastAsia="Arial" w:hAnsi="Arial" w:cs="Arial"/>
                <w:sz w:val="18"/>
                <w:szCs w:val="18"/>
                <w:highlight w:val="yellow"/>
              </w:rPr>
              <w:t>√</w:t>
            </w:r>
          </w:p>
        </w:tc>
      </w:tr>
      <w:tr w:rsidR="00975C7B" w:rsidRPr="00483466" w14:paraId="368F60CD" w14:textId="77777777" w:rsidTr="00FB6FA2">
        <w:trPr>
          <w:trHeight w:val="567"/>
        </w:trPr>
        <w:tc>
          <w:tcPr>
            <w:tcW w:w="15309" w:type="dxa"/>
            <w:gridSpan w:val="2"/>
            <w:vAlign w:val="center"/>
          </w:tcPr>
          <w:p w14:paraId="70A64AC5" w14:textId="77777777" w:rsidR="00975C7B" w:rsidRPr="00483466" w:rsidRDefault="00975C7B" w:rsidP="00FB6FA2">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Rekomendasi dan/atau Kesimpulan</w:t>
            </w:r>
          </w:p>
        </w:tc>
      </w:tr>
      <w:tr w:rsidR="00975C7B" w:rsidRPr="00EB2544" w14:paraId="4175BF76" w14:textId="77777777" w:rsidTr="00F8215F">
        <w:trPr>
          <w:trHeight w:val="1167"/>
        </w:trPr>
        <w:tc>
          <w:tcPr>
            <w:tcW w:w="15309" w:type="dxa"/>
            <w:gridSpan w:val="2"/>
            <w:vAlign w:val="center"/>
          </w:tcPr>
          <w:p w14:paraId="6615A4EC" w14:textId="0FD43DDB" w:rsidR="001165D5" w:rsidRPr="00483466" w:rsidRDefault="00AB56EB" w:rsidP="001165D5">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Kesimpulan:</w:t>
            </w:r>
          </w:p>
          <w:p w14:paraId="5D7DC799" w14:textId="18E1AA01" w:rsidR="007522A9" w:rsidRPr="00483466" w:rsidRDefault="001165D5" w:rsidP="001165D5">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Bukti dukung survey</w:t>
            </w:r>
            <w:r w:rsidR="007522A9" w:rsidRPr="00483466">
              <w:rPr>
                <w:rFonts w:ascii="Arial" w:eastAsia="Arial" w:hAnsi="Arial" w:cs="Arial"/>
                <w:sz w:val="18"/>
                <w:szCs w:val="18"/>
                <w:highlight w:val="yellow"/>
              </w:rPr>
              <w:t xml:space="preserve"> Tenaga Kerja Konstruksi </w:t>
            </w:r>
            <w:r w:rsidRPr="00483466">
              <w:rPr>
                <w:rFonts w:ascii="Arial" w:eastAsia="Arial" w:hAnsi="Arial" w:cs="Arial"/>
                <w:sz w:val="18"/>
                <w:szCs w:val="18"/>
                <w:highlight w:val="yellow"/>
              </w:rPr>
              <w:t xml:space="preserve">masih menggunakan </w:t>
            </w:r>
            <w:r w:rsidR="007522A9" w:rsidRPr="00483466">
              <w:rPr>
                <w:rFonts w:ascii="Arial" w:eastAsia="Arial" w:hAnsi="Arial" w:cs="Arial"/>
                <w:sz w:val="18"/>
                <w:szCs w:val="18"/>
                <w:highlight w:val="yellow"/>
              </w:rPr>
              <w:t>Upah Minimum Kabupaten/Kota (UMK)</w:t>
            </w:r>
          </w:p>
          <w:p w14:paraId="073ADDE8" w14:textId="77777777" w:rsidR="007522A9" w:rsidRPr="00483466" w:rsidRDefault="007522A9" w:rsidP="001165D5">
            <w:pPr>
              <w:spacing w:line="276" w:lineRule="auto"/>
              <w:jc w:val="both"/>
              <w:rPr>
                <w:rFonts w:ascii="Arial" w:eastAsia="Arial" w:hAnsi="Arial" w:cs="Arial"/>
                <w:sz w:val="18"/>
                <w:szCs w:val="18"/>
                <w:highlight w:val="yellow"/>
              </w:rPr>
            </w:pPr>
          </w:p>
          <w:p w14:paraId="4BBF0009" w14:textId="3D5F2C7F" w:rsidR="00681E06" w:rsidRPr="00483466" w:rsidRDefault="00AB56EB" w:rsidP="001165D5">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Rekomendasi:</w:t>
            </w:r>
          </w:p>
          <w:p w14:paraId="0A2DFE47" w14:textId="258012A1" w:rsidR="007522A9" w:rsidRDefault="007522A9" w:rsidP="001165D5">
            <w:pPr>
              <w:spacing w:line="276" w:lineRule="auto"/>
              <w:jc w:val="both"/>
              <w:rPr>
                <w:rFonts w:ascii="Arial" w:eastAsia="Arial" w:hAnsi="Arial" w:cs="Arial"/>
                <w:sz w:val="18"/>
                <w:szCs w:val="18"/>
              </w:rPr>
            </w:pPr>
            <w:r w:rsidRPr="00483466">
              <w:rPr>
                <w:rFonts w:ascii="Arial" w:eastAsia="Arial" w:hAnsi="Arial" w:cs="Arial"/>
                <w:sz w:val="18"/>
                <w:szCs w:val="18"/>
                <w:highlight w:val="yellow"/>
              </w:rPr>
              <w:t>Bukti dukung survey Tenaga Kerja Konstruksi agar menggunakan survey harga pasar sesuai SE Direktur Jenderal Bina Konstruksi Nomor 182/SE/Dk/2025 tentang Tata Cara Penyusunan Perkiraan Biaya Pekerjaan Konstruksi Bidang Pekerjaan Umum</w:t>
            </w:r>
          </w:p>
          <w:p w14:paraId="35816E6B" w14:textId="68EB62FC" w:rsidR="00AB56EB" w:rsidRPr="00EB2544" w:rsidRDefault="00AB56EB" w:rsidP="001165D5">
            <w:pPr>
              <w:spacing w:line="276" w:lineRule="auto"/>
              <w:jc w:val="both"/>
              <w:rPr>
                <w:rFonts w:ascii="Arial" w:eastAsia="Arial" w:hAnsi="Arial" w:cs="Arial"/>
                <w:sz w:val="18"/>
                <w:szCs w:val="18"/>
              </w:rPr>
            </w:pPr>
          </w:p>
        </w:tc>
      </w:tr>
    </w:tbl>
    <w:p w14:paraId="5F68EC92" w14:textId="77777777" w:rsidR="00F8215F" w:rsidRDefault="00F8215F" w:rsidP="00F8215F">
      <w:pPr>
        <w:spacing w:line="276" w:lineRule="auto"/>
        <w:ind w:right="74"/>
        <w:jc w:val="both"/>
        <w:rPr>
          <w:rFonts w:ascii="Arial" w:eastAsia="Arial" w:hAnsi="Arial" w:cs="Arial"/>
          <w:sz w:val="22"/>
          <w:szCs w:val="22"/>
        </w:rPr>
      </w:pPr>
    </w:p>
    <w:p w14:paraId="0679362D" w14:textId="77777777" w:rsidR="004339F0" w:rsidRDefault="004339F0" w:rsidP="00F8215F">
      <w:pPr>
        <w:spacing w:line="276" w:lineRule="auto"/>
        <w:ind w:right="74"/>
        <w:jc w:val="both"/>
        <w:rPr>
          <w:rFonts w:ascii="Arial" w:eastAsia="Arial" w:hAnsi="Arial" w:cs="Arial"/>
          <w:sz w:val="22"/>
          <w:szCs w:val="22"/>
        </w:rPr>
      </w:pPr>
    </w:p>
    <w:p w14:paraId="59C0DDAD" w14:textId="732003AF" w:rsidR="006560F0" w:rsidRDefault="006560F0" w:rsidP="00F8215F">
      <w:pPr>
        <w:spacing w:line="276" w:lineRule="auto"/>
        <w:ind w:right="74"/>
        <w:jc w:val="both"/>
        <w:rPr>
          <w:rFonts w:ascii="Arial" w:eastAsia="Arial" w:hAnsi="Arial" w:cs="Arial"/>
          <w:sz w:val="22"/>
          <w:szCs w:val="22"/>
        </w:rPr>
      </w:pPr>
      <w:r>
        <w:rPr>
          <w:rFonts w:ascii="Arial" w:eastAsia="Arial" w:hAnsi="Arial" w:cs="Arial"/>
          <w:sz w:val="22"/>
          <w:szCs w:val="22"/>
        </w:rPr>
        <w:tab/>
      </w:r>
      <w:r w:rsidR="00B3426E" w:rsidRPr="00EB2544">
        <w:rPr>
          <w:rFonts w:ascii="Arial" w:eastAsia="Arial" w:hAnsi="Arial" w:cs="Arial"/>
          <w:sz w:val="22"/>
          <w:szCs w:val="22"/>
        </w:rPr>
        <w:tab/>
      </w:r>
      <w:r w:rsidR="00617E5A" w:rsidRPr="00EB2544">
        <w:rPr>
          <w:rFonts w:ascii="Arial" w:eastAsia="Arial" w:hAnsi="Arial" w:cs="Arial"/>
          <w:sz w:val="22"/>
          <w:szCs w:val="22"/>
        </w:rPr>
        <w:t>.</w:t>
      </w:r>
    </w:p>
    <w:p w14:paraId="02704944" w14:textId="77777777" w:rsidR="00F8215F" w:rsidRDefault="00975C7B" w:rsidP="006560F0">
      <w:pPr>
        <w:jc w:val="right"/>
        <w:rPr>
          <w:rFonts w:ascii="Arial" w:eastAsia="Arial" w:hAnsi="Arial" w:cs="Arial"/>
          <w:sz w:val="22"/>
          <w:szCs w:val="22"/>
        </w:rPr>
      </w:pP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t xml:space="preserve"> </w:t>
      </w:r>
    </w:p>
    <w:p w14:paraId="5D95BD6C" w14:textId="4BE745DF" w:rsidR="00975C7B" w:rsidRPr="006560F0" w:rsidRDefault="00975C7B" w:rsidP="006560F0">
      <w:pPr>
        <w:jc w:val="right"/>
        <w:rPr>
          <w:rFonts w:ascii="Arial" w:eastAsia="Arial" w:hAnsi="Arial" w:cs="Arial"/>
          <w:i/>
          <w:iCs/>
          <w:sz w:val="22"/>
          <w:szCs w:val="22"/>
        </w:rPr>
      </w:pPr>
      <w:r w:rsidRPr="00EB2544">
        <w:rPr>
          <w:rFonts w:ascii="Arial" w:eastAsia="Arial" w:hAnsi="Arial" w:cs="Arial"/>
          <w:sz w:val="22"/>
          <w:szCs w:val="22"/>
        </w:rPr>
        <w:t xml:space="preserve"> </w:t>
      </w:r>
      <w:r w:rsidRPr="006560F0">
        <w:rPr>
          <w:rFonts w:ascii="Arial" w:eastAsia="Arial" w:hAnsi="Arial" w:cs="Arial"/>
          <w:i/>
          <w:iCs/>
          <w:sz w:val="22"/>
          <w:szCs w:val="22"/>
        </w:rPr>
        <w:t>Demikian...</w:t>
      </w:r>
    </w:p>
    <w:p w14:paraId="11152405" w14:textId="4104CB88" w:rsidR="00975C7B" w:rsidRPr="00EB2544" w:rsidRDefault="00975C7B" w:rsidP="00975C7B">
      <w:pPr>
        <w:rPr>
          <w:rFonts w:ascii="Arial" w:eastAsia="Arial" w:hAnsi="Arial" w:cs="Arial"/>
          <w:sz w:val="22"/>
          <w:szCs w:val="22"/>
        </w:rPr>
        <w:sectPr w:rsidR="00975C7B" w:rsidRPr="00EB2544" w:rsidSect="00C32935">
          <w:headerReference w:type="first" r:id="rId14"/>
          <w:type w:val="evenPage"/>
          <w:pgSz w:w="16840" w:h="11920" w:orient="landscape"/>
          <w:pgMar w:top="1134" w:right="1134" w:bottom="1418" w:left="1418" w:header="720" w:footer="369" w:gutter="0"/>
          <w:pgNumType w:fmt="numberInDash" w:start="2"/>
          <w:cols w:space="720"/>
          <w:docGrid w:linePitch="272"/>
        </w:sectPr>
      </w:pPr>
    </w:p>
    <w:p w14:paraId="77AA60FB" w14:textId="75658C9C" w:rsidR="009B28D3" w:rsidRPr="00EB2544" w:rsidRDefault="009B28D3" w:rsidP="009B28D3">
      <w:pPr>
        <w:spacing w:line="276" w:lineRule="auto"/>
        <w:ind w:right="74"/>
        <w:jc w:val="both"/>
        <w:rPr>
          <w:rFonts w:ascii="Arial" w:eastAsia="Arial" w:hAnsi="Arial" w:cs="Arial"/>
        </w:rPr>
      </w:pPr>
      <w:r w:rsidRPr="00EB2544">
        <w:rPr>
          <w:rFonts w:ascii="Arial" w:eastAsia="Arial" w:hAnsi="Arial" w:cs="Arial"/>
        </w:rPr>
        <w:lastRenderedPageBreak/>
        <w:t xml:space="preserve">Demikian berita acara reviu dokumen </w:t>
      </w:r>
      <w:r w:rsidR="00D039F4" w:rsidRPr="00EB2544">
        <w:rPr>
          <w:rFonts w:ascii="Arial" w:eastAsia="Arial" w:hAnsi="Arial" w:cs="Arial"/>
        </w:rPr>
        <w:t xml:space="preserve">HPS melalui </w:t>
      </w:r>
      <w:r w:rsidR="00FF6BCC" w:rsidRPr="00EB2544">
        <w:rPr>
          <w:rFonts w:ascii="Arial" w:eastAsia="Arial" w:hAnsi="Arial" w:cs="Arial"/>
        </w:rPr>
        <w:t>SIPASTI</w:t>
      </w:r>
      <w:r w:rsidR="00D039F4" w:rsidRPr="00EB2544">
        <w:rPr>
          <w:rFonts w:ascii="Arial" w:eastAsia="Arial" w:hAnsi="Arial" w:cs="Arial"/>
        </w:rPr>
        <w:t xml:space="preserve"> </w:t>
      </w:r>
      <w:r w:rsidRPr="00EB2544">
        <w:rPr>
          <w:rFonts w:ascii="Arial" w:eastAsia="Arial" w:hAnsi="Arial" w:cs="Arial"/>
        </w:rPr>
        <w:t>dibuat untuk dipergunakan sebagaimana mestinya. </w:t>
      </w:r>
    </w:p>
    <w:p w14:paraId="5E577092" w14:textId="77777777" w:rsidR="009B28D3" w:rsidRPr="00EB2544" w:rsidRDefault="009B28D3" w:rsidP="009B28D3">
      <w:pPr>
        <w:spacing w:line="276" w:lineRule="auto"/>
        <w:ind w:right="74"/>
        <w:jc w:val="both"/>
        <w:rPr>
          <w:rFonts w:ascii="Arial" w:eastAsia="Arial" w:hAnsi="Arial" w:cs="Arial"/>
        </w:rPr>
      </w:pPr>
    </w:p>
    <w:p w14:paraId="3B192559" w14:textId="1BDD6B2D" w:rsidR="00EB667C" w:rsidRPr="00EB2544" w:rsidRDefault="009B28D3" w:rsidP="00D00403">
      <w:pPr>
        <w:spacing w:line="276" w:lineRule="auto"/>
        <w:ind w:right="74"/>
        <w:jc w:val="center"/>
        <w:rPr>
          <w:rFonts w:ascii="Arial" w:eastAsia="Arial" w:hAnsi="Arial" w:cs="Arial"/>
          <w:b/>
          <w:bCs/>
        </w:rPr>
      </w:pPr>
      <w:r w:rsidRPr="001F6E46">
        <w:rPr>
          <w:rFonts w:ascii="Arial" w:eastAsia="Arial" w:hAnsi="Arial" w:cs="Arial"/>
          <w:b/>
          <w:bCs/>
        </w:rPr>
        <w:t xml:space="preserve">KELOMPOK KERJA PEMILIHAN </w:t>
      </w:r>
      <w:r w:rsidR="00483466">
        <w:rPr>
          <w:rFonts w:ascii="Arial" w:eastAsia="Arial" w:hAnsi="Arial" w:cs="Arial"/>
          <w:b/>
          <w:bCs/>
          <w:lang w:val="en-US"/>
        </w:rPr>
        <w:t>{kode_pokja}</w:t>
      </w:r>
      <w:r w:rsidRPr="001F6E46">
        <w:rPr>
          <w:rFonts w:ascii="Arial" w:eastAsia="Arial" w:hAnsi="Arial" w:cs="Arial"/>
          <w:b/>
          <w:bCs/>
        </w:rPr>
        <w:t xml:space="preserve"> BP2JK</w:t>
      </w:r>
      <w:r w:rsidRPr="00EB2544">
        <w:rPr>
          <w:rFonts w:ascii="Arial" w:eastAsia="Arial" w:hAnsi="Arial" w:cs="Arial"/>
          <w:b/>
          <w:bCs/>
        </w:rPr>
        <w:t xml:space="preserve"> WILAYAH KALIMANTAN SELATAN</w:t>
      </w:r>
    </w:p>
    <w:p w14:paraId="5B8686C0" w14:textId="767E5CB0" w:rsidR="009B28D3" w:rsidRPr="00483466" w:rsidRDefault="009B28D3" w:rsidP="00D00403">
      <w:pPr>
        <w:spacing w:line="276" w:lineRule="auto"/>
        <w:ind w:right="74"/>
        <w:jc w:val="center"/>
        <w:rPr>
          <w:rFonts w:ascii="Arial" w:eastAsia="Arial" w:hAnsi="Arial" w:cs="Arial"/>
          <w:b/>
          <w:bCs/>
          <w:lang w:val="en-US"/>
        </w:rPr>
      </w:pPr>
      <w:r w:rsidRPr="00EB2544">
        <w:rPr>
          <w:rFonts w:ascii="Arial" w:eastAsia="Arial" w:hAnsi="Arial" w:cs="Arial"/>
          <w:b/>
          <w:bCs/>
        </w:rPr>
        <w:t xml:space="preserve">TAHUN ANGGARAN </w:t>
      </w:r>
      <w:r w:rsidR="00483466">
        <w:rPr>
          <w:rFonts w:ascii="Arial" w:eastAsia="Arial" w:hAnsi="Arial" w:cs="Arial"/>
          <w:b/>
          <w:bCs/>
          <w:lang w:val="en-US"/>
        </w:rPr>
        <w:t>{tahun_anggaran}</w:t>
      </w:r>
    </w:p>
    <w:p w14:paraId="52EC5B4D" w14:textId="77777777" w:rsidR="009B28D3" w:rsidRPr="00EB2544" w:rsidRDefault="009B28D3" w:rsidP="009B28D3">
      <w:pPr>
        <w:spacing w:line="276" w:lineRule="auto"/>
        <w:ind w:left="567" w:right="74"/>
        <w:jc w:val="both"/>
        <w:rPr>
          <w:rFonts w:ascii="Arial" w:eastAsia="Arial" w:hAnsi="Arial" w:cs="Arial"/>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791"/>
        <w:gridCol w:w="1985"/>
        <w:gridCol w:w="1984"/>
      </w:tblGrid>
      <w:tr w:rsidR="00146BEB" w:rsidRPr="00EB2544" w14:paraId="7FD681D3" w14:textId="77777777" w:rsidTr="00EF62C0">
        <w:trPr>
          <w:trHeight w:val="471"/>
          <w:tblHeader/>
        </w:trPr>
        <w:tc>
          <w:tcPr>
            <w:tcW w:w="596" w:type="dxa"/>
            <w:tcBorders>
              <w:bottom w:val="single" w:sz="4" w:space="0" w:color="auto"/>
            </w:tcBorders>
            <w:vAlign w:val="center"/>
          </w:tcPr>
          <w:p w14:paraId="507773DC" w14:textId="77777777" w:rsidR="009B28D3" w:rsidRPr="00EB2544" w:rsidRDefault="009B28D3" w:rsidP="00FC4E34">
            <w:pPr>
              <w:pStyle w:val="ListParagraph"/>
              <w:spacing w:line="276" w:lineRule="auto"/>
              <w:ind w:left="0"/>
              <w:jc w:val="center"/>
              <w:rPr>
                <w:rFonts w:ascii="Arial" w:hAnsi="Arial" w:cs="Arial"/>
                <w:b/>
              </w:rPr>
            </w:pPr>
            <w:r w:rsidRPr="00EB2544">
              <w:rPr>
                <w:rFonts w:ascii="Arial" w:hAnsi="Arial" w:cs="Arial"/>
                <w:b/>
                <w:bCs/>
              </w:rPr>
              <w:t>No.</w:t>
            </w:r>
          </w:p>
        </w:tc>
        <w:tc>
          <w:tcPr>
            <w:tcW w:w="4791" w:type="dxa"/>
            <w:tcBorders>
              <w:bottom w:val="single" w:sz="4" w:space="0" w:color="auto"/>
            </w:tcBorders>
            <w:vAlign w:val="center"/>
          </w:tcPr>
          <w:p w14:paraId="11A4A56D" w14:textId="77777777" w:rsidR="009B28D3" w:rsidRPr="00EB2544" w:rsidRDefault="009B28D3" w:rsidP="00FC4E34">
            <w:pPr>
              <w:pStyle w:val="ListParagraph"/>
              <w:spacing w:line="276" w:lineRule="auto"/>
              <w:ind w:left="0"/>
              <w:jc w:val="center"/>
              <w:rPr>
                <w:rFonts w:ascii="Arial" w:hAnsi="Arial" w:cs="Arial"/>
                <w:b/>
              </w:rPr>
            </w:pPr>
            <w:r w:rsidRPr="00EB2544">
              <w:rPr>
                <w:rFonts w:ascii="Arial" w:hAnsi="Arial" w:cs="Arial"/>
                <w:b/>
                <w:bCs/>
              </w:rPr>
              <w:t>Nama</w:t>
            </w:r>
          </w:p>
        </w:tc>
        <w:tc>
          <w:tcPr>
            <w:tcW w:w="1985" w:type="dxa"/>
            <w:tcBorders>
              <w:bottom w:val="single" w:sz="4" w:space="0" w:color="auto"/>
            </w:tcBorders>
            <w:vAlign w:val="center"/>
          </w:tcPr>
          <w:p w14:paraId="746B0CA7" w14:textId="77777777" w:rsidR="009B28D3" w:rsidRPr="00EB2544" w:rsidRDefault="009B28D3" w:rsidP="00FC4E34">
            <w:pPr>
              <w:pStyle w:val="ListParagraph"/>
              <w:spacing w:line="276" w:lineRule="auto"/>
              <w:ind w:left="0"/>
              <w:jc w:val="center"/>
              <w:rPr>
                <w:rFonts w:ascii="Arial" w:hAnsi="Arial" w:cs="Arial"/>
                <w:b/>
              </w:rPr>
            </w:pPr>
            <w:r w:rsidRPr="00EB2544">
              <w:rPr>
                <w:rFonts w:ascii="Arial" w:hAnsi="Arial" w:cs="Arial"/>
                <w:b/>
                <w:bCs/>
              </w:rPr>
              <w:t>Jabatan</w:t>
            </w:r>
          </w:p>
        </w:tc>
        <w:tc>
          <w:tcPr>
            <w:tcW w:w="1984" w:type="dxa"/>
            <w:tcBorders>
              <w:bottom w:val="single" w:sz="4" w:space="0" w:color="auto"/>
            </w:tcBorders>
            <w:vAlign w:val="center"/>
          </w:tcPr>
          <w:p w14:paraId="49D15C80" w14:textId="77777777" w:rsidR="009B28D3" w:rsidRPr="00EB2544" w:rsidRDefault="009B28D3" w:rsidP="00FC4E34">
            <w:pPr>
              <w:pStyle w:val="ListParagraph"/>
              <w:spacing w:line="276" w:lineRule="auto"/>
              <w:ind w:left="0"/>
              <w:jc w:val="center"/>
              <w:rPr>
                <w:rFonts w:ascii="Arial" w:hAnsi="Arial" w:cs="Arial"/>
                <w:b/>
              </w:rPr>
            </w:pPr>
            <w:r w:rsidRPr="00EB2544">
              <w:rPr>
                <w:rFonts w:ascii="Arial" w:hAnsi="Arial" w:cs="Arial"/>
                <w:b/>
                <w:bCs/>
              </w:rPr>
              <w:t>Tanda Tangan</w:t>
            </w:r>
          </w:p>
        </w:tc>
      </w:tr>
      <w:tr w:rsidR="00AC497A" w:rsidRPr="00EB2544" w14:paraId="4356DF48" w14:textId="77777777" w:rsidTr="00EF62C0">
        <w:trPr>
          <w:trHeight w:val="748"/>
        </w:trPr>
        <w:tc>
          <w:tcPr>
            <w:tcW w:w="596" w:type="dxa"/>
            <w:tcBorders>
              <w:top w:val="single" w:sz="4" w:space="0" w:color="auto"/>
              <w:bottom w:val="single" w:sz="4" w:space="0" w:color="auto"/>
            </w:tcBorders>
            <w:vAlign w:val="center"/>
          </w:tcPr>
          <w:p w14:paraId="633F67FF" w14:textId="77777777" w:rsidR="00AC497A" w:rsidRPr="00EB2544" w:rsidRDefault="00AC497A" w:rsidP="00AC497A">
            <w:pPr>
              <w:spacing w:line="276" w:lineRule="auto"/>
              <w:jc w:val="center"/>
              <w:rPr>
                <w:rFonts w:ascii="Arial" w:hAnsi="Arial" w:cs="Arial"/>
              </w:rPr>
            </w:pPr>
            <w:r w:rsidRPr="00EB2544">
              <w:rPr>
                <w:rFonts w:ascii="Arial" w:hAnsi="Arial" w:cs="Arial"/>
              </w:rPr>
              <w:t>1.</w:t>
            </w:r>
          </w:p>
        </w:tc>
        <w:tc>
          <w:tcPr>
            <w:tcW w:w="4791" w:type="dxa"/>
            <w:tcBorders>
              <w:top w:val="single" w:sz="4" w:space="0" w:color="auto"/>
              <w:bottom w:val="single" w:sz="4" w:space="0" w:color="auto"/>
            </w:tcBorders>
            <w:vAlign w:val="center"/>
          </w:tcPr>
          <w:p w14:paraId="29A49D8A" w14:textId="3B86046D" w:rsidR="00AC497A" w:rsidRPr="00AC497A" w:rsidRDefault="00AC497A" w:rsidP="00AC497A">
            <w:pPr>
              <w:spacing w:line="276" w:lineRule="auto"/>
              <w:rPr>
                <w:rFonts w:ascii="Arial" w:eastAsia="Arial" w:hAnsi="Arial" w:cs="Arial"/>
                <w:highlight w:val="yellow"/>
                <w:lang w:val="en-US"/>
              </w:rPr>
            </w:pPr>
            <w:r w:rsidRPr="00AC497A">
              <w:rPr>
                <w:rFonts w:ascii="Arial" w:hAnsi="Arial" w:cs="Arial"/>
              </w:rPr>
              <w:t>{ketua_pokja}</w:t>
            </w:r>
          </w:p>
        </w:tc>
        <w:tc>
          <w:tcPr>
            <w:tcW w:w="1985" w:type="dxa"/>
            <w:tcBorders>
              <w:top w:val="single" w:sz="4" w:space="0" w:color="auto"/>
              <w:bottom w:val="single" w:sz="4" w:space="0" w:color="auto"/>
            </w:tcBorders>
            <w:vAlign w:val="center"/>
          </w:tcPr>
          <w:p w14:paraId="2B3C8CED" w14:textId="77777777" w:rsidR="00AC497A" w:rsidRPr="00EB2544" w:rsidRDefault="00AC497A" w:rsidP="00AC497A">
            <w:pPr>
              <w:spacing w:line="276" w:lineRule="auto"/>
              <w:jc w:val="center"/>
              <w:rPr>
                <w:rFonts w:ascii="Arial" w:hAnsi="Arial" w:cs="Arial"/>
              </w:rPr>
            </w:pPr>
            <w:r w:rsidRPr="00EB2544">
              <w:rPr>
                <w:rFonts w:ascii="Arial" w:hAnsi="Arial" w:cs="Arial"/>
              </w:rPr>
              <w:t>Ketua merangkap Anggota</w:t>
            </w:r>
          </w:p>
        </w:tc>
        <w:tc>
          <w:tcPr>
            <w:tcW w:w="1984" w:type="dxa"/>
            <w:tcBorders>
              <w:top w:val="single" w:sz="4" w:space="0" w:color="auto"/>
              <w:bottom w:val="single" w:sz="4" w:space="0" w:color="auto"/>
            </w:tcBorders>
          </w:tcPr>
          <w:p w14:paraId="4CF7391D" w14:textId="77777777" w:rsidR="00AC497A" w:rsidRPr="00EB2544" w:rsidRDefault="00AC497A" w:rsidP="00AC497A">
            <w:pPr>
              <w:spacing w:line="276" w:lineRule="auto"/>
              <w:jc w:val="both"/>
              <w:rPr>
                <w:rFonts w:ascii="Arial" w:hAnsi="Arial" w:cs="Arial"/>
              </w:rPr>
            </w:pPr>
          </w:p>
        </w:tc>
      </w:tr>
      <w:tr w:rsidR="00AC497A" w:rsidRPr="00EB2544" w14:paraId="26B8E025" w14:textId="77777777" w:rsidTr="00EF62C0">
        <w:trPr>
          <w:trHeight w:val="445"/>
        </w:trPr>
        <w:tc>
          <w:tcPr>
            <w:tcW w:w="596" w:type="dxa"/>
            <w:tcBorders>
              <w:top w:val="single" w:sz="4" w:space="0" w:color="auto"/>
              <w:bottom w:val="single" w:sz="4" w:space="0" w:color="auto"/>
            </w:tcBorders>
            <w:vAlign w:val="center"/>
          </w:tcPr>
          <w:p w14:paraId="76C0AD83" w14:textId="77777777" w:rsidR="00AC497A" w:rsidRPr="00EB2544" w:rsidRDefault="00AC497A" w:rsidP="00AC497A">
            <w:pPr>
              <w:spacing w:line="276" w:lineRule="auto"/>
              <w:jc w:val="center"/>
              <w:rPr>
                <w:rFonts w:ascii="Arial" w:hAnsi="Arial" w:cs="Arial"/>
              </w:rPr>
            </w:pPr>
            <w:r w:rsidRPr="00EB2544">
              <w:rPr>
                <w:rFonts w:ascii="Arial" w:hAnsi="Arial" w:cs="Arial"/>
              </w:rPr>
              <w:t>2.</w:t>
            </w:r>
          </w:p>
        </w:tc>
        <w:tc>
          <w:tcPr>
            <w:tcW w:w="4791" w:type="dxa"/>
            <w:tcBorders>
              <w:top w:val="single" w:sz="4" w:space="0" w:color="auto"/>
              <w:bottom w:val="single" w:sz="4" w:space="0" w:color="auto"/>
            </w:tcBorders>
            <w:vAlign w:val="center"/>
          </w:tcPr>
          <w:p w14:paraId="5B90EAA6" w14:textId="72495815" w:rsidR="00AC497A" w:rsidRPr="00AC497A" w:rsidRDefault="00AC497A" w:rsidP="00AC497A">
            <w:pPr>
              <w:spacing w:line="276" w:lineRule="auto"/>
              <w:rPr>
                <w:rFonts w:ascii="Arial" w:eastAsia="Arial" w:hAnsi="Arial" w:cs="Arial"/>
                <w:spacing w:val="2"/>
              </w:rPr>
            </w:pPr>
            <w:r w:rsidRPr="00AC497A">
              <w:rPr>
                <w:rFonts w:ascii="Arial" w:hAnsi="Arial" w:cs="Arial"/>
              </w:rPr>
              <w:t>{sekre_pokja}</w:t>
            </w:r>
          </w:p>
        </w:tc>
        <w:tc>
          <w:tcPr>
            <w:tcW w:w="1985" w:type="dxa"/>
            <w:tcBorders>
              <w:top w:val="single" w:sz="4" w:space="0" w:color="auto"/>
              <w:bottom w:val="single" w:sz="4" w:space="0" w:color="auto"/>
            </w:tcBorders>
            <w:vAlign w:val="center"/>
          </w:tcPr>
          <w:p w14:paraId="6186D817" w14:textId="77777777" w:rsidR="00AC497A" w:rsidRPr="00EB2544" w:rsidRDefault="00AC497A" w:rsidP="00AC497A">
            <w:pPr>
              <w:spacing w:line="276" w:lineRule="auto"/>
              <w:jc w:val="center"/>
              <w:rPr>
                <w:rFonts w:ascii="Arial" w:hAnsi="Arial" w:cs="Arial"/>
              </w:rPr>
            </w:pPr>
            <w:r w:rsidRPr="00EB2544">
              <w:rPr>
                <w:rFonts w:ascii="Arial" w:hAnsi="Arial" w:cs="Arial"/>
              </w:rPr>
              <w:t>Sekretaris merangkap Anggota</w:t>
            </w:r>
          </w:p>
        </w:tc>
        <w:tc>
          <w:tcPr>
            <w:tcW w:w="1984" w:type="dxa"/>
            <w:tcBorders>
              <w:top w:val="single" w:sz="4" w:space="0" w:color="auto"/>
              <w:bottom w:val="single" w:sz="4" w:space="0" w:color="auto"/>
            </w:tcBorders>
          </w:tcPr>
          <w:p w14:paraId="0D1CD8E1" w14:textId="750601DF" w:rsidR="00AC497A" w:rsidRPr="00EB2544" w:rsidRDefault="00AC497A" w:rsidP="00AC497A">
            <w:pPr>
              <w:spacing w:line="276" w:lineRule="auto"/>
              <w:jc w:val="both"/>
              <w:rPr>
                <w:rFonts w:ascii="Arial" w:hAnsi="Arial" w:cs="Arial"/>
              </w:rPr>
            </w:pPr>
          </w:p>
        </w:tc>
      </w:tr>
      <w:tr w:rsidR="00AC497A" w:rsidRPr="00EB2544" w14:paraId="55BE2248" w14:textId="77777777" w:rsidTr="00EF62C0">
        <w:trPr>
          <w:trHeight w:val="785"/>
        </w:trPr>
        <w:tc>
          <w:tcPr>
            <w:tcW w:w="596" w:type="dxa"/>
            <w:tcBorders>
              <w:top w:val="single" w:sz="4" w:space="0" w:color="auto"/>
              <w:bottom w:val="single" w:sz="4" w:space="0" w:color="auto"/>
            </w:tcBorders>
            <w:vAlign w:val="center"/>
          </w:tcPr>
          <w:p w14:paraId="1D7BABF5" w14:textId="77777777" w:rsidR="00AC497A" w:rsidRPr="00EB2544" w:rsidRDefault="00AC497A" w:rsidP="00AC497A">
            <w:pPr>
              <w:spacing w:line="276" w:lineRule="auto"/>
              <w:jc w:val="center"/>
              <w:rPr>
                <w:rFonts w:ascii="Arial" w:hAnsi="Arial" w:cs="Arial"/>
              </w:rPr>
            </w:pPr>
            <w:r w:rsidRPr="00EB2544">
              <w:rPr>
                <w:rFonts w:ascii="Arial" w:hAnsi="Arial" w:cs="Arial"/>
              </w:rPr>
              <w:t>3.</w:t>
            </w:r>
          </w:p>
        </w:tc>
        <w:tc>
          <w:tcPr>
            <w:tcW w:w="4791" w:type="dxa"/>
            <w:tcBorders>
              <w:top w:val="single" w:sz="4" w:space="0" w:color="auto"/>
              <w:bottom w:val="single" w:sz="4" w:space="0" w:color="auto"/>
            </w:tcBorders>
            <w:vAlign w:val="center"/>
          </w:tcPr>
          <w:p w14:paraId="5C68CB5C" w14:textId="5CA3A251" w:rsidR="00AC497A" w:rsidRPr="00AC497A" w:rsidRDefault="00AC497A" w:rsidP="00AC497A">
            <w:pPr>
              <w:spacing w:line="276" w:lineRule="auto"/>
              <w:rPr>
                <w:rFonts w:ascii="Arial" w:eastAsia="Arial" w:hAnsi="Arial" w:cs="Arial"/>
                <w:spacing w:val="2"/>
              </w:rPr>
            </w:pPr>
            <w:r w:rsidRPr="00AC497A">
              <w:rPr>
                <w:rFonts w:ascii="Arial" w:hAnsi="Arial" w:cs="Arial"/>
              </w:rPr>
              <w:t>{anggota_pokja</w:t>
            </w:r>
            <w:r w:rsidRPr="00AC497A">
              <w:rPr>
                <w:rFonts w:ascii="Arial" w:hAnsi="Arial" w:cs="Arial"/>
                <w:lang w:val="en-US"/>
              </w:rPr>
              <w:t>1</w:t>
            </w:r>
            <w:r w:rsidRPr="00AC497A">
              <w:rPr>
                <w:rFonts w:ascii="Arial" w:hAnsi="Arial" w:cs="Arial"/>
              </w:rPr>
              <w:t>}</w:t>
            </w:r>
          </w:p>
        </w:tc>
        <w:tc>
          <w:tcPr>
            <w:tcW w:w="1985" w:type="dxa"/>
            <w:tcBorders>
              <w:top w:val="single" w:sz="4" w:space="0" w:color="auto"/>
              <w:bottom w:val="single" w:sz="4" w:space="0" w:color="auto"/>
            </w:tcBorders>
            <w:vAlign w:val="center"/>
          </w:tcPr>
          <w:p w14:paraId="3B4E7179" w14:textId="77777777" w:rsidR="00AC497A" w:rsidRPr="00EB2544" w:rsidRDefault="00AC497A" w:rsidP="00AC497A">
            <w:pPr>
              <w:spacing w:line="276" w:lineRule="auto"/>
              <w:jc w:val="center"/>
              <w:rPr>
                <w:rFonts w:ascii="Arial" w:hAnsi="Arial" w:cs="Arial"/>
              </w:rPr>
            </w:pPr>
            <w:r w:rsidRPr="00EB2544">
              <w:rPr>
                <w:rFonts w:ascii="Arial" w:hAnsi="Arial" w:cs="Arial"/>
              </w:rPr>
              <w:t>Anggota</w:t>
            </w:r>
          </w:p>
        </w:tc>
        <w:tc>
          <w:tcPr>
            <w:tcW w:w="1984" w:type="dxa"/>
            <w:tcBorders>
              <w:top w:val="single" w:sz="4" w:space="0" w:color="auto"/>
              <w:bottom w:val="single" w:sz="4" w:space="0" w:color="auto"/>
            </w:tcBorders>
            <w:vAlign w:val="center"/>
          </w:tcPr>
          <w:p w14:paraId="4B63FBC2" w14:textId="14EF6A27" w:rsidR="00AC497A" w:rsidRPr="00EB2544" w:rsidRDefault="00AC497A" w:rsidP="00AC497A">
            <w:pPr>
              <w:spacing w:line="276" w:lineRule="auto"/>
              <w:jc w:val="center"/>
              <w:rPr>
                <w:rFonts w:ascii="Arial" w:hAnsi="Arial" w:cs="Arial"/>
                <w:color w:val="808080" w:themeColor="background1" w:themeShade="80"/>
              </w:rPr>
            </w:pPr>
          </w:p>
        </w:tc>
      </w:tr>
      <w:tr w:rsidR="00AC497A" w:rsidRPr="00EB2544" w14:paraId="7BCCF1EC" w14:textId="77777777" w:rsidTr="00011654">
        <w:trPr>
          <w:trHeight w:val="696"/>
        </w:trPr>
        <w:tc>
          <w:tcPr>
            <w:tcW w:w="596" w:type="dxa"/>
            <w:tcBorders>
              <w:top w:val="single" w:sz="4" w:space="0" w:color="auto"/>
              <w:bottom w:val="single" w:sz="4" w:space="0" w:color="auto"/>
            </w:tcBorders>
            <w:vAlign w:val="center"/>
          </w:tcPr>
          <w:p w14:paraId="7A361811" w14:textId="77777777" w:rsidR="00AC497A" w:rsidRPr="00EB2544" w:rsidRDefault="00AC497A" w:rsidP="00AC497A">
            <w:pPr>
              <w:spacing w:line="276" w:lineRule="auto"/>
              <w:jc w:val="center"/>
              <w:rPr>
                <w:rFonts w:ascii="Arial" w:hAnsi="Arial" w:cs="Arial"/>
              </w:rPr>
            </w:pPr>
            <w:r w:rsidRPr="00EB2544">
              <w:rPr>
                <w:rFonts w:ascii="Arial" w:hAnsi="Arial" w:cs="Arial"/>
              </w:rPr>
              <w:t>4.</w:t>
            </w:r>
          </w:p>
        </w:tc>
        <w:tc>
          <w:tcPr>
            <w:tcW w:w="4791" w:type="dxa"/>
            <w:tcBorders>
              <w:top w:val="single" w:sz="4" w:space="0" w:color="auto"/>
              <w:bottom w:val="single" w:sz="4" w:space="0" w:color="auto"/>
            </w:tcBorders>
            <w:vAlign w:val="center"/>
          </w:tcPr>
          <w:p w14:paraId="0AB72F31" w14:textId="152E6D74" w:rsidR="00AC497A" w:rsidRPr="00AC497A" w:rsidRDefault="00AC497A" w:rsidP="00AC497A">
            <w:pPr>
              <w:spacing w:line="276" w:lineRule="auto"/>
              <w:rPr>
                <w:rFonts w:ascii="Arial" w:eastAsia="Arial" w:hAnsi="Arial" w:cs="Arial"/>
                <w:spacing w:val="2"/>
              </w:rPr>
            </w:pPr>
            <w:r w:rsidRPr="00AC497A">
              <w:rPr>
                <w:rFonts w:ascii="Arial" w:hAnsi="Arial" w:cs="Arial"/>
              </w:rPr>
              <w:t>{anggota_pokja</w:t>
            </w:r>
            <w:r w:rsidRPr="00AC497A">
              <w:rPr>
                <w:rFonts w:ascii="Arial" w:hAnsi="Arial" w:cs="Arial"/>
                <w:lang w:val="en-US"/>
              </w:rPr>
              <w:t>2</w:t>
            </w:r>
            <w:r w:rsidRPr="00AC497A">
              <w:rPr>
                <w:rFonts w:ascii="Arial" w:hAnsi="Arial" w:cs="Arial"/>
              </w:rPr>
              <w:t>}</w:t>
            </w:r>
          </w:p>
        </w:tc>
        <w:tc>
          <w:tcPr>
            <w:tcW w:w="1985" w:type="dxa"/>
            <w:tcBorders>
              <w:top w:val="single" w:sz="4" w:space="0" w:color="auto"/>
              <w:bottom w:val="single" w:sz="4" w:space="0" w:color="auto"/>
            </w:tcBorders>
            <w:vAlign w:val="center"/>
          </w:tcPr>
          <w:p w14:paraId="309A2FE3" w14:textId="77777777" w:rsidR="00AC497A" w:rsidRPr="00EB2544" w:rsidRDefault="00AC497A" w:rsidP="00AC497A">
            <w:pPr>
              <w:spacing w:line="276" w:lineRule="auto"/>
              <w:jc w:val="center"/>
              <w:rPr>
                <w:rFonts w:ascii="Arial" w:hAnsi="Arial" w:cs="Arial"/>
              </w:rPr>
            </w:pPr>
            <w:r w:rsidRPr="00EB2544">
              <w:rPr>
                <w:rFonts w:ascii="Arial" w:hAnsi="Arial" w:cs="Arial"/>
              </w:rPr>
              <w:t>Anggota</w:t>
            </w:r>
          </w:p>
        </w:tc>
        <w:tc>
          <w:tcPr>
            <w:tcW w:w="1984" w:type="dxa"/>
            <w:tcBorders>
              <w:top w:val="single" w:sz="4" w:space="0" w:color="auto"/>
              <w:bottom w:val="single" w:sz="4" w:space="0" w:color="auto"/>
            </w:tcBorders>
          </w:tcPr>
          <w:p w14:paraId="262BDD13" w14:textId="77777777" w:rsidR="00AC497A" w:rsidRPr="00EB2544" w:rsidRDefault="00AC497A" w:rsidP="00AC497A">
            <w:pPr>
              <w:spacing w:line="276" w:lineRule="auto"/>
              <w:jc w:val="both"/>
              <w:rPr>
                <w:rFonts w:ascii="Arial" w:hAnsi="Arial" w:cs="Arial"/>
              </w:rPr>
            </w:pPr>
          </w:p>
        </w:tc>
      </w:tr>
      <w:tr w:rsidR="00AC497A" w:rsidRPr="00EB2544" w14:paraId="40E9EBF1" w14:textId="77777777" w:rsidTr="00EF62C0">
        <w:trPr>
          <w:trHeight w:val="835"/>
        </w:trPr>
        <w:tc>
          <w:tcPr>
            <w:tcW w:w="596" w:type="dxa"/>
            <w:tcBorders>
              <w:top w:val="single" w:sz="4" w:space="0" w:color="auto"/>
              <w:bottom w:val="single" w:sz="4" w:space="0" w:color="auto"/>
            </w:tcBorders>
            <w:vAlign w:val="center"/>
          </w:tcPr>
          <w:p w14:paraId="0069EAA4" w14:textId="77777777" w:rsidR="00AC497A" w:rsidRPr="00EB2544" w:rsidRDefault="00AC497A" w:rsidP="00AC497A">
            <w:pPr>
              <w:spacing w:line="276" w:lineRule="auto"/>
              <w:jc w:val="center"/>
              <w:rPr>
                <w:rFonts w:ascii="Arial" w:hAnsi="Arial" w:cs="Arial"/>
              </w:rPr>
            </w:pPr>
            <w:r w:rsidRPr="00EB2544">
              <w:rPr>
                <w:rFonts w:ascii="Arial" w:hAnsi="Arial" w:cs="Arial"/>
              </w:rPr>
              <w:t>5.</w:t>
            </w:r>
          </w:p>
        </w:tc>
        <w:tc>
          <w:tcPr>
            <w:tcW w:w="4791" w:type="dxa"/>
            <w:tcBorders>
              <w:top w:val="single" w:sz="4" w:space="0" w:color="auto"/>
              <w:bottom w:val="single" w:sz="4" w:space="0" w:color="auto"/>
            </w:tcBorders>
            <w:vAlign w:val="center"/>
          </w:tcPr>
          <w:p w14:paraId="1B6A6BA0" w14:textId="2983D965" w:rsidR="00AC497A" w:rsidRPr="00AC497A" w:rsidRDefault="00AC497A" w:rsidP="00AC497A">
            <w:pPr>
              <w:spacing w:line="276" w:lineRule="auto"/>
              <w:rPr>
                <w:rFonts w:ascii="Arial" w:eastAsia="Arial" w:hAnsi="Arial" w:cs="Arial"/>
                <w:spacing w:val="2"/>
              </w:rPr>
            </w:pPr>
            <w:r w:rsidRPr="00AC497A">
              <w:rPr>
                <w:rFonts w:ascii="Arial" w:hAnsi="Arial" w:cs="Arial"/>
              </w:rPr>
              <w:t>{anggota_pokja</w:t>
            </w:r>
            <w:r w:rsidRPr="00AC497A">
              <w:rPr>
                <w:rFonts w:ascii="Arial" w:hAnsi="Arial" w:cs="Arial"/>
                <w:lang w:val="en-US"/>
              </w:rPr>
              <w:t>3</w:t>
            </w:r>
            <w:r w:rsidRPr="00AC497A">
              <w:rPr>
                <w:rFonts w:ascii="Arial" w:hAnsi="Arial" w:cs="Arial"/>
              </w:rPr>
              <w:t>}</w:t>
            </w:r>
          </w:p>
        </w:tc>
        <w:tc>
          <w:tcPr>
            <w:tcW w:w="1985" w:type="dxa"/>
            <w:tcBorders>
              <w:top w:val="single" w:sz="4" w:space="0" w:color="auto"/>
              <w:bottom w:val="single" w:sz="4" w:space="0" w:color="auto"/>
            </w:tcBorders>
            <w:vAlign w:val="center"/>
          </w:tcPr>
          <w:p w14:paraId="5CAF89C1" w14:textId="77777777" w:rsidR="00AC497A" w:rsidRPr="00EB2544" w:rsidRDefault="00AC497A" w:rsidP="00AC497A">
            <w:pPr>
              <w:spacing w:line="276" w:lineRule="auto"/>
              <w:jc w:val="center"/>
              <w:rPr>
                <w:rFonts w:ascii="Arial" w:hAnsi="Arial" w:cs="Arial"/>
              </w:rPr>
            </w:pPr>
            <w:r w:rsidRPr="00EB2544">
              <w:rPr>
                <w:rFonts w:ascii="Arial" w:hAnsi="Arial" w:cs="Arial"/>
              </w:rPr>
              <w:t>Anggota</w:t>
            </w:r>
          </w:p>
        </w:tc>
        <w:tc>
          <w:tcPr>
            <w:tcW w:w="1984" w:type="dxa"/>
            <w:tcBorders>
              <w:top w:val="single" w:sz="4" w:space="0" w:color="auto"/>
              <w:bottom w:val="single" w:sz="4" w:space="0" w:color="auto"/>
            </w:tcBorders>
          </w:tcPr>
          <w:p w14:paraId="55448688" w14:textId="00D1E3CF" w:rsidR="00AC497A" w:rsidRPr="00EB2544" w:rsidRDefault="00AC497A" w:rsidP="00AC497A">
            <w:pPr>
              <w:spacing w:line="276" w:lineRule="auto"/>
              <w:jc w:val="both"/>
              <w:rPr>
                <w:rFonts w:ascii="Arial" w:hAnsi="Arial" w:cs="Arial"/>
              </w:rPr>
            </w:pPr>
          </w:p>
        </w:tc>
      </w:tr>
    </w:tbl>
    <w:p w14:paraId="690D62E7" w14:textId="77777777" w:rsidR="009B28D3" w:rsidRPr="00EB2544" w:rsidRDefault="009B28D3" w:rsidP="009B28D3">
      <w:pPr>
        <w:spacing w:line="276" w:lineRule="auto"/>
        <w:contextualSpacing/>
        <w:rPr>
          <w:rFonts w:ascii="Arial" w:hAnsi="Arial" w:cs="Arial"/>
        </w:rPr>
      </w:pPr>
    </w:p>
    <w:p w14:paraId="7A89E5D9" w14:textId="28C94A48" w:rsidR="00EB667C" w:rsidRPr="00EB2544" w:rsidRDefault="009B28D3" w:rsidP="00505B12">
      <w:pPr>
        <w:spacing w:line="276" w:lineRule="auto"/>
        <w:ind w:right="74"/>
        <w:jc w:val="center"/>
        <w:rPr>
          <w:rFonts w:ascii="Arial" w:eastAsia="Arial" w:hAnsi="Arial" w:cs="Arial"/>
          <w:b/>
          <w:bCs/>
        </w:rPr>
      </w:pPr>
      <w:r w:rsidRPr="001F6E46">
        <w:rPr>
          <w:rFonts w:ascii="Arial" w:eastAsia="Arial" w:hAnsi="Arial" w:cs="Arial"/>
          <w:b/>
          <w:bCs/>
        </w:rPr>
        <w:t xml:space="preserve">TIM PELAKSANA </w:t>
      </w:r>
      <w:r w:rsidR="00245F78" w:rsidRPr="00245F78">
        <w:rPr>
          <w:rFonts w:ascii="Arial" w:eastAsia="Arial" w:hAnsi="Arial" w:cs="Arial"/>
          <w:b/>
          <w:bCs/>
        </w:rPr>
        <w:t xml:space="preserve">{kode_pokja} </w:t>
      </w:r>
      <w:r w:rsidRPr="001F6E46">
        <w:rPr>
          <w:rFonts w:ascii="Arial" w:eastAsia="Arial" w:hAnsi="Arial" w:cs="Arial"/>
          <w:b/>
          <w:bCs/>
        </w:rPr>
        <w:t>BP2JK WILAYAH KALIMANTAN SELATAN</w:t>
      </w:r>
    </w:p>
    <w:p w14:paraId="02A04922" w14:textId="265F4727" w:rsidR="009B28D3" w:rsidRPr="00EB2544" w:rsidRDefault="009B28D3" w:rsidP="00505B12">
      <w:pPr>
        <w:spacing w:line="276" w:lineRule="auto"/>
        <w:ind w:right="74"/>
        <w:jc w:val="center"/>
        <w:rPr>
          <w:rFonts w:ascii="Arial" w:eastAsia="Arial" w:hAnsi="Arial" w:cs="Arial"/>
          <w:b/>
          <w:bCs/>
        </w:rPr>
      </w:pPr>
      <w:r w:rsidRPr="00EB2544">
        <w:rPr>
          <w:rFonts w:ascii="Arial" w:eastAsia="Arial" w:hAnsi="Arial" w:cs="Arial"/>
          <w:b/>
          <w:bCs/>
        </w:rPr>
        <w:t xml:space="preserve">TAHUN ANGGARAN </w:t>
      </w:r>
      <w:r w:rsidR="00245F78" w:rsidRPr="00245F78">
        <w:rPr>
          <w:rFonts w:ascii="Arial" w:eastAsia="Arial" w:hAnsi="Arial" w:cs="Arial"/>
          <w:b/>
          <w:bCs/>
        </w:rPr>
        <w:t>{tahun_anggaran}</w:t>
      </w:r>
    </w:p>
    <w:p w14:paraId="5A225D6A" w14:textId="77777777" w:rsidR="009B28D3" w:rsidRPr="00EB2544" w:rsidRDefault="009B28D3" w:rsidP="009B28D3">
      <w:pPr>
        <w:spacing w:line="276" w:lineRule="auto"/>
        <w:ind w:left="567" w:right="74"/>
        <w:jc w:val="center"/>
        <w:rPr>
          <w:rFonts w:ascii="Arial" w:eastAsia="Arial" w:hAnsi="Arial" w:cs="Arial"/>
          <w:b/>
          <w:bC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791"/>
        <w:gridCol w:w="1985"/>
        <w:gridCol w:w="1984"/>
      </w:tblGrid>
      <w:tr w:rsidR="00146BEB" w:rsidRPr="00EB2544" w14:paraId="3E348FCD" w14:textId="77777777" w:rsidTr="00EF62C0">
        <w:trPr>
          <w:trHeight w:val="624"/>
          <w:tblHeader/>
        </w:trPr>
        <w:tc>
          <w:tcPr>
            <w:tcW w:w="596" w:type="dxa"/>
            <w:tcBorders>
              <w:bottom w:val="single" w:sz="4" w:space="0" w:color="auto"/>
            </w:tcBorders>
            <w:vAlign w:val="center"/>
          </w:tcPr>
          <w:p w14:paraId="736690F6" w14:textId="77777777" w:rsidR="009B28D3" w:rsidRPr="00EB2544" w:rsidRDefault="009B28D3" w:rsidP="00FC4E34">
            <w:pPr>
              <w:spacing w:line="276" w:lineRule="auto"/>
              <w:jc w:val="center"/>
              <w:rPr>
                <w:rFonts w:ascii="Arial" w:hAnsi="Arial" w:cs="Arial"/>
              </w:rPr>
            </w:pPr>
            <w:r w:rsidRPr="00EB2544">
              <w:rPr>
                <w:rFonts w:ascii="Arial" w:hAnsi="Arial" w:cs="Arial"/>
                <w:b/>
                <w:bCs/>
              </w:rPr>
              <w:t>No.</w:t>
            </w:r>
          </w:p>
        </w:tc>
        <w:tc>
          <w:tcPr>
            <w:tcW w:w="4791" w:type="dxa"/>
            <w:tcBorders>
              <w:bottom w:val="single" w:sz="4" w:space="0" w:color="auto"/>
            </w:tcBorders>
            <w:vAlign w:val="center"/>
          </w:tcPr>
          <w:p w14:paraId="40D41BF6" w14:textId="77777777" w:rsidR="009B28D3" w:rsidRPr="00EB2544" w:rsidRDefault="009B28D3" w:rsidP="00FC4E34">
            <w:pPr>
              <w:spacing w:line="276" w:lineRule="auto"/>
              <w:jc w:val="center"/>
              <w:rPr>
                <w:rFonts w:ascii="Arial" w:hAnsi="Arial" w:cs="Arial"/>
              </w:rPr>
            </w:pPr>
            <w:r w:rsidRPr="00EB2544">
              <w:rPr>
                <w:rFonts w:ascii="Arial" w:hAnsi="Arial" w:cs="Arial"/>
                <w:b/>
                <w:bCs/>
              </w:rPr>
              <w:t>Nama</w:t>
            </w:r>
          </w:p>
        </w:tc>
        <w:tc>
          <w:tcPr>
            <w:tcW w:w="1985" w:type="dxa"/>
            <w:tcBorders>
              <w:bottom w:val="single" w:sz="4" w:space="0" w:color="auto"/>
            </w:tcBorders>
            <w:vAlign w:val="center"/>
          </w:tcPr>
          <w:p w14:paraId="24418A1B" w14:textId="77777777" w:rsidR="009B28D3" w:rsidRPr="00EB2544" w:rsidRDefault="009B28D3" w:rsidP="00FC4E34">
            <w:pPr>
              <w:spacing w:line="276" w:lineRule="auto"/>
              <w:jc w:val="center"/>
              <w:rPr>
                <w:rFonts w:ascii="Arial" w:hAnsi="Arial" w:cs="Arial"/>
              </w:rPr>
            </w:pPr>
            <w:r w:rsidRPr="00EB2544">
              <w:rPr>
                <w:rFonts w:ascii="Arial" w:hAnsi="Arial" w:cs="Arial"/>
                <w:b/>
                <w:bCs/>
              </w:rPr>
              <w:t>Jabatan</w:t>
            </w:r>
          </w:p>
        </w:tc>
        <w:tc>
          <w:tcPr>
            <w:tcW w:w="1984" w:type="dxa"/>
            <w:tcBorders>
              <w:bottom w:val="single" w:sz="4" w:space="0" w:color="auto"/>
            </w:tcBorders>
            <w:vAlign w:val="center"/>
          </w:tcPr>
          <w:p w14:paraId="015BEA34" w14:textId="77777777" w:rsidR="009B28D3" w:rsidRPr="00EB2544" w:rsidRDefault="009B28D3" w:rsidP="00FC4E34">
            <w:pPr>
              <w:spacing w:line="276" w:lineRule="auto"/>
              <w:jc w:val="center"/>
              <w:rPr>
                <w:rFonts w:ascii="Arial" w:hAnsi="Arial" w:cs="Arial"/>
              </w:rPr>
            </w:pPr>
            <w:r w:rsidRPr="00EB2544">
              <w:rPr>
                <w:rFonts w:ascii="Arial" w:hAnsi="Arial" w:cs="Arial"/>
                <w:b/>
                <w:bCs/>
              </w:rPr>
              <w:t>Tanda Tangan</w:t>
            </w:r>
          </w:p>
        </w:tc>
      </w:tr>
      <w:tr w:rsidR="00AC497A" w:rsidRPr="00EB2544" w14:paraId="690171D7" w14:textId="77777777" w:rsidTr="00EF62C0">
        <w:trPr>
          <w:trHeight w:val="510"/>
        </w:trPr>
        <w:tc>
          <w:tcPr>
            <w:tcW w:w="596" w:type="dxa"/>
            <w:tcBorders>
              <w:top w:val="single" w:sz="4" w:space="0" w:color="auto"/>
              <w:bottom w:val="single" w:sz="4" w:space="0" w:color="auto"/>
            </w:tcBorders>
            <w:vAlign w:val="center"/>
          </w:tcPr>
          <w:p w14:paraId="017D8D2F" w14:textId="77777777" w:rsidR="00AC497A" w:rsidRPr="00EB2544" w:rsidRDefault="00AC497A" w:rsidP="00AC497A">
            <w:pPr>
              <w:spacing w:line="276" w:lineRule="auto"/>
              <w:jc w:val="center"/>
              <w:rPr>
                <w:rFonts w:ascii="Arial" w:hAnsi="Arial" w:cs="Arial"/>
              </w:rPr>
            </w:pPr>
            <w:r w:rsidRPr="00EB2544">
              <w:rPr>
                <w:rFonts w:ascii="Arial" w:hAnsi="Arial" w:cs="Arial"/>
              </w:rPr>
              <w:t>1.</w:t>
            </w:r>
          </w:p>
        </w:tc>
        <w:tc>
          <w:tcPr>
            <w:tcW w:w="4791" w:type="dxa"/>
            <w:tcBorders>
              <w:top w:val="single" w:sz="4" w:space="0" w:color="auto"/>
              <w:bottom w:val="single" w:sz="4" w:space="0" w:color="auto"/>
            </w:tcBorders>
            <w:vAlign w:val="center"/>
          </w:tcPr>
          <w:p w14:paraId="7017836B" w14:textId="1F7F659E" w:rsidR="00AC497A" w:rsidRPr="00AC497A" w:rsidRDefault="00AC497A" w:rsidP="00AC497A">
            <w:pPr>
              <w:spacing w:line="276" w:lineRule="auto"/>
              <w:rPr>
                <w:rFonts w:ascii="Arial" w:eastAsia="Arial" w:hAnsi="Arial" w:cs="Arial"/>
              </w:rPr>
            </w:pPr>
            <w:r w:rsidRPr="00AC497A">
              <w:rPr>
                <w:rFonts w:ascii="Arial" w:eastAsia="Arial" w:hAnsi="Arial" w:cs="Arial"/>
                <w:spacing w:val="2"/>
              </w:rPr>
              <w:t>{ketua_timlak}</w:t>
            </w:r>
          </w:p>
        </w:tc>
        <w:tc>
          <w:tcPr>
            <w:tcW w:w="1985" w:type="dxa"/>
            <w:tcBorders>
              <w:top w:val="single" w:sz="4" w:space="0" w:color="auto"/>
              <w:bottom w:val="single" w:sz="4" w:space="0" w:color="auto"/>
            </w:tcBorders>
            <w:vAlign w:val="center"/>
          </w:tcPr>
          <w:p w14:paraId="51199030" w14:textId="77777777" w:rsidR="00AC497A" w:rsidRPr="00EB2544" w:rsidRDefault="00AC497A" w:rsidP="00AC497A">
            <w:pPr>
              <w:spacing w:line="276" w:lineRule="auto"/>
              <w:jc w:val="center"/>
              <w:rPr>
                <w:rFonts w:ascii="Arial" w:hAnsi="Arial" w:cs="Arial"/>
              </w:rPr>
            </w:pPr>
            <w:r w:rsidRPr="00EB2544">
              <w:rPr>
                <w:rFonts w:ascii="Arial" w:hAnsi="Arial" w:cs="Arial"/>
              </w:rPr>
              <w:t>Koordinator merangkap Anggota</w:t>
            </w:r>
          </w:p>
        </w:tc>
        <w:tc>
          <w:tcPr>
            <w:tcW w:w="1984" w:type="dxa"/>
            <w:tcBorders>
              <w:top w:val="single" w:sz="4" w:space="0" w:color="auto"/>
              <w:bottom w:val="single" w:sz="4" w:space="0" w:color="auto"/>
            </w:tcBorders>
            <w:vAlign w:val="center"/>
          </w:tcPr>
          <w:p w14:paraId="5CBD6611" w14:textId="64421F58" w:rsidR="00AC497A" w:rsidRPr="00EB2544" w:rsidRDefault="00AC497A" w:rsidP="00AC497A">
            <w:pPr>
              <w:spacing w:line="276" w:lineRule="auto"/>
              <w:jc w:val="center"/>
              <w:rPr>
                <w:rFonts w:ascii="Arial" w:hAnsi="Arial" w:cs="Arial"/>
              </w:rPr>
            </w:pPr>
          </w:p>
        </w:tc>
      </w:tr>
      <w:tr w:rsidR="00AC497A" w:rsidRPr="00EB2544" w14:paraId="0E3E21EC" w14:textId="77777777" w:rsidTr="00EF62C0">
        <w:trPr>
          <w:trHeight w:val="854"/>
        </w:trPr>
        <w:tc>
          <w:tcPr>
            <w:tcW w:w="596" w:type="dxa"/>
            <w:tcBorders>
              <w:top w:val="single" w:sz="4" w:space="0" w:color="auto"/>
              <w:bottom w:val="single" w:sz="4" w:space="0" w:color="auto"/>
            </w:tcBorders>
            <w:vAlign w:val="center"/>
          </w:tcPr>
          <w:p w14:paraId="777932DF" w14:textId="77777777" w:rsidR="00AC497A" w:rsidRPr="00EB2544" w:rsidRDefault="00AC497A" w:rsidP="00AC497A">
            <w:pPr>
              <w:spacing w:line="276" w:lineRule="auto"/>
              <w:jc w:val="center"/>
              <w:rPr>
                <w:rFonts w:ascii="Arial" w:hAnsi="Arial" w:cs="Arial"/>
              </w:rPr>
            </w:pPr>
            <w:r w:rsidRPr="00EB2544">
              <w:rPr>
                <w:rFonts w:ascii="Arial" w:hAnsi="Arial" w:cs="Arial"/>
              </w:rPr>
              <w:t>2.</w:t>
            </w:r>
          </w:p>
        </w:tc>
        <w:tc>
          <w:tcPr>
            <w:tcW w:w="4791" w:type="dxa"/>
            <w:tcBorders>
              <w:top w:val="single" w:sz="4" w:space="0" w:color="auto"/>
              <w:bottom w:val="single" w:sz="4" w:space="0" w:color="auto"/>
            </w:tcBorders>
            <w:vAlign w:val="center"/>
          </w:tcPr>
          <w:p w14:paraId="757E89CC" w14:textId="038135ED" w:rsidR="00AC497A" w:rsidRPr="00AC497A" w:rsidRDefault="00AC497A" w:rsidP="00AC497A">
            <w:pPr>
              <w:spacing w:line="276" w:lineRule="auto"/>
              <w:rPr>
                <w:rFonts w:ascii="Arial" w:eastAsia="Arial" w:hAnsi="Arial" w:cs="Arial"/>
              </w:rPr>
            </w:pPr>
            <w:r w:rsidRPr="00AC497A">
              <w:rPr>
                <w:rFonts w:ascii="Arial" w:eastAsia="Arial" w:hAnsi="Arial" w:cs="Arial"/>
                <w:spacing w:val="2"/>
              </w:rPr>
              <w:t>{sekre_timlak}</w:t>
            </w:r>
          </w:p>
        </w:tc>
        <w:tc>
          <w:tcPr>
            <w:tcW w:w="1985" w:type="dxa"/>
            <w:tcBorders>
              <w:top w:val="single" w:sz="4" w:space="0" w:color="auto"/>
              <w:bottom w:val="single" w:sz="4" w:space="0" w:color="auto"/>
            </w:tcBorders>
            <w:vAlign w:val="center"/>
          </w:tcPr>
          <w:p w14:paraId="12793C57" w14:textId="16344B81" w:rsidR="00AC497A" w:rsidRPr="00EB2544" w:rsidRDefault="00AC497A" w:rsidP="00AC497A">
            <w:pPr>
              <w:spacing w:line="276" w:lineRule="auto"/>
              <w:jc w:val="center"/>
              <w:rPr>
                <w:rFonts w:ascii="Arial" w:hAnsi="Arial" w:cs="Arial"/>
              </w:rPr>
            </w:pPr>
            <w:r w:rsidRPr="00EB2544">
              <w:rPr>
                <w:rFonts w:ascii="Arial" w:hAnsi="Arial" w:cs="Arial"/>
              </w:rPr>
              <w:t>Sekr</w:t>
            </w:r>
            <w:r>
              <w:rPr>
                <w:rFonts w:ascii="Arial" w:hAnsi="Arial" w:cs="Arial"/>
              </w:rPr>
              <w:t>e</w:t>
            </w:r>
            <w:r w:rsidRPr="00EB2544">
              <w:rPr>
                <w:rFonts w:ascii="Arial" w:hAnsi="Arial" w:cs="Arial"/>
              </w:rPr>
              <w:t>taris merangkap Anggota</w:t>
            </w:r>
          </w:p>
        </w:tc>
        <w:tc>
          <w:tcPr>
            <w:tcW w:w="1984" w:type="dxa"/>
            <w:tcBorders>
              <w:top w:val="single" w:sz="4" w:space="0" w:color="auto"/>
              <w:bottom w:val="single" w:sz="4" w:space="0" w:color="auto"/>
            </w:tcBorders>
            <w:vAlign w:val="center"/>
          </w:tcPr>
          <w:p w14:paraId="500C985E" w14:textId="64B46487" w:rsidR="00AC497A" w:rsidRPr="00EB2544" w:rsidRDefault="00AC497A" w:rsidP="00AC497A">
            <w:pPr>
              <w:spacing w:line="276" w:lineRule="auto"/>
              <w:jc w:val="center"/>
              <w:rPr>
                <w:rFonts w:ascii="Arial" w:hAnsi="Arial" w:cs="Arial"/>
              </w:rPr>
            </w:pPr>
          </w:p>
        </w:tc>
      </w:tr>
      <w:tr w:rsidR="00AC497A" w:rsidRPr="00EB2544" w14:paraId="695ADC95" w14:textId="77777777" w:rsidTr="00EF62C0">
        <w:trPr>
          <w:trHeight w:val="853"/>
        </w:trPr>
        <w:tc>
          <w:tcPr>
            <w:tcW w:w="596" w:type="dxa"/>
            <w:tcBorders>
              <w:top w:val="single" w:sz="4" w:space="0" w:color="auto"/>
              <w:bottom w:val="single" w:sz="4" w:space="0" w:color="auto"/>
            </w:tcBorders>
            <w:vAlign w:val="center"/>
          </w:tcPr>
          <w:p w14:paraId="00A81110" w14:textId="77777777" w:rsidR="00AC497A" w:rsidRPr="00EB2544" w:rsidRDefault="00AC497A" w:rsidP="00AC497A">
            <w:pPr>
              <w:spacing w:line="276" w:lineRule="auto"/>
              <w:jc w:val="center"/>
              <w:rPr>
                <w:rFonts w:ascii="Arial" w:hAnsi="Arial" w:cs="Arial"/>
              </w:rPr>
            </w:pPr>
            <w:r w:rsidRPr="00EB2544">
              <w:rPr>
                <w:rFonts w:ascii="Arial" w:hAnsi="Arial" w:cs="Arial"/>
              </w:rPr>
              <w:t>3.</w:t>
            </w:r>
          </w:p>
        </w:tc>
        <w:tc>
          <w:tcPr>
            <w:tcW w:w="4791" w:type="dxa"/>
            <w:tcBorders>
              <w:top w:val="single" w:sz="4" w:space="0" w:color="auto"/>
              <w:bottom w:val="single" w:sz="4" w:space="0" w:color="auto"/>
            </w:tcBorders>
            <w:vAlign w:val="center"/>
          </w:tcPr>
          <w:p w14:paraId="73034B1E" w14:textId="550DDDEF" w:rsidR="00AC497A" w:rsidRPr="00AC497A" w:rsidRDefault="00AC497A" w:rsidP="00AC497A">
            <w:pPr>
              <w:spacing w:line="276" w:lineRule="auto"/>
              <w:rPr>
                <w:rFonts w:ascii="Arial" w:eastAsia="Arial" w:hAnsi="Arial" w:cs="Arial"/>
              </w:rPr>
            </w:pPr>
            <w:r w:rsidRPr="00AC497A">
              <w:rPr>
                <w:rFonts w:ascii="Arial" w:eastAsia="Arial" w:hAnsi="Arial" w:cs="Arial"/>
              </w:rPr>
              <w:t>{anggota_timlak}</w:t>
            </w:r>
          </w:p>
        </w:tc>
        <w:tc>
          <w:tcPr>
            <w:tcW w:w="1985" w:type="dxa"/>
            <w:tcBorders>
              <w:top w:val="single" w:sz="4" w:space="0" w:color="auto"/>
              <w:bottom w:val="single" w:sz="4" w:space="0" w:color="auto"/>
            </w:tcBorders>
            <w:vAlign w:val="center"/>
          </w:tcPr>
          <w:p w14:paraId="6065A5D3" w14:textId="77777777" w:rsidR="00AC497A" w:rsidRPr="00EB2544" w:rsidRDefault="00AC497A" w:rsidP="00AC497A">
            <w:pPr>
              <w:spacing w:line="276" w:lineRule="auto"/>
              <w:jc w:val="center"/>
              <w:rPr>
                <w:rFonts w:ascii="Arial" w:hAnsi="Arial" w:cs="Arial"/>
              </w:rPr>
            </w:pPr>
            <w:r w:rsidRPr="00EB2544">
              <w:rPr>
                <w:rFonts w:ascii="Arial" w:hAnsi="Arial" w:cs="Arial"/>
              </w:rPr>
              <w:t>Anggota</w:t>
            </w:r>
          </w:p>
        </w:tc>
        <w:tc>
          <w:tcPr>
            <w:tcW w:w="1984" w:type="dxa"/>
            <w:tcBorders>
              <w:top w:val="single" w:sz="4" w:space="0" w:color="auto"/>
              <w:bottom w:val="single" w:sz="4" w:space="0" w:color="auto"/>
            </w:tcBorders>
            <w:vAlign w:val="center"/>
          </w:tcPr>
          <w:p w14:paraId="36976718" w14:textId="0ACCFA34" w:rsidR="00AC497A" w:rsidRPr="00EB2544" w:rsidRDefault="00AC497A" w:rsidP="00AC497A">
            <w:pPr>
              <w:spacing w:line="276" w:lineRule="auto"/>
              <w:jc w:val="center"/>
              <w:rPr>
                <w:rFonts w:ascii="Arial" w:hAnsi="Arial" w:cs="Arial"/>
              </w:rPr>
            </w:pPr>
          </w:p>
        </w:tc>
      </w:tr>
    </w:tbl>
    <w:p w14:paraId="5DCD2A4D" w14:textId="77777777" w:rsidR="009B28D3" w:rsidRPr="00EB2544" w:rsidRDefault="009B28D3" w:rsidP="009B28D3">
      <w:pPr>
        <w:rPr>
          <w:sz w:val="18"/>
          <w:szCs w:val="18"/>
        </w:rPr>
      </w:pPr>
    </w:p>
    <w:p w14:paraId="22DCB493" w14:textId="77777777" w:rsidR="009B28D3" w:rsidRPr="00EB2544" w:rsidRDefault="009B28D3" w:rsidP="009B28D3">
      <w:pPr>
        <w:spacing w:line="276" w:lineRule="auto"/>
        <w:ind w:left="567" w:right="74"/>
        <w:jc w:val="right"/>
        <w:rPr>
          <w:rFonts w:ascii="Arial" w:eastAsia="Arial" w:hAnsi="Arial" w:cs="Arial"/>
          <w:i/>
          <w:iCs/>
        </w:rPr>
      </w:pPr>
    </w:p>
    <w:p w14:paraId="7118D1A6" w14:textId="314F6C4D" w:rsidR="00981BE4" w:rsidRPr="00245F78" w:rsidRDefault="00245F78" w:rsidP="00981BE4">
      <w:pPr>
        <w:spacing w:line="276" w:lineRule="auto"/>
        <w:ind w:left="567" w:right="74"/>
        <w:jc w:val="center"/>
        <w:rPr>
          <w:rFonts w:ascii="Arial" w:eastAsia="Arial" w:hAnsi="Arial" w:cs="Arial"/>
          <w:b/>
          <w:bCs/>
          <w:lang w:val="en-US"/>
        </w:rPr>
      </w:pPr>
      <w:r>
        <w:rPr>
          <w:rFonts w:ascii="Arial" w:eastAsia="Arial" w:hAnsi="Arial" w:cs="Arial"/>
          <w:b/>
          <w:bCs/>
          <w:lang w:val="en-US"/>
        </w:rPr>
        <w:t>{satuan_kerja_upper}</w:t>
      </w:r>
    </w:p>
    <w:p w14:paraId="30E8CB25" w14:textId="77777777" w:rsidR="00981BE4" w:rsidRPr="00EB2544" w:rsidRDefault="00981BE4" w:rsidP="00981BE4">
      <w:pPr>
        <w:spacing w:line="276" w:lineRule="auto"/>
        <w:ind w:left="567" w:right="74"/>
        <w:jc w:val="center"/>
        <w:rPr>
          <w:rFonts w:ascii="Arial" w:eastAsia="Arial" w:hAnsi="Arial" w:cs="Arial"/>
          <w:b/>
          <w:bC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791"/>
        <w:gridCol w:w="1985"/>
        <w:gridCol w:w="1984"/>
      </w:tblGrid>
      <w:tr w:rsidR="00146BEB" w:rsidRPr="00EB2544" w14:paraId="48450952" w14:textId="77777777" w:rsidTr="00EF62C0">
        <w:trPr>
          <w:trHeight w:val="624"/>
          <w:tblHeader/>
        </w:trPr>
        <w:tc>
          <w:tcPr>
            <w:tcW w:w="596" w:type="dxa"/>
            <w:tcBorders>
              <w:bottom w:val="single" w:sz="4" w:space="0" w:color="auto"/>
            </w:tcBorders>
            <w:vAlign w:val="center"/>
          </w:tcPr>
          <w:p w14:paraId="5A30B09B" w14:textId="77777777" w:rsidR="009B28D3" w:rsidRPr="00EB2544" w:rsidRDefault="009B28D3" w:rsidP="00FC4E34">
            <w:pPr>
              <w:spacing w:line="276" w:lineRule="auto"/>
              <w:jc w:val="center"/>
              <w:rPr>
                <w:rFonts w:ascii="Arial" w:hAnsi="Arial" w:cs="Arial"/>
              </w:rPr>
            </w:pPr>
            <w:r w:rsidRPr="00EB2544">
              <w:rPr>
                <w:rFonts w:ascii="Arial" w:hAnsi="Arial" w:cs="Arial"/>
                <w:b/>
                <w:bCs/>
              </w:rPr>
              <w:t>No.</w:t>
            </w:r>
          </w:p>
        </w:tc>
        <w:tc>
          <w:tcPr>
            <w:tcW w:w="4791" w:type="dxa"/>
            <w:tcBorders>
              <w:bottom w:val="single" w:sz="4" w:space="0" w:color="auto"/>
            </w:tcBorders>
            <w:vAlign w:val="center"/>
          </w:tcPr>
          <w:p w14:paraId="18F41935" w14:textId="77777777" w:rsidR="009B28D3" w:rsidRPr="00EB2544" w:rsidRDefault="009B28D3" w:rsidP="00FC4E34">
            <w:pPr>
              <w:spacing w:line="276" w:lineRule="auto"/>
              <w:jc w:val="center"/>
              <w:rPr>
                <w:rFonts w:ascii="Arial" w:hAnsi="Arial" w:cs="Arial"/>
              </w:rPr>
            </w:pPr>
            <w:r w:rsidRPr="00EB2544">
              <w:rPr>
                <w:rFonts w:ascii="Arial" w:hAnsi="Arial" w:cs="Arial"/>
                <w:b/>
                <w:bCs/>
              </w:rPr>
              <w:t>Nama</w:t>
            </w:r>
          </w:p>
        </w:tc>
        <w:tc>
          <w:tcPr>
            <w:tcW w:w="1985" w:type="dxa"/>
            <w:tcBorders>
              <w:bottom w:val="single" w:sz="4" w:space="0" w:color="auto"/>
            </w:tcBorders>
            <w:vAlign w:val="center"/>
          </w:tcPr>
          <w:p w14:paraId="6777B322" w14:textId="77777777" w:rsidR="009B28D3" w:rsidRPr="00EB2544" w:rsidRDefault="009B28D3" w:rsidP="00FC4E34">
            <w:pPr>
              <w:spacing w:line="276" w:lineRule="auto"/>
              <w:jc w:val="center"/>
              <w:rPr>
                <w:rFonts w:ascii="Arial" w:hAnsi="Arial" w:cs="Arial"/>
              </w:rPr>
            </w:pPr>
            <w:r w:rsidRPr="00EB2544">
              <w:rPr>
                <w:rFonts w:ascii="Arial" w:hAnsi="Arial" w:cs="Arial"/>
                <w:b/>
                <w:bCs/>
              </w:rPr>
              <w:t>Jabatan</w:t>
            </w:r>
          </w:p>
        </w:tc>
        <w:tc>
          <w:tcPr>
            <w:tcW w:w="1984" w:type="dxa"/>
            <w:tcBorders>
              <w:bottom w:val="single" w:sz="4" w:space="0" w:color="auto"/>
            </w:tcBorders>
            <w:vAlign w:val="center"/>
          </w:tcPr>
          <w:p w14:paraId="762017FC" w14:textId="77777777" w:rsidR="009B28D3" w:rsidRPr="00EB2544" w:rsidRDefault="009B28D3" w:rsidP="00FC4E34">
            <w:pPr>
              <w:spacing w:line="276" w:lineRule="auto"/>
              <w:jc w:val="center"/>
              <w:rPr>
                <w:rFonts w:ascii="Arial" w:hAnsi="Arial" w:cs="Arial"/>
              </w:rPr>
            </w:pPr>
            <w:r w:rsidRPr="00EB2544">
              <w:rPr>
                <w:rFonts w:ascii="Arial" w:hAnsi="Arial" w:cs="Arial"/>
                <w:b/>
                <w:bCs/>
              </w:rPr>
              <w:t>Tanda Tangan</w:t>
            </w:r>
          </w:p>
        </w:tc>
      </w:tr>
      <w:tr w:rsidR="00245F78" w:rsidRPr="00DA1EA2" w14:paraId="04399AA8" w14:textId="77777777" w:rsidTr="00EF62C0">
        <w:trPr>
          <w:trHeight w:val="788"/>
        </w:trPr>
        <w:tc>
          <w:tcPr>
            <w:tcW w:w="596" w:type="dxa"/>
            <w:tcBorders>
              <w:top w:val="single" w:sz="4" w:space="0" w:color="auto"/>
              <w:bottom w:val="single" w:sz="4" w:space="0" w:color="auto"/>
            </w:tcBorders>
            <w:vAlign w:val="center"/>
          </w:tcPr>
          <w:p w14:paraId="1713B67E" w14:textId="520523C7" w:rsidR="00245F78" w:rsidRPr="00981C64" w:rsidRDefault="00245F78" w:rsidP="00245F78">
            <w:pPr>
              <w:spacing w:line="276" w:lineRule="auto"/>
              <w:jc w:val="center"/>
              <w:rPr>
                <w:rFonts w:ascii="Arial" w:hAnsi="Arial" w:cs="Arial"/>
              </w:rPr>
            </w:pPr>
            <w:r w:rsidRPr="00981C64">
              <w:rPr>
                <w:rFonts w:ascii="Arial" w:hAnsi="Arial" w:cs="Arial"/>
              </w:rPr>
              <w:t>1.</w:t>
            </w:r>
          </w:p>
        </w:tc>
        <w:tc>
          <w:tcPr>
            <w:tcW w:w="4791" w:type="dxa"/>
            <w:tcBorders>
              <w:top w:val="single" w:sz="4" w:space="0" w:color="auto"/>
              <w:bottom w:val="single" w:sz="4" w:space="0" w:color="auto"/>
            </w:tcBorders>
            <w:vAlign w:val="center"/>
          </w:tcPr>
          <w:p w14:paraId="6A4CB8B7" w14:textId="5C53DB2F" w:rsidR="00245F78" w:rsidRPr="00981C64" w:rsidRDefault="00245F78" w:rsidP="00245F78">
            <w:pPr>
              <w:rPr>
                <w:rFonts w:ascii="Arial" w:eastAsia="Arial" w:hAnsi="Arial" w:cs="Arial"/>
                <w:spacing w:val="-2"/>
                <w:u w:val="single"/>
              </w:rPr>
            </w:pPr>
            <w:r w:rsidRPr="00122E55">
              <w:rPr>
                <w:rFonts w:ascii="Arial" w:eastAsia="Arial" w:hAnsi="Arial" w:cs="Arial"/>
                <w:spacing w:val="-2"/>
                <w:sz w:val="22"/>
                <w:szCs w:val="22"/>
                <w:lang w:val="en-US"/>
              </w:rPr>
              <w:t>{nama_ppk}</w:t>
            </w:r>
          </w:p>
        </w:tc>
        <w:tc>
          <w:tcPr>
            <w:tcW w:w="1985" w:type="dxa"/>
            <w:tcBorders>
              <w:top w:val="single" w:sz="4" w:space="0" w:color="auto"/>
              <w:bottom w:val="single" w:sz="4" w:space="0" w:color="auto"/>
            </w:tcBorders>
            <w:vAlign w:val="center"/>
          </w:tcPr>
          <w:p w14:paraId="1C57467C" w14:textId="3442C197" w:rsidR="00245F78" w:rsidRPr="00981C64" w:rsidRDefault="00245F78" w:rsidP="00245F78">
            <w:pPr>
              <w:spacing w:line="276" w:lineRule="auto"/>
              <w:jc w:val="center"/>
              <w:rPr>
                <w:rFonts w:ascii="Arial" w:hAnsi="Arial" w:cs="Arial"/>
                <w:lang w:val="en-US"/>
              </w:rPr>
            </w:pPr>
            <w:r w:rsidRPr="003D345C">
              <w:rPr>
                <w:rFonts w:ascii="Arial" w:hAnsi="Arial" w:cs="Arial"/>
                <w:sz w:val="22"/>
                <w:szCs w:val="22"/>
                <w:lang w:val="en-US"/>
              </w:rPr>
              <w:t>{ppk}</w:t>
            </w:r>
          </w:p>
        </w:tc>
        <w:tc>
          <w:tcPr>
            <w:tcW w:w="1984" w:type="dxa"/>
            <w:tcBorders>
              <w:top w:val="single" w:sz="4" w:space="0" w:color="auto"/>
              <w:bottom w:val="single" w:sz="4" w:space="0" w:color="auto"/>
            </w:tcBorders>
          </w:tcPr>
          <w:p w14:paraId="5B37BC24" w14:textId="77777777" w:rsidR="00245F78" w:rsidRPr="004C35D9" w:rsidRDefault="00245F78" w:rsidP="00245F78">
            <w:pPr>
              <w:spacing w:line="276" w:lineRule="auto"/>
              <w:jc w:val="both"/>
              <w:rPr>
                <w:rFonts w:ascii="Arial" w:hAnsi="Arial" w:cs="Arial"/>
                <w:highlight w:val="yellow"/>
              </w:rPr>
            </w:pPr>
          </w:p>
        </w:tc>
      </w:tr>
    </w:tbl>
    <w:p w14:paraId="5D0CD44C" w14:textId="410379C4" w:rsidR="006D6BD5" w:rsidRPr="00DA1EA2" w:rsidRDefault="006D6BD5" w:rsidP="006D6BD5">
      <w:pPr>
        <w:tabs>
          <w:tab w:val="left" w:pos="2748"/>
        </w:tabs>
        <w:rPr>
          <w:rFonts w:ascii="Arial" w:hAnsi="Arial" w:cs="Arial"/>
        </w:rPr>
      </w:pPr>
    </w:p>
    <w:sectPr w:rsidR="006D6BD5" w:rsidRPr="00DA1EA2" w:rsidSect="002B7653">
      <w:headerReference w:type="first" r:id="rId15"/>
      <w:pgSz w:w="11920" w:h="16840"/>
      <w:pgMar w:top="1138" w:right="1138" w:bottom="1138" w:left="1411" w:header="720" w:footer="374" w:gutter="0"/>
      <w:pgNumType w:fmt="numberInDash" w:start="2"/>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1BF40" w14:textId="77777777" w:rsidR="00EB7255" w:rsidRPr="00B726C4" w:rsidRDefault="00EB7255" w:rsidP="00A07E78">
      <w:r w:rsidRPr="00B726C4">
        <w:separator/>
      </w:r>
    </w:p>
  </w:endnote>
  <w:endnote w:type="continuationSeparator" w:id="0">
    <w:p w14:paraId="0F04E890" w14:textId="77777777" w:rsidR="00EB7255" w:rsidRPr="00B726C4" w:rsidRDefault="00EB7255" w:rsidP="00A07E78">
      <w:r w:rsidRPr="00B726C4">
        <w:continuationSeparator/>
      </w:r>
    </w:p>
  </w:endnote>
  <w:endnote w:type="continuationNotice" w:id="1">
    <w:p w14:paraId="12B202DF" w14:textId="77777777" w:rsidR="00EB7255" w:rsidRPr="00B726C4" w:rsidRDefault="00EB72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3232" w14:textId="00809184" w:rsidR="003F33FC" w:rsidRDefault="003F33FC" w:rsidP="003F33FC">
    <w:pPr>
      <w:pStyle w:val="Footer"/>
      <w:jc w:val="center"/>
    </w:pPr>
    <w:r>
      <w:rPr>
        <w:noProof/>
      </w:rPr>
      <w:drawing>
        <wp:inline distT="0" distB="0" distL="0" distR="0" wp14:anchorId="5F5B3743" wp14:editId="4963FC07">
          <wp:extent cx="1076325" cy="783054"/>
          <wp:effectExtent l="0" t="0" r="0" b="0"/>
          <wp:docPr id="1679832176"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35CB" w14:textId="4B5CE9E9" w:rsidR="009145AB" w:rsidRDefault="009C1D23" w:rsidP="009C1D23">
    <w:pPr>
      <w:pStyle w:val="Footer"/>
      <w:jc w:val="center"/>
    </w:pPr>
    <w:r>
      <w:rPr>
        <w:noProof/>
      </w:rPr>
      <w:drawing>
        <wp:inline distT="0" distB="0" distL="0" distR="0" wp14:anchorId="46867300" wp14:editId="2EF69B4C">
          <wp:extent cx="1076325" cy="783054"/>
          <wp:effectExtent l="0" t="0" r="0" b="0"/>
          <wp:docPr id="901662316"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A37F" w14:textId="77777777" w:rsidR="00EB7255" w:rsidRPr="00B726C4" w:rsidRDefault="00EB7255" w:rsidP="00A07E78">
      <w:r w:rsidRPr="00B726C4">
        <w:separator/>
      </w:r>
    </w:p>
  </w:footnote>
  <w:footnote w:type="continuationSeparator" w:id="0">
    <w:p w14:paraId="2F28FE50" w14:textId="77777777" w:rsidR="00EB7255" w:rsidRPr="00B726C4" w:rsidRDefault="00EB7255" w:rsidP="00A07E78">
      <w:r w:rsidRPr="00B726C4">
        <w:continuationSeparator/>
      </w:r>
    </w:p>
  </w:footnote>
  <w:footnote w:type="continuationNotice" w:id="1">
    <w:p w14:paraId="6BDD478F" w14:textId="77777777" w:rsidR="00EB7255" w:rsidRPr="00B726C4" w:rsidRDefault="00EB72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73C6" w14:textId="77777777" w:rsidR="00543554" w:rsidRPr="00543554" w:rsidRDefault="00543554" w:rsidP="00543554">
    <w:pPr>
      <w:widowControl w:val="0"/>
      <w:autoSpaceDE w:val="0"/>
      <w:autoSpaceDN w:val="0"/>
      <w:ind w:left="851" w:right="-2"/>
      <w:jc w:val="center"/>
      <w:rPr>
        <w:rFonts w:ascii="Arial" w:eastAsia="Calibri" w:hAnsi="Arial" w:cs="Arial"/>
        <w:b/>
        <w:bCs/>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543554">
      <w:rPr>
        <w:noProof/>
        <w:lang w:val="en-US"/>
      </w:rPr>
      <w:drawing>
        <wp:anchor distT="0" distB="0" distL="114300" distR="114300" simplePos="0" relativeHeight="251661317" behindDoc="0" locked="0" layoutInCell="1" allowOverlap="1" wp14:anchorId="2FF898B8" wp14:editId="6F0795D8">
          <wp:simplePos x="0" y="0"/>
          <wp:positionH relativeFrom="margin">
            <wp:posOffset>-308344</wp:posOffset>
          </wp:positionH>
          <wp:positionV relativeFrom="paragraph">
            <wp:posOffset>6867</wp:posOffset>
          </wp:positionV>
          <wp:extent cx="810000" cy="810000"/>
          <wp:effectExtent l="0" t="0" r="9525" b="9525"/>
          <wp:wrapNone/>
          <wp:docPr id="1140675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3554">
      <w:rPr>
        <w:rFonts w:ascii="Arial" w:eastAsia="Calibri" w:hAnsi="Arial" w:cs="Arial"/>
        <w:b/>
        <w:bCs/>
        <w:sz w:val="36"/>
        <w:szCs w:val="36"/>
      </w:rPr>
      <w:t>KEMENTERIAN PEKERJAAN UMUM</w:t>
    </w:r>
  </w:p>
  <w:p w14:paraId="38E05CF4" w14:textId="77777777" w:rsidR="00543554" w:rsidRPr="00543554" w:rsidRDefault="00543554" w:rsidP="00543554">
    <w:pPr>
      <w:keepNext/>
      <w:widowControl w:val="0"/>
      <w:autoSpaceDE w:val="0"/>
      <w:autoSpaceDN w:val="0"/>
      <w:ind w:left="851" w:right="-2"/>
      <w:jc w:val="center"/>
      <w:outlineLvl w:val="4"/>
      <w:rPr>
        <w:rFonts w:ascii="Arial" w:hAnsi="Arial" w:cs="Arial"/>
        <w:b/>
        <w:bCs/>
        <w:sz w:val="28"/>
        <w:szCs w:val="28"/>
      </w:rPr>
    </w:pPr>
    <w:r w:rsidRPr="00543554">
      <w:rPr>
        <w:rFonts w:ascii="Arial" w:hAnsi="Arial" w:cs="Arial"/>
        <w:b/>
        <w:bCs/>
        <w:sz w:val="24"/>
        <w:szCs w:val="24"/>
      </w:rPr>
      <w:t>DIREKTORAT JENDERAL BINA KONSTRUKSI</w:t>
    </w:r>
  </w:p>
  <w:p w14:paraId="125AD74F" w14:textId="77777777" w:rsidR="00543554" w:rsidRPr="00543554" w:rsidRDefault="00543554" w:rsidP="00543554">
    <w:pPr>
      <w:widowControl w:val="0"/>
      <w:autoSpaceDE w:val="0"/>
      <w:autoSpaceDN w:val="0"/>
      <w:ind w:left="851" w:right="-2"/>
      <w:jc w:val="center"/>
      <w:rPr>
        <w:rFonts w:ascii="Arial" w:eastAsia="Calibri" w:hAnsi="Arial" w:cs="Arial"/>
        <w:b/>
        <w:bCs/>
        <w:sz w:val="19"/>
        <w:szCs w:val="19"/>
      </w:rPr>
    </w:pPr>
    <w:r w:rsidRPr="00543554">
      <w:rPr>
        <w:rFonts w:ascii="Arial" w:eastAsia="Calibri" w:hAnsi="Arial" w:cs="Arial"/>
        <w:b/>
        <w:bCs/>
      </w:rPr>
      <w:t>BALAI PELAKSANA PEMILIHAN JASA KONSTRUKSI WILAYAH KALIMANTAN SELATAN</w:t>
    </w:r>
  </w:p>
  <w:p w14:paraId="42029CEF" w14:textId="77777777" w:rsidR="00543554" w:rsidRPr="00543554" w:rsidRDefault="00543554" w:rsidP="00543554">
    <w:pPr>
      <w:widowControl w:val="0"/>
      <w:autoSpaceDE w:val="0"/>
      <w:autoSpaceDN w:val="0"/>
      <w:ind w:left="851" w:right="-2"/>
      <w:jc w:val="center"/>
      <w:rPr>
        <w:rFonts w:ascii="Arial" w:eastAsia="Calibri" w:hAnsi="Arial" w:cs="Arial"/>
        <w:spacing w:val="-8"/>
        <w:sz w:val="16"/>
        <w:szCs w:val="16"/>
      </w:rPr>
    </w:pPr>
    <w:r w:rsidRPr="00543554">
      <w:rPr>
        <w:rFonts w:ascii="Arial" w:eastAsia="Calibri" w:hAnsi="Arial" w:cs="Arial"/>
        <w:b/>
        <w:bCs/>
        <w:spacing w:val="-8"/>
        <w:sz w:val="16"/>
        <w:szCs w:val="16"/>
      </w:rPr>
      <w:t xml:space="preserve">KELOMPOK KERJA PEMILIHAN </w:t>
    </w:r>
    <w:r w:rsidRPr="00543554">
      <w:rPr>
        <w:rFonts w:ascii="Arial" w:eastAsia="Calibri" w:hAnsi="Arial" w:cs="Arial"/>
        <w:b/>
        <w:bCs/>
        <w:spacing w:val="-8"/>
        <w:sz w:val="16"/>
        <w:szCs w:val="16"/>
        <w:lang w:val="en-US"/>
      </w:rPr>
      <w:t xml:space="preserve">{kode_pokja} </w:t>
    </w:r>
    <w:r w:rsidRPr="00543554">
      <w:rPr>
        <w:rFonts w:ascii="Arial" w:eastAsia="Calibri" w:hAnsi="Arial" w:cs="Arial"/>
        <w:b/>
        <w:bCs/>
        <w:spacing w:val="-8"/>
        <w:sz w:val="16"/>
        <w:szCs w:val="16"/>
      </w:rPr>
      <w:t>BP2JK WILAYAH KALIMANTAN SELATAN TAHUN ANGGARAN 2026</w:t>
    </w:r>
  </w:p>
  <w:p w14:paraId="794B4F3E" w14:textId="77777777" w:rsidR="00543554" w:rsidRPr="00543554" w:rsidRDefault="00543554" w:rsidP="00543554">
    <w:pPr>
      <w:widowControl w:val="0"/>
      <w:autoSpaceDE w:val="0"/>
      <w:autoSpaceDN w:val="0"/>
      <w:ind w:left="851" w:right="-2"/>
      <w:jc w:val="center"/>
      <w:rPr>
        <w:rFonts w:ascii="Arial" w:eastAsia="Calibri" w:hAnsi="Arial" w:cs="Arial"/>
        <w:sz w:val="15"/>
        <w:szCs w:val="15"/>
      </w:rPr>
    </w:pPr>
    <w:r w:rsidRPr="00543554">
      <w:rPr>
        <w:rFonts w:ascii="Arial" w:eastAsia="Calibri" w:hAnsi="Arial" w:cs="Arial"/>
        <w:sz w:val="15"/>
        <w:szCs w:val="15"/>
      </w:rPr>
      <w:t xml:space="preserve">Jl. Yos Sudarso No. 37A Lt.2, Banjarmasin 70119 Telepon (0511) 6723416 Surel </w:t>
    </w:r>
    <w:hyperlink r:id="rId2" w:history="1">
      <w:r w:rsidRPr="00543554">
        <w:rPr>
          <w:rFonts w:ascii="Arial" w:eastAsia="Calibri" w:hAnsi="Arial" w:cs="Arial"/>
          <w:color w:val="0000FF"/>
          <w:sz w:val="15"/>
          <w:szCs w:val="15"/>
          <w:u w:val="single"/>
          <w:lang w:val="en-US"/>
        </w:rPr>
        <w:t>{email_ketua_pokja}</w:t>
      </w:r>
    </w:hyperlink>
    <w:r w:rsidRPr="00543554">
      <w:rPr>
        <w:rFonts w:ascii="Arial" w:eastAsia="Calibri" w:hAnsi="Arial" w:cs="Arial"/>
        <w:sz w:val="15"/>
        <w:szCs w:val="15"/>
      </w:rPr>
      <w:t xml:space="preserve">  </w:t>
    </w:r>
  </w:p>
  <w:bookmarkEnd w:id="1"/>
  <w:bookmarkEnd w:id="2"/>
  <w:p w14:paraId="592BF63B" w14:textId="77777777" w:rsidR="00543554" w:rsidRPr="00543554" w:rsidRDefault="00543554" w:rsidP="00543554">
    <w:pPr>
      <w:widowControl w:val="0"/>
      <w:autoSpaceDE w:val="0"/>
      <w:autoSpaceDN w:val="0"/>
      <w:ind w:left="851"/>
      <w:rPr>
        <w:rFonts w:ascii="Arial" w:eastAsia="Calibri" w:hAnsi="Arial" w:cs="Arial"/>
        <w:spacing w:val="-6"/>
        <w:sz w:val="16"/>
      </w:rPr>
    </w:pPr>
    <w:r w:rsidRPr="00543554">
      <w:rPr>
        <w:rFonts w:ascii="Arial" w:eastAsia="Calibri" w:hAnsi="Arial" w:cs="Arial"/>
        <w:noProof/>
        <w:spacing w:val="-6"/>
        <w:sz w:val="16"/>
      </w:rPr>
      <mc:AlternateContent>
        <mc:Choice Requires="wps">
          <w:drawing>
            <wp:anchor distT="0" distB="0" distL="114300" distR="114300" simplePos="0" relativeHeight="251660293" behindDoc="0" locked="0" layoutInCell="1" allowOverlap="1" wp14:anchorId="110C78DB" wp14:editId="268526ED">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A7D111" id="Straight Connector 984700384" o:spid="_x0000_s1026" style="position:absolute;z-index:251660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5C21" w14:textId="77777777" w:rsidR="00826962" w:rsidRPr="00B726C4" w:rsidRDefault="00826962" w:rsidP="00FC6631">
    <w:pPr>
      <w:widowControl w:val="0"/>
      <w:autoSpaceDE w:val="0"/>
      <w:autoSpaceDN w:val="0"/>
      <w:ind w:left="851" w:right="-2"/>
      <w:jc w:val="center"/>
      <w:rPr>
        <w:rFonts w:ascii="Arial" w:eastAsia="Calibri" w:hAnsi="Arial" w:cs="Arial"/>
        <w:b/>
        <w:bCs/>
        <w:sz w:val="36"/>
        <w:szCs w:val="36"/>
      </w:rPr>
    </w:pPr>
    <w:r w:rsidRPr="00B726C4">
      <w:rPr>
        <w:rFonts w:ascii="Arial" w:eastAsia="Calibri" w:hAnsi="Arial" w:cs="Arial"/>
        <w:b/>
        <w:bCs/>
        <w:noProof/>
        <w:sz w:val="36"/>
        <w:szCs w:val="36"/>
      </w:rPr>
      <w:drawing>
        <wp:anchor distT="0" distB="0" distL="114300" distR="114300" simplePos="0" relativeHeight="251658242" behindDoc="0" locked="0" layoutInCell="1" allowOverlap="1" wp14:anchorId="6C9CB1F4" wp14:editId="5263D91F">
          <wp:simplePos x="0" y="0"/>
          <wp:positionH relativeFrom="column">
            <wp:posOffset>-324221</wp:posOffset>
          </wp:positionH>
          <wp:positionV relativeFrom="paragraph">
            <wp:posOffset>6985</wp:posOffset>
          </wp:positionV>
          <wp:extent cx="835200" cy="835200"/>
          <wp:effectExtent l="0" t="0" r="3175" b="3175"/>
          <wp:wrapNone/>
          <wp:docPr id="14" name="Picture 14"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B726C4">
      <w:rPr>
        <w:rFonts w:ascii="Arial" w:eastAsia="Calibri" w:hAnsi="Arial" w:cs="Arial"/>
        <w:b/>
        <w:bCs/>
        <w:sz w:val="36"/>
        <w:szCs w:val="36"/>
      </w:rPr>
      <w:t>KEMENTERIAN PEKERJAAN UMUM</w:t>
    </w:r>
  </w:p>
  <w:p w14:paraId="73B86096" w14:textId="77777777" w:rsidR="00826962" w:rsidRPr="00B726C4" w:rsidRDefault="00826962" w:rsidP="00FC6631">
    <w:pPr>
      <w:keepNext/>
      <w:widowControl w:val="0"/>
      <w:autoSpaceDE w:val="0"/>
      <w:autoSpaceDN w:val="0"/>
      <w:ind w:left="851" w:right="-2"/>
      <w:jc w:val="center"/>
      <w:outlineLvl w:val="4"/>
      <w:rPr>
        <w:rFonts w:ascii="Arial" w:hAnsi="Arial" w:cs="Arial"/>
        <w:b/>
        <w:bCs/>
        <w:sz w:val="28"/>
        <w:szCs w:val="28"/>
      </w:rPr>
    </w:pPr>
    <w:r w:rsidRPr="00B726C4">
      <w:rPr>
        <w:rFonts w:ascii="Arial" w:hAnsi="Arial" w:cs="Arial"/>
        <w:b/>
        <w:bCs/>
        <w:sz w:val="24"/>
        <w:szCs w:val="24"/>
      </w:rPr>
      <w:t>DIREKTORAT JENDERAL BINA KONSTRUKSI</w:t>
    </w:r>
  </w:p>
  <w:p w14:paraId="035E4B6A" w14:textId="77777777" w:rsidR="00826962" w:rsidRPr="00B726C4" w:rsidRDefault="00826962" w:rsidP="00FC6631">
    <w:pPr>
      <w:widowControl w:val="0"/>
      <w:autoSpaceDE w:val="0"/>
      <w:autoSpaceDN w:val="0"/>
      <w:ind w:left="851" w:right="-2"/>
      <w:jc w:val="center"/>
      <w:rPr>
        <w:rFonts w:ascii="Arial" w:eastAsia="Calibri" w:hAnsi="Arial" w:cs="Arial"/>
        <w:b/>
        <w:bCs/>
        <w:sz w:val="19"/>
        <w:szCs w:val="19"/>
      </w:rPr>
    </w:pPr>
    <w:r w:rsidRPr="00B726C4">
      <w:rPr>
        <w:rFonts w:ascii="Arial" w:eastAsia="Calibri" w:hAnsi="Arial" w:cs="Arial"/>
        <w:b/>
        <w:bCs/>
      </w:rPr>
      <w:t>BALAI PELAKSANA PEMILIHAN JASA KONSTRUKSI WILAYAH KALIMANTAN SELATAN</w:t>
    </w:r>
  </w:p>
  <w:p w14:paraId="537FCACB" w14:textId="64A8F6ED" w:rsidR="00826962" w:rsidRPr="00B726C4" w:rsidRDefault="00826962" w:rsidP="00FC6631">
    <w:pPr>
      <w:widowControl w:val="0"/>
      <w:autoSpaceDE w:val="0"/>
      <w:autoSpaceDN w:val="0"/>
      <w:ind w:left="851" w:right="-2"/>
      <w:jc w:val="center"/>
      <w:rPr>
        <w:rFonts w:ascii="Arial" w:eastAsia="Calibri" w:hAnsi="Arial" w:cs="Arial"/>
        <w:spacing w:val="-8"/>
        <w:sz w:val="18"/>
        <w:szCs w:val="18"/>
      </w:rPr>
    </w:pPr>
    <w:r w:rsidRPr="00B726C4">
      <w:rPr>
        <w:rFonts w:ascii="Arial" w:eastAsia="Calibri" w:hAnsi="Arial" w:cs="Arial"/>
        <w:b/>
        <w:bCs/>
        <w:spacing w:val="-8"/>
        <w:sz w:val="18"/>
        <w:szCs w:val="18"/>
      </w:rPr>
      <w:t xml:space="preserve">KELOMPOK KERJA PEMILIHAN </w:t>
    </w:r>
    <w:r w:rsidR="00F041ED">
      <w:rPr>
        <w:rFonts w:ascii="Arial" w:eastAsia="Calibri" w:hAnsi="Arial" w:cs="Arial"/>
        <w:b/>
        <w:bCs/>
        <w:spacing w:val="-8"/>
        <w:sz w:val="18"/>
        <w:szCs w:val="18"/>
      </w:rPr>
      <w:t>3.A.9</w:t>
    </w:r>
    <w:r w:rsidRPr="00B726C4">
      <w:rPr>
        <w:rFonts w:ascii="Arial" w:eastAsia="Calibri" w:hAnsi="Arial" w:cs="Arial"/>
        <w:b/>
        <w:bCs/>
        <w:spacing w:val="-8"/>
        <w:sz w:val="18"/>
        <w:szCs w:val="18"/>
      </w:rPr>
      <w:t xml:space="preserve"> BP2JK WILAYAH KALIMANTAN SELATAN TAHUN ANGGARAN 2025</w:t>
    </w:r>
  </w:p>
  <w:p w14:paraId="6893AACE" w14:textId="77777777" w:rsidR="00826962" w:rsidRPr="00B726C4" w:rsidRDefault="00826962" w:rsidP="00FC6631">
    <w:pPr>
      <w:widowControl w:val="0"/>
      <w:autoSpaceDE w:val="0"/>
      <w:autoSpaceDN w:val="0"/>
      <w:ind w:left="851" w:right="-2"/>
      <w:jc w:val="center"/>
      <w:rPr>
        <w:rFonts w:ascii="Arial" w:eastAsia="Calibri" w:hAnsi="Arial" w:cs="Arial"/>
        <w:spacing w:val="1"/>
        <w:sz w:val="14"/>
        <w:szCs w:val="14"/>
      </w:rPr>
    </w:pPr>
    <w:r w:rsidRPr="00B726C4">
      <w:rPr>
        <w:rFonts w:ascii="Arial" w:eastAsia="Calibri" w:hAnsi="Arial" w:cs="Arial"/>
        <w:sz w:val="14"/>
        <w:szCs w:val="14"/>
      </w:rPr>
      <w:t xml:space="preserve">Alamat: Jl. Yos Sudarso No. 37A Lt.2, Banjarmasin 70119 Telp.0511-6723416 email: </w:t>
    </w:r>
    <w:hyperlink r:id="rId2" w:history="1">
      <w:r w:rsidRPr="00B726C4">
        <w:rPr>
          <w:rStyle w:val="Hyperlink"/>
          <w:rFonts w:ascii="Arial" w:eastAsia="Calibri" w:hAnsi="Arial" w:cs="Arial"/>
          <w:sz w:val="14"/>
          <w:szCs w:val="14"/>
        </w:rPr>
        <w:t>arizal.malik@pu.go.id</w:t>
      </w:r>
    </w:hyperlink>
  </w:p>
  <w:p w14:paraId="040C919B" w14:textId="77777777" w:rsidR="00826962" w:rsidRPr="00B726C4" w:rsidRDefault="00826962" w:rsidP="00FC6631">
    <w:pPr>
      <w:widowControl w:val="0"/>
      <w:autoSpaceDE w:val="0"/>
      <w:autoSpaceDN w:val="0"/>
      <w:ind w:left="851"/>
      <w:rPr>
        <w:rFonts w:ascii="Arial" w:eastAsia="Calibri" w:hAnsi="Arial" w:cs="Arial"/>
        <w:spacing w:val="-6"/>
        <w:sz w:val="16"/>
      </w:rPr>
    </w:pPr>
    <w:r w:rsidRPr="00B726C4">
      <w:rPr>
        <w:rFonts w:ascii="Arial" w:eastAsia="Calibri" w:hAnsi="Arial" w:cs="Arial"/>
        <w:noProof/>
        <w:spacing w:val="-6"/>
        <w:sz w:val="16"/>
      </w:rPr>
      <mc:AlternateContent>
        <mc:Choice Requires="wps">
          <w:drawing>
            <wp:anchor distT="0" distB="0" distL="114300" distR="114300" simplePos="0" relativeHeight="251658243" behindDoc="0" locked="0" layoutInCell="1" allowOverlap="1" wp14:anchorId="5B8D6149" wp14:editId="59DA245B">
              <wp:simplePos x="0" y="0"/>
              <wp:positionH relativeFrom="margin">
                <wp:posOffset>567690</wp:posOffset>
              </wp:positionH>
              <wp:positionV relativeFrom="paragraph">
                <wp:posOffset>26893</wp:posOffset>
              </wp:positionV>
              <wp:extent cx="5381086" cy="0"/>
              <wp:effectExtent l="0" t="19050" r="29210" b="19050"/>
              <wp:wrapNone/>
              <wp:docPr id="1781483498" name="Straight Connector 1781483498"/>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A3864D8" id="Straight Connector 1781483498" o:spid="_x0000_s1026" style="position:absolute;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2.1pt" to="468.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" strokecolor="windowText" strokeweight="2.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2775" w14:textId="77777777" w:rsidR="00826962" w:rsidRPr="00B726C4" w:rsidRDefault="00826962" w:rsidP="00FC6631">
    <w:pPr>
      <w:widowControl w:val="0"/>
      <w:autoSpaceDE w:val="0"/>
      <w:autoSpaceDN w:val="0"/>
      <w:ind w:left="851" w:right="-2"/>
      <w:jc w:val="center"/>
      <w:rPr>
        <w:rFonts w:ascii="Arial" w:eastAsia="Calibri" w:hAnsi="Arial" w:cs="Arial"/>
        <w:b/>
        <w:bCs/>
        <w:sz w:val="36"/>
        <w:szCs w:val="36"/>
      </w:rPr>
    </w:pPr>
    <w:r w:rsidRPr="00B726C4">
      <w:rPr>
        <w:rFonts w:ascii="Arial" w:eastAsia="Calibri" w:hAnsi="Arial" w:cs="Arial"/>
        <w:b/>
        <w:bCs/>
        <w:noProof/>
        <w:sz w:val="36"/>
        <w:szCs w:val="36"/>
      </w:rPr>
      <w:drawing>
        <wp:anchor distT="0" distB="0" distL="114300" distR="114300" simplePos="0" relativeHeight="251658244" behindDoc="0" locked="0" layoutInCell="1" allowOverlap="1" wp14:anchorId="6C9CB1F4" wp14:editId="5263D91F">
          <wp:simplePos x="0" y="0"/>
          <wp:positionH relativeFrom="column">
            <wp:posOffset>-324221</wp:posOffset>
          </wp:positionH>
          <wp:positionV relativeFrom="paragraph">
            <wp:posOffset>6985</wp:posOffset>
          </wp:positionV>
          <wp:extent cx="835200" cy="835200"/>
          <wp:effectExtent l="0" t="0" r="3175" b="3175"/>
          <wp:wrapNone/>
          <wp:docPr id="1123036127" name="Picture 1123036127"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B726C4">
      <w:rPr>
        <w:rFonts w:ascii="Arial" w:eastAsia="Calibri" w:hAnsi="Arial" w:cs="Arial"/>
        <w:b/>
        <w:bCs/>
        <w:sz w:val="36"/>
        <w:szCs w:val="36"/>
      </w:rPr>
      <w:t>KEMENTERIAN PEKERJAAN UMUM</w:t>
    </w:r>
  </w:p>
  <w:p w14:paraId="4CCD6807" w14:textId="77777777" w:rsidR="00826962" w:rsidRPr="00B726C4" w:rsidRDefault="00826962" w:rsidP="00FC6631">
    <w:pPr>
      <w:keepNext/>
      <w:widowControl w:val="0"/>
      <w:autoSpaceDE w:val="0"/>
      <w:autoSpaceDN w:val="0"/>
      <w:ind w:left="851" w:right="-2"/>
      <w:jc w:val="center"/>
      <w:outlineLvl w:val="4"/>
      <w:rPr>
        <w:rFonts w:ascii="Arial" w:hAnsi="Arial" w:cs="Arial"/>
        <w:b/>
        <w:bCs/>
        <w:sz w:val="28"/>
        <w:szCs w:val="28"/>
      </w:rPr>
    </w:pPr>
    <w:r w:rsidRPr="00B726C4">
      <w:rPr>
        <w:rFonts w:ascii="Arial" w:hAnsi="Arial" w:cs="Arial"/>
        <w:b/>
        <w:bCs/>
        <w:sz w:val="24"/>
        <w:szCs w:val="24"/>
      </w:rPr>
      <w:t>DIREKTORAT JENDERAL BINA KONSTRUKSI</w:t>
    </w:r>
  </w:p>
  <w:p w14:paraId="7F1CBB0B" w14:textId="77777777" w:rsidR="00826962" w:rsidRPr="00B726C4" w:rsidRDefault="00826962" w:rsidP="00FC6631">
    <w:pPr>
      <w:widowControl w:val="0"/>
      <w:autoSpaceDE w:val="0"/>
      <w:autoSpaceDN w:val="0"/>
      <w:ind w:left="851" w:right="-2"/>
      <w:jc w:val="center"/>
      <w:rPr>
        <w:rFonts w:ascii="Arial" w:eastAsia="Calibri" w:hAnsi="Arial" w:cs="Arial"/>
        <w:b/>
        <w:bCs/>
        <w:sz w:val="19"/>
        <w:szCs w:val="19"/>
      </w:rPr>
    </w:pPr>
    <w:r w:rsidRPr="00B726C4">
      <w:rPr>
        <w:rFonts w:ascii="Arial" w:eastAsia="Calibri" w:hAnsi="Arial" w:cs="Arial"/>
        <w:b/>
        <w:bCs/>
      </w:rPr>
      <w:t>BALAI PELAKSANA PEMILIHAN JASA KONSTRUKSI WILAYAH KALIMANTAN SELATAN</w:t>
    </w:r>
  </w:p>
  <w:p w14:paraId="0C40816C" w14:textId="7CB4B6E1" w:rsidR="00826962" w:rsidRPr="00B726C4" w:rsidRDefault="00826962" w:rsidP="00FC6631">
    <w:pPr>
      <w:widowControl w:val="0"/>
      <w:autoSpaceDE w:val="0"/>
      <w:autoSpaceDN w:val="0"/>
      <w:ind w:left="851" w:right="-2"/>
      <w:jc w:val="center"/>
      <w:rPr>
        <w:rFonts w:ascii="Arial" w:eastAsia="Calibri" w:hAnsi="Arial" w:cs="Arial"/>
        <w:spacing w:val="-8"/>
        <w:sz w:val="18"/>
        <w:szCs w:val="18"/>
      </w:rPr>
    </w:pPr>
    <w:r w:rsidRPr="00B726C4">
      <w:rPr>
        <w:rFonts w:ascii="Arial" w:eastAsia="Calibri" w:hAnsi="Arial" w:cs="Arial"/>
        <w:b/>
        <w:bCs/>
        <w:spacing w:val="-8"/>
        <w:sz w:val="18"/>
        <w:szCs w:val="18"/>
      </w:rPr>
      <w:t xml:space="preserve">KELOMPOK KERJA PEMILIHAN </w:t>
    </w:r>
    <w:r w:rsidR="00F041ED">
      <w:rPr>
        <w:rFonts w:ascii="Arial" w:eastAsia="Calibri" w:hAnsi="Arial" w:cs="Arial"/>
        <w:b/>
        <w:bCs/>
        <w:spacing w:val="-8"/>
        <w:sz w:val="18"/>
        <w:szCs w:val="18"/>
      </w:rPr>
      <w:t>3.A.9</w:t>
    </w:r>
    <w:r w:rsidRPr="00B726C4">
      <w:rPr>
        <w:rFonts w:ascii="Arial" w:eastAsia="Calibri" w:hAnsi="Arial" w:cs="Arial"/>
        <w:b/>
        <w:bCs/>
        <w:spacing w:val="-8"/>
        <w:sz w:val="18"/>
        <w:szCs w:val="18"/>
      </w:rPr>
      <w:t xml:space="preserve"> BP2JK WILAYAH KALIMANTAN SELATAN TAHUN ANGGARAN 2025</w:t>
    </w:r>
  </w:p>
  <w:p w14:paraId="21B1B96B" w14:textId="77777777" w:rsidR="00826962" w:rsidRPr="00B726C4" w:rsidRDefault="00826962" w:rsidP="00FC6631">
    <w:pPr>
      <w:widowControl w:val="0"/>
      <w:autoSpaceDE w:val="0"/>
      <w:autoSpaceDN w:val="0"/>
      <w:ind w:left="851" w:right="-2"/>
      <w:jc w:val="center"/>
      <w:rPr>
        <w:rFonts w:ascii="Arial" w:eastAsia="Calibri" w:hAnsi="Arial" w:cs="Arial"/>
        <w:spacing w:val="1"/>
        <w:sz w:val="14"/>
        <w:szCs w:val="14"/>
      </w:rPr>
    </w:pPr>
    <w:r w:rsidRPr="00B726C4">
      <w:rPr>
        <w:rFonts w:ascii="Arial" w:eastAsia="Calibri" w:hAnsi="Arial" w:cs="Arial"/>
        <w:sz w:val="14"/>
        <w:szCs w:val="14"/>
      </w:rPr>
      <w:t xml:space="preserve">Alamat: Jl. Yos Sudarso No. 37A Lt.2, Banjarmasin 70119 Telp.0511-6723416 email: </w:t>
    </w:r>
    <w:hyperlink r:id="rId2" w:history="1">
      <w:r w:rsidRPr="00B726C4">
        <w:rPr>
          <w:rStyle w:val="Hyperlink"/>
          <w:rFonts w:ascii="Arial" w:eastAsia="Calibri" w:hAnsi="Arial" w:cs="Arial"/>
          <w:sz w:val="14"/>
          <w:szCs w:val="14"/>
        </w:rPr>
        <w:t>arizal.malik@pu.go.id</w:t>
      </w:r>
    </w:hyperlink>
  </w:p>
  <w:p w14:paraId="3A2305A7" w14:textId="77777777" w:rsidR="00826962" w:rsidRPr="00B726C4" w:rsidRDefault="00826962" w:rsidP="00FC6631">
    <w:pPr>
      <w:widowControl w:val="0"/>
      <w:autoSpaceDE w:val="0"/>
      <w:autoSpaceDN w:val="0"/>
      <w:ind w:left="851"/>
      <w:rPr>
        <w:rFonts w:ascii="Arial" w:eastAsia="Calibri" w:hAnsi="Arial" w:cs="Arial"/>
        <w:spacing w:val="-6"/>
        <w:sz w:val="16"/>
      </w:rPr>
    </w:pPr>
    <w:r w:rsidRPr="00B726C4">
      <w:rPr>
        <w:rFonts w:ascii="Arial" w:eastAsia="Calibri" w:hAnsi="Arial" w:cs="Arial"/>
        <w:noProof/>
        <w:spacing w:val="-6"/>
        <w:sz w:val="16"/>
      </w:rPr>
      <mc:AlternateContent>
        <mc:Choice Requires="wps">
          <w:drawing>
            <wp:anchor distT="0" distB="0" distL="114300" distR="114300" simplePos="0" relativeHeight="251658245" behindDoc="0" locked="0" layoutInCell="1" allowOverlap="1" wp14:anchorId="5B8D6149" wp14:editId="59DA245B">
              <wp:simplePos x="0" y="0"/>
              <wp:positionH relativeFrom="margin">
                <wp:posOffset>567690</wp:posOffset>
              </wp:positionH>
              <wp:positionV relativeFrom="paragraph">
                <wp:posOffset>26893</wp:posOffset>
              </wp:positionV>
              <wp:extent cx="5381086" cy="0"/>
              <wp:effectExtent l="0" t="19050" r="29210" b="19050"/>
              <wp:wrapNone/>
              <wp:docPr id="623546222" name="Straight Connector 623546222"/>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8106103" id="Straight Connector 623546222" o:spid="_x0000_s1026" style="position:absolute;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2.1pt" to="468.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" strokecolor="windowText" strokeweight="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804E5D"/>
    <w:multiLevelType w:val="hybridMultilevel"/>
    <w:tmpl w:val="148E00C2"/>
    <w:lvl w:ilvl="0" w:tplc="0409000F">
      <w:start w:val="1"/>
      <w:numFmt w:val="decimal"/>
      <w:lvlText w:val="%1."/>
      <w:lvlJc w:val="left"/>
      <w:pPr>
        <w:ind w:left="360" w:hanging="360"/>
      </w:pPr>
    </w:lvl>
    <w:lvl w:ilvl="1" w:tplc="38090019" w:tentative="1">
      <w:start w:val="1"/>
      <w:numFmt w:val="lowerLetter"/>
      <w:lvlText w:val="%2."/>
      <w:lvlJc w:val="left"/>
      <w:pPr>
        <w:ind w:left="153" w:hanging="360"/>
      </w:pPr>
    </w:lvl>
    <w:lvl w:ilvl="2" w:tplc="3809001B" w:tentative="1">
      <w:start w:val="1"/>
      <w:numFmt w:val="lowerRoman"/>
      <w:lvlText w:val="%3."/>
      <w:lvlJc w:val="right"/>
      <w:pPr>
        <w:ind w:left="873" w:hanging="180"/>
      </w:pPr>
    </w:lvl>
    <w:lvl w:ilvl="3" w:tplc="3809000F" w:tentative="1">
      <w:start w:val="1"/>
      <w:numFmt w:val="decimal"/>
      <w:lvlText w:val="%4."/>
      <w:lvlJc w:val="left"/>
      <w:pPr>
        <w:ind w:left="1593" w:hanging="360"/>
      </w:pPr>
    </w:lvl>
    <w:lvl w:ilvl="4" w:tplc="38090019" w:tentative="1">
      <w:start w:val="1"/>
      <w:numFmt w:val="lowerLetter"/>
      <w:lvlText w:val="%5."/>
      <w:lvlJc w:val="left"/>
      <w:pPr>
        <w:ind w:left="2313" w:hanging="360"/>
      </w:pPr>
    </w:lvl>
    <w:lvl w:ilvl="5" w:tplc="3809001B" w:tentative="1">
      <w:start w:val="1"/>
      <w:numFmt w:val="lowerRoman"/>
      <w:lvlText w:val="%6."/>
      <w:lvlJc w:val="right"/>
      <w:pPr>
        <w:ind w:left="3033" w:hanging="180"/>
      </w:pPr>
    </w:lvl>
    <w:lvl w:ilvl="6" w:tplc="3809000F" w:tentative="1">
      <w:start w:val="1"/>
      <w:numFmt w:val="decimal"/>
      <w:lvlText w:val="%7."/>
      <w:lvlJc w:val="left"/>
      <w:pPr>
        <w:ind w:left="3753" w:hanging="360"/>
      </w:pPr>
    </w:lvl>
    <w:lvl w:ilvl="7" w:tplc="38090019" w:tentative="1">
      <w:start w:val="1"/>
      <w:numFmt w:val="lowerLetter"/>
      <w:lvlText w:val="%8."/>
      <w:lvlJc w:val="left"/>
      <w:pPr>
        <w:ind w:left="4473" w:hanging="360"/>
      </w:pPr>
    </w:lvl>
    <w:lvl w:ilvl="8" w:tplc="3809001B" w:tentative="1">
      <w:start w:val="1"/>
      <w:numFmt w:val="lowerRoman"/>
      <w:lvlText w:val="%9."/>
      <w:lvlJc w:val="right"/>
      <w:pPr>
        <w:ind w:left="5193" w:hanging="180"/>
      </w:pPr>
    </w:lvl>
  </w:abstractNum>
  <w:abstractNum w:abstractNumId="2" w15:restartNumberingAfterBreak="0">
    <w:nsid w:val="052921FA"/>
    <w:multiLevelType w:val="hybridMultilevel"/>
    <w:tmpl w:val="56C89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74385"/>
    <w:multiLevelType w:val="hybridMultilevel"/>
    <w:tmpl w:val="148E00C2"/>
    <w:lvl w:ilvl="0" w:tplc="FFFFFFFF">
      <w:start w:val="1"/>
      <w:numFmt w:val="decimal"/>
      <w:lvlText w:val="%1."/>
      <w:lvlJc w:val="left"/>
      <w:pPr>
        <w:ind w:left="360" w:hanging="360"/>
      </w:pPr>
    </w:lvl>
    <w:lvl w:ilvl="1" w:tplc="FFFFFFFF" w:tentative="1">
      <w:start w:val="1"/>
      <w:numFmt w:val="lowerLetter"/>
      <w:lvlText w:val="%2."/>
      <w:lvlJc w:val="left"/>
      <w:pPr>
        <w:ind w:left="153" w:hanging="360"/>
      </w:pPr>
    </w:lvl>
    <w:lvl w:ilvl="2" w:tplc="FFFFFFFF" w:tentative="1">
      <w:start w:val="1"/>
      <w:numFmt w:val="lowerRoman"/>
      <w:lvlText w:val="%3."/>
      <w:lvlJc w:val="right"/>
      <w:pPr>
        <w:ind w:left="873" w:hanging="180"/>
      </w:pPr>
    </w:lvl>
    <w:lvl w:ilvl="3" w:tplc="FFFFFFFF" w:tentative="1">
      <w:start w:val="1"/>
      <w:numFmt w:val="decimal"/>
      <w:lvlText w:val="%4."/>
      <w:lvlJc w:val="left"/>
      <w:pPr>
        <w:ind w:left="1593" w:hanging="360"/>
      </w:pPr>
    </w:lvl>
    <w:lvl w:ilvl="4" w:tplc="FFFFFFFF" w:tentative="1">
      <w:start w:val="1"/>
      <w:numFmt w:val="lowerLetter"/>
      <w:lvlText w:val="%5."/>
      <w:lvlJc w:val="left"/>
      <w:pPr>
        <w:ind w:left="2313" w:hanging="360"/>
      </w:pPr>
    </w:lvl>
    <w:lvl w:ilvl="5" w:tplc="FFFFFFFF" w:tentative="1">
      <w:start w:val="1"/>
      <w:numFmt w:val="lowerRoman"/>
      <w:lvlText w:val="%6."/>
      <w:lvlJc w:val="right"/>
      <w:pPr>
        <w:ind w:left="3033" w:hanging="180"/>
      </w:pPr>
    </w:lvl>
    <w:lvl w:ilvl="6" w:tplc="FFFFFFFF" w:tentative="1">
      <w:start w:val="1"/>
      <w:numFmt w:val="decimal"/>
      <w:lvlText w:val="%7."/>
      <w:lvlJc w:val="left"/>
      <w:pPr>
        <w:ind w:left="3753" w:hanging="360"/>
      </w:pPr>
    </w:lvl>
    <w:lvl w:ilvl="7" w:tplc="FFFFFFFF" w:tentative="1">
      <w:start w:val="1"/>
      <w:numFmt w:val="lowerLetter"/>
      <w:lvlText w:val="%8."/>
      <w:lvlJc w:val="left"/>
      <w:pPr>
        <w:ind w:left="4473" w:hanging="360"/>
      </w:pPr>
    </w:lvl>
    <w:lvl w:ilvl="8" w:tplc="FFFFFFFF" w:tentative="1">
      <w:start w:val="1"/>
      <w:numFmt w:val="lowerRoman"/>
      <w:lvlText w:val="%9."/>
      <w:lvlJc w:val="right"/>
      <w:pPr>
        <w:ind w:left="5193" w:hanging="180"/>
      </w:pPr>
    </w:lvl>
  </w:abstractNum>
  <w:abstractNum w:abstractNumId="4" w15:restartNumberingAfterBreak="0">
    <w:nsid w:val="0F9C7C20"/>
    <w:multiLevelType w:val="hybridMultilevel"/>
    <w:tmpl w:val="6E2C0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57DB5"/>
    <w:multiLevelType w:val="hybridMultilevel"/>
    <w:tmpl w:val="A39E9540"/>
    <w:lvl w:ilvl="0" w:tplc="0409000F">
      <w:start w:val="1"/>
      <w:numFmt w:val="decimal"/>
      <w:lvlText w:val="%1."/>
      <w:lvlJc w:val="left"/>
      <w:pPr>
        <w:ind w:left="360" w:hanging="360"/>
      </w:pPr>
    </w:lvl>
    <w:lvl w:ilvl="1" w:tplc="38090019" w:tentative="1">
      <w:start w:val="1"/>
      <w:numFmt w:val="lowerLetter"/>
      <w:lvlText w:val="%2."/>
      <w:lvlJc w:val="left"/>
      <w:pPr>
        <w:ind w:left="153" w:hanging="360"/>
      </w:pPr>
    </w:lvl>
    <w:lvl w:ilvl="2" w:tplc="3809001B" w:tentative="1">
      <w:start w:val="1"/>
      <w:numFmt w:val="lowerRoman"/>
      <w:lvlText w:val="%3."/>
      <w:lvlJc w:val="right"/>
      <w:pPr>
        <w:ind w:left="873" w:hanging="180"/>
      </w:pPr>
    </w:lvl>
    <w:lvl w:ilvl="3" w:tplc="3809000F" w:tentative="1">
      <w:start w:val="1"/>
      <w:numFmt w:val="decimal"/>
      <w:lvlText w:val="%4."/>
      <w:lvlJc w:val="left"/>
      <w:pPr>
        <w:ind w:left="1593" w:hanging="360"/>
      </w:pPr>
    </w:lvl>
    <w:lvl w:ilvl="4" w:tplc="38090019" w:tentative="1">
      <w:start w:val="1"/>
      <w:numFmt w:val="lowerLetter"/>
      <w:lvlText w:val="%5."/>
      <w:lvlJc w:val="left"/>
      <w:pPr>
        <w:ind w:left="2313" w:hanging="360"/>
      </w:pPr>
    </w:lvl>
    <w:lvl w:ilvl="5" w:tplc="3809001B" w:tentative="1">
      <w:start w:val="1"/>
      <w:numFmt w:val="lowerRoman"/>
      <w:lvlText w:val="%6."/>
      <w:lvlJc w:val="right"/>
      <w:pPr>
        <w:ind w:left="3033" w:hanging="180"/>
      </w:pPr>
    </w:lvl>
    <w:lvl w:ilvl="6" w:tplc="3809000F" w:tentative="1">
      <w:start w:val="1"/>
      <w:numFmt w:val="decimal"/>
      <w:lvlText w:val="%7."/>
      <w:lvlJc w:val="left"/>
      <w:pPr>
        <w:ind w:left="3753" w:hanging="360"/>
      </w:pPr>
    </w:lvl>
    <w:lvl w:ilvl="7" w:tplc="38090019" w:tentative="1">
      <w:start w:val="1"/>
      <w:numFmt w:val="lowerLetter"/>
      <w:lvlText w:val="%8."/>
      <w:lvlJc w:val="left"/>
      <w:pPr>
        <w:ind w:left="4473" w:hanging="360"/>
      </w:pPr>
    </w:lvl>
    <w:lvl w:ilvl="8" w:tplc="3809001B" w:tentative="1">
      <w:start w:val="1"/>
      <w:numFmt w:val="lowerRoman"/>
      <w:lvlText w:val="%9."/>
      <w:lvlJc w:val="right"/>
      <w:pPr>
        <w:ind w:left="5193" w:hanging="180"/>
      </w:pPr>
    </w:lvl>
  </w:abstractNum>
  <w:abstractNum w:abstractNumId="6" w15:restartNumberingAfterBreak="0">
    <w:nsid w:val="203C5B22"/>
    <w:multiLevelType w:val="multilevel"/>
    <w:tmpl w:val="D1121764"/>
    <w:lvl w:ilvl="0">
      <w:start w:val="1"/>
      <w:numFmt w:val="decimal"/>
      <w:lvlText w:val="%1."/>
      <w:lvlJc w:val="left"/>
      <w:pPr>
        <w:ind w:left="720" w:hanging="360"/>
      </w:pPr>
      <w:rPr>
        <w:rFonts w:hint="default"/>
        <w:b w:val="0"/>
        <w:bCs w:val="0"/>
        <w:i w:val="0"/>
        <w:i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84F2892"/>
    <w:multiLevelType w:val="hybridMultilevel"/>
    <w:tmpl w:val="915CDEA8"/>
    <w:lvl w:ilvl="0" w:tplc="FFFFFFFF">
      <w:start w:val="1"/>
      <w:numFmt w:val="decimal"/>
      <w:lvlText w:val="%1."/>
      <w:lvlJc w:val="left"/>
      <w:pPr>
        <w:ind w:left="821" w:hanging="360"/>
      </w:pPr>
      <w:rPr>
        <w:b/>
        <w:bCs/>
      </w:rPr>
    </w:lvl>
    <w:lvl w:ilvl="1" w:tplc="FFFFFFFF" w:tentative="1">
      <w:start w:val="1"/>
      <w:numFmt w:val="lowerLetter"/>
      <w:lvlText w:val="%2."/>
      <w:lvlJc w:val="left"/>
      <w:pPr>
        <w:ind w:left="1541" w:hanging="360"/>
      </w:pPr>
    </w:lvl>
    <w:lvl w:ilvl="2" w:tplc="FFFFFFFF" w:tentative="1">
      <w:start w:val="1"/>
      <w:numFmt w:val="lowerRoman"/>
      <w:lvlText w:val="%3."/>
      <w:lvlJc w:val="right"/>
      <w:pPr>
        <w:ind w:left="2261" w:hanging="180"/>
      </w:pPr>
    </w:lvl>
    <w:lvl w:ilvl="3" w:tplc="FFFFFFFF" w:tentative="1">
      <w:start w:val="1"/>
      <w:numFmt w:val="decimal"/>
      <w:lvlText w:val="%4."/>
      <w:lvlJc w:val="left"/>
      <w:pPr>
        <w:ind w:left="2981" w:hanging="360"/>
      </w:pPr>
    </w:lvl>
    <w:lvl w:ilvl="4" w:tplc="FFFFFFFF" w:tentative="1">
      <w:start w:val="1"/>
      <w:numFmt w:val="lowerLetter"/>
      <w:lvlText w:val="%5."/>
      <w:lvlJc w:val="left"/>
      <w:pPr>
        <w:ind w:left="3701" w:hanging="360"/>
      </w:pPr>
    </w:lvl>
    <w:lvl w:ilvl="5" w:tplc="FFFFFFFF" w:tentative="1">
      <w:start w:val="1"/>
      <w:numFmt w:val="lowerRoman"/>
      <w:lvlText w:val="%6."/>
      <w:lvlJc w:val="right"/>
      <w:pPr>
        <w:ind w:left="4421" w:hanging="180"/>
      </w:pPr>
    </w:lvl>
    <w:lvl w:ilvl="6" w:tplc="FFFFFFFF" w:tentative="1">
      <w:start w:val="1"/>
      <w:numFmt w:val="decimal"/>
      <w:lvlText w:val="%7."/>
      <w:lvlJc w:val="left"/>
      <w:pPr>
        <w:ind w:left="5141" w:hanging="360"/>
      </w:pPr>
    </w:lvl>
    <w:lvl w:ilvl="7" w:tplc="FFFFFFFF" w:tentative="1">
      <w:start w:val="1"/>
      <w:numFmt w:val="lowerLetter"/>
      <w:lvlText w:val="%8."/>
      <w:lvlJc w:val="left"/>
      <w:pPr>
        <w:ind w:left="5861" w:hanging="360"/>
      </w:pPr>
    </w:lvl>
    <w:lvl w:ilvl="8" w:tplc="FFFFFFFF" w:tentative="1">
      <w:start w:val="1"/>
      <w:numFmt w:val="lowerRoman"/>
      <w:lvlText w:val="%9."/>
      <w:lvlJc w:val="right"/>
      <w:pPr>
        <w:ind w:left="6581" w:hanging="180"/>
      </w:pPr>
    </w:lvl>
  </w:abstractNum>
  <w:abstractNum w:abstractNumId="8" w15:restartNumberingAfterBreak="0">
    <w:nsid w:val="2B76B844"/>
    <w:multiLevelType w:val="hybridMultilevel"/>
    <w:tmpl w:val="82D0F27C"/>
    <w:lvl w:ilvl="0" w:tplc="04090019">
      <w:start w:val="1"/>
      <w:numFmt w:val="lowerLetter"/>
      <w:lvlText w:val="%1."/>
      <w:lvlJc w:val="left"/>
      <w:pPr>
        <w:ind w:left="927" w:hanging="360"/>
      </w:pPr>
    </w:lvl>
    <w:lvl w:ilvl="1" w:tplc="0409000F">
      <w:start w:val="1"/>
      <w:numFmt w:val="decimal"/>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9" w15:restartNumberingAfterBreak="0">
    <w:nsid w:val="46A60DAC"/>
    <w:multiLevelType w:val="hybridMultilevel"/>
    <w:tmpl w:val="6C902F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5ED3C7E"/>
    <w:multiLevelType w:val="hybridMultilevel"/>
    <w:tmpl w:val="1B42F596"/>
    <w:lvl w:ilvl="0" w:tplc="FFFFFFFF">
      <w:start w:val="1"/>
      <w:numFmt w:val="decimal"/>
      <w:lvlText w:val="%1."/>
      <w:lvlJc w:val="left"/>
      <w:pPr>
        <w:ind w:left="927" w:hanging="360"/>
      </w:pPr>
    </w:lvl>
    <w:lvl w:ilvl="1" w:tplc="FFFFFFFF">
      <w:start w:val="1"/>
      <w:numFmt w:val="decimal"/>
      <w:lvlText w:val="%2."/>
      <w:lvlJc w:val="left"/>
      <w:pPr>
        <w:ind w:left="1647" w:hanging="360"/>
      </w:pPr>
    </w:lvl>
    <w:lvl w:ilvl="2" w:tplc="FFFFFFFF">
      <w:start w:val="1"/>
      <w:numFmt w:val="lowerRoman"/>
      <w:lvlText w:val="%3."/>
      <w:lvlJc w:val="right"/>
      <w:pPr>
        <w:ind w:left="2367" w:hanging="180"/>
      </w:pPr>
    </w:lvl>
    <w:lvl w:ilvl="3" w:tplc="FFFFFFFF">
      <w:start w:val="1"/>
      <w:numFmt w:val="decimal"/>
      <w:lvlText w:val="%4."/>
      <w:lvlJc w:val="left"/>
      <w:pPr>
        <w:ind w:left="3087" w:hanging="360"/>
      </w:pPr>
    </w:lvl>
    <w:lvl w:ilvl="4" w:tplc="FFFFFFFF">
      <w:start w:val="1"/>
      <w:numFmt w:val="lowerLetter"/>
      <w:lvlText w:val="%5."/>
      <w:lvlJc w:val="left"/>
      <w:pPr>
        <w:ind w:left="3807" w:hanging="360"/>
      </w:pPr>
    </w:lvl>
    <w:lvl w:ilvl="5" w:tplc="FFFFFFFF">
      <w:start w:val="1"/>
      <w:numFmt w:val="lowerRoman"/>
      <w:lvlText w:val="%6."/>
      <w:lvlJc w:val="right"/>
      <w:pPr>
        <w:ind w:left="4527" w:hanging="180"/>
      </w:pPr>
    </w:lvl>
    <w:lvl w:ilvl="6" w:tplc="FFFFFFFF">
      <w:start w:val="1"/>
      <w:numFmt w:val="decimal"/>
      <w:lvlText w:val="%7."/>
      <w:lvlJc w:val="left"/>
      <w:pPr>
        <w:ind w:left="5247" w:hanging="360"/>
      </w:pPr>
    </w:lvl>
    <w:lvl w:ilvl="7" w:tplc="FFFFFFFF">
      <w:start w:val="1"/>
      <w:numFmt w:val="lowerLetter"/>
      <w:lvlText w:val="%8."/>
      <w:lvlJc w:val="left"/>
      <w:pPr>
        <w:ind w:left="5967" w:hanging="360"/>
      </w:pPr>
    </w:lvl>
    <w:lvl w:ilvl="8" w:tplc="FFFFFFFF">
      <w:start w:val="1"/>
      <w:numFmt w:val="lowerRoman"/>
      <w:lvlText w:val="%9."/>
      <w:lvlJc w:val="right"/>
      <w:pPr>
        <w:ind w:left="6687" w:hanging="180"/>
      </w:pPr>
    </w:lvl>
  </w:abstractNum>
  <w:abstractNum w:abstractNumId="11"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3" w15:restartNumberingAfterBreak="0">
    <w:nsid w:val="67C967D3"/>
    <w:multiLevelType w:val="hybridMultilevel"/>
    <w:tmpl w:val="3C8E7FA2"/>
    <w:lvl w:ilvl="0" w:tplc="9E84A3D2">
      <w:start w:val="1"/>
      <w:numFmt w:val="decimal"/>
      <w:lvlText w:val="%1."/>
      <w:lvlJc w:val="left"/>
      <w:pPr>
        <w:ind w:left="218" w:hanging="360"/>
      </w:pPr>
    </w:lvl>
    <w:lvl w:ilvl="1" w:tplc="38090019">
      <w:start w:val="1"/>
      <w:numFmt w:val="lowerLetter"/>
      <w:lvlText w:val="%2."/>
      <w:lvlJc w:val="left"/>
      <w:pPr>
        <w:ind w:left="938" w:hanging="360"/>
      </w:pPr>
    </w:lvl>
    <w:lvl w:ilvl="2" w:tplc="3809001B">
      <w:start w:val="1"/>
      <w:numFmt w:val="lowerRoman"/>
      <w:lvlText w:val="%3."/>
      <w:lvlJc w:val="right"/>
      <w:pPr>
        <w:ind w:left="1658" w:hanging="180"/>
      </w:pPr>
    </w:lvl>
    <w:lvl w:ilvl="3" w:tplc="3809000F">
      <w:start w:val="1"/>
      <w:numFmt w:val="decimal"/>
      <w:lvlText w:val="%4."/>
      <w:lvlJc w:val="left"/>
      <w:pPr>
        <w:ind w:left="2378" w:hanging="360"/>
      </w:pPr>
    </w:lvl>
    <w:lvl w:ilvl="4" w:tplc="38090019">
      <w:start w:val="1"/>
      <w:numFmt w:val="lowerLetter"/>
      <w:lvlText w:val="%5."/>
      <w:lvlJc w:val="left"/>
      <w:pPr>
        <w:ind w:left="3098" w:hanging="360"/>
      </w:pPr>
    </w:lvl>
    <w:lvl w:ilvl="5" w:tplc="3809001B">
      <w:start w:val="1"/>
      <w:numFmt w:val="lowerRoman"/>
      <w:lvlText w:val="%6."/>
      <w:lvlJc w:val="right"/>
      <w:pPr>
        <w:ind w:left="3818" w:hanging="180"/>
      </w:pPr>
    </w:lvl>
    <w:lvl w:ilvl="6" w:tplc="3809000F">
      <w:start w:val="1"/>
      <w:numFmt w:val="decimal"/>
      <w:lvlText w:val="%7."/>
      <w:lvlJc w:val="left"/>
      <w:pPr>
        <w:ind w:left="4538" w:hanging="360"/>
      </w:pPr>
    </w:lvl>
    <w:lvl w:ilvl="7" w:tplc="38090019">
      <w:start w:val="1"/>
      <w:numFmt w:val="lowerLetter"/>
      <w:lvlText w:val="%8."/>
      <w:lvlJc w:val="left"/>
      <w:pPr>
        <w:ind w:left="5258" w:hanging="360"/>
      </w:pPr>
    </w:lvl>
    <w:lvl w:ilvl="8" w:tplc="3809001B">
      <w:start w:val="1"/>
      <w:numFmt w:val="lowerRoman"/>
      <w:lvlText w:val="%9."/>
      <w:lvlJc w:val="right"/>
      <w:pPr>
        <w:ind w:left="5978" w:hanging="180"/>
      </w:pPr>
    </w:lvl>
  </w:abstractNum>
  <w:abstractNum w:abstractNumId="14" w15:restartNumberingAfterBreak="0">
    <w:nsid w:val="76033428"/>
    <w:multiLevelType w:val="hybridMultilevel"/>
    <w:tmpl w:val="148E00C2"/>
    <w:lvl w:ilvl="0" w:tplc="FFFFFFFF">
      <w:start w:val="1"/>
      <w:numFmt w:val="decimal"/>
      <w:lvlText w:val="%1."/>
      <w:lvlJc w:val="left"/>
      <w:pPr>
        <w:ind w:left="360" w:hanging="360"/>
      </w:pPr>
    </w:lvl>
    <w:lvl w:ilvl="1" w:tplc="FFFFFFFF" w:tentative="1">
      <w:start w:val="1"/>
      <w:numFmt w:val="lowerLetter"/>
      <w:lvlText w:val="%2."/>
      <w:lvlJc w:val="left"/>
      <w:pPr>
        <w:ind w:left="153" w:hanging="360"/>
      </w:pPr>
    </w:lvl>
    <w:lvl w:ilvl="2" w:tplc="FFFFFFFF" w:tentative="1">
      <w:start w:val="1"/>
      <w:numFmt w:val="lowerRoman"/>
      <w:lvlText w:val="%3."/>
      <w:lvlJc w:val="right"/>
      <w:pPr>
        <w:ind w:left="873" w:hanging="180"/>
      </w:pPr>
    </w:lvl>
    <w:lvl w:ilvl="3" w:tplc="FFFFFFFF" w:tentative="1">
      <w:start w:val="1"/>
      <w:numFmt w:val="decimal"/>
      <w:lvlText w:val="%4."/>
      <w:lvlJc w:val="left"/>
      <w:pPr>
        <w:ind w:left="1593" w:hanging="360"/>
      </w:pPr>
    </w:lvl>
    <w:lvl w:ilvl="4" w:tplc="FFFFFFFF" w:tentative="1">
      <w:start w:val="1"/>
      <w:numFmt w:val="lowerLetter"/>
      <w:lvlText w:val="%5."/>
      <w:lvlJc w:val="left"/>
      <w:pPr>
        <w:ind w:left="2313" w:hanging="360"/>
      </w:pPr>
    </w:lvl>
    <w:lvl w:ilvl="5" w:tplc="FFFFFFFF" w:tentative="1">
      <w:start w:val="1"/>
      <w:numFmt w:val="lowerRoman"/>
      <w:lvlText w:val="%6."/>
      <w:lvlJc w:val="right"/>
      <w:pPr>
        <w:ind w:left="3033" w:hanging="180"/>
      </w:pPr>
    </w:lvl>
    <w:lvl w:ilvl="6" w:tplc="FFFFFFFF" w:tentative="1">
      <w:start w:val="1"/>
      <w:numFmt w:val="decimal"/>
      <w:lvlText w:val="%7."/>
      <w:lvlJc w:val="left"/>
      <w:pPr>
        <w:ind w:left="3753" w:hanging="360"/>
      </w:pPr>
    </w:lvl>
    <w:lvl w:ilvl="7" w:tplc="FFFFFFFF" w:tentative="1">
      <w:start w:val="1"/>
      <w:numFmt w:val="lowerLetter"/>
      <w:lvlText w:val="%8."/>
      <w:lvlJc w:val="left"/>
      <w:pPr>
        <w:ind w:left="4473" w:hanging="360"/>
      </w:pPr>
    </w:lvl>
    <w:lvl w:ilvl="8" w:tplc="FFFFFFFF" w:tentative="1">
      <w:start w:val="1"/>
      <w:numFmt w:val="lowerRoman"/>
      <w:lvlText w:val="%9."/>
      <w:lvlJc w:val="right"/>
      <w:pPr>
        <w:ind w:left="5193" w:hanging="180"/>
      </w:pPr>
    </w:lvl>
  </w:abstractNum>
  <w:abstractNum w:abstractNumId="15" w15:restartNumberingAfterBreak="0">
    <w:nsid w:val="7CA64E2D"/>
    <w:multiLevelType w:val="hybridMultilevel"/>
    <w:tmpl w:val="148E00C2"/>
    <w:lvl w:ilvl="0" w:tplc="FFFFFFFF">
      <w:start w:val="1"/>
      <w:numFmt w:val="decimal"/>
      <w:lvlText w:val="%1."/>
      <w:lvlJc w:val="left"/>
      <w:pPr>
        <w:ind w:left="360" w:hanging="360"/>
      </w:pPr>
    </w:lvl>
    <w:lvl w:ilvl="1" w:tplc="FFFFFFFF" w:tentative="1">
      <w:start w:val="1"/>
      <w:numFmt w:val="lowerLetter"/>
      <w:lvlText w:val="%2."/>
      <w:lvlJc w:val="left"/>
      <w:pPr>
        <w:ind w:left="153" w:hanging="360"/>
      </w:pPr>
    </w:lvl>
    <w:lvl w:ilvl="2" w:tplc="FFFFFFFF" w:tentative="1">
      <w:start w:val="1"/>
      <w:numFmt w:val="lowerRoman"/>
      <w:lvlText w:val="%3."/>
      <w:lvlJc w:val="right"/>
      <w:pPr>
        <w:ind w:left="873" w:hanging="180"/>
      </w:pPr>
    </w:lvl>
    <w:lvl w:ilvl="3" w:tplc="FFFFFFFF" w:tentative="1">
      <w:start w:val="1"/>
      <w:numFmt w:val="decimal"/>
      <w:lvlText w:val="%4."/>
      <w:lvlJc w:val="left"/>
      <w:pPr>
        <w:ind w:left="1593" w:hanging="360"/>
      </w:pPr>
    </w:lvl>
    <w:lvl w:ilvl="4" w:tplc="FFFFFFFF" w:tentative="1">
      <w:start w:val="1"/>
      <w:numFmt w:val="lowerLetter"/>
      <w:lvlText w:val="%5."/>
      <w:lvlJc w:val="left"/>
      <w:pPr>
        <w:ind w:left="2313" w:hanging="360"/>
      </w:pPr>
    </w:lvl>
    <w:lvl w:ilvl="5" w:tplc="FFFFFFFF" w:tentative="1">
      <w:start w:val="1"/>
      <w:numFmt w:val="lowerRoman"/>
      <w:lvlText w:val="%6."/>
      <w:lvlJc w:val="right"/>
      <w:pPr>
        <w:ind w:left="3033" w:hanging="180"/>
      </w:pPr>
    </w:lvl>
    <w:lvl w:ilvl="6" w:tplc="FFFFFFFF" w:tentative="1">
      <w:start w:val="1"/>
      <w:numFmt w:val="decimal"/>
      <w:lvlText w:val="%7."/>
      <w:lvlJc w:val="left"/>
      <w:pPr>
        <w:ind w:left="3753" w:hanging="360"/>
      </w:pPr>
    </w:lvl>
    <w:lvl w:ilvl="7" w:tplc="FFFFFFFF" w:tentative="1">
      <w:start w:val="1"/>
      <w:numFmt w:val="lowerLetter"/>
      <w:lvlText w:val="%8."/>
      <w:lvlJc w:val="left"/>
      <w:pPr>
        <w:ind w:left="4473" w:hanging="360"/>
      </w:pPr>
    </w:lvl>
    <w:lvl w:ilvl="8" w:tplc="FFFFFFFF" w:tentative="1">
      <w:start w:val="1"/>
      <w:numFmt w:val="lowerRoman"/>
      <w:lvlText w:val="%9."/>
      <w:lvlJc w:val="right"/>
      <w:pPr>
        <w:ind w:left="5193" w:hanging="180"/>
      </w:pPr>
    </w:lvl>
  </w:abstractNum>
  <w:num w:numId="1" w16cid:durableId="961035549">
    <w:abstractNumId w:val="8"/>
  </w:num>
  <w:num w:numId="2" w16cid:durableId="1153792761">
    <w:abstractNumId w:val="11"/>
  </w:num>
  <w:num w:numId="3" w16cid:durableId="1329947307">
    <w:abstractNumId w:val="12"/>
  </w:num>
  <w:num w:numId="4" w16cid:durableId="1330252992">
    <w:abstractNumId w:val="0"/>
  </w:num>
  <w:num w:numId="5" w16cid:durableId="10458303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152856">
    <w:abstractNumId w:val="4"/>
  </w:num>
  <w:num w:numId="7" w16cid:durableId="1455249691">
    <w:abstractNumId w:val="10"/>
  </w:num>
  <w:num w:numId="8" w16cid:durableId="7527474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07864367">
    <w:abstractNumId w:val="1"/>
  </w:num>
  <w:num w:numId="10" w16cid:durableId="1172641401">
    <w:abstractNumId w:val="3"/>
  </w:num>
  <w:num w:numId="11" w16cid:durableId="1649162667">
    <w:abstractNumId w:val="14"/>
  </w:num>
  <w:num w:numId="12" w16cid:durableId="286588943">
    <w:abstractNumId w:val="15"/>
  </w:num>
  <w:num w:numId="13" w16cid:durableId="1983919916">
    <w:abstractNumId w:val="9"/>
  </w:num>
  <w:num w:numId="14" w16cid:durableId="1479036706">
    <w:abstractNumId w:val="5"/>
  </w:num>
  <w:num w:numId="15" w16cid:durableId="149835030">
    <w:abstractNumId w:val="7"/>
  </w:num>
  <w:num w:numId="16" w16cid:durableId="1852834576">
    <w:abstractNumId w:val="6"/>
  </w:num>
  <w:num w:numId="17" w16cid:durableId="1833712922">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65F"/>
    <w:rsid w:val="00001D58"/>
    <w:rsid w:val="00002F77"/>
    <w:rsid w:val="00003757"/>
    <w:rsid w:val="000047D9"/>
    <w:rsid w:val="00005491"/>
    <w:rsid w:val="00005F25"/>
    <w:rsid w:val="000071E6"/>
    <w:rsid w:val="00007AC9"/>
    <w:rsid w:val="00010D7F"/>
    <w:rsid w:val="00011654"/>
    <w:rsid w:val="000119B5"/>
    <w:rsid w:val="0001291F"/>
    <w:rsid w:val="000130F2"/>
    <w:rsid w:val="0001381F"/>
    <w:rsid w:val="00013822"/>
    <w:rsid w:val="00017E44"/>
    <w:rsid w:val="00022651"/>
    <w:rsid w:val="00023A3A"/>
    <w:rsid w:val="00023DEA"/>
    <w:rsid w:val="000252C7"/>
    <w:rsid w:val="0002788A"/>
    <w:rsid w:val="00032E34"/>
    <w:rsid w:val="0003409C"/>
    <w:rsid w:val="00041EC9"/>
    <w:rsid w:val="00044C31"/>
    <w:rsid w:val="0004542C"/>
    <w:rsid w:val="0004555F"/>
    <w:rsid w:val="00045A2A"/>
    <w:rsid w:val="00045CE2"/>
    <w:rsid w:val="0005005D"/>
    <w:rsid w:val="00050543"/>
    <w:rsid w:val="00050F84"/>
    <w:rsid w:val="00054B5C"/>
    <w:rsid w:val="00057430"/>
    <w:rsid w:val="000579E7"/>
    <w:rsid w:val="000607E9"/>
    <w:rsid w:val="00060AD9"/>
    <w:rsid w:val="00061BA8"/>
    <w:rsid w:val="00061C3B"/>
    <w:rsid w:val="00062A03"/>
    <w:rsid w:val="00062C9C"/>
    <w:rsid w:val="00063CAE"/>
    <w:rsid w:val="00065414"/>
    <w:rsid w:val="0006707B"/>
    <w:rsid w:val="0006715E"/>
    <w:rsid w:val="00067835"/>
    <w:rsid w:val="00067EF1"/>
    <w:rsid w:val="000729A7"/>
    <w:rsid w:val="0007435C"/>
    <w:rsid w:val="0007440D"/>
    <w:rsid w:val="00074F1E"/>
    <w:rsid w:val="00076062"/>
    <w:rsid w:val="0007635B"/>
    <w:rsid w:val="00085B1D"/>
    <w:rsid w:val="0008625D"/>
    <w:rsid w:val="0009089F"/>
    <w:rsid w:val="00091A11"/>
    <w:rsid w:val="00093D43"/>
    <w:rsid w:val="00095E04"/>
    <w:rsid w:val="000A0A35"/>
    <w:rsid w:val="000A0D69"/>
    <w:rsid w:val="000A4DDA"/>
    <w:rsid w:val="000A5568"/>
    <w:rsid w:val="000A78DE"/>
    <w:rsid w:val="000B1456"/>
    <w:rsid w:val="000B1AC7"/>
    <w:rsid w:val="000B2B44"/>
    <w:rsid w:val="000B629B"/>
    <w:rsid w:val="000B630A"/>
    <w:rsid w:val="000B69ED"/>
    <w:rsid w:val="000C0029"/>
    <w:rsid w:val="000C4646"/>
    <w:rsid w:val="000C5A4D"/>
    <w:rsid w:val="000C681D"/>
    <w:rsid w:val="000D033E"/>
    <w:rsid w:val="000D1476"/>
    <w:rsid w:val="000D2C36"/>
    <w:rsid w:val="000E41A7"/>
    <w:rsid w:val="000E6B4B"/>
    <w:rsid w:val="000E72C1"/>
    <w:rsid w:val="000E74DA"/>
    <w:rsid w:val="000E79A2"/>
    <w:rsid w:val="000F1F50"/>
    <w:rsid w:val="000F2043"/>
    <w:rsid w:val="000F2FA2"/>
    <w:rsid w:val="000F36A0"/>
    <w:rsid w:val="000F3E08"/>
    <w:rsid w:val="000F4338"/>
    <w:rsid w:val="000F6F25"/>
    <w:rsid w:val="000F7924"/>
    <w:rsid w:val="00100DAA"/>
    <w:rsid w:val="001028A7"/>
    <w:rsid w:val="001050C8"/>
    <w:rsid w:val="0010566F"/>
    <w:rsid w:val="00106419"/>
    <w:rsid w:val="00106C3A"/>
    <w:rsid w:val="00107ED9"/>
    <w:rsid w:val="00111CB1"/>
    <w:rsid w:val="00111D1D"/>
    <w:rsid w:val="00115164"/>
    <w:rsid w:val="00115535"/>
    <w:rsid w:val="001165D5"/>
    <w:rsid w:val="00124925"/>
    <w:rsid w:val="00125782"/>
    <w:rsid w:val="00127BE3"/>
    <w:rsid w:val="00130E1E"/>
    <w:rsid w:val="0013274F"/>
    <w:rsid w:val="00133191"/>
    <w:rsid w:val="001350A8"/>
    <w:rsid w:val="0013687E"/>
    <w:rsid w:val="001432F4"/>
    <w:rsid w:val="001434F3"/>
    <w:rsid w:val="00143F4C"/>
    <w:rsid w:val="001444E6"/>
    <w:rsid w:val="00144C12"/>
    <w:rsid w:val="001455A7"/>
    <w:rsid w:val="00145989"/>
    <w:rsid w:val="00145EC7"/>
    <w:rsid w:val="00146BEB"/>
    <w:rsid w:val="00147305"/>
    <w:rsid w:val="001523DC"/>
    <w:rsid w:val="0015291E"/>
    <w:rsid w:val="00153F4E"/>
    <w:rsid w:val="00154347"/>
    <w:rsid w:val="00154EEC"/>
    <w:rsid w:val="00161B7A"/>
    <w:rsid w:val="00162E37"/>
    <w:rsid w:val="00163AAF"/>
    <w:rsid w:val="0016587F"/>
    <w:rsid w:val="0016742A"/>
    <w:rsid w:val="00172115"/>
    <w:rsid w:val="001731E5"/>
    <w:rsid w:val="00173950"/>
    <w:rsid w:val="001744CE"/>
    <w:rsid w:val="00174DE1"/>
    <w:rsid w:val="00175494"/>
    <w:rsid w:val="00175606"/>
    <w:rsid w:val="00175612"/>
    <w:rsid w:val="001761A3"/>
    <w:rsid w:val="00177517"/>
    <w:rsid w:val="00180A08"/>
    <w:rsid w:val="001813BB"/>
    <w:rsid w:val="0018248B"/>
    <w:rsid w:val="001827F9"/>
    <w:rsid w:val="00182C0E"/>
    <w:rsid w:val="00182C1F"/>
    <w:rsid w:val="00185D78"/>
    <w:rsid w:val="00185E98"/>
    <w:rsid w:val="001876C1"/>
    <w:rsid w:val="00191933"/>
    <w:rsid w:val="0019209A"/>
    <w:rsid w:val="00192294"/>
    <w:rsid w:val="00196102"/>
    <w:rsid w:val="001A4747"/>
    <w:rsid w:val="001A4C19"/>
    <w:rsid w:val="001A662E"/>
    <w:rsid w:val="001A77E8"/>
    <w:rsid w:val="001B110E"/>
    <w:rsid w:val="001B1196"/>
    <w:rsid w:val="001B33A5"/>
    <w:rsid w:val="001B3FF7"/>
    <w:rsid w:val="001B5077"/>
    <w:rsid w:val="001B6503"/>
    <w:rsid w:val="001B6A4C"/>
    <w:rsid w:val="001C0FCE"/>
    <w:rsid w:val="001C1467"/>
    <w:rsid w:val="001C1A8E"/>
    <w:rsid w:val="001C1B36"/>
    <w:rsid w:val="001C4A3D"/>
    <w:rsid w:val="001C4E14"/>
    <w:rsid w:val="001C5B24"/>
    <w:rsid w:val="001C6BF1"/>
    <w:rsid w:val="001C7805"/>
    <w:rsid w:val="001D240D"/>
    <w:rsid w:val="001D2C71"/>
    <w:rsid w:val="001D2F18"/>
    <w:rsid w:val="001D31AD"/>
    <w:rsid w:val="001D4A4A"/>
    <w:rsid w:val="001D6926"/>
    <w:rsid w:val="001E29B0"/>
    <w:rsid w:val="001E37B9"/>
    <w:rsid w:val="001E3D2F"/>
    <w:rsid w:val="001E5414"/>
    <w:rsid w:val="001E5685"/>
    <w:rsid w:val="001F1623"/>
    <w:rsid w:val="001F2ED3"/>
    <w:rsid w:val="001F5FA2"/>
    <w:rsid w:val="001F6E46"/>
    <w:rsid w:val="001F6F5F"/>
    <w:rsid w:val="001F75D2"/>
    <w:rsid w:val="001F76F4"/>
    <w:rsid w:val="001F79B4"/>
    <w:rsid w:val="0020319C"/>
    <w:rsid w:val="002040F2"/>
    <w:rsid w:val="00204753"/>
    <w:rsid w:val="00205982"/>
    <w:rsid w:val="00206A5D"/>
    <w:rsid w:val="002076B7"/>
    <w:rsid w:val="00211AA9"/>
    <w:rsid w:val="00212A33"/>
    <w:rsid w:val="00214162"/>
    <w:rsid w:val="00214318"/>
    <w:rsid w:val="00214F21"/>
    <w:rsid w:val="002165A7"/>
    <w:rsid w:val="00217E86"/>
    <w:rsid w:val="00220073"/>
    <w:rsid w:val="00220EBF"/>
    <w:rsid w:val="00221B24"/>
    <w:rsid w:val="0022291E"/>
    <w:rsid w:val="00226A6D"/>
    <w:rsid w:val="0022757C"/>
    <w:rsid w:val="0022770B"/>
    <w:rsid w:val="00230C09"/>
    <w:rsid w:val="00231663"/>
    <w:rsid w:val="00232C44"/>
    <w:rsid w:val="00233E3A"/>
    <w:rsid w:val="00234C01"/>
    <w:rsid w:val="00236C42"/>
    <w:rsid w:val="002370AD"/>
    <w:rsid w:val="00240B2F"/>
    <w:rsid w:val="00241CC2"/>
    <w:rsid w:val="00241E60"/>
    <w:rsid w:val="0024275C"/>
    <w:rsid w:val="00242CAA"/>
    <w:rsid w:val="0024368A"/>
    <w:rsid w:val="00244F55"/>
    <w:rsid w:val="00245F78"/>
    <w:rsid w:val="002517EF"/>
    <w:rsid w:val="00253127"/>
    <w:rsid w:val="0025318C"/>
    <w:rsid w:val="00253AC3"/>
    <w:rsid w:val="00254C5A"/>
    <w:rsid w:val="00254F2D"/>
    <w:rsid w:val="0025570D"/>
    <w:rsid w:val="0025639E"/>
    <w:rsid w:val="00256FB9"/>
    <w:rsid w:val="002610A9"/>
    <w:rsid w:val="0026282E"/>
    <w:rsid w:val="00263D00"/>
    <w:rsid w:val="0026529B"/>
    <w:rsid w:val="00265326"/>
    <w:rsid w:val="00266E93"/>
    <w:rsid w:val="00267587"/>
    <w:rsid w:val="00271B49"/>
    <w:rsid w:val="0027226E"/>
    <w:rsid w:val="00273BEF"/>
    <w:rsid w:val="0027615A"/>
    <w:rsid w:val="002776CE"/>
    <w:rsid w:val="0027786C"/>
    <w:rsid w:val="00277FC1"/>
    <w:rsid w:val="0028012C"/>
    <w:rsid w:val="002829A1"/>
    <w:rsid w:val="002837BD"/>
    <w:rsid w:val="00283888"/>
    <w:rsid w:val="00284817"/>
    <w:rsid w:val="002849D7"/>
    <w:rsid w:val="002876D9"/>
    <w:rsid w:val="00290738"/>
    <w:rsid w:val="00291BBB"/>
    <w:rsid w:val="00294FCD"/>
    <w:rsid w:val="0029530E"/>
    <w:rsid w:val="002955B2"/>
    <w:rsid w:val="00297770"/>
    <w:rsid w:val="002A0FDE"/>
    <w:rsid w:val="002A133E"/>
    <w:rsid w:val="002A15F5"/>
    <w:rsid w:val="002A1760"/>
    <w:rsid w:val="002A3755"/>
    <w:rsid w:val="002A5290"/>
    <w:rsid w:val="002B0825"/>
    <w:rsid w:val="002B10C0"/>
    <w:rsid w:val="002B193A"/>
    <w:rsid w:val="002B1D03"/>
    <w:rsid w:val="002B1F2F"/>
    <w:rsid w:val="002B2675"/>
    <w:rsid w:val="002B3614"/>
    <w:rsid w:val="002B45DD"/>
    <w:rsid w:val="002B4E31"/>
    <w:rsid w:val="002B6F3D"/>
    <w:rsid w:val="002B7412"/>
    <w:rsid w:val="002B7653"/>
    <w:rsid w:val="002B7F4E"/>
    <w:rsid w:val="002C0943"/>
    <w:rsid w:val="002C180D"/>
    <w:rsid w:val="002C29BE"/>
    <w:rsid w:val="002D0D21"/>
    <w:rsid w:val="002D0E89"/>
    <w:rsid w:val="002D3D98"/>
    <w:rsid w:val="002D409D"/>
    <w:rsid w:val="002D5077"/>
    <w:rsid w:val="002D5922"/>
    <w:rsid w:val="002D5B7E"/>
    <w:rsid w:val="002F1DCA"/>
    <w:rsid w:val="002F4053"/>
    <w:rsid w:val="002F5254"/>
    <w:rsid w:val="002F541F"/>
    <w:rsid w:val="002F7FA7"/>
    <w:rsid w:val="003021D5"/>
    <w:rsid w:val="003030F4"/>
    <w:rsid w:val="00303A76"/>
    <w:rsid w:val="003043CE"/>
    <w:rsid w:val="00304B5F"/>
    <w:rsid w:val="00305CBC"/>
    <w:rsid w:val="00306352"/>
    <w:rsid w:val="0030788C"/>
    <w:rsid w:val="00310B7D"/>
    <w:rsid w:val="00310C58"/>
    <w:rsid w:val="00313DBB"/>
    <w:rsid w:val="00313E05"/>
    <w:rsid w:val="003145F1"/>
    <w:rsid w:val="00314A89"/>
    <w:rsid w:val="0032020C"/>
    <w:rsid w:val="003204A9"/>
    <w:rsid w:val="0032054E"/>
    <w:rsid w:val="003215E8"/>
    <w:rsid w:val="003219EF"/>
    <w:rsid w:val="00323BDD"/>
    <w:rsid w:val="00325C21"/>
    <w:rsid w:val="00325E09"/>
    <w:rsid w:val="00326896"/>
    <w:rsid w:val="003321BF"/>
    <w:rsid w:val="003329A6"/>
    <w:rsid w:val="0033490B"/>
    <w:rsid w:val="00336391"/>
    <w:rsid w:val="00340A9F"/>
    <w:rsid w:val="00343FC0"/>
    <w:rsid w:val="00345212"/>
    <w:rsid w:val="0034702E"/>
    <w:rsid w:val="00347846"/>
    <w:rsid w:val="00350201"/>
    <w:rsid w:val="00352DF4"/>
    <w:rsid w:val="00353F23"/>
    <w:rsid w:val="0035705B"/>
    <w:rsid w:val="00357C14"/>
    <w:rsid w:val="0036083D"/>
    <w:rsid w:val="00361871"/>
    <w:rsid w:val="00361EF7"/>
    <w:rsid w:val="00362490"/>
    <w:rsid w:val="00367C92"/>
    <w:rsid w:val="00371D04"/>
    <w:rsid w:val="00371F59"/>
    <w:rsid w:val="0037480A"/>
    <w:rsid w:val="00380725"/>
    <w:rsid w:val="003809F1"/>
    <w:rsid w:val="00381023"/>
    <w:rsid w:val="003829B8"/>
    <w:rsid w:val="00382C57"/>
    <w:rsid w:val="00383B36"/>
    <w:rsid w:val="00383D97"/>
    <w:rsid w:val="0038400C"/>
    <w:rsid w:val="00384F65"/>
    <w:rsid w:val="00386161"/>
    <w:rsid w:val="00390BDE"/>
    <w:rsid w:val="003922F8"/>
    <w:rsid w:val="00394DB0"/>
    <w:rsid w:val="0039560E"/>
    <w:rsid w:val="00396FFE"/>
    <w:rsid w:val="00397194"/>
    <w:rsid w:val="00397456"/>
    <w:rsid w:val="0039786C"/>
    <w:rsid w:val="003A0D92"/>
    <w:rsid w:val="003A15AA"/>
    <w:rsid w:val="003A15BC"/>
    <w:rsid w:val="003A1F3A"/>
    <w:rsid w:val="003A2345"/>
    <w:rsid w:val="003A3A7B"/>
    <w:rsid w:val="003A3CCD"/>
    <w:rsid w:val="003A5DF2"/>
    <w:rsid w:val="003A5E90"/>
    <w:rsid w:val="003A6726"/>
    <w:rsid w:val="003A7592"/>
    <w:rsid w:val="003A76C7"/>
    <w:rsid w:val="003B2255"/>
    <w:rsid w:val="003B55D2"/>
    <w:rsid w:val="003B6434"/>
    <w:rsid w:val="003B664B"/>
    <w:rsid w:val="003C0A5B"/>
    <w:rsid w:val="003C216A"/>
    <w:rsid w:val="003C38C4"/>
    <w:rsid w:val="003D24A1"/>
    <w:rsid w:val="003D356A"/>
    <w:rsid w:val="003D4836"/>
    <w:rsid w:val="003E17E0"/>
    <w:rsid w:val="003E21E8"/>
    <w:rsid w:val="003E5372"/>
    <w:rsid w:val="003E7B1C"/>
    <w:rsid w:val="003F036D"/>
    <w:rsid w:val="003F1636"/>
    <w:rsid w:val="003F1C65"/>
    <w:rsid w:val="003F33FC"/>
    <w:rsid w:val="003F59D7"/>
    <w:rsid w:val="003F5E7C"/>
    <w:rsid w:val="003F65C5"/>
    <w:rsid w:val="0040068D"/>
    <w:rsid w:val="00401795"/>
    <w:rsid w:val="00402205"/>
    <w:rsid w:val="0040287E"/>
    <w:rsid w:val="00403253"/>
    <w:rsid w:val="0040472F"/>
    <w:rsid w:val="00405B5A"/>
    <w:rsid w:val="00405DDF"/>
    <w:rsid w:val="004066CA"/>
    <w:rsid w:val="00406BEF"/>
    <w:rsid w:val="00410AD0"/>
    <w:rsid w:val="00411327"/>
    <w:rsid w:val="00412B9B"/>
    <w:rsid w:val="0041614F"/>
    <w:rsid w:val="00416B9C"/>
    <w:rsid w:val="0041722B"/>
    <w:rsid w:val="00422977"/>
    <w:rsid w:val="00424105"/>
    <w:rsid w:val="00424351"/>
    <w:rsid w:val="004279D5"/>
    <w:rsid w:val="004320B3"/>
    <w:rsid w:val="0043260D"/>
    <w:rsid w:val="0043306D"/>
    <w:rsid w:val="004339F0"/>
    <w:rsid w:val="00434E5B"/>
    <w:rsid w:val="00435F7D"/>
    <w:rsid w:val="0044094F"/>
    <w:rsid w:val="00444168"/>
    <w:rsid w:val="00444CEA"/>
    <w:rsid w:val="00444DAA"/>
    <w:rsid w:val="00447262"/>
    <w:rsid w:val="00450697"/>
    <w:rsid w:val="004507E4"/>
    <w:rsid w:val="0045187E"/>
    <w:rsid w:val="00451A35"/>
    <w:rsid w:val="00454E7E"/>
    <w:rsid w:val="0045731B"/>
    <w:rsid w:val="0046233C"/>
    <w:rsid w:val="00465364"/>
    <w:rsid w:val="00466495"/>
    <w:rsid w:val="00466B10"/>
    <w:rsid w:val="00473CAA"/>
    <w:rsid w:val="00474194"/>
    <w:rsid w:val="00475C20"/>
    <w:rsid w:val="00476E73"/>
    <w:rsid w:val="00476EBA"/>
    <w:rsid w:val="00476FA7"/>
    <w:rsid w:val="00477F87"/>
    <w:rsid w:val="004804EB"/>
    <w:rsid w:val="00482891"/>
    <w:rsid w:val="00483466"/>
    <w:rsid w:val="00483D98"/>
    <w:rsid w:val="0048407E"/>
    <w:rsid w:val="004845CA"/>
    <w:rsid w:val="00485675"/>
    <w:rsid w:val="004869EC"/>
    <w:rsid w:val="00487E57"/>
    <w:rsid w:val="00491074"/>
    <w:rsid w:val="00491F0A"/>
    <w:rsid w:val="00492007"/>
    <w:rsid w:val="00494B51"/>
    <w:rsid w:val="00497649"/>
    <w:rsid w:val="00497B7D"/>
    <w:rsid w:val="004A0222"/>
    <w:rsid w:val="004A2541"/>
    <w:rsid w:val="004A2C0A"/>
    <w:rsid w:val="004A4D93"/>
    <w:rsid w:val="004B1CD5"/>
    <w:rsid w:val="004B289F"/>
    <w:rsid w:val="004B5FBF"/>
    <w:rsid w:val="004B64F1"/>
    <w:rsid w:val="004B6983"/>
    <w:rsid w:val="004B7D6F"/>
    <w:rsid w:val="004C0424"/>
    <w:rsid w:val="004C0DB0"/>
    <w:rsid w:val="004C0E8B"/>
    <w:rsid w:val="004C0F2B"/>
    <w:rsid w:val="004C1A0D"/>
    <w:rsid w:val="004C35D9"/>
    <w:rsid w:val="004C3801"/>
    <w:rsid w:val="004C398D"/>
    <w:rsid w:val="004C42FF"/>
    <w:rsid w:val="004C5911"/>
    <w:rsid w:val="004C5E61"/>
    <w:rsid w:val="004D0419"/>
    <w:rsid w:val="004D26B2"/>
    <w:rsid w:val="004D36FE"/>
    <w:rsid w:val="004D57E7"/>
    <w:rsid w:val="004E1E98"/>
    <w:rsid w:val="004E21F1"/>
    <w:rsid w:val="004E49F4"/>
    <w:rsid w:val="004E4F5A"/>
    <w:rsid w:val="004E4F89"/>
    <w:rsid w:val="004E69B2"/>
    <w:rsid w:val="004E73DF"/>
    <w:rsid w:val="004F3D9B"/>
    <w:rsid w:val="004F6B9D"/>
    <w:rsid w:val="005010B2"/>
    <w:rsid w:val="00502E5C"/>
    <w:rsid w:val="00505B12"/>
    <w:rsid w:val="005113E3"/>
    <w:rsid w:val="005161D7"/>
    <w:rsid w:val="00516CA3"/>
    <w:rsid w:val="00517132"/>
    <w:rsid w:val="005201C9"/>
    <w:rsid w:val="005213C8"/>
    <w:rsid w:val="00521497"/>
    <w:rsid w:val="00523777"/>
    <w:rsid w:val="00523EEF"/>
    <w:rsid w:val="00523F26"/>
    <w:rsid w:val="00524EC1"/>
    <w:rsid w:val="005276B2"/>
    <w:rsid w:val="00534EC0"/>
    <w:rsid w:val="005356BD"/>
    <w:rsid w:val="00536983"/>
    <w:rsid w:val="005404BF"/>
    <w:rsid w:val="0054241D"/>
    <w:rsid w:val="00543554"/>
    <w:rsid w:val="00545E60"/>
    <w:rsid w:val="00550BD8"/>
    <w:rsid w:val="00551C92"/>
    <w:rsid w:val="005551E8"/>
    <w:rsid w:val="005570F6"/>
    <w:rsid w:val="005611C9"/>
    <w:rsid w:val="005611D4"/>
    <w:rsid w:val="00561748"/>
    <w:rsid w:val="00562C13"/>
    <w:rsid w:val="00562E15"/>
    <w:rsid w:val="00563AA1"/>
    <w:rsid w:val="0056425F"/>
    <w:rsid w:val="00567257"/>
    <w:rsid w:val="00570A84"/>
    <w:rsid w:val="00570ACA"/>
    <w:rsid w:val="00570AEA"/>
    <w:rsid w:val="00571DA0"/>
    <w:rsid w:val="00574306"/>
    <w:rsid w:val="00574E74"/>
    <w:rsid w:val="0057558D"/>
    <w:rsid w:val="00576B3E"/>
    <w:rsid w:val="00576D8D"/>
    <w:rsid w:val="005773FB"/>
    <w:rsid w:val="005776DA"/>
    <w:rsid w:val="00577EAF"/>
    <w:rsid w:val="00581AC3"/>
    <w:rsid w:val="005828A8"/>
    <w:rsid w:val="00582ADA"/>
    <w:rsid w:val="005844DE"/>
    <w:rsid w:val="005845DC"/>
    <w:rsid w:val="00584AAB"/>
    <w:rsid w:val="005850C7"/>
    <w:rsid w:val="00587A6E"/>
    <w:rsid w:val="0059143E"/>
    <w:rsid w:val="00591992"/>
    <w:rsid w:val="00593A9E"/>
    <w:rsid w:val="00594303"/>
    <w:rsid w:val="00595D5D"/>
    <w:rsid w:val="00597C6B"/>
    <w:rsid w:val="005A3076"/>
    <w:rsid w:val="005A4C08"/>
    <w:rsid w:val="005A5EAF"/>
    <w:rsid w:val="005A628A"/>
    <w:rsid w:val="005A62F3"/>
    <w:rsid w:val="005A6C3C"/>
    <w:rsid w:val="005B10A4"/>
    <w:rsid w:val="005B4D69"/>
    <w:rsid w:val="005B6D84"/>
    <w:rsid w:val="005C2359"/>
    <w:rsid w:val="005C4F84"/>
    <w:rsid w:val="005C53A6"/>
    <w:rsid w:val="005C64DD"/>
    <w:rsid w:val="005D1C40"/>
    <w:rsid w:val="005E1F01"/>
    <w:rsid w:val="005E23F0"/>
    <w:rsid w:val="005E44A7"/>
    <w:rsid w:val="005E72E8"/>
    <w:rsid w:val="005F0CFF"/>
    <w:rsid w:val="005F2DA2"/>
    <w:rsid w:val="005F562B"/>
    <w:rsid w:val="005F56F4"/>
    <w:rsid w:val="005F5E59"/>
    <w:rsid w:val="005F7BD2"/>
    <w:rsid w:val="00600DD0"/>
    <w:rsid w:val="00601E00"/>
    <w:rsid w:val="00603BB2"/>
    <w:rsid w:val="00605B34"/>
    <w:rsid w:val="00605D39"/>
    <w:rsid w:val="006062A9"/>
    <w:rsid w:val="006117E5"/>
    <w:rsid w:val="006121CC"/>
    <w:rsid w:val="00612246"/>
    <w:rsid w:val="00612839"/>
    <w:rsid w:val="0061515E"/>
    <w:rsid w:val="00615680"/>
    <w:rsid w:val="0061777D"/>
    <w:rsid w:val="00617DFA"/>
    <w:rsid w:val="00617E5A"/>
    <w:rsid w:val="00620AFF"/>
    <w:rsid w:val="006210C8"/>
    <w:rsid w:val="00621F29"/>
    <w:rsid w:val="00622FEC"/>
    <w:rsid w:val="00623F34"/>
    <w:rsid w:val="00630D52"/>
    <w:rsid w:val="0063431D"/>
    <w:rsid w:val="00636D33"/>
    <w:rsid w:val="00645179"/>
    <w:rsid w:val="00647A3B"/>
    <w:rsid w:val="00655CFB"/>
    <w:rsid w:val="006560F0"/>
    <w:rsid w:val="00656130"/>
    <w:rsid w:val="0065690C"/>
    <w:rsid w:val="006600EA"/>
    <w:rsid w:val="006611C8"/>
    <w:rsid w:val="006612B5"/>
    <w:rsid w:val="00662034"/>
    <w:rsid w:val="006629D3"/>
    <w:rsid w:val="00667051"/>
    <w:rsid w:val="00671DDF"/>
    <w:rsid w:val="00671F96"/>
    <w:rsid w:val="00672E06"/>
    <w:rsid w:val="00672E10"/>
    <w:rsid w:val="00673373"/>
    <w:rsid w:val="006743BC"/>
    <w:rsid w:val="00674C3D"/>
    <w:rsid w:val="00676D9D"/>
    <w:rsid w:val="00677F55"/>
    <w:rsid w:val="00681442"/>
    <w:rsid w:val="00681E06"/>
    <w:rsid w:val="00683E86"/>
    <w:rsid w:val="00684950"/>
    <w:rsid w:val="00684CA3"/>
    <w:rsid w:val="00686540"/>
    <w:rsid w:val="00690892"/>
    <w:rsid w:val="006909A6"/>
    <w:rsid w:val="00690BFD"/>
    <w:rsid w:val="00691F7D"/>
    <w:rsid w:val="00692424"/>
    <w:rsid w:val="00692BD2"/>
    <w:rsid w:val="00693DEF"/>
    <w:rsid w:val="006945CD"/>
    <w:rsid w:val="00695D0B"/>
    <w:rsid w:val="006A2AA9"/>
    <w:rsid w:val="006B0CCD"/>
    <w:rsid w:val="006B2722"/>
    <w:rsid w:val="006B43F3"/>
    <w:rsid w:val="006B6395"/>
    <w:rsid w:val="006B7D21"/>
    <w:rsid w:val="006C024F"/>
    <w:rsid w:val="006C0777"/>
    <w:rsid w:val="006C28DE"/>
    <w:rsid w:val="006C2B19"/>
    <w:rsid w:val="006C60F7"/>
    <w:rsid w:val="006C7D3B"/>
    <w:rsid w:val="006D013C"/>
    <w:rsid w:val="006D1C0A"/>
    <w:rsid w:val="006D1C56"/>
    <w:rsid w:val="006D24D2"/>
    <w:rsid w:val="006D3EF5"/>
    <w:rsid w:val="006D4362"/>
    <w:rsid w:val="006D6BD5"/>
    <w:rsid w:val="006E09D6"/>
    <w:rsid w:val="006E4370"/>
    <w:rsid w:val="006E4F8E"/>
    <w:rsid w:val="006E6C10"/>
    <w:rsid w:val="006E7806"/>
    <w:rsid w:val="006F0628"/>
    <w:rsid w:val="006F0801"/>
    <w:rsid w:val="006F08A1"/>
    <w:rsid w:val="006F0C70"/>
    <w:rsid w:val="006F347C"/>
    <w:rsid w:val="006F525E"/>
    <w:rsid w:val="006F61CC"/>
    <w:rsid w:val="006F70E0"/>
    <w:rsid w:val="006F75CB"/>
    <w:rsid w:val="006F7DD2"/>
    <w:rsid w:val="006F7FF7"/>
    <w:rsid w:val="00700245"/>
    <w:rsid w:val="00700866"/>
    <w:rsid w:val="007013C9"/>
    <w:rsid w:val="00701F7E"/>
    <w:rsid w:val="0070248A"/>
    <w:rsid w:val="00702FC4"/>
    <w:rsid w:val="00710E5B"/>
    <w:rsid w:val="007121FA"/>
    <w:rsid w:val="00713054"/>
    <w:rsid w:val="00714567"/>
    <w:rsid w:val="00716B6F"/>
    <w:rsid w:val="00717522"/>
    <w:rsid w:val="00720974"/>
    <w:rsid w:val="00722746"/>
    <w:rsid w:val="00724B75"/>
    <w:rsid w:val="00724C3B"/>
    <w:rsid w:val="00725DEF"/>
    <w:rsid w:val="00727400"/>
    <w:rsid w:val="00727AA9"/>
    <w:rsid w:val="00730BC9"/>
    <w:rsid w:val="00730D17"/>
    <w:rsid w:val="00732645"/>
    <w:rsid w:val="00733D0A"/>
    <w:rsid w:val="00733DD9"/>
    <w:rsid w:val="00735069"/>
    <w:rsid w:val="007374ED"/>
    <w:rsid w:val="00737686"/>
    <w:rsid w:val="007376BE"/>
    <w:rsid w:val="00737787"/>
    <w:rsid w:val="00741CDE"/>
    <w:rsid w:val="00742CCA"/>
    <w:rsid w:val="00742FBF"/>
    <w:rsid w:val="00746335"/>
    <w:rsid w:val="007464E5"/>
    <w:rsid w:val="00747164"/>
    <w:rsid w:val="00750D6A"/>
    <w:rsid w:val="007522A9"/>
    <w:rsid w:val="007525BC"/>
    <w:rsid w:val="0075283B"/>
    <w:rsid w:val="0075322D"/>
    <w:rsid w:val="007551CF"/>
    <w:rsid w:val="0075786A"/>
    <w:rsid w:val="00760C69"/>
    <w:rsid w:val="00763218"/>
    <w:rsid w:val="00763321"/>
    <w:rsid w:val="00766201"/>
    <w:rsid w:val="007706C5"/>
    <w:rsid w:val="007724D8"/>
    <w:rsid w:val="0077272E"/>
    <w:rsid w:val="00772B96"/>
    <w:rsid w:val="0077370C"/>
    <w:rsid w:val="007745AB"/>
    <w:rsid w:val="00774657"/>
    <w:rsid w:val="0077705B"/>
    <w:rsid w:val="00780F56"/>
    <w:rsid w:val="00781C81"/>
    <w:rsid w:val="00782AC7"/>
    <w:rsid w:val="00784D1F"/>
    <w:rsid w:val="00785965"/>
    <w:rsid w:val="00790280"/>
    <w:rsid w:val="007926D4"/>
    <w:rsid w:val="00794186"/>
    <w:rsid w:val="00794D88"/>
    <w:rsid w:val="0079518C"/>
    <w:rsid w:val="00795DC3"/>
    <w:rsid w:val="007A2245"/>
    <w:rsid w:val="007A29A6"/>
    <w:rsid w:val="007A45A5"/>
    <w:rsid w:val="007A5976"/>
    <w:rsid w:val="007A5CED"/>
    <w:rsid w:val="007A7D68"/>
    <w:rsid w:val="007B0476"/>
    <w:rsid w:val="007B0FCC"/>
    <w:rsid w:val="007B376C"/>
    <w:rsid w:val="007B53CD"/>
    <w:rsid w:val="007B5461"/>
    <w:rsid w:val="007C1DF6"/>
    <w:rsid w:val="007C2430"/>
    <w:rsid w:val="007C5069"/>
    <w:rsid w:val="007C51E9"/>
    <w:rsid w:val="007C5E75"/>
    <w:rsid w:val="007C6150"/>
    <w:rsid w:val="007C7426"/>
    <w:rsid w:val="007D1DF0"/>
    <w:rsid w:val="007D2D52"/>
    <w:rsid w:val="007D462E"/>
    <w:rsid w:val="007D483B"/>
    <w:rsid w:val="007D7384"/>
    <w:rsid w:val="007E5C6F"/>
    <w:rsid w:val="007E66CF"/>
    <w:rsid w:val="007F53D0"/>
    <w:rsid w:val="007F6FB3"/>
    <w:rsid w:val="0080003A"/>
    <w:rsid w:val="00801D69"/>
    <w:rsid w:val="00802B5E"/>
    <w:rsid w:val="0081090D"/>
    <w:rsid w:val="00810D86"/>
    <w:rsid w:val="008111BB"/>
    <w:rsid w:val="00813456"/>
    <w:rsid w:val="008157D5"/>
    <w:rsid w:val="00815A4F"/>
    <w:rsid w:val="008176DC"/>
    <w:rsid w:val="00820AEC"/>
    <w:rsid w:val="008236D0"/>
    <w:rsid w:val="008245BF"/>
    <w:rsid w:val="00824C91"/>
    <w:rsid w:val="00826962"/>
    <w:rsid w:val="0082707F"/>
    <w:rsid w:val="00832C09"/>
    <w:rsid w:val="00832F95"/>
    <w:rsid w:val="008332C2"/>
    <w:rsid w:val="00833473"/>
    <w:rsid w:val="008341B5"/>
    <w:rsid w:val="00834606"/>
    <w:rsid w:val="00834C98"/>
    <w:rsid w:val="00834F85"/>
    <w:rsid w:val="00835CA3"/>
    <w:rsid w:val="0083791E"/>
    <w:rsid w:val="0084104A"/>
    <w:rsid w:val="008428C5"/>
    <w:rsid w:val="008428EC"/>
    <w:rsid w:val="008458F3"/>
    <w:rsid w:val="0085161B"/>
    <w:rsid w:val="00852951"/>
    <w:rsid w:val="008608F5"/>
    <w:rsid w:val="00865D2D"/>
    <w:rsid w:val="00865E49"/>
    <w:rsid w:val="00867518"/>
    <w:rsid w:val="00867E17"/>
    <w:rsid w:val="00871305"/>
    <w:rsid w:val="00873081"/>
    <w:rsid w:val="008740CE"/>
    <w:rsid w:val="00875261"/>
    <w:rsid w:val="00876F63"/>
    <w:rsid w:val="008777A6"/>
    <w:rsid w:val="00880482"/>
    <w:rsid w:val="008813C3"/>
    <w:rsid w:val="008827E1"/>
    <w:rsid w:val="00883822"/>
    <w:rsid w:val="00884AD7"/>
    <w:rsid w:val="0088601A"/>
    <w:rsid w:val="00886089"/>
    <w:rsid w:val="00886D62"/>
    <w:rsid w:val="008875E3"/>
    <w:rsid w:val="00890E5B"/>
    <w:rsid w:val="0089393C"/>
    <w:rsid w:val="0089405A"/>
    <w:rsid w:val="00895288"/>
    <w:rsid w:val="00896F3B"/>
    <w:rsid w:val="008970A4"/>
    <w:rsid w:val="008A371E"/>
    <w:rsid w:val="008A400D"/>
    <w:rsid w:val="008A42FF"/>
    <w:rsid w:val="008A4A99"/>
    <w:rsid w:val="008A72B9"/>
    <w:rsid w:val="008B14CB"/>
    <w:rsid w:val="008B2B01"/>
    <w:rsid w:val="008B3916"/>
    <w:rsid w:val="008B6298"/>
    <w:rsid w:val="008B762C"/>
    <w:rsid w:val="008B7CC8"/>
    <w:rsid w:val="008C0A4D"/>
    <w:rsid w:val="008C2866"/>
    <w:rsid w:val="008C3202"/>
    <w:rsid w:val="008C53C4"/>
    <w:rsid w:val="008C7273"/>
    <w:rsid w:val="008D0B67"/>
    <w:rsid w:val="008D2366"/>
    <w:rsid w:val="008D2E00"/>
    <w:rsid w:val="008D3258"/>
    <w:rsid w:val="008E0A90"/>
    <w:rsid w:val="008E1AFA"/>
    <w:rsid w:val="008E295E"/>
    <w:rsid w:val="008E2C1D"/>
    <w:rsid w:val="008E3351"/>
    <w:rsid w:val="008E345F"/>
    <w:rsid w:val="008E433B"/>
    <w:rsid w:val="008E44E1"/>
    <w:rsid w:val="008E64D1"/>
    <w:rsid w:val="008E7684"/>
    <w:rsid w:val="008E7C5E"/>
    <w:rsid w:val="008F6B11"/>
    <w:rsid w:val="008F6D20"/>
    <w:rsid w:val="008F6DF0"/>
    <w:rsid w:val="0090001F"/>
    <w:rsid w:val="009037BD"/>
    <w:rsid w:val="00903F70"/>
    <w:rsid w:val="00904355"/>
    <w:rsid w:val="0090556A"/>
    <w:rsid w:val="0090573D"/>
    <w:rsid w:val="00905881"/>
    <w:rsid w:val="0090703A"/>
    <w:rsid w:val="009076C8"/>
    <w:rsid w:val="00910F3C"/>
    <w:rsid w:val="009116F1"/>
    <w:rsid w:val="009129E8"/>
    <w:rsid w:val="009134AB"/>
    <w:rsid w:val="009145AB"/>
    <w:rsid w:val="00916015"/>
    <w:rsid w:val="009223F7"/>
    <w:rsid w:val="00922EDF"/>
    <w:rsid w:val="00924301"/>
    <w:rsid w:val="009245EE"/>
    <w:rsid w:val="009254DC"/>
    <w:rsid w:val="00927530"/>
    <w:rsid w:val="00931120"/>
    <w:rsid w:val="00931AAC"/>
    <w:rsid w:val="00932427"/>
    <w:rsid w:val="0093255D"/>
    <w:rsid w:val="009337A5"/>
    <w:rsid w:val="00933EF6"/>
    <w:rsid w:val="00933F2E"/>
    <w:rsid w:val="009357A7"/>
    <w:rsid w:val="0093752B"/>
    <w:rsid w:val="0094025D"/>
    <w:rsid w:val="00942441"/>
    <w:rsid w:val="00943D2A"/>
    <w:rsid w:val="009453EF"/>
    <w:rsid w:val="00945891"/>
    <w:rsid w:val="0094629B"/>
    <w:rsid w:val="00946351"/>
    <w:rsid w:val="0094704C"/>
    <w:rsid w:val="00947451"/>
    <w:rsid w:val="00952041"/>
    <w:rsid w:val="009529F3"/>
    <w:rsid w:val="0095309F"/>
    <w:rsid w:val="00953B1D"/>
    <w:rsid w:val="009548B5"/>
    <w:rsid w:val="00955C89"/>
    <w:rsid w:val="00956EFB"/>
    <w:rsid w:val="00957AD4"/>
    <w:rsid w:val="00960554"/>
    <w:rsid w:val="00961183"/>
    <w:rsid w:val="00962A75"/>
    <w:rsid w:val="0096485C"/>
    <w:rsid w:val="009662E4"/>
    <w:rsid w:val="009666C6"/>
    <w:rsid w:val="00967103"/>
    <w:rsid w:val="00973FBA"/>
    <w:rsid w:val="00974EA0"/>
    <w:rsid w:val="00975C7B"/>
    <w:rsid w:val="009762D1"/>
    <w:rsid w:val="00976649"/>
    <w:rsid w:val="00976B46"/>
    <w:rsid w:val="00976CF9"/>
    <w:rsid w:val="0098017A"/>
    <w:rsid w:val="00980AA3"/>
    <w:rsid w:val="00980BFC"/>
    <w:rsid w:val="00981BE4"/>
    <w:rsid w:val="00981C64"/>
    <w:rsid w:val="00986AFA"/>
    <w:rsid w:val="00992690"/>
    <w:rsid w:val="009933C6"/>
    <w:rsid w:val="00996FF5"/>
    <w:rsid w:val="009975C4"/>
    <w:rsid w:val="00997D31"/>
    <w:rsid w:val="009A4189"/>
    <w:rsid w:val="009A5300"/>
    <w:rsid w:val="009A5862"/>
    <w:rsid w:val="009A5F98"/>
    <w:rsid w:val="009A6C3F"/>
    <w:rsid w:val="009B0BF4"/>
    <w:rsid w:val="009B0D88"/>
    <w:rsid w:val="009B1F31"/>
    <w:rsid w:val="009B28D3"/>
    <w:rsid w:val="009B2C48"/>
    <w:rsid w:val="009B2F46"/>
    <w:rsid w:val="009B324A"/>
    <w:rsid w:val="009B34F6"/>
    <w:rsid w:val="009B4BA2"/>
    <w:rsid w:val="009C0B95"/>
    <w:rsid w:val="009C1D23"/>
    <w:rsid w:val="009C21FA"/>
    <w:rsid w:val="009C3508"/>
    <w:rsid w:val="009C3718"/>
    <w:rsid w:val="009C445E"/>
    <w:rsid w:val="009C4B1D"/>
    <w:rsid w:val="009C57C6"/>
    <w:rsid w:val="009C6E8F"/>
    <w:rsid w:val="009D11D7"/>
    <w:rsid w:val="009D16FC"/>
    <w:rsid w:val="009D190D"/>
    <w:rsid w:val="009D2BE1"/>
    <w:rsid w:val="009D4675"/>
    <w:rsid w:val="009D4CF6"/>
    <w:rsid w:val="009D5612"/>
    <w:rsid w:val="009D6AB4"/>
    <w:rsid w:val="009E5189"/>
    <w:rsid w:val="009E6DDB"/>
    <w:rsid w:val="009E7386"/>
    <w:rsid w:val="009E772F"/>
    <w:rsid w:val="009F26AD"/>
    <w:rsid w:val="009F28CB"/>
    <w:rsid w:val="009F542E"/>
    <w:rsid w:val="00A00579"/>
    <w:rsid w:val="00A0181E"/>
    <w:rsid w:val="00A02189"/>
    <w:rsid w:val="00A06165"/>
    <w:rsid w:val="00A07E78"/>
    <w:rsid w:val="00A10457"/>
    <w:rsid w:val="00A11254"/>
    <w:rsid w:val="00A115DB"/>
    <w:rsid w:val="00A13FAE"/>
    <w:rsid w:val="00A15BDF"/>
    <w:rsid w:val="00A168C4"/>
    <w:rsid w:val="00A16D46"/>
    <w:rsid w:val="00A202ED"/>
    <w:rsid w:val="00A203C7"/>
    <w:rsid w:val="00A21B08"/>
    <w:rsid w:val="00A22827"/>
    <w:rsid w:val="00A22AE1"/>
    <w:rsid w:val="00A23F12"/>
    <w:rsid w:val="00A2468E"/>
    <w:rsid w:val="00A24A9F"/>
    <w:rsid w:val="00A24CD9"/>
    <w:rsid w:val="00A2675B"/>
    <w:rsid w:val="00A26F8D"/>
    <w:rsid w:val="00A271DE"/>
    <w:rsid w:val="00A276C7"/>
    <w:rsid w:val="00A27B6E"/>
    <w:rsid w:val="00A27F5D"/>
    <w:rsid w:val="00A31751"/>
    <w:rsid w:val="00A32CA3"/>
    <w:rsid w:val="00A35058"/>
    <w:rsid w:val="00A3620B"/>
    <w:rsid w:val="00A36308"/>
    <w:rsid w:val="00A36828"/>
    <w:rsid w:val="00A37C7A"/>
    <w:rsid w:val="00A37EB5"/>
    <w:rsid w:val="00A41A30"/>
    <w:rsid w:val="00A421B4"/>
    <w:rsid w:val="00A42A44"/>
    <w:rsid w:val="00A43B75"/>
    <w:rsid w:val="00A46CC2"/>
    <w:rsid w:val="00A4790F"/>
    <w:rsid w:val="00A4792D"/>
    <w:rsid w:val="00A500B3"/>
    <w:rsid w:val="00A50BB5"/>
    <w:rsid w:val="00A54232"/>
    <w:rsid w:val="00A549FE"/>
    <w:rsid w:val="00A5512A"/>
    <w:rsid w:val="00A57432"/>
    <w:rsid w:val="00A6089A"/>
    <w:rsid w:val="00A609EC"/>
    <w:rsid w:val="00A612E5"/>
    <w:rsid w:val="00A6495D"/>
    <w:rsid w:val="00A660AA"/>
    <w:rsid w:val="00A6654F"/>
    <w:rsid w:val="00A66872"/>
    <w:rsid w:val="00A71723"/>
    <w:rsid w:val="00A718A0"/>
    <w:rsid w:val="00A759F8"/>
    <w:rsid w:val="00A75E9F"/>
    <w:rsid w:val="00A75F6C"/>
    <w:rsid w:val="00A77361"/>
    <w:rsid w:val="00A7742F"/>
    <w:rsid w:val="00A77ADF"/>
    <w:rsid w:val="00A84987"/>
    <w:rsid w:val="00A87155"/>
    <w:rsid w:val="00A90CCC"/>
    <w:rsid w:val="00A910E5"/>
    <w:rsid w:val="00A92188"/>
    <w:rsid w:val="00A92970"/>
    <w:rsid w:val="00A93DD7"/>
    <w:rsid w:val="00A94846"/>
    <w:rsid w:val="00A95312"/>
    <w:rsid w:val="00A96F59"/>
    <w:rsid w:val="00AA3629"/>
    <w:rsid w:val="00AA43DF"/>
    <w:rsid w:val="00AB06AB"/>
    <w:rsid w:val="00AB082B"/>
    <w:rsid w:val="00AB0D57"/>
    <w:rsid w:val="00AB0E64"/>
    <w:rsid w:val="00AB145D"/>
    <w:rsid w:val="00AB56EB"/>
    <w:rsid w:val="00AB61A7"/>
    <w:rsid w:val="00AC082F"/>
    <w:rsid w:val="00AC27E4"/>
    <w:rsid w:val="00AC2B37"/>
    <w:rsid w:val="00AC2EF0"/>
    <w:rsid w:val="00AC497A"/>
    <w:rsid w:val="00AC62F1"/>
    <w:rsid w:val="00AC6510"/>
    <w:rsid w:val="00AD01E3"/>
    <w:rsid w:val="00AD02ED"/>
    <w:rsid w:val="00AD67F1"/>
    <w:rsid w:val="00AD71B8"/>
    <w:rsid w:val="00AE2295"/>
    <w:rsid w:val="00AE28AB"/>
    <w:rsid w:val="00AE315B"/>
    <w:rsid w:val="00AE649C"/>
    <w:rsid w:val="00AE7127"/>
    <w:rsid w:val="00AE73E4"/>
    <w:rsid w:val="00AF0165"/>
    <w:rsid w:val="00AF0FAD"/>
    <w:rsid w:val="00AF16CE"/>
    <w:rsid w:val="00AF2F4E"/>
    <w:rsid w:val="00AF37EE"/>
    <w:rsid w:val="00AF4A04"/>
    <w:rsid w:val="00AF4AE5"/>
    <w:rsid w:val="00AF51DE"/>
    <w:rsid w:val="00B003A5"/>
    <w:rsid w:val="00B00669"/>
    <w:rsid w:val="00B0094A"/>
    <w:rsid w:val="00B02EF8"/>
    <w:rsid w:val="00B039C1"/>
    <w:rsid w:val="00B039EB"/>
    <w:rsid w:val="00B04ACB"/>
    <w:rsid w:val="00B067F8"/>
    <w:rsid w:val="00B11AA3"/>
    <w:rsid w:val="00B12CE6"/>
    <w:rsid w:val="00B12E13"/>
    <w:rsid w:val="00B13053"/>
    <w:rsid w:val="00B14A08"/>
    <w:rsid w:val="00B14C2B"/>
    <w:rsid w:val="00B15AC8"/>
    <w:rsid w:val="00B15ADE"/>
    <w:rsid w:val="00B16C0C"/>
    <w:rsid w:val="00B220BC"/>
    <w:rsid w:val="00B2588D"/>
    <w:rsid w:val="00B25A37"/>
    <w:rsid w:val="00B26E58"/>
    <w:rsid w:val="00B2794C"/>
    <w:rsid w:val="00B27D4D"/>
    <w:rsid w:val="00B30346"/>
    <w:rsid w:val="00B30A8A"/>
    <w:rsid w:val="00B3151B"/>
    <w:rsid w:val="00B3426E"/>
    <w:rsid w:val="00B343C3"/>
    <w:rsid w:val="00B34826"/>
    <w:rsid w:val="00B42F56"/>
    <w:rsid w:val="00B45523"/>
    <w:rsid w:val="00B47C25"/>
    <w:rsid w:val="00B506FD"/>
    <w:rsid w:val="00B50CF2"/>
    <w:rsid w:val="00B5141E"/>
    <w:rsid w:val="00B51740"/>
    <w:rsid w:val="00B519A9"/>
    <w:rsid w:val="00B578FE"/>
    <w:rsid w:val="00B60AC4"/>
    <w:rsid w:val="00B6282A"/>
    <w:rsid w:val="00B6313D"/>
    <w:rsid w:val="00B63D6E"/>
    <w:rsid w:val="00B7019B"/>
    <w:rsid w:val="00B726C4"/>
    <w:rsid w:val="00B72942"/>
    <w:rsid w:val="00B72F94"/>
    <w:rsid w:val="00B74BAB"/>
    <w:rsid w:val="00B755CA"/>
    <w:rsid w:val="00B777EC"/>
    <w:rsid w:val="00B7786B"/>
    <w:rsid w:val="00B77885"/>
    <w:rsid w:val="00B80128"/>
    <w:rsid w:val="00B80744"/>
    <w:rsid w:val="00B81952"/>
    <w:rsid w:val="00B81A9E"/>
    <w:rsid w:val="00B83099"/>
    <w:rsid w:val="00B83131"/>
    <w:rsid w:val="00B86E05"/>
    <w:rsid w:val="00B870D8"/>
    <w:rsid w:val="00B87BCF"/>
    <w:rsid w:val="00B911BE"/>
    <w:rsid w:val="00B93D71"/>
    <w:rsid w:val="00B96B2C"/>
    <w:rsid w:val="00B96FD7"/>
    <w:rsid w:val="00B97C71"/>
    <w:rsid w:val="00BA21E2"/>
    <w:rsid w:val="00BA2A0D"/>
    <w:rsid w:val="00BA2C96"/>
    <w:rsid w:val="00BA470D"/>
    <w:rsid w:val="00BA55C8"/>
    <w:rsid w:val="00BA57CB"/>
    <w:rsid w:val="00BA7E87"/>
    <w:rsid w:val="00BB259E"/>
    <w:rsid w:val="00BB3FF9"/>
    <w:rsid w:val="00BB4A76"/>
    <w:rsid w:val="00BB734C"/>
    <w:rsid w:val="00BB7D83"/>
    <w:rsid w:val="00BC07CC"/>
    <w:rsid w:val="00BC739E"/>
    <w:rsid w:val="00BD3F22"/>
    <w:rsid w:val="00BD5AC8"/>
    <w:rsid w:val="00BD60EF"/>
    <w:rsid w:val="00BD6DBE"/>
    <w:rsid w:val="00BD7955"/>
    <w:rsid w:val="00BD7A1C"/>
    <w:rsid w:val="00BE009A"/>
    <w:rsid w:val="00BE1C30"/>
    <w:rsid w:val="00BE2928"/>
    <w:rsid w:val="00BE36F5"/>
    <w:rsid w:val="00BE4481"/>
    <w:rsid w:val="00BE4E10"/>
    <w:rsid w:val="00BF039A"/>
    <w:rsid w:val="00BF33CC"/>
    <w:rsid w:val="00BF3A3F"/>
    <w:rsid w:val="00BF41BA"/>
    <w:rsid w:val="00BF4E3E"/>
    <w:rsid w:val="00BF5BC3"/>
    <w:rsid w:val="00BF7185"/>
    <w:rsid w:val="00BF7270"/>
    <w:rsid w:val="00BF7805"/>
    <w:rsid w:val="00C00073"/>
    <w:rsid w:val="00C03C21"/>
    <w:rsid w:val="00C05B63"/>
    <w:rsid w:val="00C06C86"/>
    <w:rsid w:val="00C10945"/>
    <w:rsid w:val="00C109C2"/>
    <w:rsid w:val="00C129D5"/>
    <w:rsid w:val="00C12CEB"/>
    <w:rsid w:val="00C149F4"/>
    <w:rsid w:val="00C1624C"/>
    <w:rsid w:val="00C16AC2"/>
    <w:rsid w:val="00C21AF9"/>
    <w:rsid w:val="00C230BC"/>
    <w:rsid w:val="00C245EA"/>
    <w:rsid w:val="00C25989"/>
    <w:rsid w:val="00C26212"/>
    <w:rsid w:val="00C266AE"/>
    <w:rsid w:val="00C31F73"/>
    <w:rsid w:val="00C327D6"/>
    <w:rsid w:val="00C32935"/>
    <w:rsid w:val="00C33466"/>
    <w:rsid w:val="00C34323"/>
    <w:rsid w:val="00C36202"/>
    <w:rsid w:val="00C36671"/>
    <w:rsid w:val="00C37E81"/>
    <w:rsid w:val="00C408DF"/>
    <w:rsid w:val="00C41A2F"/>
    <w:rsid w:val="00C41A70"/>
    <w:rsid w:val="00C41D2A"/>
    <w:rsid w:val="00C42824"/>
    <w:rsid w:val="00C42AF5"/>
    <w:rsid w:val="00C43D9E"/>
    <w:rsid w:val="00C45BF6"/>
    <w:rsid w:val="00C4669D"/>
    <w:rsid w:val="00C50089"/>
    <w:rsid w:val="00C52873"/>
    <w:rsid w:val="00C53115"/>
    <w:rsid w:val="00C53339"/>
    <w:rsid w:val="00C53402"/>
    <w:rsid w:val="00C54E35"/>
    <w:rsid w:val="00C55152"/>
    <w:rsid w:val="00C56BB4"/>
    <w:rsid w:val="00C618BA"/>
    <w:rsid w:val="00C62AA5"/>
    <w:rsid w:val="00C634CD"/>
    <w:rsid w:val="00C638F4"/>
    <w:rsid w:val="00C64274"/>
    <w:rsid w:val="00C67A4A"/>
    <w:rsid w:val="00C702DC"/>
    <w:rsid w:val="00C70D85"/>
    <w:rsid w:val="00C71954"/>
    <w:rsid w:val="00C76E9B"/>
    <w:rsid w:val="00C81148"/>
    <w:rsid w:val="00C83A0D"/>
    <w:rsid w:val="00C85771"/>
    <w:rsid w:val="00C90B30"/>
    <w:rsid w:val="00C95057"/>
    <w:rsid w:val="00C951DB"/>
    <w:rsid w:val="00CA350F"/>
    <w:rsid w:val="00CA47C3"/>
    <w:rsid w:val="00CA5D64"/>
    <w:rsid w:val="00CA621F"/>
    <w:rsid w:val="00CB0FCE"/>
    <w:rsid w:val="00CB2BDB"/>
    <w:rsid w:val="00CB4418"/>
    <w:rsid w:val="00CB5685"/>
    <w:rsid w:val="00CB606C"/>
    <w:rsid w:val="00CC69D4"/>
    <w:rsid w:val="00CD0865"/>
    <w:rsid w:val="00CD0EF0"/>
    <w:rsid w:val="00CD1B94"/>
    <w:rsid w:val="00CD24C6"/>
    <w:rsid w:val="00CD58D6"/>
    <w:rsid w:val="00CE0786"/>
    <w:rsid w:val="00CE4A9A"/>
    <w:rsid w:val="00CE5BE8"/>
    <w:rsid w:val="00CE5E50"/>
    <w:rsid w:val="00CE782F"/>
    <w:rsid w:val="00CF16A5"/>
    <w:rsid w:val="00CF22CD"/>
    <w:rsid w:val="00CF2C24"/>
    <w:rsid w:val="00CF4D98"/>
    <w:rsid w:val="00CF6BA4"/>
    <w:rsid w:val="00CF76F3"/>
    <w:rsid w:val="00D00403"/>
    <w:rsid w:val="00D0377F"/>
    <w:rsid w:val="00D039F4"/>
    <w:rsid w:val="00D046AF"/>
    <w:rsid w:val="00D06B43"/>
    <w:rsid w:val="00D12817"/>
    <w:rsid w:val="00D13660"/>
    <w:rsid w:val="00D15BCE"/>
    <w:rsid w:val="00D16314"/>
    <w:rsid w:val="00D224C6"/>
    <w:rsid w:val="00D245D1"/>
    <w:rsid w:val="00D24BFC"/>
    <w:rsid w:val="00D26515"/>
    <w:rsid w:val="00D31CBC"/>
    <w:rsid w:val="00D3260E"/>
    <w:rsid w:val="00D33F8F"/>
    <w:rsid w:val="00D3603C"/>
    <w:rsid w:val="00D41D1D"/>
    <w:rsid w:val="00D44AD1"/>
    <w:rsid w:val="00D452B1"/>
    <w:rsid w:val="00D452F2"/>
    <w:rsid w:val="00D45AAE"/>
    <w:rsid w:val="00D46034"/>
    <w:rsid w:val="00D479A8"/>
    <w:rsid w:val="00D50673"/>
    <w:rsid w:val="00D50680"/>
    <w:rsid w:val="00D50EBD"/>
    <w:rsid w:val="00D51A04"/>
    <w:rsid w:val="00D53DEE"/>
    <w:rsid w:val="00D55BE8"/>
    <w:rsid w:val="00D56CE1"/>
    <w:rsid w:val="00D56F9A"/>
    <w:rsid w:val="00D57256"/>
    <w:rsid w:val="00D64FCF"/>
    <w:rsid w:val="00D653BE"/>
    <w:rsid w:val="00D66D1C"/>
    <w:rsid w:val="00D71F23"/>
    <w:rsid w:val="00D720A4"/>
    <w:rsid w:val="00D720B4"/>
    <w:rsid w:val="00D736EC"/>
    <w:rsid w:val="00D800CE"/>
    <w:rsid w:val="00D80FC0"/>
    <w:rsid w:val="00D81789"/>
    <w:rsid w:val="00D90118"/>
    <w:rsid w:val="00D912C8"/>
    <w:rsid w:val="00D92C07"/>
    <w:rsid w:val="00D92C30"/>
    <w:rsid w:val="00D92D27"/>
    <w:rsid w:val="00D95326"/>
    <w:rsid w:val="00DA09F4"/>
    <w:rsid w:val="00DA1895"/>
    <w:rsid w:val="00DA1EA2"/>
    <w:rsid w:val="00DA20C6"/>
    <w:rsid w:val="00DA27D0"/>
    <w:rsid w:val="00DA56DA"/>
    <w:rsid w:val="00DA6D51"/>
    <w:rsid w:val="00DA70BF"/>
    <w:rsid w:val="00DB0392"/>
    <w:rsid w:val="00DB0C0C"/>
    <w:rsid w:val="00DB0D13"/>
    <w:rsid w:val="00DB6816"/>
    <w:rsid w:val="00DB755B"/>
    <w:rsid w:val="00DB7F9D"/>
    <w:rsid w:val="00DC09C4"/>
    <w:rsid w:val="00DC1B03"/>
    <w:rsid w:val="00DC1B65"/>
    <w:rsid w:val="00DC29DB"/>
    <w:rsid w:val="00DC3207"/>
    <w:rsid w:val="00DC448A"/>
    <w:rsid w:val="00DC4EFC"/>
    <w:rsid w:val="00DC5596"/>
    <w:rsid w:val="00DC63DA"/>
    <w:rsid w:val="00DD0DAF"/>
    <w:rsid w:val="00DD15BE"/>
    <w:rsid w:val="00DD29EE"/>
    <w:rsid w:val="00DD2A23"/>
    <w:rsid w:val="00DD3F5F"/>
    <w:rsid w:val="00DD491E"/>
    <w:rsid w:val="00DD65A8"/>
    <w:rsid w:val="00DD6616"/>
    <w:rsid w:val="00DD663D"/>
    <w:rsid w:val="00DD67DD"/>
    <w:rsid w:val="00DD72B1"/>
    <w:rsid w:val="00DE1090"/>
    <w:rsid w:val="00DE2388"/>
    <w:rsid w:val="00DE2DA9"/>
    <w:rsid w:val="00DE37BD"/>
    <w:rsid w:val="00DE3F19"/>
    <w:rsid w:val="00DE5A76"/>
    <w:rsid w:val="00DE7562"/>
    <w:rsid w:val="00DE78EA"/>
    <w:rsid w:val="00DE7C9D"/>
    <w:rsid w:val="00DF076C"/>
    <w:rsid w:val="00DF16EE"/>
    <w:rsid w:val="00DF2BAA"/>
    <w:rsid w:val="00DF327F"/>
    <w:rsid w:val="00DF3443"/>
    <w:rsid w:val="00DF5C6D"/>
    <w:rsid w:val="00DF7EE7"/>
    <w:rsid w:val="00E004B5"/>
    <w:rsid w:val="00E021B4"/>
    <w:rsid w:val="00E03CC9"/>
    <w:rsid w:val="00E03E26"/>
    <w:rsid w:val="00E06310"/>
    <w:rsid w:val="00E13F46"/>
    <w:rsid w:val="00E205C3"/>
    <w:rsid w:val="00E20A3B"/>
    <w:rsid w:val="00E215D6"/>
    <w:rsid w:val="00E24157"/>
    <w:rsid w:val="00E24E72"/>
    <w:rsid w:val="00E2540B"/>
    <w:rsid w:val="00E274C4"/>
    <w:rsid w:val="00E301C1"/>
    <w:rsid w:val="00E343B8"/>
    <w:rsid w:val="00E34C80"/>
    <w:rsid w:val="00E36055"/>
    <w:rsid w:val="00E42A33"/>
    <w:rsid w:val="00E44510"/>
    <w:rsid w:val="00E44FE8"/>
    <w:rsid w:val="00E538A3"/>
    <w:rsid w:val="00E53D86"/>
    <w:rsid w:val="00E56440"/>
    <w:rsid w:val="00E57E3C"/>
    <w:rsid w:val="00E600AA"/>
    <w:rsid w:val="00E60F47"/>
    <w:rsid w:val="00E61DD2"/>
    <w:rsid w:val="00E62070"/>
    <w:rsid w:val="00E6233F"/>
    <w:rsid w:val="00E633F7"/>
    <w:rsid w:val="00E63DF4"/>
    <w:rsid w:val="00E64601"/>
    <w:rsid w:val="00E67CE8"/>
    <w:rsid w:val="00E714FF"/>
    <w:rsid w:val="00E72828"/>
    <w:rsid w:val="00E73350"/>
    <w:rsid w:val="00E7475B"/>
    <w:rsid w:val="00E74E23"/>
    <w:rsid w:val="00E76766"/>
    <w:rsid w:val="00E77F6D"/>
    <w:rsid w:val="00E80F9B"/>
    <w:rsid w:val="00E81758"/>
    <w:rsid w:val="00E82C50"/>
    <w:rsid w:val="00E846AF"/>
    <w:rsid w:val="00E87D3F"/>
    <w:rsid w:val="00E910A4"/>
    <w:rsid w:val="00E95271"/>
    <w:rsid w:val="00E95357"/>
    <w:rsid w:val="00E95C0F"/>
    <w:rsid w:val="00EA1646"/>
    <w:rsid w:val="00EA410F"/>
    <w:rsid w:val="00EA4791"/>
    <w:rsid w:val="00EA597B"/>
    <w:rsid w:val="00EA7992"/>
    <w:rsid w:val="00EB01E9"/>
    <w:rsid w:val="00EB0A61"/>
    <w:rsid w:val="00EB17F9"/>
    <w:rsid w:val="00EB2544"/>
    <w:rsid w:val="00EB667C"/>
    <w:rsid w:val="00EB7255"/>
    <w:rsid w:val="00EC4B4D"/>
    <w:rsid w:val="00EC599C"/>
    <w:rsid w:val="00ED0D7E"/>
    <w:rsid w:val="00ED1700"/>
    <w:rsid w:val="00ED1B52"/>
    <w:rsid w:val="00ED2DAF"/>
    <w:rsid w:val="00ED67DC"/>
    <w:rsid w:val="00ED6BF7"/>
    <w:rsid w:val="00ED7660"/>
    <w:rsid w:val="00EE0A1C"/>
    <w:rsid w:val="00EE0DEE"/>
    <w:rsid w:val="00EE26F0"/>
    <w:rsid w:val="00EE3470"/>
    <w:rsid w:val="00EE3521"/>
    <w:rsid w:val="00EE50F5"/>
    <w:rsid w:val="00EE74C2"/>
    <w:rsid w:val="00EE7F65"/>
    <w:rsid w:val="00EF0083"/>
    <w:rsid w:val="00EF0670"/>
    <w:rsid w:val="00EF1C25"/>
    <w:rsid w:val="00EF42CB"/>
    <w:rsid w:val="00EF5091"/>
    <w:rsid w:val="00EF62C0"/>
    <w:rsid w:val="00F041ED"/>
    <w:rsid w:val="00F04255"/>
    <w:rsid w:val="00F05072"/>
    <w:rsid w:val="00F0538B"/>
    <w:rsid w:val="00F05A35"/>
    <w:rsid w:val="00F05D94"/>
    <w:rsid w:val="00F100C9"/>
    <w:rsid w:val="00F11C03"/>
    <w:rsid w:val="00F12185"/>
    <w:rsid w:val="00F14D5F"/>
    <w:rsid w:val="00F16136"/>
    <w:rsid w:val="00F169B0"/>
    <w:rsid w:val="00F20455"/>
    <w:rsid w:val="00F2139C"/>
    <w:rsid w:val="00F2267D"/>
    <w:rsid w:val="00F22820"/>
    <w:rsid w:val="00F241AA"/>
    <w:rsid w:val="00F247B2"/>
    <w:rsid w:val="00F24ED1"/>
    <w:rsid w:val="00F2527A"/>
    <w:rsid w:val="00F258DC"/>
    <w:rsid w:val="00F26377"/>
    <w:rsid w:val="00F263F6"/>
    <w:rsid w:val="00F27262"/>
    <w:rsid w:val="00F27425"/>
    <w:rsid w:val="00F278E9"/>
    <w:rsid w:val="00F27DD0"/>
    <w:rsid w:val="00F300A6"/>
    <w:rsid w:val="00F32117"/>
    <w:rsid w:val="00F3279C"/>
    <w:rsid w:val="00F347EA"/>
    <w:rsid w:val="00F36ABE"/>
    <w:rsid w:val="00F3707D"/>
    <w:rsid w:val="00F405B1"/>
    <w:rsid w:val="00F40DB1"/>
    <w:rsid w:val="00F41578"/>
    <w:rsid w:val="00F42606"/>
    <w:rsid w:val="00F42BAE"/>
    <w:rsid w:val="00F4450E"/>
    <w:rsid w:val="00F4504C"/>
    <w:rsid w:val="00F457E8"/>
    <w:rsid w:val="00F47BEC"/>
    <w:rsid w:val="00F53B90"/>
    <w:rsid w:val="00F5663A"/>
    <w:rsid w:val="00F577D1"/>
    <w:rsid w:val="00F60655"/>
    <w:rsid w:val="00F607AD"/>
    <w:rsid w:val="00F60A8E"/>
    <w:rsid w:val="00F63B6E"/>
    <w:rsid w:val="00F65E7F"/>
    <w:rsid w:val="00F65FC2"/>
    <w:rsid w:val="00F66D07"/>
    <w:rsid w:val="00F66DB8"/>
    <w:rsid w:val="00F67023"/>
    <w:rsid w:val="00F67E3F"/>
    <w:rsid w:val="00F70F4F"/>
    <w:rsid w:val="00F70FAF"/>
    <w:rsid w:val="00F70FBB"/>
    <w:rsid w:val="00F72CB4"/>
    <w:rsid w:val="00F7409D"/>
    <w:rsid w:val="00F7697C"/>
    <w:rsid w:val="00F7752C"/>
    <w:rsid w:val="00F77574"/>
    <w:rsid w:val="00F811E1"/>
    <w:rsid w:val="00F8215F"/>
    <w:rsid w:val="00F8225A"/>
    <w:rsid w:val="00F84B6C"/>
    <w:rsid w:val="00F90187"/>
    <w:rsid w:val="00F90F90"/>
    <w:rsid w:val="00F94D6C"/>
    <w:rsid w:val="00F95DE2"/>
    <w:rsid w:val="00F95F5C"/>
    <w:rsid w:val="00F9770F"/>
    <w:rsid w:val="00FA0165"/>
    <w:rsid w:val="00FA4498"/>
    <w:rsid w:val="00FA4E87"/>
    <w:rsid w:val="00FA4FD7"/>
    <w:rsid w:val="00FA7749"/>
    <w:rsid w:val="00FB058D"/>
    <w:rsid w:val="00FB112F"/>
    <w:rsid w:val="00FB3548"/>
    <w:rsid w:val="00FB6FA2"/>
    <w:rsid w:val="00FB767F"/>
    <w:rsid w:val="00FC004E"/>
    <w:rsid w:val="00FC0407"/>
    <w:rsid w:val="00FC0C59"/>
    <w:rsid w:val="00FC234B"/>
    <w:rsid w:val="00FC4349"/>
    <w:rsid w:val="00FC443F"/>
    <w:rsid w:val="00FC497E"/>
    <w:rsid w:val="00FC4E34"/>
    <w:rsid w:val="00FC5969"/>
    <w:rsid w:val="00FC6631"/>
    <w:rsid w:val="00FC6F70"/>
    <w:rsid w:val="00FD16C9"/>
    <w:rsid w:val="00FD54D5"/>
    <w:rsid w:val="00FD6F11"/>
    <w:rsid w:val="00FE0F2A"/>
    <w:rsid w:val="00FE2081"/>
    <w:rsid w:val="00FE228D"/>
    <w:rsid w:val="00FE5ABB"/>
    <w:rsid w:val="00FE7D32"/>
    <w:rsid w:val="00FF02B6"/>
    <w:rsid w:val="00FF0F0A"/>
    <w:rsid w:val="00FF6772"/>
    <w:rsid w:val="00FF698D"/>
    <w:rsid w:val="00FF69DB"/>
    <w:rsid w:val="00FF6BCC"/>
    <w:rsid w:val="018E4E9A"/>
    <w:rsid w:val="019F9010"/>
    <w:rsid w:val="0218E829"/>
    <w:rsid w:val="02AB5033"/>
    <w:rsid w:val="02FBDD51"/>
    <w:rsid w:val="03213DDA"/>
    <w:rsid w:val="039DD244"/>
    <w:rsid w:val="04268B05"/>
    <w:rsid w:val="046F1F72"/>
    <w:rsid w:val="048B0DAE"/>
    <w:rsid w:val="0564569E"/>
    <w:rsid w:val="0701C482"/>
    <w:rsid w:val="08F53A00"/>
    <w:rsid w:val="09D8BB76"/>
    <w:rsid w:val="0C699D27"/>
    <w:rsid w:val="0C6C9C5F"/>
    <w:rsid w:val="0CA63004"/>
    <w:rsid w:val="0DC46E4F"/>
    <w:rsid w:val="0E1C3F7E"/>
    <w:rsid w:val="0FD40DEC"/>
    <w:rsid w:val="102EF64D"/>
    <w:rsid w:val="118A46BB"/>
    <w:rsid w:val="12A33625"/>
    <w:rsid w:val="12D2F7DF"/>
    <w:rsid w:val="13298263"/>
    <w:rsid w:val="13E8F174"/>
    <w:rsid w:val="1406F91F"/>
    <w:rsid w:val="14581978"/>
    <w:rsid w:val="152FD48E"/>
    <w:rsid w:val="166A717A"/>
    <w:rsid w:val="16D0A908"/>
    <w:rsid w:val="17531A08"/>
    <w:rsid w:val="178BEC94"/>
    <w:rsid w:val="19216317"/>
    <w:rsid w:val="195FABA1"/>
    <w:rsid w:val="1992B818"/>
    <w:rsid w:val="19BF3D24"/>
    <w:rsid w:val="1A188D3E"/>
    <w:rsid w:val="1AB7EF5D"/>
    <w:rsid w:val="1D03A5EE"/>
    <w:rsid w:val="1DFB2B86"/>
    <w:rsid w:val="1E125AA4"/>
    <w:rsid w:val="2018323D"/>
    <w:rsid w:val="20531D09"/>
    <w:rsid w:val="21767010"/>
    <w:rsid w:val="21CF1676"/>
    <w:rsid w:val="2310CF2B"/>
    <w:rsid w:val="23B2D144"/>
    <w:rsid w:val="241CC763"/>
    <w:rsid w:val="272C9CE2"/>
    <w:rsid w:val="27946D2C"/>
    <w:rsid w:val="2937CDFC"/>
    <w:rsid w:val="29843E0A"/>
    <w:rsid w:val="2A4C6A66"/>
    <w:rsid w:val="2B9C51F6"/>
    <w:rsid w:val="2D2B2AF5"/>
    <w:rsid w:val="2D3A7F15"/>
    <w:rsid w:val="2D62F742"/>
    <w:rsid w:val="2F40C512"/>
    <w:rsid w:val="2FD7312A"/>
    <w:rsid w:val="3050BBA9"/>
    <w:rsid w:val="30EB8009"/>
    <w:rsid w:val="32823592"/>
    <w:rsid w:val="3305868C"/>
    <w:rsid w:val="334751D0"/>
    <w:rsid w:val="33E00085"/>
    <w:rsid w:val="342AA2DE"/>
    <w:rsid w:val="3456D2BE"/>
    <w:rsid w:val="34AC24FB"/>
    <w:rsid w:val="35CF2BDA"/>
    <w:rsid w:val="35F69214"/>
    <w:rsid w:val="362B4491"/>
    <w:rsid w:val="365BCED0"/>
    <w:rsid w:val="368AD954"/>
    <w:rsid w:val="36B81EC8"/>
    <w:rsid w:val="375908BB"/>
    <w:rsid w:val="38EED896"/>
    <w:rsid w:val="391F8AC3"/>
    <w:rsid w:val="3A21DB68"/>
    <w:rsid w:val="3A235663"/>
    <w:rsid w:val="3BCE18F2"/>
    <w:rsid w:val="3C2F1DBF"/>
    <w:rsid w:val="3CCFEFD7"/>
    <w:rsid w:val="3DA05D91"/>
    <w:rsid w:val="3F41C6EB"/>
    <w:rsid w:val="3FF3175E"/>
    <w:rsid w:val="4005E9B0"/>
    <w:rsid w:val="4062074C"/>
    <w:rsid w:val="4107B288"/>
    <w:rsid w:val="424FE0D7"/>
    <w:rsid w:val="42558ACD"/>
    <w:rsid w:val="43C44918"/>
    <w:rsid w:val="43F570D2"/>
    <w:rsid w:val="45732314"/>
    <w:rsid w:val="45EB817D"/>
    <w:rsid w:val="4667E678"/>
    <w:rsid w:val="476C558A"/>
    <w:rsid w:val="488155A3"/>
    <w:rsid w:val="48C0199A"/>
    <w:rsid w:val="4B988CAD"/>
    <w:rsid w:val="4C40FFF8"/>
    <w:rsid w:val="4C7078CE"/>
    <w:rsid w:val="4C9A16B4"/>
    <w:rsid w:val="4CFC509D"/>
    <w:rsid w:val="4D2048A3"/>
    <w:rsid w:val="4D89AF6E"/>
    <w:rsid w:val="4E45CDC2"/>
    <w:rsid w:val="4F5E63BA"/>
    <w:rsid w:val="4F9B0791"/>
    <w:rsid w:val="4FB9F846"/>
    <w:rsid w:val="505021C0"/>
    <w:rsid w:val="50E0B231"/>
    <w:rsid w:val="5233C142"/>
    <w:rsid w:val="52647DB3"/>
    <w:rsid w:val="5292C8B2"/>
    <w:rsid w:val="5305B4D5"/>
    <w:rsid w:val="53294D5D"/>
    <w:rsid w:val="550FB326"/>
    <w:rsid w:val="55B7423A"/>
    <w:rsid w:val="5659BDA9"/>
    <w:rsid w:val="56723623"/>
    <w:rsid w:val="5757AF4C"/>
    <w:rsid w:val="58831E34"/>
    <w:rsid w:val="58BF90F7"/>
    <w:rsid w:val="595C00B9"/>
    <w:rsid w:val="5BFFF3CD"/>
    <w:rsid w:val="5C17A8A7"/>
    <w:rsid w:val="5C42476C"/>
    <w:rsid w:val="5D4E8639"/>
    <w:rsid w:val="5E8F0295"/>
    <w:rsid w:val="5EA9B410"/>
    <w:rsid w:val="5EEEC45C"/>
    <w:rsid w:val="5F785187"/>
    <w:rsid w:val="5FE44F6E"/>
    <w:rsid w:val="6048897B"/>
    <w:rsid w:val="61312145"/>
    <w:rsid w:val="61315AD1"/>
    <w:rsid w:val="64AF4481"/>
    <w:rsid w:val="64E92FEB"/>
    <w:rsid w:val="65623854"/>
    <w:rsid w:val="65752C03"/>
    <w:rsid w:val="674D27A2"/>
    <w:rsid w:val="675A9E4B"/>
    <w:rsid w:val="67768EBB"/>
    <w:rsid w:val="68A1E1BD"/>
    <w:rsid w:val="690FD13B"/>
    <w:rsid w:val="69DFB3AC"/>
    <w:rsid w:val="6A09CF60"/>
    <w:rsid w:val="6A481CBD"/>
    <w:rsid w:val="6B61B48A"/>
    <w:rsid w:val="6BC33244"/>
    <w:rsid w:val="6D9F2F6B"/>
    <w:rsid w:val="6DC337DD"/>
    <w:rsid w:val="6E1535B4"/>
    <w:rsid w:val="6E2608FA"/>
    <w:rsid w:val="700A6C17"/>
    <w:rsid w:val="7056E32D"/>
    <w:rsid w:val="70F95111"/>
    <w:rsid w:val="741DD21E"/>
    <w:rsid w:val="75AD6176"/>
    <w:rsid w:val="772998EA"/>
    <w:rsid w:val="775931FD"/>
    <w:rsid w:val="7881C27F"/>
    <w:rsid w:val="79CCB2C5"/>
    <w:rsid w:val="7AD68A87"/>
    <w:rsid w:val="7BA07870"/>
    <w:rsid w:val="7D3B6C61"/>
    <w:rsid w:val="7D7BC21A"/>
    <w:rsid w:val="7DAD2663"/>
    <w:rsid w:val="7E3CF684"/>
    <w:rsid w:val="7EE60B70"/>
    <w:rsid w:val="7EEDEEF9"/>
    <w:rsid w:val="7FA1758B"/>
    <w:rsid w:val="7FDBEF4E"/>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5781A96C-8BC1-454A-A8AD-9B1220A0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94"/>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tabs>
        <w:tab w:val="clear" w:pos="2160"/>
        <w:tab w:val="num" w:pos="360"/>
      </w:tabs>
      <w:spacing w:before="240" w:after="60"/>
      <w:ind w:left="0" w:firstLine="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styleId="Hyperlink">
    <w:name w:val="Hyperlink"/>
    <w:rsid w:val="00FC6631"/>
    <w:rPr>
      <w:color w:val="0000FF"/>
      <w:u w:val="single"/>
    </w:rPr>
  </w:style>
  <w:style w:type="table" w:customStyle="1" w:styleId="TableGrid1">
    <w:name w:val="Table Grid1"/>
    <w:basedOn w:val="TableNormal"/>
    <w:next w:val="TableGrid"/>
    <w:uiPriority w:val="39"/>
    <w:rsid w:val="000A0A35"/>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726C4"/>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B0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333075338">
      <w:bodyDiv w:val="1"/>
      <w:marLeft w:val="0"/>
      <w:marRight w:val="0"/>
      <w:marTop w:val="0"/>
      <w:marBottom w:val="0"/>
      <w:divBdr>
        <w:top w:val="none" w:sz="0" w:space="0" w:color="auto"/>
        <w:left w:val="none" w:sz="0" w:space="0" w:color="auto"/>
        <w:bottom w:val="none" w:sz="0" w:space="0" w:color="auto"/>
        <w:right w:val="none" w:sz="0" w:space="0" w:color="auto"/>
      </w:divBdr>
    </w:div>
    <w:div w:id="363676541">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818226428">
      <w:bodyDiv w:val="1"/>
      <w:marLeft w:val="0"/>
      <w:marRight w:val="0"/>
      <w:marTop w:val="0"/>
      <w:marBottom w:val="0"/>
      <w:divBdr>
        <w:top w:val="none" w:sz="0" w:space="0" w:color="auto"/>
        <w:left w:val="none" w:sz="0" w:space="0" w:color="auto"/>
        <w:bottom w:val="none" w:sz="0" w:space="0" w:color="auto"/>
        <w:right w:val="none" w:sz="0" w:space="0" w:color="auto"/>
      </w:divBdr>
    </w:div>
    <w:div w:id="900336501">
      <w:bodyDiv w:val="1"/>
      <w:marLeft w:val="0"/>
      <w:marRight w:val="0"/>
      <w:marTop w:val="0"/>
      <w:marBottom w:val="0"/>
      <w:divBdr>
        <w:top w:val="none" w:sz="0" w:space="0" w:color="auto"/>
        <w:left w:val="none" w:sz="0" w:space="0" w:color="auto"/>
        <w:bottom w:val="none" w:sz="0" w:space="0" w:color="auto"/>
        <w:right w:val="none" w:sz="0" w:space="0" w:color="auto"/>
      </w:divBdr>
      <w:divsChild>
        <w:div w:id="1187787741">
          <w:marLeft w:val="0"/>
          <w:marRight w:val="0"/>
          <w:marTop w:val="0"/>
          <w:marBottom w:val="0"/>
          <w:divBdr>
            <w:top w:val="none" w:sz="0" w:space="0" w:color="auto"/>
            <w:left w:val="none" w:sz="0" w:space="0" w:color="auto"/>
            <w:bottom w:val="none" w:sz="0" w:space="0" w:color="auto"/>
            <w:right w:val="none" w:sz="0" w:space="0" w:color="auto"/>
          </w:divBdr>
          <w:divsChild>
            <w:div w:id="13709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987056642">
      <w:bodyDiv w:val="1"/>
      <w:marLeft w:val="0"/>
      <w:marRight w:val="0"/>
      <w:marTop w:val="0"/>
      <w:marBottom w:val="0"/>
      <w:divBdr>
        <w:top w:val="none" w:sz="0" w:space="0" w:color="auto"/>
        <w:left w:val="none" w:sz="0" w:space="0" w:color="auto"/>
        <w:bottom w:val="none" w:sz="0" w:space="0" w:color="auto"/>
        <w:right w:val="none" w:sz="0" w:space="0" w:color="auto"/>
      </w:divBdr>
    </w:div>
    <w:div w:id="1015111391">
      <w:bodyDiv w:val="1"/>
      <w:marLeft w:val="0"/>
      <w:marRight w:val="0"/>
      <w:marTop w:val="0"/>
      <w:marBottom w:val="0"/>
      <w:divBdr>
        <w:top w:val="none" w:sz="0" w:space="0" w:color="auto"/>
        <w:left w:val="none" w:sz="0" w:space="0" w:color="auto"/>
        <w:bottom w:val="none" w:sz="0" w:space="0" w:color="auto"/>
        <w:right w:val="none" w:sz="0" w:space="0" w:color="auto"/>
      </w:divBdr>
    </w:div>
    <w:div w:id="1298485124">
      <w:bodyDiv w:val="1"/>
      <w:marLeft w:val="0"/>
      <w:marRight w:val="0"/>
      <w:marTop w:val="0"/>
      <w:marBottom w:val="0"/>
      <w:divBdr>
        <w:top w:val="none" w:sz="0" w:space="0" w:color="auto"/>
        <w:left w:val="none" w:sz="0" w:space="0" w:color="auto"/>
        <w:bottom w:val="none" w:sz="0" w:space="0" w:color="auto"/>
        <w:right w:val="none" w:sz="0" w:space="0" w:color="auto"/>
      </w:divBdr>
      <w:divsChild>
        <w:div w:id="1556618442">
          <w:marLeft w:val="0"/>
          <w:marRight w:val="0"/>
          <w:marTop w:val="0"/>
          <w:marBottom w:val="0"/>
          <w:divBdr>
            <w:top w:val="none" w:sz="0" w:space="0" w:color="auto"/>
            <w:left w:val="none" w:sz="0" w:space="0" w:color="auto"/>
            <w:bottom w:val="none" w:sz="0" w:space="0" w:color="auto"/>
            <w:right w:val="none" w:sz="0" w:space="0" w:color="auto"/>
          </w:divBdr>
        </w:div>
        <w:div w:id="2077622708">
          <w:marLeft w:val="0"/>
          <w:marRight w:val="0"/>
          <w:marTop w:val="0"/>
          <w:marBottom w:val="0"/>
          <w:divBdr>
            <w:top w:val="none" w:sz="0" w:space="0" w:color="auto"/>
            <w:left w:val="none" w:sz="0" w:space="0" w:color="auto"/>
            <w:bottom w:val="none" w:sz="0" w:space="0" w:color="auto"/>
            <w:right w:val="none" w:sz="0" w:space="0" w:color="auto"/>
          </w:divBdr>
        </w:div>
        <w:div w:id="2094546643">
          <w:marLeft w:val="0"/>
          <w:marRight w:val="0"/>
          <w:marTop w:val="0"/>
          <w:marBottom w:val="0"/>
          <w:divBdr>
            <w:top w:val="none" w:sz="0" w:space="0" w:color="auto"/>
            <w:left w:val="none" w:sz="0" w:space="0" w:color="auto"/>
            <w:bottom w:val="none" w:sz="0" w:space="0" w:color="auto"/>
            <w:right w:val="none" w:sz="0" w:space="0" w:color="auto"/>
          </w:divBdr>
        </w:div>
      </w:divsChild>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550872459">
      <w:bodyDiv w:val="1"/>
      <w:marLeft w:val="0"/>
      <w:marRight w:val="0"/>
      <w:marTop w:val="0"/>
      <w:marBottom w:val="0"/>
      <w:divBdr>
        <w:top w:val="none" w:sz="0" w:space="0" w:color="auto"/>
        <w:left w:val="none" w:sz="0" w:space="0" w:color="auto"/>
        <w:bottom w:val="none" w:sz="0" w:space="0" w:color="auto"/>
        <w:right w:val="none" w:sz="0" w:space="0" w:color="auto"/>
      </w:divBdr>
    </w:div>
    <w:div w:id="1624464492">
      <w:bodyDiv w:val="1"/>
      <w:marLeft w:val="0"/>
      <w:marRight w:val="0"/>
      <w:marTop w:val="0"/>
      <w:marBottom w:val="0"/>
      <w:divBdr>
        <w:top w:val="none" w:sz="0" w:space="0" w:color="auto"/>
        <w:left w:val="none" w:sz="0" w:space="0" w:color="auto"/>
        <w:bottom w:val="none" w:sz="0" w:space="0" w:color="auto"/>
        <w:right w:val="none" w:sz="0" w:space="0" w:color="auto"/>
      </w:divBdr>
      <w:divsChild>
        <w:div w:id="1376854624">
          <w:marLeft w:val="0"/>
          <w:marRight w:val="0"/>
          <w:marTop w:val="0"/>
          <w:marBottom w:val="0"/>
          <w:divBdr>
            <w:top w:val="none" w:sz="0" w:space="0" w:color="auto"/>
            <w:left w:val="none" w:sz="0" w:space="0" w:color="auto"/>
            <w:bottom w:val="none" w:sz="0" w:space="0" w:color="auto"/>
            <w:right w:val="none" w:sz="0" w:space="0" w:color="auto"/>
          </w:divBdr>
          <w:divsChild>
            <w:div w:id="13536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2884">
      <w:bodyDiv w:val="1"/>
      <w:marLeft w:val="0"/>
      <w:marRight w:val="0"/>
      <w:marTop w:val="0"/>
      <w:marBottom w:val="0"/>
      <w:divBdr>
        <w:top w:val="none" w:sz="0" w:space="0" w:color="auto"/>
        <w:left w:val="none" w:sz="0" w:space="0" w:color="auto"/>
        <w:bottom w:val="none" w:sz="0" w:space="0" w:color="auto"/>
        <w:right w:val="none" w:sz="0" w:space="0" w:color="auto"/>
      </w:divBdr>
      <w:divsChild>
        <w:div w:id="1199003793">
          <w:marLeft w:val="0"/>
          <w:marRight w:val="0"/>
          <w:marTop w:val="0"/>
          <w:marBottom w:val="0"/>
          <w:divBdr>
            <w:top w:val="none" w:sz="0" w:space="0" w:color="auto"/>
            <w:left w:val="none" w:sz="0" w:space="0" w:color="auto"/>
            <w:bottom w:val="none" w:sz="0" w:space="0" w:color="auto"/>
            <w:right w:val="none" w:sz="0" w:space="0" w:color="auto"/>
          </w:divBdr>
        </w:div>
        <w:div w:id="1377971572">
          <w:marLeft w:val="0"/>
          <w:marRight w:val="0"/>
          <w:marTop w:val="0"/>
          <w:marBottom w:val="0"/>
          <w:divBdr>
            <w:top w:val="none" w:sz="0" w:space="0" w:color="auto"/>
            <w:left w:val="none" w:sz="0" w:space="0" w:color="auto"/>
            <w:bottom w:val="none" w:sz="0" w:space="0" w:color="auto"/>
            <w:right w:val="none" w:sz="0" w:space="0" w:color="auto"/>
          </w:divBdr>
        </w:div>
        <w:div w:id="1432969461">
          <w:marLeft w:val="0"/>
          <w:marRight w:val="0"/>
          <w:marTop w:val="0"/>
          <w:marBottom w:val="0"/>
          <w:divBdr>
            <w:top w:val="none" w:sz="0" w:space="0" w:color="auto"/>
            <w:left w:val="none" w:sz="0" w:space="0" w:color="auto"/>
            <w:bottom w:val="none" w:sz="0" w:space="0" w:color="auto"/>
            <w:right w:val="none" w:sz="0" w:space="0" w:color="auto"/>
          </w:divBdr>
        </w:div>
      </w:divsChild>
    </w:div>
    <w:div w:id="1684743433">
      <w:bodyDiv w:val="1"/>
      <w:marLeft w:val="0"/>
      <w:marRight w:val="0"/>
      <w:marTop w:val="0"/>
      <w:marBottom w:val="0"/>
      <w:divBdr>
        <w:top w:val="none" w:sz="0" w:space="0" w:color="auto"/>
        <w:left w:val="none" w:sz="0" w:space="0" w:color="auto"/>
        <w:bottom w:val="none" w:sz="0" w:space="0" w:color="auto"/>
        <w:right w:val="none" w:sz="0" w:space="0" w:color="auto"/>
      </w:divBdr>
    </w:div>
    <w:div w:id="1710034377">
      <w:bodyDiv w:val="1"/>
      <w:marLeft w:val="0"/>
      <w:marRight w:val="0"/>
      <w:marTop w:val="0"/>
      <w:marBottom w:val="0"/>
      <w:divBdr>
        <w:top w:val="none" w:sz="0" w:space="0" w:color="auto"/>
        <w:left w:val="none" w:sz="0" w:space="0" w:color="auto"/>
        <w:bottom w:val="none" w:sz="0" w:space="0" w:color="auto"/>
        <w:right w:val="none" w:sz="0" w:space="0" w:color="auto"/>
      </w:divBdr>
      <w:divsChild>
        <w:div w:id="1945527662">
          <w:marLeft w:val="0"/>
          <w:marRight w:val="0"/>
          <w:marTop w:val="0"/>
          <w:marBottom w:val="0"/>
          <w:divBdr>
            <w:top w:val="none" w:sz="0" w:space="0" w:color="auto"/>
            <w:left w:val="none" w:sz="0" w:space="0" w:color="auto"/>
            <w:bottom w:val="none" w:sz="0" w:space="0" w:color="auto"/>
            <w:right w:val="none" w:sz="0" w:space="0" w:color="auto"/>
          </w:divBdr>
          <w:divsChild>
            <w:div w:id="2483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24716002">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797795767">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19168097">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13947259">
      <w:bodyDiv w:val="1"/>
      <w:marLeft w:val="0"/>
      <w:marRight w:val="0"/>
      <w:marTop w:val="0"/>
      <w:marBottom w:val="0"/>
      <w:divBdr>
        <w:top w:val="none" w:sz="0" w:space="0" w:color="auto"/>
        <w:left w:val="none" w:sz="0" w:space="0" w:color="auto"/>
        <w:bottom w:val="none" w:sz="0" w:space="0" w:color="auto"/>
        <w:right w:val="none" w:sz="0" w:space="0" w:color="auto"/>
      </w:divBdr>
    </w:div>
    <w:div w:id="2022050341">
      <w:bodyDiv w:val="1"/>
      <w:marLeft w:val="0"/>
      <w:marRight w:val="0"/>
      <w:marTop w:val="0"/>
      <w:marBottom w:val="0"/>
      <w:divBdr>
        <w:top w:val="none" w:sz="0" w:space="0" w:color="auto"/>
        <w:left w:val="none" w:sz="0" w:space="0" w:color="auto"/>
        <w:bottom w:val="none" w:sz="0" w:space="0" w:color="auto"/>
        <w:right w:val="none" w:sz="0" w:space="0" w:color="auto"/>
      </w:divBdr>
      <w:divsChild>
        <w:div w:id="591548892">
          <w:marLeft w:val="0"/>
          <w:marRight w:val="0"/>
          <w:marTop w:val="0"/>
          <w:marBottom w:val="0"/>
          <w:divBdr>
            <w:top w:val="none" w:sz="0" w:space="0" w:color="auto"/>
            <w:left w:val="none" w:sz="0" w:space="0" w:color="auto"/>
            <w:bottom w:val="none" w:sz="0" w:space="0" w:color="auto"/>
            <w:right w:val="none" w:sz="0" w:space="0" w:color="auto"/>
          </w:divBdr>
          <w:divsChild>
            <w:div w:id="7448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2077">
      <w:bodyDiv w:val="1"/>
      <w:marLeft w:val="0"/>
      <w:marRight w:val="0"/>
      <w:marTop w:val="0"/>
      <w:marBottom w:val="0"/>
      <w:divBdr>
        <w:top w:val="none" w:sz="0" w:space="0" w:color="auto"/>
        <w:left w:val="none" w:sz="0" w:space="0" w:color="auto"/>
        <w:bottom w:val="none" w:sz="0" w:space="0" w:color="auto"/>
        <w:right w:val="none" w:sz="0" w:space="0" w:color="auto"/>
      </w:divBdr>
    </w:div>
    <w:div w:id="2137791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hyperlink" Target="mailto:%7bemail_ketua_pokja%7ddi."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mailto:arizal.malik@pu.go.id" TargetMode="External"/><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hyperlink" Target="mailto:arizal.malik@pu.go.id"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934C3C-1F7E-4BE6-BD60-DDF56A21B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D35394-9BBA-4CA7-9ACA-93FF9FC4B9FE}">
  <ds:schemaRefs>
    <ds:schemaRef ds:uri="http://schemas.openxmlformats.org/officeDocument/2006/bibliography"/>
  </ds:schemaRefs>
</ds:datastoreItem>
</file>

<file path=customXml/itemProps3.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4.xml><?xml version="1.0" encoding="utf-8"?>
<ds:datastoreItem xmlns:ds="http://schemas.openxmlformats.org/officeDocument/2006/customXml" ds:itemID="{ADE80AD1-B511-437D-9EC6-E71B406ED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7</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397</cp:revision>
  <cp:lastPrinted>2025-07-15T06:08:00Z</cp:lastPrinted>
  <dcterms:created xsi:type="dcterms:W3CDTF">2025-03-05T10:38:00Z</dcterms:created>
  <dcterms:modified xsi:type="dcterms:W3CDTF">2026-01-24T09:09:00Z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