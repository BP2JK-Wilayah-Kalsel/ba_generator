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295B1" w14:textId="4FC9E930" w:rsidR="008E34A4" w:rsidRPr="0026140C" w:rsidRDefault="7EE60B70" w:rsidP="001A5A34">
      <w:pPr>
        <w:spacing w:before="32" w:line="276" w:lineRule="auto"/>
        <w:ind w:right="28"/>
        <w:jc w:val="center"/>
        <w:rPr>
          <w:rFonts w:ascii="Arial" w:eastAsia="Arial" w:hAnsi="Arial" w:cs="Arial"/>
          <w:b/>
          <w:bCs/>
          <w:sz w:val="22"/>
          <w:szCs w:val="22"/>
        </w:rPr>
      </w:pPr>
      <w:r w:rsidRPr="0026140C">
        <w:rPr>
          <w:rFonts w:ascii="Arial" w:eastAsia="Arial" w:hAnsi="Arial" w:cs="Arial"/>
          <w:b/>
          <w:bCs/>
          <w:spacing w:val="1"/>
          <w:sz w:val="22"/>
          <w:szCs w:val="22"/>
        </w:rPr>
        <w:t>B</w:t>
      </w:r>
      <w:r w:rsidRPr="0026140C">
        <w:rPr>
          <w:rFonts w:ascii="Arial" w:eastAsia="Arial" w:hAnsi="Arial" w:cs="Arial"/>
          <w:b/>
          <w:bCs/>
          <w:spacing w:val="-2"/>
          <w:sz w:val="22"/>
          <w:szCs w:val="22"/>
        </w:rPr>
        <w:t>E</w:t>
      </w:r>
      <w:r w:rsidRPr="0026140C">
        <w:rPr>
          <w:rFonts w:ascii="Arial" w:eastAsia="Arial" w:hAnsi="Arial" w:cs="Arial"/>
          <w:b/>
          <w:bCs/>
          <w:spacing w:val="1"/>
          <w:sz w:val="22"/>
          <w:szCs w:val="22"/>
        </w:rPr>
        <w:t>R</w:t>
      </w:r>
      <w:r w:rsidRPr="0026140C">
        <w:rPr>
          <w:rFonts w:ascii="Arial" w:eastAsia="Arial" w:hAnsi="Arial" w:cs="Arial"/>
          <w:b/>
          <w:bCs/>
          <w:spacing w:val="-1"/>
          <w:sz w:val="22"/>
          <w:szCs w:val="22"/>
        </w:rPr>
        <w:t>I</w:t>
      </w:r>
      <w:r w:rsidRPr="0026140C">
        <w:rPr>
          <w:rFonts w:ascii="Arial" w:eastAsia="Arial" w:hAnsi="Arial" w:cs="Arial"/>
          <w:b/>
          <w:bCs/>
          <w:spacing w:val="5"/>
          <w:sz w:val="22"/>
          <w:szCs w:val="22"/>
        </w:rPr>
        <w:t>T</w:t>
      </w:r>
      <w:r w:rsidRPr="0026140C">
        <w:rPr>
          <w:rFonts w:ascii="Arial" w:eastAsia="Arial" w:hAnsi="Arial" w:cs="Arial"/>
          <w:b/>
          <w:bCs/>
          <w:sz w:val="22"/>
          <w:szCs w:val="22"/>
        </w:rPr>
        <w:t xml:space="preserve">A </w:t>
      </w:r>
      <w:r w:rsidRPr="0026140C">
        <w:rPr>
          <w:rFonts w:ascii="Arial" w:eastAsia="Arial" w:hAnsi="Arial" w:cs="Arial"/>
          <w:b/>
          <w:bCs/>
          <w:spacing w:val="1"/>
          <w:sz w:val="22"/>
          <w:szCs w:val="22"/>
        </w:rPr>
        <w:t>A</w:t>
      </w:r>
      <w:r w:rsidRPr="0026140C">
        <w:rPr>
          <w:rFonts w:ascii="Arial" w:eastAsia="Arial" w:hAnsi="Arial" w:cs="Arial"/>
          <w:b/>
          <w:bCs/>
          <w:spacing w:val="-4"/>
          <w:sz w:val="22"/>
          <w:szCs w:val="22"/>
        </w:rPr>
        <w:t>C</w:t>
      </w:r>
      <w:r w:rsidRPr="0026140C">
        <w:rPr>
          <w:rFonts w:ascii="Arial" w:eastAsia="Arial" w:hAnsi="Arial" w:cs="Arial"/>
          <w:b/>
          <w:bCs/>
          <w:spacing w:val="1"/>
          <w:sz w:val="22"/>
          <w:szCs w:val="22"/>
        </w:rPr>
        <w:t>AR</w:t>
      </w:r>
      <w:r w:rsidRPr="0026140C">
        <w:rPr>
          <w:rFonts w:ascii="Arial" w:eastAsia="Arial" w:hAnsi="Arial" w:cs="Arial"/>
          <w:b/>
          <w:bCs/>
          <w:sz w:val="22"/>
          <w:szCs w:val="22"/>
        </w:rPr>
        <w:t>A</w:t>
      </w:r>
    </w:p>
    <w:p w14:paraId="50AEC1D5" w14:textId="7E67A259" w:rsidR="00924301" w:rsidRPr="00651647" w:rsidRDefault="3FF3175E" w:rsidP="001A5A34">
      <w:pPr>
        <w:spacing w:before="32" w:line="276" w:lineRule="auto"/>
        <w:ind w:right="28"/>
        <w:jc w:val="center"/>
        <w:rPr>
          <w:rFonts w:ascii="Arial" w:eastAsia="Arial" w:hAnsi="Arial" w:cs="Arial"/>
          <w:b/>
          <w:bCs/>
          <w:spacing w:val="2"/>
          <w:sz w:val="22"/>
          <w:szCs w:val="22"/>
        </w:rPr>
      </w:pPr>
      <w:r w:rsidRPr="0026140C">
        <w:rPr>
          <w:rFonts w:ascii="Arial" w:eastAsia="Arial" w:hAnsi="Arial" w:cs="Arial"/>
          <w:b/>
          <w:bCs/>
          <w:spacing w:val="-2"/>
          <w:sz w:val="22"/>
          <w:szCs w:val="22"/>
        </w:rPr>
        <w:t>HASIL REVIU</w:t>
      </w:r>
      <w:r w:rsidR="008E34A4" w:rsidRPr="0026140C">
        <w:rPr>
          <w:rFonts w:ascii="Arial" w:eastAsia="Arial" w:hAnsi="Arial" w:cs="Arial"/>
          <w:b/>
          <w:bCs/>
          <w:spacing w:val="-2"/>
          <w:sz w:val="22"/>
          <w:szCs w:val="22"/>
        </w:rPr>
        <w:t xml:space="preserve"> </w:t>
      </w:r>
      <w:r w:rsidR="58831E34" w:rsidRPr="00651647">
        <w:rPr>
          <w:rFonts w:ascii="Arial" w:eastAsia="Arial" w:hAnsi="Arial" w:cs="Arial"/>
          <w:b/>
          <w:bCs/>
          <w:spacing w:val="-2"/>
          <w:sz w:val="22"/>
          <w:szCs w:val="22"/>
        </w:rPr>
        <w:t xml:space="preserve">DOKUMEN </w:t>
      </w:r>
      <w:r w:rsidR="00964404" w:rsidRPr="00651647">
        <w:rPr>
          <w:rFonts w:ascii="Arial" w:eastAsia="Arial" w:hAnsi="Arial" w:cs="Arial"/>
          <w:b/>
          <w:bCs/>
          <w:spacing w:val="-2"/>
          <w:sz w:val="22"/>
          <w:szCs w:val="22"/>
        </w:rPr>
        <w:t>KUALIFIKASI</w:t>
      </w:r>
    </w:p>
    <w:p w14:paraId="5B4EF672" w14:textId="27B3CD0E" w:rsidR="00924301" w:rsidRPr="0026140C" w:rsidRDefault="7EE60B70" w:rsidP="001A5A34">
      <w:pPr>
        <w:spacing w:line="276" w:lineRule="auto"/>
        <w:ind w:right="28"/>
        <w:jc w:val="center"/>
        <w:rPr>
          <w:rFonts w:ascii="Arial" w:eastAsia="Arial" w:hAnsi="Arial" w:cs="Arial"/>
          <w:spacing w:val="-3"/>
          <w:sz w:val="22"/>
          <w:szCs w:val="22"/>
        </w:rPr>
      </w:pPr>
      <w:r w:rsidRPr="00651647">
        <w:rPr>
          <w:rFonts w:ascii="Arial" w:eastAsia="Arial" w:hAnsi="Arial" w:cs="Arial"/>
          <w:spacing w:val="1"/>
          <w:sz w:val="22"/>
          <w:szCs w:val="22"/>
        </w:rPr>
        <w:t>N</w:t>
      </w:r>
      <w:r w:rsidRPr="00651647">
        <w:rPr>
          <w:rFonts w:ascii="Arial" w:eastAsia="Arial" w:hAnsi="Arial" w:cs="Arial"/>
          <w:spacing w:val="2"/>
          <w:sz w:val="22"/>
          <w:szCs w:val="22"/>
        </w:rPr>
        <w:t>o</w:t>
      </w:r>
      <w:r w:rsidRPr="00651647">
        <w:rPr>
          <w:rFonts w:ascii="Arial" w:eastAsia="Arial" w:hAnsi="Arial" w:cs="Arial"/>
          <w:spacing w:val="-3"/>
          <w:sz w:val="22"/>
          <w:szCs w:val="22"/>
        </w:rPr>
        <w:t>m</w:t>
      </w:r>
      <w:r w:rsidRPr="00651647">
        <w:rPr>
          <w:rFonts w:ascii="Arial" w:eastAsia="Arial" w:hAnsi="Arial" w:cs="Arial"/>
          <w:spacing w:val="2"/>
          <w:sz w:val="22"/>
          <w:szCs w:val="22"/>
        </w:rPr>
        <w:t>or</w:t>
      </w:r>
      <w:r w:rsidR="7DAD2663" w:rsidRPr="00651647">
        <w:rPr>
          <w:rFonts w:ascii="Arial" w:eastAsia="Arial" w:hAnsi="Arial" w:cs="Arial"/>
          <w:spacing w:val="2"/>
          <w:sz w:val="22"/>
          <w:szCs w:val="22"/>
        </w:rPr>
        <w:t xml:space="preserve"> </w:t>
      </w:r>
      <w:r w:rsidRPr="00651647">
        <w:rPr>
          <w:rFonts w:ascii="Arial" w:eastAsia="Arial" w:hAnsi="Arial" w:cs="Arial"/>
          <w:sz w:val="22"/>
          <w:szCs w:val="22"/>
        </w:rPr>
        <w:t xml:space="preserve">: </w:t>
      </w:r>
      <w:r w:rsidR="00EB601C">
        <w:rPr>
          <w:rFonts w:ascii="Arial" w:eastAsia="Arial" w:hAnsi="Arial" w:cs="Arial"/>
          <w:sz w:val="22"/>
          <w:szCs w:val="22"/>
          <w:lang w:val="en-US"/>
        </w:rPr>
        <w:t>{</w:t>
      </w:r>
      <w:proofErr w:type="spellStart"/>
      <w:r w:rsidR="00EB601C">
        <w:rPr>
          <w:rFonts w:ascii="Arial" w:eastAsia="Arial" w:hAnsi="Arial" w:cs="Arial"/>
          <w:sz w:val="22"/>
          <w:szCs w:val="22"/>
          <w:lang w:val="en-US"/>
        </w:rPr>
        <w:t>kode_</w:t>
      </w:r>
      <w:r w:rsidR="002953F7" w:rsidRPr="002953F7">
        <w:rPr>
          <w:rFonts w:ascii="Arial" w:eastAsia="Arial" w:hAnsi="Arial" w:cs="Arial"/>
          <w:sz w:val="22"/>
          <w:szCs w:val="22"/>
          <w:lang w:val="en-US"/>
        </w:rPr>
        <w:t>klasifikasi</w:t>
      </w:r>
      <w:proofErr w:type="spellEnd"/>
      <w:r w:rsidR="00EB601C">
        <w:rPr>
          <w:rFonts w:ascii="Arial" w:eastAsia="Arial" w:hAnsi="Arial" w:cs="Arial"/>
          <w:sz w:val="22"/>
          <w:szCs w:val="22"/>
          <w:lang w:val="en-US"/>
        </w:rPr>
        <w:t>}</w:t>
      </w:r>
      <w:r w:rsidR="00EB601C" w:rsidRPr="00EB601C">
        <w:rPr>
          <w:rFonts w:ascii="Arial" w:eastAsia="Arial" w:hAnsi="Arial" w:cs="Arial"/>
          <w:sz w:val="22"/>
          <w:szCs w:val="22"/>
        </w:rPr>
        <w:t>/R/Bp2jk17/TIMLAK-</w:t>
      </w:r>
      <w:r w:rsidR="00EB601C">
        <w:rPr>
          <w:rFonts w:ascii="Arial" w:eastAsia="Arial" w:hAnsi="Arial" w:cs="Arial"/>
          <w:sz w:val="22"/>
          <w:szCs w:val="22"/>
          <w:lang w:val="en-US"/>
        </w:rPr>
        <w:t>{</w:t>
      </w:r>
      <w:proofErr w:type="spellStart"/>
      <w:r w:rsidR="00EB601C">
        <w:rPr>
          <w:rFonts w:ascii="Arial" w:eastAsia="Arial" w:hAnsi="Arial" w:cs="Arial"/>
          <w:sz w:val="22"/>
          <w:szCs w:val="22"/>
          <w:lang w:val="en-US"/>
        </w:rPr>
        <w:t>kode_pokja</w:t>
      </w:r>
      <w:proofErr w:type="spellEnd"/>
      <w:r w:rsidR="00EB601C">
        <w:rPr>
          <w:rFonts w:ascii="Arial" w:eastAsia="Arial" w:hAnsi="Arial" w:cs="Arial"/>
          <w:sz w:val="22"/>
          <w:szCs w:val="22"/>
          <w:lang w:val="en-US"/>
        </w:rPr>
        <w:t>}</w:t>
      </w:r>
      <w:r w:rsidR="00EB601C" w:rsidRPr="00EB601C">
        <w:rPr>
          <w:rFonts w:ascii="Arial" w:eastAsia="Arial" w:hAnsi="Arial" w:cs="Arial"/>
          <w:sz w:val="22"/>
          <w:szCs w:val="22"/>
        </w:rPr>
        <w:t>/2026/02</w:t>
      </w:r>
    </w:p>
    <w:p w14:paraId="7F516D18" w14:textId="77777777" w:rsidR="00924301" w:rsidRPr="0026140C" w:rsidRDefault="00924301" w:rsidP="4F5E63BA">
      <w:pPr>
        <w:spacing w:before="12" w:line="276" w:lineRule="auto"/>
        <w:rPr>
          <w:sz w:val="24"/>
          <w:szCs w:val="24"/>
        </w:rPr>
      </w:pPr>
    </w:p>
    <w:p w14:paraId="56D7E554" w14:textId="14A1E45B" w:rsidR="00101B85" w:rsidRPr="003B14B8" w:rsidRDefault="00C34F21" w:rsidP="0096026B">
      <w:pPr>
        <w:spacing w:line="276" w:lineRule="auto"/>
        <w:ind w:left="284" w:right="75"/>
        <w:jc w:val="both"/>
        <w:rPr>
          <w:rFonts w:ascii="Arial" w:eastAsia="Arial" w:hAnsi="Arial" w:cs="Arial"/>
          <w:spacing w:val="-2"/>
          <w:sz w:val="22"/>
          <w:szCs w:val="22"/>
        </w:rPr>
      </w:pPr>
      <w:r w:rsidRPr="0026140C">
        <w:rPr>
          <w:rFonts w:ascii="Arial" w:eastAsia="Arial" w:hAnsi="Arial" w:cs="Arial"/>
          <w:spacing w:val="-2"/>
          <w:sz w:val="22"/>
          <w:szCs w:val="22"/>
        </w:rPr>
        <w:t>P</w:t>
      </w:r>
      <w:r w:rsidRPr="0026140C">
        <w:rPr>
          <w:rFonts w:ascii="Arial" w:eastAsia="Arial" w:hAnsi="Arial" w:cs="Arial"/>
          <w:spacing w:val="2"/>
          <w:sz w:val="22"/>
          <w:szCs w:val="22"/>
        </w:rPr>
        <w:t>ad</w:t>
      </w:r>
      <w:r w:rsidRPr="0026140C">
        <w:rPr>
          <w:rFonts w:ascii="Arial" w:eastAsia="Arial" w:hAnsi="Arial" w:cs="Arial"/>
          <w:sz w:val="22"/>
          <w:szCs w:val="22"/>
        </w:rPr>
        <w:t>a</w:t>
      </w:r>
      <w:r w:rsidRPr="0026140C">
        <w:rPr>
          <w:rFonts w:ascii="Arial" w:eastAsia="Arial" w:hAnsi="Arial" w:cs="Arial"/>
          <w:spacing w:val="1"/>
          <w:sz w:val="22"/>
          <w:szCs w:val="22"/>
        </w:rPr>
        <w:t xml:space="preserve"> </w:t>
      </w:r>
      <w:r w:rsidRPr="0026140C">
        <w:rPr>
          <w:rFonts w:ascii="Arial" w:eastAsia="Arial" w:hAnsi="Arial" w:cs="Arial"/>
          <w:spacing w:val="2"/>
          <w:sz w:val="22"/>
          <w:szCs w:val="22"/>
        </w:rPr>
        <w:t>h</w:t>
      </w:r>
      <w:r w:rsidRPr="0026140C">
        <w:rPr>
          <w:rFonts w:ascii="Arial" w:eastAsia="Arial" w:hAnsi="Arial" w:cs="Arial"/>
          <w:spacing w:val="-2"/>
          <w:sz w:val="22"/>
          <w:szCs w:val="22"/>
        </w:rPr>
        <w:t>a</w:t>
      </w:r>
      <w:r w:rsidRPr="0026140C">
        <w:rPr>
          <w:rFonts w:ascii="Arial" w:eastAsia="Arial" w:hAnsi="Arial" w:cs="Arial"/>
          <w:spacing w:val="2"/>
          <w:sz w:val="22"/>
          <w:szCs w:val="22"/>
        </w:rPr>
        <w:t>r</w:t>
      </w:r>
      <w:r w:rsidRPr="0026140C">
        <w:rPr>
          <w:rFonts w:ascii="Arial" w:eastAsia="Arial" w:hAnsi="Arial" w:cs="Arial"/>
          <w:sz w:val="22"/>
          <w:szCs w:val="22"/>
        </w:rPr>
        <w:t>i</w:t>
      </w:r>
      <w:r w:rsidRPr="0026140C">
        <w:rPr>
          <w:rFonts w:ascii="Arial" w:eastAsia="Arial" w:hAnsi="Arial" w:cs="Arial"/>
          <w:spacing w:val="4"/>
          <w:sz w:val="22"/>
          <w:szCs w:val="22"/>
        </w:rPr>
        <w:t xml:space="preserve"> </w:t>
      </w:r>
      <w:r w:rsidRPr="0026140C">
        <w:rPr>
          <w:rFonts w:ascii="Arial" w:eastAsia="Arial" w:hAnsi="Arial" w:cs="Arial"/>
          <w:spacing w:val="1"/>
          <w:sz w:val="22"/>
          <w:szCs w:val="22"/>
        </w:rPr>
        <w:t>i</w:t>
      </w:r>
      <w:r w:rsidRPr="0026140C">
        <w:rPr>
          <w:rFonts w:ascii="Arial" w:eastAsia="Arial" w:hAnsi="Arial" w:cs="Arial"/>
          <w:spacing w:val="-2"/>
          <w:sz w:val="22"/>
          <w:szCs w:val="22"/>
        </w:rPr>
        <w:t>n</w:t>
      </w:r>
      <w:r w:rsidRPr="0026140C">
        <w:rPr>
          <w:rFonts w:ascii="Arial" w:eastAsia="Arial" w:hAnsi="Arial" w:cs="Arial"/>
          <w:sz w:val="22"/>
          <w:szCs w:val="22"/>
        </w:rPr>
        <w:t>i</w:t>
      </w:r>
      <w:r w:rsidRPr="0026140C">
        <w:rPr>
          <w:rFonts w:ascii="Arial" w:eastAsia="Arial" w:hAnsi="Arial" w:cs="Arial"/>
          <w:spacing w:val="7"/>
          <w:sz w:val="22"/>
          <w:szCs w:val="22"/>
        </w:rPr>
        <w:t xml:space="preserve"> </w:t>
      </w:r>
      <w:r w:rsidR="000A4E2D">
        <w:rPr>
          <w:rFonts w:ascii="Arial" w:eastAsia="Arial" w:hAnsi="Arial" w:cs="Arial"/>
          <w:b/>
          <w:bCs/>
          <w:spacing w:val="7"/>
          <w:sz w:val="22"/>
          <w:szCs w:val="22"/>
        </w:rPr>
        <w:t>{hari_</w:t>
      </w:r>
      <w:proofErr w:type="spellStart"/>
      <w:r w:rsidR="00113932">
        <w:rPr>
          <w:rFonts w:ascii="Arial" w:eastAsia="Arial" w:hAnsi="Arial" w:cs="Arial"/>
          <w:b/>
          <w:bCs/>
          <w:spacing w:val="7"/>
          <w:sz w:val="22"/>
          <w:szCs w:val="22"/>
          <w:lang w:val="en-US"/>
        </w:rPr>
        <w:t>reviu</w:t>
      </w:r>
      <w:proofErr w:type="spellEnd"/>
      <w:r w:rsidR="000A4E2D">
        <w:rPr>
          <w:rFonts w:ascii="Arial" w:eastAsia="Arial" w:hAnsi="Arial" w:cs="Arial"/>
          <w:b/>
          <w:bCs/>
          <w:spacing w:val="7"/>
          <w:sz w:val="22"/>
          <w:szCs w:val="22"/>
        </w:rPr>
        <w:t>}</w:t>
      </w:r>
      <w:r w:rsidR="000E4A18" w:rsidRPr="003B14B8">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w:t>
      </w:r>
      <w:r w:rsidRPr="007C6875">
        <w:rPr>
          <w:rFonts w:ascii="Arial" w:eastAsia="Arial" w:hAnsi="Arial" w:cs="Arial"/>
          <w:spacing w:val="2"/>
          <w:sz w:val="22"/>
          <w:szCs w:val="22"/>
        </w:rPr>
        <w:t>n</w:t>
      </w:r>
      <w:r w:rsidRPr="007C6875">
        <w:rPr>
          <w:rFonts w:ascii="Arial" w:eastAsia="Arial" w:hAnsi="Arial" w:cs="Arial"/>
          <w:spacing w:val="-2"/>
          <w:sz w:val="22"/>
          <w:szCs w:val="22"/>
        </w:rPr>
        <w:t>gg</w:t>
      </w:r>
      <w:r w:rsidRPr="007C6875">
        <w:rPr>
          <w:rFonts w:ascii="Arial" w:eastAsia="Arial" w:hAnsi="Arial" w:cs="Arial"/>
          <w:spacing w:val="2"/>
          <w:sz w:val="22"/>
          <w:szCs w:val="22"/>
        </w:rPr>
        <w:t>a</w:t>
      </w:r>
      <w:r w:rsidRPr="007C6875">
        <w:rPr>
          <w:rFonts w:ascii="Arial" w:eastAsia="Arial" w:hAnsi="Arial" w:cs="Arial"/>
          <w:sz w:val="22"/>
          <w:szCs w:val="22"/>
        </w:rPr>
        <w:t>l</w:t>
      </w:r>
      <w:r w:rsidRPr="007C6875">
        <w:rPr>
          <w:rFonts w:ascii="Arial" w:eastAsia="Arial" w:hAnsi="Arial" w:cs="Arial"/>
          <w:b/>
          <w:bCs/>
          <w:spacing w:val="5"/>
          <w:sz w:val="22"/>
          <w:szCs w:val="22"/>
        </w:rPr>
        <w:t xml:space="preserve"> </w:t>
      </w:r>
      <w:r w:rsidR="000A4E2D">
        <w:rPr>
          <w:rFonts w:ascii="Arial" w:eastAsia="Arial" w:hAnsi="Arial" w:cs="Arial"/>
          <w:b/>
          <w:bCs/>
          <w:spacing w:val="7"/>
          <w:sz w:val="22"/>
          <w:szCs w:val="22"/>
        </w:rPr>
        <w:t>{tanggal_sebut_</w:t>
      </w:r>
      <w:proofErr w:type="spellStart"/>
      <w:r w:rsidR="00113932">
        <w:rPr>
          <w:rFonts w:ascii="Arial" w:eastAsia="Arial" w:hAnsi="Arial" w:cs="Arial"/>
          <w:b/>
          <w:bCs/>
          <w:spacing w:val="7"/>
          <w:sz w:val="22"/>
          <w:szCs w:val="22"/>
          <w:lang w:val="en-US"/>
        </w:rPr>
        <w:t>reviu</w:t>
      </w:r>
      <w:proofErr w:type="spellEnd"/>
      <w:r w:rsidR="000A4E2D">
        <w:rPr>
          <w:rFonts w:ascii="Arial" w:eastAsia="Arial" w:hAnsi="Arial" w:cs="Arial"/>
          <w:b/>
          <w:bCs/>
          <w:spacing w:val="7"/>
          <w:sz w:val="22"/>
          <w:szCs w:val="22"/>
        </w:rPr>
        <w:t xml:space="preserve">} </w:t>
      </w:r>
      <w:r w:rsidRPr="007C6875">
        <w:rPr>
          <w:rFonts w:ascii="Arial" w:eastAsia="Arial" w:hAnsi="Arial" w:cs="Arial"/>
          <w:spacing w:val="-2"/>
          <w:sz w:val="22"/>
          <w:szCs w:val="22"/>
        </w:rPr>
        <w:t>b</w:t>
      </w:r>
      <w:r w:rsidRPr="007C6875">
        <w:rPr>
          <w:rFonts w:ascii="Arial" w:eastAsia="Arial" w:hAnsi="Arial" w:cs="Arial"/>
          <w:spacing w:val="2"/>
          <w:sz w:val="22"/>
          <w:szCs w:val="22"/>
        </w:rPr>
        <w:t>u</w:t>
      </w:r>
      <w:r w:rsidRPr="007C6875">
        <w:rPr>
          <w:rFonts w:ascii="Arial" w:eastAsia="Arial" w:hAnsi="Arial" w:cs="Arial"/>
          <w:spacing w:val="-4"/>
          <w:sz w:val="22"/>
          <w:szCs w:val="22"/>
        </w:rPr>
        <w:t>l</w:t>
      </w:r>
      <w:r w:rsidRPr="007C6875">
        <w:rPr>
          <w:rFonts w:ascii="Arial" w:eastAsia="Arial" w:hAnsi="Arial" w:cs="Arial"/>
          <w:spacing w:val="2"/>
          <w:sz w:val="22"/>
          <w:szCs w:val="22"/>
        </w:rPr>
        <w:t>a</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sidR="000A4E2D">
        <w:rPr>
          <w:rFonts w:ascii="Arial" w:eastAsia="Arial" w:hAnsi="Arial" w:cs="Arial"/>
          <w:b/>
          <w:bCs/>
          <w:spacing w:val="7"/>
          <w:sz w:val="22"/>
          <w:szCs w:val="22"/>
        </w:rPr>
        <w:t>{bulan_</w:t>
      </w:r>
      <w:r w:rsidR="00113932" w:rsidRPr="00113932">
        <w:rPr>
          <w:rFonts w:ascii="Arial" w:eastAsia="Arial" w:hAnsi="Arial" w:cs="Arial"/>
          <w:b/>
          <w:bCs/>
          <w:spacing w:val="7"/>
          <w:sz w:val="22"/>
          <w:szCs w:val="22"/>
        </w:rPr>
        <w:t>sebut_reviu</w:t>
      </w:r>
      <w:r w:rsidR="000A4E2D">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ah</w:t>
      </w:r>
      <w:r w:rsidRPr="007C6875">
        <w:rPr>
          <w:rFonts w:ascii="Arial" w:eastAsia="Arial" w:hAnsi="Arial" w:cs="Arial"/>
          <w:spacing w:val="-2"/>
          <w:sz w:val="22"/>
          <w:szCs w:val="22"/>
        </w:rPr>
        <w:t>u</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sidR="000A4E2D">
        <w:rPr>
          <w:rFonts w:ascii="Arial" w:eastAsia="Arial" w:hAnsi="Arial" w:cs="Arial"/>
          <w:b/>
          <w:bCs/>
          <w:spacing w:val="7"/>
          <w:sz w:val="22"/>
          <w:szCs w:val="22"/>
        </w:rPr>
        <w:t>{tahun_</w:t>
      </w:r>
      <w:r w:rsidR="00113932" w:rsidRPr="00113932">
        <w:rPr>
          <w:rFonts w:ascii="Arial" w:eastAsia="Arial" w:hAnsi="Arial" w:cs="Arial"/>
          <w:b/>
          <w:bCs/>
          <w:spacing w:val="7"/>
          <w:sz w:val="22"/>
          <w:szCs w:val="22"/>
        </w:rPr>
        <w:t>sebut_reviu</w:t>
      </w:r>
      <w:r w:rsidR="000A4E2D">
        <w:rPr>
          <w:rFonts w:ascii="Arial" w:eastAsia="Arial" w:hAnsi="Arial" w:cs="Arial"/>
          <w:b/>
          <w:bCs/>
          <w:spacing w:val="7"/>
          <w:sz w:val="22"/>
          <w:szCs w:val="22"/>
        </w:rPr>
        <w:t xml:space="preserve">} </w:t>
      </w:r>
      <w:r w:rsidR="00101B85" w:rsidRPr="007C6875">
        <w:rPr>
          <w:rFonts w:ascii="Arial" w:eastAsia="Arial" w:hAnsi="Arial" w:cs="Arial"/>
          <w:spacing w:val="-2"/>
          <w:sz w:val="22"/>
          <w:szCs w:val="22"/>
        </w:rPr>
        <w:t xml:space="preserve">telah dilaksanakan reviu dokumen </w:t>
      </w:r>
      <w:r w:rsidR="00B04BD3" w:rsidRPr="007C6875">
        <w:rPr>
          <w:rFonts w:ascii="Arial" w:eastAsia="Arial" w:hAnsi="Arial" w:cs="Arial"/>
          <w:spacing w:val="-2"/>
          <w:sz w:val="22"/>
          <w:szCs w:val="22"/>
        </w:rPr>
        <w:t>pemilihan</w:t>
      </w:r>
      <w:r w:rsidR="00101B85" w:rsidRPr="007C6875">
        <w:rPr>
          <w:rFonts w:ascii="Arial" w:eastAsia="Arial" w:hAnsi="Arial" w:cs="Arial"/>
          <w:spacing w:val="-2"/>
          <w:sz w:val="22"/>
          <w:szCs w:val="22"/>
        </w:rPr>
        <w:t xml:space="preserve"> oleh </w:t>
      </w:r>
      <w:r w:rsidR="001F5B89" w:rsidRPr="007C6875">
        <w:rPr>
          <w:rFonts w:ascii="Arial" w:eastAsia="Arial" w:hAnsi="Arial" w:cs="Arial"/>
          <w:b/>
          <w:bCs/>
          <w:spacing w:val="2"/>
          <w:sz w:val="22"/>
          <w:szCs w:val="22"/>
        </w:rPr>
        <w:t>Tim Pelaksa</w:t>
      </w:r>
      <w:r w:rsidR="001F5B89" w:rsidRPr="00230D45">
        <w:rPr>
          <w:rFonts w:ascii="Arial" w:eastAsia="Arial" w:hAnsi="Arial" w:cs="Arial"/>
          <w:b/>
          <w:bCs/>
          <w:spacing w:val="2"/>
          <w:sz w:val="22"/>
          <w:szCs w:val="22"/>
        </w:rPr>
        <w:t>na</w:t>
      </w:r>
      <w:r w:rsidR="001F5B89" w:rsidRPr="00230D45">
        <w:rPr>
          <w:rFonts w:ascii="Arial" w:eastAsia="Arial" w:hAnsi="Arial" w:cs="Arial"/>
          <w:b/>
          <w:bCs/>
          <w:spacing w:val="-2"/>
          <w:sz w:val="22"/>
          <w:szCs w:val="22"/>
        </w:rPr>
        <w:t xml:space="preserve"> </w:t>
      </w:r>
      <w:r w:rsidR="000A4E2D">
        <w:rPr>
          <w:rFonts w:ascii="Arial" w:eastAsia="Arial" w:hAnsi="Arial" w:cs="Arial"/>
          <w:b/>
          <w:bCs/>
          <w:spacing w:val="2"/>
          <w:sz w:val="22"/>
          <w:szCs w:val="22"/>
        </w:rPr>
        <w:t>{kode_pokja}</w:t>
      </w:r>
      <w:r w:rsidR="001F5B89" w:rsidRPr="0026140C">
        <w:rPr>
          <w:rFonts w:ascii="Arial" w:eastAsia="Arial" w:hAnsi="Arial" w:cs="Arial"/>
          <w:b/>
          <w:bCs/>
          <w:spacing w:val="-2"/>
          <w:sz w:val="22"/>
          <w:szCs w:val="22"/>
        </w:rPr>
        <w:t xml:space="preserve"> BP</w:t>
      </w:r>
      <w:r w:rsidR="001F5B89" w:rsidRPr="0026140C">
        <w:rPr>
          <w:rFonts w:ascii="Arial" w:eastAsia="Arial" w:hAnsi="Arial" w:cs="Arial"/>
          <w:b/>
          <w:bCs/>
          <w:spacing w:val="2"/>
          <w:sz w:val="22"/>
          <w:szCs w:val="22"/>
        </w:rPr>
        <w:t>2</w:t>
      </w:r>
      <w:r w:rsidR="001F5B89" w:rsidRPr="0026140C">
        <w:rPr>
          <w:rFonts w:ascii="Arial" w:eastAsia="Arial" w:hAnsi="Arial" w:cs="Arial"/>
          <w:b/>
          <w:bCs/>
          <w:sz w:val="22"/>
          <w:szCs w:val="22"/>
        </w:rPr>
        <w:t xml:space="preserve">JK </w:t>
      </w:r>
      <w:r w:rsidR="001F5B89" w:rsidRPr="0026140C">
        <w:rPr>
          <w:rFonts w:ascii="Arial" w:eastAsia="Arial" w:hAnsi="Arial" w:cs="Arial"/>
          <w:b/>
          <w:bCs/>
          <w:spacing w:val="2"/>
          <w:sz w:val="22"/>
          <w:szCs w:val="22"/>
        </w:rPr>
        <w:t>W</w:t>
      </w:r>
      <w:r w:rsidR="001F5B89" w:rsidRPr="0026140C">
        <w:rPr>
          <w:rFonts w:ascii="Arial" w:eastAsia="Arial" w:hAnsi="Arial" w:cs="Arial"/>
          <w:b/>
          <w:bCs/>
          <w:spacing w:val="1"/>
          <w:sz w:val="22"/>
          <w:szCs w:val="22"/>
        </w:rPr>
        <w:t>il</w:t>
      </w:r>
      <w:r w:rsidR="001F5B89" w:rsidRPr="0026140C">
        <w:rPr>
          <w:rFonts w:ascii="Arial" w:eastAsia="Arial" w:hAnsi="Arial" w:cs="Arial"/>
          <w:b/>
          <w:bCs/>
          <w:spacing w:val="2"/>
          <w:sz w:val="22"/>
          <w:szCs w:val="22"/>
        </w:rPr>
        <w:t>a</w:t>
      </w:r>
      <w:r w:rsidR="001F5B89" w:rsidRPr="0026140C">
        <w:rPr>
          <w:rFonts w:ascii="Arial" w:eastAsia="Arial" w:hAnsi="Arial" w:cs="Arial"/>
          <w:b/>
          <w:bCs/>
          <w:spacing w:val="-5"/>
          <w:sz w:val="22"/>
          <w:szCs w:val="22"/>
        </w:rPr>
        <w:t>y</w:t>
      </w:r>
      <w:r w:rsidR="001F5B89" w:rsidRPr="0026140C">
        <w:rPr>
          <w:rFonts w:ascii="Arial" w:eastAsia="Arial" w:hAnsi="Arial" w:cs="Arial"/>
          <w:b/>
          <w:bCs/>
          <w:spacing w:val="2"/>
          <w:sz w:val="22"/>
          <w:szCs w:val="22"/>
        </w:rPr>
        <w:t>a</w:t>
      </w:r>
      <w:r w:rsidR="001F5B89" w:rsidRPr="0026140C">
        <w:rPr>
          <w:rFonts w:ascii="Arial" w:eastAsia="Arial" w:hAnsi="Arial" w:cs="Arial"/>
          <w:b/>
          <w:bCs/>
          <w:sz w:val="22"/>
          <w:szCs w:val="22"/>
        </w:rPr>
        <w:t xml:space="preserve">h Kalimantan Selatan Tahun Anggaran </w:t>
      </w:r>
      <w:r w:rsidR="000A4E2D">
        <w:rPr>
          <w:rFonts w:ascii="Arial" w:eastAsia="Arial" w:hAnsi="Arial" w:cs="Arial"/>
          <w:b/>
          <w:bCs/>
          <w:sz w:val="22"/>
          <w:szCs w:val="22"/>
        </w:rPr>
        <w:t>{tahun_anggaran}</w:t>
      </w:r>
      <w:r w:rsidR="00101B85" w:rsidRPr="0026140C">
        <w:rPr>
          <w:rFonts w:ascii="Arial" w:eastAsia="Arial" w:hAnsi="Arial" w:cs="Arial"/>
          <w:spacing w:val="-2"/>
        </w:rPr>
        <w:t xml:space="preserve"> </w:t>
      </w:r>
      <w:r w:rsidR="00101B85" w:rsidRPr="0026140C">
        <w:rPr>
          <w:rFonts w:ascii="Arial" w:eastAsia="Arial" w:hAnsi="Arial" w:cs="Arial"/>
          <w:spacing w:val="-2"/>
          <w:sz w:val="22"/>
          <w:szCs w:val="22"/>
        </w:rPr>
        <w:t>BP2JK</w:t>
      </w:r>
      <w:r w:rsidR="00D766AB" w:rsidRPr="0026140C">
        <w:rPr>
          <w:rFonts w:ascii="Arial" w:eastAsia="Arial" w:hAnsi="Arial" w:cs="Arial"/>
          <w:spacing w:val="-2"/>
          <w:sz w:val="22"/>
          <w:szCs w:val="22"/>
        </w:rPr>
        <w:t xml:space="preserve"> </w:t>
      </w:r>
      <w:r w:rsidR="00101B85" w:rsidRPr="0026140C">
        <w:rPr>
          <w:rFonts w:ascii="Arial" w:eastAsia="Arial" w:hAnsi="Arial" w:cs="Arial"/>
          <w:spacing w:val="-2"/>
          <w:sz w:val="22"/>
          <w:szCs w:val="22"/>
        </w:rPr>
        <w:t>Wilayah</w:t>
      </w:r>
      <w:r w:rsidR="000A4E2D">
        <w:rPr>
          <w:rFonts w:ascii="Arial" w:eastAsia="Arial" w:hAnsi="Arial" w:cs="Arial"/>
          <w:spacing w:val="-2"/>
          <w:sz w:val="22"/>
          <w:szCs w:val="22"/>
        </w:rPr>
        <w:t xml:space="preserve"> </w:t>
      </w:r>
      <w:r w:rsidR="001F5B89" w:rsidRPr="0026140C">
        <w:rPr>
          <w:rFonts w:ascii="Arial" w:eastAsia="Arial" w:hAnsi="Arial" w:cs="Arial"/>
          <w:spacing w:val="-2"/>
          <w:sz w:val="22"/>
          <w:szCs w:val="22"/>
        </w:rPr>
        <w:t>Kalimantan Selatan</w:t>
      </w:r>
      <w:r w:rsidR="000A4E2D">
        <w:rPr>
          <w:rFonts w:ascii="Arial" w:eastAsia="Arial" w:hAnsi="Arial" w:cs="Arial"/>
          <w:spacing w:val="-2"/>
          <w:sz w:val="22"/>
          <w:szCs w:val="22"/>
        </w:rPr>
        <w:t xml:space="preserve"> </w:t>
      </w:r>
      <w:r w:rsidR="00101B85" w:rsidRPr="0026140C">
        <w:rPr>
          <w:rFonts w:ascii="Arial" w:eastAsia="Arial" w:hAnsi="Arial" w:cs="Arial"/>
          <w:spacing w:val="-2"/>
          <w:sz w:val="22"/>
          <w:szCs w:val="22"/>
        </w:rPr>
        <w:t>untuk paket pekerjaan</w:t>
      </w:r>
      <w:r w:rsidR="00B13C0A" w:rsidRPr="0026140C">
        <w:rPr>
          <w:rFonts w:ascii="Arial" w:eastAsia="Arial" w:hAnsi="Arial" w:cs="Arial"/>
          <w:spacing w:val="-2"/>
          <w:sz w:val="22"/>
          <w:szCs w:val="22"/>
        </w:rPr>
        <w:t xml:space="preserve"> </w:t>
      </w:r>
      <w:r w:rsidR="00101B85" w:rsidRPr="0026140C">
        <w:rPr>
          <w:rFonts w:ascii="Arial" w:eastAsia="Arial" w:hAnsi="Arial" w:cs="Arial"/>
          <w:spacing w:val="-2"/>
          <w:sz w:val="22"/>
          <w:szCs w:val="22"/>
        </w:rPr>
        <w:t>sebagai berikut:</w:t>
      </w:r>
      <w:r w:rsidR="000A4E2D">
        <w:rPr>
          <w:rFonts w:ascii="Arial" w:eastAsia="Arial" w:hAnsi="Arial" w:cs="Arial"/>
          <w:spacing w:val="-2"/>
          <w:sz w:val="22"/>
          <w:szCs w:val="22"/>
        </w:rPr>
        <w:t xml:space="preserve"> </w:t>
      </w:r>
    </w:p>
    <w:p w14:paraId="3D07E49F" w14:textId="77777777" w:rsidR="00D8337C" w:rsidRPr="003B14B8" w:rsidRDefault="00D8337C" w:rsidP="00101B85">
      <w:pPr>
        <w:spacing w:line="276" w:lineRule="auto"/>
        <w:ind w:left="101" w:right="75"/>
        <w:jc w:val="both"/>
        <w:rPr>
          <w:rFonts w:ascii="Arial" w:eastAsia="Arial" w:hAnsi="Arial" w:cs="Arial"/>
          <w:spacing w:val="-2"/>
          <w:sz w:val="22"/>
          <w:szCs w:val="22"/>
        </w:rPr>
      </w:pPr>
    </w:p>
    <w:tbl>
      <w:tblPr>
        <w:tblW w:w="9036" w:type="dxa"/>
        <w:tblInd w:w="315" w:type="dxa"/>
        <w:tblCellMar>
          <w:left w:w="0" w:type="dxa"/>
          <w:right w:w="0" w:type="dxa"/>
        </w:tblCellMar>
        <w:tblLook w:val="04A0" w:firstRow="1" w:lastRow="0" w:firstColumn="1" w:lastColumn="0" w:noHBand="0" w:noVBand="1"/>
      </w:tblPr>
      <w:tblGrid>
        <w:gridCol w:w="1953"/>
        <w:gridCol w:w="305"/>
        <w:gridCol w:w="6778"/>
      </w:tblGrid>
      <w:tr w:rsidR="00BE2FBE" w:rsidRPr="004F65D0" w14:paraId="52AA287A" w14:textId="77777777" w:rsidTr="00BE2FBE">
        <w:trPr>
          <w:trHeight w:val="300"/>
        </w:trPr>
        <w:tc>
          <w:tcPr>
            <w:tcW w:w="1953" w:type="dxa"/>
            <w:hideMark/>
          </w:tcPr>
          <w:p w14:paraId="2B0FA6C0" w14:textId="734183AD" w:rsidR="00BE2FBE" w:rsidRPr="0026140C"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Nama Paket</w:t>
            </w:r>
            <w:r w:rsidRPr="005A1202">
              <w:rPr>
                <w:rFonts w:ascii="Arial" w:eastAsia="Arial" w:hAnsi="Arial" w:cs="Arial"/>
                <w:spacing w:val="-2"/>
                <w:sz w:val="22"/>
                <w:szCs w:val="22"/>
                <w:lang w:val="en-ID"/>
              </w:rPr>
              <w:t> </w:t>
            </w:r>
          </w:p>
        </w:tc>
        <w:tc>
          <w:tcPr>
            <w:tcW w:w="305" w:type="dxa"/>
            <w:hideMark/>
          </w:tcPr>
          <w:p w14:paraId="127CCEB9" w14:textId="58065E5D" w:rsidR="00BE2FBE" w:rsidRPr="004F65D0"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7F37ED7B" w14:textId="790430CF" w:rsidR="00BE2FBE" w:rsidRDefault="00BE2FBE" w:rsidP="00BE2FBE">
            <w:pPr>
              <w:jc w:val="both"/>
              <w:rPr>
                <w:rFonts w:ascii="Arial" w:hAnsi="Arial" w:cs="Arial"/>
                <w:sz w:val="22"/>
                <w:szCs w:val="22"/>
              </w:rPr>
            </w:pPr>
            <w:r w:rsidRPr="004C2E07">
              <w:rPr>
                <w:rFonts w:ascii="Arial" w:hAnsi="Arial" w:cs="Arial"/>
                <w:sz w:val="22"/>
                <w:szCs w:val="22"/>
              </w:rPr>
              <w:t>{nama_paket}</w:t>
            </w:r>
          </w:p>
        </w:tc>
      </w:tr>
      <w:tr w:rsidR="00BE2FBE" w:rsidRPr="004F65D0" w14:paraId="291EAC82" w14:textId="77777777" w:rsidTr="00BE2FBE">
        <w:trPr>
          <w:trHeight w:val="300"/>
        </w:trPr>
        <w:tc>
          <w:tcPr>
            <w:tcW w:w="1953" w:type="dxa"/>
            <w:hideMark/>
          </w:tcPr>
          <w:p w14:paraId="64DFC402" w14:textId="606EACFC" w:rsidR="00BE2FBE" w:rsidRPr="0026140C"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Satuan Kerja</w:t>
            </w:r>
            <w:r w:rsidRPr="005A1202">
              <w:rPr>
                <w:rFonts w:ascii="Arial" w:eastAsia="Arial" w:hAnsi="Arial" w:cs="Arial"/>
                <w:spacing w:val="-2"/>
                <w:sz w:val="22"/>
                <w:szCs w:val="22"/>
                <w:lang w:val="en-ID"/>
              </w:rPr>
              <w:t> </w:t>
            </w:r>
          </w:p>
        </w:tc>
        <w:tc>
          <w:tcPr>
            <w:tcW w:w="305" w:type="dxa"/>
            <w:hideMark/>
          </w:tcPr>
          <w:p w14:paraId="776F6BF2" w14:textId="44EC203E" w:rsidR="00BE2FBE" w:rsidRPr="004F65D0"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21A46C0F" w14:textId="30D180A4" w:rsidR="00BE2FBE" w:rsidRDefault="00BE2FBE" w:rsidP="00BE2FBE">
            <w:pPr>
              <w:spacing w:line="276" w:lineRule="auto"/>
              <w:ind w:right="75"/>
              <w:jc w:val="both"/>
              <w:rPr>
                <w:rFonts w:ascii="Arial" w:hAnsi="Arial" w:cs="Arial"/>
                <w:sz w:val="22"/>
                <w:szCs w:val="22"/>
              </w:rPr>
            </w:pPr>
            <w:r w:rsidRPr="002F0978">
              <w:rPr>
                <w:rFonts w:ascii="Arial" w:eastAsia="Arial" w:hAnsi="Arial" w:cs="Arial"/>
                <w:spacing w:val="-2"/>
                <w:sz w:val="22"/>
                <w:szCs w:val="22"/>
                <w:lang w:val="ms-MY"/>
              </w:rPr>
              <w:t>{satuan_kerja}</w:t>
            </w:r>
          </w:p>
        </w:tc>
      </w:tr>
      <w:tr w:rsidR="00BE2FBE" w:rsidRPr="004F65D0" w14:paraId="00AD82FC" w14:textId="77777777" w:rsidTr="00BE2FBE">
        <w:trPr>
          <w:trHeight w:val="300"/>
        </w:trPr>
        <w:tc>
          <w:tcPr>
            <w:tcW w:w="1953" w:type="dxa"/>
            <w:hideMark/>
          </w:tcPr>
          <w:p w14:paraId="18CCB738" w14:textId="183136F8" w:rsidR="00BE2FBE" w:rsidRPr="0026140C"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Pejabat Pembuat Komitmen</w:t>
            </w:r>
            <w:r w:rsidRPr="005A1202">
              <w:rPr>
                <w:rFonts w:ascii="Arial" w:eastAsia="Arial" w:hAnsi="Arial" w:cs="Arial"/>
                <w:spacing w:val="-2"/>
                <w:sz w:val="22"/>
                <w:szCs w:val="22"/>
                <w:lang w:val="en-ID"/>
              </w:rPr>
              <w:t> </w:t>
            </w:r>
          </w:p>
        </w:tc>
        <w:tc>
          <w:tcPr>
            <w:tcW w:w="305" w:type="dxa"/>
            <w:hideMark/>
          </w:tcPr>
          <w:p w14:paraId="009D9778" w14:textId="007B429F" w:rsidR="00BE2FBE" w:rsidRPr="004F65D0"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0C1F4C17" w14:textId="7040EEC3" w:rsidR="00BE2FBE" w:rsidRDefault="00BE2FBE" w:rsidP="00BE2FBE">
            <w:pPr>
              <w:spacing w:line="276" w:lineRule="auto"/>
              <w:ind w:right="75"/>
              <w:jc w:val="both"/>
              <w:rPr>
                <w:rFonts w:ascii="Arial" w:hAnsi="Arial" w:cs="Arial"/>
                <w:sz w:val="22"/>
                <w:szCs w:val="22"/>
              </w:rPr>
            </w:pPr>
            <w:r w:rsidRPr="00EE600B">
              <w:rPr>
                <w:rFonts w:ascii="Arial" w:eastAsia="Arial" w:hAnsi="Arial" w:cs="Arial"/>
                <w:spacing w:val="-2"/>
                <w:sz w:val="22"/>
                <w:szCs w:val="22"/>
                <w:lang w:val="ms-MY"/>
              </w:rPr>
              <w:t>{</w:t>
            </w:r>
            <w:r>
              <w:rPr>
                <w:rFonts w:ascii="Arial" w:eastAsia="Arial" w:hAnsi="Arial" w:cs="Arial"/>
                <w:spacing w:val="-2"/>
                <w:sz w:val="22"/>
                <w:szCs w:val="22"/>
                <w:lang w:val="ms-MY"/>
              </w:rPr>
              <w:t>ppk</w:t>
            </w:r>
            <w:r w:rsidRPr="00EE600B">
              <w:rPr>
                <w:rFonts w:ascii="Arial" w:eastAsia="Arial" w:hAnsi="Arial" w:cs="Arial"/>
                <w:spacing w:val="-2"/>
                <w:sz w:val="22"/>
                <w:szCs w:val="22"/>
                <w:lang w:val="ms-MY"/>
              </w:rPr>
              <w:t>}</w:t>
            </w:r>
          </w:p>
        </w:tc>
      </w:tr>
      <w:tr w:rsidR="00BE2FBE" w:rsidRPr="004F65D0" w14:paraId="2AF6B381" w14:textId="77777777" w:rsidTr="00BE2FBE">
        <w:trPr>
          <w:trHeight w:val="300"/>
        </w:trPr>
        <w:tc>
          <w:tcPr>
            <w:tcW w:w="1953" w:type="dxa"/>
            <w:hideMark/>
          </w:tcPr>
          <w:p w14:paraId="1B86A1BD" w14:textId="4214FAF9" w:rsidR="00BE2FBE" w:rsidRPr="0026140C" w:rsidRDefault="00BE2FBE" w:rsidP="00BE2FBE">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Jenis Pengadaan Barang/Jasa</w:t>
            </w:r>
            <w:r w:rsidRPr="005A1202">
              <w:rPr>
                <w:rFonts w:ascii="Arial" w:eastAsia="Arial" w:hAnsi="Arial" w:cs="Arial"/>
                <w:spacing w:val="-2"/>
                <w:sz w:val="22"/>
                <w:szCs w:val="22"/>
                <w:lang w:val="en-ID"/>
              </w:rPr>
              <w:t> </w:t>
            </w:r>
          </w:p>
        </w:tc>
        <w:tc>
          <w:tcPr>
            <w:tcW w:w="305" w:type="dxa"/>
            <w:hideMark/>
          </w:tcPr>
          <w:p w14:paraId="16F79F3D" w14:textId="54E6A22D" w:rsidR="00BE2FBE" w:rsidRPr="004F65D0" w:rsidRDefault="00BE2FBE" w:rsidP="00BE2FBE">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27510FE9" w14:textId="0614B138" w:rsidR="00BE2FBE" w:rsidRPr="001F39F0" w:rsidRDefault="00BE2FBE" w:rsidP="00BE2FBE">
            <w:pPr>
              <w:spacing w:line="276" w:lineRule="auto"/>
              <w:ind w:right="75"/>
              <w:jc w:val="both"/>
              <w:rPr>
                <w:rFonts w:ascii="Arial" w:hAnsi="Arial" w:cs="Arial"/>
                <w:sz w:val="22"/>
                <w:szCs w:val="22"/>
              </w:rPr>
            </w:pPr>
            <w:r w:rsidRPr="00936D0B">
              <w:rPr>
                <w:rFonts w:ascii="Arial" w:hAnsi="Arial" w:cs="Arial"/>
                <w:sz w:val="22"/>
                <w:szCs w:val="22"/>
              </w:rPr>
              <w:t>{jenis_pengadaan}</w:t>
            </w:r>
          </w:p>
        </w:tc>
      </w:tr>
      <w:tr w:rsidR="00BE2FBE" w:rsidRPr="004F65D0" w14:paraId="3E6F6ECA" w14:textId="77777777" w:rsidTr="00BE2FBE">
        <w:trPr>
          <w:trHeight w:val="300"/>
        </w:trPr>
        <w:tc>
          <w:tcPr>
            <w:tcW w:w="1953" w:type="dxa"/>
            <w:hideMark/>
          </w:tcPr>
          <w:p w14:paraId="55511D89" w14:textId="3DEA5E48" w:rsidR="00BE2FBE" w:rsidRPr="0026140C"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Metode Pemilihan</w:t>
            </w:r>
            <w:r w:rsidRPr="005A1202">
              <w:rPr>
                <w:rFonts w:ascii="Arial" w:eastAsia="Arial" w:hAnsi="Arial" w:cs="Arial"/>
                <w:spacing w:val="-2"/>
                <w:sz w:val="22"/>
                <w:szCs w:val="22"/>
                <w:lang w:val="en-ID"/>
              </w:rPr>
              <w:t> </w:t>
            </w:r>
          </w:p>
        </w:tc>
        <w:tc>
          <w:tcPr>
            <w:tcW w:w="305" w:type="dxa"/>
            <w:hideMark/>
          </w:tcPr>
          <w:p w14:paraId="23E705C6" w14:textId="3954251B" w:rsidR="00BE2FBE" w:rsidRPr="004F65D0"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755B7A7D" w14:textId="62DF66EA" w:rsidR="00BE2FBE" w:rsidRPr="00615B02" w:rsidRDefault="00BE2FBE" w:rsidP="00BE2FBE">
            <w:pPr>
              <w:ind w:right="28"/>
              <w:jc w:val="both"/>
              <w:rPr>
                <w:rFonts w:ascii="Arial" w:hAnsi="Arial" w:cs="Arial"/>
                <w:sz w:val="22"/>
                <w:szCs w:val="22"/>
              </w:rPr>
            </w:pPr>
            <w:r w:rsidRPr="00BF6EDE">
              <w:rPr>
                <w:rFonts w:ascii="Arial" w:hAnsi="Arial" w:cs="Arial"/>
                <w:sz w:val="22"/>
                <w:szCs w:val="22"/>
              </w:rPr>
              <w:t>{metode_</w:t>
            </w:r>
            <w:proofErr w:type="spellStart"/>
            <w:r>
              <w:rPr>
                <w:rFonts w:ascii="Arial" w:hAnsi="Arial" w:cs="Arial"/>
                <w:sz w:val="22"/>
                <w:szCs w:val="22"/>
                <w:lang w:val="en-US"/>
              </w:rPr>
              <w:t>pemilihan</w:t>
            </w:r>
            <w:proofErr w:type="spellEnd"/>
            <w:r w:rsidRPr="00BF6EDE">
              <w:rPr>
                <w:rFonts w:ascii="Arial" w:hAnsi="Arial" w:cs="Arial"/>
                <w:sz w:val="22"/>
                <w:szCs w:val="22"/>
              </w:rPr>
              <w:t>}</w:t>
            </w:r>
          </w:p>
        </w:tc>
      </w:tr>
      <w:tr w:rsidR="00BE2FBE" w:rsidRPr="004F65D0" w14:paraId="2705F839" w14:textId="77777777" w:rsidTr="00BE2FBE">
        <w:trPr>
          <w:trHeight w:val="300"/>
        </w:trPr>
        <w:tc>
          <w:tcPr>
            <w:tcW w:w="1953" w:type="dxa"/>
            <w:hideMark/>
          </w:tcPr>
          <w:p w14:paraId="53FA0D47" w14:textId="49C3234B" w:rsidR="00BE2FBE" w:rsidRPr="0026140C" w:rsidRDefault="00BE2FBE" w:rsidP="00BE2FBE">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Tahun Anggaran </w:t>
            </w:r>
          </w:p>
        </w:tc>
        <w:tc>
          <w:tcPr>
            <w:tcW w:w="305" w:type="dxa"/>
            <w:hideMark/>
          </w:tcPr>
          <w:p w14:paraId="3ADC4B17" w14:textId="1F6D267A" w:rsidR="00BE2FBE" w:rsidRPr="004F65D0"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602C87F4" w14:textId="2F7C1A57" w:rsidR="00BE2FBE" w:rsidRDefault="00BE2FBE" w:rsidP="00BE2FBE">
            <w:pPr>
              <w:spacing w:line="276" w:lineRule="auto"/>
              <w:ind w:right="75"/>
              <w:jc w:val="both"/>
              <w:rPr>
                <w:rFonts w:ascii="Arial" w:hAnsi="Arial" w:cs="Arial"/>
                <w:sz w:val="22"/>
                <w:szCs w:val="22"/>
              </w:rPr>
            </w:pPr>
            <w:r>
              <w:rPr>
                <w:rFonts w:ascii="Arial" w:hAnsi="Arial" w:cs="Arial"/>
                <w:sz w:val="22"/>
                <w:szCs w:val="22"/>
              </w:rPr>
              <w:t>{tahun_anggaran}</w:t>
            </w:r>
          </w:p>
        </w:tc>
      </w:tr>
      <w:tr w:rsidR="00BE2FBE" w:rsidRPr="004F65D0" w14:paraId="1302E83C" w14:textId="77777777" w:rsidTr="00BE2FBE">
        <w:trPr>
          <w:trHeight w:val="300"/>
        </w:trPr>
        <w:tc>
          <w:tcPr>
            <w:tcW w:w="1953" w:type="dxa"/>
            <w:hideMark/>
          </w:tcPr>
          <w:p w14:paraId="2B10641F" w14:textId="32CE8FD4" w:rsidR="00BE2FBE" w:rsidRPr="0026140C" w:rsidRDefault="00BE2FBE" w:rsidP="00BE2FBE">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Pagu Anggaran</w:t>
            </w:r>
          </w:p>
        </w:tc>
        <w:tc>
          <w:tcPr>
            <w:tcW w:w="305" w:type="dxa"/>
            <w:hideMark/>
          </w:tcPr>
          <w:p w14:paraId="2EDDC2B1" w14:textId="2F89C55E" w:rsidR="00BE2FBE" w:rsidRPr="004F65D0"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470B54B2" w14:textId="77777777" w:rsidR="00BE2FBE" w:rsidRDefault="00BE2FBE" w:rsidP="00BE2FBE">
            <w:pPr>
              <w:rPr>
                <w:rFonts w:ascii="Arial" w:hAnsi="Arial" w:cs="Arial"/>
                <w:sz w:val="22"/>
                <w:szCs w:val="22"/>
              </w:rPr>
            </w:pPr>
            <w:r w:rsidRPr="00F110DE">
              <w:rPr>
                <w:rFonts w:ascii="Arial" w:hAnsi="Arial" w:cs="Arial"/>
                <w:sz w:val="22"/>
                <w:szCs w:val="22"/>
              </w:rPr>
              <w:t>{nilai_</w:t>
            </w:r>
            <w:r>
              <w:rPr>
                <w:rFonts w:ascii="Arial" w:hAnsi="Arial" w:cs="Arial"/>
                <w:sz w:val="22"/>
                <w:szCs w:val="22"/>
              </w:rPr>
              <w:t>pagu</w:t>
            </w:r>
            <w:r w:rsidRPr="00F110DE">
              <w:rPr>
                <w:rFonts w:ascii="Arial" w:hAnsi="Arial" w:cs="Arial"/>
                <w:sz w:val="22"/>
                <w:szCs w:val="22"/>
              </w:rPr>
              <w:t>}</w:t>
            </w:r>
          </w:p>
          <w:p w14:paraId="6D7860F7" w14:textId="18BD0962" w:rsidR="00BE2FBE" w:rsidRPr="005C3CC1" w:rsidRDefault="00BE2FBE" w:rsidP="00BE2FBE">
            <w:pPr>
              <w:spacing w:line="276" w:lineRule="auto"/>
              <w:ind w:right="75"/>
              <w:jc w:val="both"/>
              <w:rPr>
                <w:rFonts w:ascii="Arial" w:hAnsi="Arial" w:cs="Arial"/>
                <w:sz w:val="22"/>
                <w:szCs w:val="22"/>
              </w:rPr>
            </w:pPr>
            <w:r w:rsidRPr="00B76552">
              <w:rPr>
                <w:rFonts w:ascii="Arial" w:hAnsi="Arial" w:cs="Arial"/>
                <w:sz w:val="22"/>
                <w:szCs w:val="22"/>
              </w:rPr>
              <w:t>({terbilang_pagu})</w:t>
            </w:r>
            <w:r>
              <w:rPr>
                <w:rFonts w:ascii="Arial" w:hAnsi="Arial" w:cs="Arial"/>
                <w:sz w:val="22"/>
                <w:szCs w:val="22"/>
              </w:rPr>
              <w:t xml:space="preserve"> </w:t>
            </w:r>
            <w:r w:rsidRPr="000E11F6">
              <w:rPr>
                <w:rFonts w:ascii="Arial" w:hAnsi="Arial" w:cs="Arial"/>
                <w:sz w:val="22"/>
                <w:szCs w:val="22"/>
              </w:rPr>
              <w:t>termasuk pajak</w:t>
            </w:r>
          </w:p>
        </w:tc>
      </w:tr>
      <w:tr w:rsidR="00BE2FBE" w:rsidRPr="004F65D0" w14:paraId="14C363F6" w14:textId="77777777" w:rsidTr="00BE2FBE">
        <w:trPr>
          <w:trHeight w:val="300"/>
        </w:trPr>
        <w:tc>
          <w:tcPr>
            <w:tcW w:w="1953" w:type="dxa"/>
          </w:tcPr>
          <w:p w14:paraId="71940EB3" w14:textId="3517C4F8" w:rsidR="00BE2FBE" w:rsidRPr="0026140C" w:rsidRDefault="00BE2FBE" w:rsidP="00BE2FBE">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HPS</w:t>
            </w:r>
          </w:p>
        </w:tc>
        <w:tc>
          <w:tcPr>
            <w:tcW w:w="305" w:type="dxa"/>
          </w:tcPr>
          <w:p w14:paraId="5804DF1D" w14:textId="5D19E0CD" w:rsidR="00BE2FBE" w:rsidRPr="004F65D0" w:rsidRDefault="00BE2FBE" w:rsidP="00BE2FBE">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271DAA7A" w14:textId="77777777" w:rsidR="00BE2FBE" w:rsidRDefault="00BE2FBE" w:rsidP="00BE2FBE">
            <w:pPr>
              <w:rPr>
                <w:rFonts w:ascii="Arial" w:hAnsi="Arial" w:cs="Arial"/>
                <w:sz w:val="22"/>
                <w:szCs w:val="22"/>
              </w:rPr>
            </w:pPr>
            <w:r w:rsidRPr="00F110DE">
              <w:rPr>
                <w:rFonts w:ascii="Arial" w:hAnsi="Arial" w:cs="Arial"/>
                <w:sz w:val="22"/>
                <w:szCs w:val="22"/>
              </w:rPr>
              <w:t>{nilai_</w:t>
            </w:r>
            <w:r>
              <w:rPr>
                <w:rFonts w:ascii="Arial" w:hAnsi="Arial" w:cs="Arial"/>
                <w:sz w:val="22"/>
                <w:szCs w:val="22"/>
              </w:rPr>
              <w:t>hps</w:t>
            </w:r>
            <w:r w:rsidRPr="00F110DE">
              <w:rPr>
                <w:rFonts w:ascii="Arial" w:hAnsi="Arial" w:cs="Arial"/>
                <w:sz w:val="22"/>
                <w:szCs w:val="22"/>
              </w:rPr>
              <w:t>}</w:t>
            </w:r>
          </w:p>
          <w:p w14:paraId="59458F9C" w14:textId="3821D4CD" w:rsidR="00BE2FBE" w:rsidRPr="005C3CC1" w:rsidRDefault="00BE2FBE" w:rsidP="00BE2FBE">
            <w:pPr>
              <w:spacing w:line="276" w:lineRule="auto"/>
              <w:ind w:right="75"/>
              <w:jc w:val="both"/>
              <w:rPr>
                <w:rFonts w:ascii="Arial" w:hAnsi="Arial" w:cs="Arial"/>
                <w:sz w:val="22"/>
                <w:szCs w:val="22"/>
              </w:rPr>
            </w:pPr>
            <w:r w:rsidRPr="009539DA">
              <w:rPr>
                <w:rFonts w:ascii="Arial" w:hAnsi="Arial" w:cs="Arial"/>
                <w:sz w:val="22"/>
                <w:szCs w:val="22"/>
              </w:rPr>
              <w:t>({terbilang_</w:t>
            </w:r>
            <w:r>
              <w:rPr>
                <w:rFonts w:ascii="Arial" w:hAnsi="Arial" w:cs="Arial"/>
                <w:sz w:val="22"/>
                <w:szCs w:val="22"/>
              </w:rPr>
              <w:t>hps</w:t>
            </w:r>
            <w:r w:rsidRPr="009539DA">
              <w:rPr>
                <w:rFonts w:ascii="Arial" w:hAnsi="Arial" w:cs="Arial"/>
                <w:sz w:val="22"/>
                <w:szCs w:val="22"/>
              </w:rPr>
              <w:t>})</w:t>
            </w:r>
            <w:r>
              <w:rPr>
                <w:rFonts w:ascii="Arial" w:hAnsi="Arial" w:cs="Arial"/>
                <w:sz w:val="22"/>
                <w:szCs w:val="22"/>
              </w:rPr>
              <w:t xml:space="preserve"> </w:t>
            </w:r>
            <w:r w:rsidRPr="000E11F6">
              <w:rPr>
                <w:rFonts w:ascii="Arial" w:hAnsi="Arial" w:cs="Arial"/>
                <w:sz w:val="22"/>
                <w:szCs w:val="22"/>
              </w:rPr>
              <w:t>termasuk pajak</w:t>
            </w:r>
          </w:p>
        </w:tc>
      </w:tr>
    </w:tbl>
    <w:p w14:paraId="5B6FAD86" w14:textId="77777777" w:rsidR="005773FB" w:rsidRPr="003B14B8" w:rsidRDefault="005773FB" w:rsidP="4F5E63BA">
      <w:pPr>
        <w:spacing w:line="276" w:lineRule="auto"/>
        <w:ind w:left="101" w:right="75"/>
        <w:jc w:val="both"/>
        <w:rPr>
          <w:rFonts w:ascii="Arial" w:eastAsia="Arial" w:hAnsi="Arial" w:cs="Arial"/>
          <w:sz w:val="22"/>
          <w:szCs w:val="22"/>
          <w:lang w:val="ms-MY"/>
        </w:rPr>
      </w:pPr>
    </w:p>
    <w:p w14:paraId="4E17FD84" w14:textId="52B03877" w:rsidR="00924301" w:rsidRPr="0026140C" w:rsidRDefault="7EE60B70" w:rsidP="000716B9">
      <w:pPr>
        <w:pStyle w:val="ListParagraph"/>
        <w:numPr>
          <w:ilvl w:val="0"/>
          <w:numId w:val="3"/>
        </w:numPr>
        <w:spacing w:line="276" w:lineRule="auto"/>
        <w:ind w:left="567" w:right="28" w:hanging="283"/>
        <w:jc w:val="both"/>
        <w:rPr>
          <w:rFonts w:ascii="Arial" w:eastAsia="Arial" w:hAnsi="Arial" w:cs="Arial"/>
          <w:sz w:val="22"/>
          <w:szCs w:val="22"/>
        </w:rPr>
      </w:pPr>
      <w:r w:rsidRPr="0026140C">
        <w:rPr>
          <w:rFonts w:ascii="Arial" w:eastAsia="Arial" w:hAnsi="Arial" w:cs="Arial"/>
          <w:b/>
          <w:bCs/>
          <w:spacing w:val="1"/>
          <w:sz w:val="22"/>
          <w:szCs w:val="22"/>
        </w:rPr>
        <w:t>D</w:t>
      </w:r>
      <w:r w:rsidRPr="0026140C">
        <w:rPr>
          <w:rFonts w:ascii="Arial" w:eastAsia="Arial" w:hAnsi="Arial" w:cs="Arial"/>
          <w:b/>
          <w:bCs/>
          <w:spacing w:val="2"/>
          <w:sz w:val="22"/>
          <w:szCs w:val="22"/>
        </w:rPr>
        <w:t>a</w:t>
      </w:r>
      <w:r w:rsidRPr="0026140C">
        <w:rPr>
          <w:rFonts w:ascii="Arial" w:eastAsia="Arial" w:hAnsi="Arial" w:cs="Arial"/>
          <w:b/>
          <w:bCs/>
          <w:spacing w:val="-2"/>
          <w:sz w:val="22"/>
          <w:szCs w:val="22"/>
        </w:rPr>
        <w:t>s</w:t>
      </w:r>
      <w:r w:rsidRPr="0026140C">
        <w:rPr>
          <w:rFonts w:ascii="Arial" w:eastAsia="Arial" w:hAnsi="Arial" w:cs="Arial"/>
          <w:b/>
          <w:bCs/>
          <w:spacing w:val="2"/>
          <w:sz w:val="22"/>
          <w:szCs w:val="22"/>
        </w:rPr>
        <w:t>a</w:t>
      </w:r>
      <w:r w:rsidRPr="0026140C">
        <w:rPr>
          <w:rFonts w:ascii="Arial" w:eastAsia="Arial" w:hAnsi="Arial" w:cs="Arial"/>
          <w:b/>
          <w:bCs/>
          <w:sz w:val="22"/>
          <w:szCs w:val="22"/>
        </w:rPr>
        <w:t>r</w:t>
      </w:r>
      <w:r w:rsidRPr="0026140C">
        <w:rPr>
          <w:rFonts w:ascii="Arial" w:eastAsia="Arial" w:hAnsi="Arial" w:cs="Arial"/>
          <w:b/>
          <w:bCs/>
          <w:spacing w:val="-1"/>
          <w:sz w:val="22"/>
          <w:szCs w:val="22"/>
        </w:rPr>
        <w:t xml:space="preserve"> </w:t>
      </w:r>
      <w:r w:rsidR="00FD69AC" w:rsidRPr="0026140C">
        <w:rPr>
          <w:rFonts w:ascii="Arial" w:eastAsia="Arial" w:hAnsi="Arial" w:cs="Arial"/>
          <w:b/>
          <w:bCs/>
          <w:spacing w:val="-2"/>
          <w:sz w:val="22"/>
          <w:szCs w:val="22"/>
        </w:rPr>
        <w:t>Reviu</w:t>
      </w:r>
      <w:r w:rsidRPr="0026140C">
        <w:rPr>
          <w:rFonts w:ascii="Arial" w:eastAsia="Arial" w:hAnsi="Arial" w:cs="Arial"/>
          <w:b/>
          <w:bCs/>
          <w:spacing w:val="1"/>
          <w:sz w:val="22"/>
          <w:szCs w:val="22"/>
        </w:rPr>
        <w:t xml:space="preserve"> D</w:t>
      </w:r>
      <w:r w:rsidRPr="0026140C">
        <w:rPr>
          <w:rFonts w:ascii="Arial" w:eastAsia="Arial" w:hAnsi="Arial" w:cs="Arial"/>
          <w:b/>
          <w:bCs/>
          <w:spacing w:val="-4"/>
          <w:sz w:val="22"/>
          <w:szCs w:val="22"/>
        </w:rPr>
        <w:t>o</w:t>
      </w:r>
      <w:r w:rsidRPr="0026140C">
        <w:rPr>
          <w:rFonts w:ascii="Arial" w:eastAsia="Arial" w:hAnsi="Arial" w:cs="Arial"/>
          <w:b/>
          <w:bCs/>
          <w:spacing w:val="2"/>
          <w:sz w:val="22"/>
          <w:szCs w:val="22"/>
        </w:rPr>
        <w:t>k</w:t>
      </w:r>
      <w:r w:rsidRPr="0026140C">
        <w:rPr>
          <w:rFonts w:ascii="Arial" w:eastAsia="Arial" w:hAnsi="Arial" w:cs="Arial"/>
          <w:b/>
          <w:bCs/>
          <w:sz w:val="22"/>
          <w:szCs w:val="22"/>
        </w:rPr>
        <w:t>um</w:t>
      </w:r>
      <w:r w:rsidRPr="0026140C">
        <w:rPr>
          <w:rFonts w:ascii="Arial" w:eastAsia="Arial" w:hAnsi="Arial" w:cs="Arial"/>
          <w:b/>
          <w:bCs/>
          <w:spacing w:val="2"/>
          <w:sz w:val="22"/>
          <w:szCs w:val="22"/>
        </w:rPr>
        <w:t>e</w:t>
      </w:r>
      <w:r w:rsidRPr="0026140C">
        <w:rPr>
          <w:rFonts w:ascii="Arial" w:eastAsia="Arial" w:hAnsi="Arial" w:cs="Arial"/>
          <w:b/>
          <w:bCs/>
          <w:sz w:val="22"/>
          <w:szCs w:val="22"/>
        </w:rPr>
        <w:t>n</w:t>
      </w:r>
      <w:r w:rsidRPr="0026140C">
        <w:rPr>
          <w:rFonts w:ascii="Arial" w:eastAsia="Arial" w:hAnsi="Arial" w:cs="Arial"/>
          <w:b/>
          <w:bCs/>
          <w:spacing w:val="1"/>
          <w:sz w:val="22"/>
          <w:szCs w:val="22"/>
        </w:rPr>
        <w:t xml:space="preserve"> </w:t>
      </w:r>
      <w:r w:rsidRPr="0026140C">
        <w:rPr>
          <w:rFonts w:ascii="Arial" w:eastAsia="Arial" w:hAnsi="Arial" w:cs="Arial"/>
          <w:b/>
          <w:bCs/>
          <w:spacing w:val="-2"/>
          <w:sz w:val="22"/>
          <w:szCs w:val="22"/>
        </w:rPr>
        <w:t>P</w:t>
      </w:r>
      <w:r w:rsidRPr="0026140C">
        <w:rPr>
          <w:rFonts w:ascii="Arial" w:eastAsia="Arial" w:hAnsi="Arial" w:cs="Arial"/>
          <w:b/>
          <w:bCs/>
          <w:spacing w:val="2"/>
          <w:sz w:val="22"/>
          <w:szCs w:val="22"/>
        </w:rPr>
        <w:t>e</w:t>
      </w:r>
      <w:r w:rsidR="00FD69AC" w:rsidRPr="0026140C">
        <w:rPr>
          <w:rFonts w:ascii="Arial" w:eastAsia="Arial" w:hAnsi="Arial" w:cs="Arial"/>
          <w:b/>
          <w:bCs/>
          <w:spacing w:val="-4"/>
          <w:sz w:val="22"/>
          <w:szCs w:val="22"/>
        </w:rPr>
        <w:t>milihan</w:t>
      </w:r>
    </w:p>
    <w:p w14:paraId="2EB58ADC" w14:textId="76A8D866" w:rsidR="00D558F8" w:rsidRPr="003B14B8" w:rsidRDefault="00950F62" w:rsidP="00D558F8">
      <w:pPr>
        <w:pStyle w:val="ListParagraph"/>
        <w:numPr>
          <w:ilvl w:val="0"/>
          <w:numId w:val="1"/>
        </w:numPr>
        <w:spacing w:line="276" w:lineRule="auto"/>
        <w:ind w:right="80"/>
        <w:jc w:val="both"/>
        <w:rPr>
          <w:rFonts w:ascii="Arial" w:eastAsia="Arial" w:hAnsi="Arial" w:cs="Arial"/>
          <w:sz w:val="22"/>
          <w:szCs w:val="22"/>
        </w:rPr>
      </w:pPr>
      <w:r w:rsidRPr="00950F62">
        <w:rPr>
          <w:rFonts w:ascii="Arial" w:eastAsia="Arial" w:hAnsi="Arial" w:cs="Arial"/>
          <w:sz w:val="22"/>
          <w:szCs w:val="22"/>
        </w:rPr>
        <w:t>Peraturan Presiden Nomor 16 Tahun 2018 tentang Pengadaan Barang/Jasa Pemerintah sebagaimana telah beberapa kali diubah terakhir dengan Peraturan Presiden Nomor 46 Tahun 2025 tentang Perubahan Kedua atas Peraturan Presiden Nomor 16 Tahun 2018 tentang Pengadaan Barang/Jasa Pemerintah beserta perubahannya dan aturan turunannya</w:t>
      </w:r>
      <w:r w:rsidR="00D558F8" w:rsidRPr="0026140C">
        <w:rPr>
          <w:rFonts w:ascii="Arial" w:eastAsia="Arial" w:hAnsi="Arial" w:cs="Arial"/>
          <w:sz w:val="22"/>
          <w:szCs w:val="22"/>
        </w:rPr>
        <w:t>;</w:t>
      </w:r>
      <w:r w:rsidR="00D558F8" w:rsidRPr="003B14B8">
        <w:rPr>
          <w:rFonts w:ascii="Arial" w:eastAsia="Arial" w:hAnsi="Arial" w:cs="Arial"/>
          <w:sz w:val="22"/>
          <w:szCs w:val="22"/>
        </w:rPr>
        <w:t> </w:t>
      </w:r>
    </w:p>
    <w:p w14:paraId="059CF2B7" w14:textId="08A771CD" w:rsidR="005D32C8" w:rsidRPr="003B14B8" w:rsidRDefault="005D32C8" w:rsidP="005D32C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Peraturan Lembaga Kebijakan Pengadaan Barang/Jasa Pemerintah Republik Indonesia Nomor 12 Tahun 2021 tentang Pedoman Pelaksanaan Pengadaan Barang/Jasa Pemerintah Melalui Penyedia sebagaimana telah diubah dengan Peraturan Lembaga Nomor 4 Tahun 2024 tentang Perubahan atas Peraturan Lembaga Kebijakan Pengadaan Barang/Jasa Pemerintah Nomor 12 Tahun 2021 tentang Pedoman Pelaksanaan Pengadaan Barang/Jasa Pemerintah Melalui Penyedia</w:t>
      </w:r>
      <w:r w:rsidRPr="003B14B8">
        <w:rPr>
          <w:rFonts w:ascii="Arial" w:eastAsia="Arial" w:hAnsi="Arial" w:cs="Arial"/>
          <w:sz w:val="22"/>
          <w:szCs w:val="22"/>
        </w:rPr>
        <w:t>;</w:t>
      </w:r>
    </w:p>
    <w:p w14:paraId="1FE9FCB6" w14:textId="2C21AC35"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Keputusan Menteri Pekerjaan Umum dan Perumahan Rakyat Nomor 1620/KPTS/M/2021 Tentang Pembentukan Unit Kerja Pengadaan Barang/Jasa dan Unit Pelaksana Teknis Pengadaan Barang/Jasa Kementerian Pekerjaan Umum dan Perumahan Rakyat;</w:t>
      </w:r>
      <w:r w:rsidR="00D75481">
        <w:rPr>
          <w:rFonts w:ascii="Arial" w:eastAsia="Arial" w:hAnsi="Arial" w:cs="Arial"/>
          <w:sz w:val="22"/>
          <w:szCs w:val="22"/>
        </w:rPr>
        <w:t xml:space="preserve"> </w:t>
      </w:r>
    </w:p>
    <w:p w14:paraId="5C332D5B" w14:textId="7C2539FD" w:rsidR="00AD3E3E" w:rsidRPr="00F24AB3" w:rsidRDefault="00950F62" w:rsidP="00AD3E3E">
      <w:pPr>
        <w:pStyle w:val="ListParagraph"/>
        <w:numPr>
          <w:ilvl w:val="0"/>
          <w:numId w:val="1"/>
        </w:numPr>
        <w:spacing w:line="276" w:lineRule="auto"/>
        <w:ind w:right="80"/>
        <w:jc w:val="both"/>
        <w:rPr>
          <w:rFonts w:ascii="Arial" w:eastAsia="Arial" w:hAnsi="Arial" w:cs="Arial"/>
          <w:sz w:val="22"/>
          <w:szCs w:val="22"/>
          <w:lang w:val="en-ID"/>
        </w:rPr>
      </w:pPr>
      <w:r w:rsidRPr="00766685">
        <w:rPr>
          <w:rFonts w:ascii="Arial" w:eastAsia="Arial" w:hAnsi="Arial" w:cs="Arial"/>
          <w:noProof/>
          <w:sz w:val="22"/>
          <w:szCs w:val="22"/>
        </w:rPr>
        <mc:AlternateContent>
          <mc:Choice Requires="wps">
            <w:drawing>
              <wp:anchor distT="45720" distB="45720" distL="114300" distR="114300" simplePos="0" relativeHeight="251659264" behindDoc="0" locked="0" layoutInCell="1" allowOverlap="1" wp14:anchorId="3B2EA076" wp14:editId="012B8432">
                <wp:simplePos x="0" y="0"/>
                <wp:positionH relativeFrom="margin">
                  <wp:align>right</wp:align>
                </wp:positionH>
                <wp:positionV relativeFrom="margin">
                  <wp:align>bottom</wp:align>
                </wp:positionV>
                <wp:extent cx="1198880" cy="284480"/>
                <wp:effectExtent l="0" t="0" r="1270" b="127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8880" cy="284480"/>
                        </a:xfrm>
                        <a:prstGeom prst="rect">
                          <a:avLst/>
                        </a:prstGeom>
                        <a:solidFill>
                          <a:srgbClr val="FFFFFF"/>
                        </a:solidFill>
                        <a:ln w="9525">
                          <a:noFill/>
                          <a:miter lim="800000"/>
                          <a:headEnd/>
                          <a:tailEnd/>
                        </a:ln>
                      </wps:spPr>
                      <wps:txbx>
                        <w:txbxContent>
                          <w:p w14:paraId="45A8869E" w14:textId="5A67C67A" w:rsidR="00950F62" w:rsidRDefault="000905FB" w:rsidP="000471D6">
                            <w:pPr>
                              <w:jc w:val="right"/>
                            </w:pPr>
                            <w:r>
                              <w:rPr>
                                <w:rFonts w:ascii="Arial" w:hAnsi="Arial" w:cs="Arial"/>
                                <w:sz w:val="22"/>
                                <w:szCs w:val="22"/>
                                <w:lang w:val="en-US"/>
                              </w:rPr>
                              <w:t>f</w:t>
                            </w:r>
                            <w:r w:rsidR="00950F62">
                              <w:rPr>
                                <w:rFonts w:ascii="Arial" w:hAnsi="Arial" w:cs="Arial"/>
                                <w:sz w:val="22"/>
                                <w:szCs w:val="22"/>
                                <w:lang w:val="en-US"/>
                              </w:rPr>
                              <w:t xml:space="preserve">. </w:t>
                            </w:r>
                            <w:proofErr w:type="spellStart"/>
                            <w:r w:rsidR="00950F62">
                              <w:rPr>
                                <w:rFonts w:ascii="Arial" w:hAnsi="Arial" w:cs="Arial"/>
                                <w:sz w:val="22"/>
                                <w:szCs w:val="22"/>
                                <w:lang w:val="en-US"/>
                              </w:rPr>
                              <w:t>Standar</w:t>
                            </w:r>
                            <w:proofErr w:type="spellEnd"/>
                            <w:r w:rsidR="00950F62">
                              <w:rPr>
                                <w:rFonts w:ascii="Arial" w:hAnsi="Arial" w:cs="Arial"/>
                                <w:sz w:val="22"/>
                                <w:szCs w:val="22"/>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2EA076" id="_x0000_t202" coordsize="21600,21600" o:spt="202" path="m,l,21600r21600,l21600,xe">
                <v:stroke joinstyle="miter"/>
                <v:path gradientshapeok="t" o:connecttype="rect"/>
              </v:shapetype>
              <v:shape id="Text Box 2" o:spid="_x0000_s1026" type="#_x0000_t202" style="position:absolute;left:0;text-align:left;margin-left:43.2pt;margin-top:0;width:94.4pt;height:22.4pt;z-index:251659264;visibility:visible;mso-wrap-style:square;mso-width-percent:0;mso-height-percent:0;mso-wrap-distance-left:9pt;mso-wrap-distance-top:3.6pt;mso-wrap-distance-right:9pt;mso-wrap-distance-bottom:3.6pt;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" stroked="f">
                <v:textbox>
                  <w:txbxContent>
                    <w:p w14:paraId="45A8869E" w14:textId="5A67C67A" w:rsidR="00950F62" w:rsidRDefault="000905FB" w:rsidP="000471D6">
                      <w:pPr>
                        <w:jc w:val="right"/>
                      </w:pPr>
                      <w:r>
                        <w:rPr>
                          <w:rFonts w:ascii="Arial" w:hAnsi="Arial" w:cs="Arial"/>
                          <w:sz w:val="22"/>
                          <w:szCs w:val="22"/>
                          <w:lang w:val="en-US"/>
                        </w:rPr>
                        <w:t>f</w:t>
                      </w:r>
                      <w:r w:rsidR="00950F62">
                        <w:rPr>
                          <w:rFonts w:ascii="Arial" w:hAnsi="Arial" w:cs="Arial"/>
                          <w:sz w:val="22"/>
                          <w:szCs w:val="22"/>
                          <w:lang w:val="en-US"/>
                        </w:rPr>
                        <w:t xml:space="preserve">. </w:t>
                      </w:r>
                      <w:proofErr w:type="spellStart"/>
                      <w:r w:rsidR="00950F62">
                        <w:rPr>
                          <w:rFonts w:ascii="Arial" w:hAnsi="Arial" w:cs="Arial"/>
                          <w:sz w:val="22"/>
                          <w:szCs w:val="22"/>
                          <w:lang w:val="en-US"/>
                        </w:rPr>
                        <w:t>Standar</w:t>
                      </w:r>
                      <w:proofErr w:type="spellEnd"/>
                      <w:r w:rsidR="00950F62">
                        <w:rPr>
                          <w:rFonts w:ascii="Arial" w:hAnsi="Arial" w:cs="Arial"/>
                          <w:sz w:val="22"/>
                          <w:szCs w:val="22"/>
                          <w:lang w:val="en-US"/>
                        </w:rPr>
                        <w:t>...</w:t>
                      </w:r>
                    </w:p>
                  </w:txbxContent>
                </v:textbox>
                <w10:wrap type="square" anchorx="margin" anchory="margin"/>
              </v:shape>
            </w:pict>
          </mc:Fallback>
        </mc:AlternateContent>
      </w:r>
      <w:r w:rsidR="00AD3E3E">
        <w:rPr>
          <w:rFonts w:ascii="Arial" w:eastAsia="Arial" w:hAnsi="Arial" w:cs="Arial"/>
          <w:sz w:val="22"/>
          <w:szCs w:val="22"/>
        </w:rPr>
        <w:t>Surat Direktur Jenderal Bina Konstruksi Nomor PA0106-DK/334 tanggal 08 Mei 2024 Hal Pelaksanaan Penerapan Penggunaan Data Harga Satuan Pokok yang Bersumber dari Harga Pasar dalam Pelaksanaan Tender Pekerjaan Konstruksi;</w:t>
      </w:r>
    </w:p>
    <w:p w14:paraId="39448390" w14:textId="77777777" w:rsidR="000905FB" w:rsidRDefault="00320BA5" w:rsidP="0015434B">
      <w:pPr>
        <w:pStyle w:val="ListParagraph"/>
        <w:numPr>
          <w:ilvl w:val="0"/>
          <w:numId w:val="1"/>
        </w:numPr>
        <w:spacing w:line="276" w:lineRule="auto"/>
        <w:ind w:right="80"/>
        <w:jc w:val="both"/>
        <w:rPr>
          <w:rFonts w:ascii="Arial" w:eastAsia="Arial" w:hAnsi="Arial" w:cs="Arial"/>
          <w:sz w:val="22"/>
          <w:szCs w:val="22"/>
        </w:rPr>
      </w:pPr>
      <w:r w:rsidRPr="005A1202">
        <w:rPr>
          <w:rFonts w:ascii="Arial" w:eastAsia="Arial" w:hAnsi="Arial" w:cs="Arial"/>
          <w:sz w:val="22"/>
          <w:szCs w:val="22"/>
        </w:rPr>
        <w:t xml:space="preserve">Standar Operasional Prosedur Nomor </w:t>
      </w:r>
      <w:r>
        <w:rPr>
          <w:rFonts w:ascii="Arial" w:eastAsia="Arial" w:hAnsi="Arial" w:cs="Arial"/>
          <w:sz w:val="22"/>
          <w:szCs w:val="22"/>
        </w:rPr>
        <w:t>02</w:t>
      </w:r>
      <w:r w:rsidRPr="005A1202">
        <w:rPr>
          <w:rFonts w:ascii="Arial" w:eastAsia="Arial" w:hAnsi="Arial" w:cs="Arial"/>
          <w:sz w:val="22"/>
          <w:szCs w:val="22"/>
        </w:rPr>
        <w:t>/SOP.04/202</w:t>
      </w:r>
      <w:r>
        <w:rPr>
          <w:rFonts w:ascii="Arial" w:eastAsia="Arial" w:hAnsi="Arial" w:cs="Arial"/>
          <w:sz w:val="22"/>
          <w:szCs w:val="22"/>
        </w:rPr>
        <w:t>6</w:t>
      </w:r>
      <w:r w:rsidRPr="005A1202">
        <w:rPr>
          <w:rFonts w:ascii="Arial" w:eastAsia="Arial" w:hAnsi="Arial" w:cs="Arial"/>
          <w:sz w:val="22"/>
          <w:szCs w:val="22"/>
        </w:rPr>
        <w:t xml:space="preserve"> tanggal </w:t>
      </w:r>
      <w:r>
        <w:rPr>
          <w:rFonts w:ascii="Arial" w:eastAsia="Arial" w:hAnsi="Arial" w:cs="Arial"/>
          <w:sz w:val="22"/>
          <w:szCs w:val="22"/>
        </w:rPr>
        <w:t>12</w:t>
      </w:r>
      <w:r w:rsidRPr="005A1202">
        <w:rPr>
          <w:rFonts w:ascii="Arial" w:eastAsia="Arial" w:hAnsi="Arial" w:cs="Arial"/>
          <w:sz w:val="22"/>
          <w:szCs w:val="22"/>
        </w:rPr>
        <w:t xml:space="preserve"> </w:t>
      </w:r>
      <w:r>
        <w:rPr>
          <w:rFonts w:ascii="Arial" w:eastAsia="Arial" w:hAnsi="Arial" w:cs="Arial"/>
          <w:sz w:val="22"/>
          <w:szCs w:val="22"/>
        </w:rPr>
        <w:t>Januari</w:t>
      </w:r>
      <w:r w:rsidRPr="005A1202">
        <w:rPr>
          <w:rFonts w:ascii="Arial" w:eastAsia="Arial" w:hAnsi="Arial" w:cs="Arial"/>
          <w:sz w:val="22"/>
          <w:szCs w:val="22"/>
        </w:rPr>
        <w:t xml:space="preserve"> 202</w:t>
      </w:r>
      <w:r>
        <w:rPr>
          <w:rFonts w:ascii="Arial" w:eastAsia="Arial" w:hAnsi="Arial" w:cs="Arial"/>
          <w:sz w:val="22"/>
          <w:szCs w:val="22"/>
        </w:rPr>
        <w:t xml:space="preserve">6 </w:t>
      </w:r>
      <w:r w:rsidRPr="005A1202">
        <w:rPr>
          <w:rFonts w:ascii="Arial" w:eastAsia="Arial" w:hAnsi="Arial" w:cs="Arial"/>
          <w:sz w:val="22"/>
          <w:szCs w:val="22"/>
        </w:rPr>
        <w:t>tentang Reviu Dokumen Persiapan Pengadaan dan Penyiapan Dokumen Pemilihan</w:t>
      </w:r>
      <w:r w:rsidR="00D558F8" w:rsidRPr="0026140C">
        <w:rPr>
          <w:rFonts w:ascii="Arial" w:eastAsia="Arial" w:hAnsi="Arial" w:cs="Arial"/>
          <w:sz w:val="22"/>
          <w:szCs w:val="22"/>
        </w:rPr>
        <w:t>;</w:t>
      </w:r>
    </w:p>
    <w:p w14:paraId="1C6D6CB4" w14:textId="3B8004CA" w:rsidR="00AA10DF" w:rsidRPr="0063232B" w:rsidRDefault="00D558F8" w:rsidP="000905FB">
      <w:pPr>
        <w:pStyle w:val="ListParagraph"/>
        <w:spacing w:line="276" w:lineRule="auto"/>
        <w:ind w:left="927" w:right="80"/>
        <w:jc w:val="both"/>
        <w:rPr>
          <w:rFonts w:ascii="Arial" w:eastAsia="Arial" w:hAnsi="Arial" w:cs="Arial"/>
          <w:sz w:val="22"/>
          <w:szCs w:val="22"/>
        </w:rPr>
      </w:pPr>
      <w:r w:rsidRPr="003B14B8">
        <w:rPr>
          <w:rFonts w:ascii="Arial" w:eastAsia="Arial" w:hAnsi="Arial" w:cs="Arial"/>
          <w:sz w:val="22"/>
          <w:szCs w:val="22"/>
        </w:rPr>
        <w:t> </w:t>
      </w:r>
    </w:p>
    <w:p w14:paraId="67FDE875" w14:textId="71E0DBF3"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bookmarkStart w:id="0" w:name="_Hlk198203503"/>
      <w:r w:rsidRPr="005A1202">
        <w:rPr>
          <w:rFonts w:ascii="Arial" w:eastAsia="Arial" w:hAnsi="Arial" w:cs="Arial"/>
          <w:spacing w:val="-2"/>
          <w:sz w:val="22"/>
          <w:szCs w:val="22"/>
        </w:rPr>
        <w:lastRenderedPageBreak/>
        <w:t>K</w:t>
      </w:r>
      <w:r w:rsidRPr="005A1202">
        <w:rPr>
          <w:rFonts w:ascii="Arial" w:eastAsia="Arial" w:hAnsi="Arial" w:cs="Arial"/>
          <w:spacing w:val="2"/>
          <w:sz w:val="22"/>
          <w:szCs w:val="22"/>
        </w:rPr>
        <w:t>epu</w:t>
      </w:r>
      <w:r w:rsidRPr="005A1202">
        <w:rPr>
          <w:rFonts w:ascii="Arial" w:eastAsia="Arial" w:hAnsi="Arial" w:cs="Arial"/>
          <w:spacing w:val="-6"/>
          <w:sz w:val="22"/>
          <w:szCs w:val="22"/>
        </w:rPr>
        <w:t>t</w:t>
      </w:r>
      <w:r w:rsidRPr="005A1202">
        <w:rPr>
          <w:rFonts w:ascii="Arial" w:eastAsia="Arial" w:hAnsi="Arial" w:cs="Arial"/>
          <w:spacing w:val="2"/>
          <w:sz w:val="22"/>
          <w:szCs w:val="22"/>
        </w:rPr>
        <w:t>u</w:t>
      </w:r>
      <w:r w:rsidRPr="005A1202">
        <w:rPr>
          <w:rFonts w:ascii="Arial" w:eastAsia="Arial" w:hAnsi="Arial" w:cs="Arial"/>
          <w:sz w:val="22"/>
          <w:szCs w:val="22"/>
        </w:rPr>
        <w:t>s</w:t>
      </w:r>
      <w:r w:rsidRPr="005A1202">
        <w:rPr>
          <w:rFonts w:ascii="Arial" w:eastAsia="Arial" w:hAnsi="Arial" w:cs="Arial"/>
          <w:spacing w:val="-2"/>
          <w:sz w:val="22"/>
          <w:szCs w:val="22"/>
        </w:rPr>
        <w:t>a</w:t>
      </w:r>
      <w:r w:rsidRPr="005A1202">
        <w:rPr>
          <w:rFonts w:ascii="Arial" w:eastAsia="Arial" w:hAnsi="Arial" w:cs="Arial"/>
          <w:sz w:val="22"/>
          <w:szCs w:val="22"/>
        </w:rPr>
        <w:t xml:space="preserve">n </w:t>
      </w:r>
      <w:r w:rsidRPr="005A1202">
        <w:rPr>
          <w:rFonts w:ascii="Arial" w:eastAsia="Arial" w:hAnsi="Arial" w:cs="Arial"/>
          <w:spacing w:val="-2"/>
          <w:sz w:val="22"/>
          <w:szCs w:val="22"/>
        </w:rPr>
        <w:t>K</w:t>
      </w:r>
      <w:r w:rsidRPr="005A1202">
        <w:rPr>
          <w:rFonts w:ascii="Arial" w:eastAsia="Arial" w:hAnsi="Arial" w:cs="Arial"/>
          <w:spacing w:val="2"/>
          <w:sz w:val="22"/>
          <w:szCs w:val="22"/>
        </w:rPr>
        <w:t>ep</w:t>
      </w:r>
      <w:r w:rsidRPr="005A1202">
        <w:rPr>
          <w:rFonts w:ascii="Arial" w:eastAsia="Arial" w:hAnsi="Arial" w:cs="Arial"/>
          <w:spacing w:val="-2"/>
          <w:sz w:val="22"/>
          <w:szCs w:val="22"/>
        </w:rPr>
        <w:t>a</w:t>
      </w:r>
      <w:r w:rsidRPr="005A1202">
        <w:rPr>
          <w:rFonts w:ascii="Arial" w:eastAsia="Arial" w:hAnsi="Arial" w:cs="Arial"/>
          <w:spacing w:val="1"/>
          <w:sz w:val="22"/>
          <w:szCs w:val="22"/>
        </w:rPr>
        <w:t>l</w:t>
      </w:r>
      <w:r w:rsidRPr="005A1202">
        <w:rPr>
          <w:rFonts w:ascii="Arial" w:eastAsia="Arial" w:hAnsi="Arial" w:cs="Arial"/>
          <w:sz w:val="22"/>
          <w:szCs w:val="22"/>
        </w:rPr>
        <w:t xml:space="preserve">a </w:t>
      </w:r>
      <w:r w:rsidRPr="005A1202">
        <w:rPr>
          <w:rFonts w:ascii="Arial" w:eastAsia="Arial" w:hAnsi="Arial" w:cs="Arial"/>
          <w:spacing w:val="-2"/>
          <w:sz w:val="22"/>
          <w:szCs w:val="22"/>
        </w:rPr>
        <w:t>BP</w:t>
      </w:r>
      <w:r w:rsidRPr="005A1202">
        <w:rPr>
          <w:rFonts w:ascii="Arial" w:eastAsia="Arial" w:hAnsi="Arial" w:cs="Arial"/>
          <w:spacing w:val="2"/>
          <w:sz w:val="22"/>
          <w:szCs w:val="22"/>
        </w:rPr>
        <w:t>2</w:t>
      </w:r>
      <w:r w:rsidRPr="005A1202">
        <w:rPr>
          <w:rFonts w:ascii="Arial" w:eastAsia="Arial" w:hAnsi="Arial" w:cs="Arial"/>
          <w:sz w:val="22"/>
          <w:szCs w:val="22"/>
        </w:rPr>
        <w:t xml:space="preserve">JK </w:t>
      </w:r>
      <w:r w:rsidRPr="005A1202">
        <w:rPr>
          <w:rFonts w:ascii="Arial" w:eastAsia="Arial" w:hAnsi="Arial" w:cs="Arial"/>
          <w:spacing w:val="2"/>
          <w:sz w:val="22"/>
          <w:szCs w:val="22"/>
        </w:rPr>
        <w:t>W</w:t>
      </w:r>
      <w:r w:rsidRPr="005A1202">
        <w:rPr>
          <w:rFonts w:ascii="Arial" w:eastAsia="Arial" w:hAnsi="Arial" w:cs="Arial"/>
          <w:spacing w:val="1"/>
          <w:sz w:val="22"/>
          <w:szCs w:val="22"/>
        </w:rPr>
        <w:t>il</w:t>
      </w:r>
      <w:r w:rsidRPr="005A1202">
        <w:rPr>
          <w:rFonts w:ascii="Arial" w:eastAsia="Arial" w:hAnsi="Arial" w:cs="Arial"/>
          <w:spacing w:val="2"/>
          <w:sz w:val="22"/>
          <w:szCs w:val="22"/>
        </w:rPr>
        <w:t>a</w:t>
      </w:r>
      <w:r w:rsidRPr="005A1202">
        <w:rPr>
          <w:rFonts w:ascii="Arial" w:eastAsia="Arial" w:hAnsi="Arial" w:cs="Arial"/>
          <w:spacing w:val="-5"/>
          <w:sz w:val="22"/>
          <w:szCs w:val="22"/>
        </w:rPr>
        <w:t>y</w:t>
      </w:r>
      <w:r w:rsidRPr="005A1202">
        <w:rPr>
          <w:rFonts w:ascii="Arial" w:eastAsia="Arial" w:hAnsi="Arial" w:cs="Arial"/>
          <w:spacing w:val="2"/>
          <w:sz w:val="22"/>
          <w:szCs w:val="22"/>
        </w:rPr>
        <w:t>a</w:t>
      </w:r>
      <w:r w:rsidRPr="005A1202">
        <w:rPr>
          <w:rFonts w:ascii="Arial" w:eastAsia="Arial" w:hAnsi="Arial" w:cs="Arial"/>
          <w:sz w:val="22"/>
          <w:szCs w:val="22"/>
        </w:rPr>
        <w:t>h Kalimantan Selatan/Kepala UPTPBJ Kalimantan Selatan Kementerian Pekerjaan Umum</w:t>
      </w:r>
      <w:r w:rsidRPr="005A1202">
        <w:rPr>
          <w:rFonts w:ascii="Arial" w:eastAsia="Arial" w:hAnsi="Arial" w:cs="Arial"/>
          <w:spacing w:val="1"/>
          <w:sz w:val="22"/>
          <w:szCs w:val="22"/>
        </w:rPr>
        <w:t xml:space="preserve"> </w:t>
      </w:r>
      <w:r w:rsidRPr="00BF5E31">
        <w:rPr>
          <w:rFonts w:ascii="Arial" w:eastAsia="Arial" w:hAnsi="Arial" w:cs="Arial"/>
          <w:spacing w:val="1"/>
          <w:sz w:val="22"/>
          <w:szCs w:val="22"/>
        </w:rPr>
        <w:t>N</w:t>
      </w:r>
      <w:r w:rsidRPr="00BF5E31">
        <w:rPr>
          <w:rFonts w:ascii="Arial" w:eastAsia="Arial" w:hAnsi="Arial" w:cs="Arial"/>
          <w:spacing w:val="2"/>
          <w:sz w:val="22"/>
          <w:szCs w:val="22"/>
        </w:rPr>
        <w:t>o</w:t>
      </w:r>
      <w:r w:rsidRPr="00BF5E31">
        <w:rPr>
          <w:rFonts w:ascii="Arial" w:eastAsia="Arial" w:hAnsi="Arial" w:cs="Arial"/>
          <w:spacing w:val="-3"/>
          <w:sz w:val="22"/>
          <w:szCs w:val="22"/>
        </w:rPr>
        <w:t>m</w:t>
      </w:r>
      <w:r w:rsidRPr="00BF5E31">
        <w:rPr>
          <w:rFonts w:ascii="Arial" w:eastAsia="Arial" w:hAnsi="Arial" w:cs="Arial"/>
          <w:spacing w:val="2"/>
          <w:sz w:val="22"/>
          <w:szCs w:val="22"/>
        </w:rPr>
        <w:t>o</w:t>
      </w:r>
      <w:r w:rsidRPr="00BF5E31">
        <w:rPr>
          <w:rFonts w:ascii="Arial" w:eastAsia="Arial" w:hAnsi="Arial" w:cs="Arial"/>
          <w:sz w:val="22"/>
          <w:szCs w:val="22"/>
        </w:rPr>
        <w:t xml:space="preserve">r </w:t>
      </w:r>
      <w:r w:rsidR="00D75481">
        <w:rPr>
          <w:rFonts w:ascii="Arial" w:eastAsia="Arial" w:hAnsi="Arial" w:cs="Arial"/>
          <w:sz w:val="22"/>
          <w:szCs w:val="22"/>
        </w:rPr>
        <w:t>{nomor_sk_pokja}</w:t>
      </w:r>
      <w:r w:rsidRPr="00BF5E31">
        <w:rPr>
          <w:rFonts w:ascii="Arial" w:eastAsia="Arial" w:hAnsi="Arial" w:cs="Arial"/>
          <w:sz w:val="22"/>
          <w:szCs w:val="22"/>
        </w:rPr>
        <w:t xml:space="preserve"> </w:t>
      </w:r>
      <w:r w:rsidRPr="00BF5E31">
        <w:rPr>
          <w:rFonts w:ascii="Arial" w:eastAsia="Arial" w:hAnsi="Arial" w:cs="Arial"/>
          <w:spacing w:val="-1"/>
          <w:sz w:val="22"/>
          <w:szCs w:val="22"/>
        </w:rPr>
        <w:t>t</w:t>
      </w:r>
      <w:r w:rsidRPr="00BF5E31">
        <w:rPr>
          <w:rFonts w:ascii="Arial" w:eastAsia="Arial" w:hAnsi="Arial" w:cs="Arial"/>
          <w:spacing w:val="2"/>
          <w:sz w:val="22"/>
          <w:szCs w:val="22"/>
        </w:rPr>
        <w:t>an</w:t>
      </w:r>
      <w:r w:rsidRPr="00BF5E31">
        <w:rPr>
          <w:rFonts w:ascii="Arial" w:eastAsia="Arial" w:hAnsi="Arial" w:cs="Arial"/>
          <w:spacing w:val="-2"/>
          <w:sz w:val="22"/>
          <w:szCs w:val="22"/>
        </w:rPr>
        <w:t>gg</w:t>
      </w:r>
      <w:r w:rsidRPr="00BF5E31">
        <w:rPr>
          <w:rFonts w:ascii="Arial" w:eastAsia="Arial" w:hAnsi="Arial" w:cs="Arial"/>
          <w:spacing w:val="2"/>
          <w:sz w:val="22"/>
          <w:szCs w:val="22"/>
        </w:rPr>
        <w:t>a</w:t>
      </w:r>
      <w:r w:rsidRPr="00BF5E31">
        <w:rPr>
          <w:rFonts w:ascii="Arial" w:eastAsia="Arial" w:hAnsi="Arial" w:cs="Arial"/>
          <w:sz w:val="22"/>
          <w:szCs w:val="22"/>
        </w:rPr>
        <w:t>l</w:t>
      </w:r>
      <w:r w:rsidRPr="00BF5E31">
        <w:rPr>
          <w:rFonts w:ascii="Arial" w:eastAsia="Arial" w:hAnsi="Arial" w:cs="Arial"/>
          <w:spacing w:val="4"/>
          <w:sz w:val="22"/>
          <w:szCs w:val="22"/>
        </w:rPr>
        <w:t xml:space="preserve"> </w:t>
      </w:r>
      <w:r w:rsidR="00D75481">
        <w:rPr>
          <w:rFonts w:ascii="Arial" w:eastAsia="Arial" w:hAnsi="Arial" w:cs="Arial"/>
          <w:sz w:val="22"/>
          <w:szCs w:val="22"/>
        </w:rPr>
        <w:t>{tanggal_sk_pokja}</w:t>
      </w:r>
      <w:r w:rsidRPr="00454EF0">
        <w:rPr>
          <w:rFonts w:ascii="Arial" w:eastAsia="Arial" w:hAnsi="Arial" w:cs="Arial"/>
          <w:spacing w:val="-2"/>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d</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1"/>
          <w:sz w:val="22"/>
          <w:szCs w:val="22"/>
        </w:rPr>
        <w:t>P</w:t>
      </w:r>
      <w:r w:rsidRPr="00454EF0">
        <w:rPr>
          <w:rFonts w:ascii="Arial" w:eastAsia="Arial" w:hAnsi="Arial" w:cs="Arial"/>
          <w:spacing w:val="2"/>
          <w:sz w:val="22"/>
          <w:szCs w:val="22"/>
        </w:rPr>
        <w:t>enu</w:t>
      </w:r>
      <w:r w:rsidRPr="00454EF0">
        <w:rPr>
          <w:rFonts w:ascii="Arial" w:eastAsia="Arial" w:hAnsi="Arial" w:cs="Arial"/>
          <w:spacing w:val="-2"/>
          <w:sz w:val="22"/>
          <w:szCs w:val="22"/>
        </w:rPr>
        <w:t>g</w:t>
      </w:r>
      <w:r w:rsidRPr="00454EF0">
        <w:rPr>
          <w:rFonts w:ascii="Arial" w:eastAsia="Arial" w:hAnsi="Arial" w:cs="Arial"/>
          <w:spacing w:val="2"/>
          <w:sz w:val="22"/>
          <w:szCs w:val="22"/>
        </w:rPr>
        <w:t>a</w:t>
      </w:r>
      <w:r w:rsidRPr="00454EF0">
        <w:rPr>
          <w:rFonts w:ascii="Arial" w:eastAsia="Arial" w:hAnsi="Arial" w:cs="Arial"/>
          <w:spacing w:val="-5"/>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 xml:space="preserve">Kelompok Kerja Pemilihan </w:t>
      </w:r>
      <w:r w:rsidR="00D75481">
        <w:rPr>
          <w:rFonts w:ascii="Arial" w:eastAsia="Arial" w:hAnsi="Arial" w:cs="Arial"/>
          <w:spacing w:val="-2"/>
          <w:sz w:val="22"/>
          <w:szCs w:val="22"/>
        </w:rPr>
        <w:t>{kode_pokja}</w:t>
      </w:r>
      <w:r w:rsidRPr="00454EF0">
        <w:rPr>
          <w:rFonts w:ascii="Arial" w:eastAsia="Arial" w:hAnsi="Arial" w:cs="Arial"/>
          <w:spacing w:val="-2"/>
          <w:sz w:val="22"/>
          <w:szCs w:val="22"/>
        </w:rPr>
        <w:t xml:space="preserve"> BP2JK Wilayah Kalimantan Selatan Kementerian Pekerjaan Umum Tahun Anggaran </w:t>
      </w:r>
      <w:r w:rsidR="00D75481">
        <w:rPr>
          <w:rFonts w:ascii="Arial" w:eastAsia="Arial" w:hAnsi="Arial" w:cs="Arial"/>
          <w:spacing w:val="-2"/>
          <w:sz w:val="22"/>
          <w:szCs w:val="22"/>
        </w:rPr>
        <w:t>{tahun_anggaran}</w:t>
      </w:r>
      <w:r w:rsidRPr="00454EF0">
        <w:rPr>
          <w:rFonts w:ascii="Arial" w:eastAsia="Arial" w:hAnsi="Arial" w:cs="Arial"/>
          <w:spacing w:val="-2"/>
          <w:sz w:val="22"/>
          <w:szCs w:val="22"/>
        </w:rPr>
        <w:t>;</w:t>
      </w:r>
    </w:p>
    <w:p w14:paraId="12CBC518" w14:textId="3E424F04"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pacing w:val="-2"/>
          <w:sz w:val="22"/>
          <w:szCs w:val="22"/>
        </w:rPr>
        <w:t>K</w:t>
      </w:r>
      <w:r w:rsidRPr="00454EF0">
        <w:rPr>
          <w:rFonts w:ascii="Arial" w:eastAsia="Arial" w:hAnsi="Arial" w:cs="Arial"/>
          <w:spacing w:val="2"/>
          <w:sz w:val="22"/>
          <w:szCs w:val="22"/>
        </w:rPr>
        <w:t>epu</w:t>
      </w:r>
      <w:r w:rsidRPr="00454EF0">
        <w:rPr>
          <w:rFonts w:ascii="Arial" w:eastAsia="Arial" w:hAnsi="Arial" w:cs="Arial"/>
          <w:spacing w:val="-6"/>
          <w:sz w:val="22"/>
          <w:szCs w:val="22"/>
        </w:rPr>
        <w:t>t</w:t>
      </w:r>
      <w:r w:rsidRPr="00454EF0">
        <w:rPr>
          <w:rFonts w:ascii="Arial" w:eastAsia="Arial" w:hAnsi="Arial" w:cs="Arial"/>
          <w:spacing w:val="2"/>
          <w:sz w:val="22"/>
          <w:szCs w:val="22"/>
        </w:rPr>
        <w:t>u</w:t>
      </w:r>
      <w:r w:rsidRPr="00454EF0">
        <w:rPr>
          <w:rFonts w:ascii="Arial" w:eastAsia="Arial" w:hAnsi="Arial" w:cs="Arial"/>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 xml:space="preserve">n </w:t>
      </w:r>
      <w:r w:rsidRPr="00454EF0">
        <w:rPr>
          <w:rFonts w:ascii="Arial" w:eastAsia="Arial" w:hAnsi="Arial" w:cs="Arial"/>
          <w:spacing w:val="-2"/>
          <w:sz w:val="22"/>
          <w:szCs w:val="22"/>
        </w:rPr>
        <w:t>K</w:t>
      </w:r>
      <w:r w:rsidRPr="00454EF0">
        <w:rPr>
          <w:rFonts w:ascii="Arial" w:eastAsia="Arial" w:hAnsi="Arial" w:cs="Arial"/>
          <w:spacing w:val="2"/>
          <w:sz w:val="22"/>
          <w:szCs w:val="22"/>
        </w:rPr>
        <w:t>ep</w:t>
      </w:r>
      <w:r w:rsidRPr="00454EF0">
        <w:rPr>
          <w:rFonts w:ascii="Arial" w:eastAsia="Arial" w:hAnsi="Arial" w:cs="Arial"/>
          <w:spacing w:val="-2"/>
          <w:sz w:val="22"/>
          <w:szCs w:val="22"/>
        </w:rPr>
        <w:t>a</w:t>
      </w:r>
      <w:r w:rsidRPr="00454EF0">
        <w:rPr>
          <w:rFonts w:ascii="Arial" w:eastAsia="Arial" w:hAnsi="Arial" w:cs="Arial"/>
          <w:spacing w:val="1"/>
          <w:sz w:val="22"/>
          <w:szCs w:val="22"/>
        </w:rPr>
        <w:t>l</w:t>
      </w:r>
      <w:r w:rsidRPr="00454EF0">
        <w:rPr>
          <w:rFonts w:ascii="Arial" w:eastAsia="Arial" w:hAnsi="Arial" w:cs="Arial"/>
          <w:sz w:val="22"/>
          <w:szCs w:val="22"/>
        </w:rPr>
        <w:t xml:space="preserve">a </w:t>
      </w:r>
      <w:r w:rsidRPr="00454EF0">
        <w:rPr>
          <w:rFonts w:ascii="Arial" w:eastAsia="Arial" w:hAnsi="Arial" w:cs="Arial"/>
          <w:spacing w:val="-2"/>
          <w:sz w:val="22"/>
          <w:szCs w:val="22"/>
        </w:rPr>
        <w:t>BP</w:t>
      </w:r>
      <w:r w:rsidRPr="00454EF0">
        <w:rPr>
          <w:rFonts w:ascii="Arial" w:eastAsia="Arial" w:hAnsi="Arial" w:cs="Arial"/>
          <w:spacing w:val="2"/>
          <w:sz w:val="22"/>
          <w:szCs w:val="22"/>
        </w:rPr>
        <w:t>2</w:t>
      </w:r>
      <w:r w:rsidRPr="00454EF0">
        <w:rPr>
          <w:rFonts w:ascii="Arial" w:eastAsia="Arial" w:hAnsi="Arial" w:cs="Arial"/>
          <w:sz w:val="22"/>
          <w:szCs w:val="22"/>
        </w:rPr>
        <w:t xml:space="preserve">JK </w:t>
      </w:r>
      <w:r w:rsidRPr="00454EF0">
        <w:rPr>
          <w:rFonts w:ascii="Arial" w:eastAsia="Arial" w:hAnsi="Arial" w:cs="Arial"/>
          <w:spacing w:val="2"/>
          <w:sz w:val="22"/>
          <w:szCs w:val="22"/>
        </w:rPr>
        <w:t>W</w:t>
      </w:r>
      <w:r w:rsidRPr="00454EF0">
        <w:rPr>
          <w:rFonts w:ascii="Arial" w:eastAsia="Arial" w:hAnsi="Arial" w:cs="Arial"/>
          <w:spacing w:val="1"/>
          <w:sz w:val="22"/>
          <w:szCs w:val="22"/>
        </w:rPr>
        <w:t>il</w:t>
      </w:r>
      <w:r w:rsidRPr="00454EF0">
        <w:rPr>
          <w:rFonts w:ascii="Arial" w:eastAsia="Arial" w:hAnsi="Arial" w:cs="Arial"/>
          <w:spacing w:val="2"/>
          <w:sz w:val="22"/>
          <w:szCs w:val="22"/>
        </w:rPr>
        <w:t>a</w:t>
      </w:r>
      <w:r w:rsidRPr="00454EF0">
        <w:rPr>
          <w:rFonts w:ascii="Arial" w:eastAsia="Arial" w:hAnsi="Arial" w:cs="Arial"/>
          <w:spacing w:val="-5"/>
          <w:sz w:val="22"/>
          <w:szCs w:val="22"/>
        </w:rPr>
        <w:t>y</w:t>
      </w:r>
      <w:r w:rsidRPr="00454EF0">
        <w:rPr>
          <w:rFonts w:ascii="Arial" w:eastAsia="Arial" w:hAnsi="Arial" w:cs="Arial"/>
          <w:spacing w:val="2"/>
          <w:sz w:val="22"/>
          <w:szCs w:val="22"/>
        </w:rPr>
        <w:t>a</w:t>
      </w:r>
      <w:r w:rsidRPr="00454EF0">
        <w:rPr>
          <w:rFonts w:ascii="Arial" w:eastAsia="Arial" w:hAnsi="Arial" w:cs="Arial"/>
          <w:sz w:val="22"/>
          <w:szCs w:val="22"/>
        </w:rPr>
        <w:t xml:space="preserve">h Kalimantan Selatan/Kepala UPTPBJ Kalimantan Selatan Kementerian Pekerjaan Umum </w:t>
      </w:r>
      <w:r w:rsidRPr="00454EF0">
        <w:rPr>
          <w:rFonts w:ascii="Arial" w:eastAsia="Arial" w:hAnsi="Arial" w:cs="Arial"/>
          <w:spacing w:val="1"/>
          <w:sz w:val="22"/>
          <w:szCs w:val="22"/>
        </w:rPr>
        <w:t>N</w:t>
      </w:r>
      <w:r w:rsidRPr="00454EF0">
        <w:rPr>
          <w:rFonts w:ascii="Arial" w:eastAsia="Arial" w:hAnsi="Arial" w:cs="Arial"/>
          <w:spacing w:val="2"/>
          <w:sz w:val="22"/>
          <w:szCs w:val="22"/>
        </w:rPr>
        <w:t>o</w:t>
      </w:r>
      <w:r w:rsidRPr="00454EF0">
        <w:rPr>
          <w:rFonts w:ascii="Arial" w:eastAsia="Arial" w:hAnsi="Arial" w:cs="Arial"/>
          <w:spacing w:val="-3"/>
          <w:sz w:val="22"/>
          <w:szCs w:val="22"/>
        </w:rPr>
        <w:t>m</w:t>
      </w:r>
      <w:r w:rsidRPr="00454EF0">
        <w:rPr>
          <w:rFonts w:ascii="Arial" w:eastAsia="Arial" w:hAnsi="Arial" w:cs="Arial"/>
          <w:spacing w:val="2"/>
          <w:sz w:val="22"/>
          <w:szCs w:val="22"/>
        </w:rPr>
        <w:t>o</w:t>
      </w:r>
      <w:r w:rsidRPr="00454EF0">
        <w:rPr>
          <w:rFonts w:ascii="Arial" w:eastAsia="Arial" w:hAnsi="Arial" w:cs="Arial"/>
          <w:sz w:val="22"/>
          <w:szCs w:val="22"/>
        </w:rPr>
        <w:t xml:space="preserve">r </w:t>
      </w:r>
      <w:r w:rsidR="00D75481">
        <w:rPr>
          <w:rFonts w:ascii="Arial" w:eastAsia="Arial" w:hAnsi="Arial" w:cs="Arial"/>
          <w:sz w:val="22"/>
          <w:szCs w:val="22"/>
        </w:rPr>
        <w:t>{nomor_sk_</w:t>
      </w:r>
      <w:r w:rsidR="004124F6">
        <w:rPr>
          <w:rFonts w:ascii="Arial" w:eastAsia="Arial" w:hAnsi="Arial" w:cs="Arial"/>
          <w:sz w:val="22"/>
          <w:szCs w:val="22"/>
        </w:rPr>
        <w:t>timlak</w:t>
      </w:r>
      <w:r w:rsidR="00D75481">
        <w:rPr>
          <w:rFonts w:ascii="Arial" w:eastAsia="Arial" w:hAnsi="Arial" w:cs="Arial"/>
          <w:sz w:val="22"/>
          <w:szCs w:val="22"/>
        </w:rPr>
        <w:t>}</w:t>
      </w:r>
      <w:r w:rsidRPr="00454EF0">
        <w:rPr>
          <w:rFonts w:ascii="Arial" w:eastAsia="Arial" w:hAnsi="Arial" w:cs="Arial"/>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an</w:t>
      </w:r>
      <w:r w:rsidRPr="00454EF0">
        <w:rPr>
          <w:rFonts w:ascii="Arial" w:eastAsia="Arial" w:hAnsi="Arial" w:cs="Arial"/>
          <w:spacing w:val="-2"/>
          <w:sz w:val="22"/>
          <w:szCs w:val="22"/>
        </w:rPr>
        <w:t>gg</w:t>
      </w:r>
      <w:r w:rsidRPr="00454EF0">
        <w:rPr>
          <w:rFonts w:ascii="Arial" w:eastAsia="Arial" w:hAnsi="Arial" w:cs="Arial"/>
          <w:spacing w:val="2"/>
          <w:sz w:val="22"/>
          <w:szCs w:val="22"/>
        </w:rPr>
        <w:t>a</w:t>
      </w:r>
      <w:r w:rsidRPr="00454EF0">
        <w:rPr>
          <w:rFonts w:ascii="Arial" w:eastAsia="Arial" w:hAnsi="Arial" w:cs="Arial"/>
          <w:sz w:val="22"/>
          <w:szCs w:val="22"/>
        </w:rPr>
        <w:t>l</w:t>
      </w:r>
      <w:r w:rsidRPr="00454EF0">
        <w:rPr>
          <w:rFonts w:ascii="Arial" w:eastAsia="Arial" w:hAnsi="Arial" w:cs="Arial"/>
          <w:spacing w:val="4"/>
          <w:sz w:val="22"/>
          <w:szCs w:val="22"/>
        </w:rPr>
        <w:t xml:space="preserve"> </w:t>
      </w:r>
      <w:r w:rsidR="004124F6">
        <w:rPr>
          <w:rFonts w:ascii="Arial" w:eastAsia="Arial" w:hAnsi="Arial" w:cs="Arial"/>
          <w:sz w:val="22"/>
          <w:szCs w:val="22"/>
        </w:rPr>
        <w:t xml:space="preserve">{tanggal_sk_timlak}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Tim Pelaksana </w:t>
      </w:r>
      <w:r w:rsidR="004124F6">
        <w:rPr>
          <w:rFonts w:ascii="Arial" w:eastAsia="Arial" w:hAnsi="Arial" w:cs="Arial"/>
          <w:spacing w:val="3"/>
          <w:sz w:val="22"/>
          <w:szCs w:val="22"/>
        </w:rPr>
        <w:t>{kode_pokja}</w:t>
      </w:r>
      <w:r w:rsidRPr="00454EF0">
        <w:rPr>
          <w:rFonts w:ascii="Arial" w:eastAsia="Arial" w:hAnsi="Arial" w:cs="Arial"/>
          <w:spacing w:val="3"/>
          <w:sz w:val="22"/>
          <w:szCs w:val="22"/>
        </w:rPr>
        <w:t xml:space="preserve"> BP2JK Wilayah </w:t>
      </w:r>
      <w:r w:rsidRPr="00454EF0">
        <w:rPr>
          <w:rFonts w:ascii="Arial" w:eastAsia="Arial" w:hAnsi="Arial" w:cs="Arial"/>
          <w:spacing w:val="-2"/>
          <w:sz w:val="22"/>
          <w:szCs w:val="22"/>
        </w:rPr>
        <w:t xml:space="preserve">Wilayah Kalimantan Selatan Kementerian Pekerjaan Umum Tahun Anggaran </w:t>
      </w:r>
      <w:r w:rsidR="004124F6">
        <w:rPr>
          <w:rFonts w:ascii="Arial" w:eastAsia="Arial" w:hAnsi="Arial" w:cs="Arial"/>
          <w:spacing w:val="-2"/>
          <w:sz w:val="22"/>
          <w:szCs w:val="22"/>
        </w:rPr>
        <w:t>{tahun_anggaran}</w:t>
      </w:r>
      <w:r w:rsidRPr="00454EF0">
        <w:rPr>
          <w:rFonts w:ascii="Arial" w:eastAsia="Arial" w:hAnsi="Arial" w:cs="Arial"/>
          <w:spacing w:val="-2"/>
          <w:sz w:val="22"/>
          <w:szCs w:val="22"/>
        </w:rPr>
        <w:t>;</w:t>
      </w:r>
      <w:r w:rsidRPr="00454EF0">
        <w:rPr>
          <w:rFonts w:ascii="Arial" w:eastAsia="Arial" w:hAnsi="Arial" w:cs="Arial"/>
          <w:sz w:val="22"/>
          <w:szCs w:val="22"/>
        </w:rPr>
        <w:t xml:space="preserve"> dan</w:t>
      </w:r>
    </w:p>
    <w:bookmarkEnd w:id="0"/>
    <w:p w14:paraId="2E54F579" w14:textId="733B5B58"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z w:val="22"/>
          <w:szCs w:val="22"/>
        </w:rPr>
        <w:t xml:space="preserve">Undangan Rapat Pembahasan Reviu Dokumen Persiapan Pengadaan dan Penyiapan Dokumen Pemilihan Nomor </w:t>
      </w:r>
      <w:r w:rsidR="00661813">
        <w:rPr>
          <w:rFonts w:ascii="Arial" w:eastAsia="Arial" w:hAnsi="Arial" w:cs="Arial"/>
          <w:sz w:val="22"/>
          <w:szCs w:val="22"/>
        </w:rPr>
        <w:t>{nomor_undangan_rapat}</w:t>
      </w:r>
      <w:r w:rsidR="00661813" w:rsidRPr="005C5608">
        <w:rPr>
          <w:rFonts w:ascii="Arial" w:eastAsia="Arial" w:hAnsi="Arial" w:cs="Arial"/>
          <w:sz w:val="22"/>
          <w:szCs w:val="22"/>
        </w:rPr>
        <w:t xml:space="preserve"> tanggal </w:t>
      </w:r>
      <w:r w:rsidR="00661813">
        <w:rPr>
          <w:rFonts w:ascii="Arial" w:eastAsia="Arial" w:hAnsi="Arial" w:cs="Arial"/>
          <w:sz w:val="22"/>
          <w:szCs w:val="22"/>
        </w:rPr>
        <w:t>{tanggal_</w:t>
      </w:r>
      <w:r w:rsidR="00152A0A">
        <w:rPr>
          <w:rFonts w:ascii="Arial" w:eastAsia="Arial" w:hAnsi="Arial" w:cs="Arial"/>
          <w:sz w:val="22"/>
          <w:szCs w:val="22"/>
        </w:rPr>
        <w:t>reviu</w:t>
      </w:r>
      <w:r w:rsidR="00661813">
        <w:rPr>
          <w:rFonts w:ascii="Arial" w:eastAsia="Arial" w:hAnsi="Arial" w:cs="Arial"/>
          <w:sz w:val="22"/>
          <w:szCs w:val="22"/>
        </w:rPr>
        <w:t>}</w:t>
      </w:r>
      <w:r w:rsidRPr="00454EF0">
        <w:rPr>
          <w:rFonts w:ascii="Arial" w:eastAsia="Arial" w:hAnsi="Arial" w:cs="Arial"/>
          <w:sz w:val="22"/>
          <w:szCs w:val="22"/>
        </w:rPr>
        <w:t>.</w:t>
      </w:r>
    </w:p>
    <w:p w14:paraId="5CC580FE" w14:textId="77777777" w:rsidR="00807F0C" w:rsidRPr="0026140C" w:rsidRDefault="00807F0C" w:rsidP="00807F0C">
      <w:pPr>
        <w:pStyle w:val="ListParagraph"/>
        <w:spacing w:line="276" w:lineRule="auto"/>
        <w:ind w:left="927" w:right="80"/>
        <w:jc w:val="both"/>
        <w:rPr>
          <w:rFonts w:ascii="Arial" w:eastAsia="Arial" w:hAnsi="Arial" w:cs="Arial"/>
          <w:sz w:val="22"/>
          <w:szCs w:val="22"/>
        </w:rPr>
      </w:pPr>
    </w:p>
    <w:p w14:paraId="32FC8A82" w14:textId="5ECC3632" w:rsidR="00CA621F" w:rsidRPr="0026140C" w:rsidRDefault="0C6C9C5F" w:rsidP="000716B9">
      <w:pPr>
        <w:pStyle w:val="ListParagraph"/>
        <w:numPr>
          <w:ilvl w:val="0"/>
          <w:numId w:val="3"/>
        </w:numPr>
        <w:spacing w:before="2" w:line="276" w:lineRule="auto"/>
        <w:ind w:left="567" w:right="28" w:hanging="283"/>
        <w:jc w:val="both"/>
        <w:rPr>
          <w:rFonts w:ascii="Arial" w:eastAsia="Arial" w:hAnsi="Arial" w:cs="Arial"/>
          <w:sz w:val="22"/>
          <w:szCs w:val="22"/>
        </w:rPr>
      </w:pPr>
      <w:r w:rsidRPr="0026140C">
        <w:rPr>
          <w:rFonts w:ascii="Arial" w:eastAsia="Arial" w:hAnsi="Arial" w:cs="Arial"/>
          <w:b/>
          <w:bCs/>
          <w:sz w:val="22"/>
          <w:szCs w:val="22"/>
        </w:rPr>
        <w:t xml:space="preserve">Batasan dan Ruang Lingkup </w:t>
      </w:r>
      <w:r w:rsidR="00967084" w:rsidRPr="0026140C">
        <w:rPr>
          <w:rFonts w:ascii="Arial" w:eastAsia="Arial" w:hAnsi="Arial" w:cs="Arial"/>
          <w:b/>
          <w:bCs/>
          <w:sz w:val="22"/>
          <w:szCs w:val="22"/>
        </w:rPr>
        <w:t>Reviu</w:t>
      </w:r>
      <w:r w:rsidRPr="0026140C">
        <w:rPr>
          <w:rFonts w:ascii="Arial" w:eastAsia="Arial" w:hAnsi="Arial" w:cs="Arial"/>
          <w:b/>
          <w:bCs/>
          <w:sz w:val="22"/>
          <w:szCs w:val="22"/>
        </w:rPr>
        <w:t xml:space="preserve"> Dokumen Pemilihan</w:t>
      </w:r>
    </w:p>
    <w:p w14:paraId="68E5EB27" w14:textId="0F444077" w:rsidR="00BE7829" w:rsidRPr="0026140C" w:rsidRDefault="00C45BFD" w:rsidP="4F5E63BA">
      <w:pPr>
        <w:pBdr>
          <w:top w:val="nil"/>
          <w:left w:val="nil"/>
          <w:bottom w:val="nil"/>
          <w:right w:val="nil"/>
          <w:between w:val="nil"/>
        </w:pBdr>
        <w:spacing w:line="276" w:lineRule="auto"/>
        <w:ind w:left="567"/>
        <w:jc w:val="both"/>
        <w:rPr>
          <w:rFonts w:ascii="Arial" w:eastAsia="Arial" w:hAnsi="Arial" w:cs="Arial"/>
          <w:sz w:val="22"/>
          <w:szCs w:val="22"/>
        </w:rPr>
      </w:pPr>
      <w:r w:rsidRPr="0026140C">
        <w:rPr>
          <w:rFonts w:ascii="Arial" w:eastAsia="Arial" w:hAnsi="Arial" w:cs="Arial"/>
          <w:sz w:val="22"/>
          <w:szCs w:val="22"/>
        </w:rPr>
        <w:t xml:space="preserve">Dokumen Pemilihan </w:t>
      </w:r>
      <w:r w:rsidR="0085510A" w:rsidRPr="0026140C">
        <w:rPr>
          <w:rFonts w:ascii="Arial" w:eastAsia="Arial" w:hAnsi="Arial" w:cs="Arial"/>
          <w:sz w:val="22"/>
          <w:szCs w:val="22"/>
        </w:rPr>
        <w:t xml:space="preserve">yang telah disusun </w:t>
      </w:r>
      <w:r w:rsidR="00E51879" w:rsidRPr="0026140C">
        <w:rPr>
          <w:rFonts w:ascii="Arial" w:eastAsia="Arial" w:hAnsi="Arial" w:cs="Arial"/>
          <w:sz w:val="22"/>
          <w:szCs w:val="22"/>
        </w:rPr>
        <w:t>oleh Pokja Pemilihan dibahas bersama</w:t>
      </w:r>
      <w:r w:rsidR="007728AF" w:rsidRPr="0026140C">
        <w:rPr>
          <w:rFonts w:ascii="Arial" w:eastAsia="Arial" w:hAnsi="Arial" w:cs="Arial"/>
          <w:sz w:val="22"/>
          <w:szCs w:val="22"/>
        </w:rPr>
        <w:t xml:space="preserve"> </w:t>
      </w:r>
      <w:r w:rsidR="00F03058" w:rsidRPr="0026140C">
        <w:rPr>
          <w:rFonts w:ascii="Arial" w:eastAsia="Arial" w:hAnsi="Arial" w:cs="Arial"/>
          <w:sz w:val="22"/>
          <w:szCs w:val="22"/>
        </w:rPr>
        <w:t xml:space="preserve">Tim Pelaksana </w:t>
      </w:r>
      <w:r w:rsidR="00C17485" w:rsidRPr="0026140C">
        <w:rPr>
          <w:rFonts w:ascii="Arial" w:eastAsia="Arial" w:hAnsi="Arial" w:cs="Arial"/>
          <w:sz w:val="22"/>
          <w:szCs w:val="22"/>
        </w:rPr>
        <w:t xml:space="preserve">dan </w:t>
      </w:r>
      <w:r w:rsidR="00F03058" w:rsidRPr="0026140C">
        <w:rPr>
          <w:rFonts w:ascii="Arial" w:eastAsia="Arial" w:hAnsi="Arial" w:cs="Arial"/>
          <w:sz w:val="22"/>
          <w:szCs w:val="22"/>
        </w:rPr>
        <w:t>Pejabat Pembuat Komitmen</w:t>
      </w:r>
      <w:r w:rsidR="00C17485" w:rsidRPr="0026140C">
        <w:rPr>
          <w:rFonts w:ascii="Arial" w:eastAsia="Arial" w:hAnsi="Arial" w:cs="Arial"/>
          <w:sz w:val="22"/>
          <w:szCs w:val="22"/>
        </w:rPr>
        <w:t>. Pemeriksaan substansi dokumen pemilihan sesuai dengan Peraturan Perundang</w:t>
      </w:r>
      <w:r w:rsidR="005D32C8" w:rsidRPr="0026140C">
        <w:rPr>
          <w:rFonts w:ascii="Arial" w:eastAsia="Arial" w:hAnsi="Arial" w:cs="Arial"/>
          <w:sz w:val="22"/>
          <w:szCs w:val="22"/>
        </w:rPr>
        <w:t>-</w:t>
      </w:r>
      <w:r w:rsidR="00C17485" w:rsidRPr="0026140C">
        <w:rPr>
          <w:rFonts w:ascii="Arial" w:eastAsia="Arial" w:hAnsi="Arial" w:cs="Arial"/>
          <w:sz w:val="22"/>
          <w:szCs w:val="22"/>
        </w:rPr>
        <w:t xml:space="preserve">undangan terkait Pengadaan Barang/Jasa Pemerintah. </w:t>
      </w:r>
    </w:p>
    <w:p w14:paraId="4A610E69" w14:textId="7FEFD361" w:rsidR="00724F31" w:rsidRDefault="000471D6" w:rsidP="000471D6">
      <w:pPr>
        <w:pBdr>
          <w:top w:val="nil"/>
          <w:left w:val="nil"/>
          <w:bottom w:val="nil"/>
          <w:right w:val="nil"/>
          <w:between w:val="nil"/>
        </w:pBdr>
        <w:spacing w:line="276" w:lineRule="auto"/>
        <w:jc w:val="center"/>
        <w:rPr>
          <w:rFonts w:ascii="Arial" w:eastAsia="Arial" w:hAnsi="Arial" w:cs="Arial"/>
          <w:i/>
          <w:iCs/>
          <w:sz w:val="22"/>
          <w:szCs w:val="22"/>
        </w:rPr>
      </w:pPr>
      <w:r w:rsidRPr="00766685">
        <w:rPr>
          <w:rFonts w:ascii="Arial" w:eastAsia="Arial" w:hAnsi="Arial" w:cs="Arial"/>
          <w:noProof/>
          <w:sz w:val="22"/>
          <w:szCs w:val="22"/>
        </w:rPr>
        <mc:AlternateContent>
          <mc:Choice Requires="wps">
            <w:drawing>
              <wp:anchor distT="45720" distB="45720" distL="114300" distR="114300" simplePos="0" relativeHeight="251661312" behindDoc="0" locked="0" layoutInCell="1" allowOverlap="1" wp14:anchorId="2E8D2833" wp14:editId="0B294546">
                <wp:simplePos x="0" y="0"/>
                <wp:positionH relativeFrom="margin">
                  <wp:align>right</wp:align>
                </wp:positionH>
                <wp:positionV relativeFrom="margin">
                  <wp:align>bottom</wp:align>
                </wp:positionV>
                <wp:extent cx="833120" cy="284480"/>
                <wp:effectExtent l="0" t="0" r="508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84480"/>
                        </a:xfrm>
                        <a:prstGeom prst="rect">
                          <a:avLst/>
                        </a:prstGeom>
                        <a:solidFill>
                          <a:srgbClr val="FFFFFF"/>
                        </a:solidFill>
                        <a:ln w="9525">
                          <a:noFill/>
                          <a:miter lim="800000"/>
                          <a:headEnd/>
                          <a:tailEnd/>
                        </a:ln>
                      </wps:spPr>
                      <wps:txbx>
                        <w:txbxContent>
                          <w:p w14:paraId="355EB023" w14:textId="77777777" w:rsidR="000471D6" w:rsidRPr="00766685" w:rsidRDefault="000471D6" w:rsidP="000471D6">
                            <w:pPr>
                              <w:jc w:val="right"/>
                              <w:rPr>
                                <w:rFonts w:ascii="Arial" w:hAnsi="Arial" w:cs="Arial"/>
                                <w:sz w:val="22"/>
                                <w:szCs w:val="22"/>
                              </w:rPr>
                            </w:pPr>
                            <w:r w:rsidRPr="00766685">
                              <w:rPr>
                                <w:rFonts w:ascii="Arial" w:hAnsi="Arial" w:cs="Arial"/>
                                <w:sz w:val="22"/>
                                <w:szCs w:val="22"/>
                                <w:lang w:val="en-US"/>
                              </w:rPr>
                              <w:t>3. Hasil…</w:t>
                            </w:r>
                          </w:p>
                          <w:p w14:paraId="0C98093B" w14:textId="77777777" w:rsidR="000471D6" w:rsidRDefault="000471D6" w:rsidP="000471D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8D2833" id="_x0000_s1027" type="#_x0000_t202" style="position:absolute;left:0;text-align:left;margin-left:14.4pt;margin-top:0;width:65.6pt;height:22.4pt;z-index:251661312;visibility:visible;mso-wrap-style:square;mso-width-percent:0;mso-height-percent:0;mso-wrap-distance-left:9pt;mso-wrap-distance-top:3.6pt;mso-wrap-distance-right:9pt;mso-wrap-distance-bottom:3.6pt;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" stroked="f">
                <v:textbox>
                  <w:txbxContent>
                    <w:p w14:paraId="355EB023" w14:textId="77777777" w:rsidR="000471D6" w:rsidRPr="00766685" w:rsidRDefault="000471D6" w:rsidP="000471D6">
                      <w:pPr>
                        <w:jc w:val="right"/>
                        <w:rPr>
                          <w:rFonts w:ascii="Arial" w:hAnsi="Arial" w:cs="Arial"/>
                          <w:sz w:val="22"/>
                          <w:szCs w:val="22"/>
                        </w:rPr>
                      </w:pPr>
                      <w:r w:rsidRPr="00766685">
                        <w:rPr>
                          <w:rFonts w:ascii="Arial" w:hAnsi="Arial" w:cs="Arial"/>
                          <w:sz w:val="22"/>
                          <w:szCs w:val="22"/>
                          <w:lang w:val="en-US"/>
                        </w:rPr>
                        <w:t>3. Hasil…</w:t>
                      </w:r>
                    </w:p>
                    <w:p w14:paraId="0C98093B" w14:textId="77777777" w:rsidR="000471D6" w:rsidRDefault="000471D6" w:rsidP="000471D6"/>
                  </w:txbxContent>
                </v:textbox>
                <w10:wrap type="square" anchorx="margin" anchory="margin"/>
              </v:shape>
            </w:pict>
          </mc:Fallback>
        </mc:AlternateContent>
      </w:r>
    </w:p>
    <w:p w14:paraId="31E9905E" w14:textId="52DB83ED" w:rsidR="000471D6" w:rsidRPr="0026140C" w:rsidRDefault="000471D6" w:rsidP="00724F31">
      <w:pPr>
        <w:pBdr>
          <w:top w:val="nil"/>
          <w:left w:val="nil"/>
          <w:bottom w:val="nil"/>
          <w:right w:val="nil"/>
          <w:between w:val="nil"/>
        </w:pBdr>
        <w:spacing w:line="276" w:lineRule="auto"/>
        <w:jc w:val="right"/>
        <w:rPr>
          <w:rFonts w:ascii="Arial" w:eastAsia="Arial" w:hAnsi="Arial" w:cs="Arial"/>
          <w:i/>
          <w:iCs/>
          <w:sz w:val="22"/>
          <w:szCs w:val="22"/>
        </w:rPr>
        <w:sectPr w:rsidR="000471D6" w:rsidRPr="0026140C" w:rsidSect="006229D4">
          <w:headerReference w:type="default" r:id="rId11"/>
          <w:footerReference w:type="default" r:id="rId12"/>
          <w:headerReference w:type="first" r:id="rId13"/>
          <w:footerReference w:type="first" r:id="rId14"/>
          <w:pgSz w:w="11907" w:h="16840" w:code="9"/>
          <w:pgMar w:top="1134" w:right="1134" w:bottom="1418" w:left="1418" w:header="720" w:footer="284" w:gutter="0"/>
          <w:cols w:space="720"/>
          <w:titlePg/>
          <w:docGrid w:linePitch="272"/>
        </w:sectPr>
      </w:pPr>
    </w:p>
    <w:p w14:paraId="2059EC21" w14:textId="52D9315A" w:rsidR="00F70FBB" w:rsidRPr="00661813" w:rsidRDefault="005C28FE" w:rsidP="000716B9">
      <w:pPr>
        <w:pStyle w:val="ListParagraph"/>
        <w:numPr>
          <w:ilvl w:val="0"/>
          <w:numId w:val="3"/>
        </w:numPr>
        <w:spacing w:before="2" w:line="276" w:lineRule="auto"/>
        <w:ind w:left="567" w:right="28" w:hanging="283"/>
        <w:jc w:val="both"/>
        <w:rPr>
          <w:rFonts w:ascii="Arial" w:hAnsi="Arial" w:cs="Arial"/>
          <w:b/>
          <w:bCs/>
          <w:highlight w:val="yellow"/>
        </w:rPr>
      </w:pPr>
      <w:r w:rsidRPr="00661813">
        <w:rPr>
          <w:rFonts w:ascii="Arial" w:hAnsi="Arial" w:cs="Arial"/>
          <w:b/>
          <w:bCs/>
          <w:highlight w:val="yellow"/>
        </w:rPr>
        <w:lastRenderedPageBreak/>
        <w:t>Hasil Reviu Dokumen</w:t>
      </w:r>
      <w:r w:rsidR="42558ACD" w:rsidRPr="00661813">
        <w:rPr>
          <w:rFonts w:ascii="Arial" w:hAnsi="Arial" w:cs="Arial"/>
          <w:b/>
          <w:bCs/>
          <w:highlight w:val="yellow"/>
        </w:rPr>
        <w:t xml:space="preserve"> Pemilihan</w:t>
      </w:r>
    </w:p>
    <w:tbl>
      <w:tblPr>
        <w:tblStyle w:val="TableGrid"/>
        <w:tblW w:w="0" w:type="auto"/>
        <w:tblInd w:w="567" w:type="dxa"/>
        <w:tblLook w:val="04A0" w:firstRow="1" w:lastRow="0" w:firstColumn="1" w:lastColumn="0" w:noHBand="0" w:noVBand="1"/>
      </w:tblPr>
      <w:tblGrid>
        <w:gridCol w:w="733"/>
        <w:gridCol w:w="1821"/>
        <w:gridCol w:w="1394"/>
        <w:gridCol w:w="5655"/>
        <w:gridCol w:w="1767"/>
        <w:gridCol w:w="1582"/>
        <w:gridCol w:w="1173"/>
      </w:tblGrid>
      <w:tr w:rsidR="006702D5" w:rsidRPr="006702D5" w14:paraId="05C7C1D7" w14:textId="77777777" w:rsidTr="00CD3798">
        <w:trPr>
          <w:tblHeader/>
        </w:trPr>
        <w:tc>
          <w:tcPr>
            <w:tcW w:w="733" w:type="dxa"/>
            <w:vMerge w:val="restart"/>
            <w:vAlign w:val="center"/>
          </w:tcPr>
          <w:p w14:paraId="08D3C3BE"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No.</w:t>
            </w:r>
          </w:p>
        </w:tc>
        <w:tc>
          <w:tcPr>
            <w:tcW w:w="8870" w:type="dxa"/>
            <w:gridSpan w:val="3"/>
            <w:vMerge w:val="restart"/>
            <w:vAlign w:val="center"/>
          </w:tcPr>
          <w:p w14:paraId="3F09170E"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Uraian Dokumen</w:t>
            </w:r>
          </w:p>
        </w:tc>
        <w:tc>
          <w:tcPr>
            <w:tcW w:w="4522" w:type="dxa"/>
            <w:gridSpan w:val="3"/>
            <w:vAlign w:val="center"/>
          </w:tcPr>
          <w:p w14:paraId="5AC6556B"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Catatan/Tanggapan</w:t>
            </w:r>
          </w:p>
        </w:tc>
      </w:tr>
      <w:tr w:rsidR="006702D5" w:rsidRPr="006702D5" w14:paraId="3BE0413C" w14:textId="77777777" w:rsidTr="00CD3798">
        <w:trPr>
          <w:tblHeader/>
        </w:trPr>
        <w:tc>
          <w:tcPr>
            <w:tcW w:w="733" w:type="dxa"/>
            <w:vMerge/>
            <w:vAlign w:val="center"/>
          </w:tcPr>
          <w:p w14:paraId="5B641205" w14:textId="77777777" w:rsidR="006702D5" w:rsidRPr="006702D5" w:rsidRDefault="006702D5" w:rsidP="006702D5">
            <w:pPr>
              <w:spacing w:before="2" w:line="276" w:lineRule="auto"/>
              <w:ind w:right="28"/>
              <w:contextualSpacing/>
              <w:jc w:val="center"/>
              <w:rPr>
                <w:rFonts w:ascii="Arial" w:hAnsi="Arial" w:cs="Arial"/>
                <w:b/>
                <w:bCs/>
                <w:noProof/>
                <w:highlight w:val="yellow"/>
              </w:rPr>
            </w:pPr>
          </w:p>
        </w:tc>
        <w:tc>
          <w:tcPr>
            <w:tcW w:w="8870" w:type="dxa"/>
            <w:gridSpan w:val="3"/>
            <w:vMerge/>
            <w:vAlign w:val="center"/>
          </w:tcPr>
          <w:p w14:paraId="29143D82" w14:textId="77777777" w:rsidR="006702D5" w:rsidRPr="006702D5" w:rsidRDefault="006702D5" w:rsidP="006702D5">
            <w:pPr>
              <w:spacing w:before="2" w:line="276" w:lineRule="auto"/>
              <w:ind w:right="28"/>
              <w:contextualSpacing/>
              <w:jc w:val="center"/>
              <w:rPr>
                <w:rFonts w:ascii="Arial" w:hAnsi="Arial" w:cs="Arial"/>
                <w:b/>
                <w:bCs/>
                <w:noProof/>
                <w:highlight w:val="yellow"/>
              </w:rPr>
            </w:pPr>
          </w:p>
        </w:tc>
        <w:tc>
          <w:tcPr>
            <w:tcW w:w="1767" w:type="dxa"/>
            <w:vAlign w:val="center"/>
          </w:tcPr>
          <w:p w14:paraId="08886917"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Tim Pelaksana</w:t>
            </w:r>
          </w:p>
        </w:tc>
        <w:tc>
          <w:tcPr>
            <w:tcW w:w="1582" w:type="dxa"/>
            <w:vAlign w:val="center"/>
          </w:tcPr>
          <w:p w14:paraId="7434480E"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Pokja Pemilihan</w:t>
            </w:r>
          </w:p>
        </w:tc>
        <w:tc>
          <w:tcPr>
            <w:tcW w:w="1173" w:type="dxa"/>
            <w:vAlign w:val="center"/>
          </w:tcPr>
          <w:p w14:paraId="14BD43D7"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PPK</w:t>
            </w:r>
          </w:p>
        </w:tc>
      </w:tr>
      <w:tr w:rsidR="006702D5" w:rsidRPr="006702D5" w14:paraId="66C61604" w14:textId="77777777" w:rsidTr="00CD3798">
        <w:tc>
          <w:tcPr>
            <w:tcW w:w="733" w:type="dxa"/>
          </w:tcPr>
          <w:p w14:paraId="25336221"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1.</w:t>
            </w:r>
          </w:p>
        </w:tc>
        <w:tc>
          <w:tcPr>
            <w:tcW w:w="8870" w:type="dxa"/>
            <w:gridSpan w:val="3"/>
          </w:tcPr>
          <w:p w14:paraId="3F4862D5" w14:textId="77777777" w:rsidR="006702D5" w:rsidRPr="006702D5" w:rsidRDefault="006702D5" w:rsidP="006702D5">
            <w:pPr>
              <w:spacing w:before="2" w:line="276" w:lineRule="auto"/>
              <w:ind w:right="28"/>
              <w:contextualSpacing/>
              <w:jc w:val="both"/>
              <w:rPr>
                <w:rFonts w:ascii="Arial" w:hAnsi="Arial" w:cs="Arial"/>
                <w:b/>
                <w:bCs/>
                <w:noProof/>
                <w:highlight w:val="yellow"/>
              </w:rPr>
            </w:pPr>
            <w:r w:rsidRPr="006702D5">
              <w:rPr>
                <w:rFonts w:ascii="Arial" w:hAnsi="Arial" w:cs="Arial"/>
                <w:b/>
                <w:bCs/>
                <w:noProof/>
                <w:highlight w:val="yellow"/>
              </w:rPr>
              <w:t>Umum</w:t>
            </w:r>
          </w:p>
        </w:tc>
        <w:tc>
          <w:tcPr>
            <w:tcW w:w="1767" w:type="dxa"/>
          </w:tcPr>
          <w:p w14:paraId="57044CDC"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5B0578B3"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7BF450A0"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343DA574" w14:textId="77777777" w:rsidTr="00CD3798">
        <w:tc>
          <w:tcPr>
            <w:tcW w:w="733" w:type="dxa"/>
          </w:tcPr>
          <w:p w14:paraId="58477616"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2.</w:t>
            </w:r>
          </w:p>
        </w:tc>
        <w:tc>
          <w:tcPr>
            <w:tcW w:w="8870" w:type="dxa"/>
            <w:gridSpan w:val="3"/>
          </w:tcPr>
          <w:p w14:paraId="488A13A4" w14:textId="77777777" w:rsidR="006702D5" w:rsidRPr="006702D5" w:rsidRDefault="006702D5" w:rsidP="006702D5">
            <w:pPr>
              <w:spacing w:before="2" w:line="276" w:lineRule="auto"/>
              <w:ind w:right="28"/>
              <w:contextualSpacing/>
              <w:jc w:val="both"/>
              <w:rPr>
                <w:rFonts w:ascii="Arial" w:hAnsi="Arial" w:cs="Arial"/>
                <w:b/>
                <w:bCs/>
                <w:noProof/>
                <w:highlight w:val="yellow"/>
              </w:rPr>
            </w:pPr>
            <w:r w:rsidRPr="006702D5">
              <w:rPr>
                <w:rFonts w:ascii="Arial" w:hAnsi="Arial" w:cs="Arial"/>
                <w:b/>
                <w:bCs/>
                <w:noProof/>
                <w:highlight w:val="yellow"/>
              </w:rPr>
              <w:t>Pengumuman Pemilihan dengan Pascakualifikasi</w:t>
            </w:r>
          </w:p>
        </w:tc>
        <w:tc>
          <w:tcPr>
            <w:tcW w:w="1767" w:type="dxa"/>
          </w:tcPr>
          <w:p w14:paraId="742058C3"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17FA170B"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7052D18B"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0878EE50" w14:textId="77777777" w:rsidTr="00CD3798">
        <w:tc>
          <w:tcPr>
            <w:tcW w:w="733" w:type="dxa"/>
          </w:tcPr>
          <w:p w14:paraId="3C01129B"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3.</w:t>
            </w:r>
          </w:p>
        </w:tc>
        <w:tc>
          <w:tcPr>
            <w:tcW w:w="8870" w:type="dxa"/>
            <w:gridSpan w:val="3"/>
          </w:tcPr>
          <w:p w14:paraId="10339862" w14:textId="77777777" w:rsidR="006702D5" w:rsidRPr="006702D5" w:rsidRDefault="006702D5" w:rsidP="006702D5">
            <w:pPr>
              <w:spacing w:before="2" w:line="276" w:lineRule="auto"/>
              <w:ind w:right="28"/>
              <w:contextualSpacing/>
              <w:jc w:val="both"/>
              <w:rPr>
                <w:rFonts w:ascii="Arial" w:hAnsi="Arial" w:cs="Arial"/>
                <w:b/>
                <w:bCs/>
                <w:noProof/>
                <w:highlight w:val="yellow"/>
              </w:rPr>
            </w:pPr>
            <w:r w:rsidRPr="006702D5">
              <w:rPr>
                <w:rFonts w:ascii="Arial" w:hAnsi="Arial" w:cs="Arial"/>
                <w:b/>
                <w:bCs/>
                <w:noProof/>
                <w:highlight w:val="yellow"/>
              </w:rPr>
              <w:t>Instruksi Kepada Peserta [IKP]</w:t>
            </w:r>
          </w:p>
        </w:tc>
        <w:tc>
          <w:tcPr>
            <w:tcW w:w="1767" w:type="dxa"/>
          </w:tcPr>
          <w:p w14:paraId="26699370"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3B49ED21"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1E1AE2BB"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470B7506" w14:textId="77777777" w:rsidTr="00CD3798">
        <w:tc>
          <w:tcPr>
            <w:tcW w:w="733" w:type="dxa"/>
          </w:tcPr>
          <w:p w14:paraId="225B2664"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4.</w:t>
            </w:r>
          </w:p>
        </w:tc>
        <w:tc>
          <w:tcPr>
            <w:tcW w:w="8870" w:type="dxa"/>
            <w:gridSpan w:val="3"/>
          </w:tcPr>
          <w:p w14:paraId="1DDC8E11" w14:textId="77777777" w:rsidR="006702D5" w:rsidRPr="006702D5" w:rsidRDefault="006702D5" w:rsidP="006702D5">
            <w:pPr>
              <w:spacing w:before="2" w:line="276" w:lineRule="auto"/>
              <w:ind w:right="28"/>
              <w:contextualSpacing/>
              <w:jc w:val="both"/>
              <w:rPr>
                <w:rFonts w:ascii="Arial" w:hAnsi="Arial" w:cs="Arial"/>
                <w:b/>
                <w:bCs/>
                <w:noProof/>
                <w:highlight w:val="yellow"/>
              </w:rPr>
            </w:pPr>
            <w:r w:rsidRPr="006702D5">
              <w:rPr>
                <w:rFonts w:ascii="Arial" w:hAnsi="Arial" w:cs="Arial"/>
                <w:b/>
                <w:bCs/>
                <w:noProof/>
                <w:highlight w:val="yellow"/>
              </w:rPr>
              <w:t>Lembar Data Pemilihan [LDP]</w:t>
            </w:r>
          </w:p>
        </w:tc>
        <w:tc>
          <w:tcPr>
            <w:tcW w:w="1767" w:type="dxa"/>
          </w:tcPr>
          <w:p w14:paraId="3142DD72"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6D362BE3"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523E9CA0"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51257827" w14:textId="77777777" w:rsidTr="00CD3798">
        <w:tc>
          <w:tcPr>
            <w:tcW w:w="733" w:type="dxa"/>
            <w:vMerge w:val="restart"/>
          </w:tcPr>
          <w:p w14:paraId="1D954B49" w14:textId="77777777" w:rsidR="006702D5" w:rsidRPr="006702D5" w:rsidRDefault="006702D5" w:rsidP="006702D5">
            <w:pPr>
              <w:spacing w:line="276" w:lineRule="auto"/>
              <w:ind w:right="28"/>
              <w:contextualSpacing/>
              <w:jc w:val="both"/>
              <w:rPr>
                <w:rFonts w:ascii="Arial" w:hAnsi="Arial" w:cs="Arial"/>
                <w:b/>
                <w:bCs/>
                <w:noProof/>
                <w:highlight w:val="yellow"/>
              </w:rPr>
            </w:pPr>
          </w:p>
        </w:tc>
        <w:tc>
          <w:tcPr>
            <w:tcW w:w="1821" w:type="dxa"/>
            <w:vAlign w:val="center"/>
          </w:tcPr>
          <w:p w14:paraId="0375FCC6" w14:textId="77777777" w:rsidR="006702D5" w:rsidRPr="006702D5" w:rsidRDefault="006702D5" w:rsidP="006702D5">
            <w:pPr>
              <w:ind w:right="28"/>
              <w:contextualSpacing/>
              <w:jc w:val="center"/>
              <w:rPr>
                <w:rFonts w:ascii="Bookman Old Style" w:hAnsi="Bookman Old Style" w:cs="Arial"/>
                <w:b/>
                <w:bCs/>
                <w:noProof/>
                <w:sz w:val="18"/>
                <w:szCs w:val="18"/>
                <w:highlight w:val="yellow"/>
              </w:rPr>
            </w:pPr>
            <w:r w:rsidRPr="006702D5">
              <w:rPr>
                <w:rFonts w:ascii="Bookman Old Style" w:hAnsi="Bookman Old Style"/>
                <w:b/>
                <w:bCs/>
                <w:noProof/>
                <w:sz w:val="18"/>
                <w:szCs w:val="18"/>
                <w:highlight w:val="yellow"/>
              </w:rPr>
              <w:t>HAL</w:t>
            </w:r>
          </w:p>
        </w:tc>
        <w:tc>
          <w:tcPr>
            <w:tcW w:w="1394" w:type="dxa"/>
            <w:vAlign w:val="center"/>
          </w:tcPr>
          <w:p w14:paraId="606EF5D2" w14:textId="77777777" w:rsidR="006702D5" w:rsidRPr="006702D5" w:rsidRDefault="006702D5" w:rsidP="006702D5">
            <w:pPr>
              <w:ind w:right="28"/>
              <w:contextualSpacing/>
              <w:jc w:val="center"/>
              <w:rPr>
                <w:rFonts w:ascii="Bookman Old Style" w:hAnsi="Bookman Old Style" w:cs="Arial"/>
                <w:b/>
                <w:bCs/>
                <w:noProof/>
                <w:sz w:val="18"/>
                <w:szCs w:val="18"/>
                <w:highlight w:val="yellow"/>
              </w:rPr>
            </w:pPr>
            <w:r w:rsidRPr="006702D5">
              <w:rPr>
                <w:rFonts w:ascii="Bookman Old Style" w:hAnsi="Bookman Old Style"/>
                <w:b/>
                <w:bCs/>
                <w:noProof/>
                <w:sz w:val="18"/>
                <w:szCs w:val="18"/>
                <w:highlight w:val="yellow"/>
              </w:rPr>
              <w:t>NOMOR IKP</w:t>
            </w:r>
          </w:p>
        </w:tc>
        <w:tc>
          <w:tcPr>
            <w:tcW w:w="5655" w:type="dxa"/>
            <w:vAlign w:val="center"/>
          </w:tcPr>
          <w:p w14:paraId="1BD9547B" w14:textId="77777777" w:rsidR="006702D5" w:rsidRPr="006702D5" w:rsidRDefault="006702D5" w:rsidP="006702D5">
            <w:pPr>
              <w:ind w:right="28"/>
              <w:contextualSpacing/>
              <w:jc w:val="center"/>
              <w:rPr>
                <w:rFonts w:ascii="Bookman Old Style" w:hAnsi="Bookman Old Style" w:cs="Arial"/>
                <w:b/>
                <w:bCs/>
                <w:noProof/>
                <w:sz w:val="18"/>
                <w:szCs w:val="18"/>
                <w:highlight w:val="yellow"/>
              </w:rPr>
            </w:pPr>
            <w:r w:rsidRPr="006702D5">
              <w:rPr>
                <w:rFonts w:ascii="Bookman Old Style" w:hAnsi="Bookman Old Style"/>
                <w:b/>
                <w:bCs/>
                <w:noProof/>
                <w:sz w:val="18"/>
                <w:szCs w:val="18"/>
                <w:highlight w:val="yellow"/>
              </w:rPr>
              <w:t>KETENTUAN DAN INFORMASI SPESIFIK</w:t>
            </w:r>
          </w:p>
        </w:tc>
        <w:tc>
          <w:tcPr>
            <w:tcW w:w="1767" w:type="dxa"/>
            <w:vAlign w:val="center"/>
          </w:tcPr>
          <w:p w14:paraId="7B8AA854" w14:textId="77777777" w:rsidR="006702D5" w:rsidRPr="006702D5" w:rsidRDefault="006702D5" w:rsidP="006702D5">
            <w:pPr>
              <w:spacing w:line="276" w:lineRule="auto"/>
              <w:ind w:right="28"/>
              <w:contextualSpacing/>
              <w:jc w:val="both"/>
              <w:rPr>
                <w:rFonts w:ascii="Arial" w:hAnsi="Arial" w:cs="Arial"/>
                <w:b/>
                <w:bCs/>
                <w:noProof/>
                <w:highlight w:val="yellow"/>
              </w:rPr>
            </w:pPr>
          </w:p>
        </w:tc>
        <w:tc>
          <w:tcPr>
            <w:tcW w:w="1582" w:type="dxa"/>
            <w:vAlign w:val="center"/>
          </w:tcPr>
          <w:p w14:paraId="1168A0D2" w14:textId="77777777" w:rsidR="006702D5" w:rsidRPr="006702D5" w:rsidRDefault="006702D5" w:rsidP="006702D5">
            <w:pPr>
              <w:spacing w:line="276" w:lineRule="auto"/>
              <w:ind w:right="28"/>
              <w:contextualSpacing/>
              <w:jc w:val="both"/>
              <w:rPr>
                <w:rFonts w:ascii="Arial" w:hAnsi="Arial" w:cs="Arial"/>
                <w:b/>
                <w:bCs/>
                <w:noProof/>
                <w:highlight w:val="yellow"/>
              </w:rPr>
            </w:pPr>
          </w:p>
        </w:tc>
        <w:tc>
          <w:tcPr>
            <w:tcW w:w="1173" w:type="dxa"/>
          </w:tcPr>
          <w:p w14:paraId="75EE46F7" w14:textId="77777777" w:rsidR="006702D5" w:rsidRPr="006702D5" w:rsidRDefault="006702D5" w:rsidP="006702D5">
            <w:pPr>
              <w:spacing w:line="276" w:lineRule="auto"/>
              <w:ind w:right="28"/>
              <w:contextualSpacing/>
              <w:jc w:val="both"/>
              <w:rPr>
                <w:rFonts w:ascii="Arial" w:hAnsi="Arial" w:cs="Arial"/>
                <w:b/>
                <w:bCs/>
                <w:noProof/>
                <w:highlight w:val="yellow"/>
              </w:rPr>
            </w:pPr>
          </w:p>
        </w:tc>
      </w:tr>
      <w:tr w:rsidR="006702D5" w:rsidRPr="006702D5" w14:paraId="061E4707" w14:textId="77777777" w:rsidTr="00CD3798">
        <w:tc>
          <w:tcPr>
            <w:tcW w:w="733" w:type="dxa"/>
            <w:vMerge/>
          </w:tcPr>
          <w:p w14:paraId="257F44EA"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821" w:type="dxa"/>
          </w:tcPr>
          <w:p w14:paraId="1E838932" w14:textId="77777777" w:rsidR="006702D5" w:rsidRPr="006702D5" w:rsidRDefault="006702D5" w:rsidP="006702D5">
            <w:pPr>
              <w:numPr>
                <w:ilvl w:val="0"/>
                <w:numId w:val="5"/>
              </w:numPr>
              <w:spacing w:before="2" w:line="276" w:lineRule="auto"/>
              <w:ind w:left="417" w:right="28"/>
              <w:contextualSpacing/>
              <w:rPr>
                <w:rFonts w:ascii="Arial" w:hAnsi="Arial" w:cs="Arial"/>
                <w:b/>
                <w:bCs/>
                <w:noProof/>
                <w:sz w:val="18"/>
                <w:szCs w:val="18"/>
                <w:highlight w:val="yellow"/>
              </w:rPr>
            </w:pPr>
            <w:r w:rsidRPr="006702D5">
              <w:rPr>
                <w:rFonts w:ascii="Bookman Old Style" w:hAnsi="Bookman Old Style" w:cs="Arial"/>
                <w:b/>
                <w:bCs/>
                <w:noProof/>
                <w:sz w:val="18"/>
                <w:szCs w:val="18"/>
                <w:highlight w:val="yellow"/>
              </w:rPr>
              <w:t>Identitas Pokja</w:t>
            </w:r>
          </w:p>
        </w:tc>
        <w:tc>
          <w:tcPr>
            <w:tcW w:w="1394" w:type="dxa"/>
          </w:tcPr>
          <w:p w14:paraId="373301E1" w14:textId="77777777" w:rsidR="006702D5" w:rsidRPr="006702D5" w:rsidRDefault="006702D5" w:rsidP="006702D5">
            <w:pPr>
              <w:spacing w:before="2" w:line="276" w:lineRule="auto"/>
              <w:ind w:right="28"/>
              <w:contextualSpacing/>
              <w:jc w:val="center"/>
              <w:rPr>
                <w:rFonts w:ascii="Arial" w:hAnsi="Arial" w:cs="Arial"/>
                <w:b/>
                <w:bCs/>
                <w:noProof/>
                <w:sz w:val="18"/>
                <w:szCs w:val="18"/>
                <w:highlight w:val="yellow"/>
              </w:rPr>
            </w:pPr>
            <w:r w:rsidRPr="006702D5">
              <w:rPr>
                <w:rFonts w:ascii="Bookman Old Style" w:hAnsi="Bookman Old Style" w:cs="Arial"/>
                <w:noProof/>
                <w:sz w:val="18"/>
                <w:szCs w:val="18"/>
                <w:highlight w:val="yellow"/>
              </w:rPr>
              <w:t>1.1</w:t>
            </w:r>
          </w:p>
        </w:tc>
        <w:tc>
          <w:tcPr>
            <w:tcW w:w="5655" w:type="dxa"/>
          </w:tcPr>
          <w:p w14:paraId="3ADBEFDA" w14:textId="77777777" w:rsidR="006702D5" w:rsidRPr="006702D5" w:rsidRDefault="006702D5" w:rsidP="006702D5">
            <w:pPr>
              <w:pBdr>
                <w:top w:val="nil"/>
                <w:left w:val="nil"/>
                <w:bottom w:val="nil"/>
                <w:right w:val="nil"/>
                <w:between w:val="nil"/>
              </w:pBdr>
              <w:spacing w:after="120"/>
              <w:ind w:left="68"/>
              <w:rPr>
                <w:rFonts w:ascii="Bookman Old Style" w:eastAsia="Basic" w:hAnsi="Bookman Old Style" w:cs="Basic"/>
                <w:noProof/>
                <w:color w:val="000000"/>
                <w:sz w:val="18"/>
                <w:szCs w:val="18"/>
                <w:highlight w:val="yellow"/>
              </w:rPr>
            </w:pPr>
            <w:r w:rsidRPr="006702D5">
              <w:rPr>
                <w:rFonts w:ascii="Bookman Old Style" w:eastAsia="Basic" w:hAnsi="Bookman Old Style" w:cs="Basic"/>
                <w:noProof/>
                <w:color w:val="000000"/>
                <w:sz w:val="18"/>
                <w:szCs w:val="18"/>
                <w:highlight w:val="yellow"/>
              </w:rPr>
              <w:t>Identitas Pokja Pemilihan:</w:t>
            </w:r>
          </w:p>
          <w:p w14:paraId="228D533E" w14:textId="77777777" w:rsidR="006702D5" w:rsidRPr="006702D5" w:rsidRDefault="006702D5" w:rsidP="006702D5">
            <w:pPr>
              <w:numPr>
                <w:ilvl w:val="1"/>
                <w:numId w:val="6"/>
              </w:numPr>
              <w:pBdr>
                <w:top w:val="nil"/>
                <w:left w:val="nil"/>
                <w:bottom w:val="nil"/>
                <w:right w:val="nil"/>
                <w:between w:val="nil"/>
              </w:pBdr>
              <w:ind w:left="492"/>
              <w:contextualSpacing/>
              <w:jc w:val="both"/>
              <w:rPr>
                <w:rFonts w:ascii="Footlight MT Light" w:eastAsia="Gentium Basic" w:hAnsi="Footlight MT Light" w:cs="Gentium Basic"/>
                <w:b/>
                <w:i/>
                <w:noProof/>
                <w:sz w:val="18"/>
                <w:szCs w:val="18"/>
                <w:highlight w:val="yellow"/>
              </w:rPr>
            </w:pPr>
            <w:r w:rsidRPr="006702D5">
              <w:rPr>
                <w:rFonts w:ascii="Bookman Old Style" w:eastAsia="Basic" w:hAnsi="Bookman Old Style" w:cs="Basic"/>
                <w:noProof/>
                <w:color w:val="000000"/>
                <w:sz w:val="18"/>
                <w:szCs w:val="18"/>
                <w:highlight w:val="yellow"/>
              </w:rPr>
              <w:t>Pokja Pemilihan:</w:t>
            </w:r>
            <w:r w:rsidRPr="006702D5">
              <w:rPr>
                <w:rFonts w:ascii="Bookman Old Style" w:eastAsia="Basic" w:hAnsi="Bookman Old Style" w:cs="Basic"/>
                <w:noProof/>
                <w:color w:val="000000"/>
                <w:sz w:val="18"/>
                <w:szCs w:val="18"/>
                <w:highlight w:val="yellow"/>
                <w:lang w:val="en-ID"/>
              </w:rPr>
              <w:t xml:space="preserve"> </w:t>
            </w:r>
            <w:r w:rsidRPr="006702D5">
              <w:rPr>
                <w:rFonts w:ascii="Bookman Old Style" w:eastAsia="Gentium Basic" w:hAnsi="Bookman Old Style" w:cs="Gentium Basic"/>
                <w:b/>
                <w:noProof/>
                <w:sz w:val="18"/>
                <w:szCs w:val="18"/>
                <w:highlight w:val="yellow"/>
                <w:lang w:val="en-US"/>
              </w:rPr>
              <w:t>Kelompok Kerja Pemilihan 1.C.2  BP2JK Wilayah Kalimantan Selatan Kementerian Pekerjaan Umum Tahun Anggaran 2025</w:t>
            </w:r>
          </w:p>
          <w:p w14:paraId="22BF2B38" w14:textId="77777777" w:rsidR="006702D5" w:rsidRPr="006702D5" w:rsidRDefault="006702D5" w:rsidP="006702D5">
            <w:pPr>
              <w:ind w:left="518"/>
              <w:rPr>
                <w:rFonts w:ascii="Bookman Old Style" w:eastAsia="Basic" w:hAnsi="Bookman Old Style" w:cs="Basic"/>
                <w:noProof/>
                <w:sz w:val="18"/>
                <w:szCs w:val="18"/>
                <w:highlight w:val="yellow"/>
              </w:rPr>
            </w:pPr>
          </w:p>
          <w:p w14:paraId="1AE9D7F1" w14:textId="77777777" w:rsidR="006702D5" w:rsidRPr="006702D5" w:rsidRDefault="006702D5" w:rsidP="006702D5">
            <w:pPr>
              <w:numPr>
                <w:ilvl w:val="1"/>
                <w:numId w:val="6"/>
              </w:numPr>
              <w:pBdr>
                <w:top w:val="nil"/>
                <w:left w:val="nil"/>
                <w:bottom w:val="nil"/>
                <w:right w:val="nil"/>
                <w:between w:val="nil"/>
              </w:pBdr>
              <w:ind w:left="518"/>
              <w:rPr>
                <w:rFonts w:ascii="Bookman Old Style" w:eastAsia="Basic" w:hAnsi="Bookman Old Style" w:cs="Basic"/>
                <w:noProof/>
                <w:color w:val="000000"/>
                <w:sz w:val="18"/>
                <w:szCs w:val="18"/>
                <w:highlight w:val="yellow"/>
              </w:rPr>
            </w:pPr>
            <w:r w:rsidRPr="006702D5">
              <w:rPr>
                <w:rFonts w:ascii="Bookman Old Style" w:eastAsia="Basic" w:hAnsi="Bookman Old Style" w:cs="Basic"/>
                <w:noProof/>
                <w:color w:val="000000"/>
                <w:sz w:val="18"/>
                <w:szCs w:val="18"/>
                <w:highlight w:val="yellow"/>
              </w:rPr>
              <w:t>Alamat Pokja Pemilihan:</w:t>
            </w:r>
            <w:r w:rsidRPr="006702D5">
              <w:rPr>
                <w:rFonts w:ascii="Bookman Old Style" w:eastAsia="Basic" w:hAnsi="Bookman Old Style" w:cs="Basic"/>
                <w:noProof/>
                <w:color w:val="000000"/>
                <w:sz w:val="18"/>
                <w:szCs w:val="18"/>
                <w:highlight w:val="yellow"/>
                <w:lang w:val="en-ID"/>
              </w:rPr>
              <w:t xml:space="preserve"> Jl. Yos Sudarso No.37A,Telaga Biru, Kec. Banjarmasin Barat, Kota Banjarmasin, Kalimantan Selatan</w:t>
            </w:r>
          </w:p>
          <w:p w14:paraId="180DEECD" w14:textId="77777777" w:rsidR="006702D5" w:rsidRPr="006702D5" w:rsidRDefault="006702D5" w:rsidP="006702D5">
            <w:pPr>
              <w:ind w:left="720"/>
              <w:contextualSpacing/>
              <w:rPr>
                <w:rFonts w:ascii="Bookman Old Style" w:eastAsia="Basic" w:hAnsi="Bookman Old Style" w:cs="Basic"/>
                <w:noProof/>
                <w:color w:val="000000"/>
                <w:sz w:val="18"/>
                <w:szCs w:val="18"/>
                <w:highlight w:val="yellow"/>
              </w:rPr>
            </w:pPr>
          </w:p>
          <w:p w14:paraId="698EF56D" w14:textId="77777777" w:rsidR="006702D5" w:rsidRPr="006702D5" w:rsidRDefault="006702D5" w:rsidP="006702D5">
            <w:pPr>
              <w:numPr>
                <w:ilvl w:val="1"/>
                <w:numId w:val="6"/>
              </w:numPr>
              <w:pBdr>
                <w:top w:val="nil"/>
                <w:left w:val="nil"/>
                <w:bottom w:val="nil"/>
                <w:right w:val="nil"/>
                <w:between w:val="nil"/>
              </w:pBdr>
              <w:ind w:left="518"/>
              <w:rPr>
                <w:rFonts w:ascii="Bookman Old Style" w:eastAsia="Basic" w:hAnsi="Bookman Old Style" w:cs="Basic"/>
                <w:noProof/>
                <w:color w:val="000000"/>
                <w:sz w:val="18"/>
                <w:szCs w:val="18"/>
                <w:highlight w:val="yellow"/>
              </w:rPr>
            </w:pPr>
            <w:r w:rsidRPr="006702D5">
              <w:rPr>
                <w:rFonts w:ascii="Bookman Old Style" w:eastAsia="Basic" w:hAnsi="Bookman Old Style" w:cs="Basic"/>
                <w:noProof/>
                <w:color w:val="000000"/>
                <w:sz w:val="18"/>
                <w:szCs w:val="18"/>
                <w:highlight w:val="yellow"/>
              </w:rPr>
              <w:t>Website LPSE:</w:t>
            </w:r>
            <w:r w:rsidRPr="006702D5">
              <w:rPr>
                <w:rFonts w:ascii="Bookman Old Style" w:eastAsia="Basic" w:hAnsi="Bookman Old Style" w:cs="Basic"/>
                <w:noProof/>
                <w:color w:val="000000"/>
                <w:sz w:val="18"/>
                <w:szCs w:val="18"/>
                <w:highlight w:val="yellow"/>
                <w:lang w:val="en-US"/>
              </w:rPr>
              <w:t xml:space="preserve"> </w:t>
            </w:r>
            <w:hyperlink r:id="rId15" w:history="1">
              <w:r w:rsidRPr="006702D5">
                <w:rPr>
                  <w:rFonts w:ascii="Bookman Old Style" w:eastAsia="Basic" w:hAnsi="Bookman Old Style" w:cs="Basic"/>
                  <w:noProof/>
                  <w:color w:val="0000FF" w:themeColor="hyperlink"/>
                  <w:sz w:val="18"/>
                  <w:szCs w:val="18"/>
                  <w:highlight w:val="yellow"/>
                  <w:u w:val="single"/>
                  <w:lang w:val="en-US"/>
                </w:rPr>
                <w:t>https://lpse.pu.go.id/</w:t>
              </w:r>
            </w:hyperlink>
          </w:p>
        </w:tc>
        <w:tc>
          <w:tcPr>
            <w:tcW w:w="1767" w:type="dxa"/>
          </w:tcPr>
          <w:p w14:paraId="2C6A5753"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06A4E73E"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7F47F210"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7BDA544B" w14:textId="77777777" w:rsidTr="00CD3798">
        <w:tc>
          <w:tcPr>
            <w:tcW w:w="733" w:type="dxa"/>
            <w:vMerge/>
          </w:tcPr>
          <w:p w14:paraId="52978AB8"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821" w:type="dxa"/>
          </w:tcPr>
          <w:p w14:paraId="1AB19102" w14:textId="77777777" w:rsidR="006702D5" w:rsidRPr="006702D5" w:rsidRDefault="006702D5" w:rsidP="006702D5">
            <w:pPr>
              <w:numPr>
                <w:ilvl w:val="0"/>
                <w:numId w:val="5"/>
              </w:numPr>
              <w:spacing w:before="2" w:line="276" w:lineRule="auto"/>
              <w:ind w:left="417" w:right="28"/>
              <w:contextualSpacing/>
              <w:rPr>
                <w:rFonts w:ascii="Arial" w:hAnsi="Arial" w:cs="Arial"/>
                <w:b/>
                <w:bCs/>
                <w:noProof/>
                <w:sz w:val="18"/>
                <w:szCs w:val="18"/>
                <w:highlight w:val="yellow"/>
              </w:rPr>
            </w:pPr>
            <w:r w:rsidRPr="006702D5">
              <w:rPr>
                <w:rFonts w:ascii="Bookman Old Style" w:hAnsi="Bookman Old Style" w:cs="Arial"/>
                <w:b/>
                <w:bCs/>
                <w:noProof/>
                <w:sz w:val="18"/>
                <w:szCs w:val="18"/>
                <w:highlight w:val="yellow"/>
              </w:rPr>
              <w:t>Lingkup Pekerjaan</w:t>
            </w:r>
          </w:p>
        </w:tc>
        <w:tc>
          <w:tcPr>
            <w:tcW w:w="1394" w:type="dxa"/>
          </w:tcPr>
          <w:p w14:paraId="2914BD3D" w14:textId="77777777" w:rsidR="006702D5" w:rsidRPr="006702D5" w:rsidRDefault="006702D5" w:rsidP="006702D5">
            <w:pPr>
              <w:spacing w:before="2" w:line="276" w:lineRule="auto"/>
              <w:ind w:right="28"/>
              <w:contextualSpacing/>
              <w:jc w:val="center"/>
              <w:rPr>
                <w:rFonts w:ascii="Arial" w:hAnsi="Arial" w:cs="Arial"/>
                <w:b/>
                <w:bCs/>
                <w:noProof/>
                <w:sz w:val="18"/>
                <w:szCs w:val="18"/>
                <w:highlight w:val="yellow"/>
              </w:rPr>
            </w:pPr>
            <w:r w:rsidRPr="006702D5">
              <w:rPr>
                <w:rFonts w:ascii="Bookman Old Style" w:hAnsi="Bookman Old Style" w:cs="Arial"/>
                <w:noProof/>
                <w:sz w:val="18"/>
                <w:szCs w:val="18"/>
                <w:highlight w:val="yellow"/>
              </w:rPr>
              <w:t>1.2</w:t>
            </w:r>
          </w:p>
        </w:tc>
        <w:tc>
          <w:tcPr>
            <w:tcW w:w="5655" w:type="dxa"/>
          </w:tcPr>
          <w:p w14:paraId="1BAC99E4" w14:textId="77777777" w:rsidR="006702D5" w:rsidRPr="006702D5" w:rsidRDefault="006702D5" w:rsidP="006702D5">
            <w:pPr>
              <w:spacing w:after="120"/>
              <w:rPr>
                <w:rFonts w:ascii="Bookman Old Style" w:eastAsia="Basic" w:hAnsi="Bookman Old Style" w:cs="Basic"/>
                <w:noProof/>
                <w:sz w:val="18"/>
                <w:szCs w:val="18"/>
                <w:highlight w:val="yellow"/>
              </w:rPr>
            </w:pPr>
            <w:r w:rsidRPr="006702D5">
              <w:rPr>
                <w:rFonts w:ascii="Bookman Old Style" w:eastAsia="Basic" w:hAnsi="Bookman Old Style" w:cs="Basic"/>
                <w:noProof/>
                <w:sz w:val="18"/>
                <w:szCs w:val="18"/>
                <w:highlight w:val="yellow"/>
              </w:rPr>
              <w:t>Lingkup Pekerjaan:</w:t>
            </w:r>
          </w:p>
          <w:p w14:paraId="4798734E" w14:textId="77777777" w:rsidR="006702D5" w:rsidRPr="006702D5" w:rsidRDefault="006702D5" w:rsidP="006702D5">
            <w:pPr>
              <w:numPr>
                <w:ilvl w:val="0"/>
                <w:numId w:val="29"/>
              </w:numPr>
              <w:pBdr>
                <w:top w:val="nil"/>
                <w:left w:val="nil"/>
                <w:bottom w:val="nil"/>
                <w:right w:val="nil"/>
                <w:between w:val="nil"/>
              </w:pBdr>
              <w:ind w:left="518" w:hanging="450"/>
              <w:rPr>
                <w:rFonts w:ascii="Bookman Old Style" w:eastAsia="Basic" w:hAnsi="Bookman Old Style" w:cs="Basic"/>
                <w:noProof/>
                <w:color w:val="000000"/>
                <w:sz w:val="18"/>
                <w:szCs w:val="18"/>
                <w:highlight w:val="yellow"/>
              </w:rPr>
            </w:pPr>
            <w:r w:rsidRPr="006702D5">
              <w:rPr>
                <w:rFonts w:ascii="Bookman Old Style" w:eastAsia="Basic" w:hAnsi="Bookman Old Style" w:cs="Basic"/>
                <w:noProof/>
                <w:color w:val="000000"/>
                <w:sz w:val="18"/>
                <w:szCs w:val="18"/>
                <w:highlight w:val="yellow"/>
              </w:rPr>
              <w:t>Nama paket pekerjaan:</w:t>
            </w:r>
            <w:r w:rsidRPr="006702D5">
              <w:rPr>
                <w:rFonts w:ascii="Bookman Old Style" w:eastAsia="Basic" w:hAnsi="Bookman Old Style" w:cs="Basic"/>
                <w:noProof/>
                <w:color w:val="000000"/>
                <w:sz w:val="18"/>
                <w:szCs w:val="18"/>
                <w:highlight w:val="yellow"/>
                <w:lang w:val="en-US"/>
              </w:rPr>
              <w:t xml:space="preserve"> </w:t>
            </w:r>
            <w:r w:rsidRPr="006702D5">
              <w:rPr>
                <w:rFonts w:ascii="Bookman Old Style" w:eastAsia="Basic" w:hAnsi="Bookman Old Style" w:cs="Basic"/>
                <w:b/>
                <w:bCs/>
                <w:noProof/>
                <w:color w:val="000000"/>
                <w:sz w:val="18"/>
                <w:szCs w:val="18"/>
                <w:highlight w:val="yellow"/>
                <w:lang w:val="en-US"/>
              </w:rPr>
              <w:t>Pembangunan TPS3R Kota Banjarmasin</w:t>
            </w:r>
          </w:p>
          <w:p w14:paraId="3E8C4902" w14:textId="77777777" w:rsidR="006702D5" w:rsidRPr="006702D5" w:rsidRDefault="006702D5" w:rsidP="006702D5">
            <w:pPr>
              <w:pBdr>
                <w:top w:val="nil"/>
                <w:left w:val="nil"/>
                <w:bottom w:val="nil"/>
                <w:right w:val="nil"/>
                <w:between w:val="nil"/>
              </w:pBdr>
              <w:jc w:val="both"/>
              <w:rPr>
                <w:rFonts w:ascii="Bookman Old Style" w:eastAsia="Basic" w:hAnsi="Bookman Old Style" w:cs="Basic"/>
                <w:noProof/>
                <w:color w:val="000000"/>
                <w:sz w:val="18"/>
                <w:szCs w:val="18"/>
                <w:highlight w:val="yellow"/>
              </w:rPr>
            </w:pPr>
          </w:p>
          <w:p w14:paraId="26D9AB1E" w14:textId="77777777" w:rsidR="006702D5" w:rsidRPr="006702D5" w:rsidRDefault="006702D5" w:rsidP="006702D5">
            <w:pPr>
              <w:numPr>
                <w:ilvl w:val="0"/>
                <w:numId w:val="29"/>
              </w:numPr>
              <w:pBdr>
                <w:top w:val="nil"/>
                <w:left w:val="nil"/>
                <w:bottom w:val="nil"/>
                <w:right w:val="nil"/>
                <w:between w:val="nil"/>
              </w:pBdr>
              <w:ind w:left="518" w:hanging="450"/>
              <w:jc w:val="both"/>
              <w:rPr>
                <w:rFonts w:ascii="Bookman Old Style" w:eastAsia="Basic" w:hAnsi="Bookman Old Style" w:cs="Basic"/>
                <w:b/>
                <w:bCs/>
                <w:noProof/>
                <w:color w:val="000000"/>
                <w:sz w:val="18"/>
                <w:szCs w:val="18"/>
                <w:highlight w:val="yellow"/>
              </w:rPr>
            </w:pPr>
            <w:r w:rsidRPr="006702D5">
              <w:rPr>
                <w:rFonts w:ascii="Bookman Old Style" w:eastAsia="Basic" w:hAnsi="Bookman Old Style" w:cs="Basic"/>
                <w:noProof/>
                <w:color w:val="000000"/>
                <w:sz w:val="18"/>
                <w:szCs w:val="18"/>
                <w:highlight w:val="yellow"/>
              </w:rPr>
              <w:t xml:space="preserve">Uraian singkat dan lingkup pekerjaan: </w:t>
            </w:r>
            <w:r w:rsidRPr="006702D5">
              <w:rPr>
                <w:rFonts w:ascii="Bookman Old Style" w:eastAsia="Basic" w:hAnsi="Bookman Old Style" w:cs="Basic"/>
                <w:b/>
                <w:bCs/>
                <w:noProof/>
                <w:color w:val="000000"/>
                <w:sz w:val="18"/>
                <w:szCs w:val="18"/>
                <w:highlight w:val="yellow"/>
                <w:lang w:val="en-US"/>
              </w:rPr>
              <w:t>Pembangunan infrastruktur pengolahan sampah, pengadaan peralatan pengolahan sampah, antara lain:</w:t>
            </w:r>
          </w:p>
          <w:p w14:paraId="07866C21" w14:textId="77777777" w:rsidR="006702D5" w:rsidRPr="006702D5" w:rsidRDefault="006702D5" w:rsidP="006702D5">
            <w:pPr>
              <w:numPr>
                <w:ilvl w:val="0"/>
                <w:numId w:val="30"/>
              </w:numPr>
              <w:pBdr>
                <w:top w:val="nil"/>
                <w:left w:val="nil"/>
                <w:bottom w:val="nil"/>
                <w:right w:val="nil"/>
                <w:between w:val="nil"/>
              </w:pBdr>
              <w:spacing w:after="60"/>
              <w:ind w:left="927" w:hanging="432"/>
              <w:jc w:val="both"/>
              <w:rPr>
                <w:rFonts w:ascii="Bookman Old Style" w:eastAsia="Basic" w:hAnsi="Bookman Old Style" w:cs="Basic"/>
                <w:b/>
                <w:bCs/>
                <w:noProof/>
                <w:color w:val="000000"/>
                <w:sz w:val="18"/>
                <w:szCs w:val="18"/>
                <w:highlight w:val="yellow"/>
              </w:rPr>
            </w:pPr>
            <w:r w:rsidRPr="006702D5">
              <w:rPr>
                <w:rFonts w:ascii="Bookman Old Style" w:eastAsia="Basic" w:hAnsi="Bookman Old Style" w:cs="Basic"/>
                <w:b/>
                <w:bCs/>
                <w:noProof/>
                <w:color w:val="000000"/>
                <w:sz w:val="18"/>
                <w:szCs w:val="18"/>
                <w:highlight w:val="yellow"/>
                <w:lang w:val="en-US"/>
              </w:rPr>
              <w:t xml:space="preserve">Pekerjaan Beton </w:t>
            </w:r>
          </w:p>
          <w:p w14:paraId="4AEED361" w14:textId="77777777" w:rsidR="006702D5" w:rsidRPr="006702D5" w:rsidRDefault="006702D5" w:rsidP="006702D5">
            <w:pPr>
              <w:numPr>
                <w:ilvl w:val="0"/>
                <w:numId w:val="30"/>
              </w:numPr>
              <w:pBdr>
                <w:top w:val="nil"/>
                <w:left w:val="nil"/>
                <w:bottom w:val="nil"/>
                <w:right w:val="nil"/>
                <w:between w:val="nil"/>
              </w:pBdr>
              <w:spacing w:after="60"/>
              <w:ind w:left="927" w:hanging="432"/>
              <w:jc w:val="both"/>
              <w:rPr>
                <w:rFonts w:ascii="Bookman Old Style" w:eastAsia="Basic" w:hAnsi="Bookman Old Style" w:cs="Basic"/>
                <w:b/>
                <w:bCs/>
                <w:noProof/>
                <w:color w:val="000000"/>
                <w:sz w:val="18"/>
                <w:szCs w:val="18"/>
                <w:highlight w:val="yellow"/>
              </w:rPr>
            </w:pPr>
            <w:r w:rsidRPr="006702D5">
              <w:rPr>
                <w:rFonts w:ascii="Bookman Old Style" w:eastAsia="Basic" w:hAnsi="Bookman Old Style" w:cs="Basic"/>
                <w:b/>
                <w:bCs/>
                <w:noProof/>
                <w:color w:val="000000"/>
                <w:sz w:val="18"/>
                <w:szCs w:val="18"/>
                <w:highlight w:val="yellow"/>
                <w:lang w:val="en-US"/>
              </w:rPr>
              <w:t>Pekerjaan Kuda-Kuda, dan Atap</w:t>
            </w:r>
          </w:p>
          <w:p w14:paraId="472FFC37" w14:textId="77777777" w:rsidR="006702D5" w:rsidRPr="006702D5" w:rsidRDefault="006702D5" w:rsidP="006702D5">
            <w:pPr>
              <w:numPr>
                <w:ilvl w:val="0"/>
                <w:numId w:val="30"/>
              </w:numPr>
              <w:pBdr>
                <w:top w:val="nil"/>
                <w:left w:val="nil"/>
                <w:bottom w:val="nil"/>
                <w:right w:val="nil"/>
                <w:between w:val="nil"/>
              </w:pBdr>
              <w:spacing w:after="60"/>
              <w:ind w:left="927" w:hanging="432"/>
              <w:jc w:val="both"/>
              <w:rPr>
                <w:rFonts w:ascii="Bookman Old Style" w:eastAsia="Basic" w:hAnsi="Bookman Old Style" w:cs="Basic"/>
                <w:noProof/>
                <w:color w:val="000000"/>
                <w:sz w:val="18"/>
                <w:szCs w:val="18"/>
                <w:highlight w:val="yellow"/>
              </w:rPr>
            </w:pPr>
            <w:r w:rsidRPr="006702D5">
              <w:rPr>
                <w:rFonts w:ascii="Bookman Old Style" w:eastAsia="Basic" w:hAnsi="Bookman Old Style" w:cs="Basic"/>
                <w:b/>
                <w:bCs/>
                <w:noProof/>
                <w:color w:val="000000"/>
                <w:sz w:val="18"/>
                <w:szCs w:val="18"/>
                <w:highlight w:val="yellow"/>
                <w:lang w:val="en-US"/>
              </w:rPr>
              <w:t>Pengadaan Mesin Pengolah Sampah</w:t>
            </w:r>
          </w:p>
          <w:p w14:paraId="16EBAADE" w14:textId="77777777" w:rsidR="006702D5" w:rsidRPr="006702D5" w:rsidRDefault="006702D5" w:rsidP="006702D5">
            <w:pPr>
              <w:jc w:val="both"/>
              <w:rPr>
                <w:rFonts w:ascii="Bookman Old Style" w:eastAsia="Basic" w:hAnsi="Bookman Old Style" w:cs="Basic"/>
                <w:noProof/>
                <w:sz w:val="18"/>
                <w:szCs w:val="18"/>
                <w:highlight w:val="yellow"/>
              </w:rPr>
            </w:pPr>
          </w:p>
          <w:p w14:paraId="6A06B4CD" w14:textId="77777777" w:rsidR="006702D5" w:rsidRPr="006702D5" w:rsidRDefault="006702D5" w:rsidP="006702D5">
            <w:pPr>
              <w:numPr>
                <w:ilvl w:val="0"/>
                <w:numId w:val="29"/>
              </w:numPr>
              <w:pBdr>
                <w:top w:val="nil"/>
                <w:left w:val="nil"/>
                <w:bottom w:val="nil"/>
                <w:right w:val="nil"/>
                <w:between w:val="nil"/>
              </w:pBdr>
              <w:ind w:left="518" w:hanging="450"/>
              <w:rPr>
                <w:rFonts w:ascii="Bookman Old Style" w:eastAsia="Basic" w:hAnsi="Bookman Old Style" w:cs="Basic"/>
                <w:noProof/>
                <w:color w:val="000000"/>
                <w:sz w:val="18"/>
                <w:szCs w:val="18"/>
                <w:highlight w:val="yellow"/>
              </w:rPr>
            </w:pPr>
            <w:r w:rsidRPr="006702D5">
              <w:rPr>
                <w:rFonts w:ascii="Bookman Old Style" w:eastAsia="Basic" w:hAnsi="Bookman Old Style" w:cs="Basic"/>
                <w:noProof/>
                <w:color w:val="000000"/>
                <w:sz w:val="18"/>
                <w:szCs w:val="18"/>
                <w:highlight w:val="yellow"/>
              </w:rPr>
              <w:t xml:space="preserve">Lokasi pekerjaan: </w:t>
            </w:r>
          </w:p>
          <w:p w14:paraId="1E53187B" w14:textId="77777777" w:rsidR="006702D5" w:rsidRPr="006702D5" w:rsidRDefault="006702D5" w:rsidP="006702D5">
            <w:pPr>
              <w:numPr>
                <w:ilvl w:val="3"/>
                <w:numId w:val="29"/>
              </w:numPr>
              <w:ind w:left="788" w:hanging="284"/>
              <w:contextualSpacing/>
              <w:rPr>
                <w:rFonts w:ascii="Bookman Old Style" w:eastAsia="Basic" w:hAnsi="Bookman Old Style" w:cs="Basic"/>
                <w:b/>
                <w:bCs/>
                <w:noProof/>
                <w:color w:val="000000"/>
                <w:sz w:val="18"/>
                <w:szCs w:val="18"/>
                <w:highlight w:val="yellow"/>
                <w:lang w:val="en-US"/>
              </w:rPr>
            </w:pPr>
            <w:r w:rsidRPr="006702D5">
              <w:rPr>
                <w:rFonts w:ascii="Bookman Old Style" w:eastAsia="Basic" w:hAnsi="Bookman Old Style" w:cs="Basic"/>
                <w:b/>
                <w:bCs/>
                <w:noProof/>
                <w:color w:val="000000"/>
                <w:sz w:val="18"/>
                <w:szCs w:val="18"/>
                <w:highlight w:val="yellow"/>
                <w:lang w:val="en-US"/>
              </w:rPr>
              <w:t>Komplek Budair Permai, Kel. Sungai Andai, Kec. Banjarmasin Utara Kota Banjarmasin, Provinsi Kalimantan Selatan</w:t>
            </w:r>
          </w:p>
          <w:p w14:paraId="74DEF1C2" w14:textId="77777777" w:rsidR="006702D5" w:rsidRPr="006702D5" w:rsidRDefault="006702D5" w:rsidP="006702D5">
            <w:pPr>
              <w:numPr>
                <w:ilvl w:val="3"/>
                <w:numId w:val="29"/>
              </w:numPr>
              <w:ind w:left="788" w:hanging="284"/>
              <w:contextualSpacing/>
              <w:rPr>
                <w:rFonts w:ascii="Bookman Old Style" w:eastAsia="Basic" w:hAnsi="Bookman Old Style" w:cs="Basic"/>
                <w:b/>
                <w:bCs/>
                <w:noProof/>
                <w:color w:val="000000"/>
                <w:sz w:val="18"/>
                <w:szCs w:val="18"/>
                <w:highlight w:val="yellow"/>
                <w:lang w:val="en-US"/>
              </w:rPr>
            </w:pPr>
            <w:r w:rsidRPr="006702D5">
              <w:rPr>
                <w:rFonts w:ascii="Bookman Old Style" w:eastAsia="Basic" w:hAnsi="Bookman Old Style" w:cs="Basic"/>
                <w:b/>
                <w:bCs/>
                <w:noProof/>
                <w:color w:val="000000"/>
                <w:sz w:val="18"/>
                <w:szCs w:val="18"/>
                <w:highlight w:val="yellow"/>
                <w:lang w:val="en-US"/>
              </w:rPr>
              <w:t>Komplek Ar-Rahman, Kel. Sungai Andai, Kec. Banjarmasin Utara Kota Banjarmasin, Provinsi Kalimantan Selatan</w:t>
            </w:r>
          </w:p>
        </w:tc>
        <w:tc>
          <w:tcPr>
            <w:tcW w:w="1767" w:type="dxa"/>
          </w:tcPr>
          <w:p w14:paraId="27ED9FD5"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621967B3"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03AC1626"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79D565DF" w14:textId="77777777" w:rsidTr="00CD3798">
        <w:tc>
          <w:tcPr>
            <w:tcW w:w="733" w:type="dxa"/>
            <w:vMerge w:val="restart"/>
          </w:tcPr>
          <w:p w14:paraId="01E0ACB3" w14:textId="77777777" w:rsidR="006702D5" w:rsidRPr="006702D5" w:rsidRDefault="006702D5" w:rsidP="006702D5">
            <w:pPr>
              <w:spacing w:line="276" w:lineRule="auto"/>
              <w:ind w:right="28"/>
              <w:contextualSpacing/>
              <w:jc w:val="both"/>
              <w:rPr>
                <w:rFonts w:ascii="Arial" w:hAnsi="Arial" w:cs="Arial"/>
                <w:b/>
                <w:bCs/>
                <w:noProof/>
                <w:highlight w:val="yellow"/>
              </w:rPr>
            </w:pPr>
          </w:p>
        </w:tc>
        <w:tc>
          <w:tcPr>
            <w:tcW w:w="1821" w:type="dxa"/>
          </w:tcPr>
          <w:p w14:paraId="234DEE6D" w14:textId="77777777" w:rsidR="006702D5" w:rsidRPr="006702D5" w:rsidRDefault="006702D5" w:rsidP="006702D5">
            <w:pPr>
              <w:numPr>
                <w:ilvl w:val="0"/>
                <w:numId w:val="5"/>
              </w:numPr>
              <w:spacing w:before="2" w:line="276" w:lineRule="auto"/>
              <w:ind w:left="417" w:right="28"/>
              <w:contextualSpacing/>
              <w:rPr>
                <w:rFonts w:ascii="Bookman Old Style" w:hAnsi="Bookman Old Style" w:cs="Arial"/>
                <w:b/>
                <w:bCs/>
                <w:noProof/>
                <w:sz w:val="18"/>
                <w:szCs w:val="18"/>
                <w:highlight w:val="yellow"/>
              </w:rPr>
            </w:pPr>
            <w:r w:rsidRPr="006702D5">
              <w:rPr>
                <w:rFonts w:ascii="Bookman Old Style" w:hAnsi="Bookman Old Style" w:cs="Arial"/>
                <w:b/>
                <w:bCs/>
                <w:noProof/>
                <w:sz w:val="18"/>
                <w:szCs w:val="18"/>
                <w:highlight w:val="yellow"/>
              </w:rPr>
              <w:t>Jangka Waktu Pelaksanaan Pekerjaan</w:t>
            </w:r>
          </w:p>
        </w:tc>
        <w:tc>
          <w:tcPr>
            <w:tcW w:w="1394" w:type="dxa"/>
          </w:tcPr>
          <w:p w14:paraId="7FC08331" w14:textId="77777777" w:rsidR="006702D5" w:rsidRPr="006702D5" w:rsidRDefault="006702D5" w:rsidP="006702D5">
            <w:pPr>
              <w:ind w:right="28"/>
              <w:contextualSpacing/>
              <w:jc w:val="center"/>
              <w:rPr>
                <w:rFonts w:ascii="Arial" w:hAnsi="Arial" w:cs="Arial"/>
                <w:b/>
                <w:bCs/>
                <w:noProof/>
                <w:sz w:val="18"/>
                <w:szCs w:val="18"/>
                <w:highlight w:val="yellow"/>
              </w:rPr>
            </w:pPr>
            <w:r w:rsidRPr="006702D5">
              <w:rPr>
                <w:rFonts w:ascii="Bookman Old Style" w:hAnsi="Bookman Old Style" w:cs="Arial"/>
                <w:noProof/>
                <w:sz w:val="18"/>
                <w:szCs w:val="18"/>
                <w:highlight w:val="yellow"/>
              </w:rPr>
              <w:t>1.3 dan 25.</w:t>
            </w:r>
            <w:r w:rsidRPr="006702D5">
              <w:rPr>
                <w:rFonts w:ascii="Bookman Old Style" w:hAnsi="Bookman Old Style" w:cs="Arial"/>
                <w:noProof/>
                <w:sz w:val="18"/>
                <w:szCs w:val="18"/>
                <w:highlight w:val="yellow"/>
                <w:lang w:val="en-US"/>
              </w:rPr>
              <w:t>9</w:t>
            </w:r>
          </w:p>
        </w:tc>
        <w:tc>
          <w:tcPr>
            <w:tcW w:w="5655" w:type="dxa"/>
          </w:tcPr>
          <w:p w14:paraId="1775FD78" w14:textId="77777777" w:rsidR="006702D5" w:rsidRPr="006702D5" w:rsidRDefault="006702D5" w:rsidP="006702D5">
            <w:pPr>
              <w:ind w:left="68"/>
              <w:jc w:val="both"/>
              <w:rPr>
                <w:rFonts w:ascii="Bookman Old Style" w:eastAsia="Basic" w:hAnsi="Bookman Old Style" w:cs="Basic"/>
                <w:noProof/>
                <w:sz w:val="18"/>
                <w:szCs w:val="18"/>
                <w:highlight w:val="yellow"/>
              </w:rPr>
            </w:pPr>
            <w:r w:rsidRPr="006702D5">
              <w:rPr>
                <w:rFonts w:ascii="Bookman Old Style" w:eastAsia="Basic" w:hAnsi="Bookman Old Style" w:cs="Basic"/>
                <w:noProof/>
                <w:sz w:val="18"/>
                <w:szCs w:val="18"/>
                <w:highlight w:val="yellow"/>
              </w:rPr>
              <w:t xml:space="preserve">Jangka waktu pelaksanaan pekerjaan </w:t>
            </w:r>
            <w:r w:rsidRPr="006702D5">
              <w:rPr>
                <w:rFonts w:ascii="Bookman Old Style" w:eastAsia="Basic" w:hAnsi="Bookman Old Style" w:cs="Basic"/>
                <w:b/>
                <w:bCs/>
                <w:noProof/>
                <w:sz w:val="18"/>
                <w:szCs w:val="18"/>
                <w:highlight w:val="yellow"/>
                <w:lang w:val="en-US"/>
              </w:rPr>
              <w:t>150</w:t>
            </w:r>
            <w:r w:rsidRPr="006702D5">
              <w:rPr>
                <w:rFonts w:ascii="Bookman Old Style" w:eastAsia="Basic" w:hAnsi="Bookman Old Style" w:cs="Basic"/>
                <w:b/>
                <w:bCs/>
                <w:noProof/>
                <w:sz w:val="18"/>
                <w:szCs w:val="18"/>
                <w:highlight w:val="yellow"/>
              </w:rPr>
              <w:t xml:space="preserve"> (</w:t>
            </w:r>
            <w:r w:rsidRPr="006702D5">
              <w:rPr>
                <w:rFonts w:ascii="Bookman Old Style" w:eastAsia="Basic" w:hAnsi="Bookman Old Style" w:cs="Basic"/>
                <w:b/>
                <w:bCs/>
                <w:noProof/>
                <w:sz w:val="18"/>
                <w:szCs w:val="18"/>
                <w:highlight w:val="yellow"/>
                <w:lang w:val="en-US"/>
              </w:rPr>
              <w:t>Seratus Lima Puluh</w:t>
            </w:r>
            <w:r w:rsidRPr="006702D5">
              <w:rPr>
                <w:rFonts w:ascii="Bookman Old Style" w:eastAsia="Basic" w:hAnsi="Bookman Old Style" w:cs="Basic"/>
                <w:b/>
                <w:bCs/>
                <w:noProof/>
                <w:sz w:val="18"/>
                <w:szCs w:val="18"/>
                <w:highlight w:val="yellow"/>
              </w:rPr>
              <w:t>)</w:t>
            </w:r>
            <w:r w:rsidRPr="006702D5">
              <w:rPr>
                <w:rFonts w:ascii="Bookman Old Style" w:eastAsia="Basic" w:hAnsi="Bookman Old Style" w:cs="Basic"/>
                <w:noProof/>
                <w:sz w:val="18"/>
                <w:szCs w:val="18"/>
                <w:highlight w:val="yellow"/>
              </w:rPr>
              <w:t xml:space="preserve"> hari kalender sejak SPMK.</w:t>
            </w:r>
          </w:p>
          <w:p w14:paraId="24899214" w14:textId="77777777" w:rsidR="006702D5" w:rsidRPr="006702D5" w:rsidRDefault="006702D5" w:rsidP="006702D5">
            <w:pPr>
              <w:ind w:right="28"/>
              <w:contextualSpacing/>
              <w:jc w:val="both"/>
              <w:rPr>
                <w:rFonts w:ascii="Arial" w:hAnsi="Arial" w:cs="Arial"/>
                <w:b/>
                <w:bCs/>
                <w:noProof/>
                <w:sz w:val="18"/>
                <w:szCs w:val="18"/>
                <w:highlight w:val="yellow"/>
              </w:rPr>
            </w:pPr>
          </w:p>
        </w:tc>
        <w:tc>
          <w:tcPr>
            <w:tcW w:w="1767" w:type="dxa"/>
          </w:tcPr>
          <w:p w14:paraId="4CB5C68E" w14:textId="77777777" w:rsidR="006702D5" w:rsidRPr="006702D5" w:rsidRDefault="006702D5" w:rsidP="006702D5">
            <w:pPr>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748F25C0" w14:textId="77777777" w:rsidR="006702D5" w:rsidRPr="006702D5" w:rsidRDefault="006702D5" w:rsidP="006702D5">
            <w:pPr>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32A833BB" w14:textId="77777777" w:rsidR="006702D5" w:rsidRPr="006702D5" w:rsidRDefault="006702D5" w:rsidP="006702D5">
            <w:pPr>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5601BC76" w14:textId="77777777" w:rsidTr="00CD3798">
        <w:tc>
          <w:tcPr>
            <w:tcW w:w="733" w:type="dxa"/>
            <w:vMerge/>
          </w:tcPr>
          <w:p w14:paraId="0AB20D28" w14:textId="77777777" w:rsidR="006702D5" w:rsidRPr="006702D5" w:rsidRDefault="006702D5" w:rsidP="006702D5">
            <w:pPr>
              <w:spacing w:line="276" w:lineRule="auto"/>
              <w:ind w:right="28"/>
              <w:contextualSpacing/>
              <w:jc w:val="both"/>
              <w:rPr>
                <w:rFonts w:ascii="Arial" w:hAnsi="Arial" w:cs="Arial"/>
                <w:b/>
                <w:bCs/>
                <w:noProof/>
                <w:highlight w:val="yellow"/>
              </w:rPr>
            </w:pPr>
          </w:p>
        </w:tc>
        <w:tc>
          <w:tcPr>
            <w:tcW w:w="1821" w:type="dxa"/>
          </w:tcPr>
          <w:p w14:paraId="6BAF75CB" w14:textId="77777777" w:rsidR="006702D5" w:rsidRPr="006702D5" w:rsidRDefault="006702D5" w:rsidP="006702D5">
            <w:pPr>
              <w:numPr>
                <w:ilvl w:val="0"/>
                <w:numId w:val="5"/>
              </w:numPr>
              <w:spacing w:before="2" w:line="276" w:lineRule="auto"/>
              <w:ind w:left="417" w:right="28"/>
              <w:contextualSpacing/>
              <w:rPr>
                <w:rFonts w:ascii="Bookman Old Style" w:hAnsi="Bookman Old Style" w:cs="Arial"/>
                <w:b/>
                <w:bCs/>
                <w:noProof/>
                <w:sz w:val="18"/>
                <w:szCs w:val="18"/>
                <w:highlight w:val="yellow"/>
              </w:rPr>
            </w:pPr>
            <w:r w:rsidRPr="006702D5">
              <w:rPr>
                <w:rFonts w:ascii="Bookman Old Style" w:hAnsi="Bookman Old Style" w:cs="Arial"/>
                <w:b/>
                <w:bCs/>
                <w:noProof/>
                <w:sz w:val="18"/>
                <w:szCs w:val="18"/>
                <w:highlight w:val="yellow"/>
              </w:rPr>
              <w:t>Sumber Dana</w:t>
            </w:r>
          </w:p>
        </w:tc>
        <w:tc>
          <w:tcPr>
            <w:tcW w:w="1394" w:type="dxa"/>
          </w:tcPr>
          <w:p w14:paraId="4546EAC7" w14:textId="77777777" w:rsidR="006702D5" w:rsidRPr="006702D5" w:rsidRDefault="006702D5" w:rsidP="006702D5">
            <w:pPr>
              <w:ind w:right="28"/>
              <w:contextualSpacing/>
              <w:jc w:val="center"/>
              <w:rPr>
                <w:rFonts w:ascii="Arial" w:hAnsi="Arial" w:cs="Arial"/>
                <w:b/>
                <w:bCs/>
                <w:noProof/>
                <w:sz w:val="18"/>
                <w:szCs w:val="18"/>
                <w:highlight w:val="yellow"/>
              </w:rPr>
            </w:pPr>
            <w:r w:rsidRPr="006702D5">
              <w:rPr>
                <w:rFonts w:ascii="Bookman Old Style" w:hAnsi="Bookman Old Style" w:cs="Arial"/>
                <w:noProof/>
                <w:sz w:val="18"/>
                <w:szCs w:val="18"/>
                <w:highlight w:val="yellow"/>
              </w:rPr>
              <w:t>2</w:t>
            </w:r>
          </w:p>
        </w:tc>
        <w:tc>
          <w:tcPr>
            <w:tcW w:w="5655" w:type="dxa"/>
          </w:tcPr>
          <w:p w14:paraId="4CA99BD9" w14:textId="77777777" w:rsidR="006702D5" w:rsidRPr="006702D5" w:rsidRDefault="006702D5" w:rsidP="006702D5">
            <w:pPr>
              <w:numPr>
                <w:ilvl w:val="0"/>
                <w:numId w:val="31"/>
              </w:numPr>
              <w:pBdr>
                <w:top w:val="nil"/>
                <w:left w:val="nil"/>
                <w:bottom w:val="nil"/>
                <w:right w:val="nil"/>
                <w:between w:val="nil"/>
              </w:pBdr>
              <w:ind w:left="419"/>
              <w:jc w:val="both"/>
              <w:rPr>
                <w:rFonts w:ascii="Bookman Old Style" w:eastAsia="Basic" w:hAnsi="Bookman Old Style" w:cs="Basic"/>
                <w:noProof/>
                <w:color w:val="000000"/>
                <w:sz w:val="18"/>
                <w:szCs w:val="18"/>
                <w:highlight w:val="yellow"/>
              </w:rPr>
            </w:pPr>
            <w:r w:rsidRPr="006702D5">
              <w:rPr>
                <w:rFonts w:ascii="Bookman Old Style" w:eastAsia="Basic" w:hAnsi="Bookman Old Style" w:cs="Basic"/>
                <w:noProof/>
                <w:color w:val="000000"/>
                <w:sz w:val="18"/>
                <w:szCs w:val="18"/>
                <w:highlight w:val="yellow"/>
              </w:rPr>
              <w:t>Pekerjaan ini dibiayai dari sumber pendanaan:</w:t>
            </w:r>
            <w:r w:rsidRPr="006702D5">
              <w:rPr>
                <w:rFonts w:ascii="Bookman Old Style" w:eastAsia="Basic" w:hAnsi="Bookman Old Style" w:cs="Basic"/>
                <w:noProof/>
                <w:color w:val="000000"/>
                <w:sz w:val="18"/>
                <w:szCs w:val="18"/>
                <w:highlight w:val="yellow"/>
                <w:lang w:val="en-ID"/>
              </w:rPr>
              <w:t xml:space="preserve"> </w:t>
            </w:r>
            <w:r w:rsidRPr="006702D5">
              <w:rPr>
                <w:rFonts w:ascii="Bookman Old Style" w:eastAsia="Basic" w:hAnsi="Bookman Old Style" w:cs="Basic"/>
                <w:b/>
                <w:bCs/>
                <w:noProof/>
                <w:sz w:val="18"/>
                <w:szCs w:val="18"/>
                <w:highlight w:val="yellow"/>
                <w:lang w:val="en-US"/>
              </w:rPr>
              <w:t>APBN</w:t>
            </w:r>
            <w:r w:rsidRPr="006702D5">
              <w:rPr>
                <w:rFonts w:ascii="Bookman Old Style" w:eastAsia="Basic" w:hAnsi="Bookman Old Style" w:cs="Basic"/>
                <w:noProof/>
                <w:sz w:val="18"/>
                <w:szCs w:val="18"/>
                <w:highlight w:val="yellow"/>
              </w:rPr>
              <w:t xml:space="preserve"> Tahun</w:t>
            </w:r>
            <w:r w:rsidRPr="006702D5">
              <w:rPr>
                <w:rFonts w:ascii="Bookman Old Style" w:eastAsia="Basic" w:hAnsi="Bookman Old Style" w:cs="Basic"/>
                <w:noProof/>
                <w:color w:val="000000"/>
                <w:sz w:val="18"/>
                <w:szCs w:val="18"/>
                <w:highlight w:val="yellow"/>
              </w:rPr>
              <w:t xml:space="preserve"> Anggaran</w:t>
            </w:r>
            <w:r w:rsidRPr="006702D5">
              <w:rPr>
                <w:rFonts w:ascii="Bookman Old Style" w:eastAsia="Basic" w:hAnsi="Bookman Old Style" w:cs="Basic"/>
                <w:noProof/>
                <w:color w:val="000000"/>
                <w:sz w:val="18"/>
                <w:szCs w:val="18"/>
                <w:highlight w:val="yellow"/>
                <w:lang w:val="en-US"/>
              </w:rPr>
              <w:t xml:space="preserve"> </w:t>
            </w:r>
            <w:r w:rsidRPr="006702D5">
              <w:rPr>
                <w:rFonts w:ascii="Bookman Old Style" w:eastAsia="Basic" w:hAnsi="Bookman Old Style" w:cs="Basic"/>
                <w:b/>
                <w:bCs/>
                <w:noProof/>
                <w:color w:val="000000"/>
                <w:sz w:val="18"/>
                <w:szCs w:val="18"/>
                <w:highlight w:val="yellow"/>
                <w:lang w:val="en-US"/>
              </w:rPr>
              <w:t>2025</w:t>
            </w:r>
          </w:p>
          <w:p w14:paraId="21CCBF95" w14:textId="77777777" w:rsidR="006702D5" w:rsidRPr="006702D5" w:rsidRDefault="006702D5" w:rsidP="006702D5">
            <w:pPr>
              <w:pBdr>
                <w:top w:val="nil"/>
                <w:left w:val="nil"/>
                <w:bottom w:val="nil"/>
                <w:right w:val="nil"/>
                <w:between w:val="nil"/>
              </w:pBdr>
              <w:ind w:left="419"/>
              <w:jc w:val="both"/>
              <w:rPr>
                <w:rFonts w:ascii="Bookman Old Style" w:eastAsia="Basic" w:hAnsi="Bookman Old Style" w:cs="Basic"/>
                <w:noProof/>
                <w:color w:val="000000"/>
                <w:sz w:val="18"/>
                <w:szCs w:val="18"/>
                <w:highlight w:val="yellow"/>
              </w:rPr>
            </w:pPr>
          </w:p>
          <w:p w14:paraId="46DE723F" w14:textId="77777777" w:rsidR="006702D5" w:rsidRPr="006702D5" w:rsidRDefault="006702D5" w:rsidP="006702D5">
            <w:pPr>
              <w:numPr>
                <w:ilvl w:val="0"/>
                <w:numId w:val="31"/>
              </w:numPr>
              <w:pBdr>
                <w:top w:val="nil"/>
                <w:left w:val="nil"/>
                <w:bottom w:val="nil"/>
                <w:right w:val="nil"/>
                <w:between w:val="nil"/>
              </w:pBdr>
              <w:ind w:left="419"/>
              <w:jc w:val="both"/>
              <w:rPr>
                <w:rFonts w:ascii="Bookman Old Style" w:eastAsia="Basic" w:hAnsi="Bookman Old Style" w:cs="Basic"/>
                <w:noProof/>
                <w:color w:val="000000"/>
                <w:sz w:val="18"/>
                <w:szCs w:val="18"/>
                <w:highlight w:val="yellow"/>
              </w:rPr>
            </w:pPr>
            <w:r w:rsidRPr="006702D5">
              <w:rPr>
                <w:rFonts w:ascii="Bookman Old Style" w:eastAsia="Basic" w:hAnsi="Bookman Old Style" w:cs="Basic"/>
                <w:noProof/>
                <w:color w:val="000000"/>
                <w:sz w:val="18"/>
                <w:szCs w:val="18"/>
                <w:highlight w:val="yellow"/>
              </w:rPr>
              <w:t xml:space="preserve">Pagu Anggaran: </w:t>
            </w:r>
            <w:r w:rsidRPr="006702D5">
              <w:rPr>
                <w:rFonts w:ascii="Bookman Old Style" w:eastAsia="Basic" w:hAnsi="Bookman Old Style" w:cs="Basic"/>
                <w:b/>
                <w:bCs/>
                <w:noProof/>
                <w:color w:val="000000"/>
                <w:sz w:val="18"/>
                <w:szCs w:val="18"/>
                <w:highlight w:val="yellow"/>
              </w:rPr>
              <w:t>Rp</w:t>
            </w:r>
            <w:r w:rsidRPr="006702D5">
              <w:rPr>
                <w:rFonts w:ascii="Bookman Old Style" w:eastAsia="Basic" w:hAnsi="Bookman Old Style" w:cs="Basic"/>
                <w:b/>
                <w:bCs/>
                <w:noProof/>
                <w:color w:val="000000"/>
                <w:sz w:val="18"/>
                <w:szCs w:val="18"/>
                <w:highlight w:val="yellow"/>
                <w:lang w:val="en-US"/>
              </w:rPr>
              <w:t>1.700.000.000,00 (satu miliar tujuh ratus juta rupiah)</w:t>
            </w:r>
          </w:p>
          <w:p w14:paraId="5ED1C0CA" w14:textId="77777777" w:rsidR="006702D5" w:rsidRPr="006702D5" w:rsidRDefault="006702D5" w:rsidP="006702D5">
            <w:pPr>
              <w:pBdr>
                <w:top w:val="nil"/>
                <w:left w:val="nil"/>
                <w:bottom w:val="nil"/>
                <w:right w:val="nil"/>
                <w:between w:val="nil"/>
              </w:pBdr>
              <w:ind w:left="720"/>
              <w:rPr>
                <w:rFonts w:ascii="Bookman Old Style" w:eastAsia="Basic" w:hAnsi="Bookman Old Style" w:cs="Basic"/>
                <w:noProof/>
                <w:color w:val="000000"/>
                <w:sz w:val="18"/>
                <w:szCs w:val="18"/>
                <w:highlight w:val="yellow"/>
              </w:rPr>
            </w:pPr>
          </w:p>
          <w:p w14:paraId="2FDDE06C" w14:textId="77777777" w:rsidR="006702D5" w:rsidRPr="006702D5" w:rsidRDefault="006702D5" w:rsidP="006702D5">
            <w:pPr>
              <w:numPr>
                <w:ilvl w:val="0"/>
                <w:numId w:val="31"/>
              </w:numPr>
              <w:pBdr>
                <w:top w:val="nil"/>
                <w:left w:val="nil"/>
                <w:bottom w:val="nil"/>
                <w:right w:val="nil"/>
                <w:between w:val="nil"/>
              </w:pBdr>
              <w:ind w:left="419"/>
              <w:jc w:val="both"/>
              <w:rPr>
                <w:rFonts w:ascii="Bookman Old Style" w:eastAsia="Basic" w:hAnsi="Bookman Old Style" w:cs="Basic"/>
                <w:noProof/>
                <w:sz w:val="18"/>
                <w:szCs w:val="18"/>
                <w:highlight w:val="yellow"/>
              </w:rPr>
            </w:pPr>
            <w:r w:rsidRPr="006702D5">
              <w:rPr>
                <w:rFonts w:ascii="Bookman Old Style" w:eastAsia="Basic" w:hAnsi="Bookman Old Style" w:cs="Basic"/>
                <w:noProof/>
                <w:sz w:val="18"/>
                <w:szCs w:val="18"/>
                <w:highlight w:val="yellow"/>
              </w:rPr>
              <w:t xml:space="preserve">Harga Perkiraan Sendiri (HPS): Rp. </w:t>
            </w:r>
            <w:r w:rsidRPr="006702D5">
              <w:rPr>
                <w:rFonts w:ascii="Bookman Old Style" w:eastAsia="Basic" w:hAnsi="Bookman Old Style" w:cs="Basic"/>
                <w:b/>
                <w:bCs/>
                <w:noProof/>
                <w:sz w:val="18"/>
                <w:szCs w:val="18"/>
                <w:highlight w:val="yellow"/>
                <w:lang w:val="en-US"/>
              </w:rPr>
              <w:t>1.699.799.666 (satu miliar enam ratus sembilan puluh sembilan juta tujuh ratus sembilan puluh sembilan ribu enam ratus enam puluh enam rupiah)</w:t>
            </w:r>
          </w:p>
          <w:p w14:paraId="6DF75D4F" w14:textId="77777777" w:rsidR="006702D5" w:rsidRPr="006702D5" w:rsidRDefault="006702D5" w:rsidP="006702D5">
            <w:pPr>
              <w:pBdr>
                <w:top w:val="nil"/>
                <w:left w:val="nil"/>
                <w:bottom w:val="nil"/>
                <w:right w:val="nil"/>
                <w:between w:val="nil"/>
              </w:pBdr>
              <w:ind w:left="419"/>
              <w:jc w:val="both"/>
              <w:rPr>
                <w:rFonts w:ascii="Bookman Old Style" w:eastAsia="Basic" w:hAnsi="Bookman Old Style" w:cs="Basic"/>
                <w:iCs/>
                <w:noProof/>
                <w:color w:val="000000"/>
                <w:sz w:val="18"/>
                <w:szCs w:val="18"/>
                <w:highlight w:val="yellow"/>
              </w:rPr>
            </w:pPr>
          </w:p>
          <w:p w14:paraId="45C383E1" w14:textId="77777777" w:rsidR="006702D5" w:rsidRPr="006702D5" w:rsidRDefault="006702D5" w:rsidP="006702D5">
            <w:pPr>
              <w:pBdr>
                <w:top w:val="nil"/>
                <w:left w:val="nil"/>
                <w:bottom w:val="nil"/>
                <w:right w:val="nil"/>
                <w:between w:val="nil"/>
              </w:pBdr>
              <w:jc w:val="both"/>
              <w:rPr>
                <w:rFonts w:ascii="Bookman Old Style" w:eastAsia="Basic" w:hAnsi="Bookman Old Style" w:cs="Basic"/>
                <w:iCs/>
                <w:noProof/>
                <w:sz w:val="18"/>
                <w:szCs w:val="18"/>
                <w:highlight w:val="yellow"/>
              </w:rPr>
            </w:pPr>
            <w:r w:rsidRPr="006702D5">
              <w:rPr>
                <w:rFonts w:ascii="Bookman Old Style" w:eastAsia="Basic" w:hAnsi="Bookman Old Style" w:cs="Basic"/>
                <w:i/>
                <w:iCs/>
                <w:noProof/>
                <w:sz w:val="18"/>
                <w:szCs w:val="18"/>
                <w:highlight w:val="yellow"/>
                <w:lang w:val="en-ID"/>
              </w:rPr>
              <w:t>(Apabila alokasi dana/anggaran dalam dokumen anggaran DIPA TA. 2025 yang disahkan dan/atau persetujuan kontrak tahun jamak belum disahkan, tidak tersedia, dan/atau tidak mencukupi, maka Pengadaan Barang/Jasa dapat dibatalkan dan Peserta tidak dapat menuntut ganti rugi dalam bentuk apapun)</w:t>
            </w:r>
          </w:p>
          <w:p w14:paraId="78A72308" w14:textId="77777777" w:rsidR="006702D5" w:rsidRPr="006702D5" w:rsidRDefault="006702D5" w:rsidP="006702D5">
            <w:pPr>
              <w:pBdr>
                <w:top w:val="nil"/>
                <w:left w:val="nil"/>
                <w:bottom w:val="nil"/>
                <w:right w:val="nil"/>
                <w:between w:val="nil"/>
              </w:pBdr>
              <w:jc w:val="both"/>
              <w:rPr>
                <w:rFonts w:ascii="Bookman Old Style" w:eastAsia="Basic" w:hAnsi="Bookman Old Style" w:cs="Basic"/>
                <w:iCs/>
                <w:noProof/>
                <w:color w:val="000000"/>
                <w:sz w:val="18"/>
                <w:szCs w:val="18"/>
                <w:highlight w:val="yellow"/>
              </w:rPr>
            </w:pPr>
          </w:p>
          <w:p w14:paraId="3EF7D102" w14:textId="77777777" w:rsidR="006702D5" w:rsidRPr="006702D5" w:rsidRDefault="006702D5" w:rsidP="006702D5">
            <w:pPr>
              <w:pBdr>
                <w:top w:val="nil"/>
                <w:left w:val="nil"/>
                <w:bottom w:val="nil"/>
                <w:right w:val="nil"/>
                <w:between w:val="nil"/>
              </w:pBdr>
              <w:jc w:val="both"/>
              <w:rPr>
                <w:rFonts w:ascii="Bookman Old Style" w:eastAsia="Basic" w:hAnsi="Bookman Old Style" w:cs="Basic"/>
                <w:i/>
                <w:iCs/>
                <w:noProof/>
                <w:sz w:val="18"/>
                <w:szCs w:val="18"/>
                <w:highlight w:val="yellow"/>
              </w:rPr>
            </w:pPr>
            <w:r w:rsidRPr="006702D5">
              <w:rPr>
                <w:rFonts w:ascii="Bookman Old Style" w:eastAsia="Basic" w:hAnsi="Bookman Old Style" w:cs="Basic"/>
                <w:i/>
                <w:iCs/>
                <w:noProof/>
                <w:sz w:val="18"/>
                <w:szCs w:val="18"/>
                <w:highlight w:val="yellow"/>
                <w:lang w:val="en-ID"/>
              </w:rPr>
              <w:t>[Dalam hal terdapat penggunaan barang impor dan masih dalam proses persetujuan maka ditambahkan ketentuan sebagai berikut:</w:t>
            </w:r>
          </w:p>
          <w:p w14:paraId="441A112B" w14:textId="77777777" w:rsidR="006702D5" w:rsidRPr="006702D5" w:rsidRDefault="006702D5" w:rsidP="006702D5">
            <w:pPr>
              <w:numPr>
                <w:ilvl w:val="0"/>
                <w:numId w:val="32"/>
              </w:numPr>
              <w:ind w:left="507"/>
              <w:jc w:val="both"/>
              <w:rPr>
                <w:rFonts w:ascii="Bookman Old Style" w:eastAsia="Basic" w:hAnsi="Bookman Old Style" w:cs="Basic"/>
                <w:i/>
                <w:iCs/>
                <w:noProof/>
                <w:sz w:val="18"/>
                <w:szCs w:val="18"/>
                <w:highlight w:val="yellow"/>
              </w:rPr>
            </w:pPr>
            <w:r w:rsidRPr="006702D5">
              <w:rPr>
                <w:rFonts w:ascii="Bookman Old Style" w:eastAsia="Basic" w:hAnsi="Bookman Old Style" w:cs="Basic"/>
                <w:i/>
                <w:iCs/>
                <w:noProof/>
                <w:sz w:val="18"/>
                <w:szCs w:val="18"/>
                <w:highlight w:val="yellow"/>
                <w:lang w:val="en-ID"/>
              </w:rPr>
              <w:t>Proses pengadaan ini membutuhkan persetujuan penggunaan barang impor berdasarkan Surat Menteri Pekerjaan Umum dan Perumahan Rakyat Nomor PB 0101-Mn/2075 tanggal 17 Oktober 2022 tentang Pengendalian Penggunaan Barang Impor dan Tenaga Kerja Asing pada Pengadaan Barang/Jasa di Kementerian Pekerjaan Umum dan Perumahan Rakyat. Perizinan barang impor masih dalam proses.</w:t>
            </w:r>
          </w:p>
          <w:p w14:paraId="3711777D" w14:textId="77777777" w:rsidR="006702D5" w:rsidRPr="006702D5" w:rsidRDefault="006702D5" w:rsidP="006702D5">
            <w:pPr>
              <w:pBdr>
                <w:top w:val="nil"/>
                <w:left w:val="nil"/>
                <w:bottom w:val="nil"/>
                <w:right w:val="nil"/>
                <w:between w:val="nil"/>
              </w:pBdr>
              <w:ind w:left="419"/>
              <w:jc w:val="both"/>
              <w:rPr>
                <w:rFonts w:ascii="Bookman Old Style" w:eastAsia="Basic" w:hAnsi="Bookman Old Style" w:cs="Basic"/>
                <w:i/>
                <w:iCs/>
                <w:noProof/>
                <w:sz w:val="18"/>
                <w:szCs w:val="18"/>
                <w:highlight w:val="yellow"/>
              </w:rPr>
            </w:pPr>
          </w:p>
          <w:p w14:paraId="3421BA39" w14:textId="77777777" w:rsidR="006702D5" w:rsidRPr="006702D5" w:rsidRDefault="006702D5" w:rsidP="006702D5">
            <w:pPr>
              <w:numPr>
                <w:ilvl w:val="0"/>
                <w:numId w:val="32"/>
              </w:numPr>
              <w:pBdr>
                <w:top w:val="nil"/>
                <w:left w:val="nil"/>
                <w:bottom w:val="nil"/>
                <w:right w:val="nil"/>
                <w:between w:val="nil"/>
              </w:pBdr>
              <w:ind w:left="419"/>
              <w:jc w:val="both"/>
              <w:rPr>
                <w:rFonts w:ascii="Bookman Old Style" w:eastAsia="Basic" w:hAnsi="Bookman Old Style" w:cs="Basic"/>
                <w:i/>
                <w:iCs/>
                <w:noProof/>
                <w:sz w:val="18"/>
                <w:szCs w:val="18"/>
                <w:highlight w:val="yellow"/>
              </w:rPr>
            </w:pPr>
            <w:r w:rsidRPr="006702D5">
              <w:rPr>
                <w:rFonts w:ascii="Bookman Old Style" w:eastAsia="Basic" w:hAnsi="Bookman Old Style" w:cs="Basic"/>
                <w:i/>
                <w:iCs/>
                <w:noProof/>
                <w:sz w:val="18"/>
                <w:szCs w:val="18"/>
                <w:highlight w:val="yellow"/>
                <w:lang w:val="en-ID"/>
              </w:rPr>
              <w:t>Apabila izin barang Impor tidak disetujui maka proses tender dapat dibatalkan dan calon penyedia jasa tidak dapat meminta ganti kerugian.]</w:t>
            </w:r>
          </w:p>
        </w:tc>
        <w:tc>
          <w:tcPr>
            <w:tcW w:w="1767" w:type="dxa"/>
          </w:tcPr>
          <w:p w14:paraId="0CF1DEF2" w14:textId="77777777" w:rsidR="006702D5" w:rsidRPr="006702D5" w:rsidRDefault="006702D5" w:rsidP="006702D5">
            <w:pPr>
              <w:spacing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3602B345" w14:textId="77777777" w:rsidR="006702D5" w:rsidRPr="006702D5" w:rsidRDefault="006702D5" w:rsidP="006702D5">
            <w:pPr>
              <w:spacing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20A4313D" w14:textId="77777777" w:rsidR="006702D5" w:rsidRPr="006702D5" w:rsidRDefault="006702D5" w:rsidP="006702D5">
            <w:pPr>
              <w:spacing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09F57F73" w14:textId="77777777" w:rsidTr="00CD3798">
        <w:tc>
          <w:tcPr>
            <w:tcW w:w="733" w:type="dxa"/>
            <w:vMerge/>
          </w:tcPr>
          <w:p w14:paraId="1BA7E9C3"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821" w:type="dxa"/>
          </w:tcPr>
          <w:p w14:paraId="13BFB117" w14:textId="77777777" w:rsidR="006702D5" w:rsidRPr="006702D5" w:rsidRDefault="006702D5" w:rsidP="006702D5">
            <w:pPr>
              <w:numPr>
                <w:ilvl w:val="0"/>
                <w:numId w:val="5"/>
              </w:numPr>
              <w:spacing w:before="2" w:line="276" w:lineRule="auto"/>
              <w:ind w:left="417" w:right="28"/>
              <w:contextualSpacing/>
              <w:rPr>
                <w:rFonts w:ascii="Bookman Old Style" w:hAnsi="Bookman Old Style" w:cs="Arial"/>
                <w:b/>
                <w:bCs/>
                <w:noProof/>
                <w:sz w:val="18"/>
                <w:szCs w:val="18"/>
                <w:highlight w:val="yellow"/>
              </w:rPr>
            </w:pPr>
            <w:r w:rsidRPr="006702D5">
              <w:rPr>
                <w:rFonts w:ascii="Bookman Old Style" w:hAnsi="Bookman Old Style" w:cs="Arial"/>
                <w:b/>
                <w:bCs/>
                <w:noProof/>
                <w:sz w:val="18"/>
                <w:szCs w:val="18"/>
                <w:highlight w:val="yellow"/>
              </w:rPr>
              <w:t>Pemberian Penjelasan</w:t>
            </w:r>
          </w:p>
        </w:tc>
        <w:tc>
          <w:tcPr>
            <w:tcW w:w="1394" w:type="dxa"/>
          </w:tcPr>
          <w:p w14:paraId="3BF96B44" w14:textId="77777777" w:rsidR="006702D5" w:rsidRPr="006702D5" w:rsidRDefault="006702D5" w:rsidP="006702D5">
            <w:pPr>
              <w:spacing w:before="2" w:line="276" w:lineRule="auto"/>
              <w:ind w:right="28"/>
              <w:contextualSpacing/>
              <w:jc w:val="center"/>
              <w:rPr>
                <w:rFonts w:ascii="Arial" w:hAnsi="Arial" w:cs="Arial"/>
                <w:b/>
                <w:bCs/>
                <w:noProof/>
                <w:sz w:val="18"/>
                <w:szCs w:val="18"/>
                <w:highlight w:val="yellow"/>
              </w:rPr>
            </w:pPr>
            <w:r w:rsidRPr="006702D5">
              <w:rPr>
                <w:rFonts w:ascii="Bookman Old Style" w:hAnsi="Bookman Old Style" w:cs="Arial"/>
                <w:noProof/>
                <w:sz w:val="18"/>
                <w:szCs w:val="18"/>
                <w:highlight w:val="yellow"/>
              </w:rPr>
              <w:t>12.5</w:t>
            </w:r>
          </w:p>
        </w:tc>
        <w:tc>
          <w:tcPr>
            <w:tcW w:w="5655" w:type="dxa"/>
          </w:tcPr>
          <w:p w14:paraId="6A94D41C" w14:textId="77777777" w:rsidR="006702D5" w:rsidRPr="006702D5" w:rsidRDefault="006702D5" w:rsidP="006702D5">
            <w:pPr>
              <w:ind w:left="-33"/>
              <w:rPr>
                <w:rFonts w:ascii="Bookman Old Style" w:eastAsia="Basic" w:hAnsi="Bookman Old Style" w:cs="Basic"/>
                <w:noProof/>
                <w:sz w:val="18"/>
                <w:szCs w:val="18"/>
                <w:highlight w:val="yellow"/>
              </w:rPr>
            </w:pPr>
            <w:r w:rsidRPr="006702D5">
              <w:rPr>
                <w:rFonts w:ascii="Bookman Old Style" w:eastAsia="Basic" w:hAnsi="Bookman Old Style" w:cs="Basic"/>
                <w:noProof/>
                <w:sz w:val="18"/>
                <w:szCs w:val="18"/>
                <w:highlight w:val="yellow"/>
              </w:rPr>
              <w:t>Apabila diperlukan, pemberian penjelasan lanjutan melalui Peninjauan lapangan akan dilaksanakan pada:</w:t>
            </w:r>
          </w:p>
          <w:p w14:paraId="6A9A3027" w14:textId="77777777" w:rsidR="006702D5" w:rsidRPr="006702D5" w:rsidRDefault="006702D5" w:rsidP="006702D5">
            <w:pPr>
              <w:tabs>
                <w:tab w:val="left" w:pos="1148"/>
              </w:tabs>
              <w:jc w:val="both"/>
              <w:rPr>
                <w:rFonts w:ascii="Bookman Old Style" w:eastAsia="Basic" w:hAnsi="Bookman Old Style" w:cs="Basic"/>
                <w:noProof/>
                <w:sz w:val="18"/>
                <w:szCs w:val="18"/>
                <w:highlight w:val="yellow"/>
              </w:rPr>
            </w:pPr>
            <w:r w:rsidRPr="006702D5">
              <w:rPr>
                <w:rFonts w:ascii="Bookman Old Style" w:eastAsia="Basic" w:hAnsi="Bookman Old Style" w:cs="Basic"/>
                <w:b/>
                <w:bCs/>
                <w:noProof/>
                <w:sz w:val="18"/>
                <w:szCs w:val="18"/>
                <w:highlight w:val="yellow"/>
                <w:lang w:val="en-US"/>
              </w:rPr>
              <w:t>Dikoordinasikan dengan PPK terkait</w:t>
            </w:r>
          </w:p>
        </w:tc>
        <w:tc>
          <w:tcPr>
            <w:tcW w:w="1767" w:type="dxa"/>
          </w:tcPr>
          <w:p w14:paraId="38363D48"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13D9C954"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250D4AA6"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12BB65B7" w14:textId="77777777" w:rsidTr="00CD3798">
        <w:tc>
          <w:tcPr>
            <w:tcW w:w="733" w:type="dxa"/>
            <w:vMerge w:val="restart"/>
          </w:tcPr>
          <w:p w14:paraId="2A271AA6"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821" w:type="dxa"/>
          </w:tcPr>
          <w:p w14:paraId="39360ACD" w14:textId="77777777" w:rsidR="006702D5" w:rsidRPr="006702D5" w:rsidRDefault="006702D5" w:rsidP="006702D5">
            <w:pPr>
              <w:numPr>
                <w:ilvl w:val="0"/>
                <w:numId w:val="5"/>
              </w:numPr>
              <w:spacing w:before="2" w:line="276" w:lineRule="auto"/>
              <w:ind w:left="417" w:right="28"/>
              <w:contextualSpacing/>
              <w:rPr>
                <w:rFonts w:ascii="Arial" w:hAnsi="Arial" w:cs="Arial"/>
                <w:b/>
                <w:bCs/>
                <w:noProof/>
                <w:sz w:val="18"/>
                <w:szCs w:val="18"/>
                <w:highlight w:val="yellow"/>
              </w:rPr>
            </w:pPr>
            <w:r w:rsidRPr="006702D5">
              <w:rPr>
                <w:rFonts w:ascii="Bookman Old Style" w:hAnsi="Bookman Old Style" w:cs="Arial"/>
                <w:b/>
                <w:bCs/>
                <w:noProof/>
                <w:sz w:val="18"/>
                <w:szCs w:val="18"/>
                <w:highlight w:val="yellow"/>
              </w:rPr>
              <w:t>Persyaratan Teknis</w:t>
            </w:r>
          </w:p>
        </w:tc>
        <w:tc>
          <w:tcPr>
            <w:tcW w:w="1394" w:type="dxa"/>
          </w:tcPr>
          <w:p w14:paraId="694932A9" w14:textId="77777777" w:rsidR="006702D5" w:rsidRPr="006702D5" w:rsidRDefault="006702D5" w:rsidP="006702D5">
            <w:pPr>
              <w:jc w:val="center"/>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17.3,</w:t>
            </w:r>
          </w:p>
          <w:p w14:paraId="38297595" w14:textId="77777777" w:rsidR="006702D5" w:rsidRPr="006702D5" w:rsidRDefault="006702D5" w:rsidP="006702D5">
            <w:pPr>
              <w:jc w:val="center"/>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2</w:t>
            </w:r>
            <w:r w:rsidRPr="006702D5">
              <w:rPr>
                <w:rFonts w:ascii="Bookman Old Style" w:hAnsi="Bookman Old Style" w:cs="Arial"/>
                <w:noProof/>
                <w:sz w:val="18"/>
                <w:szCs w:val="18"/>
                <w:highlight w:val="yellow"/>
                <w:lang w:val="en-US"/>
              </w:rPr>
              <w:t>8</w:t>
            </w:r>
            <w:r w:rsidRPr="006702D5">
              <w:rPr>
                <w:rFonts w:ascii="Bookman Old Style" w:hAnsi="Bookman Old Style" w:cs="Arial"/>
                <w:noProof/>
                <w:sz w:val="18"/>
                <w:szCs w:val="18"/>
                <w:highlight w:val="yellow"/>
              </w:rPr>
              <w:t>.1</w:t>
            </w:r>
            <w:r w:rsidRPr="006702D5">
              <w:rPr>
                <w:rFonts w:ascii="Bookman Old Style" w:hAnsi="Bookman Old Style" w:cs="Arial"/>
                <w:noProof/>
                <w:sz w:val="18"/>
                <w:szCs w:val="18"/>
                <w:highlight w:val="yellow"/>
                <w:lang w:val="en-US"/>
              </w:rPr>
              <w:t>4</w:t>
            </w:r>
            <w:r w:rsidRPr="006702D5">
              <w:rPr>
                <w:rFonts w:ascii="Bookman Old Style" w:hAnsi="Bookman Old Style" w:cs="Arial"/>
                <w:noProof/>
                <w:sz w:val="18"/>
                <w:szCs w:val="18"/>
                <w:highlight w:val="yellow"/>
              </w:rPr>
              <w:t>.b.1],</w:t>
            </w:r>
          </w:p>
          <w:p w14:paraId="29909618" w14:textId="77777777" w:rsidR="006702D5" w:rsidRPr="006702D5" w:rsidRDefault="006702D5" w:rsidP="006702D5">
            <w:pPr>
              <w:jc w:val="center"/>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2</w:t>
            </w:r>
            <w:r w:rsidRPr="006702D5">
              <w:rPr>
                <w:rFonts w:ascii="Bookman Old Style" w:hAnsi="Bookman Old Style" w:cs="Arial"/>
                <w:noProof/>
                <w:sz w:val="18"/>
                <w:szCs w:val="18"/>
                <w:highlight w:val="yellow"/>
                <w:lang w:val="en-US"/>
              </w:rPr>
              <w:t>8</w:t>
            </w:r>
            <w:r w:rsidRPr="006702D5">
              <w:rPr>
                <w:rFonts w:ascii="Bookman Old Style" w:hAnsi="Bookman Old Style" w:cs="Arial"/>
                <w:noProof/>
                <w:sz w:val="18"/>
                <w:szCs w:val="18"/>
                <w:highlight w:val="yellow"/>
              </w:rPr>
              <w:t>.1</w:t>
            </w:r>
            <w:r w:rsidRPr="006702D5">
              <w:rPr>
                <w:rFonts w:ascii="Bookman Old Style" w:hAnsi="Bookman Old Style" w:cs="Arial"/>
                <w:noProof/>
                <w:sz w:val="18"/>
                <w:szCs w:val="18"/>
                <w:highlight w:val="yellow"/>
                <w:lang w:val="en-US"/>
              </w:rPr>
              <w:t>4</w:t>
            </w:r>
            <w:r w:rsidRPr="006702D5">
              <w:rPr>
                <w:rFonts w:ascii="Bookman Old Style" w:hAnsi="Bookman Old Style" w:cs="Arial"/>
                <w:noProof/>
                <w:sz w:val="18"/>
                <w:szCs w:val="18"/>
                <w:highlight w:val="yellow"/>
              </w:rPr>
              <w:t>.b.2],</w:t>
            </w:r>
          </w:p>
          <w:p w14:paraId="2ADADCB4" w14:textId="77777777" w:rsidR="006702D5" w:rsidRPr="006702D5" w:rsidRDefault="006702D5" w:rsidP="006702D5">
            <w:pPr>
              <w:jc w:val="center"/>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2</w:t>
            </w:r>
            <w:r w:rsidRPr="006702D5">
              <w:rPr>
                <w:rFonts w:ascii="Bookman Old Style" w:hAnsi="Bookman Old Style" w:cs="Arial"/>
                <w:noProof/>
                <w:sz w:val="18"/>
                <w:szCs w:val="18"/>
                <w:highlight w:val="yellow"/>
                <w:lang w:val="en-US"/>
              </w:rPr>
              <w:t>8</w:t>
            </w:r>
            <w:r w:rsidRPr="006702D5">
              <w:rPr>
                <w:rFonts w:ascii="Bookman Old Style" w:hAnsi="Bookman Old Style" w:cs="Arial"/>
                <w:noProof/>
                <w:sz w:val="18"/>
                <w:szCs w:val="18"/>
                <w:highlight w:val="yellow"/>
              </w:rPr>
              <w:t>.1</w:t>
            </w:r>
            <w:r w:rsidRPr="006702D5">
              <w:rPr>
                <w:rFonts w:ascii="Bookman Old Style" w:hAnsi="Bookman Old Style" w:cs="Arial"/>
                <w:noProof/>
                <w:sz w:val="18"/>
                <w:szCs w:val="18"/>
                <w:highlight w:val="yellow"/>
                <w:lang w:val="en-US"/>
              </w:rPr>
              <w:t>4</w:t>
            </w:r>
            <w:r w:rsidRPr="006702D5">
              <w:rPr>
                <w:rFonts w:ascii="Bookman Old Style" w:hAnsi="Bookman Old Style" w:cs="Arial"/>
                <w:noProof/>
                <w:sz w:val="18"/>
                <w:szCs w:val="18"/>
                <w:highlight w:val="yellow"/>
              </w:rPr>
              <w:t>.b.2].a],</w:t>
            </w:r>
          </w:p>
          <w:p w14:paraId="2951B1E5" w14:textId="77777777" w:rsidR="006702D5" w:rsidRPr="006702D5" w:rsidRDefault="006702D5" w:rsidP="006702D5">
            <w:pPr>
              <w:jc w:val="center"/>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2</w:t>
            </w:r>
            <w:r w:rsidRPr="006702D5">
              <w:rPr>
                <w:rFonts w:ascii="Bookman Old Style" w:hAnsi="Bookman Old Style" w:cs="Arial"/>
                <w:noProof/>
                <w:sz w:val="18"/>
                <w:szCs w:val="18"/>
                <w:highlight w:val="yellow"/>
                <w:lang w:val="en-US"/>
              </w:rPr>
              <w:t>8</w:t>
            </w:r>
            <w:r w:rsidRPr="006702D5">
              <w:rPr>
                <w:rFonts w:ascii="Bookman Old Style" w:hAnsi="Bookman Old Style" w:cs="Arial"/>
                <w:noProof/>
                <w:sz w:val="18"/>
                <w:szCs w:val="18"/>
                <w:highlight w:val="yellow"/>
              </w:rPr>
              <w:t>.1</w:t>
            </w:r>
            <w:r w:rsidRPr="006702D5">
              <w:rPr>
                <w:rFonts w:ascii="Bookman Old Style" w:hAnsi="Bookman Old Style" w:cs="Arial"/>
                <w:noProof/>
                <w:sz w:val="18"/>
                <w:szCs w:val="18"/>
                <w:highlight w:val="yellow"/>
                <w:lang w:val="en-US"/>
              </w:rPr>
              <w:t>4</w:t>
            </w:r>
            <w:r w:rsidRPr="006702D5">
              <w:rPr>
                <w:rFonts w:ascii="Bookman Old Style" w:hAnsi="Bookman Old Style" w:cs="Arial"/>
                <w:noProof/>
                <w:sz w:val="18"/>
                <w:szCs w:val="18"/>
                <w:highlight w:val="yellow"/>
              </w:rPr>
              <w:t>.b.2].b],</w:t>
            </w:r>
          </w:p>
          <w:p w14:paraId="3E226320" w14:textId="77777777" w:rsidR="006702D5" w:rsidRPr="006702D5" w:rsidRDefault="006702D5" w:rsidP="006702D5">
            <w:pPr>
              <w:jc w:val="center"/>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2</w:t>
            </w:r>
            <w:r w:rsidRPr="006702D5">
              <w:rPr>
                <w:rFonts w:ascii="Bookman Old Style" w:hAnsi="Bookman Old Style" w:cs="Arial"/>
                <w:noProof/>
                <w:sz w:val="18"/>
                <w:szCs w:val="18"/>
                <w:highlight w:val="yellow"/>
                <w:lang w:val="en-US"/>
              </w:rPr>
              <w:t>8</w:t>
            </w:r>
            <w:r w:rsidRPr="006702D5">
              <w:rPr>
                <w:rFonts w:ascii="Bookman Old Style" w:hAnsi="Bookman Old Style" w:cs="Arial"/>
                <w:noProof/>
                <w:sz w:val="18"/>
                <w:szCs w:val="18"/>
                <w:highlight w:val="yellow"/>
              </w:rPr>
              <w:t>.1</w:t>
            </w:r>
            <w:r w:rsidRPr="006702D5">
              <w:rPr>
                <w:rFonts w:ascii="Bookman Old Style" w:hAnsi="Bookman Old Style" w:cs="Arial"/>
                <w:noProof/>
                <w:sz w:val="18"/>
                <w:szCs w:val="18"/>
                <w:highlight w:val="yellow"/>
                <w:lang w:val="en-US"/>
              </w:rPr>
              <w:t>4</w:t>
            </w:r>
            <w:r w:rsidRPr="006702D5">
              <w:rPr>
                <w:rFonts w:ascii="Bookman Old Style" w:hAnsi="Bookman Old Style" w:cs="Arial"/>
                <w:noProof/>
                <w:sz w:val="18"/>
                <w:szCs w:val="18"/>
                <w:highlight w:val="yellow"/>
              </w:rPr>
              <w:t>.b.2].c],</w:t>
            </w:r>
          </w:p>
          <w:p w14:paraId="4841A0A9" w14:textId="77777777" w:rsidR="006702D5" w:rsidRPr="006702D5" w:rsidRDefault="006702D5" w:rsidP="006702D5">
            <w:pPr>
              <w:jc w:val="center"/>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2</w:t>
            </w:r>
            <w:r w:rsidRPr="006702D5">
              <w:rPr>
                <w:rFonts w:ascii="Bookman Old Style" w:hAnsi="Bookman Old Style" w:cs="Arial"/>
                <w:noProof/>
                <w:sz w:val="18"/>
                <w:szCs w:val="18"/>
                <w:highlight w:val="yellow"/>
                <w:lang w:val="en-US"/>
              </w:rPr>
              <w:t>8</w:t>
            </w:r>
            <w:r w:rsidRPr="006702D5">
              <w:rPr>
                <w:rFonts w:ascii="Bookman Old Style" w:hAnsi="Bookman Old Style" w:cs="Arial"/>
                <w:noProof/>
                <w:sz w:val="18"/>
                <w:szCs w:val="18"/>
                <w:highlight w:val="yellow"/>
              </w:rPr>
              <w:t>.1</w:t>
            </w:r>
            <w:r w:rsidRPr="006702D5">
              <w:rPr>
                <w:rFonts w:ascii="Bookman Old Style" w:hAnsi="Bookman Old Style" w:cs="Arial"/>
                <w:noProof/>
                <w:sz w:val="18"/>
                <w:szCs w:val="18"/>
                <w:highlight w:val="yellow"/>
                <w:lang w:val="en-US"/>
              </w:rPr>
              <w:t>4</w:t>
            </w:r>
            <w:r w:rsidRPr="006702D5">
              <w:rPr>
                <w:rFonts w:ascii="Bookman Old Style" w:hAnsi="Bookman Old Style" w:cs="Arial"/>
                <w:noProof/>
                <w:sz w:val="18"/>
                <w:szCs w:val="18"/>
                <w:highlight w:val="yellow"/>
              </w:rPr>
              <w:t>.b.2].d],</w:t>
            </w:r>
          </w:p>
          <w:p w14:paraId="18BD4BAA" w14:textId="77777777" w:rsidR="006702D5" w:rsidRPr="006702D5" w:rsidRDefault="006702D5" w:rsidP="006702D5">
            <w:pPr>
              <w:jc w:val="center"/>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lastRenderedPageBreak/>
              <w:t>2</w:t>
            </w:r>
            <w:r w:rsidRPr="006702D5">
              <w:rPr>
                <w:rFonts w:ascii="Bookman Old Style" w:hAnsi="Bookman Old Style" w:cs="Arial"/>
                <w:noProof/>
                <w:sz w:val="18"/>
                <w:szCs w:val="18"/>
                <w:highlight w:val="yellow"/>
                <w:lang w:val="en-US"/>
              </w:rPr>
              <w:t>8</w:t>
            </w:r>
            <w:r w:rsidRPr="006702D5">
              <w:rPr>
                <w:rFonts w:ascii="Bookman Old Style" w:hAnsi="Bookman Old Style" w:cs="Arial"/>
                <w:noProof/>
                <w:sz w:val="18"/>
                <w:szCs w:val="18"/>
                <w:highlight w:val="yellow"/>
              </w:rPr>
              <w:t>.1</w:t>
            </w:r>
            <w:r w:rsidRPr="006702D5">
              <w:rPr>
                <w:rFonts w:ascii="Bookman Old Style" w:hAnsi="Bookman Old Style" w:cs="Arial"/>
                <w:noProof/>
                <w:sz w:val="18"/>
                <w:szCs w:val="18"/>
                <w:highlight w:val="yellow"/>
                <w:lang w:val="en-US"/>
              </w:rPr>
              <w:t>4</w:t>
            </w:r>
            <w:r w:rsidRPr="006702D5">
              <w:rPr>
                <w:rFonts w:ascii="Bookman Old Style" w:hAnsi="Bookman Old Style" w:cs="Arial"/>
                <w:noProof/>
                <w:sz w:val="18"/>
                <w:szCs w:val="18"/>
                <w:highlight w:val="yellow"/>
              </w:rPr>
              <w:t>.b.2].e], dan</w:t>
            </w:r>
          </w:p>
          <w:p w14:paraId="310C6B30" w14:textId="77777777" w:rsidR="006702D5" w:rsidRPr="006702D5" w:rsidRDefault="006702D5" w:rsidP="006702D5">
            <w:pPr>
              <w:spacing w:before="2" w:line="276" w:lineRule="auto"/>
              <w:ind w:right="28"/>
              <w:contextualSpacing/>
              <w:jc w:val="center"/>
              <w:rPr>
                <w:rFonts w:ascii="Arial" w:hAnsi="Arial" w:cs="Arial"/>
                <w:b/>
                <w:bCs/>
                <w:noProof/>
                <w:sz w:val="18"/>
                <w:szCs w:val="18"/>
                <w:highlight w:val="yellow"/>
              </w:rPr>
            </w:pPr>
            <w:r w:rsidRPr="006702D5">
              <w:rPr>
                <w:rFonts w:ascii="Bookman Old Style" w:hAnsi="Bookman Old Style" w:cs="Arial"/>
                <w:noProof/>
                <w:sz w:val="18"/>
                <w:szCs w:val="18"/>
                <w:highlight w:val="yellow"/>
              </w:rPr>
              <w:t>2</w:t>
            </w:r>
            <w:r w:rsidRPr="006702D5">
              <w:rPr>
                <w:rFonts w:ascii="Bookman Old Style" w:hAnsi="Bookman Old Style" w:cs="Arial"/>
                <w:noProof/>
                <w:sz w:val="18"/>
                <w:szCs w:val="18"/>
                <w:highlight w:val="yellow"/>
                <w:lang w:val="en-US"/>
              </w:rPr>
              <w:t>8</w:t>
            </w:r>
            <w:r w:rsidRPr="006702D5">
              <w:rPr>
                <w:rFonts w:ascii="Bookman Old Style" w:hAnsi="Bookman Old Style" w:cs="Arial"/>
                <w:noProof/>
                <w:sz w:val="18"/>
                <w:szCs w:val="18"/>
                <w:highlight w:val="yellow"/>
              </w:rPr>
              <w:t>.1</w:t>
            </w:r>
            <w:r w:rsidRPr="006702D5">
              <w:rPr>
                <w:rFonts w:ascii="Bookman Old Style" w:hAnsi="Bookman Old Style" w:cs="Arial"/>
                <w:noProof/>
                <w:sz w:val="18"/>
                <w:szCs w:val="18"/>
                <w:highlight w:val="yellow"/>
                <w:lang w:val="en-US"/>
              </w:rPr>
              <w:t>4</w:t>
            </w:r>
            <w:r w:rsidRPr="006702D5">
              <w:rPr>
                <w:rFonts w:ascii="Bookman Old Style" w:hAnsi="Bookman Old Style" w:cs="Arial"/>
                <w:noProof/>
                <w:sz w:val="18"/>
                <w:szCs w:val="18"/>
                <w:highlight w:val="yellow"/>
              </w:rPr>
              <w:t>.b.2].f]</w:t>
            </w:r>
          </w:p>
        </w:tc>
        <w:tc>
          <w:tcPr>
            <w:tcW w:w="5655" w:type="dxa"/>
          </w:tcPr>
          <w:p w14:paraId="4478CD48" w14:textId="77777777" w:rsidR="006702D5" w:rsidRPr="006702D5" w:rsidRDefault="006702D5" w:rsidP="006702D5">
            <w:pPr>
              <w:ind w:left="-49"/>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lastRenderedPageBreak/>
              <w:t>Persyaratan teknis:</w:t>
            </w:r>
          </w:p>
          <w:p w14:paraId="69680983" w14:textId="77777777" w:rsidR="006702D5" w:rsidRPr="006702D5" w:rsidRDefault="006702D5" w:rsidP="006702D5">
            <w:pPr>
              <w:numPr>
                <w:ilvl w:val="0"/>
                <w:numId w:val="20"/>
              </w:numPr>
              <w:ind w:left="248" w:hanging="274"/>
              <w:jc w:val="both"/>
              <w:rPr>
                <w:rFonts w:ascii="Bookman Old Style" w:hAnsi="Bookman Old Style" w:cs="Arial"/>
                <w:strike/>
                <w:noProof/>
                <w:sz w:val="16"/>
                <w:szCs w:val="16"/>
                <w:highlight w:val="yellow"/>
              </w:rPr>
            </w:pPr>
            <w:r w:rsidRPr="006702D5">
              <w:rPr>
                <w:rFonts w:ascii="Bookman Old Style" w:hAnsi="Bookman Old Style" w:cs="Arial"/>
                <w:strike/>
                <w:noProof/>
                <w:sz w:val="16"/>
                <w:szCs w:val="16"/>
                <w:highlight w:val="yellow"/>
              </w:rPr>
              <w:t>Pekerjaan utama yang harus diuraikan dalam metode pelaksanaan pekerjaan:</w:t>
            </w:r>
          </w:p>
          <w:tbl>
            <w:tblPr>
              <w:tblW w:w="5218"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
              <w:gridCol w:w="4719"/>
            </w:tblGrid>
            <w:tr w:rsidR="006702D5" w:rsidRPr="006702D5" w14:paraId="3C888FDD" w14:textId="77777777" w:rsidTr="00CD3798">
              <w:trPr>
                <w:trHeight w:val="251"/>
              </w:trPr>
              <w:tc>
                <w:tcPr>
                  <w:tcW w:w="499" w:type="dxa"/>
                </w:tcPr>
                <w:p w14:paraId="5741D5EF" w14:textId="77777777" w:rsidR="006702D5" w:rsidRPr="006702D5" w:rsidRDefault="006702D5" w:rsidP="006702D5">
                  <w:pPr>
                    <w:jc w:val="center"/>
                    <w:rPr>
                      <w:rFonts w:ascii="Bookman Old Style" w:hAnsi="Bookman Old Style" w:cs="Arial"/>
                      <w:strike/>
                      <w:noProof/>
                      <w:sz w:val="16"/>
                      <w:szCs w:val="16"/>
                      <w:highlight w:val="yellow"/>
                    </w:rPr>
                  </w:pPr>
                  <w:r w:rsidRPr="006702D5">
                    <w:rPr>
                      <w:rFonts w:ascii="Bookman Old Style" w:hAnsi="Bookman Old Style" w:cs="Arial"/>
                      <w:strike/>
                      <w:noProof/>
                      <w:sz w:val="16"/>
                      <w:szCs w:val="16"/>
                      <w:highlight w:val="yellow"/>
                    </w:rPr>
                    <w:t>No.</w:t>
                  </w:r>
                </w:p>
              </w:tc>
              <w:tc>
                <w:tcPr>
                  <w:tcW w:w="4719" w:type="dxa"/>
                </w:tcPr>
                <w:p w14:paraId="13B90885" w14:textId="77777777" w:rsidR="006702D5" w:rsidRPr="006702D5" w:rsidRDefault="006702D5" w:rsidP="006702D5">
                  <w:pPr>
                    <w:jc w:val="center"/>
                    <w:rPr>
                      <w:rFonts w:ascii="Bookman Old Style" w:hAnsi="Bookman Old Style" w:cs="Arial"/>
                      <w:strike/>
                      <w:noProof/>
                      <w:sz w:val="16"/>
                      <w:szCs w:val="16"/>
                      <w:highlight w:val="yellow"/>
                    </w:rPr>
                  </w:pPr>
                  <w:r w:rsidRPr="006702D5">
                    <w:rPr>
                      <w:rFonts w:ascii="Bookman Old Style" w:hAnsi="Bookman Old Style" w:cs="Arial"/>
                      <w:strike/>
                      <w:noProof/>
                      <w:sz w:val="16"/>
                      <w:szCs w:val="16"/>
                      <w:highlight w:val="yellow"/>
                    </w:rPr>
                    <w:t>Pekerjaan Utama</w:t>
                  </w:r>
                </w:p>
              </w:tc>
            </w:tr>
            <w:tr w:rsidR="006702D5" w:rsidRPr="006702D5" w14:paraId="3B019F51" w14:textId="77777777" w:rsidTr="00CD3798">
              <w:trPr>
                <w:trHeight w:val="251"/>
              </w:trPr>
              <w:tc>
                <w:tcPr>
                  <w:tcW w:w="499" w:type="dxa"/>
                </w:tcPr>
                <w:p w14:paraId="5E03D7F1" w14:textId="77777777" w:rsidR="006702D5" w:rsidRPr="006702D5" w:rsidRDefault="006702D5" w:rsidP="006702D5">
                  <w:pPr>
                    <w:jc w:val="center"/>
                    <w:rPr>
                      <w:rFonts w:ascii="Bookman Old Style" w:hAnsi="Bookman Old Style" w:cs="Arial"/>
                      <w:strike/>
                      <w:noProof/>
                      <w:sz w:val="16"/>
                      <w:szCs w:val="16"/>
                      <w:highlight w:val="yellow"/>
                    </w:rPr>
                  </w:pPr>
                  <w:r w:rsidRPr="006702D5">
                    <w:rPr>
                      <w:rFonts w:ascii="Bookman Old Style" w:hAnsi="Bookman Old Style" w:cs="Arial"/>
                      <w:strike/>
                      <w:noProof/>
                      <w:sz w:val="16"/>
                      <w:szCs w:val="16"/>
                      <w:highlight w:val="yellow"/>
                    </w:rPr>
                    <w:t>1.</w:t>
                  </w:r>
                </w:p>
              </w:tc>
              <w:tc>
                <w:tcPr>
                  <w:tcW w:w="4719" w:type="dxa"/>
                </w:tcPr>
                <w:p w14:paraId="54801D67" w14:textId="77777777" w:rsidR="006702D5" w:rsidRPr="006702D5" w:rsidRDefault="006702D5" w:rsidP="006702D5">
                  <w:pPr>
                    <w:jc w:val="both"/>
                    <w:rPr>
                      <w:rFonts w:ascii="Bookman Old Style" w:hAnsi="Bookman Old Style" w:cs="Arial"/>
                      <w:strike/>
                      <w:noProof/>
                      <w:sz w:val="18"/>
                      <w:szCs w:val="18"/>
                      <w:highlight w:val="yellow"/>
                    </w:rPr>
                  </w:pPr>
                  <w:r w:rsidRPr="006702D5">
                    <w:rPr>
                      <w:rFonts w:ascii="Bookman Old Style" w:hAnsi="Bookman Old Style" w:cs="Arial"/>
                      <w:strike/>
                      <w:noProof/>
                      <w:sz w:val="18"/>
                      <w:szCs w:val="18"/>
                      <w:highlight w:val="yellow"/>
                    </w:rPr>
                    <w:t>..............................</w:t>
                  </w:r>
                </w:p>
                <w:p w14:paraId="51F4E4FD" w14:textId="77777777" w:rsidR="006702D5" w:rsidRPr="006702D5" w:rsidRDefault="006702D5" w:rsidP="006702D5">
                  <w:pPr>
                    <w:ind w:left="519"/>
                    <w:jc w:val="both"/>
                    <w:rPr>
                      <w:rFonts w:ascii="Bookman Old Style" w:hAnsi="Bookman Old Style" w:cs="Arial"/>
                      <w:strike/>
                      <w:noProof/>
                      <w:sz w:val="16"/>
                      <w:szCs w:val="16"/>
                      <w:highlight w:val="yellow"/>
                    </w:rPr>
                  </w:pPr>
                </w:p>
              </w:tc>
            </w:tr>
            <w:tr w:rsidR="006702D5" w:rsidRPr="006702D5" w14:paraId="66246AB7" w14:textId="77777777" w:rsidTr="00CD3798">
              <w:trPr>
                <w:trHeight w:val="251"/>
              </w:trPr>
              <w:tc>
                <w:tcPr>
                  <w:tcW w:w="499" w:type="dxa"/>
                </w:tcPr>
                <w:p w14:paraId="4849C55C" w14:textId="77777777" w:rsidR="006702D5" w:rsidRPr="006702D5" w:rsidRDefault="006702D5" w:rsidP="006702D5">
                  <w:pPr>
                    <w:jc w:val="center"/>
                    <w:rPr>
                      <w:rFonts w:ascii="Bookman Old Style" w:hAnsi="Bookman Old Style" w:cs="Arial"/>
                      <w:strike/>
                      <w:noProof/>
                      <w:sz w:val="16"/>
                      <w:szCs w:val="16"/>
                      <w:highlight w:val="yellow"/>
                    </w:rPr>
                  </w:pPr>
                  <w:r w:rsidRPr="006702D5">
                    <w:rPr>
                      <w:rFonts w:ascii="Bookman Old Style" w:hAnsi="Bookman Old Style" w:cs="Arial"/>
                      <w:strike/>
                      <w:noProof/>
                      <w:sz w:val="16"/>
                      <w:szCs w:val="16"/>
                      <w:highlight w:val="yellow"/>
                    </w:rPr>
                    <w:t>2.</w:t>
                  </w:r>
                </w:p>
              </w:tc>
              <w:tc>
                <w:tcPr>
                  <w:tcW w:w="4719" w:type="dxa"/>
                </w:tcPr>
                <w:p w14:paraId="51253995" w14:textId="77777777" w:rsidR="006702D5" w:rsidRPr="006702D5" w:rsidRDefault="006702D5" w:rsidP="006702D5">
                  <w:pPr>
                    <w:jc w:val="both"/>
                    <w:rPr>
                      <w:rFonts w:ascii="Bookman Old Style" w:hAnsi="Bookman Old Style" w:cs="Arial"/>
                      <w:strike/>
                      <w:noProof/>
                      <w:sz w:val="18"/>
                      <w:szCs w:val="18"/>
                      <w:highlight w:val="yellow"/>
                    </w:rPr>
                  </w:pPr>
                  <w:r w:rsidRPr="006702D5">
                    <w:rPr>
                      <w:rFonts w:ascii="Bookman Old Style" w:hAnsi="Bookman Old Style" w:cs="Arial"/>
                      <w:strike/>
                      <w:noProof/>
                      <w:sz w:val="18"/>
                      <w:szCs w:val="18"/>
                      <w:highlight w:val="yellow"/>
                    </w:rPr>
                    <w:t>..............................</w:t>
                  </w:r>
                </w:p>
                <w:p w14:paraId="1C1ED6D5" w14:textId="77777777" w:rsidR="006702D5" w:rsidRPr="006702D5" w:rsidRDefault="006702D5" w:rsidP="006702D5">
                  <w:pPr>
                    <w:ind w:left="519"/>
                    <w:jc w:val="both"/>
                    <w:rPr>
                      <w:rFonts w:ascii="Bookman Old Style" w:hAnsi="Bookman Old Style"/>
                      <w:strike/>
                      <w:noProof/>
                      <w:sz w:val="16"/>
                      <w:szCs w:val="16"/>
                      <w:highlight w:val="yellow"/>
                    </w:rPr>
                  </w:pPr>
                  <w:r w:rsidRPr="006702D5">
                    <w:rPr>
                      <w:rFonts w:ascii="Bookman Old Style" w:hAnsi="Bookman Old Style"/>
                      <w:strike/>
                      <w:noProof/>
                      <w:color w:val="A6A6A6" w:themeColor="background1" w:themeShade="A6"/>
                      <w:sz w:val="16"/>
                      <w:szCs w:val="16"/>
                      <w:highlight w:val="yellow"/>
                    </w:rPr>
                    <w:t xml:space="preserve"> </w:t>
                  </w:r>
                </w:p>
              </w:tc>
            </w:tr>
            <w:tr w:rsidR="006702D5" w:rsidRPr="006702D5" w14:paraId="007BDDC2" w14:textId="77777777" w:rsidTr="00CD3798">
              <w:trPr>
                <w:trHeight w:val="251"/>
              </w:trPr>
              <w:tc>
                <w:tcPr>
                  <w:tcW w:w="499" w:type="dxa"/>
                </w:tcPr>
                <w:p w14:paraId="1E1ED74F" w14:textId="77777777" w:rsidR="006702D5" w:rsidRPr="006702D5" w:rsidRDefault="006702D5" w:rsidP="006702D5">
                  <w:pPr>
                    <w:jc w:val="center"/>
                    <w:rPr>
                      <w:rFonts w:ascii="Bookman Old Style" w:hAnsi="Bookman Old Style" w:cs="Arial"/>
                      <w:strike/>
                      <w:noProof/>
                      <w:sz w:val="16"/>
                      <w:szCs w:val="16"/>
                      <w:highlight w:val="yellow"/>
                    </w:rPr>
                  </w:pPr>
                  <w:r w:rsidRPr="006702D5">
                    <w:rPr>
                      <w:rFonts w:ascii="Bookman Old Style" w:hAnsi="Bookman Old Style" w:cs="Arial"/>
                      <w:strike/>
                      <w:noProof/>
                      <w:sz w:val="16"/>
                      <w:szCs w:val="16"/>
                      <w:highlight w:val="yellow"/>
                    </w:rPr>
                    <w:lastRenderedPageBreak/>
                    <w:t>3.</w:t>
                  </w:r>
                </w:p>
              </w:tc>
              <w:tc>
                <w:tcPr>
                  <w:tcW w:w="4719" w:type="dxa"/>
                </w:tcPr>
                <w:p w14:paraId="2036A999" w14:textId="77777777" w:rsidR="006702D5" w:rsidRPr="006702D5" w:rsidRDefault="006702D5" w:rsidP="006702D5">
                  <w:pPr>
                    <w:jc w:val="both"/>
                    <w:rPr>
                      <w:rFonts w:ascii="Bookman Old Style" w:hAnsi="Bookman Old Style" w:cs="Arial"/>
                      <w:strike/>
                      <w:noProof/>
                      <w:sz w:val="18"/>
                      <w:szCs w:val="18"/>
                      <w:highlight w:val="yellow"/>
                    </w:rPr>
                  </w:pPr>
                  <w:r w:rsidRPr="006702D5">
                    <w:rPr>
                      <w:rFonts w:ascii="Bookman Old Style" w:hAnsi="Bookman Old Style" w:cs="Arial"/>
                      <w:strike/>
                      <w:noProof/>
                      <w:sz w:val="18"/>
                      <w:szCs w:val="18"/>
                      <w:highlight w:val="yellow"/>
                    </w:rPr>
                    <w:t>..............................</w:t>
                  </w:r>
                </w:p>
                <w:p w14:paraId="6C151963" w14:textId="77777777" w:rsidR="006702D5" w:rsidRPr="006702D5" w:rsidRDefault="006702D5" w:rsidP="006702D5">
                  <w:pPr>
                    <w:ind w:left="519"/>
                    <w:jc w:val="both"/>
                    <w:rPr>
                      <w:rFonts w:ascii="Bookman Old Style" w:hAnsi="Bookman Old Style"/>
                      <w:strike/>
                      <w:noProof/>
                      <w:sz w:val="16"/>
                      <w:szCs w:val="16"/>
                      <w:highlight w:val="yellow"/>
                    </w:rPr>
                  </w:pPr>
                </w:p>
              </w:tc>
            </w:tr>
          </w:tbl>
          <w:p w14:paraId="2AF71972" w14:textId="77777777" w:rsidR="006702D5" w:rsidRPr="006702D5" w:rsidRDefault="006702D5" w:rsidP="006702D5">
            <w:pPr>
              <w:ind w:left="245"/>
              <w:jc w:val="both"/>
              <w:rPr>
                <w:rFonts w:ascii="Bookman Old Style" w:eastAsia="Arial" w:hAnsi="Bookman Old Style" w:cs="Arial"/>
                <w:i/>
                <w:iCs/>
                <w:strike/>
                <w:noProof/>
                <w:spacing w:val="-2"/>
                <w:sz w:val="16"/>
                <w:szCs w:val="16"/>
                <w:highlight w:val="yellow"/>
                <w:lang w:val="ms-MY"/>
              </w:rPr>
            </w:pPr>
            <w:r w:rsidRPr="006702D5">
              <w:rPr>
                <w:rFonts w:ascii="Bookman Old Style" w:eastAsia="Arial" w:hAnsi="Bookman Old Style" w:cs="Arial"/>
                <w:i/>
                <w:iCs/>
                <w:strike/>
                <w:noProof/>
                <w:spacing w:val="-2"/>
                <w:sz w:val="16"/>
                <w:szCs w:val="16"/>
                <w:highlight w:val="yellow"/>
                <w:lang w:val="ms-MY"/>
              </w:rPr>
              <w:t xml:space="preserve">[diisi pekerjaan utama yang harus diuraikan dalam metode pelaksanaan pekerjaan sesuai ketentuan pada IKP 17.3.a, hanya untuk kualifikasi usaha besar] </w:t>
            </w:r>
          </w:p>
        </w:tc>
        <w:tc>
          <w:tcPr>
            <w:tcW w:w="1767" w:type="dxa"/>
          </w:tcPr>
          <w:p w14:paraId="6497E635"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lastRenderedPageBreak/>
              <w:t>Sesuai</w:t>
            </w:r>
          </w:p>
        </w:tc>
        <w:tc>
          <w:tcPr>
            <w:tcW w:w="1582" w:type="dxa"/>
          </w:tcPr>
          <w:p w14:paraId="326762A6"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43403EF0"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16BE3BDC" w14:textId="77777777" w:rsidTr="00CD3798">
        <w:trPr>
          <w:trHeight w:val="8694"/>
        </w:trPr>
        <w:tc>
          <w:tcPr>
            <w:tcW w:w="733" w:type="dxa"/>
            <w:vMerge/>
          </w:tcPr>
          <w:p w14:paraId="3A39DFDE"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821" w:type="dxa"/>
          </w:tcPr>
          <w:p w14:paraId="594E1EF0"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394" w:type="dxa"/>
          </w:tcPr>
          <w:p w14:paraId="2505CE7B"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5655" w:type="dxa"/>
          </w:tcPr>
          <w:p w14:paraId="6ACF10BC" w14:textId="77777777" w:rsidR="006702D5" w:rsidRPr="006702D5" w:rsidRDefault="006702D5" w:rsidP="006702D5">
            <w:pPr>
              <w:numPr>
                <w:ilvl w:val="0"/>
                <w:numId w:val="20"/>
              </w:numPr>
              <w:ind w:left="248" w:hanging="274"/>
              <w:jc w:val="both"/>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Memiliki kemampuan menyediakan peralatan utama untuk pelaksanaan pekerjaan, yaitu:</w:t>
            </w:r>
          </w:p>
          <w:tbl>
            <w:tblPr>
              <w:tblStyle w:val="TableGrid"/>
              <w:tblW w:w="4467" w:type="dxa"/>
              <w:tblInd w:w="247" w:type="dxa"/>
              <w:tblLook w:val="04A0" w:firstRow="1" w:lastRow="0" w:firstColumn="1" w:lastColumn="0" w:noHBand="0" w:noVBand="1"/>
            </w:tblPr>
            <w:tblGrid>
              <w:gridCol w:w="1196"/>
              <w:gridCol w:w="1558"/>
              <w:gridCol w:w="1713"/>
            </w:tblGrid>
            <w:tr w:rsidR="006702D5" w:rsidRPr="006702D5" w14:paraId="65662BFB" w14:textId="77777777" w:rsidTr="00CD3798">
              <w:tc>
                <w:tcPr>
                  <w:tcW w:w="1339" w:type="pct"/>
                  <w:tcBorders>
                    <w:top w:val="single" w:sz="4" w:space="0" w:color="auto"/>
                    <w:left w:val="single" w:sz="4" w:space="0" w:color="auto"/>
                    <w:bottom w:val="single" w:sz="4" w:space="0" w:color="auto"/>
                    <w:right w:val="single" w:sz="4" w:space="0" w:color="auto"/>
                  </w:tcBorders>
                  <w:vAlign w:val="center"/>
                  <w:hideMark/>
                </w:tcPr>
                <w:p w14:paraId="24C1E426" w14:textId="77777777" w:rsidR="006702D5" w:rsidRPr="006702D5" w:rsidRDefault="006702D5" w:rsidP="006702D5">
                  <w:pPr>
                    <w:jc w:val="center"/>
                    <w:rPr>
                      <w:rFonts w:ascii="Bookman Old Style" w:hAnsi="Bookman Old Style" w:cs="Arial"/>
                      <w:noProof/>
                      <w:sz w:val="18"/>
                      <w:szCs w:val="18"/>
                      <w:highlight w:val="yellow"/>
                      <w:lang w:eastAsia="id-ID"/>
                    </w:rPr>
                  </w:pPr>
                  <w:r w:rsidRPr="006702D5">
                    <w:rPr>
                      <w:rFonts w:ascii="Bookman Old Style" w:hAnsi="Bookman Old Style" w:cs="Arial"/>
                      <w:noProof/>
                      <w:sz w:val="18"/>
                      <w:szCs w:val="18"/>
                      <w:highlight w:val="yellow"/>
                      <w:lang w:eastAsia="id-ID"/>
                    </w:rPr>
                    <w:t>Jenis</w:t>
                  </w:r>
                </w:p>
              </w:tc>
              <w:tc>
                <w:tcPr>
                  <w:tcW w:w="1744" w:type="pct"/>
                  <w:tcBorders>
                    <w:top w:val="single" w:sz="4" w:space="0" w:color="auto"/>
                    <w:left w:val="single" w:sz="4" w:space="0" w:color="auto"/>
                    <w:bottom w:val="single" w:sz="4" w:space="0" w:color="auto"/>
                    <w:right w:val="single" w:sz="4" w:space="0" w:color="auto"/>
                  </w:tcBorders>
                  <w:vAlign w:val="center"/>
                  <w:hideMark/>
                </w:tcPr>
                <w:p w14:paraId="3D5A565A" w14:textId="77777777" w:rsidR="006702D5" w:rsidRPr="006702D5" w:rsidRDefault="006702D5" w:rsidP="006702D5">
                  <w:pPr>
                    <w:jc w:val="center"/>
                    <w:rPr>
                      <w:rFonts w:ascii="Bookman Old Style" w:hAnsi="Bookman Old Style" w:cs="Arial"/>
                      <w:noProof/>
                      <w:sz w:val="18"/>
                      <w:szCs w:val="18"/>
                      <w:highlight w:val="yellow"/>
                      <w:lang w:eastAsia="id-ID"/>
                    </w:rPr>
                  </w:pPr>
                  <w:r w:rsidRPr="006702D5">
                    <w:rPr>
                      <w:rFonts w:ascii="Bookman Old Style" w:hAnsi="Bookman Old Style" w:cs="Arial"/>
                      <w:noProof/>
                      <w:sz w:val="18"/>
                      <w:szCs w:val="18"/>
                      <w:highlight w:val="yellow"/>
                      <w:lang w:eastAsia="id-ID"/>
                    </w:rPr>
                    <w:t>Kapasitas</w:t>
                  </w:r>
                </w:p>
              </w:tc>
              <w:tc>
                <w:tcPr>
                  <w:tcW w:w="1917" w:type="pct"/>
                  <w:tcBorders>
                    <w:top w:val="single" w:sz="4" w:space="0" w:color="auto"/>
                    <w:left w:val="single" w:sz="4" w:space="0" w:color="auto"/>
                    <w:bottom w:val="single" w:sz="4" w:space="0" w:color="auto"/>
                    <w:right w:val="single" w:sz="4" w:space="0" w:color="auto"/>
                  </w:tcBorders>
                  <w:vAlign w:val="center"/>
                  <w:hideMark/>
                </w:tcPr>
                <w:p w14:paraId="4DAF9EA6" w14:textId="77777777" w:rsidR="006702D5" w:rsidRPr="006702D5" w:rsidRDefault="006702D5" w:rsidP="006702D5">
                  <w:pPr>
                    <w:jc w:val="center"/>
                    <w:rPr>
                      <w:rFonts w:ascii="Bookman Old Style" w:hAnsi="Bookman Old Style" w:cs="Arial"/>
                      <w:noProof/>
                      <w:sz w:val="18"/>
                      <w:szCs w:val="18"/>
                      <w:highlight w:val="yellow"/>
                      <w:lang w:eastAsia="id-ID"/>
                    </w:rPr>
                  </w:pPr>
                  <w:r w:rsidRPr="006702D5">
                    <w:rPr>
                      <w:rFonts w:ascii="Bookman Old Style" w:hAnsi="Bookman Old Style" w:cs="Arial"/>
                      <w:noProof/>
                      <w:sz w:val="18"/>
                      <w:szCs w:val="18"/>
                      <w:highlight w:val="yellow"/>
                      <w:lang w:eastAsia="id-ID"/>
                    </w:rPr>
                    <w:t>Jumlah</w:t>
                  </w:r>
                </w:p>
              </w:tc>
            </w:tr>
            <w:tr w:rsidR="006702D5" w:rsidRPr="006702D5" w14:paraId="29C62E7A" w14:textId="77777777" w:rsidTr="00CD3798">
              <w:tc>
                <w:tcPr>
                  <w:tcW w:w="1339" w:type="pct"/>
                  <w:tcBorders>
                    <w:top w:val="single" w:sz="4" w:space="0" w:color="auto"/>
                    <w:left w:val="single" w:sz="4" w:space="0" w:color="auto"/>
                    <w:bottom w:val="single" w:sz="4" w:space="0" w:color="auto"/>
                    <w:right w:val="single" w:sz="4" w:space="0" w:color="auto"/>
                  </w:tcBorders>
                  <w:hideMark/>
                </w:tcPr>
                <w:p w14:paraId="1BB228AF" w14:textId="77777777" w:rsidR="006702D5" w:rsidRPr="006702D5" w:rsidRDefault="006702D5" w:rsidP="006702D5">
                  <w:pPr>
                    <w:jc w:val="center"/>
                    <w:rPr>
                      <w:rFonts w:ascii="Bookman Old Style" w:hAnsi="Bookman Old Style" w:cs="Arial"/>
                      <w:b/>
                      <w:bCs/>
                      <w:noProof/>
                      <w:color w:val="A6A6A6" w:themeColor="background1" w:themeShade="A6"/>
                      <w:sz w:val="12"/>
                      <w:szCs w:val="12"/>
                      <w:highlight w:val="yellow"/>
                      <w:lang w:eastAsia="id-ID"/>
                    </w:rPr>
                  </w:pPr>
                  <w:r w:rsidRPr="006702D5">
                    <w:rPr>
                      <w:rFonts w:ascii="Bookman Old Style" w:eastAsia="Basic" w:hAnsi="Bookman Old Style" w:cs="Basic"/>
                      <w:noProof/>
                      <w:sz w:val="18"/>
                      <w:szCs w:val="18"/>
                      <w:highlight w:val="yellow"/>
                      <w:lang w:val="en-US"/>
                    </w:rPr>
                    <w:t>Concrete Mixer</w:t>
                  </w:r>
                </w:p>
              </w:tc>
              <w:tc>
                <w:tcPr>
                  <w:tcW w:w="1744" w:type="pct"/>
                  <w:tcBorders>
                    <w:top w:val="single" w:sz="4" w:space="0" w:color="auto"/>
                    <w:left w:val="single" w:sz="4" w:space="0" w:color="auto"/>
                    <w:bottom w:val="single" w:sz="4" w:space="0" w:color="auto"/>
                    <w:right w:val="single" w:sz="4" w:space="0" w:color="auto"/>
                  </w:tcBorders>
                  <w:hideMark/>
                </w:tcPr>
                <w:p w14:paraId="1CCF75A7" w14:textId="77777777" w:rsidR="006702D5" w:rsidRPr="006702D5" w:rsidRDefault="006702D5" w:rsidP="006702D5">
                  <w:pPr>
                    <w:jc w:val="center"/>
                    <w:rPr>
                      <w:rFonts w:ascii="Bookman Old Style" w:eastAsia="Basic" w:hAnsi="Bookman Old Style" w:cs="Basic"/>
                      <w:noProof/>
                      <w:sz w:val="18"/>
                      <w:szCs w:val="18"/>
                      <w:highlight w:val="yellow"/>
                      <w:lang w:val="en-US"/>
                    </w:rPr>
                  </w:pPr>
                  <w:r w:rsidRPr="006702D5">
                    <w:rPr>
                      <w:rFonts w:ascii="Bookman Old Style" w:eastAsia="Basic" w:hAnsi="Bookman Old Style" w:cs="Basic"/>
                      <w:noProof/>
                      <w:sz w:val="18"/>
                      <w:szCs w:val="18"/>
                      <w:highlight w:val="yellow"/>
                      <w:lang w:val="en-US"/>
                    </w:rPr>
                    <w:t>0,5 – 1 M3</w:t>
                  </w:r>
                </w:p>
                <w:p w14:paraId="5DE1445C" w14:textId="77777777" w:rsidR="006702D5" w:rsidRPr="006702D5" w:rsidRDefault="006702D5" w:rsidP="006702D5">
                  <w:pPr>
                    <w:jc w:val="center"/>
                    <w:rPr>
                      <w:rFonts w:ascii="Bookman Old Style" w:hAnsi="Bookman Old Style" w:cs="Arial"/>
                      <w:b/>
                      <w:bCs/>
                      <w:noProof/>
                      <w:color w:val="A6A6A6" w:themeColor="background1" w:themeShade="A6"/>
                      <w:sz w:val="12"/>
                      <w:szCs w:val="12"/>
                      <w:highlight w:val="yellow"/>
                      <w:lang w:eastAsia="id-ID"/>
                    </w:rPr>
                  </w:pPr>
                  <w:r w:rsidRPr="006702D5">
                    <w:rPr>
                      <w:rFonts w:ascii="Bookman Old Style" w:eastAsia="Basic" w:hAnsi="Bookman Old Style" w:cs="Basic"/>
                      <w:noProof/>
                      <w:sz w:val="18"/>
                      <w:szCs w:val="18"/>
                      <w:highlight w:val="yellow"/>
                      <w:lang w:val="en-US"/>
                    </w:rPr>
                    <w:t>50 – 250 liter</w:t>
                  </w:r>
                </w:p>
              </w:tc>
              <w:tc>
                <w:tcPr>
                  <w:tcW w:w="1917" w:type="pct"/>
                  <w:tcBorders>
                    <w:top w:val="single" w:sz="4" w:space="0" w:color="auto"/>
                    <w:left w:val="single" w:sz="4" w:space="0" w:color="auto"/>
                    <w:bottom w:val="single" w:sz="4" w:space="0" w:color="auto"/>
                    <w:right w:val="single" w:sz="4" w:space="0" w:color="auto"/>
                  </w:tcBorders>
                  <w:vAlign w:val="center"/>
                </w:tcPr>
                <w:p w14:paraId="26085C35" w14:textId="77777777" w:rsidR="006702D5" w:rsidRPr="006702D5" w:rsidRDefault="006702D5" w:rsidP="006702D5">
                  <w:pPr>
                    <w:jc w:val="center"/>
                    <w:rPr>
                      <w:rFonts w:ascii="Bookman Old Style" w:hAnsi="Bookman Old Style" w:cs="Arial"/>
                      <w:b/>
                      <w:bCs/>
                      <w:noProof/>
                      <w:color w:val="A6A6A6" w:themeColor="background1" w:themeShade="A6"/>
                      <w:sz w:val="12"/>
                      <w:szCs w:val="12"/>
                      <w:highlight w:val="yellow"/>
                      <w:lang w:eastAsia="id-ID"/>
                    </w:rPr>
                  </w:pPr>
                  <w:r w:rsidRPr="006702D5">
                    <w:rPr>
                      <w:rFonts w:ascii="Bookman Old Style" w:eastAsia="Basic" w:hAnsi="Bookman Old Style" w:cs="Basic"/>
                      <w:noProof/>
                      <w:sz w:val="18"/>
                      <w:szCs w:val="18"/>
                      <w:highlight w:val="yellow"/>
                      <w:lang w:val="en-US"/>
                    </w:rPr>
                    <w:t>2</w:t>
                  </w:r>
                </w:p>
              </w:tc>
            </w:tr>
          </w:tbl>
          <w:p w14:paraId="32F1D444" w14:textId="77777777" w:rsidR="006702D5" w:rsidRPr="006702D5" w:rsidRDefault="006702D5" w:rsidP="006702D5">
            <w:pPr>
              <w:numPr>
                <w:ilvl w:val="0"/>
                <w:numId w:val="20"/>
              </w:numPr>
              <w:ind w:left="248" w:hanging="274"/>
              <w:jc w:val="both"/>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Memiliki kemampuan menyediakan personel manajerial untuk pelaksanaan pekerjaan, yaitu:</w:t>
            </w:r>
          </w:p>
          <w:p w14:paraId="0268F54C" w14:textId="77777777" w:rsidR="006702D5" w:rsidRPr="006702D5" w:rsidRDefault="006702D5" w:rsidP="006702D5">
            <w:pPr>
              <w:numPr>
                <w:ilvl w:val="1"/>
                <w:numId w:val="20"/>
              </w:numPr>
              <w:ind w:left="608"/>
              <w:jc w:val="both"/>
              <w:rPr>
                <w:rFonts w:ascii="Bookman Old Style" w:hAnsi="Bookman Old Style" w:cs="Arial"/>
                <w:noProof/>
                <w:sz w:val="18"/>
                <w:szCs w:val="18"/>
                <w:highlight w:val="yellow"/>
                <w:lang w:val="en-US"/>
              </w:rPr>
            </w:pPr>
            <w:r w:rsidRPr="006702D5">
              <w:rPr>
                <w:rFonts w:ascii="Bookman Old Style" w:hAnsi="Bookman Old Style" w:cs="Arial"/>
                <w:noProof/>
                <w:sz w:val="18"/>
                <w:szCs w:val="18"/>
                <w:highlight w:val="yellow"/>
              </w:rPr>
              <w:t>Untuk pekerjaan</w:t>
            </w:r>
            <w:r w:rsidRPr="006702D5">
              <w:rPr>
                <w:rFonts w:ascii="Bookman Old Style" w:hAnsi="Bookman Old Style" w:cs="Arial"/>
                <w:noProof/>
                <w:sz w:val="18"/>
                <w:szCs w:val="18"/>
                <w:highlight w:val="yellow"/>
                <w:lang w:val="en-US"/>
              </w:rPr>
              <w:t xml:space="preserve"> </w:t>
            </w:r>
            <w:r w:rsidRPr="006702D5">
              <w:rPr>
                <w:rFonts w:ascii="Bookman Old Style" w:hAnsi="Bookman Old Style" w:cs="Arial"/>
                <w:noProof/>
                <w:sz w:val="18"/>
                <w:szCs w:val="18"/>
                <w:highlight w:val="yellow"/>
              </w:rPr>
              <w:t xml:space="preserve">kualifikasi </w:t>
            </w:r>
            <w:r w:rsidRPr="006702D5">
              <w:rPr>
                <w:rFonts w:ascii="Bookman Old Style" w:hAnsi="Bookman Old Style" w:cs="Arial"/>
                <w:noProof/>
                <w:sz w:val="18"/>
                <w:szCs w:val="18"/>
                <w:highlight w:val="yellow"/>
                <w:lang w:val="en-US"/>
              </w:rPr>
              <w:t>Usaha Kecil</w:t>
            </w:r>
          </w:p>
          <w:tbl>
            <w:tblPr>
              <w:tblStyle w:val="TableGrid"/>
              <w:tblW w:w="5099" w:type="dxa"/>
              <w:tblInd w:w="330" w:type="dxa"/>
              <w:tblLook w:val="04A0" w:firstRow="1" w:lastRow="0" w:firstColumn="1" w:lastColumn="0" w:noHBand="0" w:noVBand="1"/>
            </w:tblPr>
            <w:tblGrid>
              <w:gridCol w:w="448"/>
              <w:gridCol w:w="1986"/>
              <w:gridCol w:w="1292"/>
              <w:gridCol w:w="1373"/>
            </w:tblGrid>
            <w:tr w:rsidR="006702D5" w:rsidRPr="006702D5" w14:paraId="5C9968A6" w14:textId="77777777" w:rsidTr="00CD3798">
              <w:trPr>
                <w:trHeight w:val="737"/>
                <w:tblHeader/>
              </w:trPr>
              <w:tc>
                <w:tcPr>
                  <w:tcW w:w="439" w:type="pct"/>
                  <w:vAlign w:val="center"/>
                </w:tcPr>
                <w:p w14:paraId="0F9707C1" w14:textId="77777777" w:rsidR="006702D5" w:rsidRPr="006702D5" w:rsidRDefault="006702D5" w:rsidP="006702D5">
                  <w:pPr>
                    <w:ind w:right="-25"/>
                    <w:jc w:val="center"/>
                    <w:rPr>
                      <w:rFonts w:ascii="Bookman Old Style" w:hAnsi="Bookman Old Style" w:cs="Arial"/>
                      <w:noProof/>
                      <w:sz w:val="12"/>
                      <w:szCs w:val="12"/>
                      <w:highlight w:val="yellow"/>
                    </w:rPr>
                  </w:pPr>
                  <w:r w:rsidRPr="006702D5">
                    <w:rPr>
                      <w:rFonts w:ascii="Bookman Old Style" w:eastAsia="Basic" w:hAnsi="Bookman Old Style" w:cs="Basic"/>
                      <w:noProof/>
                      <w:sz w:val="12"/>
                      <w:szCs w:val="12"/>
                      <w:highlight w:val="yellow"/>
                    </w:rPr>
                    <w:t>No</w:t>
                  </w:r>
                </w:p>
              </w:tc>
              <w:tc>
                <w:tcPr>
                  <w:tcW w:w="1947" w:type="pct"/>
                  <w:vAlign w:val="center"/>
                </w:tcPr>
                <w:p w14:paraId="301131DC" w14:textId="77777777" w:rsidR="006702D5" w:rsidRPr="006702D5" w:rsidRDefault="006702D5" w:rsidP="006702D5">
                  <w:pPr>
                    <w:jc w:val="center"/>
                    <w:rPr>
                      <w:rFonts w:ascii="Bookman Old Style" w:hAnsi="Bookman Old Style" w:cs="Arial"/>
                      <w:noProof/>
                      <w:sz w:val="12"/>
                      <w:szCs w:val="12"/>
                      <w:highlight w:val="yellow"/>
                    </w:rPr>
                  </w:pPr>
                  <w:r w:rsidRPr="006702D5">
                    <w:rPr>
                      <w:rFonts w:ascii="Bookman Old Style" w:eastAsia="Basic" w:hAnsi="Bookman Old Style" w:cs="Basic"/>
                      <w:noProof/>
                      <w:sz w:val="12"/>
                      <w:szCs w:val="12"/>
                      <w:highlight w:val="yellow"/>
                    </w:rPr>
                    <w:t>Jabatan dalam pekerjaan yang akan dilaksanakan</w:t>
                  </w:r>
                </w:p>
              </w:tc>
              <w:tc>
                <w:tcPr>
                  <w:tcW w:w="1267" w:type="pct"/>
                  <w:vAlign w:val="center"/>
                </w:tcPr>
                <w:p w14:paraId="1EB29EFD" w14:textId="77777777" w:rsidR="006702D5" w:rsidRPr="006702D5" w:rsidRDefault="006702D5" w:rsidP="006702D5">
                  <w:pPr>
                    <w:ind w:right="-108"/>
                    <w:jc w:val="center"/>
                    <w:rPr>
                      <w:rFonts w:ascii="Bookman Old Style" w:hAnsi="Bookman Old Style" w:cs="Arial"/>
                      <w:noProof/>
                      <w:sz w:val="12"/>
                      <w:szCs w:val="12"/>
                      <w:highlight w:val="yellow"/>
                    </w:rPr>
                  </w:pPr>
                  <w:r w:rsidRPr="006702D5">
                    <w:rPr>
                      <w:rFonts w:ascii="Bookman Old Style" w:eastAsia="Basic" w:hAnsi="Bookman Old Style" w:cs="Basic"/>
                      <w:noProof/>
                      <w:sz w:val="12"/>
                      <w:szCs w:val="12"/>
                      <w:highlight w:val="yellow"/>
                    </w:rPr>
                    <w:t>Pengalaman Kerja (tahun)</w:t>
                  </w:r>
                </w:p>
              </w:tc>
              <w:tc>
                <w:tcPr>
                  <w:tcW w:w="1346" w:type="pct"/>
                  <w:vAlign w:val="center"/>
                </w:tcPr>
                <w:p w14:paraId="458A1020" w14:textId="77777777" w:rsidR="006702D5" w:rsidRPr="006702D5" w:rsidRDefault="006702D5" w:rsidP="006702D5">
                  <w:pPr>
                    <w:jc w:val="center"/>
                    <w:rPr>
                      <w:rFonts w:ascii="Bookman Old Style" w:hAnsi="Bookman Old Style" w:cs="Arial"/>
                      <w:noProof/>
                      <w:sz w:val="12"/>
                      <w:szCs w:val="12"/>
                      <w:highlight w:val="yellow"/>
                      <w:lang w:val="en-US"/>
                    </w:rPr>
                  </w:pPr>
                  <w:r w:rsidRPr="006702D5">
                    <w:rPr>
                      <w:rFonts w:ascii="Bookman Old Style" w:eastAsia="Basic" w:hAnsi="Bookman Old Style" w:cs="Basic"/>
                      <w:noProof/>
                      <w:sz w:val="12"/>
                      <w:szCs w:val="12"/>
                      <w:highlight w:val="yellow"/>
                    </w:rPr>
                    <w:t>Sertifikat Kompetensi Kerja</w:t>
                  </w:r>
                </w:p>
              </w:tc>
            </w:tr>
            <w:tr w:rsidR="006702D5" w:rsidRPr="006702D5" w14:paraId="7B44672B" w14:textId="77777777" w:rsidTr="00CD3798">
              <w:tc>
                <w:tcPr>
                  <w:tcW w:w="439" w:type="pct"/>
                </w:tcPr>
                <w:p w14:paraId="04509E05" w14:textId="77777777" w:rsidR="006702D5" w:rsidRPr="006702D5" w:rsidRDefault="006702D5" w:rsidP="006702D5">
                  <w:pPr>
                    <w:jc w:val="both"/>
                    <w:rPr>
                      <w:rFonts w:ascii="Bookman Old Style" w:hAnsi="Bookman Old Style" w:cs="Arial"/>
                      <w:b/>
                      <w:bCs/>
                      <w:noProof/>
                      <w:sz w:val="12"/>
                      <w:szCs w:val="12"/>
                      <w:highlight w:val="yellow"/>
                      <w:lang w:val="en-US"/>
                    </w:rPr>
                  </w:pPr>
                  <w:r w:rsidRPr="006702D5">
                    <w:rPr>
                      <w:rFonts w:ascii="Bookman Old Style" w:eastAsia="Basic" w:hAnsi="Bookman Old Style" w:cs="Basic"/>
                      <w:b/>
                      <w:bCs/>
                      <w:noProof/>
                      <w:sz w:val="12"/>
                      <w:szCs w:val="12"/>
                      <w:highlight w:val="yellow"/>
                    </w:rPr>
                    <w:t>1</w:t>
                  </w:r>
                </w:p>
              </w:tc>
              <w:tc>
                <w:tcPr>
                  <w:tcW w:w="1947" w:type="pct"/>
                </w:tcPr>
                <w:p w14:paraId="23CAE702" w14:textId="77777777" w:rsidR="006702D5" w:rsidRPr="006702D5" w:rsidRDefault="006702D5" w:rsidP="006702D5">
                  <w:pPr>
                    <w:jc w:val="center"/>
                    <w:rPr>
                      <w:rFonts w:ascii="Bookman Old Style" w:hAnsi="Bookman Old Style" w:cs="Arial"/>
                      <w:b/>
                      <w:bCs/>
                      <w:noProof/>
                      <w:sz w:val="12"/>
                      <w:szCs w:val="12"/>
                      <w:highlight w:val="yellow"/>
                      <w:lang w:val="en-US"/>
                    </w:rPr>
                  </w:pPr>
                  <w:r w:rsidRPr="006702D5">
                    <w:rPr>
                      <w:rFonts w:ascii="Bookman Old Style" w:eastAsia="Basic" w:hAnsi="Bookman Old Style" w:cs="Basic"/>
                      <w:b/>
                      <w:bCs/>
                      <w:noProof/>
                      <w:sz w:val="12"/>
                      <w:szCs w:val="12"/>
                      <w:highlight w:val="yellow"/>
                    </w:rPr>
                    <w:t>Pelaksana</w:t>
                  </w:r>
                </w:p>
              </w:tc>
              <w:tc>
                <w:tcPr>
                  <w:tcW w:w="1267" w:type="pct"/>
                </w:tcPr>
                <w:p w14:paraId="3A0CEC41" w14:textId="77777777" w:rsidR="006702D5" w:rsidRPr="006702D5" w:rsidRDefault="006702D5" w:rsidP="006702D5">
                  <w:pPr>
                    <w:jc w:val="center"/>
                    <w:rPr>
                      <w:rFonts w:ascii="Bookman Old Style" w:hAnsi="Bookman Old Style" w:cs="Arial"/>
                      <w:b/>
                      <w:bCs/>
                      <w:noProof/>
                      <w:sz w:val="12"/>
                      <w:szCs w:val="12"/>
                      <w:highlight w:val="yellow"/>
                    </w:rPr>
                  </w:pPr>
                  <w:r w:rsidRPr="006702D5">
                    <w:rPr>
                      <w:rFonts w:ascii="Bookman Old Style" w:eastAsia="Basic" w:hAnsi="Bookman Old Style" w:cs="Basic"/>
                      <w:b/>
                      <w:bCs/>
                      <w:noProof/>
                      <w:sz w:val="12"/>
                      <w:szCs w:val="12"/>
                      <w:highlight w:val="yellow"/>
                    </w:rPr>
                    <w:t>1 Tahun</w:t>
                  </w:r>
                </w:p>
              </w:tc>
              <w:tc>
                <w:tcPr>
                  <w:tcW w:w="1346" w:type="pct"/>
                </w:tcPr>
                <w:p w14:paraId="1CD039C1" w14:textId="77777777" w:rsidR="006702D5" w:rsidRPr="006702D5" w:rsidRDefault="006702D5" w:rsidP="006702D5">
                  <w:pPr>
                    <w:jc w:val="center"/>
                    <w:rPr>
                      <w:rFonts w:ascii="Bookman Old Style" w:hAnsi="Bookman Old Style" w:cs="Arial"/>
                      <w:b/>
                      <w:bCs/>
                      <w:noProof/>
                      <w:sz w:val="12"/>
                      <w:szCs w:val="12"/>
                      <w:highlight w:val="yellow"/>
                    </w:rPr>
                  </w:pPr>
                  <w:r w:rsidRPr="006702D5">
                    <w:rPr>
                      <w:rFonts w:ascii="Bookman Old Style" w:eastAsia="Basic" w:hAnsi="Bookman Old Style" w:cs="Basic"/>
                      <w:b/>
                      <w:bCs/>
                      <w:noProof/>
                      <w:sz w:val="12"/>
                      <w:szCs w:val="12"/>
                      <w:highlight w:val="yellow"/>
                    </w:rPr>
                    <w:t>SKT Pelaksana Bangunan Gedung/Pekerjaan Gedung-Kelas I (TS051)/SKK Pelaksana Lapangan Bangunan Gedung (level 6) (Jenjang 6</w:t>
                  </w:r>
                </w:p>
              </w:tc>
            </w:tr>
            <w:tr w:rsidR="006702D5" w:rsidRPr="006702D5" w14:paraId="290E59BE" w14:textId="77777777" w:rsidTr="00CD3798">
              <w:tc>
                <w:tcPr>
                  <w:tcW w:w="439" w:type="pct"/>
                </w:tcPr>
                <w:p w14:paraId="0A36D675" w14:textId="77777777" w:rsidR="006702D5" w:rsidRPr="006702D5" w:rsidRDefault="006702D5" w:rsidP="006702D5">
                  <w:pPr>
                    <w:jc w:val="both"/>
                    <w:rPr>
                      <w:rFonts w:ascii="Bookman Old Style" w:hAnsi="Bookman Old Style" w:cs="Arial"/>
                      <w:b/>
                      <w:bCs/>
                      <w:noProof/>
                      <w:sz w:val="12"/>
                      <w:szCs w:val="12"/>
                      <w:highlight w:val="yellow"/>
                      <w:lang w:val="en-US"/>
                    </w:rPr>
                  </w:pPr>
                  <w:r w:rsidRPr="006702D5">
                    <w:rPr>
                      <w:rFonts w:ascii="Bookman Old Style" w:eastAsia="Basic" w:hAnsi="Bookman Old Style" w:cs="Basic"/>
                      <w:b/>
                      <w:bCs/>
                      <w:noProof/>
                      <w:sz w:val="12"/>
                      <w:szCs w:val="12"/>
                      <w:highlight w:val="yellow"/>
                    </w:rPr>
                    <w:t>2</w:t>
                  </w:r>
                </w:p>
              </w:tc>
              <w:tc>
                <w:tcPr>
                  <w:tcW w:w="1947" w:type="pct"/>
                </w:tcPr>
                <w:p w14:paraId="74CE0777" w14:textId="77777777" w:rsidR="006702D5" w:rsidRPr="006702D5" w:rsidRDefault="006702D5" w:rsidP="006702D5">
                  <w:pPr>
                    <w:jc w:val="center"/>
                    <w:rPr>
                      <w:rFonts w:ascii="Bookman Old Style" w:hAnsi="Bookman Old Style" w:cs="Arial"/>
                      <w:b/>
                      <w:bCs/>
                      <w:noProof/>
                      <w:sz w:val="12"/>
                      <w:szCs w:val="12"/>
                      <w:highlight w:val="yellow"/>
                      <w:lang w:val="en-US"/>
                    </w:rPr>
                  </w:pPr>
                  <w:r w:rsidRPr="006702D5">
                    <w:rPr>
                      <w:rFonts w:ascii="Bookman Old Style" w:eastAsia="Basic" w:hAnsi="Bookman Old Style" w:cs="Basic"/>
                      <w:b/>
                      <w:bCs/>
                      <w:noProof/>
                      <w:sz w:val="12"/>
                      <w:szCs w:val="12"/>
                      <w:highlight w:val="yellow"/>
                    </w:rPr>
                    <w:t>Petugas Keselamatan Konstruksi</w:t>
                  </w:r>
                </w:p>
              </w:tc>
              <w:tc>
                <w:tcPr>
                  <w:tcW w:w="1267" w:type="pct"/>
                </w:tcPr>
                <w:p w14:paraId="1F014C94" w14:textId="77777777" w:rsidR="006702D5" w:rsidRPr="006702D5" w:rsidRDefault="006702D5" w:rsidP="006702D5">
                  <w:pPr>
                    <w:jc w:val="center"/>
                    <w:rPr>
                      <w:rFonts w:ascii="Bookman Old Style" w:hAnsi="Bookman Old Style" w:cs="Arial"/>
                      <w:noProof/>
                      <w:sz w:val="12"/>
                      <w:szCs w:val="12"/>
                      <w:highlight w:val="yellow"/>
                    </w:rPr>
                  </w:pPr>
                  <w:r w:rsidRPr="006702D5">
                    <w:rPr>
                      <w:rFonts w:ascii="Bookman Old Style" w:eastAsia="Basic" w:hAnsi="Bookman Old Style" w:cs="Basic"/>
                      <w:noProof/>
                      <w:sz w:val="12"/>
                      <w:szCs w:val="12"/>
                      <w:highlight w:val="yellow"/>
                    </w:rPr>
                    <w:t>-</w:t>
                  </w:r>
                </w:p>
              </w:tc>
              <w:tc>
                <w:tcPr>
                  <w:tcW w:w="1346" w:type="pct"/>
                </w:tcPr>
                <w:p w14:paraId="0FE3966C" w14:textId="77777777" w:rsidR="006702D5" w:rsidRPr="006702D5" w:rsidRDefault="006702D5" w:rsidP="006702D5">
                  <w:pPr>
                    <w:jc w:val="center"/>
                    <w:rPr>
                      <w:rFonts w:ascii="Bookman Old Style" w:hAnsi="Bookman Old Style" w:cs="Arial"/>
                      <w:b/>
                      <w:bCs/>
                      <w:noProof/>
                      <w:sz w:val="12"/>
                      <w:szCs w:val="12"/>
                      <w:highlight w:val="yellow"/>
                    </w:rPr>
                  </w:pPr>
                  <w:r w:rsidRPr="006702D5">
                    <w:rPr>
                      <w:rFonts w:ascii="Bookman Old Style" w:eastAsia="Basic" w:hAnsi="Bookman Old Style" w:cs="Basic"/>
                      <w:b/>
                      <w:bCs/>
                      <w:noProof/>
                      <w:sz w:val="12"/>
                      <w:szCs w:val="12"/>
                      <w:highlight w:val="yellow"/>
                    </w:rPr>
                    <w:t>Sertifikat Bimbingan Teknis K3 Konstruksi</w:t>
                  </w:r>
                </w:p>
              </w:tc>
            </w:tr>
          </w:tbl>
          <w:p w14:paraId="2695A3D1" w14:textId="77777777" w:rsidR="006702D5" w:rsidRPr="006702D5" w:rsidRDefault="006702D5" w:rsidP="006702D5">
            <w:pPr>
              <w:numPr>
                <w:ilvl w:val="1"/>
                <w:numId w:val="20"/>
              </w:numPr>
              <w:ind w:left="608"/>
              <w:jc w:val="both"/>
              <w:rPr>
                <w:rFonts w:ascii="Bookman Old Style" w:hAnsi="Bookman Old Style" w:cs="Arial"/>
                <w:strike/>
                <w:noProof/>
                <w:sz w:val="18"/>
                <w:szCs w:val="18"/>
                <w:highlight w:val="yellow"/>
                <w:lang w:val="en-US"/>
              </w:rPr>
            </w:pPr>
            <w:r w:rsidRPr="006702D5">
              <w:rPr>
                <w:rFonts w:ascii="Bookman Old Style" w:hAnsi="Bookman Old Style" w:cs="Arial"/>
                <w:strike/>
                <w:noProof/>
                <w:sz w:val="18"/>
                <w:szCs w:val="18"/>
                <w:highlight w:val="yellow"/>
              </w:rPr>
              <w:t>Untuk pekerjaan</w:t>
            </w:r>
            <w:r w:rsidRPr="006702D5">
              <w:rPr>
                <w:rFonts w:ascii="Bookman Old Style" w:hAnsi="Bookman Old Style" w:cs="Arial"/>
                <w:strike/>
                <w:noProof/>
                <w:sz w:val="18"/>
                <w:szCs w:val="18"/>
                <w:highlight w:val="yellow"/>
                <w:lang w:val="en-US"/>
              </w:rPr>
              <w:t xml:space="preserve"> </w:t>
            </w:r>
            <w:r w:rsidRPr="006702D5">
              <w:rPr>
                <w:rFonts w:ascii="Bookman Old Style" w:hAnsi="Bookman Old Style" w:cs="Arial"/>
                <w:strike/>
                <w:noProof/>
                <w:sz w:val="18"/>
                <w:szCs w:val="18"/>
                <w:highlight w:val="yellow"/>
              </w:rPr>
              <w:t xml:space="preserve">kualifikasi </w:t>
            </w:r>
            <w:r w:rsidRPr="006702D5">
              <w:rPr>
                <w:rFonts w:ascii="Bookman Old Style" w:hAnsi="Bookman Old Style" w:cs="Arial"/>
                <w:strike/>
                <w:noProof/>
                <w:sz w:val="18"/>
                <w:szCs w:val="18"/>
                <w:highlight w:val="yellow"/>
                <w:lang w:val="en-US"/>
              </w:rPr>
              <w:t>Usaha Menengah dan Besar</w:t>
            </w:r>
          </w:p>
          <w:tbl>
            <w:tblPr>
              <w:tblStyle w:val="TableGrid"/>
              <w:tblW w:w="5009" w:type="dxa"/>
              <w:tblInd w:w="420" w:type="dxa"/>
              <w:tblLook w:val="04A0" w:firstRow="1" w:lastRow="0" w:firstColumn="1" w:lastColumn="0" w:noHBand="0" w:noVBand="1"/>
            </w:tblPr>
            <w:tblGrid>
              <w:gridCol w:w="450"/>
              <w:gridCol w:w="1444"/>
              <w:gridCol w:w="1293"/>
              <w:gridCol w:w="1822"/>
            </w:tblGrid>
            <w:tr w:rsidR="006702D5" w:rsidRPr="006702D5" w14:paraId="6CD28BA7" w14:textId="77777777" w:rsidTr="00CD3798">
              <w:trPr>
                <w:trHeight w:val="1140"/>
              </w:trPr>
              <w:tc>
                <w:tcPr>
                  <w:tcW w:w="449" w:type="pct"/>
                  <w:vAlign w:val="center"/>
                </w:tcPr>
                <w:p w14:paraId="55BA61F1" w14:textId="77777777" w:rsidR="006702D5" w:rsidRPr="006702D5" w:rsidRDefault="006702D5" w:rsidP="006702D5">
                  <w:pPr>
                    <w:jc w:val="center"/>
                    <w:rPr>
                      <w:rFonts w:ascii="Bookman Old Style" w:hAnsi="Bookman Old Style" w:cs="Arial"/>
                      <w:strike/>
                      <w:noProof/>
                      <w:sz w:val="12"/>
                      <w:szCs w:val="12"/>
                      <w:highlight w:val="yellow"/>
                    </w:rPr>
                  </w:pPr>
                  <w:r w:rsidRPr="006702D5">
                    <w:rPr>
                      <w:rFonts w:ascii="Bookman Old Style" w:hAnsi="Bookman Old Style" w:cs="Arial"/>
                      <w:strike/>
                      <w:noProof/>
                      <w:sz w:val="12"/>
                      <w:szCs w:val="12"/>
                      <w:highlight w:val="yellow"/>
                    </w:rPr>
                    <w:t>No</w:t>
                  </w:r>
                </w:p>
              </w:tc>
              <w:tc>
                <w:tcPr>
                  <w:tcW w:w="1441" w:type="pct"/>
                  <w:vAlign w:val="center"/>
                </w:tcPr>
                <w:p w14:paraId="6A4C2C4C" w14:textId="77777777" w:rsidR="006702D5" w:rsidRPr="006702D5" w:rsidRDefault="006702D5" w:rsidP="006702D5">
                  <w:pPr>
                    <w:jc w:val="center"/>
                    <w:rPr>
                      <w:rFonts w:ascii="Bookman Old Style" w:hAnsi="Bookman Old Style" w:cs="Arial"/>
                      <w:strike/>
                      <w:noProof/>
                      <w:sz w:val="12"/>
                      <w:szCs w:val="12"/>
                      <w:highlight w:val="yellow"/>
                    </w:rPr>
                  </w:pPr>
                  <w:r w:rsidRPr="006702D5">
                    <w:rPr>
                      <w:rFonts w:ascii="Bookman Old Style" w:hAnsi="Bookman Old Style" w:cs="Arial"/>
                      <w:strike/>
                      <w:noProof/>
                      <w:sz w:val="12"/>
                      <w:szCs w:val="12"/>
                      <w:highlight w:val="yellow"/>
                    </w:rPr>
                    <w:t>Jabatan dalam pekerjaan yang akan dilaksanakan</w:t>
                  </w:r>
                </w:p>
              </w:tc>
              <w:tc>
                <w:tcPr>
                  <w:tcW w:w="1291" w:type="pct"/>
                  <w:vAlign w:val="center"/>
                </w:tcPr>
                <w:p w14:paraId="074C3FF9" w14:textId="77777777" w:rsidR="006702D5" w:rsidRPr="006702D5" w:rsidRDefault="006702D5" w:rsidP="006702D5">
                  <w:pPr>
                    <w:jc w:val="center"/>
                    <w:rPr>
                      <w:rFonts w:ascii="Bookman Old Style" w:hAnsi="Bookman Old Style" w:cs="Arial"/>
                      <w:strike/>
                      <w:noProof/>
                      <w:sz w:val="12"/>
                      <w:szCs w:val="12"/>
                      <w:highlight w:val="yellow"/>
                    </w:rPr>
                  </w:pPr>
                  <w:r w:rsidRPr="006702D5">
                    <w:rPr>
                      <w:rFonts w:ascii="Bookman Old Style" w:hAnsi="Bookman Old Style" w:cs="Arial"/>
                      <w:strike/>
                      <w:noProof/>
                      <w:sz w:val="12"/>
                      <w:szCs w:val="12"/>
                      <w:highlight w:val="yellow"/>
                    </w:rPr>
                    <w:t xml:space="preserve">Pengalaman Kerja </w:t>
                  </w:r>
                  <w:r w:rsidRPr="006702D5">
                    <w:rPr>
                      <w:rFonts w:ascii="Bookman Old Style" w:hAnsi="Bookman Old Style" w:cs="Arial"/>
                      <w:strike/>
                      <w:noProof/>
                      <w:sz w:val="12"/>
                      <w:szCs w:val="12"/>
                      <w:highlight w:val="yellow"/>
                      <w:lang w:val="en-US"/>
                    </w:rPr>
                    <w:t>[tahun]</w:t>
                  </w:r>
                </w:p>
              </w:tc>
              <w:tc>
                <w:tcPr>
                  <w:tcW w:w="1819" w:type="pct"/>
                  <w:vAlign w:val="center"/>
                </w:tcPr>
                <w:p w14:paraId="133ED733" w14:textId="77777777" w:rsidR="006702D5" w:rsidRPr="006702D5" w:rsidRDefault="006702D5" w:rsidP="006702D5">
                  <w:pPr>
                    <w:jc w:val="center"/>
                    <w:rPr>
                      <w:rFonts w:ascii="Bookman Old Style" w:hAnsi="Bookman Old Style" w:cs="Arial"/>
                      <w:strike/>
                      <w:noProof/>
                      <w:sz w:val="12"/>
                      <w:szCs w:val="12"/>
                      <w:highlight w:val="yellow"/>
                      <w:lang w:val="en-US"/>
                    </w:rPr>
                  </w:pPr>
                  <w:r w:rsidRPr="006702D5">
                    <w:rPr>
                      <w:rFonts w:ascii="Bookman Old Style" w:hAnsi="Bookman Old Style" w:cs="Arial"/>
                      <w:strike/>
                      <w:noProof/>
                      <w:sz w:val="12"/>
                      <w:szCs w:val="12"/>
                      <w:highlight w:val="yellow"/>
                    </w:rPr>
                    <w:t>Sertifikat Kompetensi Kerja</w:t>
                  </w:r>
                </w:p>
              </w:tc>
            </w:tr>
            <w:tr w:rsidR="006702D5" w:rsidRPr="006702D5" w14:paraId="230B756E" w14:textId="77777777" w:rsidTr="00CD3798">
              <w:tc>
                <w:tcPr>
                  <w:tcW w:w="449" w:type="pct"/>
                </w:tcPr>
                <w:p w14:paraId="6444747C" w14:textId="77777777" w:rsidR="006702D5" w:rsidRPr="006702D5" w:rsidRDefault="006702D5" w:rsidP="006702D5">
                  <w:pPr>
                    <w:jc w:val="center"/>
                    <w:rPr>
                      <w:rFonts w:ascii="Bookman Old Style" w:hAnsi="Bookman Old Style" w:cs="Arial"/>
                      <w:strike/>
                      <w:noProof/>
                      <w:sz w:val="12"/>
                      <w:szCs w:val="12"/>
                      <w:highlight w:val="yellow"/>
                    </w:rPr>
                  </w:pPr>
                  <w:r w:rsidRPr="006702D5">
                    <w:rPr>
                      <w:rFonts w:ascii="Bookman Old Style" w:eastAsia="Basic" w:hAnsi="Bookman Old Style" w:cs="Basic"/>
                      <w:strike/>
                      <w:noProof/>
                      <w:sz w:val="12"/>
                      <w:szCs w:val="12"/>
                      <w:highlight w:val="yellow"/>
                    </w:rPr>
                    <w:t>1</w:t>
                  </w:r>
                </w:p>
              </w:tc>
              <w:tc>
                <w:tcPr>
                  <w:tcW w:w="1441" w:type="pct"/>
                </w:tcPr>
                <w:p w14:paraId="3135ABC3" w14:textId="77777777" w:rsidR="006702D5" w:rsidRPr="006702D5" w:rsidRDefault="006702D5" w:rsidP="006702D5">
                  <w:pPr>
                    <w:jc w:val="center"/>
                    <w:rPr>
                      <w:rFonts w:ascii="Bookman Old Style" w:hAnsi="Bookman Old Style" w:cs="Arial"/>
                      <w:strike/>
                      <w:noProof/>
                      <w:color w:val="A6A6A6" w:themeColor="background1" w:themeShade="A6"/>
                      <w:sz w:val="12"/>
                      <w:szCs w:val="12"/>
                      <w:highlight w:val="yellow"/>
                      <w:lang w:val="en-US"/>
                    </w:rPr>
                  </w:pPr>
                  <w:r w:rsidRPr="006702D5">
                    <w:rPr>
                      <w:rFonts w:ascii="Bookman Old Style" w:eastAsia="Basic" w:hAnsi="Bookman Old Style" w:cs="Basic"/>
                      <w:strike/>
                      <w:noProof/>
                      <w:sz w:val="12"/>
                      <w:szCs w:val="12"/>
                      <w:highlight w:val="yellow"/>
                    </w:rPr>
                    <w:t>Manajer Pelaksanaan/</w:t>
                  </w:r>
                  <w:r w:rsidRPr="006702D5">
                    <w:rPr>
                      <w:rFonts w:ascii="Bookman Old Style" w:eastAsia="Basic" w:hAnsi="Bookman Old Style" w:cs="Basic"/>
                      <w:strike/>
                      <w:noProof/>
                      <w:sz w:val="12"/>
                      <w:szCs w:val="12"/>
                      <w:highlight w:val="yellow"/>
                    </w:rPr>
                    <w:br/>
                    <w:t>Proyek</w:t>
                  </w:r>
                </w:p>
              </w:tc>
              <w:tc>
                <w:tcPr>
                  <w:tcW w:w="1291" w:type="pct"/>
                </w:tcPr>
                <w:p w14:paraId="730B3533" w14:textId="77777777" w:rsidR="006702D5" w:rsidRPr="006702D5" w:rsidRDefault="006702D5" w:rsidP="006702D5">
                  <w:pPr>
                    <w:jc w:val="center"/>
                    <w:rPr>
                      <w:rFonts w:ascii="Bookman Old Style" w:hAnsi="Bookman Old Style" w:cs="Arial"/>
                      <w:strike/>
                      <w:noProof/>
                      <w:color w:val="A6A6A6" w:themeColor="background1" w:themeShade="A6"/>
                      <w:sz w:val="12"/>
                      <w:szCs w:val="12"/>
                      <w:highlight w:val="yellow"/>
                    </w:rPr>
                  </w:pPr>
                  <w:r w:rsidRPr="006702D5">
                    <w:rPr>
                      <w:strike/>
                      <w:noProof/>
                      <w:sz w:val="12"/>
                      <w:szCs w:val="12"/>
                      <w:highlight w:val="yellow"/>
                    </w:rPr>
                    <w:t>___</w:t>
                  </w:r>
                </w:p>
              </w:tc>
              <w:tc>
                <w:tcPr>
                  <w:tcW w:w="1819" w:type="pct"/>
                </w:tcPr>
                <w:p w14:paraId="1004CBCF" w14:textId="77777777" w:rsidR="006702D5" w:rsidRPr="006702D5" w:rsidRDefault="006702D5" w:rsidP="006702D5">
                  <w:pPr>
                    <w:jc w:val="center"/>
                    <w:rPr>
                      <w:rFonts w:ascii="Bookman Old Style" w:hAnsi="Bookman Old Style" w:cs="Arial"/>
                      <w:strike/>
                      <w:noProof/>
                      <w:color w:val="A6A6A6" w:themeColor="background1" w:themeShade="A6"/>
                      <w:sz w:val="12"/>
                      <w:szCs w:val="12"/>
                      <w:highlight w:val="yellow"/>
                    </w:rPr>
                  </w:pPr>
                  <w:r w:rsidRPr="006702D5">
                    <w:rPr>
                      <w:strike/>
                      <w:noProof/>
                      <w:sz w:val="12"/>
                      <w:szCs w:val="12"/>
                      <w:highlight w:val="yellow"/>
                    </w:rPr>
                    <w:t>SKA ___</w:t>
                  </w:r>
                </w:p>
              </w:tc>
            </w:tr>
            <w:tr w:rsidR="006702D5" w:rsidRPr="006702D5" w14:paraId="0376F4FA" w14:textId="77777777" w:rsidTr="00CD3798">
              <w:tc>
                <w:tcPr>
                  <w:tcW w:w="449" w:type="pct"/>
                </w:tcPr>
                <w:p w14:paraId="09A4BD67" w14:textId="77777777" w:rsidR="006702D5" w:rsidRPr="006702D5" w:rsidRDefault="006702D5" w:rsidP="006702D5">
                  <w:pPr>
                    <w:jc w:val="center"/>
                    <w:rPr>
                      <w:rFonts w:ascii="Bookman Old Style" w:hAnsi="Bookman Old Style" w:cs="Arial"/>
                      <w:strike/>
                      <w:noProof/>
                      <w:sz w:val="12"/>
                      <w:szCs w:val="12"/>
                      <w:highlight w:val="yellow"/>
                    </w:rPr>
                  </w:pPr>
                  <w:r w:rsidRPr="006702D5">
                    <w:rPr>
                      <w:rFonts w:ascii="Bookman Old Style" w:eastAsia="Basic" w:hAnsi="Bookman Old Style" w:cs="Basic"/>
                      <w:strike/>
                      <w:noProof/>
                      <w:sz w:val="12"/>
                      <w:szCs w:val="12"/>
                      <w:highlight w:val="yellow"/>
                    </w:rPr>
                    <w:t>2</w:t>
                  </w:r>
                </w:p>
              </w:tc>
              <w:tc>
                <w:tcPr>
                  <w:tcW w:w="1441" w:type="pct"/>
                </w:tcPr>
                <w:p w14:paraId="1002D3FD" w14:textId="77777777" w:rsidR="006702D5" w:rsidRPr="006702D5" w:rsidRDefault="006702D5" w:rsidP="006702D5">
                  <w:pPr>
                    <w:jc w:val="center"/>
                    <w:rPr>
                      <w:rFonts w:ascii="Bookman Old Style" w:hAnsi="Bookman Old Style" w:cs="Arial"/>
                      <w:strike/>
                      <w:noProof/>
                      <w:color w:val="A6A6A6" w:themeColor="background1" w:themeShade="A6"/>
                      <w:sz w:val="12"/>
                      <w:szCs w:val="12"/>
                      <w:highlight w:val="yellow"/>
                      <w:lang w:val="en-US"/>
                    </w:rPr>
                  </w:pPr>
                  <w:r w:rsidRPr="006702D5">
                    <w:rPr>
                      <w:rFonts w:ascii="Bookman Old Style" w:eastAsia="Basic" w:hAnsi="Bookman Old Style" w:cs="Basic"/>
                      <w:strike/>
                      <w:noProof/>
                      <w:sz w:val="12"/>
                      <w:szCs w:val="12"/>
                      <w:highlight w:val="yellow"/>
                    </w:rPr>
                    <w:t>Manajer Teknik</w:t>
                  </w:r>
                </w:p>
              </w:tc>
              <w:tc>
                <w:tcPr>
                  <w:tcW w:w="1291" w:type="pct"/>
                </w:tcPr>
                <w:p w14:paraId="578B53E5" w14:textId="77777777" w:rsidR="006702D5" w:rsidRPr="006702D5" w:rsidRDefault="006702D5" w:rsidP="006702D5">
                  <w:pPr>
                    <w:jc w:val="center"/>
                    <w:rPr>
                      <w:rFonts w:ascii="Bookman Old Style" w:hAnsi="Bookman Old Style" w:cs="Arial"/>
                      <w:strike/>
                      <w:noProof/>
                      <w:color w:val="A6A6A6" w:themeColor="background1" w:themeShade="A6"/>
                      <w:sz w:val="12"/>
                      <w:szCs w:val="12"/>
                      <w:highlight w:val="yellow"/>
                    </w:rPr>
                  </w:pPr>
                  <w:r w:rsidRPr="006702D5">
                    <w:rPr>
                      <w:strike/>
                      <w:noProof/>
                      <w:sz w:val="12"/>
                      <w:szCs w:val="12"/>
                      <w:highlight w:val="yellow"/>
                    </w:rPr>
                    <w:t>___</w:t>
                  </w:r>
                </w:p>
              </w:tc>
              <w:tc>
                <w:tcPr>
                  <w:tcW w:w="1819" w:type="pct"/>
                </w:tcPr>
                <w:p w14:paraId="171E60DE" w14:textId="77777777" w:rsidR="006702D5" w:rsidRPr="006702D5" w:rsidRDefault="006702D5" w:rsidP="006702D5">
                  <w:pPr>
                    <w:jc w:val="center"/>
                    <w:rPr>
                      <w:rFonts w:ascii="Bookman Old Style" w:hAnsi="Bookman Old Style" w:cs="Arial"/>
                      <w:strike/>
                      <w:noProof/>
                      <w:color w:val="A6A6A6" w:themeColor="background1" w:themeShade="A6"/>
                      <w:sz w:val="12"/>
                      <w:szCs w:val="12"/>
                      <w:highlight w:val="yellow"/>
                    </w:rPr>
                  </w:pPr>
                  <w:r w:rsidRPr="006702D5">
                    <w:rPr>
                      <w:strike/>
                      <w:noProof/>
                      <w:sz w:val="12"/>
                      <w:szCs w:val="12"/>
                      <w:highlight w:val="yellow"/>
                    </w:rPr>
                    <w:t>Atau</w:t>
                  </w:r>
                </w:p>
              </w:tc>
            </w:tr>
            <w:tr w:rsidR="006702D5" w:rsidRPr="006702D5" w14:paraId="40A4299C" w14:textId="77777777" w:rsidTr="00CD3798">
              <w:tc>
                <w:tcPr>
                  <w:tcW w:w="449" w:type="pct"/>
                </w:tcPr>
                <w:p w14:paraId="05A0C383" w14:textId="77777777" w:rsidR="006702D5" w:rsidRPr="006702D5" w:rsidRDefault="006702D5" w:rsidP="006702D5">
                  <w:pPr>
                    <w:jc w:val="center"/>
                    <w:rPr>
                      <w:rFonts w:ascii="Bookman Old Style" w:hAnsi="Bookman Old Style" w:cs="Arial"/>
                      <w:strike/>
                      <w:noProof/>
                      <w:sz w:val="12"/>
                      <w:szCs w:val="12"/>
                      <w:highlight w:val="yellow"/>
                      <w:lang w:val="en-US"/>
                    </w:rPr>
                  </w:pPr>
                  <w:r w:rsidRPr="006702D5">
                    <w:rPr>
                      <w:rFonts w:ascii="Bookman Old Style" w:eastAsia="Basic" w:hAnsi="Bookman Old Style" w:cs="Basic"/>
                      <w:strike/>
                      <w:noProof/>
                      <w:sz w:val="12"/>
                      <w:szCs w:val="12"/>
                      <w:highlight w:val="yellow"/>
                    </w:rPr>
                    <w:t>3</w:t>
                  </w:r>
                </w:p>
              </w:tc>
              <w:tc>
                <w:tcPr>
                  <w:tcW w:w="1441" w:type="pct"/>
                </w:tcPr>
                <w:p w14:paraId="03791DE8" w14:textId="77777777" w:rsidR="006702D5" w:rsidRPr="006702D5" w:rsidRDefault="006702D5" w:rsidP="006702D5">
                  <w:pPr>
                    <w:jc w:val="center"/>
                    <w:rPr>
                      <w:rFonts w:ascii="Bookman Old Style" w:hAnsi="Bookman Old Style" w:cs="Arial"/>
                      <w:strike/>
                      <w:noProof/>
                      <w:color w:val="A6A6A6" w:themeColor="background1" w:themeShade="A6"/>
                      <w:sz w:val="12"/>
                      <w:szCs w:val="12"/>
                      <w:highlight w:val="yellow"/>
                      <w:lang w:val="en-US"/>
                    </w:rPr>
                  </w:pPr>
                  <w:r w:rsidRPr="006702D5">
                    <w:rPr>
                      <w:rFonts w:ascii="Bookman Old Style" w:eastAsia="Basic" w:hAnsi="Bookman Old Style" w:cs="Basic"/>
                      <w:strike/>
                      <w:noProof/>
                      <w:sz w:val="12"/>
                      <w:szCs w:val="12"/>
                      <w:highlight w:val="yellow"/>
                    </w:rPr>
                    <w:t>Manajer Keuangan</w:t>
                  </w:r>
                </w:p>
              </w:tc>
              <w:tc>
                <w:tcPr>
                  <w:tcW w:w="1291" w:type="pct"/>
                </w:tcPr>
                <w:p w14:paraId="587D124A" w14:textId="77777777" w:rsidR="006702D5" w:rsidRPr="006702D5" w:rsidRDefault="006702D5" w:rsidP="006702D5">
                  <w:pPr>
                    <w:jc w:val="center"/>
                    <w:rPr>
                      <w:rFonts w:ascii="Bookman Old Style" w:hAnsi="Bookman Old Style" w:cs="Arial"/>
                      <w:strike/>
                      <w:noProof/>
                      <w:color w:val="A6A6A6" w:themeColor="background1" w:themeShade="A6"/>
                      <w:sz w:val="12"/>
                      <w:szCs w:val="12"/>
                      <w:highlight w:val="yellow"/>
                    </w:rPr>
                  </w:pPr>
                  <w:r w:rsidRPr="006702D5">
                    <w:rPr>
                      <w:strike/>
                      <w:noProof/>
                      <w:sz w:val="12"/>
                      <w:szCs w:val="12"/>
                      <w:highlight w:val="yellow"/>
                    </w:rPr>
                    <w:t>___</w:t>
                  </w:r>
                </w:p>
              </w:tc>
              <w:tc>
                <w:tcPr>
                  <w:tcW w:w="1819" w:type="pct"/>
                </w:tcPr>
                <w:p w14:paraId="513385E3" w14:textId="77777777" w:rsidR="006702D5" w:rsidRPr="006702D5" w:rsidRDefault="006702D5" w:rsidP="006702D5">
                  <w:pPr>
                    <w:jc w:val="center"/>
                    <w:rPr>
                      <w:rFonts w:ascii="Bookman Old Style" w:hAnsi="Bookman Old Style" w:cs="Arial"/>
                      <w:strike/>
                      <w:noProof/>
                      <w:color w:val="A6A6A6" w:themeColor="background1" w:themeShade="A6"/>
                      <w:sz w:val="12"/>
                      <w:szCs w:val="12"/>
                      <w:highlight w:val="yellow"/>
                    </w:rPr>
                  </w:pPr>
                  <w:r w:rsidRPr="006702D5">
                    <w:rPr>
                      <w:strike/>
                      <w:noProof/>
                      <w:sz w:val="12"/>
                      <w:szCs w:val="12"/>
                      <w:highlight w:val="yellow"/>
                    </w:rPr>
                    <w:t xml:space="preserve">SKK__, </w:t>
                  </w:r>
                </w:p>
              </w:tc>
            </w:tr>
            <w:tr w:rsidR="006702D5" w:rsidRPr="006702D5" w14:paraId="16F44B54" w14:textId="77777777" w:rsidTr="00CD3798">
              <w:tc>
                <w:tcPr>
                  <w:tcW w:w="449" w:type="pct"/>
                  <w:vAlign w:val="center"/>
                </w:tcPr>
                <w:p w14:paraId="74DD1ED5" w14:textId="77777777" w:rsidR="006702D5" w:rsidRPr="006702D5" w:rsidRDefault="006702D5" w:rsidP="006702D5">
                  <w:pPr>
                    <w:jc w:val="center"/>
                    <w:rPr>
                      <w:rFonts w:ascii="Bookman Old Style" w:hAnsi="Bookman Old Style" w:cs="Arial"/>
                      <w:strike/>
                      <w:noProof/>
                      <w:sz w:val="12"/>
                      <w:szCs w:val="12"/>
                      <w:highlight w:val="yellow"/>
                      <w:lang w:val="en-US"/>
                    </w:rPr>
                  </w:pPr>
                  <w:r w:rsidRPr="006702D5">
                    <w:rPr>
                      <w:rFonts w:ascii="Bookman Old Style" w:hAnsi="Bookman Old Style" w:cs="Arial"/>
                      <w:strike/>
                      <w:noProof/>
                      <w:sz w:val="12"/>
                      <w:szCs w:val="12"/>
                      <w:highlight w:val="yellow"/>
                    </w:rPr>
                    <w:t>4</w:t>
                  </w:r>
                </w:p>
              </w:tc>
              <w:tc>
                <w:tcPr>
                  <w:tcW w:w="1441" w:type="pct"/>
                  <w:vAlign w:val="center"/>
                </w:tcPr>
                <w:p w14:paraId="61F4D76D" w14:textId="77777777" w:rsidR="006702D5" w:rsidRPr="006702D5" w:rsidRDefault="006702D5" w:rsidP="006702D5">
                  <w:pPr>
                    <w:jc w:val="center"/>
                    <w:rPr>
                      <w:rFonts w:ascii="Bookman Old Style" w:hAnsi="Bookman Old Style" w:cs="Arial"/>
                      <w:strike/>
                      <w:noProof/>
                      <w:color w:val="A6A6A6" w:themeColor="background1" w:themeShade="A6"/>
                      <w:sz w:val="12"/>
                      <w:szCs w:val="12"/>
                      <w:highlight w:val="yellow"/>
                      <w:lang w:val="en-US"/>
                    </w:rPr>
                  </w:pPr>
                  <w:r w:rsidRPr="006702D5">
                    <w:rPr>
                      <w:rFonts w:ascii="Bookman Old Style" w:eastAsia="Basic" w:hAnsi="Bookman Old Style" w:cs="Basic"/>
                      <w:strike/>
                      <w:noProof/>
                      <w:sz w:val="12"/>
                      <w:szCs w:val="12"/>
                      <w:highlight w:val="yellow"/>
                    </w:rPr>
                    <w:t>Ahli K3 Konstruksi/ Ahli Keselamatan Konstruksi</w:t>
                  </w:r>
                </w:p>
                <w:p w14:paraId="08F948CB" w14:textId="77777777" w:rsidR="006702D5" w:rsidRPr="006702D5" w:rsidRDefault="006702D5" w:rsidP="006702D5">
                  <w:pPr>
                    <w:jc w:val="center"/>
                    <w:rPr>
                      <w:rFonts w:ascii="Bookman Old Style" w:hAnsi="Bookman Old Style" w:cs="Arial"/>
                      <w:strike/>
                      <w:noProof/>
                      <w:color w:val="A6A6A6" w:themeColor="background1" w:themeShade="A6"/>
                      <w:sz w:val="12"/>
                      <w:szCs w:val="12"/>
                      <w:highlight w:val="yellow"/>
                      <w:lang w:val="en-US"/>
                    </w:rPr>
                  </w:pPr>
                </w:p>
              </w:tc>
              <w:tc>
                <w:tcPr>
                  <w:tcW w:w="1291" w:type="pct"/>
                </w:tcPr>
                <w:p w14:paraId="5E6A3F34" w14:textId="77777777" w:rsidR="006702D5" w:rsidRPr="006702D5" w:rsidRDefault="006702D5" w:rsidP="006702D5">
                  <w:pPr>
                    <w:jc w:val="center"/>
                    <w:rPr>
                      <w:rFonts w:ascii="Bookman Old Style" w:hAnsi="Bookman Old Style" w:cs="Arial"/>
                      <w:strike/>
                      <w:noProof/>
                      <w:color w:val="A6A6A6" w:themeColor="background1" w:themeShade="A6"/>
                      <w:sz w:val="12"/>
                      <w:szCs w:val="12"/>
                      <w:highlight w:val="yellow"/>
                    </w:rPr>
                  </w:pPr>
                  <w:r w:rsidRPr="006702D5">
                    <w:rPr>
                      <w:strike/>
                      <w:noProof/>
                      <w:sz w:val="12"/>
                      <w:szCs w:val="12"/>
                      <w:highlight w:val="yellow"/>
                    </w:rPr>
                    <w:t>___</w:t>
                  </w:r>
                </w:p>
              </w:tc>
              <w:tc>
                <w:tcPr>
                  <w:tcW w:w="1819" w:type="pct"/>
                </w:tcPr>
                <w:p w14:paraId="2D079538" w14:textId="77777777" w:rsidR="006702D5" w:rsidRPr="006702D5" w:rsidRDefault="006702D5" w:rsidP="006702D5">
                  <w:pPr>
                    <w:jc w:val="center"/>
                    <w:rPr>
                      <w:rFonts w:ascii="Bookman Old Style" w:hAnsi="Bookman Old Style" w:cs="Arial"/>
                      <w:strike/>
                      <w:noProof/>
                      <w:color w:val="A6A6A6" w:themeColor="background1" w:themeShade="A6"/>
                      <w:sz w:val="12"/>
                      <w:szCs w:val="12"/>
                      <w:highlight w:val="yellow"/>
                    </w:rPr>
                  </w:pPr>
                  <w:r w:rsidRPr="006702D5">
                    <w:rPr>
                      <w:strike/>
                      <w:noProof/>
                      <w:sz w:val="12"/>
                      <w:szCs w:val="12"/>
                      <w:highlight w:val="yellow"/>
                    </w:rPr>
                    <w:t>jenjang __</w:t>
                  </w:r>
                </w:p>
              </w:tc>
            </w:tr>
          </w:tbl>
          <w:p w14:paraId="34FAA205" w14:textId="77777777" w:rsidR="006702D5" w:rsidRPr="006702D5" w:rsidRDefault="006702D5" w:rsidP="006702D5">
            <w:pPr>
              <w:ind w:left="245"/>
              <w:jc w:val="both"/>
              <w:rPr>
                <w:rFonts w:ascii="Bookman Old Style" w:eastAsia="Arial" w:hAnsi="Bookman Old Style" w:cs="Arial"/>
                <w:i/>
                <w:noProof/>
                <w:color w:val="A6A6A6" w:themeColor="background1" w:themeShade="A6"/>
                <w:spacing w:val="-2"/>
                <w:sz w:val="16"/>
                <w:szCs w:val="16"/>
                <w:highlight w:val="yellow"/>
                <w:lang w:val="ms-MY"/>
              </w:rPr>
            </w:pPr>
          </w:p>
          <w:p w14:paraId="0E265EC1" w14:textId="77777777" w:rsidR="006702D5" w:rsidRPr="006702D5" w:rsidRDefault="006702D5" w:rsidP="006702D5">
            <w:pPr>
              <w:numPr>
                <w:ilvl w:val="0"/>
                <w:numId w:val="20"/>
              </w:numPr>
              <w:ind w:left="248" w:hanging="274"/>
              <w:jc w:val="both"/>
              <w:rPr>
                <w:rFonts w:ascii="Bookman Old Style" w:hAnsi="Bookman Old Style" w:cs="Arial"/>
                <w:strike/>
                <w:noProof/>
                <w:sz w:val="18"/>
                <w:szCs w:val="18"/>
                <w:highlight w:val="yellow"/>
              </w:rPr>
            </w:pPr>
            <w:r w:rsidRPr="006702D5">
              <w:rPr>
                <w:rFonts w:ascii="Bookman Old Style" w:hAnsi="Bookman Old Style" w:cs="Arial"/>
                <w:strike/>
                <w:noProof/>
                <w:sz w:val="18"/>
                <w:szCs w:val="18"/>
                <w:highlight w:val="yellow"/>
              </w:rPr>
              <w:t>Bagian Pekerjaan yang disubkontrakkan:</w:t>
            </w:r>
          </w:p>
          <w:p w14:paraId="710DC9C8" w14:textId="77777777" w:rsidR="006702D5" w:rsidRPr="006702D5" w:rsidRDefault="006702D5" w:rsidP="006702D5">
            <w:pPr>
              <w:ind w:left="218"/>
              <w:jc w:val="both"/>
              <w:rPr>
                <w:rFonts w:ascii="Bookman Old Style" w:eastAsia="Basic" w:hAnsi="Bookman Old Style" w:cs="Basic"/>
                <w:strike/>
                <w:noProof/>
                <w:sz w:val="18"/>
                <w:szCs w:val="18"/>
                <w:highlight w:val="yellow"/>
              </w:rPr>
            </w:pPr>
            <w:r w:rsidRPr="006702D5">
              <w:rPr>
                <w:rFonts w:ascii="Bookman Old Style" w:hAnsi="Bookman Old Style" w:cs="Arial"/>
                <w:strike/>
                <w:noProof/>
                <w:sz w:val="18"/>
                <w:szCs w:val="18"/>
                <w:highlight w:val="yellow"/>
              </w:rPr>
              <w:t xml:space="preserve">Paket pekerjaan dengan nilai pagu anggaran di atas Rp25.000.000.000,00 [dua puluh lima miliar rupiah], </w:t>
            </w:r>
            <w:r w:rsidRPr="006702D5">
              <w:rPr>
                <w:rFonts w:ascii="Bookman Old Style" w:eastAsia="Basic" w:hAnsi="Bookman Old Style" w:cs="Basic"/>
                <w:strike/>
                <w:noProof/>
                <w:sz w:val="18"/>
                <w:szCs w:val="18"/>
                <w:highlight w:val="yellow"/>
              </w:rPr>
              <w:t>kecuali pekerjaan yang bersifat spesialis tidak mensubkontrakkan pekerjaan.</w:t>
            </w:r>
          </w:p>
          <w:p w14:paraId="3902FC49" w14:textId="77777777" w:rsidR="006702D5" w:rsidRPr="006702D5" w:rsidRDefault="006702D5" w:rsidP="006702D5">
            <w:pPr>
              <w:ind w:left="218"/>
              <w:jc w:val="both"/>
              <w:rPr>
                <w:rFonts w:ascii="Bookman Old Style" w:hAnsi="Bookman Old Style" w:cs="Arial"/>
                <w:strike/>
                <w:noProof/>
                <w:sz w:val="18"/>
                <w:szCs w:val="18"/>
                <w:highlight w:val="yellow"/>
              </w:rPr>
            </w:pPr>
          </w:p>
          <w:tbl>
            <w:tblPr>
              <w:tblW w:w="5250" w:type="dxa"/>
              <w:tblInd w:w="1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4683"/>
            </w:tblGrid>
            <w:tr w:rsidR="006702D5" w:rsidRPr="006702D5" w14:paraId="6D2E506B" w14:textId="77777777" w:rsidTr="00CD3798">
              <w:tc>
                <w:tcPr>
                  <w:tcW w:w="567" w:type="dxa"/>
                </w:tcPr>
                <w:p w14:paraId="42955576" w14:textId="77777777" w:rsidR="006702D5" w:rsidRPr="006702D5" w:rsidRDefault="006702D5" w:rsidP="006702D5">
                  <w:pPr>
                    <w:jc w:val="center"/>
                    <w:rPr>
                      <w:rFonts w:ascii="Bookman Old Style" w:hAnsi="Bookman Old Style" w:cs="Arial"/>
                      <w:strike/>
                      <w:noProof/>
                      <w:sz w:val="12"/>
                      <w:szCs w:val="12"/>
                      <w:highlight w:val="yellow"/>
                    </w:rPr>
                  </w:pPr>
                  <w:r w:rsidRPr="006702D5">
                    <w:rPr>
                      <w:rFonts w:ascii="Bookman Old Style" w:hAnsi="Bookman Old Style" w:cs="Arial"/>
                      <w:strike/>
                      <w:noProof/>
                      <w:sz w:val="12"/>
                      <w:szCs w:val="12"/>
                      <w:highlight w:val="yellow"/>
                    </w:rPr>
                    <w:t>No.</w:t>
                  </w:r>
                </w:p>
              </w:tc>
              <w:tc>
                <w:tcPr>
                  <w:tcW w:w="4683" w:type="dxa"/>
                </w:tcPr>
                <w:p w14:paraId="75FC5AA5" w14:textId="77777777" w:rsidR="006702D5" w:rsidRPr="006702D5" w:rsidRDefault="006702D5" w:rsidP="006702D5">
                  <w:pPr>
                    <w:jc w:val="center"/>
                    <w:rPr>
                      <w:rFonts w:ascii="Bookman Old Style" w:hAnsi="Bookman Old Style" w:cs="Arial"/>
                      <w:strike/>
                      <w:noProof/>
                      <w:sz w:val="12"/>
                      <w:szCs w:val="12"/>
                      <w:highlight w:val="yellow"/>
                    </w:rPr>
                  </w:pPr>
                  <w:r w:rsidRPr="006702D5">
                    <w:rPr>
                      <w:rFonts w:ascii="Bookman Old Style" w:hAnsi="Bookman Old Style" w:cs="Arial"/>
                      <w:strike/>
                      <w:noProof/>
                      <w:sz w:val="12"/>
                      <w:szCs w:val="12"/>
                      <w:highlight w:val="yellow"/>
                    </w:rPr>
                    <w:t>Jenis Pekerjaan yang wajib disubkontrakkan</w:t>
                  </w:r>
                </w:p>
              </w:tc>
            </w:tr>
            <w:tr w:rsidR="006702D5" w:rsidRPr="006702D5" w14:paraId="5BF79B53" w14:textId="77777777" w:rsidTr="00CD3798">
              <w:tc>
                <w:tcPr>
                  <w:tcW w:w="5250" w:type="dxa"/>
                  <w:gridSpan w:val="2"/>
                </w:tcPr>
                <w:p w14:paraId="24D0090A" w14:textId="77777777" w:rsidR="006702D5" w:rsidRPr="006702D5" w:rsidRDefault="006702D5" w:rsidP="006702D5">
                  <w:pPr>
                    <w:rPr>
                      <w:rFonts w:ascii="Bookman Old Style" w:hAnsi="Bookman Old Style" w:cs="Arial"/>
                      <w:strike/>
                      <w:noProof/>
                      <w:sz w:val="12"/>
                      <w:szCs w:val="12"/>
                      <w:highlight w:val="yellow"/>
                      <w:lang w:val="en-ID"/>
                    </w:rPr>
                  </w:pPr>
                  <w:r w:rsidRPr="006702D5">
                    <w:rPr>
                      <w:rFonts w:ascii="Bookman Old Style" w:hAnsi="Bookman Old Style" w:cs="Arial"/>
                      <w:strike/>
                      <w:noProof/>
                      <w:sz w:val="12"/>
                      <w:szCs w:val="12"/>
                      <w:highlight w:val="yellow"/>
                    </w:rPr>
                    <w:t xml:space="preserve">Pekerjaan Spesialis pada Pekerjaan Utama </w:t>
                  </w:r>
                  <w:r w:rsidRPr="006702D5">
                    <w:rPr>
                      <w:rFonts w:ascii="Bookman Old Style" w:hAnsi="Bookman Old Style" w:cs="Arial"/>
                      <w:strike/>
                      <w:noProof/>
                      <w:sz w:val="12"/>
                      <w:szCs w:val="12"/>
                      <w:highlight w:val="yellow"/>
                    </w:rPr>
                    <w:br/>
                  </w:r>
                  <w:r w:rsidRPr="006702D5">
                    <w:rPr>
                      <w:rFonts w:ascii="Bookman Old Style" w:hAnsi="Bookman Old Style" w:cs="Arial"/>
                      <w:strike/>
                      <w:noProof/>
                      <w:sz w:val="12"/>
                      <w:szCs w:val="12"/>
                      <w:highlight w:val="yellow"/>
                      <w:lang w:val="en-ID"/>
                    </w:rPr>
                    <w:t xml:space="preserve">[kepada Penyedia Jasa </w:t>
                  </w:r>
                  <w:r w:rsidRPr="006702D5">
                    <w:rPr>
                      <w:rFonts w:ascii="Bookman Old Style" w:hAnsi="Bookman Old Style" w:cs="Arial"/>
                      <w:strike/>
                      <w:noProof/>
                      <w:sz w:val="12"/>
                      <w:szCs w:val="12"/>
                      <w:highlight w:val="yellow"/>
                    </w:rPr>
                    <w:t xml:space="preserve">Pekerjaan Konstruksi </w:t>
                  </w:r>
                  <w:r w:rsidRPr="006702D5">
                    <w:rPr>
                      <w:rFonts w:ascii="Bookman Old Style" w:hAnsi="Bookman Old Style" w:cs="Arial"/>
                      <w:strike/>
                      <w:noProof/>
                      <w:sz w:val="12"/>
                      <w:szCs w:val="12"/>
                      <w:highlight w:val="yellow"/>
                      <w:lang w:val="en-ID"/>
                    </w:rPr>
                    <w:t>Spesialis]</w:t>
                  </w:r>
                </w:p>
              </w:tc>
            </w:tr>
            <w:tr w:rsidR="006702D5" w:rsidRPr="006702D5" w14:paraId="5507B372" w14:textId="77777777" w:rsidTr="00CD3798">
              <w:tc>
                <w:tcPr>
                  <w:tcW w:w="567" w:type="dxa"/>
                </w:tcPr>
                <w:p w14:paraId="450E9F10" w14:textId="77777777" w:rsidR="006702D5" w:rsidRPr="006702D5" w:rsidRDefault="006702D5" w:rsidP="006702D5">
                  <w:pPr>
                    <w:jc w:val="both"/>
                    <w:rPr>
                      <w:rFonts w:ascii="Bookman Old Style" w:hAnsi="Bookman Old Style" w:cs="Arial"/>
                      <w:strike/>
                      <w:noProof/>
                      <w:sz w:val="12"/>
                      <w:szCs w:val="12"/>
                      <w:highlight w:val="yellow"/>
                    </w:rPr>
                  </w:pPr>
                  <w:r w:rsidRPr="006702D5">
                    <w:rPr>
                      <w:rFonts w:ascii="Bookman Old Style" w:hAnsi="Bookman Old Style" w:cs="Arial"/>
                      <w:strike/>
                      <w:noProof/>
                      <w:sz w:val="12"/>
                      <w:szCs w:val="12"/>
                      <w:highlight w:val="yellow"/>
                    </w:rPr>
                    <w:t>1.</w:t>
                  </w:r>
                </w:p>
              </w:tc>
              <w:tc>
                <w:tcPr>
                  <w:tcW w:w="4683" w:type="dxa"/>
                </w:tcPr>
                <w:p w14:paraId="5CF8EF78" w14:textId="77777777" w:rsidR="006702D5" w:rsidRPr="006702D5" w:rsidRDefault="006702D5" w:rsidP="006702D5">
                  <w:pPr>
                    <w:rPr>
                      <w:rFonts w:ascii="Bookman Old Style" w:hAnsi="Bookman Old Style" w:cs="Arial"/>
                      <w:strike/>
                      <w:noProof/>
                      <w:sz w:val="12"/>
                      <w:szCs w:val="12"/>
                      <w:highlight w:val="yellow"/>
                      <w:lang w:val="en-US" w:eastAsia="id-ID"/>
                    </w:rPr>
                  </w:pPr>
                  <w:r w:rsidRPr="006702D5">
                    <w:rPr>
                      <w:rFonts w:ascii="Bookman Old Style" w:hAnsi="Bookman Old Style" w:cs="Arial"/>
                      <w:strike/>
                      <w:noProof/>
                      <w:sz w:val="12"/>
                      <w:szCs w:val="12"/>
                      <w:highlight w:val="yellow"/>
                      <w:lang w:val="en-US" w:eastAsia="id-ID"/>
                    </w:rPr>
                    <w:t>………..</w:t>
                  </w:r>
                </w:p>
              </w:tc>
            </w:tr>
            <w:tr w:rsidR="006702D5" w:rsidRPr="006702D5" w14:paraId="67394B93" w14:textId="77777777" w:rsidTr="00CD3798">
              <w:tc>
                <w:tcPr>
                  <w:tcW w:w="5250" w:type="dxa"/>
                  <w:gridSpan w:val="2"/>
                </w:tcPr>
                <w:p w14:paraId="237C08FD" w14:textId="77777777" w:rsidR="006702D5" w:rsidRPr="006702D5" w:rsidRDefault="006702D5" w:rsidP="006702D5">
                  <w:pPr>
                    <w:jc w:val="both"/>
                    <w:rPr>
                      <w:rFonts w:ascii="Bookman Old Style" w:hAnsi="Bookman Old Style" w:cs="Arial"/>
                      <w:strike/>
                      <w:noProof/>
                      <w:sz w:val="12"/>
                      <w:szCs w:val="12"/>
                      <w:highlight w:val="yellow"/>
                    </w:rPr>
                  </w:pPr>
                  <w:r w:rsidRPr="006702D5">
                    <w:rPr>
                      <w:rFonts w:ascii="Bookman Old Style" w:hAnsi="Bookman Old Style" w:cs="Arial"/>
                      <w:strike/>
                      <w:noProof/>
                      <w:sz w:val="12"/>
                      <w:szCs w:val="12"/>
                      <w:highlight w:val="yellow"/>
                    </w:rPr>
                    <w:lastRenderedPageBreak/>
                    <w:t>Pekerjaan bukan Pekerjaan Utama</w:t>
                  </w:r>
                </w:p>
                <w:p w14:paraId="68718CF4" w14:textId="77777777" w:rsidR="006702D5" w:rsidRPr="006702D5" w:rsidRDefault="006702D5" w:rsidP="006702D5">
                  <w:pPr>
                    <w:jc w:val="both"/>
                    <w:rPr>
                      <w:rFonts w:ascii="Bookman Old Style" w:hAnsi="Bookman Old Style" w:cs="Arial"/>
                      <w:strike/>
                      <w:noProof/>
                      <w:sz w:val="12"/>
                      <w:szCs w:val="12"/>
                      <w:highlight w:val="yellow"/>
                    </w:rPr>
                  </w:pPr>
                  <w:r w:rsidRPr="006702D5">
                    <w:rPr>
                      <w:rFonts w:ascii="Bookman Old Style" w:hAnsi="Bookman Old Style" w:cs="Arial"/>
                      <w:strike/>
                      <w:noProof/>
                      <w:sz w:val="12"/>
                      <w:szCs w:val="12"/>
                      <w:highlight w:val="yellow"/>
                    </w:rPr>
                    <w:t>[kepada Penyedia Jasa Pekerjaan Konstruksi Kualifikasi Kecil]</w:t>
                  </w:r>
                </w:p>
              </w:tc>
            </w:tr>
            <w:tr w:rsidR="006702D5" w:rsidRPr="006702D5" w14:paraId="550201CA" w14:textId="77777777" w:rsidTr="00CD3798">
              <w:tc>
                <w:tcPr>
                  <w:tcW w:w="567" w:type="dxa"/>
                </w:tcPr>
                <w:p w14:paraId="1C152590" w14:textId="77777777" w:rsidR="006702D5" w:rsidRPr="006702D5" w:rsidRDefault="006702D5" w:rsidP="006702D5">
                  <w:pPr>
                    <w:jc w:val="both"/>
                    <w:rPr>
                      <w:rFonts w:ascii="Bookman Old Style" w:hAnsi="Bookman Old Style" w:cs="Arial"/>
                      <w:strike/>
                      <w:noProof/>
                      <w:sz w:val="12"/>
                      <w:szCs w:val="12"/>
                      <w:highlight w:val="yellow"/>
                    </w:rPr>
                  </w:pPr>
                  <w:r w:rsidRPr="006702D5">
                    <w:rPr>
                      <w:rFonts w:ascii="Bookman Old Style" w:hAnsi="Bookman Old Style" w:cs="Arial"/>
                      <w:strike/>
                      <w:noProof/>
                      <w:sz w:val="12"/>
                      <w:szCs w:val="12"/>
                      <w:highlight w:val="yellow"/>
                    </w:rPr>
                    <w:t>1.</w:t>
                  </w:r>
                </w:p>
              </w:tc>
              <w:tc>
                <w:tcPr>
                  <w:tcW w:w="4683" w:type="dxa"/>
                </w:tcPr>
                <w:p w14:paraId="724ED303" w14:textId="77777777" w:rsidR="006702D5" w:rsidRPr="006702D5" w:rsidRDefault="006702D5" w:rsidP="006702D5">
                  <w:pPr>
                    <w:rPr>
                      <w:rFonts w:ascii="Bookman Old Style" w:hAnsi="Bookman Old Style" w:cs="Arial"/>
                      <w:strike/>
                      <w:noProof/>
                      <w:sz w:val="12"/>
                      <w:szCs w:val="12"/>
                      <w:highlight w:val="yellow"/>
                      <w:lang w:val="en-US" w:eastAsia="id-ID"/>
                    </w:rPr>
                  </w:pPr>
                  <w:r w:rsidRPr="006702D5">
                    <w:rPr>
                      <w:rFonts w:ascii="Bookman Old Style" w:hAnsi="Bookman Old Style" w:cs="Arial"/>
                      <w:strike/>
                      <w:noProof/>
                      <w:sz w:val="12"/>
                      <w:szCs w:val="12"/>
                      <w:highlight w:val="yellow"/>
                      <w:lang w:val="en-US" w:eastAsia="id-ID"/>
                    </w:rPr>
                    <w:t>………..</w:t>
                  </w:r>
                </w:p>
              </w:tc>
            </w:tr>
          </w:tbl>
          <w:p w14:paraId="490B8B35" w14:textId="77777777" w:rsidR="006702D5" w:rsidRPr="006702D5" w:rsidRDefault="006702D5" w:rsidP="006702D5">
            <w:pPr>
              <w:ind w:left="245"/>
              <w:jc w:val="both"/>
              <w:rPr>
                <w:rFonts w:ascii="Bookman Old Style" w:eastAsia="Arial" w:hAnsi="Bookman Old Style" w:cs="Arial"/>
                <w:i/>
                <w:noProof/>
                <w:color w:val="A6A6A6" w:themeColor="background1" w:themeShade="A6"/>
                <w:spacing w:val="-2"/>
                <w:sz w:val="16"/>
                <w:szCs w:val="16"/>
                <w:highlight w:val="yellow"/>
                <w:lang w:val="ms-MY"/>
              </w:rPr>
            </w:pPr>
          </w:p>
          <w:p w14:paraId="5AE84E83" w14:textId="77777777" w:rsidR="006702D5" w:rsidRPr="006702D5" w:rsidRDefault="006702D5" w:rsidP="006702D5">
            <w:pPr>
              <w:numPr>
                <w:ilvl w:val="0"/>
                <w:numId w:val="20"/>
              </w:numPr>
              <w:ind w:left="248" w:hanging="274"/>
              <w:jc w:val="both"/>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Rencana Keselamatan Konstruksi [RKK]:</w:t>
            </w:r>
          </w:p>
          <w:p w14:paraId="1D18E4C3" w14:textId="77777777" w:rsidR="006702D5" w:rsidRPr="006702D5" w:rsidRDefault="006702D5" w:rsidP="006702D5">
            <w:pPr>
              <w:ind w:left="248"/>
              <w:jc w:val="both"/>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Peserta menyampaikan rencana keselamatan konstruksi sesuai tabel jenis pekerjaan dan identifikasi bahayanya di bawah ini [diisi oleh Pejabat Penandatangan Kontrak]:</w:t>
            </w:r>
          </w:p>
          <w:tbl>
            <w:tblPr>
              <w:tblW w:w="37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2"/>
              <w:gridCol w:w="1944"/>
            </w:tblGrid>
            <w:tr w:rsidR="006702D5" w:rsidRPr="006702D5" w14:paraId="44F60DB4" w14:textId="77777777" w:rsidTr="00CD3798">
              <w:trPr>
                <w:jc w:val="center"/>
              </w:trPr>
              <w:tc>
                <w:tcPr>
                  <w:tcW w:w="2433" w:type="pct"/>
                  <w:vAlign w:val="center"/>
                </w:tcPr>
                <w:p w14:paraId="5F0CD944" w14:textId="77777777" w:rsidR="006702D5" w:rsidRPr="006702D5" w:rsidRDefault="006702D5" w:rsidP="006702D5">
                  <w:pPr>
                    <w:jc w:val="center"/>
                    <w:rPr>
                      <w:rFonts w:ascii="Bookman Old Style" w:hAnsi="Bookman Old Style" w:cs="Arial"/>
                      <w:noProof/>
                      <w:sz w:val="18"/>
                      <w:szCs w:val="18"/>
                      <w:highlight w:val="yellow"/>
                      <w:lang w:val="en-US"/>
                    </w:rPr>
                  </w:pPr>
                  <w:r w:rsidRPr="006702D5">
                    <w:rPr>
                      <w:rFonts w:ascii="Bookman Old Style" w:hAnsi="Bookman Old Style" w:cs="Arial"/>
                      <w:noProof/>
                      <w:sz w:val="18"/>
                      <w:szCs w:val="18"/>
                      <w:highlight w:val="yellow"/>
                      <w:lang w:val="en-US"/>
                    </w:rPr>
                    <w:t>Uraian</w:t>
                  </w:r>
                </w:p>
                <w:p w14:paraId="0AF7EA09" w14:textId="77777777" w:rsidR="006702D5" w:rsidRPr="006702D5" w:rsidRDefault="006702D5" w:rsidP="006702D5">
                  <w:pPr>
                    <w:jc w:val="center"/>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Pekerjaan</w:t>
                  </w:r>
                </w:p>
              </w:tc>
              <w:tc>
                <w:tcPr>
                  <w:tcW w:w="2567" w:type="pct"/>
                  <w:vAlign w:val="center"/>
                </w:tcPr>
                <w:p w14:paraId="63DA170F" w14:textId="77777777" w:rsidR="006702D5" w:rsidRPr="006702D5" w:rsidRDefault="006702D5" w:rsidP="006702D5">
                  <w:pPr>
                    <w:jc w:val="center"/>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Identifikasi</w:t>
                  </w:r>
                </w:p>
                <w:p w14:paraId="40B398B4" w14:textId="77777777" w:rsidR="006702D5" w:rsidRPr="006702D5" w:rsidRDefault="006702D5" w:rsidP="006702D5">
                  <w:pPr>
                    <w:jc w:val="center"/>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Bahaya</w:t>
                  </w:r>
                </w:p>
              </w:tc>
            </w:tr>
            <w:tr w:rsidR="006702D5" w:rsidRPr="006702D5" w14:paraId="5A38E271" w14:textId="77777777" w:rsidTr="00CD3798">
              <w:trPr>
                <w:jc w:val="center"/>
              </w:trPr>
              <w:tc>
                <w:tcPr>
                  <w:tcW w:w="2433" w:type="pct"/>
                  <w:vAlign w:val="center"/>
                </w:tcPr>
                <w:p w14:paraId="2E7883D7" w14:textId="77777777" w:rsidR="006702D5" w:rsidRPr="006702D5" w:rsidRDefault="006702D5" w:rsidP="006702D5">
                  <w:pPr>
                    <w:jc w:val="center"/>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lang w:val="en-US" w:eastAsia="id-ID"/>
                    </w:rPr>
                    <w:t>Pekerjaan Atap</w:t>
                  </w:r>
                </w:p>
              </w:tc>
              <w:tc>
                <w:tcPr>
                  <w:tcW w:w="2567" w:type="pct"/>
                  <w:vAlign w:val="center"/>
                </w:tcPr>
                <w:p w14:paraId="60669397" w14:textId="77777777" w:rsidR="006702D5" w:rsidRPr="006702D5" w:rsidRDefault="006702D5" w:rsidP="006702D5">
                  <w:pPr>
                    <w:jc w:val="center"/>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lang w:val="en-US" w:eastAsia="id-ID"/>
                    </w:rPr>
                    <w:t>Terjatuh dari ketinggian, terluka akibat material dan peralatan, tersengat aliran listrik</w:t>
                  </w:r>
                </w:p>
              </w:tc>
            </w:tr>
          </w:tbl>
          <w:p w14:paraId="5353FA0B" w14:textId="77777777" w:rsidR="006702D5" w:rsidRPr="006702D5" w:rsidRDefault="006702D5" w:rsidP="006702D5">
            <w:pPr>
              <w:ind w:left="245"/>
              <w:jc w:val="both"/>
              <w:rPr>
                <w:rFonts w:ascii="Bookman Old Style" w:eastAsia="Arial" w:hAnsi="Bookman Old Style" w:cs="Arial"/>
                <w:i/>
                <w:noProof/>
                <w:color w:val="A6A6A6" w:themeColor="background1" w:themeShade="A6"/>
                <w:spacing w:val="-2"/>
                <w:sz w:val="16"/>
                <w:szCs w:val="16"/>
                <w:highlight w:val="yellow"/>
                <w:lang w:val="ms-MY"/>
              </w:rPr>
            </w:pPr>
          </w:p>
        </w:tc>
        <w:tc>
          <w:tcPr>
            <w:tcW w:w="1767" w:type="dxa"/>
          </w:tcPr>
          <w:p w14:paraId="57AC4E8A"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lastRenderedPageBreak/>
              <w:t>Sesuai</w:t>
            </w:r>
          </w:p>
        </w:tc>
        <w:tc>
          <w:tcPr>
            <w:tcW w:w="1582" w:type="dxa"/>
          </w:tcPr>
          <w:p w14:paraId="084DD61C"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2D1B98B6"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6881A79E" w14:textId="77777777" w:rsidTr="00CD3798">
        <w:tc>
          <w:tcPr>
            <w:tcW w:w="733" w:type="dxa"/>
          </w:tcPr>
          <w:p w14:paraId="1B0B342D"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821" w:type="dxa"/>
          </w:tcPr>
          <w:p w14:paraId="17DD603E" w14:textId="77777777" w:rsidR="006702D5" w:rsidRPr="006702D5" w:rsidRDefault="006702D5" w:rsidP="006702D5">
            <w:pPr>
              <w:numPr>
                <w:ilvl w:val="0"/>
                <w:numId w:val="5"/>
              </w:numPr>
              <w:spacing w:before="2" w:line="276" w:lineRule="auto"/>
              <w:ind w:left="417" w:right="28"/>
              <w:contextualSpacing/>
              <w:rPr>
                <w:rFonts w:ascii="Bookman Old Style" w:hAnsi="Bookman Old Style" w:cs="Arial"/>
                <w:b/>
                <w:bCs/>
                <w:noProof/>
                <w:sz w:val="18"/>
                <w:szCs w:val="18"/>
                <w:highlight w:val="yellow"/>
              </w:rPr>
            </w:pPr>
            <w:r w:rsidRPr="006702D5">
              <w:rPr>
                <w:rFonts w:ascii="Bookman Old Style" w:hAnsi="Bookman Old Style" w:cs="Arial"/>
                <w:b/>
                <w:bCs/>
                <w:noProof/>
                <w:sz w:val="18"/>
                <w:szCs w:val="18"/>
                <w:highlight w:val="yellow"/>
              </w:rPr>
              <w:t>Cara Pembayaran</w:t>
            </w:r>
          </w:p>
        </w:tc>
        <w:tc>
          <w:tcPr>
            <w:tcW w:w="1394" w:type="dxa"/>
          </w:tcPr>
          <w:p w14:paraId="22C1DF5A" w14:textId="77777777" w:rsidR="006702D5" w:rsidRPr="006702D5" w:rsidRDefault="006702D5" w:rsidP="006702D5">
            <w:pPr>
              <w:jc w:val="center"/>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19.2</w:t>
            </w:r>
          </w:p>
        </w:tc>
        <w:tc>
          <w:tcPr>
            <w:tcW w:w="5655" w:type="dxa"/>
          </w:tcPr>
          <w:p w14:paraId="02A23559" w14:textId="77777777" w:rsidR="006702D5" w:rsidRPr="006702D5" w:rsidRDefault="006702D5" w:rsidP="006702D5">
            <w:pPr>
              <w:ind w:left="-29"/>
              <w:jc w:val="both"/>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 xml:space="preserve">Pembayaran dilakukan dengan cara </w:t>
            </w:r>
            <w:r w:rsidRPr="006702D5">
              <w:rPr>
                <w:rFonts w:ascii="Bookman Old Style" w:hAnsi="Bookman Old Style" w:cs="Arial"/>
                <w:b/>
                <w:bCs/>
                <w:noProof/>
                <w:sz w:val="18"/>
                <w:szCs w:val="18"/>
                <w:highlight w:val="yellow"/>
              </w:rPr>
              <w:t>Termin</w:t>
            </w:r>
          </w:p>
        </w:tc>
        <w:tc>
          <w:tcPr>
            <w:tcW w:w="1767" w:type="dxa"/>
          </w:tcPr>
          <w:p w14:paraId="23E54CE8"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2EC43541"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383BC858"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38372A28" w14:textId="77777777" w:rsidTr="00CD3798">
        <w:tc>
          <w:tcPr>
            <w:tcW w:w="733" w:type="dxa"/>
            <w:vMerge w:val="restart"/>
          </w:tcPr>
          <w:p w14:paraId="51083575"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821" w:type="dxa"/>
          </w:tcPr>
          <w:p w14:paraId="42F7BA45" w14:textId="77777777" w:rsidR="006702D5" w:rsidRPr="006702D5" w:rsidRDefault="006702D5" w:rsidP="006702D5">
            <w:pPr>
              <w:numPr>
                <w:ilvl w:val="0"/>
                <w:numId w:val="5"/>
              </w:numPr>
              <w:spacing w:before="2" w:line="276" w:lineRule="auto"/>
              <w:ind w:left="417" w:right="28"/>
              <w:contextualSpacing/>
              <w:rPr>
                <w:rFonts w:ascii="Arial" w:hAnsi="Arial" w:cs="Arial"/>
                <w:b/>
                <w:bCs/>
                <w:noProof/>
                <w:sz w:val="18"/>
                <w:szCs w:val="18"/>
                <w:highlight w:val="yellow"/>
              </w:rPr>
            </w:pPr>
            <w:r w:rsidRPr="006702D5">
              <w:rPr>
                <w:rFonts w:ascii="Bookman Old Style" w:hAnsi="Bookman Old Style" w:cs="Arial"/>
                <w:b/>
                <w:bCs/>
                <w:noProof/>
                <w:sz w:val="18"/>
                <w:szCs w:val="18"/>
                <w:highlight w:val="yellow"/>
              </w:rPr>
              <w:t xml:space="preserve">Jaminan Penawaran </w:t>
            </w:r>
          </w:p>
        </w:tc>
        <w:tc>
          <w:tcPr>
            <w:tcW w:w="1394" w:type="dxa"/>
          </w:tcPr>
          <w:p w14:paraId="34B1D111" w14:textId="77777777" w:rsidR="006702D5" w:rsidRPr="006702D5" w:rsidRDefault="006702D5" w:rsidP="006702D5">
            <w:pPr>
              <w:jc w:val="center"/>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23.2</w:t>
            </w:r>
          </w:p>
          <w:p w14:paraId="24AE5783" w14:textId="77777777" w:rsidR="006702D5" w:rsidRPr="006702D5" w:rsidRDefault="006702D5" w:rsidP="006702D5">
            <w:pPr>
              <w:jc w:val="center"/>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2</w:t>
            </w:r>
            <w:r w:rsidRPr="006702D5">
              <w:rPr>
                <w:rFonts w:ascii="Bookman Old Style" w:hAnsi="Bookman Old Style" w:cs="Arial"/>
                <w:noProof/>
                <w:sz w:val="18"/>
                <w:szCs w:val="18"/>
                <w:highlight w:val="yellow"/>
                <w:lang w:val="en-US"/>
              </w:rPr>
              <w:t>8</w:t>
            </w:r>
            <w:r w:rsidRPr="006702D5">
              <w:rPr>
                <w:rFonts w:ascii="Bookman Old Style" w:hAnsi="Bookman Old Style" w:cs="Arial"/>
                <w:noProof/>
                <w:sz w:val="18"/>
                <w:szCs w:val="18"/>
                <w:highlight w:val="yellow"/>
              </w:rPr>
              <w:t>.1</w:t>
            </w:r>
            <w:r w:rsidRPr="006702D5">
              <w:rPr>
                <w:rFonts w:ascii="Bookman Old Style" w:hAnsi="Bookman Old Style" w:cs="Arial"/>
                <w:noProof/>
                <w:sz w:val="18"/>
                <w:szCs w:val="18"/>
                <w:highlight w:val="yellow"/>
                <w:lang w:val="en-US"/>
              </w:rPr>
              <w:t>3</w:t>
            </w:r>
            <w:r w:rsidRPr="006702D5">
              <w:rPr>
                <w:rFonts w:ascii="Bookman Old Style" w:hAnsi="Bookman Old Style" w:cs="Arial"/>
                <w:noProof/>
                <w:sz w:val="18"/>
                <w:szCs w:val="18"/>
                <w:highlight w:val="yellow"/>
              </w:rPr>
              <w:t>.b.2] b] dan</w:t>
            </w:r>
          </w:p>
          <w:p w14:paraId="4F600A5D" w14:textId="77777777" w:rsidR="006702D5" w:rsidRPr="006702D5" w:rsidRDefault="006702D5" w:rsidP="006702D5">
            <w:pPr>
              <w:spacing w:before="2" w:line="276" w:lineRule="auto"/>
              <w:ind w:right="28"/>
              <w:contextualSpacing/>
              <w:jc w:val="both"/>
              <w:rPr>
                <w:rFonts w:ascii="Arial" w:hAnsi="Arial" w:cs="Arial"/>
                <w:b/>
                <w:bCs/>
                <w:noProof/>
                <w:sz w:val="18"/>
                <w:szCs w:val="18"/>
                <w:highlight w:val="yellow"/>
              </w:rPr>
            </w:pPr>
            <w:r w:rsidRPr="006702D5">
              <w:rPr>
                <w:rFonts w:ascii="Bookman Old Style" w:hAnsi="Bookman Old Style" w:cs="Arial"/>
                <w:noProof/>
                <w:sz w:val="18"/>
                <w:szCs w:val="18"/>
                <w:highlight w:val="yellow"/>
              </w:rPr>
              <w:t>2</w:t>
            </w:r>
            <w:r w:rsidRPr="006702D5">
              <w:rPr>
                <w:rFonts w:ascii="Bookman Old Style" w:hAnsi="Bookman Old Style" w:cs="Arial"/>
                <w:noProof/>
                <w:sz w:val="18"/>
                <w:szCs w:val="18"/>
                <w:highlight w:val="yellow"/>
                <w:lang w:val="en-US"/>
              </w:rPr>
              <w:t>8</w:t>
            </w:r>
            <w:r w:rsidRPr="006702D5">
              <w:rPr>
                <w:rFonts w:ascii="Bookman Old Style" w:hAnsi="Bookman Old Style" w:cs="Arial"/>
                <w:noProof/>
                <w:sz w:val="18"/>
                <w:szCs w:val="18"/>
                <w:highlight w:val="yellow"/>
              </w:rPr>
              <w:t>.1</w:t>
            </w:r>
            <w:r w:rsidRPr="006702D5">
              <w:rPr>
                <w:rFonts w:ascii="Bookman Old Style" w:hAnsi="Bookman Old Style" w:cs="Arial"/>
                <w:noProof/>
                <w:sz w:val="18"/>
                <w:szCs w:val="18"/>
                <w:highlight w:val="yellow"/>
                <w:lang w:val="en-US"/>
              </w:rPr>
              <w:t>3</w:t>
            </w:r>
            <w:r w:rsidRPr="006702D5">
              <w:rPr>
                <w:rFonts w:ascii="Bookman Old Style" w:hAnsi="Bookman Old Style" w:cs="Arial"/>
                <w:noProof/>
                <w:sz w:val="18"/>
                <w:szCs w:val="18"/>
                <w:highlight w:val="yellow"/>
              </w:rPr>
              <w:t>.b.2] e]</w:t>
            </w:r>
          </w:p>
        </w:tc>
        <w:tc>
          <w:tcPr>
            <w:tcW w:w="5655" w:type="dxa"/>
          </w:tcPr>
          <w:p w14:paraId="327A8075" w14:textId="77777777" w:rsidR="006702D5" w:rsidRPr="006702D5" w:rsidRDefault="006702D5" w:rsidP="006702D5">
            <w:pPr>
              <w:ind w:left="-29"/>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Ketentuan Jaminan Penawaran:</w:t>
            </w:r>
          </w:p>
          <w:p w14:paraId="209EC6D9" w14:textId="77777777" w:rsidR="006702D5" w:rsidRPr="006702D5" w:rsidRDefault="006702D5" w:rsidP="006702D5">
            <w:pPr>
              <w:numPr>
                <w:ilvl w:val="0"/>
                <w:numId w:val="21"/>
              </w:numPr>
              <w:contextualSpacing/>
              <w:jc w:val="both"/>
              <w:rPr>
                <w:rFonts w:ascii="Bookman Old Style" w:hAnsi="Bookman Old Style" w:cs="Arial"/>
                <w:b/>
                <w:bCs/>
                <w:noProof/>
                <w:sz w:val="18"/>
                <w:szCs w:val="18"/>
                <w:highlight w:val="yellow"/>
              </w:rPr>
            </w:pPr>
            <w:r w:rsidRPr="006702D5">
              <w:rPr>
                <w:rFonts w:ascii="Bookman Old Style" w:hAnsi="Bookman Old Style" w:cs="Arial"/>
                <w:noProof/>
                <w:sz w:val="18"/>
                <w:szCs w:val="18"/>
                <w:highlight w:val="yellow"/>
              </w:rPr>
              <w:t>Besarnya nilai nominal Jaminan Penawaran</w:t>
            </w:r>
            <w:r w:rsidRPr="006702D5">
              <w:rPr>
                <w:rFonts w:ascii="Bookman Old Style" w:hAnsi="Bookman Old Style" w:cs="Arial"/>
                <w:noProof/>
                <w:sz w:val="18"/>
                <w:szCs w:val="18"/>
                <w:highlight w:val="yellow"/>
                <w:lang w:val="en-ID"/>
              </w:rPr>
              <w:t xml:space="preserve"> </w:t>
            </w:r>
            <w:r w:rsidRPr="006702D5">
              <w:rPr>
                <w:rFonts w:ascii="Bookman Old Style" w:hAnsi="Bookman Old Style" w:cs="Arial"/>
                <w:b/>
                <w:bCs/>
                <w:noProof/>
                <w:sz w:val="18"/>
                <w:szCs w:val="18"/>
                <w:highlight w:val="yellow"/>
                <w:lang w:val="en-ID"/>
              </w:rPr>
              <w:t>Rp17.000.000,00 (tujuh belas juta rupiah)</w:t>
            </w:r>
          </w:p>
          <w:p w14:paraId="063F2B1B" w14:textId="77777777" w:rsidR="006702D5" w:rsidRPr="006702D5" w:rsidRDefault="006702D5" w:rsidP="006702D5">
            <w:pPr>
              <w:numPr>
                <w:ilvl w:val="0"/>
                <w:numId w:val="21"/>
              </w:numPr>
              <w:contextualSpacing/>
              <w:jc w:val="both"/>
              <w:rPr>
                <w:rFonts w:ascii="Bookman Old Style" w:hAnsi="Bookman Old Style" w:cs="Arial"/>
                <w:b/>
                <w:bCs/>
                <w:noProof/>
                <w:sz w:val="18"/>
                <w:szCs w:val="18"/>
                <w:highlight w:val="yellow"/>
              </w:rPr>
            </w:pPr>
            <w:r w:rsidRPr="006702D5">
              <w:rPr>
                <w:rFonts w:ascii="Bookman Old Style" w:hAnsi="Bookman Old Style" w:cs="Arial"/>
                <w:noProof/>
                <w:sz w:val="18"/>
                <w:szCs w:val="18"/>
                <w:highlight w:val="yellow"/>
              </w:rPr>
              <w:t xml:space="preserve">Masa berlaku Jaminan Penawaran sampai dengan </w:t>
            </w:r>
            <w:r w:rsidRPr="006702D5">
              <w:rPr>
                <w:rFonts w:ascii="Bookman Old Style" w:hAnsi="Bookman Old Style" w:cs="Arial"/>
                <w:b/>
                <w:bCs/>
                <w:noProof/>
                <w:sz w:val="18"/>
                <w:szCs w:val="18"/>
                <w:highlight w:val="yellow"/>
                <w:lang w:val="en-ID"/>
              </w:rPr>
              <w:t>90 (Sembilan Puluh) hari kalender terhitung sejak batas pemasukan penawaran.</w:t>
            </w:r>
          </w:p>
          <w:p w14:paraId="40656E18" w14:textId="77777777" w:rsidR="006702D5" w:rsidRPr="006702D5" w:rsidRDefault="006702D5" w:rsidP="006702D5">
            <w:pPr>
              <w:numPr>
                <w:ilvl w:val="0"/>
                <w:numId w:val="21"/>
              </w:numPr>
              <w:ind w:left="338"/>
              <w:contextualSpacing/>
              <w:jc w:val="both"/>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 xml:space="preserve">Dalam hal Jaminan Penawaran dicairkan, maka dicairkan dan disetorkan pada </w:t>
            </w:r>
            <w:r w:rsidRPr="006702D5">
              <w:rPr>
                <w:rFonts w:ascii="Bookman Old Style" w:hAnsi="Bookman Old Style" w:cs="Arial"/>
                <w:b/>
                <w:bCs/>
                <w:noProof/>
                <w:sz w:val="18"/>
                <w:szCs w:val="18"/>
                <w:highlight w:val="yellow"/>
                <w:lang w:val="en-ID"/>
              </w:rPr>
              <w:t>Kas Negara</w:t>
            </w:r>
          </w:p>
        </w:tc>
        <w:tc>
          <w:tcPr>
            <w:tcW w:w="1767" w:type="dxa"/>
          </w:tcPr>
          <w:p w14:paraId="0E3D6CE8"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6587C01E"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23E235D0"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04D660CB" w14:textId="77777777" w:rsidTr="00CD3798">
        <w:tc>
          <w:tcPr>
            <w:tcW w:w="733" w:type="dxa"/>
            <w:vMerge/>
          </w:tcPr>
          <w:p w14:paraId="3758FFD9"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821" w:type="dxa"/>
          </w:tcPr>
          <w:p w14:paraId="6C5BEDF6" w14:textId="77777777" w:rsidR="006702D5" w:rsidRPr="006702D5" w:rsidRDefault="006702D5" w:rsidP="006702D5">
            <w:pPr>
              <w:numPr>
                <w:ilvl w:val="0"/>
                <w:numId w:val="5"/>
              </w:numPr>
              <w:spacing w:before="2" w:line="276" w:lineRule="auto"/>
              <w:ind w:left="417" w:right="28"/>
              <w:contextualSpacing/>
              <w:rPr>
                <w:rFonts w:ascii="Arial" w:hAnsi="Arial" w:cs="Arial"/>
                <w:b/>
                <w:bCs/>
                <w:noProof/>
                <w:sz w:val="18"/>
                <w:szCs w:val="18"/>
                <w:highlight w:val="yellow"/>
              </w:rPr>
            </w:pPr>
            <w:r w:rsidRPr="006702D5">
              <w:rPr>
                <w:rFonts w:ascii="Bookman Old Style" w:hAnsi="Bookman Old Style" w:cs="Arial"/>
                <w:b/>
                <w:noProof/>
                <w:sz w:val="18"/>
                <w:szCs w:val="18"/>
                <w:highlight w:val="yellow"/>
              </w:rPr>
              <w:t xml:space="preserve">Sanggah </w:t>
            </w:r>
            <w:r w:rsidRPr="006702D5">
              <w:rPr>
                <w:rFonts w:ascii="Bookman Old Style" w:hAnsi="Bookman Old Style" w:cs="Arial"/>
                <w:b/>
                <w:bCs/>
                <w:noProof/>
                <w:sz w:val="18"/>
                <w:szCs w:val="18"/>
                <w:highlight w:val="yellow"/>
              </w:rPr>
              <w:t>Banding</w:t>
            </w:r>
          </w:p>
        </w:tc>
        <w:tc>
          <w:tcPr>
            <w:tcW w:w="1394" w:type="dxa"/>
          </w:tcPr>
          <w:p w14:paraId="1DC4F72C" w14:textId="77777777" w:rsidR="006702D5" w:rsidRPr="006702D5" w:rsidRDefault="006702D5" w:rsidP="006702D5">
            <w:pPr>
              <w:spacing w:before="2" w:line="276" w:lineRule="auto"/>
              <w:ind w:right="28"/>
              <w:contextualSpacing/>
              <w:jc w:val="center"/>
              <w:rPr>
                <w:rFonts w:ascii="Arial" w:hAnsi="Arial" w:cs="Arial"/>
                <w:b/>
                <w:bCs/>
                <w:noProof/>
                <w:sz w:val="18"/>
                <w:szCs w:val="18"/>
                <w:highlight w:val="yellow"/>
              </w:rPr>
            </w:pPr>
            <w:r w:rsidRPr="006702D5">
              <w:rPr>
                <w:rFonts w:ascii="Bookman Old Style" w:hAnsi="Bookman Old Style" w:cs="Arial"/>
                <w:noProof/>
                <w:sz w:val="18"/>
                <w:szCs w:val="18"/>
                <w:highlight w:val="yellow"/>
              </w:rPr>
              <w:t>3</w:t>
            </w:r>
            <w:r w:rsidRPr="006702D5">
              <w:rPr>
                <w:rFonts w:ascii="Bookman Old Style" w:hAnsi="Bookman Old Style" w:cs="Arial"/>
                <w:noProof/>
                <w:sz w:val="18"/>
                <w:szCs w:val="18"/>
                <w:highlight w:val="yellow"/>
                <w:lang w:val="en-US"/>
              </w:rPr>
              <w:t>5</w:t>
            </w:r>
            <w:r w:rsidRPr="006702D5">
              <w:rPr>
                <w:rFonts w:ascii="Bookman Old Style" w:hAnsi="Bookman Old Style" w:cs="Arial"/>
                <w:noProof/>
                <w:sz w:val="18"/>
                <w:szCs w:val="18"/>
                <w:highlight w:val="yellow"/>
              </w:rPr>
              <w:t>.2</w:t>
            </w:r>
          </w:p>
        </w:tc>
        <w:tc>
          <w:tcPr>
            <w:tcW w:w="5655" w:type="dxa"/>
          </w:tcPr>
          <w:p w14:paraId="284B0FC1" w14:textId="77777777" w:rsidR="006702D5" w:rsidRPr="006702D5" w:rsidRDefault="006702D5" w:rsidP="006702D5">
            <w:pPr>
              <w:jc w:val="both"/>
              <w:rPr>
                <w:rFonts w:ascii="Bookman Old Style" w:hAnsi="Bookman Old Style" w:cs="Arial"/>
                <w:noProof/>
                <w:sz w:val="18"/>
                <w:szCs w:val="18"/>
                <w:highlight w:val="yellow"/>
                <w:lang w:val="en-US"/>
              </w:rPr>
            </w:pPr>
            <w:r w:rsidRPr="006702D5">
              <w:rPr>
                <w:rFonts w:ascii="Bookman Old Style" w:hAnsi="Bookman Old Style" w:cs="Arial"/>
                <w:noProof/>
                <w:sz w:val="18"/>
                <w:szCs w:val="18"/>
                <w:highlight w:val="yellow"/>
              </w:rPr>
              <w:t xml:space="preserve">Sanggah Banding disampaikan di luar SPSE [offline] ditujukan kepada: </w:t>
            </w:r>
            <w:r w:rsidRPr="006702D5">
              <w:rPr>
                <w:rFonts w:ascii="Bookman Old Style" w:hAnsi="Bookman Old Style" w:cs="Arial"/>
                <w:b/>
                <w:bCs/>
                <w:noProof/>
                <w:sz w:val="18"/>
                <w:szCs w:val="18"/>
                <w:highlight w:val="yellow"/>
                <w:lang w:val="en-ID"/>
              </w:rPr>
              <w:t>Satker Pelaksanaan Prasarana Permukiman Provinsi Kalimantan Selatan</w:t>
            </w:r>
          </w:p>
        </w:tc>
        <w:tc>
          <w:tcPr>
            <w:tcW w:w="1767" w:type="dxa"/>
          </w:tcPr>
          <w:p w14:paraId="62A81E80"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66A707F6"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30E9650D"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3CE46D6E" w14:textId="77777777" w:rsidTr="00CD3798">
        <w:tc>
          <w:tcPr>
            <w:tcW w:w="733" w:type="dxa"/>
            <w:vMerge/>
          </w:tcPr>
          <w:p w14:paraId="2F4C00A6"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821" w:type="dxa"/>
          </w:tcPr>
          <w:p w14:paraId="11C19CED" w14:textId="77777777" w:rsidR="006702D5" w:rsidRPr="006702D5" w:rsidRDefault="006702D5" w:rsidP="006702D5">
            <w:pPr>
              <w:spacing w:before="2" w:line="276" w:lineRule="auto"/>
              <w:ind w:right="28"/>
              <w:contextualSpacing/>
              <w:jc w:val="both"/>
              <w:rPr>
                <w:rFonts w:ascii="Arial" w:hAnsi="Arial" w:cs="Arial"/>
                <w:b/>
                <w:noProof/>
                <w:sz w:val="18"/>
                <w:szCs w:val="18"/>
                <w:highlight w:val="yellow"/>
              </w:rPr>
            </w:pPr>
          </w:p>
        </w:tc>
        <w:tc>
          <w:tcPr>
            <w:tcW w:w="1394" w:type="dxa"/>
          </w:tcPr>
          <w:p w14:paraId="4BADE18D" w14:textId="77777777" w:rsidR="006702D5" w:rsidRPr="006702D5" w:rsidRDefault="006702D5" w:rsidP="006702D5">
            <w:pPr>
              <w:spacing w:before="2" w:line="276" w:lineRule="auto"/>
              <w:ind w:right="28"/>
              <w:contextualSpacing/>
              <w:jc w:val="center"/>
              <w:rPr>
                <w:rFonts w:ascii="Arial" w:hAnsi="Arial" w:cs="Arial"/>
                <w:b/>
                <w:noProof/>
                <w:sz w:val="18"/>
                <w:szCs w:val="18"/>
                <w:highlight w:val="yellow"/>
              </w:rPr>
            </w:pPr>
            <w:r w:rsidRPr="006702D5">
              <w:rPr>
                <w:rFonts w:ascii="Bookman Old Style" w:hAnsi="Bookman Old Style" w:cs="Arial"/>
                <w:noProof/>
                <w:sz w:val="18"/>
                <w:szCs w:val="18"/>
                <w:highlight w:val="yellow"/>
              </w:rPr>
              <w:t>3</w:t>
            </w:r>
            <w:r w:rsidRPr="006702D5">
              <w:rPr>
                <w:rFonts w:ascii="Bookman Old Style" w:hAnsi="Bookman Old Style" w:cs="Arial"/>
                <w:noProof/>
                <w:sz w:val="18"/>
                <w:szCs w:val="18"/>
                <w:highlight w:val="yellow"/>
                <w:lang w:val="en-US"/>
              </w:rPr>
              <w:t>5</w:t>
            </w:r>
            <w:r w:rsidRPr="006702D5">
              <w:rPr>
                <w:rFonts w:ascii="Bookman Old Style" w:hAnsi="Bookman Old Style" w:cs="Arial"/>
                <w:noProof/>
                <w:sz w:val="18"/>
                <w:szCs w:val="18"/>
                <w:highlight w:val="yellow"/>
              </w:rPr>
              <w:t>.4</w:t>
            </w:r>
          </w:p>
        </w:tc>
        <w:tc>
          <w:tcPr>
            <w:tcW w:w="5655" w:type="dxa"/>
          </w:tcPr>
          <w:p w14:paraId="68B2B390" w14:textId="77777777" w:rsidR="006702D5" w:rsidRPr="006702D5" w:rsidRDefault="006702D5" w:rsidP="006702D5">
            <w:pPr>
              <w:jc w:val="both"/>
              <w:rPr>
                <w:rFonts w:ascii="Bookman Old Style" w:hAnsi="Bookman Old Style" w:cs="Arial"/>
                <w:b/>
                <w:bCs/>
                <w:noProof/>
                <w:sz w:val="18"/>
                <w:szCs w:val="18"/>
                <w:highlight w:val="yellow"/>
                <w:lang w:val="en-ID"/>
              </w:rPr>
            </w:pPr>
            <w:r w:rsidRPr="006702D5">
              <w:rPr>
                <w:rFonts w:ascii="Bookman Old Style" w:hAnsi="Bookman Old Style" w:cs="Arial"/>
                <w:noProof/>
                <w:sz w:val="18"/>
                <w:szCs w:val="18"/>
                <w:highlight w:val="yellow"/>
              </w:rPr>
              <w:t xml:space="preserve">Jaminan Sanggah Banding ditujukan kepada : </w:t>
            </w:r>
            <w:r w:rsidRPr="006702D5">
              <w:rPr>
                <w:rFonts w:ascii="Bookman Old Style" w:hAnsi="Bookman Old Style" w:cs="Arial"/>
                <w:b/>
                <w:bCs/>
                <w:noProof/>
                <w:sz w:val="18"/>
                <w:szCs w:val="18"/>
                <w:highlight w:val="yellow"/>
                <w:lang w:val="en-ID"/>
              </w:rPr>
              <w:t>Kelompok Kerja Pemilihan 1.C.2 BP2JK Wilayah Kalimantan</w:t>
            </w:r>
          </w:p>
          <w:p w14:paraId="2A9F973F" w14:textId="77777777" w:rsidR="006702D5" w:rsidRPr="006702D5" w:rsidRDefault="006702D5" w:rsidP="006702D5">
            <w:pPr>
              <w:jc w:val="both"/>
              <w:rPr>
                <w:rFonts w:ascii="Bookman Old Style" w:hAnsi="Bookman Old Style" w:cs="Arial"/>
                <w:noProof/>
                <w:sz w:val="18"/>
                <w:szCs w:val="18"/>
                <w:highlight w:val="yellow"/>
              </w:rPr>
            </w:pPr>
            <w:r w:rsidRPr="006702D5">
              <w:rPr>
                <w:rFonts w:ascii="Bookman Old Style" w:hAnsi="Bookman Old Style" w:cs="Arial"/>
                <w:b/>
                <w:bCs/>
                <w:noProof/>
                <w:sz w:val="18"/>
                <w:szCs w:val="18"/>
                <w:highlight w:val="yellow"/>
                <w:lang w:val="en-ID"/>
              </w:rPr>
              <w:t>Selatan Tahun Anggaran 2025</w:t>
            </w:r>
          </w:p>
        </w:tc>
        <w:tc>
          <w:tcPr>
            <w:tcW w:w="1767" w:type="dxa"/>
          </w:tcPr>
          <w:p w14:paraId="477A0FFF"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30C487BF"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7E98899E"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7D083112" w14:textId="77777777" w:rsidTr="00CD3798">
        <w:tc>
          <w:tcPr>
            <w:tcW w:w="733" w:type="dxa"/>
            <w:vMerge/>
          </w:tcPr>
          <w:p w14:paraId="2246F8B1"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821" w:type="dxa"/>
          </w:tcPr>
          <w:p w14:paraId="17BF6F14" w14:textId="77777777" w:rsidR="006702D5" w:rsidRPr="006702D5" w:rsidRDefault="006702D5" w:rsidP="006702D5">
            <w:pPr>
              <w:spacing w:before="2" w:line="276" w:lineRule="auto"/>
              <w:ind w:right="28"/>
              <w:contextualSpacing/>
              <w:jc w:val="both"/>
              <w:rPr>
                <w:rFonts w:ascii="Arial" w:hAnsi="Arial" w:cs="Arial"/>
                <w:b/>
                <w:noProof/>
                <w:sz w:val="18"/>
                <w:szCs w:val="18"/>
                <w:highlight w:val="yellow"/>
              </w:rPr>
            </w:pPr>
          </w:p>
        </w:tc>
        <w:tc>
          <w:tcPr>
            <w:tcW w:w="1394" w:type="dxa"/>
          </w:tcPr>
          <w:p w14:paraId="2614FE66" w14:textId="77777777" w:rsidR="006702D5" w:rsidRPr="006702D5" w:rsidRDefault="006702D5" w:rsidP="006702D5">
            <w:pPr>
              <w:spacing w:before="2" w:line="276" w:lineRule="auto"/>
              <w:ind w:right="28"/>
              <w:contextualSpacing/>
              <w:jc w:val="center"/>
              <w:rPr>
                <w:rFonts w:ascii="Arial" w:hAnsi="Arial" w:cs="Arial"/>
                <w:b/>
                <w:noProof/>
                <w:sz w:val="18"/>
                <w:szCs w:val="18"/>
                <w:highlight w:val="yellow"/>
              </w:rPr>
            </w:pPr>
            <w:r w:rsidRPr="006702D5">
              <w:rPr>
                <w:rFonts w:ascii="Bookman Old Style" w:hAnsi="Bookman Old Style" w:cs="Arial"/>
                <w:noProof/>
                <w:sz w:val="18"/>
                <w:szCs w:val="18"/>
                <w:highlight w:val="yellow"/>
              </w:rPr>
              <w:t>3</w:t>
            </w:r>
            <w:r w:rsidRPr="006702D5">
              <w:rPr>
                <w:rFonts w:ascii="Bookman Old Style" w:hAnsi="Bookman Old Style" w:cs="Arial"/>
                <w:noProof/>
                <w:sz w:val="18"/>
                <w:szCs w:val="18"/>
                <w:highlight w:val="yellow"/>
                <w:lang w:val="en-US"/>
              </w:rPr>
              <w:t>5</w:t>
            </w:r>
            <w:r w:rsidRPr="006702D5">
              <w:rPr>
                <w:rFonts w:ascii="Bookman Old Style" w:hAnsi="Bookman Old Style" w:cs="Arial"/>
                <w:noProof/>
                <w:sz w:val="18"/>
                <w:szCs w:val="18"/>
                <w:highlight w:val="yellow"/>
              </w:rPr>
              <w:t>.5</w:t>
            </w:r>
          </w:p>
        </w:tc>
        <w:tc>
          <w:tcPr>
            <w:tcW w:w="5655" w:type="dxa"/>
          </w:tcPr>
          <w:p w14:paraId="0E70685F" w14:textId="77777777" w:rsidR="006702D5" w:rsidRPr="006702D5" w:rsidRDefault="006702D5" w:rsidP="006702D5">
            <w:pPr>
              <w:spacing w:before="2" w:line="276" w:lineRule="auto"/>
              <w:ind w:right="28"/>
              <w:contextualSpacing/>
              <w:jc w:val="both"/>
              <w:rPr>
                <w:rFonts w:ascii="Arial" w:hAnsi="Arial" w:cs="Arial"/>
                <w:b/>
                <w:noProof/>
                <w:sz w:val="18"/>
                <w:szCs w:val="18"/>
                <w:highlight w:val="yellow"/>
              </w:rPr>
            </w:pPr>
            <w:r w:rsidRPr="006702D5">
              <w:rPr>
                <w:rFonts w:ascii="Bookman Old Style" w:hAnsi="Bookman Old Style" w:cs="Arial"/>
                <w:noProof/>
                <w:sz w:val="18"/>
                <w:szCs w:val="18"/>
                <w:highlight w:val="yellow"/>
              </w:rPr>
              <w:t xml:space="preserve">Besarnya nilai nominal Jaminan Sanggah Banding adalah </w:t>
            </w:r>
            <w:r w:rsidRPr="006702D5">
              <w:rPr>
                <w:rFonts w:ascii="Bookman Old Style" w:hAnsi="Bookman Old Style" w:cs="Arial"/>
                <w:b/>
                <w:bCs/>
                <w:noProof/>
                <w:sz w:val="18"/>
                <w:szCs w:val="18"/>
                <w:highlight w:val="yellow"/>
                <w:lang w:val="en-ID"/>
              </w:rPr>
              <w:t>Rp16.997.996,66 (enam belas juta sembilan ratus sembilan puluh tujuh ribu sembilan ratus sembilan puluh enam 66/100 rupiah)</w:t>
            </w:r>
          </w:p>
        </w:tc>
        <w:tc>
          <w:tcPr>
            <w:tcW w:w="1767" w:type="dxa"/>
          </w:tcPr>
          <w:p w14:paraId="0960CBC6"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61761470"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09FAFEA8"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7819FDFA" w14:textId="77777777" w:rsidTr="00CD3798">
        <w:tc>
          <w:tcPr>
            <w:tcW w:w="733" w:type="dxa"/>
            <w:vMerge/>
          </w:tcPr>
          <w:p w14:paraId="3E4F68AA"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821" w:type="dxa"/>
          </w:tcPr>
          <w:p w14:paraId="076F159B" w14:textId="77777777" w:rsidR="006702D5" w:rsidRPr="006702D5" w:rsidRDefault="006702D5" w:rsidP="006702D5">
            <w:pPr>
              <w:spacing w:before="2" w:line="276" w:lineRule="auto"/>
              <w:ind w:right="28"/>
              <w:contextualSpacing/>
              <w:jc w:val="both"/>
              <w:rPr>
                <w:rFonts w:ascii="Arial" w:hAnsi="Arial" w:cs="Arial"/>
                <w:b/>
                <w:noProof/>
                <w:sz w:val="18"/>
                <w:szCs w:val="18"/>
                <w:highlight w:val="yellow"/>
              </w:rPr>
            </w:pPr>
          </w:p>
        </w:tc>
        <w:tc>
          <w:tcPr>
            <w:tcW w:w="1394" w:type="dxa"/>
          </w:tcPr>
          <w:p w14:paraId="4B9C9899" w14:textId="77777777" w:rsidR="006702D5" w:rsidRPr="006702D5" w:rsidRDefault="006702D5" w:rsidP="006702D5">
            <w:pPr>
              <w:spacing w:before="2" w:line="276" w:lineRule="auto"/>
              <w:ind w:right="28"/>
              <w:contextualSpacing/>
              <w:jc w:val="center"/>
              <w:rPr>
                <w:rFonts w:ascii="Arial" w:hAnsi="Arial" w:cs="Arial"/>
                <w:b/>
                <w:noProof/>
                <w:sz w:val="18"/>
                <w:szCs w:val="18"/>
                <w:highlight w:val="yellow"/>
              </w:rPr>
            </w:pPr>
            <w:r w:rsidRPr="006702D5">
              <w:rPr>
                <w:rFonts w:ascii="Bookman Old Style" w:hAnsi="Bookman Old Style" w:cs="Arial"/>
                <w:noProof/>
                <w:sz w:val="18"/>
                <w:szCs w:val="18"/>
                <w:highlight w:val="yellow"/>
              </w:rPr>
              <w:t>3</w:t>
            </w:r>
            <w:r w:rsidRPr="006702D5">
              <w:rPr>
                <w:rFonts w:ascii="Bookman Old Style" w:hAnsi="Bookman Old Style" w:cs="Arial"/>
                <w:noProof/>
                <w:sz w:val="18"/>
                <w:szCs w:val="18"/>
                <w:highlight w:val="yellow"/>
                <w:lang w:val="en-US"/>
              </w:rPr>
              <w:t>5</w:t>
            </w:r>
            <w:r w:rsidRPr="006702D5">
              <w:rPr>
                <w:rFonts w:ascii="Bookman Old Style" w:hAnsi="Bookman Old Style" w:cs="Arial"/>
                <w:noProof/>
                <w:sz w:val="18"/>
                <w:szCs w:val="18"/>
                <w:highlight w:val="yellow"/>
              </w:rPr>
              <w:t>.6</w:t>
            </w:r>
          </w:p>
        </w:tc>
        <w:tc>
          <w:tcPr>
            <w:tcW w:w="5655" w:type="dxa"/>
          </w:tcPr>
          <w:p w14:paraId="519715C0" w14:textId="77777777" w:rsidR="006702D5" w:rsidRPr="006702D5" w:rsidRDefault="006702D5" w:rsidP="006702D5">
            <w:pPr>
              <w:jc w:val="both"/>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Masa berlaku Jaminan Sanggah Banding selama 30 [Tiga Puluh] hari kalender sejak batas tanggal pengajuan sanggah banding</w:t>
            </w:r>
            <w:r w:rsidRPr="006702D5">
              <w:rPr>
                <w:rFonts w:ascii="Bookman Old Style" w:hAnsi="Bookman Old Style" w:cs="Arial"/>
                <w:noProof/>
                <w:sz w:val="18"/>
                <w:szCs w:val="18"/>
                <w:highlight w:val="yellow"/>
                <w:lang w:val="en-ID"/>
              </w:rPr>
              <w:t>.</w:t>
            </w:r>
          </w:p>
        </w:tc>
        <w:tc>
          <w:tcPr>
            <w:tcW w:w="1767" w:type="dxa"/>
          </w:tcPr>
          <w:p w14:paraId="2C2A3D5E"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6B811816"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5285F522"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0101D171" w14:textId="77777777" w:rsidTr="00CD3798">
        <w:tc>
          <w:tcPr>
            <w:tcW w:w="733" w:type="dxa"/>
            <w:vMerge/>
          </w:tcPr>
          <w:p w14:paraId="18315DDA"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821" w:type="dxa"/>
          </w:tcPr>
          <w:p w14:paraId="38EA3BC1" w14:textId="77777777" w:rsidR="006702D5" w:rsidRPr="006702D5" w:rsidRDefault="006702D5" w:rsidP="006702D5">
            <w:pPr>
              <w:spacing w:before="2" w:line="276" w:lineRule="auto"/>
              <w:ind w:right="28"/>
              <w:contextualSpacing/>
              <w:jc w:val="both"/>
              <w:rPr>
                <w:rFonts w:ascii="Arial" w:hAnsi="Arial" w:cs="Arial"/>
                <w:b/>
                <w:noProof/>
                <w:sz w:val="18"/>
                <w:szCs w:val="18"/>
                <w:highlight w:val="yellow"/>
              </w:rPr>
            </w:pPr>
          </w:p>
        </w:tc>
        <w:tc>
          <w:tcPr>
            <w:tcW w:w="1394" w:type="dxa"/>
          </w:tcPr>
          <w:p w14:paraId="0D032080" w14:textId="77777777" w:rsidR="006702D5" w:rsidRPr="006702D5" w:rsidRDefault="006702D5" w:rsidP="006702D5">
            <w:pPr>
              <w:spacing w:before="2" w:line="276" w:lineRule="auto"/>
              <w:ind w:right="28"/>
              <w:contextualSpacing/>
              <w:jc w:val="center"/>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3</w:t>
            </w:r>
            <w:r w:rsidRPr="006702D5">
              <w:rPr>
                <w:rFonts w:ascii="Bookman Old Style" w:hAnsi="Bookman Old Style" w:cs="Arial"/>
                <w:noProof/>
                <w:sz w:val="18"/>
                <w:szCs w:val="18"/>
                <w:highlight w:val="yellow"/>
                <w:lang w:val="en-US"/>
              </w:rPr>
              <w:t>5</w:t>
            </w:r>
            <w:r w:rsidRPr="006702D5">
              <w:rPr>
                <w:rFonts w:ascii="Bookman Old Style" w:hAnsi="Bookman Old Style" w:cs="Arial"/>
                <w:noProof/>
                <w:sz w:val="18"/>
                <w:szCs w:val="18"/>
                <w:highlight w:val="yellow"/>
              </w:rPr>
              <w:t>.14</w:t>
            </w:r>
          </w:p>
        </w:tc>
        <w:tc>
          <w:tcPr>
            <w:tcW w:w="5655" w:type="dxa"/>
          </w:tcPr>
          <w:p w14:paraId="4C02899E" w14:textId="77777777" w:rsidR="006702D5" w:rsidRPr="006702D5" w:rsidRDefault="006702D5" w:rsidP="006702D5">
            <w:pPr>
              <w:jc w:val="both"/>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 xml:space="preserve">Jaminan Sanggah Banding </w:t>
            </w:r>
            <w:r w:rsidRPr="006702D5">
              <w:rPr>
                <w:rFonts w:ascii="Bookman Old Style" w:hAnsi="Bookman Old Style" w:cs="Arial"/>
                <w:noProof/>
                <w:sz w:val="18"/>
                <w:szCs w:val="18"/>
                <w:highlight w:val="yellow"/>
                <w:lang w:val="en-US"/>
              </w:rPr>
              <w:t xml:space="preserve">yang </w:t>
            </w:r>
            <w:r w:rsidRPr="006702D5">
              <w:rPr>
                <w:rFonts w:ascii="Bookman Old Style" w:hAnsi="Bookman Old Style" w:cs="Arial"/>
                <w:noProof/>
                <w:sz w:val="18"/>
                <w:szCs w:val="18"/>
                <w:highlight w:val="yellow"/>
              </w:rPr>
              <w:t>dicairkan</w:t>
            </w:r>
            <w:r w:rsidRPr="006702D5">
              <w:rPr>
                <w:rFonts w:ascii="Bookman Old Style" w:hAnsi="Bookman Old Style" w:cs="Arial"/>
                <w:noProof/>
                <w:sz w:val="18"/>
                <w:szCs w:val="18"/>
                <w:highlight w:val="yellow"/>
                <w:lang w:val="en-US"/>
              </w:rPr>
              <w:t xml:space="preserve"> </w:t>
            </w:r>
            <w:r w:rsidRPr="006702D5">
              <w:rPr>
                <w:rFonts w:ascii="Bookman Old Style" w:hAnsi="Bookman Old Style" w:cs="Arial"/>
                <w:noProof/>
                <w:sz w:val="18"/>
                <w:szCs w:val="18"/>
                <w:highlight w:val="yellow"/>
              </w:rPr>
              <w:t xml:space="preserve">disetorkan pada : </w:t>
            </w:r>
            <w:r w:rsidRPr="006702D5">
              <w:rPr>
                <w:rFonts w:ascii="Bookman Old Style" w:hAnsi="Bookman Old Style" w:cs="Arial"/>
                <w:b/>
                <w:bCs/>
                <w:noProof/>
                <w:sz w:val="18"/>
                <w:szCs w:val="18"/>
                <w:highlight w:val="yellow"/>
                <w:lang w:val="en-ID"/>
              </w:rPr>
              <w:t>Kas Negara</w:t>
            </w:r>
          </w:p>
        </w:tc>
        <w:tc>
          <w:tcPr>
            <w:tcW w:w="1767" w:type="dxa"/>
          </w:tcPr>
          <w:p w14:paraId="1866584E"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29565D03"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713B0A2A"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2CF290EF" w14:textId="77777777" w:rsidTr="00CD3798">
        <w:trPr>
          <w:trHeight w:val="259"/>
        </w:trPr>
        <w:tc>
          <w:tcPr>
            <w:tcW w:w="733" w:type="dxa"/>
          </w:tcPr>
          <w:p w14:paraId="3DCC89FB"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5.</w:t>
            </w:r>
          </w:p>
        </w:tc>
        <w:tc>
          <w:tcPr>
            <w:tcW w:w="8870" w:type="dxa"/>
            <w:gridSpan w:val="3"/>
            <w:vAlign w:val="center"/>
          </w:tcPr>
          <w:p w14:paraId="6AD64949" w14:textId="77777777" w:rsidR="006702D5" w:rsidRPr="006702D5" w:rsidRDefault="006702D5" w:rsidP="006702D5">
            <w:pPr>
              <w:contextualSpacing/>
              <w:rPr>
                <w:rFonts w:ascii="Arial" w:hAnsi="Arial" w:cs="Arial"/>
                <w:b/>
                <w:bCs/>
                <w:noProof/>
                <w:highlight w:val="yellow"/>
              </w:rPr>
            </w:pPr>
            <w:r w:rsidRPr="006702D5">
              <w:rPr>
                <w:rFonts w:ascii="Arial" w:hAnsi="Arial" w:cs="Arial"/>
                <w:b/>
                <w:bCs/>
                <w:noProof/>
                <w:highlight w:val="yellow"/>
              </w:rPr>
              <w:t>Lembar Data Kualifikasi [LDK]</w:t>
            </w:r>
          </w:p>
        </w:tc>
        <w:tc>
          <w:tcPr>
            <w:tcW w:w="1767" w:type="dxa"/>
          </w:tcPr>
          <w:p w14:paraId="39C6586D"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582" w:type="dxa"/>
          </w:tcPr>
          <w:p w14:paraId="093B1E73"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173" w:type="dxa"/>
          </w:tcPr>
          <w:p w14:paraId="3C0BD4E1"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r>
      <w:tr w:rsidR="006702D5" w:rsidRPr="006702D5" w14:paraId="696AF921" w14:textId="77777777" w:rsidTr="00CD3798">
        <w:tc>
          <w:tcPr>
            <w:tcW w:w="733" w:type="dxa"/>
            <w:vMerge w:val="restart"/>
          </w:tcPr>
          <w:p w14:paraId="70AEE874"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821" w:type="dxa"/>
            <w:vAlign w:val="center"/>
          </w:tcPr>
          <w:p w14:paraId="01189CDC" w14:textId="77777777" w:rsidR="006702D5" w:rsidRPr="006702D5" w:rsidRDefault="006702D5" w:rsidP="006702D5">
            <w:pPr>
              <w:spacing w:before="2" w:line="276" w:lineRule="auto"/>
              <w:ind w:right="28"/>
              <w:contextualSpacing/>
              <w:jc w:val="center"/>
              <w:rPr>
                <w:rFonts w:ascii="Arial" w:hAnsi="Arial" w:cs="Arial"/>
                <w:b/>
                <w:noProof/>
                <w:sz w:val="18"/>
                <w:szCs w:val="18"/>
                <w:highlight w:val="yellow"/>
              </w:rPr>
            </w:pPr>
            <w:r w:rsidRPr="006702D5">
              <w:rPr>
                <w:rFonts w:ascii="Bookman Old Style" w:hAnsi="Bookman Old Style" w:cs="Arial"/>
                <w:b/>
                <w:noProof/>
                <w:sz w:val="18"/>
                <w:szCs w:val="18"/>
                <w:highlight w:val="yellow"/>
              </w:rPr>
              <w:t>HAL</w:t>
            </w:r>
          </w:p>
        </w:tc>
        <w:tc>
          <w:tcPr>
            <w:tcW w:w="1394" w:type="dxa"/>
            <w:vAlign w:val="center"/>
          </w:tcPr>
          <w:p w14:paraId="28465AFF" w14:textId="77777777" w:rsidR="006702D5" w:rsidRPr="006702D5" w:rsidRDefault="006702D5" w:rsidP="006702D5">
            <w:pPr>
              <w:spacing w:before="2" w:line="276" w:lineRule="auto"/>
              <w:ind w:right="28"/>
              <w:contextualSpacing/>
              <w:jc w:val="center"/>
              <w:rPr>
                <w:rFonts w:ascii="Bookman Old Style" w:hAnsi="Bookman Old Style" w:cs="Arial"/>
                <w:b/>
                <w:noProof/>
                <w:sz w:val="18"/>
                <w:szCs w:val="18"/>
                <w:highlight w:val="yellow"/>
              </w:rPr>
            </w:pPr>
            <w:r w:rsidRPr="006702D5">
              <w:rPr>
                <w:rFonts w:ascii="Bookman Old Style" w:hAnsi="Bookman Old Style" w:cs="Arial"/>
                <w:b/>
                <w:noProof/>
                <w:sz w:val="18"/>
                <w:szCs w:val="18"/>
                <w:highlight w:val="yellow"/>
              </w:rPr>
              <w:t>NOMOR IKP</w:t>
            </w:r>
          </w:p>
        </w:tc>
        <w:tc>
          <w:tcPr>
            <w:tcW w:w="5655" w:type="dxa"/>
            <w:vAlign w:val="center"/>
          </w:tcPr>
          <w:p w14:paraId="2E1DAF85" w14:textId="77777777" w:rsidR="006702D5" w:rsidRPr="006702D5" w:rsidRDefault="006702D5" w:rsidP="006702D5">
            <w:pPr>
              <w:jc w:val="center"/>
              <w:rPr>
                <w:rFonts w:ascii="Bookman Old Style" w:hAnsi="Bookman Old Style" w:cs="Arial"/>
                <w:b/>
                <w:noProof/>
                <w:sz w:val="18"/>
                <w:szCs w:val="18"/>
                <w:highlight w:val="yellow"/>
              </w:rPr>
            </w:pPr>
            <w:r w:rsidRPr="006702D5">
              <w:rPr>
                <w:rFonts w:ascii="Bookman Old Style" w:hAnsi="Bookman Old Style" w:cs="Arial"/>
                <w:b/>
                <w:noProof/>
                <w:sz w:val="18"/>
                <w:szCs w:val="18"/>
                <w:highlight w:val="yellow"/>
              </w:rPr>
              <w:t>KETENTUAN DAN INFORMASI SPESIFIK</w:t>
            </w:r>
          </w:p>
        </w:tc>
        <w:tc>
          <w:tcPr>
            <w:tcW w:w="1767" w:type="dxa"/>
          </w:tcPr>
          <w:p w14:paraId="43E36037"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582" w:type="dxa"/>
          </w:tcPr>
          <w:p w14:paraId="04EEE67A"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173" w:type="dxa"/>
          </w:tcPr>
          <w:p w14:paraId="5C0C92DC"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r>
      <w:tr w:rsidR="006702D5" w:rsidRPr="006702D5" w14:paraId="12433698" w14:textId="77777777" w:rsidTr="00CD3798">
        <w:tc>
          <w:tcPr>
            <w:tcW w:w="733" w:type="dxa"/>
            <w:vMerge/>
          </w:tcPr>
          <w:p w14:paraId="47E466D1"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821" w:type="dxa"/>
            <w:vMerge w:val="restart"/>
          </w:tcPr>
          <w:p w14:paraId="2049351F" w14:textId="77777777" w:rsidR="006702D5" w:rsidRPr="006702D5" w:rsidRDefault="006702D5" w:rsidP="006702D5">
            <w:pPr>
              <w:spacing w:before="2" w:line="276" w:lineRule="auto"/>
              <w:ind w:right="28"/>
              <w:contextualSpacing/>
              <w:jc w:val="both"/>
              <w:rPr>
                <w:rFonts w:ascii="Arial" w:hAnsi="Arial" w:cs="Arial"/>
                <w:b/>
                <w:noProof/>
                <w:sz w:val="18"/>
                <w:szCs w:val="18"/>
                <w:highlight w:val="yellow"/>
              </w:rPr>
            </w:pPr>
            <w:r w:rsidRPr="006702D5">
              <w:rPr>
                <w:rFonts w:ascii="Bookman Old Style" w:hAnsi="Bookman Old Style" w:cs="Arial"/>
                <w:b/>
                <w:noProof/>
                <w:sz w:val="18"/>
                <w:szCs w:val="18"/>
                <w:highlight w:val="yellow"/>
              </w:rPr>
              <w:t>Persyaratan Kualifikasi</w:t>
            </w:r>
          </w:p>
        </w:tc>
        <w:tc>
          <w:tcPr>
            <w:tcW w:w="1394" w:type="dxa"/>
            <w:vMerge w:val="restart"/>
          </w:tcPr>
          <w:p w14:paraId="3387ADE5" w14:textId="77777777" w:rsidR="006702D5" w:rsidRPr="006702D5" w:rsidRDefault="006702D5" w:rsidP="006702D5">
            <w:pPr>
              <w:spacing w:before="2" w:line="276" w:lineRule="auto"/>
              <w:ind w:right="28"/>
              <w:contextualSpacing/>
              <w:jc w:val="center"/>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29.12</w:t>
            </w:r>
          </w:p>
        </w:tc>
        <w:tc>
          <w:tcPr>
            <w:tcW w:w="5655" w:type="dxa"/>
          </w:tcPr>
          <w:p w14:paraId="7726F68A" w14:textId="77777777" w:rsidR="006702D5" w:rsidRPr="006702D5" w:rsidRDefault="006702D5" w:rsidP="006702D5">
            <w:pPr>
              <w:jc w:val="both"/>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Persyaratan Kualifikasi:</w:t>
            </w:r>
          </w:p>
        </w:tc>
        <w:tc>
          <w:tcPr>
            <w:tcW w:w="1767" w:type="dxa"/>
          </w:tcPr>
          <w:p w14:paraId="2CCD0FDC"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582" w:type="dxa"/>
          </w:tcPr>
          <w:p w14:paraId="51E62AFC"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173" w:type="dxa"/>
          </w:tcPr>
          <w:p w14:paraId="060BEB01"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r>
      <w:tr w:rsidR="006702D5" w:rsidRPr="006702D5" w14:paraId="7CF18038" w14:textId="77777777" w:rsidTr="00CD3798">
        <w:tc>
          <w:tcPr>
            <w:tcW w:w="733" w:type="dxa"/>
            <w:vMerge/>
          </w:tcPr>
          <w:p w14:paraId="379225A8"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821" w:type="dxa"/>
            <w:vMerge/>
          </w:tcPr>
          <w:p w14:paraId="7CBB7FF6" w14:textId="77777777" w:rsidR="006702D5" w:rsidRPr="006702D5" w:rsidRDefault="006702D5" w:rsidP="006702D5">
            <w:pPr>
              <w:spacing w:before="2" w:line="276" w:lineRule="auto"/>
              <w:ind w:right="28"/>
              <w:contextualSpacing/>
              <w:jc w:val="both"/>
              <w:rPr>
                <w:rFonts w:ascii="Arial" w:hAnsi="Arial" w:cs="Arial"/>
                <w:b/>
                <w:noProof/>
                <w:sz w:val="18"/>
                <w:szCs w:val="18"/>
                <w:highlight w:val="yellow"/>
              </w:rPr>
            </w:pPr>
          </w:p>
        </w:tc>
        <w:tc>
          <w:tcPr>
            <w:tcW w:w="1394" w:type="dxa"/>
            <w:vMerge/>
          </w:tcPr>
          <w:p w14:paraId="4028E9B7" w14:textId="77777777" w:rsidR="006702D5" w:rsidRPr="006702D5" w:rsidRDefault="006702D5" w:rsidP="006702D5">
            <w:pPr>
              <w:spacing w:before="2" w:line="276" w:lineRule="auto"/>
              <w:ind w:right="28"/>
              <w:contextualSpacing/>
              <w:jc w:val="center"/>
              <w:rPr>
                <w:rFonts w:ascii="Bookman Old Style" w:hAnsi="Bookman Old Style" w:cs="Arial"/>
                <w:noProof/>
                <w:sz w:val="18"/>
                <w:szCs w:val="18"/>
                <w:highlight w:val="yellow"/>
              </w:rPr>
            </w:pPr>
          </w:p>
        </w:tc>
        <w:tc>
          <w:tcPr>
            <w:tcW w:w="5655" w:type="dxa"/>
          </w:tcPr>
          <w:p w14:paraId="7C9AFA4D" w14:textId="77777777" w:rsidR="006702D5" w:rsidRPr="006702D5" w:rsidRDefault="006702D5" w:rsidP="006702D5">
            <w:pPr>
              <w:numPr>
                <w:ilvl w:val="0"/>
                <w:numId w:val="24"/>
              </w:numPr>
              <w:autoSpaceDE w:val="0"/>
              <w:autoSpaceDN w:val="0"/>
              <w:adjustRightInd w:val="0"/>
              <w:ind w:left="314" w:hanging="314"/>
              <w:jc w:val="both"/>
              <w:rPr>
                <w:rFonts w:ascii="Bookman Old Style" w:hAnsi="Bookman Old Style" w:cs="Arial"/>
                <w:strike/>
                <w:noProof/>
                <w:sz w:val="18"/>
                <w:szCs w:val="18"/>
                <w:highlight w:val="yellow"/>
              </w:rPr>
            </w:pPr>
            <w:r w:rsidRPr="006702D5">
              <w:rPr>
                <w:rFonts w:ascii="Bookman Old Style" w:hAnsi="Bookman Old Style" w:cs="Arial"/>
                <w:strike/>
                <w:noProof/>
                <w:sz w:val="18"/>
                <w:szCs w:val="18"/>
                <w:highlight w:val="yellow"/>
              </w:rPr>
              <w:t>Peserta yang melakukan Kerja Sama Operasi [KSO] maka jumlah anggota KSO dapat dilakukan dengan batasan</w:t>
            </w:r>
            <w:r w:rsidRPr="006702D5">
              <w:rPr>
                <w:rFonts w:ascii="Bookman Old Style" w:hAnsi="Bookman Old Style" w:cs="Arial"/>
                <w:strike/>
                <w:noProof/>
                <w:sz w:val="18"/>
                <w:szCs w:val="18"/>
                <w:highlight w:val="yellow"/>
                <w:lang w:val="en-ID"/>
              </w:rPr>
              <w:t xml:space="preserve"> </w:t>
            </w:r>
            <w:r w:rsidRPr="006702D5">
              <w:rPr>
                <w:rFonts w:ascii="Bookman Old Style" w:hAnsi="Bookman Old Style" w:cs="Arial"/>
                <w:strike/>
                <w:noProof/>
                <w:sz w:val="18"/>
                <w:szCs w:val="18"/>
                <w:highlight w:val="yellow"/>
              </w:rPr>
              <w:t>paling banyak</w:t>
            </w:r>
            <w:r w:rsidRPr="006702D5">
              <w:rPr>
                <w:rFonts w:ascii="Bookman Old Style" w:hAnsi="Bookman Old Style" w:cs="Arial"/>
                <w:strike/>
                <w:noProof/>
                <w:sz w:val="18"/>
                <w:szCs w:val="18"/>
                <w:highlight w:val="yellow"/>
                <w:lang w:val="en-ID"/>
              </w:rPr>
              <w:t xml:space="preserve"> </w:t>
            </w:r>
            <w:r w:rsidRPr="006702D5">
              <w:rPr>
                <w:rFonts w:ascii="Bookman Old Style" w:hAnsi="Bookman Old Style" w:cs="Arial"/>
                <w:strike/>
                <w:noProof/>
                <w:sz w:val="18"/>
                <w:szCs w:val="18"/>
                <w:highlight w:val="yellow"/>
              </w:rPr>
              <w:t xml:space="preserve">3 [tiga] perusahaan dalam 1 [satu] </w:t>
            </w:r>
            <w:r w:rsidRPr="006702D5">
              <w:rPr>
                <w:rFonts w:ascii="Bookman Old Style" w:hAnsi="Bookman Old Style" w:cs="Arial"/>
                <w:strike/>
                <w:noProof/>
                <w:sz w:val="18"/>
                <w:szCs w:val="18"/>
                <w:highlight w:val="yellow"/>
                <w:lang w:val="en-US"/>
              </w:rPr>
              <w:t>KSO.</w:t>
            </w:r>
          </w:p>
        </w:tc>
        <w:tc>
          <w:tcPr>
            <w:tcW w:w="1767" w:type="dxa"/>
          </w:tcPr>
          <w:p w14:paraId="60816098"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5E63948A"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2D464C7F"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3105BC75" w14:textId="77777777" w:rsidTr="00CD3798">
        <w:tc>
          <w:tcPr>
            <w:tcW w:w="733" w:type="dxa"/>
            <w:vMerge/>
          </w:tcPr>
          <w:p w14:paraId="57D0ED9C"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821" w:type="dxa"/>
            <w:vMerge/>
          </w:tcPr>
          <w:p w14:paraId="053870E3"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394" w:type="dxa"/>
            <w:vMerge/>
          </w:tcPr>
          <w:p w14:paraId="614F6790" w14:textId="77777777" w:rsidR="006702D5" w:rsidRPr="006702D5" w:rsidRDefault="006702D5" w:rsidP="006702D5">
            <w:pPr>
              <w:spacing w:before="2" w:line="276" w:lineRule="auto"/>
              <w:ind w:right="28"/>
              <w:contextualSpacing/>
              <w:jc w:val="center"/>
              <w:rPr>
                <w:rFonts w:ascii="Bookman Old Style" w:hAnsi="Bookman Old Style" w:cs="Arial"/>
                <w:noProof/>
                <w:highlight w:val="yellow"/>
              </w:rPr>
            </w:pPr>
          </w:p>
        </w:tc>
        <w:tc>
          <w:tcPr>
            <w:tcW w:w="5655" w:type="dxa"/>
          </w:tcPr>
          <w:p w14:paraId="3E44FADF" w14:textId="77777777" w:rsidR="006702D5" w:rsidRPr="006702D5" w:rsidRDefault="006702D5" w:rsidP="006702D5">
            <w:pPr>
              <w:numPr>
                <w:ilvl w:val="0"/>
                <w:numId w:val="24"/>
              </w:numPr>
              <w:autoSpaceDE w:val="0"/>
              <w:autoSpaceDN w:val="0"/>
              <w:adjustRightInd w:val="0"/>
              <w:ind w:left="314" w:hanging="314"/>
              <w:jc w:val="both"/>
              <w:rPr>
                <w:rFonts w:ascii="Bookman Old Style" w:hAnsi="Bookman Old Style" w:cs="Arial"/>
                <w:strike/>
                <w:noProof/>
                <w:sz w:val="18"/>
                <w:szCs w:val="18"/>
                <w:highlight w:val="yellow"/>
              </w:rPr>
            </w:pPr>
            <w:r w:rsidRPr="006702D5">
              <w:rPr>
                <w:rFonts w:ascii="Bookman Old Style" w:hAnsi="Bookman Old Style" w:cs="Arial"/>
                <w:strike/>
                <w:noProof/>
                <w:sz w:val="18"/>
                <w:szCs w:val="18"/>
                <w:highlight w:val="yellow"/>
                <w:lang w:val="en-US"/>
              </w:rPr>
              <w:t>Dalam hal peserta ber-KSO, menyampaikan Surat Perjanjian Kerja Sama Operasi yang memenuhi persyaratan sesuai ketentuan IKP 3.4.</w:t>
            </w:r>
          </w:p>
        </w:tc>
        <w:tc>
          <w:tcPr>
            <w:tcW w:w="1767" w:type="dxa"/>
          </w:tcPr>
          <w:p w14:paraId="775904A4"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2D13FA4B"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7275ECAE"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6CF1CD56" w14:textId="77777777" w:rsidTr="00CD3798">
        <w:tc>
          <w:tcPr>
            <w:tcW w:w="733" w:type="dxa"/>
            <w:vMerge/>
          </w:tcPr>
          <w:p w14:paraId="441BA80D"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821" w:type="dxa"/>
            <w:vMerge/>
          </w:tcPr>
          <w:p w14:paraId="740AC280"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394" w:type="dxa"/>
            <w:vMerge/>
          </w:tcPr>
          <w:p w14:paraId="5BD4A927" w14:textId="77777777" w:rsidR="006702D5" w:rsidRPr="006702D5" w:rsidRDefault="006702D5" w:rsidP="006702D5">
            <w:pPr>
              <w:spacing w:before="2" w:line="276" w:lineRule="auto"/>
              <w:ind w:right="28"/>
              <w:contextualSpacing/>
              <w:jc w:val="center"/>
              <w:rPr>
                <w:rFonts w:ascii="Bookman Old Style" w:hAnsi="Bookman Old Style" w:cs="Arial"/>
                <w:noProof/>
                <w:highlight w:val="yellow"/>
              </w:rPr>
            </w:pPr>
          </w:p>
        </w:tc>
        <w:tc>
          <w:tcPr>
            <w:tcW w:w="5655" w:type="dxa"/>
          </w:tcPr>
          <w:p w14:paraId="086A125D" w14:textId="77777777" w:rsidR="006702D5" w:rsidRPr="006702D5" w:rsidRDefault="006702D5" w:rsidP="006702D5">
            <w:pPr>
              <w:numPr>
                <w:ilvl w:val="0"/>
                <w:numId w:val="24"/>
              </w:numPr>
              <w:autoSpaceDE w:val="0"/>
              <w:autoSpaceDN w:val="0"/>
              <w:adjustRightInd w:val="0"/>
              <w:ind w:left="314" w:hanging="314"/>
              <w:jc w:val="both"/>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 xml:space="preserve">Peserta yang berbadan usaha harus memiliki </w:t>
            </w:r>
            <w:r w:rsidRPr="006702D5">
              <w:rPr>
                <w:rFonts w:ascii="Bookman Old Style" w:hAnsi="Bookman Old Style" w:cs="Arial"/>
                <w:noProof/>
                <w:sz w:val="18"/>
                <w:szCs w:val="18"/>
                <w:highlight w:val="yellow"/>
                <w:lang w:val="en-US"/>
              </w:rPr>
              <w:t>perizinan usaha di bidang jasa konstruksi, berupa;</w:t>
            </w:r>
          </w:p>
          <w:p w14:paraId="684F416A" w14:textId="77777777" w:rsidR="006702D5" w:rsidRPr="006702D5" w:rsidRDefault="006702D5" w:rsidP="006702D5">
            <w:pPr>
              <w:numPr>
                <w:ilvl w:val="2"/>
                <w:numId w:val="22"/>
              </w:numPr>
              <w:autoSpaceDE w:val="0"/>
              <w:autoSpaceDN w:val="0"/>
              <w:adjustRightInd w:val="0"/>
              <w:ind w:left="612" w:hanging="295"/>
              <w:contextualSpacing/>
              <w:jc w:val="both"/>
              <w:rPr>
                <w:rFonts w:ascii="Bookman Old Style" w:eastAsia="Basic" w:hAnsi="Bookman Old Style" w:cs="Basic"/>
                <w:noProof/>
                <w:sz w:val="18"/>
                <w:szCs w:val="18"/>
                <w:highlight w:val="yellow"/>
              </w:rPr>
            </w:pPr>
            <w:r w:rsidRPr="006702D5">
              <w:rPr>
                <w:rFonts w:ascii="Bookman Old Style" w:eastAsia="Basic" w:hAnsi="Bookman Old Style" w:cs="Basic"/>
                <w:noProof/>
                <w:sz w:val="18"/>
                <w:szCs w:val="18"/>
                <w:highlight w:val="yellow"/>
              </w:rPr>
              <w:t>Memiliki Nomor Induk Berusaha (NIB) dan Sertifikat Standar terverifikasi (untuk Badan Usaha yang memiliki SBU KBLI 2020);</w:t>
            </w:r>
          </w:p>
          <w:p w14:paraId="438D7239" w14:textId="77777777" w:rsidR="006702D5" w:rsidRPr="006702D5" w:rsidRDefault="006702D5" w:rsidP="006702D5">
            <w:pPr>
              <w:numPr>
                <w:ilvl w:val="2"/>
                <w:numId w:val="22"/>
              </w:numPr>
              <w:autoSpaceDE w:val="0"/>
              <w:autoSpaceDN w:val="0"/>
              <w:adjustRightInd w:val="0"/>
              <w:ind w:left="612" w:hanging="295"/>
              <w:contextualSpacing/>
              <w:jc w:val="both"/>
              <w:rPr>
                <w:rFonts w:ascii="Bookman Old Style" w:eastAsia="Basic" w:hAnsi="Bookman Old Style" w:cs="Basic"/>
                <w:noProof/>
                <w:sz w:val="18"/>
                <w:szCs w:val="18"/>
                <w:highlight w:val="yellow"/>
              </w:rPr>
            </w:pPr>
            <w:r w:rsidRPr="006702D5">
              <w:rPr>
                <w:rFonts w:ascii="Bookman Old Style" w:eastAsia="Basic" w:hAnsi="Bookman Old Style" w:cs="Basic"/>
                <w:noProof/>
                <w:sz w:val="18"/>
                <w:szCs w:val="18"/>
                <w:highlight w:val="yellow"/>
              </w:rPr>
              <w:t xml:space="preserve">Dalam hal Sertifikat Standar sebagaimana dimaksud pada huruf a belum terverifikasi, peserta menyampaikan NIB, Sertifikat Standar belum terverifikasi dan tangkapan layar laman OSS yang </w:t>
            </w:r>
            <w:r w:rsidRPr="006702D5">
              <w:rPr>
                <w:rFonts w:ascii="Bookman Old Style" w:eastAsia="Basic" w:hAnsi="Bookman Old Style" w:cs="Basic"/>
                <w:noProof/>
                <w:sz w:val="18"/>
                <w:szCs w:val="18"/>
                <w:highlight w:val="yellow"/>
              </w:rPr>
              <w:lastRenderedPageBreak/>
              <w:t>mencantumkan bahwa Sertifikat Standar sedang menunggu verifikasi; atau</w:t>
            </w:r>
          </w:p>
          <w:p w14:paraId="2463D212" w14:textId="77777777" w:rsidR="006702D5" w:rsidRPr="006702D5" w:rsidRDefault="006702D5" w:rsidP="006702D5">
            <w:pPr>
              <w:numPr>
                <w:ilvl w:val="2"/>
                <w:numId w:val="22"/>
              </w:numPr>
              <w:autoSpaceDE w:val="0"/>
              <w:autoSpaceDN w:val="0"/>
              <w:adjustRightInd w:val="0"/>
              <w:ind w:left="612" w:hanging="295"/>
              <w:contextualSpacing/>
              <w:jc w:val="both"/>
              <w:rPr>
                <w:rFonts w:ascii="Bookman Old Style" w:eastAsia="Basic" w:hAnsi="Bookman Old Style" w:cs="Basic"/>
                <w:noProof/>
                <w:sz w:val="18"/>
                <w:szCs w:val="18"/>
                <w:highlight w:val="yellow"/>
              </w:rPr>
            </w:pPr>
            <w:r w:rsidRPr="006702D5">
              <w:rPr>
                <w:rFonts w:ascii="Bookman Old Style" w:eastAsia="Basic" w:hAnsi="Bookman Old Style" w:cs="Basic"/>
                <w:noProof/>
                <w:sz w:val="18"/>
                <w:szCs w:val="18"/>
                <w:highlight w:val="yellow"/>
              </w:rPr>
              <w:t>Memiliki Nomor Induk Berusaha (NIB) dan SBU yang masih berlaku (untuk Badan Usaha yang memiliki SBU KBLI 2015/2017).</w:t>
            </w:r>
          </w:p>
        </w:tc>
        <w:tc>
          <w:tcPr>
            <w:tcW w:w="1767" w:type="dxa"/>
          </w:tcPr>
          <w:p w14:paraId="247EBC74"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lastRenderedPageBreak/>
              <w:t>Sesuai</w:t>
            </w:r>
          </w:p>
        </w:tc>
        <w:tc>
          <w:tcPr>
            <w:tcW w:w="1582" w:type="dxa"/>
          </w:tcPr>
          <w:p w14:paraId="2D1085A9"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6DE45DDD"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2F494E9E" w14:textId="77777777" w:rsidTr="00CD3798">
        <w:tc>
          <w:tcPr>
            <w:tcW w:w="733" w:type="dxa"/>
            <w:vMerge w:val="restart"/>
          </w:tcPr>
          <w:p w14:paraId="135F455F"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821" w:type="dxa"/>
            <w:vMerge w:val="restart"/>
          </w:tcPr>
          <w:p w14:paraId="48F4FAFE"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394" w:type="dxa"/>
            <w:vMerge w:val="restart"/>
          </w:tcPr>
          <w:p w14:paraId="794DC5ED" w14:textId="77777777" w:rsidR="006702D5" w:rsidRPr="006702D5" w:rsidRDefault="006702D5" w:rsidP="006702D5">
            <w:pPr>
              <w:spacing w:before="2" w:line="276" w:lineRule="auto"/>
              <w:ind w:right="28"/>
              <w:contextualSpacing/>
              <w:jc w:val="center"/>
              <w:rPr>
                <w:rFonts w:ascii="Bookman Old Style" w:hAnsi="Bookman Old Style" w:cs="Arial"/>
                <w:noProof/>
                <w:highlight w:val="yellow"/>
              </w:rPr>
            </w:pPr>
          </w:p>
        </w:tc>
        <w:tc>
          <w:tcPr>
            <w:tcW w:w="5655" w:type="dxa"/>
          </w:tcPr>
          <w:p w14:paraId="37AF0544" w14:textId="77777777" w:rsidR="006702D5" w:rsidRPr="006702D5" w:rsidRDefault="006702D5" w:rsidP="006702D5">
            <w:pPr>
              <w:numPr>
                <w:ilvl w:val="0"/>
                <w:numId w:val="24"/>
              </w:numPr>
              <w:autoSpaceDE w:val="0"/>
              <w:autoSpaceDN w:val="0"/>
              <w:adjustRightInd w:val="0"/>
              <w:ind w:left="314" w:hanging="314"/>
              <w:jc w:val="both"/>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Memiliki Sertifikat Badan Usaha [SBU] dengan:</w:t>
            </w:r>
          </w:p>
          <w:p w14:paraId="5069D865" w14:textId="77777777" w:rsidR="006702D5" w:rsidRPr="006702D5" w:rsidRDefault="006702D5" w:rsidP="006702D5">
            <w:pPr>
              <w:numPr>
                <w:ilvl w:val="1"/>
                <w:numId w:val="24"/>
              </w:numPr>
              <w:autoSpaceDE w:val="0"/>
              <w:autoSpaceDN w:val="0"/>
              <w:adjustRightInd w:val="0"/>
              <w:ind w:left="598" w:hanging="284"/>
              <w:contextualSpacing/>
              <w:jc w:val="both"/>
              <w:rPr>
                <w:rFonts w:ascii="Bookman Old Style" w:hAnsi="Bookman Old Style" w:cs="Arial"/>
                <w:noProof/>
                <w:color w:val="A6A6A6" w:themeColor="background1" w:themeShade="A6"/>
                <w:sz w:val="18"/>
                <w:szCs w:val="18"/>
                <w:highlight w:val="yellow"/>
              </w:rPr>
            </w:pPr>
            <w:r w:rsidRPr="006702D5">
              <w:rPr>
                <w:rFonts w:ascii="Bookman Old Style" w:hAnsi="Bookman Old Style" w:cs="Arial"/>
                <w:noProof/>
                <w:sz w:val="18"/>
                <w:szCs w:val="18"/>
                <w:highlight w:val="yellow"/>
              </w:rPr>
              <w:t xml:space="preserve">Kualifikasi Usaha </w:t>
            </w:r>
            <w:r w:rsidRPr="006702D5">
              <w:rPr>
                <w:rFonts w:ascii="Bookman Old Style" w:hAnsi="Bookman Old Style" w:cs="Arial"/>
                <w:b/>
                <w:bCs/>
                <w:noProof/>
                <w:sz w:val="18"/>
                <w:szCs w:val="18"/>
                <w:highlight w:val="yellow"/>
                <w:lang w:val="en-US"/>
              </w:rPr>
              <w:t>Kecil</w:t>
            </w:r>
          </w:p>
          <w:p w14:paraId="079F7A9A" w14:textId="77777777" w:rsidR="006702D5" w:rsidRPr="006702D5" w:rsidRDefault="006702D5" w:rsidP="006702D5">
            <w:pPr>
              <w:numPr>
                <w:ilvl w:val="1"/>
                <w:numId w:val="24"/>
              </w:numPr>
              <w:autoSpaceDE w:val="0"/>
              <w:autoSpaceDN w:val="0"/>
              <w:adjustRightInd w:val="0"/>
              <w:ind w:left="598" w:hanging="284"/>
              <w:contextualSpacing/>
              <w:jc w:val="both"/>
              <w:rPr>
                <w:rFonts w:ascii="Bookman Old Style" w:hAnsi="Bookman Old Style" w:cs="Arial"/>
                <w:noProof/>
                <w:color w:val="A6A6A6" w:themeColor="background1" w:themeShade="A6"/>
                <w:sz w:val="18"/>
                <w:szCs w:val="18"/>
                <w:highlight w:val="yellow"/>
              </w:rPr>
            </w:pPr>
            <w:r w:rsidRPr="006702D5">
              <w:rPr>
                <w:rFonts w:ascii="Bookman Old Style" w:eastAsia="Basic" w:hAnsi="Bookman Old Style" w:cs="Basic"/>
                <w:iCs/>
                <w:noProof/>
                <w:sz w:val="18"/>
                <w:szCs w:val="18"/>
                <w:highlight w:val="yellow"/>
              </w:rPr>
              <w:t>Sub</w:t>
            </w:r>
            <w:r w:rsidRPr="006702D5">
              <w:rPr>
                <w:rFonts w:ascii="Bookman Old Style" w:eastAsia="Basic" w:hAnsi="Bookman Old Style" w:cs="Basic"/>
                <w:iCs/>
                <w:noProof/>
                <w:sz w:val="18"/>
                <w:szCs w:val="18"/>
                <w:highlight w:val="yellow"/>
                <w:lang w:val="en-US"/>
              </w:rPr>
              <w:t>klasifikasi</w:t>
            </w:r>
            <w:r w:rsidRPr="006702D5">
              <w:rPr>
                <w:rFonts w:ascii="Bookman Old Style" w:eastAsia="Basic" w:hAnsi="Bookman Old Style" w:cs="Basic"/>
                <w:iCs/>
                <w:noProof/>
                <w:sz w:val="18"/>
                <w:szCs w:val="18"/>
                <w:highlight w:val="yellow"/>
              </w:rPr>
              <w:t xml:space="preserve"> </w:t>
            </w:r>
            <w:r w:rsidRPr="006702D5">
              <w:rPr>
                <w:rFonts w:ascii="Bookman Old Style" w:hAnsi="Bookman Old Style" w:cs="Arial"/>
                <w:noProof/>
                <w:sz w:val="18"/>
                <w:szCs w:val="18"/>
                <w:highlight w:val="yellow"/>
              </w:rPr>
              <w:t xml:space="preserve"> </w:t>
            </w:r>
            <w:r w:rsidRPr="006702D5">
              <w:rPr>
                <w:rFonts w:ascii="Bookman Old Style" w:hAnsi="Bookman Old Style" w:cs="Arial"/>
                <w:b/>
                <w:bCs/>
                <w:noProof/>
                <w:sz w:val="18"/>
                <w:szCs w:val="18"/>
                <w:highlight w:val="yellow"/>
              </w:rPr>
              <w:t>Jasa Pelaksanaan Konstruksi Intalasi Pengolahan Air Minum dan Air Limbah serta Bangunan Pengolahan Sampah (SI002) KBLI 2015 atau subklasifikasi Konstruksi Bangunan Sipil Prasarana dan Sarana Sistem Pengolahan Air Limbah Padat, Cair dan Gas (BS006) KBLI 2020</w:t>
            </w:r>
          </w:p>
        </w:tc>
        <w:tc>
          <w:tcPr>
            <w:tcW w:w="1767" w:type="dxa"/>
          </w:tcPr>
          <w:p w14:paraId="0C2F2C9B"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08CEF4CD"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069222AF"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76158064" w14:textId="77777777" w:rsidTr="00CD3798">
        <w:tc>
          <w:tcPr>
            <w:tcW w:w="733" w:type="dxa"/>
            <w:vMerge/>
          </w:tcPr>
          <w:p w14:paraId="2A59E256"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821" w:type="dxa"/>
            <w:vMerge/>
          </w:tcPr>
          <w:p w14:paraId="554CB609"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394" w:type="dxa"/>
            <w:vMerge/>
          </w:tcPr>
          <w:p w14:paraId="7AF06B55" w14:textId="77777777" w:rsidR="006702D5" w:rsidRPr="006702D5" w:rsidRDefault="006702D5" w:rsidP="006702D5">
            <w:pPr>
              <w:spacing w:before="2" w:line="276" w:lineRule="auto"/>
              <w:ind w:right="28"/>
              <w:contextualSpacing/>
              <w:jc w:val="center"/>
              <w:rPr>
                <w:rFonts w:ascii="Bookman Old Style" w:hAnsi="Bookman Old Style" w:cs="Arial"/>
                <w:noProof/>
                <w:highlight w:val="yellow"/>
              </w:rPr>
            </w:pPr>
          </w:p>
        </w:tc>
        <w:tc>
          <w:tcPr>
            <w:tcW w:w="5655" w:type="dxa"/>
          </w:tcPr>
          <w:p w14:paraId="74528394" w14:textId="77777777" w:rsidR="006702D5" w:rsidRPr="006702D5" w:rsidRDefault="006702D5" w:rsidP="006702D5">
            <w:pPr>
              <w:numPr>
                <w:ilvl w:val="0"/>
                <w:numId w:val="24"/>
              </w:numPr>
              <w:autoSpaceDE w:val="0"/>
              <w:autoSpaceDN w:val="0"/>
              <w:adjustRightInd w:val="0"/>
              <w:ind w:left="314" w:hanging="314"/>
              <w:jc w:val="both"/>
              <w:rPr>
                <w:rFonts w:ascii="Bookman Old Style" w:hAnsi="Bookman Old Style" w:cs="Arial"/>
                <w:strike/>
                <w:noProof/>
                <w:sz w:val="18"/>
                <w:szCs w:val="18"/>
                <w:highlight w:val="yellow"/>
              </w:rPr>
            </w:pPr>
            <w:r w:rsidRPr="006702D5">
              <w:rPr>
                <w:rFonts w:ascii="Bookman Old Style" w:hAnsi="Bookman Old Style" w:cs="Arial"/>
                <w:strike/>
                <w:noProof/>
                <w:sz w:val="18"/>
                <w:szCs w:val="18"/>
                <w:highlight w:val="yellow"/>
              </w:rPr>
              <w:t>Untuk pekerjaan yang diperuntukkan bagi Kualifikasi Usaha Menengah dan Besar, memiliki Kemampuan Dasar [KD] dengan nilai KD sama dengan 3 x NPt [Nilai pengalaman tertinggi dalam 15 tahun terakhir]:</w:t>
            </w:r>
          </w:p>
          <w:p w14:paraId="1C8EAD98" w14:textId="77777777" w:rsidR="006702D5" w:rsidRPr="006702D5" w:rsidRDefault="006702D5" w:rsidP="006702D5">
            <w:pPr>
              <w:numPr>
                <w:ilvl w:val="0"/>
                <w:numId w:val="25"/>
              </w:numPr>
              <w:autoSpaceDE w:val="0"/>
              <w:autoSpaceDN w:val="0"/>
              <w:adjustRightInd w:val="0"/>
              <w:ind w:left="598" w:hanging="284"/>
              <w:contextualSpacing/>
              <w:jc w:val="both"/>
              <w:rPr>
                <w:rFonts w:ascii="Bookman Old Style" w:hAnsi="Bookman Old Style" w:cs="Arial"/>
                <w:strike/>
                <w:noProof/>
                <w:sz w:val="18"/>
                <w:szCs w:val="18"/>
                <w:highlight w:val="yellow"/>
              </w:rPr>
            </w:pPr>
            <w:r w:rsidRPr="006702D5">
              <w:rPr>
                <w:rFonts w:ascii="Bookman Old Style" w:hAnsi="Bookman Old Style" w:cs="Arial"/>
                <w:strike/>
                <w:noProof/>
                <w:sz w:val="18"/>
                <w:szCs w:val="18"/>
                <w:highlight w:val="yellow"/>
              </w:rPr>
              <w:t>untuk kualifikasi Usaha Menengah, pengalaman pekerjaan sesuai sub bidang klasifikasi/layanan SBU yang disyaratkan pada angka 4, atau</w:t>
            </w:r>
          </w:p>
          <w:p w14:paraId="28A65831" w14:textId="77777777" w:rsidR="006702D5" w:rsidRPr="006702D5" w:rsidRDefault="006702D5" w:rsidP="006702D5">
            <w:pPr>
              <w:numPr>
                <w:ilvl w:val="0"/>
                <w:numId w:val="25"/>
              </w:numPr>
              <w:autoSpaceDE w:val="0"/>
              <w:autoSpaceDN w:val="0"/>
              <w:adjustRightInd w:val="0"/>
              <w:ind w:left="598" w:hanging="284"/>
              <w:contextualSpacing/>
              <w:jc w:val="both"/>
              <w:rPr>
                <w:rFonts w:ascii="Bookman Old Style" w:hAnsi="Bookman Old Style" w:cs="Arial"/>
                <w:strike/>
                <w:noProof/>
                <w:color w:val="A6A6A6" w:themeColor="background1" w:themeShade="A6"/>
                <w:sz w:val="18"/>
                <w:szCs w:val="18"/>
                <w:highlight w:val="yellow"/>
              </w:rPr>
            </w:pPr>
            <w:r w:rsidRPr="006702D5">
              <w:rPr>
                <w:rFonts w:ascii="Bookman Old Style" w:hAnsi="Bookman Old Style" w:cs="Arial"/>
                <w:strike/>
                <w:noProof/>
                <w:sz w:val="18"/>
                <w:szCs w:val="18"/>
                <w:highlight w:val="yellow"/>
              </w:rPr>
              <w:t xml:space="preserve">untuk kualifikasi Usaha Besar, pengalaman pekerjaan pada sub bidang klasifikasi/layanan SBU yang disyaratkan dan lingkup pekerjaan </w:t>
            </w:r>
            <w:r w:rsidRPr="006702D5">
              <w:rPr>
                <w:rFonts w:ascii="Bookman Old Style" w:hAnsi="Bookman Old Style" w:cs="Arial"/>
                <w:strike/>
                <w:noProof/>
                <w:sz w:val="18"/>
                <w:szCs w:val="18"/>
                <w:highlight w:val="yellow"/>
                <w:lang w:val="en-US"/>
              </w:rPr>
              <w:t>……………………</w:t>
            </w:r>
          </w:p>
          <w:p w14:paraId="10921D94" w14:textId="77777777" w:rsidR="006702D5" w:rsidRPr="006702D5" w:rsidRDefault="006702D5" w:rsidP="006702D5">
            <w:pPr>
              <w:numPr>
                <w:ilvl w:val="0"/>
                <w:numId w:val="25"/>
              </w:numPr>
              <w:autoSpaceDE w:val="0"/>
              <w:autoSpaceDN w:val="0"/>
              <w:adjustRightInd w:val="0"/>
              <w:ind w:left="598" w:hanging="284"/>
              <w:contextualSpacing/>
              <w:jc w:val="both"/>
              <w:rPr>
                <w:rFonts w:ascii="Bookman Old Style" w:hAnsi="Bookman Old Style" w:cs="Arial"/>
                <w:strike/>
                <w:noProof/>
                <w:sz w:val="18"/>
                <w:szCs w:val="18"/>
                <w:highlight w:val="yellow"/>
              </w:rPr>
            </w:pPr>
            <w:r w:rsidRPr="006702D5">
              <w:rPr>
                <w:rFonts w:ascii="Bookman Old Style" w:hAnsi="Bookman Old Style" w:cs="Arial"/>
                <w:strike/>
                <w:noProof/>
                <w:sz w:val="18"/>
                <w:szCs w:val="18"/>
                <w:highlight w:val="yellow"/>
              </w:rPr>
              <w:t>Untuk pekerjaan bersifat spesialis:</w:t>
            </w:r>
          </w:p>
          <w:p w14:paraId="50857F12" w14:textId="77777777" w:rsidR="006702D5" w:rsidRPr="006702D5" w:rsidRDefault="006702D5" w:rsidP="006702D5">
            <w:pPr>
              <w:numPr>
                <w:ilvl w:val="3"/>
                <w:numId w:val="22"/>
              </w:numPr>
              <w:autoSpaceDE w:val="0"/>
              <w:autoSpaceDN w:val="0"/>
              <w:adjustRightInd w:val="0"/>
              <w:ind w:left="881" w:hanging="283"/>
              <w:contextualSpacing/>
              <w:jc w:val="both"/>
              <w:rPr>
                <w:rFonts w:ascii="Bookman Old Style" w:hAnsi="Bookman Old Style" w:cs="Arial"/>
                <w:strike/>
                <w:noProof/>
                <w:sz w:val="18"/>
                <w:szCs w:val="18"/>
                <w:highlight w:val="yellow"/>
              </w:rPr>
            </w:pPr>
            <w:r w:rsidRPr="006702D5">
              <w:rPr>
                <w:rFonts w:ascii="Bookman Old Style" w:eastAsia="Basic" w:hAnsi="Bookman Old Style" w:cs="Basic"/>
                <w:strike/>
                <w:noProof/>
                <w:sz w:val="18"/>
                <w:szCs w:val="18"/>
                <w:highlight w:val="yellow"/>
              </w:rPr>
              <w:t>Nilai HPS paling sedikit di atas Rp15.000.000.000,00 [lima belas miliar rupiah] hingga paling banyak Rp50.000.000.000,00 [lima puluh miliar rupiah], pengalaman pekerjaan sesuai sub bidang klasifikasi/layanan SBU yang disyaratkan pada angka 4; atau</w:t>
            </w:r>
          </w:p>
          <w:p w14:paraId="2C68BA3F" w14:textId="77777777" w:rsidR="006702D5" w:rsidRPr="006702D5" w:rsidRDefault="006702D5" w:rsidP="006702D5">
            <w:pPr>
              <w:numPr>
                <w:ilvl w:val="3"/>
                <w:numId w:val="22"/>
              </w:numPr>
              <w:autoSpaceDE w:val="0"/>
              <w:autoSpaceDN w:val="0"/>
              <w:adjustRightInd w:val="0"/>
              <w:ind w:left="881" w:hanging="283"/>
              <w:contextualSpacing/>
              <w:jc w:val="both"/>
              <w:rPr>
                <w:rFonts w:ascii="Bookman Old Style" w:hAnsi="Bookman Old Style" w:cs="Arial"/>
                <w:noProof/>
                <w:highlight w:val="yellow"/>
              </w:rPr>
            </w:pPr>
            <w:r w:rsidRPr="006702D5">
              <w:rPr>
                <w:rFonts w:ascii="Bookman Old Style" w:eastAsia="Basic" w:hAnsi="Bookman Old Style" w:cs="Basic"/>
                <w:strike/>
                <w:noProof/>
                <w:sz w:val="18"/>
                <w:szCs w:val="18"/>
                <w:highlight w:val="yellow"/>
              </w:rPr>
              <w:t xml:space="preserve">Nilai HPS paling sedikit di atas Rp50.000.000.000,00 [lima puluh miliar rupiah], pengalaman pekerjaan pada sub bidang klasifikasi/layanan SBU yang disyaratkan dan lingkup pekerjaan ________ </w:t>
            </w:r>
            <w:r w:rsidRPr="006702D5">
              <w:rPr>
                <w:rFonts w:ascii="Bookman Old Style" w:eastAsia="Basic" w:hAnsi="Bookman Old Style" w:cs="Basic"/>
                <w:i/>
                <w:strike/>
                <w:noProof/>
                <w:sz w:val="18"/>
                <w:szCs w:val="18"/>
                <w:highlight w:val="yellow"/>
              </w:rPr>
              <w:t>[diisi dengan memilih lingkup pekerjaan sesuai sub</w:t>
            </w:r>
            <w:r w:rsidRPr="006702D5">
              <w:rPr>
                <w:rFonts w:ascii="Bookman Old Style" w:eastAsia="Basic" w:hAnsi="Bookman Old Style" w:cs="Basic"/>
                <w:i/>
                <w:noProof/>
                <w:sz w:val="18"/>
                <w:szCs w:val="18"/>
                <w:highlight w:val="yellow"/>
              </w:rPr>
              <w:t xml:space="preserve"> bidang klasifikasi SBU yang disyaratkan]. </w:t>
            </w:r>
            <w:r w:rsidRPr="006702D5">
              <w:rPr>
                <w:rFonts w:ascii="Bookman Old Style" w:eastAsia="Basic" w:hAnsi="Bookman Old Style" w:cs="Basic"/>
                <w:i/>
                <w:noProof/>
                <w:color w:val="A6A6A6" w:themeColor="background1" w:themeShade="A6"/>
                <w:sz w:val="16"/>
                <w:szCs w:val="16"/>
                <w:highlight w:val="yellow"/>
              </w:rPr>
              <w:t>[</w:t>
            </w:r>
          </w:p>
        </w:tc>
        <w:tc>
          <w:tcPr>
            <w:tcW w:w="1767" w:type="dxa"/>
          </w:tcPr>
          <w:p w14:paraId="48BDBB28"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31C1D72E"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7468DDE5"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4901AC3F" w14:textId="77777777" w:rsidTr="00CD3798">
        <w:tc>
          <w:tcPr>
            <w:tcW w:w="733" w:type="dxa"/>
            <w:vMerge w:val="restart"/>
          </w:tcPr>
          <w:p w14:paraId="31EB733E"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821" w:type="dxa"/>
            <w:vMerge w:val="restart"/>
          </w:tcPr>
          <w:p w14:paraId="30B0CF31"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394" w:type="dxa"/>
            <w:vMerge w:val="restart"/>
          </w:tcPr>
          <w:p w14:paraId="0A095116" w14:textId="77777777" w:rsidR="006702D5" w:rsidRPr="006702D5" w:rsidRDefault="006702D5" w:rsidP="006702D5">
            <w:pPr>
              <w:spacing w:before="2" w:line="276" w:lineRule="auto"/>
              <w:ind w:right="28"/>
              <w:contextualSpacing/>
              <w:jc w:val="center"/>
              <w:rPr>
                <w:rFonts w:ascii="Bookman Old Style" w:hAnsi="Bookman Old Style" w:cs="Arial"/>
                <w:noProof/>
                <w:highlight w:val="yellow"/>
              </w:rPr>
            </w:pPr>
          </w:p>
        </w:tc>
        <w:tc>
          <w:tcPr>
            <w:tcW w:w="5655" w:type="dxa"/>
          </w:tcPr>
          <w:p w14:paraId="22787B02" w14:textId="77777777" w:rsidR="006702D5" w:rsidRPr="006702D5" w:rsidRDefault="006702D5" w:rsidP="006702D5">
            <w:pPr>
              <w:numPr>
                <w:ilvl w:val="0"/>
                <w:numId w:val="24"/>
              </w:numPr>
              <w:autoSpaceDE w:val="0"/>
              <w:autoSpaceDN w:val="0"/>
              <w:adjustRightInd w:val="0"/>
              <w:ind w:left="314" w:hanging="283"/>
              <w:jc w:val="both"/>
              <w:rPr>
                <w:rFonts w:ascii="Bookman Old Style" w:hAnsi="Bookman Old Style" w:cs="Arial"/>
                <w:strike/>
                <w:noProof/>
                <w:sz w:val="18"/>
                <w:szCs w:val="18"/>
                <w:highlight w:val="yellow"/>
              </w:rPr>
            </w:pPr>
            <w:r w:rsidRPr="006702D5">
              <w:rPr>
                <w:rFonts w:ascii="Bookman Old Style" w:hAnsi="Bookman Old Style" w:cs="Arial"/>
                <w:strike/>
                <w:noProof/>
                <w:sz w:val="18"/>
                <w:szCs w:val="18"/>
                <w:highlight w:val="yellow"/>
              </w:rPr>
              <w:t xml:space="preserve">Memiliki Sertifikat Manajemen Mutu, Sertifikat Manajemen Lingkungan, serta Sertifikat Keselamatan dan Kesehatan Kerja; </w:t>
            </w:r>
          </w:p>
          <w:p w14:paraId="0313B02E" w14:textId="77777777" w:rsidR="006702D5" w:rsidRPr="006702D5" w:rsidRDefault="006702D5" w:rsidP="006702D5">
            <w:pPr>
              <w:ind w:left="314"/>
              <w:jc w:val="both"/>
              <w:rPr>
                <w:rFonts w:ascii="Bookman Old Style" w:eastAsia="Basic" w:hAnsi="Bookman Old Style" w:cs="Basic"/>
                <w:i/>
                <w:noProof/>
                <w:color w:val="A6A6A6" w:themeColor="background1" w:themeShade="A6"/>
                <w:sz w:val="16"/>
                <w:szCs w:val="16"/>
                <w:highlight w:val="yellow"/>
              </w:rPr>
            </w:pPr>
            <w:r w:rsidRPr="006702D5">
              <w:rPr>
                <w:rFonts w:ascii="Bookman Old Style" w:eastAsia="Basic" w:hAnsi="Bookman Old Style" w:cs="Basic"/>
                <w:i/>
                <w:strike/>
                <w:noProof/>
                <w:sz w:val="16"/>
                <w:szCs w:val="16"/>
                <w:highlight w:val="yellow"/>
              </w:rPr>
              <w:t xml:space="preserve">[hanya disyaratkan untuk Pekerjaan Konstruksi yang bersifat Kompleks/Berisiko Tinggi dan/atau diperuntukkan bagi Kualifikasi Usaha Besar, untuk pekerjaan bersifat spesialis </w:t>
            </w:r>
            <w:r w:rsidRPr="006702D5">
              <w:rPr>
                <w:rFonts w:ascii="Bookman Old Style" w:eastAsia="Basic" w:hAnsi="Bookman Old Style" w:cs="Basic"/>
                <w:i/>
                <w:strike/>
                <w:noProof/>
                <w:sz w:val="16"/>
                <w:szCs w:val="16"/>
                <w:highlight w:val="yellow"/>
              </w:rPr>
              <w:lastRenderedPageBreak/>
              <w:t>disyaratkan untuk nilai HPS paling sedikit di atas Rp50.000.000.000,00 [Lima Puluh Miliar Rupiah]]</w:t>
            </w:r>
          </w:p>
        </w:tc>
        <w:tc>
          <w:tcPr>
            <w:tcW w:w="1767" w:type="dxa"/>
          </w:tcPr>
          <w:p w14:paraId="255A8DE2"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lastRenderedPageBreak/>
              <w:t>Sesuai</w:t>
            </w:r>
          </w:p>
        </w:tc>
        <w:tc>
          <w:tcPr>
            <w:tcW w:w="1582" w:type="dxa"/>
          </w:tcPr>
          <w:p w14:paraId="1E01E149"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492C7141"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58E66C5A" w14:textId="77777777" w:rsidTr="00CD3798">
        <w:tc>
          <w:tcPr>
            <w:tcW w:w="733" w:type="dxa"/>
            <w:vMerge/>
          </w:tcPr>
          <w:p w14:paraId="6039BA5C"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821" w:type="dxa"/>
            <w:vMerge/>
          </w:tcPr>
          <w:p w14:paraId="21AF5495"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394" w:type="dxa"/>
            <w:vMerge/>
          </w:tcPr>
          <w:p w14:paraId="5E4CA6F4" w14:textId="77777777" w:rsidR="006702D5" w:rsidRPr="006702D5" w:rsidRDefault="006702D5" w:rsidP="006702D5">
            <w:pPr>
              <w:spacing w:before="2" w:line="276" w:lineRule="auto"/>
              <w:ind w:right="28"/>
              <w:contextualSpacing/>
              <w:jc w:val="center"/>
              <w:rPr>
                <w:rFonts w:ascii="Bookman Old Style" w:hAnsi="Bookman Old Style" w:cs="Arial"/>
                <w:noProof/>
                <w:highlight w:val="yellow"/>
              </w:rPr>
            </w:pPr>
          </w:p>
        </w:tc>
        <w:tc>
          <w:tcPr>
            <w:tcW w:w="5655" w:type="dxa"/>
          </w:tcPr>
          <w:p w14:paraId="3DADBBC7" w14:textId="77777777" w:rsidR="006702D5" w:rsidRPr="006702D5" w:rsidRDefault="006702D5" w:rsidP="006702D5">
            <w:pPr>
              <w:numPr>
                <w:ilvl w:val="0"/>
                <w:numId w:val="24"/>
              </w:numPr>
              <w:autoSpaceDE w:val="0"/>
              <w:autoSpaceDN w:val="0"/>
              <w:adjustRightInd w:val="0"/>
              <w:ind w:left="314" w:hanging="283"/>
              <w:jc w:val="both"/>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Memiliki Nomor NPWP dengan status keterangan Wajib Pajak berdasarkan hasil Konfirmasi Status Wajib Pajak Valid;</w:t>
            </w:r>
          </w:p>
        </w:tc>
        <w:tc>
          <w:tcPr>
            <w:tcW w:w="1767" w:type="dxa"/>
          </w:tcPr>
          <w:p w14:paraId="4D0992AA"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034C67A4"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2530B6ED"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1C9949B3" w14:textId="77777777" w:rsidTr="00CD3798">
        <w:tc>
          <w:tcPr>
            <w:tcW w:w="733" w:type="dxa"/>
            <w:vMerge/>
          </w:tcPr>
          <w:p w14:paraId="1AD7A9C4"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821" w:type="dxa"/>
            <w:vMerge/>
          </w:tcPr>
          <w:p w14:paraId="5E987B59"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394" w:type="dxa"/>
            <w:vMerge/>
          </w:tcPr>
          <w:p w14:paraId="1AC0F98C" w14:textId="77777777" w:rsidR="006702D5" w:rsidRPr="006702D5" w:rsidRDefault="006702D5" w:rsidP="006702D5">
            <w:pPr>
              <w:spacing w:before="2" w:line="276" w:lineRule="auto"/>
              <w:ind w:right="28"/>
              <w:contextualSpacing/>
              <w:jc w:val="center"/>
              <w:rPr>
                <w:rFonts w:ascii="Bookman Old Style" w:hAnsi="Bookman Old Style" w:cs="Arial"/>
                <w:noProof/>
                <w:highlight w:val="yellow"/>
              </w:rPr>
            </w:pPr>
          </w:p>
        </w:tc>
        <w:tc>
          <w:tcPr>
            <w:tcW w:w="5655" w:type="dxa"/>
          </w:tcPr>
          <w:p w14:paraId="78323F21" w14:textId="77777777" w:rsidR="006702D5" w:rsidRPr="006702D5" w:rsidRDefault="006702D5" w:rsidP="006702D5">
            <w:pPr>
              <w:numPr>
                <w:ilvl w:val="0"/>
                <w:numId w:val="24"/>
              </w:numPr>
              <w:autoSpaceDE w:val="0"/>
              <w:autoSpaceDN w:val="0"/>
              <w:adjustRightInd w:val="0"/>
              <w:ind w:left="314" w:hanging="283"/>
              <w:jc w:val="both"/>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Memiliki akta pendirian perusahaan dan akta perubahan perusahaan [apabila ada perubahan];</w:t>
            </w:r>
          </w:p>
        </w:tc>
        <w:tc>
          <w:tcPr>
            <w:tcW w:w="1767" w:type="dxa"/>
          </w:tcPr>
          <w:p w14:paraId="3AACDBEF"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147E3EE9"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4A403760"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101FA5FF" w14:textId="77777777" w:rsidTr="00CD3798">
        <w:tc>
          <w:tcPr>
            <w:tcW w:w="733" w:type="dxa"/>
            <w:vMerge/>
          </w:tcPr>
          <w:p w14:paraId="3FAD1A1D"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821" w:type="dxa"/>
            <w:vMerge/>
          </w:tcPr>
          <w:p w14:paraId="6ECFAC50"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394" w:type="dxa"/>
            <w:vMerge/>
          </w:tcPr>
          <w:p w14:paraId="30127AD7" w14:textId="77777777" w:rsidR="006702D5" w:rsidRPr="006702D5" w:rsidRDefault="006702D5" w:rsidP="006702D5">
            <w:pPr>
              <w:spacing w:before="2" w:line="276" w:lineRule="auto"/>
              <w:ind w:right="28"/>
              <w:contextualSpacing/>
              <w:jc w:val="center"/>
              <w:rPr>
                <w:rFonts w:ascii="Bookman Old Style" w:hAnsi="Bookman Old Style" w:cs="Arial"/>
                <w:noProof/>
                <w:highlight w:val="yellow"/>
              </w:rPr>
            </w:pPr>
          </w:p>
        </w:tc>
        <w:tc>
          <w:tcPr>
            <w:tcW w:w="5655" w:type="dxa"/>
          </w:tcPr>
          <w:p w14:paraId="4FFF54A9" w14:textId="77777777" w:rsidR="006702D5" w:rsidRPr="006702D5" w:rsidRDefault="006702D5" w:rsidP="006702D5">
            <w:pPr>
              <w:numPr>
                <w:ilvl w:val="0"/>
                <w:numId w:val="24"/>
              </w:numPr>
              <w:autoSpaceDE w:val="0"/>
              <w:autoSpaceDN w:val="0"/>
              <w:adjustRightInd w:val="0"/>
              <w:ind w:left="314" w:hanging="283"/>
              <w:jc w:val="both"/>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 xml:space="preserve">Tidak masuk dalam Daftar Hitam, keikutsertaannya tidak menimbulkan pertentangan kepentingan pihak yang terkait, tidak dalam pengawasan pengadilan, tidak pailit, kegiatan usahanya tidak sedang dihentikan dan/atau yang bertindak untuk dan atas nama Badan Usaha tidak sedang dalam menjalani  sanksi pidana, dan pengurus/pegawai tidak berstatus Aparatur Sipil Negara, kecuali yang bersangkutan mengambil cuti diluar tanggungan Negara; </w:t>
            </w:r>
          </w:p>
        </w:tc>
        <w:tc>
          <w:tcPr>
            <w:tcW w:w="1767" w:type="dxa"/>
          </w:tcPr>
          <w:p w14:paraId="115FA6F9"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1D954E30"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03E555F7"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128B406E" w14:textId="77777777" w:rsidTr="00CD3798">
        <w:tc>
          <w:tcPr>
            <w:tcW w:w="733" w:type="dxa"/>
            <w:vMerge w:val="restart"/>
          </w:tcPr>
          <w:p w14:paraId="292FE322"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821" w:type="dxa"/>
            <w:vMerge w:val="restart"/>
          </w:tcPr>
          <w:p w14:paraId="2D294B5F"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394" w:type="dxa"/>
            <w:vMerge w:val="restart"/>
          </w:tcPr>
          <w:p w14:paraId="243D41F2" w14:textId="77777777" w:rsidR="006702D5" w:rsidRPr="006702D5" w:rsidRDefault="006702D5" w:rsidP="006702D5">
            <w:pPr>
              <w:spacing w:before="2" w:line="276" w:lineRule="auto"/>
              <w:ind w:right="28"/>
              <w:contextualSpacing/>
              <w:jc w:val="center"/>
              <w:rPr>
                <w:rFonts w:ascii="Bookman Old Style" w:hAnsi="Bookman Old Style" w:cs="Arial"/>
                <w:noProof/>
                <w:highlight w:val="yellow"/>
              </w:rPr>
            </w:pPr>
          </w:p>
        </w:tc>
        <w:tc>
          <w:tcPr>
            <w:tcW w:w="5655" w:type="dxa"/>
          </w:tcPr>
          <w:p w14:paraId="5D17B0DC" w14:textId="77777777" w:rsidR="006702D5" w:rsidRPr="006702D5" w:rsidRDefault="006702D5" w:rsidP="006702D5">
            <w:pPr>
              <w:numPr>
                <w:ilvl w:val="0"/>
                <w:numId w:val="24"/>
              </w:numPr>
              <w:autoSpaceDE w:val="0"/>
              <w:autoSpaceDN w:val="0"/>
              <w:adjustRightInd w:val="0"/>
              <w:ind w:left="314" w:hanging="283"/>
              <w:jc w:val="both"/>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Memiliki pengalaman paling kurang 1 [satu] pekerjaan konstruksi dalam kurun waktu 4 [empat] tahun terakhir, baik di lingkungan pemerintah ataupun swasta, dapat berupa pengalaman subkontrak.</w:t>
            </w:r>
          </w:p>
        </w:tc>
        <w:tc>
          <w:tcPr>
            <w:tcW w:w="1767" w:type="dxa"/>
          </w:tcPr>
          <w:p w14:paraId="70E8E0DA"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310711D8"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77444EAD"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4962A947" w14:textId="77777777" w:rsidTr="00CD3798">
        <w:tc>
          <w:tcPr>
            <w:tcW w:w="733" w:type="dxa"/>
            <w:vMerge/>
          </w:tcPr>
          <w:p w14:paraId="03337FED"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821" w:type="dxa"/>
            <w:vMerge/>
          </w:tcPr>
          <w:p w14:paraId="69BF50E8"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394" w:type="dxa"/>
            <w:vMerge/>
          </w:tcPr>
          <w:p w14:paraId="6B8FBBC2" w14:textId="77777777" w:rsidR="006702D5" w:rsidRPr="006702D5" w:rsidRDefault="006702D5" w:rsidP="006702D5">
            <w:pPr>
              <w:spacing w:before="2" w:line="276" w:lineRule="auto"/>
              <w:ind w:right="28"/>
              <w:contextualSpacing/>
              <w:jc w:val="center"/>
              <w:rPr>
                <w:rFonts w:ascii="Bookman Old Style" w:hAnsi="Bookman Old Style" w:cs="Arial"/>
                <w:noProof/>
                <w:highlight w:val="yellow"/>
              </w:rPr>
            </w:pPr>
          </w:p>
        </w:tc>
        <w:tc>
          <w:tcPr>
            <w:tcW w:w="5655" w:type="dxa"/>
          </w:tcPr>
          <w:p w14:paraId="0422EC67" w14:textId="77777777" w:rsidR="006702D5" w:rsidRPr="006702D5" w:rsidRDefault="006702D5" w:rsidP="006702D5">
            <w:pPr>
              <w:numPr>
                <w:ilvl w:val="0"/>
                <w:numId w:val="24"/>
              </w:numPr>
              <w:autoSpaceDE w:val="0"/>
              <w:autoSpaceDN w:val="0"/>
              <w:adjustRightInd w:val="0"/>
              <w:ind w:left="314" w:hanging="283"/>
              <w:jc w:val="both"/>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 xml:space="preserve">Untuk </w:t>
            </w:r>
            <w:r w:rsidRPr="006702D5">
              <w:rPr>
                <w:rFonts w:ascii="Bookman Old Style" w:eastAsia="Basic" w:hAnsi="Bookman Old Style" w:cs="Basic"/>
                <w:noProof/>
                <w:sz w:val="18"/>
                <w:szCs w:val="18"/>
                <w:highlight w:val="yellow"/>
              </w:rPr>
              <w:t>kualifikasi Usaha Kecil atau pekerjaan bersifat spesialis yang baru berdiri kurang dari 3 [tiga] tahun</w:t>
            </w:r>
            <w:r w:rsidRPr="006702D5">
              <w:rPr>
                <w:rFonts w:ascii="Bookman Old Style" w:hAnsi="Bookman Old Style" w:cs="Arial"/>
                <w:noProof/>
                <w:sz w:val="18"/>
                <w:szCs w:val="18"/>
                <w:highlight w:val="yellow"/>
              </w:rPr>
              <w:t>:</w:t>
            </w:r>
          </w:p>
          <w:p w14:paraId="4AD3E6B0" w14:textId="77777777" w:rsidR="006702D5" w:rsidRPr="006702D5" w:rsidRDefault="006702D5" w:rsidP="006702D5">
            <w:pPr>
              <w:numPr>
                <w:ilvl w:val="0"/>
                <w:numId w:val="26"/>
              </w:numPr>
              <w:ind w:left="598" w:hanging="284"/>
              <w:contextualSpacing/>
              <w:jc w:val="both"/>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lang w:val="en-ID"/>
              </w:rPr>
              <w:t xml:space="preserve">Dalam hal Penyedia belum memiliki pengalaman, </w:t>
            </w:r>
            <w:r w:rsidRPr="006702D5">
              <w:rPr>
                <w:rFonts w:ascii="Bookman Old Style" w:hAnsi="Bookman Old Style" w:cs="Arial"/>
                <w:noProof/>
                <w:sz w:val="18"/>
                <w:szCs w:val="18"/>
                <w:highlight w:val="yellow"/>
              </w:rPr>
              <w:t xml:space="preserve">ketentuan angka </w:t>
            </w:r>
            <w:r w:rsidRPr="006702D5">
              <w:rPr>
                <w:rFonts w:ascii="Bookman Old Style" w:hAnsi="Bookman Old Style" w:cs="Arial"/>
                <w:noProof/>
                <w:sz w:val="18"/>
                <w:szCs w:val="18"/>
                <w:highlight w:val="yellow"/>
                <w:lang w:val="en-US"/>
              </w:rPr>
              <w:t>10 dikecualikan</w:t>
            </w:r>
            <w:r w:rsidRPr="006702D5">
              <w:rPr>
                <w:rFonts w:ascii="Bookman Old Style" w:hAnsi="Bookman Old Style" w:cs="Arial"/>
                <w:noProof/>
                <w:sz w:val="18"/>
                <w:szCs w:val="18"/>
                <w:highlight w:val="yellow"/>
              </w:rPr>
              <w:t xml:space="preserve"> untuk </w:t>
            </w:r>
            <w:r w:rsidRPr="006702D5">
              <w:rPr>
                <w:rFonts w:ascii="Bookman Old Style" w:hAnsi="Bookman Old Style" w:cs="Arial"/>
                <w:noProof/>
                <w:sz w:val="18"/>
                <w:szCs w:val="18"/>
                <w:highlight w:val="yellow"/>
                <w:lang w:val="en-ID"/>
              </w:rPr>
              <w:t xml:space="preserve"> </w:t>
            </w:r>
            <w:r w:rsidRPr="006702D5">
              <w:rPr>
                <w:rFonts w:ascii="Bookman Old Style" w:hAnsi="Bookman Old Style" w:cs="Arial"/>
                <w:noProof/>
                <w:sz w:val="18"/>
                <w:szCs w:val="18"/>
                <w:highlight w:val="yellow"/>
              </w:rPr>
              <w:t>pengadaan dengan nilai paket sampai dengan paling banyak Rp2.500.000.000,00 [dua miliar lima ratus juta rupiah];</w:t>
            </w:r>
          </w:p>
          <w:p w14:paraId="3E45BB6A" w14:textId="77777777" w:rsidR="006702D5" w:rsidRPr="006702D5" w:rsidRDefault="006702D5" w:rsidP="006702D5">
            <w:pPr>
              <w:numPr>
                <w:ilvl w:val="0"/>
                <w:numId w:val="26"/>
              </w:numPr>
              <w:ind w:left="598" w:hanging="284"/>
              <w:contextualSpacing/>
              <w:jc w:val="both"/>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lang w:val="en-ID"/>
              </w:rPr>
              <w:t>Harus mempunyai 1 [satu] pengalaman pada pekerjaan konstruksi</w:t>
            </w:r>
            <w:r w:rsidRPr="006702D5">
              <w:rPr>
                <w:rFonts w:ascii="Bookman Old Style" w:hAnsi="Bookman Old Style" w:cs="Arial"/>
                <w:noProof/>
                <w:sz w:val="18"/>
                <w:szCs w:val="18"/>
                <w:highlight w:val="yellow"/>
              </w:rPr>
              <w:t>, untuk pengadaan dengan nilai paket pekerjaan paling sedikit  Rp2.500.000.000,00 [dua miliar lima ratus juta rupiah] sampai dengan paling banyak Rp15.000.000.000,00 [lima belas miliar rupiah].</w:t>
            </w:r>
          </w:p>
        </w:tc>
        <w:tc>
          <w:tcPr>
            <w:tcW w:w="1767" w:type="dxa"/>
          </w:tcPr>
          <w:p w14:paraId="1433A44E"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1C33132A"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6E72E907"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39C55D11" w14:textId="77777777" w:rsidTr="00CD3798">
        <w:tc>
          <w:tcPr>
            <w:tcW w:w="733" w:type="dxa"/>
            <w:vMerge/>
          </w:tcPr>
          <w:p w14:paraId="6904ECD2"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821" w:type="dxa"/>
            <w:vMerge/>
          </w:tcPr>
          <w:p w14:paraId="7CFE20EF"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394" w:type="dxa"/>
            <w:vMerge/>
          </w:tcPr>
          <w:p w14:paraId="3C425933" w14:textId="77777777" w:rsidR="006702D5" w:rsidRPr="006702D5" w:rsidRDefault="006702D5" w:rsidP="006702D5">
            <w:pPr>
              <w:spacing w:before="2" w:line="276" w:lineRule="auto"/>
              <w:ind w:right="28"/>
              <w:contextualSpacing/>
              <w:jc w:val="center"/>
              <w:rPr>
                <w:rFonts w:ascii="Bookman Old Style" w:hAnsi="Bookman Old Style" w:cs="Arial"/>
                <w:noProof/>
                <w:highlight w:val="yellow"/>
              </w:rPr>
            </w:pPr>
          </w:p>
        </w:tc>
        <w:tc>
          <w:tcPr>
            <w:tcW w:w="5655" w:type="dxa"/>
          </w:tcPr>
          <w:p w14:paraId="5864D46A" w14:textId="77777777" w:rsidR="006702D5" w:rsidRPr="006702D5" w:rsidRDefault="006702D5" w:rsidP="006702D5">
            <w:pPr>
              <w:numPr>
                <w:ilvl w:val="0"/>
                <w:numId w:val="24"/>
              </w:numPr>
              <w:tabs>
                <w:tab w:val="left" w:pos="314"/>
              </w:tabs>
              <w:autoSpaceDE w:val="0"/>
              <w:autoSpaceDN w:val="0"/>
              <w:adjustRightInd w:val="0"/>
              <w:ind w:left="314" w:hanging="283"/>
              <w:contextualSpacing/>
              <w:jc w:val="both"/>
              <w:rPr>
                <w:rFonts w:ascii="Bookman Old Style" w:hAnsi="Bookman Old Style" w:cs="Arial"/>
                <w:noProof/>
                <w:sz w:val="18"/>
                <w:szCs w:val="18"/>
                <w:highlight w:val="yellow"/>
              </w:rPr>
            </w:pPr>
            <w:r w:rsidRPr="006702D5">
              <w:rPr>
                <w:rFonts w:ascii="Bookman Old Style" w:hAnsi="Bookman Old Style" w:cs="Arial"/>
                <w:noProof/>
                <w:sz w:val="18"/>
                <w:szCs w:val="18"/>
                <w:highlight w:val="yellow"/>
              </w:rPr>
              <w:t>Memenuhi Sisa Kemampuan Paket [SKP] dengan perhitungan:</w:t>
            </w:r>
          </w:p>
          <w:p w14:paraId="2F35CD03" w14:textId="77777777" w:rsidR="006702D5" w:rsidRPr="006702D5" w:rsidRDefault="006702D5" w:rsidP="006702D5">
            <w:pPr>
              <w:autoSpaceDE w:val="0"/>
              <w:autoSpaceDN w:val="0"/>
              <w:adjustRightInd w:val="0"/>
              <w:ind w:left="314"/>
              <w:jc w:val="both"/>
              <w:rPr>
                <w:rFonts w:ascii="Bookman Old Style" w:hAnsi="Bookman Old Style" w:cs="Arial"/>
                <w:strike/>
                <w:noProof/>
                <w:sz w:val="18"/>
                <w:szCs w:val="18"/>
                <w:highlight w:val="yellow"/>
              </w:rPr>
            </w:pPr>
          </w:p>
          <w:p w14:paraId="3E06B226" w14:textId="77777777" w:rsidR="006702D5" w:rsidRPr="006702D5" w:rsidRDefault="006702D5" w:rsidP="006702D5">
            <w:pPr>
              <w:tabs>
                <w:tab w:val="left" w:pos="1559"/>
                <w:tab w:val="left" w:pos="2268"/>
              </w:tabs>
              <w:ind w:left="314"/>
              <w:jc w:val="both"/>
              <w:rPr>
                <w:rFonts w:ascii="Bookman Old Style" w:hAnsi="Bookman Old Style" w:cs="Arial"/>
                <w:noProof/>
                <w:sz w:val="18"/>
                <w:szCs w:val="18"/>
                <w:highlight w:val="yellow"/>
                <w:lang w:val="en-US"/>
              </w:rPr>
            </w:pPr>
            <w:r w:rsidRPr="006702D5">
              <w:rPr>
                <w:rFonts w:ascii="Bookman Old Style" w:hAnsi="Bookman Old Style" w:cs="Arial"/>
                <w:noProof/>
                <w:sz w:val="18"/>
                <w:szCs w:val="18"/>
                <w:highlight w:val="yellow"/>
                <w:lang w:val="en-US"/>
              </w:rPr>
              <w:t xml:space="preserve">SKP </w:t>
            </w:r>
            <w:r w:rsidRPr="006702D5">
              <w:rPr>
                <w:rFonts w:ascii="Bookman Old Style" w:hAnsi="Bookman Old Style" w:cs="Arial"/>
                <w:noProof/>
                <w:sz w:val="18"/>
                <w:szCs w:val="18"/>
                <w:highlight w:val="yellow"/>
                <w:lang w:val="en-US"/>
              </w:rPr>
              <w:tab/>
              <w:t xml:space="preserve">=    KP – P, dimana </w:t>
            </w:r>
          </w:p>
          <w:p w14:paraId="21ED2F47" w14:textId="77777777" w:rsidR="006702D5" w:rsidRPr="006702D5" w:rsidRDefault="006702D5" w:rsidP="006702D5">
            <w:pPr>
              <w:tabs>
                <w:tab w:val="left" w:pos="1559"/>
              </w:tabs>
              <w:ind w:left="314"/>
              <w:jc w:val="center"/>
              <w:rPr>
                <w:rFonts w:ascii="Bookman Old Style" w:hAnsi="Bookman Old Style" w:cs="Arial"/>
                <w:noProof/>
                <w:sz w:val="18"/>
                <w:szCs w:val="18"/>
                <w:highlight w:val="yellow"/>
                <w:lang w:val="en-US"/>
              </w:rPr>
            </w:pPr>
          </w:p>
          <w:p w14:paraId="233B779C" w14:textId="77777777" w:rsidR="006702D5" w:rsidRPr="006702D5" w:rsidRDefault="006702D5" w:rsidP="006702D5">
            <w:pPr>
              <w:ind w:left="314"/>
              <w:jc w:val="both"/>
              <w:rPr>
                <w:rFonts w:ascii="Bookman Old Style" w:hAnsi="Bookman Old Style" w:cs="Arial"/>
                <w:noProof/>
                <w:sz w:val="18"/>
                <w:szCs w:val="18"/>
                <w:highlight w:val="yellow"/>
                <w:lang w:val="en-US"/>
              </w:rPr>
            </w:pPr>
            <w:r w:rsidRPr="006702D5">
              <w:rPr>
                <w:rFonts w:ascii="Bookman Old Style" w:hAnsi="Bookman Old Style" w:cs="Arial"/>
                <w:noProof/>
                <w:sz w:val="18"/>
                <w:szCs w:val="18"/>
                <w:highlight w:val="yellow"/>
                <w:lang w:val="en-US"/>
              </w:rPr>
              <w:t>KP adalah nilai Kemampuan Paket, dengan ketentuan:</w:t>
            </w:r>
          </w:p>
          <w:p w14:paraId="3B6853B8" w14:textId="77777777" w:rsidR="006702D5" w:rsidRPr="006702D5" w:rsidRDefault="006702D5" w:rsidP="006702D5">
            <w:pPr>
              <w:numPr>
                <w:ilvl w:val="0"/>
                <w:numId w:val="27"/>
              </w:numPr>
              <w:tabs>
                <w:tab w:val="left" w:pos="2552"/>
              </w:tabs>
              <w:ind w:left="739" w:hanging="425"/>
              <w:jc w:val="both"/>
              <w:rPr>
                <w:rFonts w:ascii="Bookman Old Style" w:hAnsi="Bookman Old Style" w:cs="Arial"/>
                <w:noProof/>
                <w:sz w:val="18"/>
                <w:szCs w:val="18"/>
                <w:highlight w:val="yellow"/>
                <w:lang w:val="en-US"/>
              </w:rPr>
            </w:pPr>
            <w:r w:rsidRPr="006702D5">
              <w:rPr>
                <w:rFonts w:ascii="Bookman Old Style" w:hAnsi="Bookman Old Style" w:cs="Arial"/>
                <w:noProof/>
                <w:sz w:val="18"/>
                <w:szCs w:val="18"/>
                <w:highlight w:val="yellow"/>
                <w:lang w:val="en-US"/>
              </w:rPr>
              <w:t>untuk  Usaha Kecil,  nilai Kemampuan  Paket [KP]   ditentukan   sebanyak  5  [lima]  paket pekerjaan; dan</w:t>
            </w:r>
          </w:p>
          <w:p w14:paraId="2C608E97" w14:textId="77777777" w:rsidR="006702D5" w:rsidRPr="006702D5" w:rsidRDefault="006702D5" w:rsidP="006702D5">
            <w:pPr>
              <w:numPr>
                <w:ilvl w:val="0"/>
                <w:numId w:val="27"/>
              </w:numPr>
              <w:tabs>
                <w:tab w:val="left" w:pos="2552"/>
              </w:tabs>
              <w:ind w:left="739" w:hanging="425"/>
              <w:jc w:val="both"/>
              <w:rPr>
                <w:rFonts w:ascii="Bookman Old Style" w:hAnsi="Bookman Old Style" w:cs="Arial"/>
                <w:strike/>
                <w:noProof/>
                <w:sz w:val="18"/>
                <w:szCs w:val="18"/>
                <w:highlight w:val="yellow"/>
                <w:lang w:val="en-US"/>
              </w:rPr>
            </w:pPr>
            <w:r w:rsidRPr="006702D5">
              <w:rPr>
                <w:rFonts w:ascii="Bookman Old Style" w:hAnsi="Bookman Old Style" w:cs="Arial"/>
                <w:strike/>
                <w:noProof/>
                <w:sz w:val="18"/>
                <w:szCs w:val="18"/>
                <w:highlight w:val="yellow"/>
                <w:lang w:val="en-US"/>
              </w:rPr>
              <w:lastRenderedPageBreak/>
              <w:t>untuk   usaha   non  kecil [Menengah dan Besar],  nilai  Kemampuan Paket  [KP]  ditentukan   sebanyak  6  [enam] atau 1,2 [satu koma dua] N.</w:t>
            </w:r>
          </w:p>
          <w:p w14:paraId="0F4AFB0B" w14:textId="77777777" w:rsidR="006702D5" w:rsidRPr="006702D5" w:rsidRDefault="006702D5" w:rsidP="006702D5">
            <w:pPr>
              <w:ind w:left="314"/>
              <w:jc w:val="both"/>
              <w:rPr>
                <w:rFonts w:ascii="Bookman Old Style" w:hAnsi="Bookman Old Style" w:cs="Arial"/>
                <w:noProof/>
                <w:sz w:val="18"/>
                <w:szCs w:val="18"/>
                <w:highlight w:val="yellow"/>
                <w:lang w:val="en-US"/>
              </w:rPr>
            </w:pPr>
            <w:r w:rsidRPr="006702D5">
              <w:rPr>
                <w:rFonts w:ascii="Bookman Old Style" w:hAnsi="Bookman Old Style" w:cs="Arial"/>
                <w:noProof/>
                <w:sz w:val="18"/>
                <w:szCs w:val="18"/>
                <w:highlight w:val="yellow"/>
                <w:lang w:val="en-US"/>
              </w:rPr>
              <w:t>P adalah jumlah paket pekerjaan konstruksi yang sedang dikerjakan.</w:t>
            </w:r>
          </w:p>
          <w:p w14:paraId="4A8D93B6" w14:textId="77777777" w:rsidR="006702D5" w:rsidRPr="006702D5" w:rsidRDefault="006702D5" w:rsidP="006702D5">
            <w:pPr>
              <w:ind w:left="314"/>
              <w:jc w:val="both"/>
              <w:rPr>
                <w:rFonts w:ascii="Bookman Old Style" w:hAnsi="Bookman Old Style" w:cs="Arial"/>
                <w:noProof/>
                <w:sz w:val="18"/>
                <w:szCs w:val="18"/>
                <w:highlight w:val="yellow"/>
                <w:lang w:val="en-US"/>
              </w:rPr>
            </w:pPr>
            <w:r w:rsidRPr="006702D5">
              <w:rPr>
                <w:rFonts w:ascii="Bookman Old Style" w:hAnsi="Bookman Old Style" w:cs="Arial"/>
                <w:noProof/>
                <w:sz w:val="18"/>
                <w:szCs w:val="18"/>
                <w:highlight w:val="yellow"/>
                <w:lang w:val="en-US"/>
              </w:rPr>
              <w:t>N adalah jumlah pengalaman menyelesaikan pekerjaan konstruksi  terbanyak  yang  dapat ditangani pada   saat  bersamaan   selama  kurun waktu 5 [lima] tahun terakhir.</w:t>
            </w:r>
          </w:p>
          <w:p w14:paraId="3468883B" w14:textId="77777777" w:rsidR="006702D5" w:rsidRPr="006702D5" w:rsidRDefault="006702D5" w:rsidP="006702D5">
            <w:pPr>
              <w:tabs>
                <w:tab w:val="left" w:pos="1559"/>
                <w:tab w:val="left" w:pos="2410"/>
              </w:tabs>
              <w:ind w:left="314"/>
              <w:jc w:val="both"/>
              <w:rPr>
                <w:rFonts w:ascii="Bookman Old Style" w:hAnsi="Bookman Old Style" w:cs="Arial"/>
                <w:noProof/>
                <w:sz w:val="18"/>
                <w:szCs w:val="18"/>
                <w:highlight w:val="yellow"/>
                <w:lang w:val="en-US"/>
              </w:rPr>
            </w:pPr>
            <w:r w:rsidRPr="006702D5">
              <w:rPr>
                <w:rFonts w:ascii="Bookman Old Style" w:hAnsi="Bookman Old Style" w:cs="Arial"/>
                <w:noProof/>
                <w:sz w:val="18"/>
                <w:szCs w:val="18"/>
                <w:highlight w:val="yellow"/>
                <w:lang w:val="en-US"/>
              </w:rPr>
              <w:t>Peserta menyampaikan daftar pekerjaan yang pernah ditangani bersamaan dalam kurun waktu 5 [lima] tahun terakhir.</w:t>
            </w:r>
          </w:p>
        </w:tc>
        <w:tc>
          <w:tcPr>
            <w:tcW w:w="1767" w:type="dxa"/>
          </w:tcPr>
          <w:p w14:paraId="293F147B"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lastRenderedPageBreak/>
              <w:t>Sesuai</w:t>
            </w:r>
          </w:p>
        </w:tc>
        <w:tc>
          <w:tcPr>
            <w:tcW w:w="1582" w:type="dxa"/>
          </w:tcPr>
          <w:p w14:paraId="74016C60"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75A799D4"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0BE6FAE1" w14:textId="77777777" w:rsidTr="00CD3798">
        <w:tc>
          <w:tcPr>
            <w:tcW w:w="733" w:type="dxa"/>
          </w:tcPr>
          <w:p w14:paraId="6390232D"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821" w:type="dxa"/>
          </w:tcPr>
          <w:p w14:paraId="2BA2528F"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394" w:type="dxa"/>
          </w:tcPr>
          <w:p w14:paraId="0D46104B" w14:textId="77777777" w:rsidR="006702D5" w:rsidRPr="006702D5" w:rsidRDefault="006702D5" w:rsidP="006702D5">
            <w:pPr>
              <w:spacing w:before="2" w:line="276" w:lineRule="auto"/>
              <w:ind w:right="28"/>
              <w:contextualSpacing/>
              <w:jc w:val="center"/>
              <w:rPr>
                <w:rFonts w:ascii="Bookman Old Style" w:hAnsi="Bookman Old Style" w:cs="Arial"/>
                <w:noProof/>
                <w:highlight w:val="yellow"/>
              </w:rPr>
            </w:pPr>
          </w:p>
        </w:tc>
        <w:tc>
          <w:tcPr>
            <w:tcW w:w="5655" w:type="dxa"/>
          </w:tcPr>
          <w:p w14:paraId="53EBC6A4" w14:textId="77777777" w:rsidR="006702D5" w:rsidRPr="006702D5" w:rsidRDefault="006702D5" w:rsidP="006702D5">
            <w:pPr>
              <w:numPr>
                <w:ilvl w:val="0"/>
                <w:numId w:val="24"/>
              </w:numPr>
              <w:tabs>
                <w:tab w:val="left" w:pos="314"/>
              </w:tabs>
              <w:autoSpaceDE w:val="0"/>
              <w:autoSpaceDN w:val="0"/>
              <w:adjustRightInd w:val="0"/>
              <w:ind w:left="314" w:hanging="283"/>
              <w:contextualSpacing/>
              <w:jc w:val="both"/>
              <w:rPr>
                <w:rFonts w:ascii="Bookman Old Style" w:hAnsi="Bookman Old Style" w:cs="Arial"/>
                <w:strike/>
                <w:noProof/>
                <w:sz w:val="18"/>
                <w:szCs w:val="18"/>
                <w:highlight w:val="yellow"/>
              </w:rPr>
            </w:pPr>
            <w:r w:rsidRPr="006702D5">
              <w:rPr>
                <w:rFonts w:ascii="Bookman Old Style" w:hAnsi="Bookman Old Style" w:cs="Arial"/>
                <w:strike/>
                <w:noProof/>
                <w:sz w:val="18"/>
                <w:szCs w:val="18"/>
                <w:highlight w:val="yellow"/>
              </w:rPr>
              <w:t>Dalam hal peserta melakukan KSO:</w:t>
            </w:r>
          </w:p>
          <w:p w14:paraId="173060AA" w14:textId="77777777" w:rsidR="006702D5" w:rsidRPr="006702D5" w:rsidRDefault="006702D5" w:rsidP="006702D5">
            <w:pPr>
              <w:numPr>
                <w:ilvl w:val="1"/>
                <w:numId w:val="23"/>
              </w:numPr>
              <w:tabs>
                <w:tab w:val="num" w:pos="1668"/>
                <w:tab w:val="center" w:pos="4320"/>
                <w:tab w:val="right" w:pos="8640"/>
              </w:tabs>
              <w:autoSpaceDE w:val="0"/>
              <w:autoSpaceDN w:val="0"/>
              <w:adjustRightInd w:val="0"/>
              <w:ind w:left="598" w:hanging="284"/>
              <w:jc w:val="both"/>
              <w:rPr>
                <w:rFonts w:ascii="Bookman Old Style" w:hAnsi="Bookman Old Style" w:cs="Arial"/>
                <w:strike/>
                <w:noProof/>
                <w:sz w:val="18"/>
                <w:szCs w:val="18"/>
                <w:highlight w:val="yellow"/>
              </w:rPr>
            </w:pPr>
            <w:r w:rsidRPr="006702D5">
              <w:rPr>
                <w:rFonts w:ascii="Bookman Old Style" w:hAnsi="Bookman Old Style" w:cs="Arial"/>
                <w:strike/>
                <w:noProof/>
                <w:sz w:val="18"/>
                <w:szCs w:val="18"/>
                <w:highlight w:val="yellow"/>
              </w:rPr>
              <w:t xml:space="preserve">evaluasi persyaratan pada angka </w:t>
            </w:r>
            <w:r w:rsidRPr="006702D5">
              <w:rPr>
                <w:rFonts w:ascii="Bookman Old Style" w:hAnsi="Bookman Old Style" w:cs="Arial"/>
                <w:strike/>
                <w:noProof/>
                <w:sz w:val="18"/>
                <w:szCs w:val="18"/>
                <w:highlight w:val="yellow"/>
                <w:lang w:val="en-US"/>
              </w:rPr>
              <w:t>3</w:t>
            </w:r>
            <w:r w:rsidRPr="006702D5">
              <w:rPr>
                <w:rFonts w:ascii="Bookman Old Style" w:hAnsi="Bookman Old Style" w:cs="Arial"/>
                <w:strike/>
                <w:noProof/>
                <w:sz w:val="18"/>
                <w:szCs w:val="18"/>
                <w:highlight w:val="yellow"/>
              </w:rPr>
              <w:t xml:space="preserve">, 7, 8, </w:t>
            </w:r>
            <w:r w:rsidRPr="006702D5">
              <w:rPr>
                <w:rFonts w:ascii="Bookman Old Style" w:hAnsi="Bookman Old Style" w:cs="Arial"/>
                <w:strike/>
                <w:noProof/>
                <w:sz w:val="18"/>
                <w:szCs w:val="18"/>
                <w:highlight w:val="yellow"/>
                <w:lang w:val="en-US"/>
              </w:rPr>
              <w:t xml:space="preserve">9, 10, 11 </w:t>
            </w:r>
            <w:r w:rsidRPr="006702D5">
              <w:rPr>
                <w:rFonts w:ascii="Bookman Old Style" w:hAnsi="Bookman Old Style" w:cs="Arial"/>
                <w:strike/>
                <w:noProof/>
                <w:sz w:val="18"/>
                <w:szCs w:val="18"/>
                <w:highlight w:val="yellow"/>
              </w:rPr>
              <w:t xml:space="preserve">dan </w:t>
            </w:r>
            <w:r w:rsidRPr="006702D5">
              <w:rPr>
                <w:rFonts w:ascii="Bookman Old Style" w:hAnsi="Bookman Old Style" w:cs="Arial"/>
                <w:strike/>
                <w:noProof/>
                <w:sz w:val="18"/>
                <w:szCs w:val="18"/>
                <w:highlight w:val="yellow"/>
                <w:lang w:val="en-US"/>
              </w:rPr>
              <w:t>12</w:t>
            </w:r>
            <w:r w:rsidRPr="006702D5">
              <w:rPr>
                <w:rFonts w:ascii="Bookman Old Style" w:hAnsi="Bookman Old Style" w:cs="Arial"/>
                <w:strike/>
                <w:noProof/>
                <w:sz w:val="18"/>
                <w:szCs w:val="18"/>
                <w:highlight w:val="yellow"/>
              </w:rPr>
              <w:t xml:space="preserve"> dilakukan untuk setiap perusahaan yang tergabung dalam KSO;</w:t>
            </w:r>
          </w:p>
          <w:p w14:paraId="35F9207E" w14:textId="77777777" w:rsidR="006702D5" w:rsidRPr="006702D5" w:rsidRDefault="006702D5" w:rsidP="006702D5">
            <w:pPr>
              <w:numPr>
                <w:ilvl w:val="1"/>
                <w:numId w:val="23"/>
              </w:numPr>
              <w:tabs>
                <w:tab w:val="num" w:pos="1668"/>
                <w:tab w:val="center" w:pos="4320"/>
                <w:tab w:val="right" w:pos="8640"/>
              </w:tabs>
              <w:autoSpaceDE w:val="0"/>
              <w:autoSpaceDN w:val="0"/>
              <w:adjustRightInd w:val="0"/>
              <w:ind w:left="598" w:hanging="284"/>
              <w:jc w:val="both"/>
              <w:rPr>
                <w:rFonts w:ascii="Bookman Old Style" w:hAnsi="Bookman Old Style" w:cs="Arial"/>
                <w:strike/>
                <w:noProof/>
                <w:sz w:val="18"/>
                <w:szCs w:val="18"/>
                <w:highlight w:val="yellow"/>
              </w:rPr>
            </w:pPr>
            <w:r w:rsidRPr="006702D5">
              <w:rPr>
                <w:rFonts w:ascii="Bookman Old Style" w:hAnsi="Bookman Old Style" w:cs="Arial"/>
                <w:strike/>
                <w:noProof/>
                <w:sz w:val="18"/>
                <w:szCs w:val="18"/>
                <w:highlight w:val="yellow"/>
              </w:rPr>
              <w:t xml:space="preserve">evaluasi pada angka </w:t>
            </w:r>
            <w:r w:rsidRPr="006702D5">
              <w:rPr>
                <w:rFonts w:ascii="Bookman Old Style" w:hAnsi="Bookman Old Style" w:cs="Arial"/>
                <w:strike/>
                <w:noProof/>
                <w:sz w:val="18"/>
                <w:szCs w:val="18"/>
                <w:highlight w:val="yellow"/>
                <w:lang w:val="en-US"/>
              </w:rPr>
              <w:t>4</w:t>
            </w:r>
            <w:r w:rsidRPr="006702D5">
              <w:rPr>
                <w:rFonts w:ascii="Bookman Old Style" w:hAnsi="Bookman Old Style" w:cs="Arial"/>
                <w:strike/>
                <w:noProof/>
                <w:sz w:val="18"/>
                <w:szCs w:val="18"/>
                <w:highlight w:val="yellow"/>
                <w:lang w:val="en-ID"/>
              </w:rPr>
              <w:t>, dilakukan secara saling melengkapi oleh anggota KSO dan setiap anggota KSO harus memiliki salah satu SBU yang disyaratkan;</w:t>
            </w:r>
          </w:p>
          <w:p w14:paraId="3160473C" w14:textId="77777777" w:rsidR="006702D5" w:rsidRPr="006702D5" w:rsidRDefault="006702D5" w:rsidP="006702D5">
            <w:pPr>
              <w:numPr>
                <w:ilvl w:val="1"/>
                <w:numId w:val="23"/>
              </w:numPr>
              <w:tabs>
                <w:tab w:val="num" w:pos="1668"/>
                <w:tab w:val="center" w:pos="4320"/>
                <w:tab w:val="right" w:pos="8640"/>
              </w:tabs>
              <w:autoSpaceDE w:val="0"/>
              <w:autoSpaceDN w:val="0"/>
              <w:adjustRightInd w:val="0"/>
              <w:ind w:left="598" w:hanging="284"/>
              <w:jc w:val="both"/>
              <w:rPr>
                <w:rFonts w:ascii="Bookman Old Style" w:hAnsi="Bookman Old Style" w:cs="Arial"/>
                <w:strike/>
                <w:noProof/>
                <w:sz w:val="18"/>
                <w:szCs w:val="18"/>
                <w:highlight w:val="yellow"/>
              </w:rPr>
            </w:pPr>
            <w:r w:rsidRPr="006702D5">
              <w:rPr>
                <w:rFonts w:ascii="Bookman Old Style" w:hAnsi="Bookman Old Style" w:cs="Arial"/>
                <w:strike/>
                <w:noProof/>
                <w:sz w:val="18"/>
                <w:szCs w:val="18"/>
                <w:highlight w:val="yellow"/>
              </w:rPr>
              <w:t xml:space="preserve">evaluasi pada angka </w:t>
            </w:r>
            <w:r w:rsidRPr="006702D5">
              <w:rPr>
                <w:rFonts w:ascii="Bookman Old Style" w:hAnsi="Bookman Old Style" w:cs="Arial"/>
                <w:strike/>
                <w:noProof/>
                <w:sz w:val="18"/>
                <w:szCs w:val="18"/>
                <w:highlight w:val="yellow"/>
                <w:lang w:val="en-US"/>
              </w:rPr>
              <w:t>6</w:t>
            </w:r>
            <w:r w:rsidRPr="006702D5">
              <w:rPr>
                <w:rFonts w:ascii="Bookman Old Style" w:hAnsi="Bookman Old Style" w:cs="Arial"/>
                <w:strike/>
                <w:noProof/>
                <w:sz w:val="18"/>
                <w:szCs w:val="18"/>
                <w:highlight w:val="yellow"/>
              </w:rPr>
              <w:t xml:space="preserve">, dilakukan secara saling melengkapi oleh anggota KSO; </w:t>
            </w:r>
            <w:r w:rsidRPr="006702D5">
              <w:rPr>
                <w:rFonts w:ascii="Bookman Old Style" w:hAnsi="Bookman Old Style" w:cs="Arial"/>
                <w:strike/>
                <w:noProof/>
                <w:sz w:val="18"/>
                <w:szCs w:val="18"/>
                <w:highlight w:val="yellow"/>
                <w:lang w:val="en-US"/>
              </w:rPr>
              <w:t>dan</w:t>
            </w:r>
          </w:p>
          <w:p w14:paraId="55998AE2" w14:textId="77777777" w:rsidR="006702D5" w:rsidRPr="006702D5" w:rsidRDefault="006702D5" w:rsidP="006702D5">
            <w:pPr>
              <w:numPr>
                <w:ilvl w:val="1"/>
                <w:numId w:val="23"/>
              </w:numPr>
              <w:tabs>
                <w:tab w:val="num" w:pos="1668"/>
                <w:tab w:val="center" w:pos="4320"/>
                <w:tab w:val="right" w:pos="8640"/>
              </w:tabs>
              <w:autoSpaceDE w:val="0"/>
              <w:autoSpaceDN w:val="0"/>
              <w:adjustRightInd w:val="0"/>
              <w:ind w:left="598" w:hanging="284"/>
              <w:jc w:val="both"/>
              <w:rPr>
                <w:rFonts w:ascii="Bookman Old Style" w:hAnsi="Bookman Old Style" w:cs="Arial"/>
                <w:strike/>
                <w:noProof/>
                <w:sz w:val="18"/>
                <w:szCs w:val="18"/>
                <w:highlight w:val="yellow"/>
              </w:rPr>
            </w:pPr>
            <w:r w:rsidRPr="006702D5">
              <w:rPr>
                <w:rFonts w:ascii="Bookman Old Style" w:hAnsi="Bookman Old Style" w:cs="Arial"/>
                <w:strike/>
                <w:noProof/>
                <w:sz w:val="18"/>
                <w:szCs w:val="18"/>
                <w:highlight w:val="yellow"/>
              </w:rPr>
              <w:t xml:space="preserve">evaluasi pada angka </w:t>
            </w:r>
            <w:r w:rsidRPr="006702D5">
              <w:rPr>
                <w:rFonts w:ascii="Bookman Old Style" w:hAnsi="Bookman Old Style" w:cs="Arial"/>
                <w:strike/>
                <w:noProof/>
                <w:sz w:val="18"/>
                <w:szCs w:val="18"/>
                <w:highlight w:val="yellow"/>
                <w:lang w:val="en-US"/>
              </w:rPr>
              <w:t xml:space="preserve">5 </w:t>
            </w:r>
            <w:r w:rsidRPr="006702D5">
              <w:rPr>
                <w:rFonts w:ascii="Bookman Old Style" w:hAnsi="Bookman Old Style" w:cs="Arial"/>
                <w:strike/>
                <w:noProof/>
                <w:sz w:val="18"/>
                <w:szCs w:val="18"/>
                <w:highlight w:val="yellow"/>
              </w:rPr>
              <w:t xml:space="preserve">hanya dilakukan kepada </w:t>
            </w:r>
            <w:r w:rsidRPr="006702D5">
              <w:rPr>
                <w:rFonts w:ascii="Bookman Old Style" w:hAnsi="Bookman Old Style" w:cs="Arial"/>
                <w:i/>
                <w:iCs/>
                <w:strike/>
                <w:noProof/>
                <w:sz w:val="18"/>
                <w:szCs w:val="18"/>
                <w:highlight w:val="yellow"/>
              </w:rPr>
              <w:t>leadfirm</w:t>
            </w:r>
            <w:r w:rsidRPr="006702D5">
              <w:rPr>
                <w:rFonts w:ascii="Bookman Old Style" w:hAnsi="Bookman Old Style" w:cs="Arial"/>
                <w:strike/>
                <w:noProof/>
                <w:sz w:val="18"/>
                <w:szCs w:val="18"/>
                <w:highlight w:val="yellow"/>
              </w:rPr>
              <w:t xml:space="preserve"> KSO</w:t>
            </w:r>
            <w:r w:rsidRPr="006702D5">
              <w:rPr>
                <w:rFonts w:ascii="Bookman Old Style" w:hAnsi="Bookman Old Style" w:cs="Arial"/>
                <w:strike/>
                <w:noProof/>
                <w:sz w:val="18"/>
                <w:szCs w:val="18"/>
                <w:highlight w:val="yellow"/>
                <w:lang w:val="en-US"/>
              </w:rPr>
              <w:t xml:space="preserve">. </w:t>
            </w:r>
          </w:p>
        </w:tc>
        <w:tc>
          <w:tcPr>
            <w:tcW w:w="1767" w:type="dxa"/>
          </w:tcPr>
          <w:p w14:paraId="7E71E1E1"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71F37683"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24167082"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5150F88D" w14:textId="77777777" w:rsidTr="00CD3798">
        <w:tc>
          <w:tcPr>
            <w:tcW w:w="733" w:type="dxa"/>
          </w:tcPr>
          <w:p w14:paraId="37334070"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821" w:type="dxa"/>
          </w:tcPr>
          <w:p w14:paraId="443BD317" w14:textId="77777777" w:rsidR="006702D5" w:rsidRPr="006702D5" w:rsidRDefault="006702D5" w:rsidP="006702D5">
            <w:pPr>
              <w:spacing w:before="2" w:line="276" w:lineRule="auto"/>
              <w:ind w:right="28"/>
              <w:contextualSpacing/>
              <w:jc w:val="both"/>
              <w:rPr>
                <w:rFonts w:ascii="Arial" w:hAnsi="Arial" w:cs="Arial"/>
                <w:b/>
                <w:bCs/>
                <w:noProof/>
                <w:highlight w:val="yellow"/>
              </w:rPr>
            </w:pPr>
          </w:p>
        </w:tc>
        <w:tc>
          <w:tcPr>
            <w:tcW w:w="1394" w:type="dxa"/>
          </w:tcPr>
          <w:p w14:paraId="461E015B" w14:textId="77777777" w:rsidR="006702D5" w:rsidRPr="006702D5" w:rsidRDefault="006702D5" w:rsidP="006702D5">
            <w:pPr>
              <w:spacing w:before="2" w:line="276" w:lineRule="auto"/>
              <w:ind w:right="28"/>
              <w:contextualSpacing/>
              <w:jc w:val="center"/>
              <w:rPr>
                <w:rFonts w:ascii="Bookman Old Style" w:hAnsi="Bookman Old Style" w:cs="Arial"/>
                <w:noProof/>
                <w:highlight w:val="yellow"/>
              </w:rPr>
            </w:pPr>
          </w:p>
        </w:tc>
        <w:tc>
          <w:tcPr>
            <w:tcW w:w="5655" w:type="dxa"/>
          </w:tcPr>
          <w:p w14:paraId="0826DE66" w14:textId="77777777" w:rsidR="006702D5" w:rsidRPr="006702D5" w:rsidRDefault="006702D5" w:rsidP="006702D5">
            <w:pPr>
              <w:numPr>
                <w:ilvl w:val="0"/>
                <w:numId w:val="24"/>
              </w:numPr>
              <w:tabs>
                <w:tab w:val="left" w:pos="314"/>
              </w:tabs>
              <w:autoSpaceDE w:val="0"/>
              <w:autoSpaceDN w:val="0"/>
              <w:adjustRightInd w:val="0"/>
              <w:ind w:left="314" w:hanging="283"/>
              <w:contextualSpacing/>
              <w:jc w:val="both"/>
              <w:rPr>
                <w:rFonts w:ascii="Bookman Old Style" w:eastAsia="Basic" w:hAnsi="Bookman Old Style" w:cs="Basic"/>
                <w:noProof/>
                <w:sz w:val="18"/>
                <w:szCs w:val="18"/>
                <w:highlight w:val="yellow"/>
              </w:rPr>
            </w:pPr>
            <w:r w:rsidRPr="006702D5">
              <w:rPr>
                <w:rFonts w:ascii="Bookman Old Style" w:hAnsi="Bookman Old Style" w:cs="Arial"/>
                <w:noProof/>
                <w:sz w:val="18"/>
                <w:szCs w:val="18"/>
                <w:highlight w:val="yellow"/>
              </w:rPr>
              <w:t xml:space="preserve">Evaluasi persyaratan pengalaman pada angka 5, 10, 11, dan 12 dilakukan apabila pengalaman </w:t>
            </w:r>
            <w:r w:rsidRPr="006702D5">
              <w:rPr>
                <w:rFonts w:ascii="Bookman Old Style" w:eastAsia="Basic" w:hAnsi="Bookman Old Style" w:cs="Basic"/>
                <w:noProof/>
                <w:sz w:val="18"/>
                <w:szCs w:val="18"/>
                <w:highlight w:val="yellow"/>
              </w:rPr>
              <w:t>tersebut tercantum serta dilengkapi dengan unggahan dokumen pengalaman yang sesuai dalam SIMPAN, berupa:</w:t>
            </w:r>
          </w:p>
          <w:p w14:paraId="562E9677" w14:textId="77777777" w:rsidR="006702D5" w:rsidRPr="006702D5" w:rsidRDefault="006702D5" w:rsidP="006702D5">
            <w:pPr>
              <w:numPr>
                <w:ilvl w:val="0"/>
                <w:numId w:val="28"/>
              </w:numPr>
              <w:ind w:left="598" w:hanging="284"/>
              <w:contextualSpacing/>
              <w:jc w:val="both"/>
              <w:rPr>
                <w:rFonts w:ascii="Bookman Old Style" w:eastAsia="Basic" w:hAnsi="Bookman Old Style" w:cs="Basic"/>
                <w:noProof/>
                <w:sz w:val="18"/>
                <w:szCs w:val="18"/>
                <w:highlight w:val="yellow"/>
              </w:rPr>
            </w:pPr>
            <w:r w:rsidRPr="006702D5">
              <w:rPr>
                <w:rFonts w:ascii="Bookman Old Style" w:eastAsia="Basic" w:hAnsi="Bookman Old Style" w:cs="Basic"/>
                <w:noProof/>
                <w:sz w:val="18"/>
                <w:szCs w:val="18"/>
                <w:highlight w:val="yellow"/>
              </w:rPr>
              <w:t>Kontrak;</w:t>
            </w:r>
          </w:p>
          <w:p w14:paraId="544F41E6" w14:textId="77777777" w:rsidR="006702D5" w:rsidRPr="006702D5" w:rsidRDefault="006702D5" w:rsidP="006702D5">
            <w:pPr>
              <w:numPr>
                <w:ilvl w:val="0"/>
                <w:numId w:val="28"/>
              </w:numPr>
              <w:ind w:left="598" w:hanging="284"/>
              <w:contextualSpacing/>
              <w:jc w:val="both"/>
              <w:rPr>
                <w:rFonts w:ascii="Bookman Old Style" w:eastAsia="Basic" w:hAnsi="Bookman Old Style" w:cs="Basic"/>
                <w:noProof/>
                <w:sz w:val="18"/>
                <w:szCs w:val="18"/>
                <w:highlight w:val="yellow"/>
              </w:rPr>
            </w:pPr>
            <w:r w:rsidRPr="006702D5">
              <w:rPr>
                <w:rFonts w:ascii="Bookman Old Style" w:eastAsia="Basic" w:hAnsi="Bookman Old Style" w:cs="Basic"/>
                <w:noProof/>
                <w:sz w:val="18"/>
                <w:szCs w:val="18"/>
                <w:highlight w:val="yellow"/>
              </w:rPr>
              <w:t>Surat Perjanjian KSO [apabila ber-KSO]; dan</w:t>
            </w:r>
          </w:p>
          <w:p w14:paraId="7F9FF941" w14:textId="77777777" w:rsidR="006702D5" w:rsidRPr="006702D5" w:rsidRDefault="006702D5" w:rsidP="006702D5">
            <w:pPr>
              <w:numPr>
                <w:ilvl w:val="0"/>
                <w:numId w:val="28"/>
              </w:numPr>
              <w:ind w:left="598" w:hanging="284"/>
              <w:contextualSpacing/>
              <w:jc w:val="both"/>
              <w:rPr>
                <w:rFonts w:ascii="Bookman Old Style" w:hAnsi="Bookman Old Style" w:cs="Arial"/>
                <w:noProof/>
                <w:sz w:val="18"/>
                <w:szCs w:val="18"/>
                <w:highlight w:val="yellow"/>
              </w:rPr>
            </w:pPr>
            <w:r w:rsidRPr="006702D5">
              <w:rPr>
                <w:rFonts w:ascii="Bookman Old Style" w:eastAsia="Basic" w:hAnsi="Bookman Old Style" w:cs="Basic"/>
                <w:noProof/>
                <w:sz w:val="18"/>
                <w:szCs w:val="18"/>
                <w:highlight w:val="yellow"/>
              </w:rPr>
              <w:t>Berita Acara Serah Terima Pekerjaan [BAST].</w:t>
            </w:r>
          </w:p>
        </w:tc>
        <w:tc>
          <w:tcPr>
            <w:tcW w:w="1767" w:type="dxa"/>
          </w:tcPr>
          <w:p w14:paraId="372A379D" w14:textId="77777777" w:rsidR="006702D5" w:rsidRPr="006702D5" w:rsidRDefault="006702D5" w:rsidP="006702D5">
            <w:pPr>
              <w:spacing w:before="2" w:line="276" w:lineRule="auto"/>
              <w:ind w:right="28"/>
              <w:contextualSpacing/>
              <w:jc w:val="center"/>
              <w:rPr>
                <w:rFonts w:ascii="Arial" w:hAnsi="Arial" w:cs="Arial"/>
                <w:b/>
                <w:noProof/>
                <w:sz w:val="18"/>
                <w:szCs w:val="18"/>
                <w:highlight w:val="yellow"/>
              </w:rPr>
            </w:pPr>
            <w:r w:rsidRPr="006702D5">
              <w:rPr>
                <w:rFonts w:ascii="Arial" w:hAnsi="Arial" w:cs="Arial"/>
                <w:b/>
                <w:bCs/>
                <w:noProof/>
                <w:highlight w:val="yellow"/>
              </w:rPr>
              <w:t>Sesuai</w:t>
            </w:r>
          </w:p>
        </w:tc>
        <w:tc>
          <w:tcPr>
            <w:tcW w:w="1582" w:type="dxa"/>
          </w:tcPr>
          <w:p w14:paraId="69A44565"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5E0718D8"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0FF040F4" w14:textId="77777777" w:rsidTr="00CD3798">
        <w:tc>
          <w:tcPr>
            <w:tcW w:w="733" w:type="dxa"/>
          </w:tcPr>
          <w:p w14:paraId="2A5C0A26" w14:textId="77777777" w:rsidR="006702D5" w:rsidRPr="006702D5" w:rsidRDefault="006702D5" w:rsidP="006702D5">
            <w:pPr>
              <w:spacing w:before="2" w:line="276" w:lineRule="auto"/>
              <w:ind w:right="28"/>
              <w:contextualSpacing/>
              <w:jc w:val="center"/>
              <w:rPr>
                <w:rFonts w:ascii="Arial" w:hAnsi="Arial" w:cs="Arial"/>
                <w:b/>
                <w:bCs/>
                <w:noProof/>
                <w:highlight w:val="yellow"/>
                <w:lang w:val="en-US"/>
              </w:rPr>
            </w:pPr>
            <w:r w:rsidRPr="006702D5">
              <w:rPr>
                <w:rFonts w:ascii="Arial" w:hAnsi="Arial" w:cs="Arial"/>
                <w:b/>
                <w:bCs/>
                <w:noProof/>
                <w:highlight w:val="yellow"/>
                <w:lang w:val="en-US"/>
              </w:rPr>
              <w:t>6.</w:t>
            </w:r>
          </w:p>
        </w:tc>
        <w:tc>
          <w:tcPr>
            <w:tcW w:w="8870" w:type="dxa"/>
            <w:gridSpan w:val="3"/>
          </w:tcPr>
          <w:p w14:paraId="27FE0DE0" w14:textId="77777777" w:rsidR="006702D5" w:rsidRPr="006702D5" w:rsidRDefault="006702D5" w:rsidP="006702D5">
            <w:pPr>
              <w:autoSpaceDE w:val="0"/>
              <w:autoSpaceDN w:val="0"/>
              <w:adjustRightInd w:val="0"/>
              <w:jc w:val="both"/>
              <w:rPr>
                <w:rFonts w:ascii="Arial" w:hAnsi="Arial" w:cs="Arial"/>
                <w:b/>
                <w:bCs/>
                <w:noProof/>
                <w:highlight w:val="yellow"/>
              </w:rPr>
            </w:pPr>
            <w:r w:rsidRPr="006702D5">
              <w:rPr>
                <w:rFonts w:ascii="Arial" w:hAnsi="Arial" w:cs="Arial"/>
                <w:b/>
                <w:bCs/>
                <w:noProof/>
                <w:highlight w:val="yellow"/>
              </w:rPr>
              <w:t>Bentuk Dokumen Penawaran</w:t>
            </w:r>
          </w:p>
        </w:tc>
        <w:tc>
          <w:tcPr>
            <w:tcW w:w="1767" w:type="dxa"/>
          </w:tcPr>
          <w:p w14:paraId="58671B72"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0694D2CA"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166731DA"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292717C8" w14:textId="77777777" w:rsidTr="00CD3798">
        <w:tc>
          <w:tcPr>
            <w:tcW w:w="733" w:type="dxa"/>
          </w:tcPr>
          <w:p w14:paraId="0EF8926E" w14:textId="77777777" w:rsidR="006702D5" w:rsidRPr="006702D5" w:rsidRDefault="006702D5" w:rsidP="006702D5">
            <w:pPr>
              <w:spacing w:before="2" w:line="276" w:lineRule="auto"/>
              <w:ind w:right="28"/>
              <w:contextualSpacing/>
              <w:jc w:val="center"/>
              <w:rPr>
                <w:rFonts w:ascii="Arial" w:hAnsi="Arial" w:cs="Arial"/>
                <w:b/>
                <w:bCs/>
                <w:noProof/>
                <w:highlight w:val="yellow"/>
                <w:lang w:val="en-US"/>
              </w:rPr>
            </w:pPr>
            <w:r w:rsidRPr="006702D5">
              <w:rPr>
                <w:rFonts w:ascii="Arial" w:hAnsi="Arial" w:cs="Arial"/>
                <w:b/>
                <w:bCs/>
                <w:noProof/>
                <w:highlight w:val="yellow"/>
                <w:lang w:val="en-US"/>
              </w:rPr>
              <w:t>7.</w:t>
            </w:r>
          </w:p>
        </w:tc>
        <w:tc>
          <w:tcPr>
            <w:tcW w:w="8870" w:type="dxa"/>
            <w:gridSpan w:val="3"/>
          </w:tcPr>
          <w:p w14:paraId="71164BDE" w14:textId="77777777" w:rsidR="006702D5" w:rsidRPr="006702D5" w:rsidRDefault="006702D5" w:rsidP="006702D5">
            <w:pPr>
              <w:autoSpaceDE w:val="0"/>
              <w:autoSpaceDN w:val="0"/>
              <w:adjustRightInd w:val="0"/>
              <w:jc w:val="both"/>
              <w:rPr>
                <w:rFonts w:ascii="Arial" w:hAnsi="Arial" w:cs="Arial"/>
                <w:b/>
                <w:bCs/>
                <w:noProof/>
                <w:highlight w:val="yellow"/>
              </w:rPr>
            </w:pPr>
            <w:r w:rsidRPr="006702D5">
              <w:rPr>
                <w:rFonts w:ascii="Arial" w:hAnsi="Arial" w:cs="Arial"/>
                <w:b/>
                <w:bCs/>
                <w:noProof/>
                <w:highlight w:val="yellow"/>
              </w:rPr>
              <w:t>Petunjuk Pengisian Data Kualifikasi</w:t>
            </w:r>
          </w:p>
        </w:tc>
        <w:tc>
          <w:tcPr>
            <w:tcW w:w="1767" w:type="dxa"/>
          </w:tcPr>
          <w:p w14:paraId="7F696F8B"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0AE916EB"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2B20ECBF"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782D5E34" w14:textId="77777777" w:rsidTr="00CD3798">
        <w:tc>
          <w:tcPr>
            <w:tcW w:w="733" w:type="dxa"/>
          </w:tcPr>
          <w:p w14:paraId="5BC81691" w14:textId="77777777" w:rsidR="006702D5" w:rsidRPr="006702D5" w:rsidRDefault="006702D5" w:rsidP="006702D5">
            <w:pPr>
              <w:spacing w:before="2" w:line="276" w:lineRule="auto"/>
              <w:ind w:right="28"/>
              <w:contextualSpacing/>
              <w:jc w:val="center"/>
              <w:rPr>
                <w:rFonts w:ascii="Arial" w:hAnsi="Arial" w:cs="Arial"/>
                <w:b/>
                <w:bCs/>
                <w:noProof/>
                <w:highlight w:val="yellow"/>
                <w:lang w:val="en-US"/>
              </w:rPr>
            </w:pPr>
            <w:r w:rsidRPr="006702D5">
              <w:rPr>
                <w:rFonts w:ascii="Arial" w:hAnsi="Arial" w:cs="Arial"/>
                <w:b/>
                <w:bCs/>
                <w:noProof/>
                <w:highlight w:val="yellow"/>
                <w:lang w:val="en-US"/>
              </w:rPr>
              <w:t>8.</w:t>
            </w:r>
          </w:p>
        </w:tc>
        <w:tc>
          <w:tcPr>
            <w:tcW w:w="8870" w:type="dxa"/>
            <w:gridSpan w:val="3"/>
          </w:tcPr>
          <w:p w14:paraId="26169A62" w14:textId="77777777" w:rsidR="006702D5" w:rsidRPr="006702D5" w:rsidRDefault="006702D5" w:rsidP="006702D5">
            <w:pPr>
              <w:autoSpaceDE w:val="0"/>
              <w:autoSpaceDN w:val="0"/>
              <w:adjustRightInd w:val="0"/>
              <w:jc w:val="both"/>
              <w:rPr>
                <w:rFonts w:ascii="Arial" w:hAnsi="Arial" w:cs="Arial"/>
                <w:b/>
                <w:bCs/>
                <w:noProof/>
                <w:highlight w:val="yellow"/>
              </w:rPr>
            </w:pPr>
            <w:r w:rsidRPr="006702D5">
              <w:rPr>
                <w:rFonts w:ascii="Arial" w:hAnsi="Arial" w:cs="Arial"/>
                <w:b/>
                <w:bCs/>
                <w:noProof/>
                <w:highlight w:val="yellow"/>
              </w:rPr>
              <w:t>Tata Cara Evaluasi Kualifikasi</w:t>
            </w:r>
          </w:p>
        </w:tc>
        <w:tc>
          <w:tcPr>
            <w:tcW w:w="1767" w:type="dxa"/>
          </w:tcPr>
          <w:p w14:paraId="4C2D760C"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0716790A"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042E1D79"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61555831" w14:textId="77777777" w:rsidTr="00CD3798">
        <w:tc>
          <w:tcPr>
            <w:tcW w:w="733" w:type="dxa"/>
          </w:tcPr>
          <w:p w14:paraId="7F83FA61" w14:textId="77777777" w:rsidR="006702D5" w:rsidRPr="006702D5" w:rsidRDefault="006702D5" w:rsidP="006702D5">
            <w:pPr>
              <w:spacing w:before="2" w:line="276" w:lineRule="auto"/>
              <w:ind w:right="28"/>
              <w:contextualSpacing/>
              <w:jc w:val="center"/>
              <w:rPr>
                <w:rFonts w:ascii="Arial" w:hAnsi="Arial" w:cs="Arial"/>
                <w:b/>
                <w:bCs/>
                <w:noProof/>
                <w:highlight w:val="yellow"/>
                <w:lang w:val="en-US"/>
              </w:rPr>
            </w:pPr>
            <w:r w:rsidRPr="006702D5">
              <w:rPr>
                <w:rFonts w:ascii="Arial" w:hAnsi="Arial" w:cs="Arial"/>
                <w:b/>
                <w:bCs/>
                <w:noProof/>
                <w:highlight w:val="yellow"/>
                <w:lang w:val="en-US"/>
              </w:rPr>
              <w:t>9.</w:t>
            </w:r>
          </w:p>
        </w:tc>
        <w:tc>
          <w:tcPr>
            <w:tcW w:w="8870" w:type="dxa"/>
            <w:gridSpan w:val="3"/>
          </w:tcPr>
          <w:p w14:paraId="0529676F" w14:textId="77777777" w:rsidR="006702D5" w:rsidRPr="006702D5" w:rsidRDefault="006702D5" w:rsidP="006702D5">
            <w:pPr>
              <w:autoSpaceDE w:val="0"/>
              <w:autoSpaceDN w:val="0"/>
              <w:adjustRightInd w:val="0"/>
              <w:jc w:val="both"/>
              <w:rPr>
                <w:rFonts w:ascii="Arial" w:hAnsi="Arial" w:cs="Arial"/>
                <w:b/>
                <w:bCs/>
                <w:noProof/>
                <w:highlight w:val="yellow"/>
              </w:rPr>
            </w:pPr>
            <w:r w:rsidRPr="006702D5">
              <w:rPr>
                <w:rFonts w:ascii="Arial" w:hAnsi="Arial" w:cs="Arial"/>
                <w:b/>
                <w:bCs/>
                <w:noProof/>
                <w:highlight w:val="yellow"/>
              </w:rPr>
              <w:t>Rancangan Kontrak</w:t>
            </w:r>
          </w:p>
        </w:tc>
        <w:tc>
          <w:tcPr>
            <w:tcW w:w="1767" w:type="dxa"/>
          </w:tcPr>
          <w:p w14:paraId="2071BB1C"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4623D3F9"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6787D723"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72717CA4" w14:textId="77777777" w:rsidTr="00CD3798">
        <w:tc>
          <w:tcPr>
            <w:tcW w:w="733" w:type="dxa"/>
          </w:tcPr>
          <w:p w14:paraId="22254105" w14:textId="77777777" w:rsidR="006702D5" w:rsidRPr="006702D5" w:rsidRDefault="006702D5" w:rsidP="006702D5">
            <w:pPr>
              <w:spacing w:before="2" w:line="276" w:lineRule="auto"/>
              <w:ind w:right="28"/>
              <w:contextualSpacing/>
              <w:jc w:val="center"/>
              <w:rPr>
                <w:rFonts w:ascii="Arial" w:hAnsi="Arial" w:cs="Arial"/>
                <w:b/>
                <w:bCs/>
                <w:noProof/>
                <w:highlight w:val="yellow"/>
                <w:lang w:val="en-US"/>
              </w:rPr>
            </w:pPr>
            <w:r w:rsidRPr="006702D5">
              <w:rPr>
                <w:rFonts w:ascii="Arial" w:hAnsi="Arial" w:cs="Arial"/>
                <w:b/>
                <w:bCs/>
                <w:noProof/>
                <w:highlight w:val="yellow"/>
                <w:lang w:val="en-US"/>
              </w:rPr>
              <w:t>10.</w:t>
            </w:r>
          </w:p>
        </w:tc>
        <w:tc>
          <w:tcPr>
            <w:tcW w:w="8870" w:type="dxa"/>
            <w:gridSpan w:val="3"/>
          </w:tcPr>
          <w:p w14:paraId="0A3C21E7" w14:textId="77777777" w:rsidR="006702D5" w:rsidRPr="006702D5" w:rsidRDefault="006702D5" w:rsidP="006702D5">
            <w:pPr>
              <w:autoSpaceDE w:val="0"/>
              <w:autoSpaceDN w:val="0"/>
              <w:adjustRightInd w:val="0"/>
              <w:jc w:val="both"/>
              <w:rPr>
                <w:rFonts w:ascii="Arial" w:hAnsi="Arial" w:cs="Arial"/>
                <w:b/>
                <w:bCs/>
                <w:noProof/>
                <w:highlight w:val="yellow"/>
              </w:rPr>
            </w:pPr>
            <w:r w:rsidRPr="006702D5">
              <w:rPr>
                <w:rFonts w:ascii="Arial" w:hAnsi="Arial" w:cs="Arial"/>
                <w:b/>
                <w:bCs/>
                <w:noProof/>
                <w:highlight w:val="yellow"/>
              </w:rPr>
              <w:t xml:space="preserve">Spesifikasi Teknis </w:t>
            </w:r>
            <w:r w:rsidRPr="006702D5">
              <w:rPr>
                <w:rFonts w:ascii="Arial" w:hAnsi="Arial" w:cs="Arial"/>
                <w:b/>
                <w:bCs/>
                <w:noProof/>
                <w:highlight w:val="yellow"/>
                <w:lang w:val="en-US"/>
              </w:rPr>
              <w:t>d</w:t>
            </w:r>
            <w:r w:rsidRPr="006702D5">
              <w:rPr>
                <w:rFonts w:ascii="Arial" w:hAnsi="Arial" w:cs="Arial"/>
                <w:b/>
                <w:bCs/>
                <w:noProof/>
                <w:highlight w:val="yellow"/>
              </w:rPr>
              <w:t>an Gambar</w:t>
            </w:r>
          </w:p>
        </w:tc>
        <w:tc>
          <w:tcPr>
            <w:tcW w:w="1767" w:type="dxa"/>
          </w:tcPr>
          <w:p w14:paraId="3FED6087"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109CEB12"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6EF2C4B6"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6FD53C39" w14:textId="77777777" w:rsidTr="00CD3798">
        <w:tc>
          <w:tcPr>
            <w:tcW w:w="733" w:type="dxa"/>
          </w:tcPr>
          <w:p w14:paraId="06C7899B" w14:textId="77777777" w:rsidR="006702D5" w:rsidRPr="006702D5" w:rsidRDefault="006702D5" w:rsidP="006702D5">
            <w:pPr>
              <w:spacing w:before="2" w:line="276" w:lineRule="auto"/>
              <w:ind w:right="28"/>
              <w:contextualSpacing/>
              <w:jc w:val="center"/>
              <w:rPr>
                <w:rFonts w:ascii="Arial" w:hAnsi="Arial" w:cs="Arial"/>
                <w:b/>
                <w:bCs/>
                <w:noProof/>
                <w:highlight w:val="yellow"/>
                <w:lang w:val="en-US"/>
              </w:rPr>
            </w:pPr>
            <w:r w:rsidRPr="006702D5">
              <w:rPr>
                <w:rFonts w:ascii="Arial" w:hAnsi="Arial" w:cs="Arial"/>
                <w:b/>
                <w:bCs/>
                <w:noProof/>
                <w:highlight w:val="yellow"/>
                <w:lang w:val="en-US"/>
              </w:rPr>
              <w:t>11.</w:t>
            </w:r>
          </w:p>
        </w:tc>
        <w:tc>
          <w:tcPr>
            <w:tcW w:w="8870" w:type="dxa"/>
            <w:gridSpan w:val="3"/>
          </w:tcPr>
          <w:p w14:paraId="2FF6B3AF" w14:textId="77777777" w:rsidR="006702D5" w:rsidRPr="006702D5" w:rsidRDefault="006702D5" w:rsidP="006702D5">
            <w:pPr>
              <w:autoSpaceDE w:val="0"/>
              <w:autoSpaceDN w:val="0"/>
              <w:adjustRightInd w:val="0"/>
              <w:jc w:val="both"/>
              <w:rPr>
                <w:rFonts w:ascii="Arial" w:hAnsi="Arial" w:cs="Arial"/>
                <w:b/>
                <w:bCs/>
                <w:noProof/>
                <w:highlight w:val="yellow"/>
              </w:rPr>
            </w:pPr>
            <w:r w:rsidRPr="006702D5">
              <w:rPr>
                <w:rFonts w:ascii="Arial" w:hAnsi="Arial" w:cs="Arial"/>
                <w:b/>
                <w:bCs/>
                <w:noProof/>
                <w:highlight w:val="yellow"/>
              </w:rPr>
              <w:t>Daftar Kuantitas Dan Harga</w:t>
            </w:r>
          </w:p>
        </w:tc>
        <w:tc>
          <w:tcPr>
            <w:tcW w:w="1767" w:type="dxa"/>
          </w:tcPr>
          <w:p w14:paraId="26581924"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1CC94861"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70EA83F5"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30519080" w14:textId="77777777" w:rsidTr="00CD3798">
        <w:tc>
          <w:tcPr>
            <w:tcW w:w="733" w:type="dxa"/>
          </w:tcPr>
          <w:p w14:paraId="6274380A" w14:textId="77777777" w:rsidR="006702D5" w:rsidRPr="006702D5" w:rsidRDefault="006702D5" w:rsidP="006702D5">
            <w:pPr>
              <w:spacing w:before="2" w:line="276" w:lineRule="auto"/>
              <w:ind w:right="28"/>
              <w:contextualSpacing/>
              <w:jc w:val="center"/>
              <w:rPr>
                <w:rFonts w:ascii="Arial" w:hAnsi="Arial" w:cs="Arial"/>
                <w:b/>
                <w:bCs/>
                <w:noProof/>
                <w:highlight w:val="yellow"/>
                <w:lang w:val="en-US"/>
              </w:rPr>
            </w:pPr>
            <w:r w:rsidRPr="006702D5">
              <w:rPr>
                <w:rFonts w:ascii="Arial" w:hAnsi="Arial" w:cs="Arial"/>
                <w:b/>
                <w:bCs/>
                <w:noProof/>
                <w:highlight w:val="yellow"/>
                <w:lang w:val="en-US"/>
              </w:rPr>
              <w:t>12.</w:t>
            </w:r>
          </w:p>
        </w:tc>
        <w:tc>
          <w:tcPr>
            <w:tcW w:w="8870" w:type="dxa"/>
            <w:gridSpan w:val="3"/>
          </w:tcPr>
          <w:p w14:paraId="1F96AFAD" w14:textId="77777777" w:rsidR="006702D5" w:rsidRPr="006702D5" w:rsidRDefault="006702D5" w:rsidP="006702D5">
            <w:pPr>
              <w:autoSpaceDE w:val="0"/>
              <w:autoSpaceDN w:val="0"/>
              <w:adjustRightInd w:val="0"/>
              <w:jc w:val="both"/>
              <w:rPr>
                <w:rFonts w:ascii="Arial" w:hAnsi="Arial" w:cs="Arial"/>
                <w:b/>
                <w:bCs/>
                <w:noProof/>
                <w:highlight w:val="yellow"/>
              </w:rPr>
            </w:pPr>
            <w:r w:rsidRPr="006702D5">
              <w:rPr>
                <w:rFonts w:ascii="Arial" w:hAnsi="Arial" w:cs="Arial"/>
                <w:b/>
                <w:bCs/>
                <w:noProof/>
                <w:highlight w:val="yellow"/>
              </w:rPr>
              <w:t xml:space="preserve">Bentuk Dokumen Lain </w:t>
            </w:r>
          </w:p>
        </w:tc>
        <w:tc>
          <w:tcPr>
            <w:tcW w:w="1767" w:type="dxa"/>
          </w:tcPr>
          <w:p w14:paraId="72DE43BB"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53D94C80"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5258B62C"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r>
      <w:tr w:rsidR="006702D5" w:rsidRPr="006702D5" w14:paraId="58FF453D" w14:textId="77777777" w:rsidTr="00CD3798">
        <w:tc>
          <w:tcPr>
            <w:tcW w:w="733" w:type="dxa"/>
          </w:tcPr>
          <w:p w14:paraId="44214229" w14:textId="77777777" w:rsidR="006702D5" w:rsidRPr="006702D5" w:rsidRDefault="006702D5" w:rsidP="006702D5">
            <w:pPr>
              <w:spacing w:before="2" w:line="276" w:lineRule="auto"/>
              <w:ind w:right="28"/>
              <w:contextualSpacing/>
              <w:jc w:val="center"/>
              <w:rPr>
                <w:rFonts w:ascii="Arial" w:hAnsi="Arial" w:cs="Arial"/>
                <w:b/>
                <w:bCs/>
                <w:noProof/>
                <w:highlight w:val="yellow"/>
                <w:lang w:val="en-US"/>
              </w:rPr>
            </w:pPr>
            <w:r w:rsidRPr="006702D5">
              <w:rPr>
                <w:rFonts w:ascii="Arial" w:hAnsi="Arial" w:cs="Arial"/>
                <w:b/>
                <w:bCs/>
                <w:noProof/>
                <w:highlight w:val="yellow"/>
                <w:lang w:val="en-US"/>
              </w:rPr>
              <w:t>13.</w:t>
            </w:r>
          </w:p>
        </w:tc>
        <w:tc>
          <w:tcPr>
            <w:tcW w:w="8870" w:type="dxa"/>
            <w:gridSpan w:val="3"/>
          </w:tcPr>
          <w:p w14:paraId="4AF3F98F" w14:textId="77777777" w:rsidR="006702D5" w:rsidRPr="006702D5" w:rsidRDefault="006702D5" w:rsidP="006702D5">
            <w:pPr>
              <w:autoSpaceDE w:val="0"/>
              <w:autoSpaceDN w:val="0"/>
              <w:adjustRightInd w:val="0"/>
              <w:jc w:val="both"/>
              <w:rPr>
                <w:rFonts w:ascii="Arial" w:hAnsi="Arial" w:cs="Arial"/>
                <w:b/>
                <w:bCs/>
                <w:noProof/>
                <w:highlight w:val="yellow"/>
              </w:rPr>
            </w:pPr>
            <w:r w:rsidRPr="006702D5">
              <w:rPr>
                <w:rFonts w:ascii="Arial" w:hAnsi="Arial" w:cs="Arial"/>
                <w:b/>
                <w:bCs/>
                <w:noProof/>
                <w:highlight w:val="yellow"/>
              </w:rPr>
              <w:t>Petunjuk Evaluasi Kewajaran Harga</w:t>
            </w:r>
          </w:p>
        </w:tc>
        <w:tc>
          <w:tcPr>
            <w:tcW w:w="1767" w:type="dxa"/>
          </w:tcPr>
          <w:p w14:paraId="0CB9B48D"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582" w:type="dxa"/>
          </w:tcPr>
          <w:p w14:paraId="4B503148" w14:textId="77777777" w:rsidR="006702D5" w:rsidRPr="006702D5" w:rsidRDefault="006702D5" w:rsidP="006702D5">
            <w:pPr>
              <w:spacing w:before="2" w:line="276" w:lineRule="auto"/>
              <w:ind w:right="28"/>
              <w:contextualSpacing/>
              <w:jc w:val="center"/>
              <w:rPr>
                <w:rFonts w:ascii="Arial" w:hAnsi="Arial" w:cs="Arial"/>
                <w:b/>
                <w:bCs/>
                <w:noProof/>
                <w:highlight w:val="yellow"/>
              </w:rPr>
            </w:pPr>
            <w:r w:rsidRPr="006702D5">
              <w:rPr>
                <w:rFonts w:ascii="Arial" w:hAnsi="Arial" w:cs="Arial"/>
                <w:b/>
                <w:bCs/>
                <w:noProof/>
                <w:highlight w:val="yellow"/>
              </w:rPr>
              <w:t>Sesuai</w:t>
            </w:r>
          </w:p>
        </w:tc>
        <w:tc>
          <w:tcPr>
            <w:tcW w:w="1173" w:type="dxa"/>
          </w:tcPr>
          <w:p w14:paraId="5E7F6980" w14:textId="77777777" w:rsidR="006702D5" w:rsidRPr="006702D5" w:rsidRDefault="006702D5" w:rsidP="006702D5">
            <w:pPr>
              <w:spacing w:before="2" w:line="276" w:lineRule="auto"/>
              <w:ind w:right="28"/>
              <w:contextualSpacing/>
              <w:jc w:val="center"/>
              <w:rPr>
                <w:rFonts w:ascii="Arial" w:hAnsi="Arial" w:cs="Arial"/>
                <w:b/>
                <w:bCs/>
                <w:noProof/>
              </w:rPr>
            </w:pPr>
            <w:r w:rsidRPr="006702D5">
              <w:rPr>
                <w:rFonts w:ascii="Arial" w:hAnsi="Arial" w:cs="Arial"/>
                <w:b/>
                <w:bCs/>
                <w:noProof/>
                <w:highlight w:val="yellow"/>
              </w:rPr>
              <w:t>Sesuai</w:t>
            </w:r>
          </w:p>
        </w:tc>
      </w:tr>
    </w:tbl>
    <w:p w14:paraId="46E0B46A" w14:textId="77777777" w:rsidR="00763CEE" w:rsidRDefault="00763CEE" w:rsidP="004A46D6">
      <w:pPr>
        <w:spacing w:before="2" w:line="276" w:lineRule="auto"/>
        <w:ind w:right="74"/>
        <w:jc w:val="right"/>
        <w:rPr>
          <w:rFonts w:ascii="Arial" w:eastAsia="Arial" w:hAnsi="Arial" w:cs="Arial"/>
          <w:i/>
          <w:iCs/>
          <w:sz w:val="22"/>
          <w:szCs w:val="22"/>
        </w:rPr>
      </w:pPr>
    </w:p>
    <w:p w14:paraId="21231FCD" w14:textId="7219E365" w:rsidR="007762B5" w:rsidRPr="0026140C" w:rsidRDefault="000471D6" w:rsidP="00EF1264">
      <w:pPr>
        <w:spacing w:before="2" w:line="276" w:lineRule="auto"/>
        <w:ind w:right="74"/>
        <w:rPr>
          <w:rFonts w:ascii="Arial" w:eastAsia="Arial" w:hAnsi="Arial" w:cs="Arial"/>
          <w:i/>
          <w:iCs/>
          <w:sz w:val="22"/>
          <w:szCs w:val="22"/>
        </w:rPr>
        <w:sectPr w:rsidR="007762B5" w:rsidRPr="0026140C" w:rsidSect="00DB7868">
          <w:pgSz w:w="16840" w:h="11920" w:orient="landscape"/>
          <w:pgMar w:top="993" w:right="720" w:bottom="426" w:left="1418" w:header="720" w:footer="369" w:gutter="0"/>
          <w:cols w:space="720"/>
          <w:docGrid w:linePitch="272"/>
        </w:sectPr>
      </w:pPr>
      <w:r w:rsidRPr="00766685">
        <w:rPr>
          <w:rFonts w:ascii="Arial" w:eastAsia="Arial" w:hAnsi="Arial" w:cs="Arial"/>
          <w:noProof/>
          <w:sz w:val="22"/>
          <w:szCs w:val="22"/>
        </w:rPr>
        <mc:AlternateContent>
          <mc:Choice Requires="wps">
            <w:drawing>
              <wp:anchor distT="45720" distB="45720" distL="114300" distR="114300" simplePos="0" relativeHeight="251663360" behindDoc="0" locked="0" layoutInCell="1" allowOverlap="1" wp14:anchorId="10EF44AE" wp14:editId="601AEA37">
                <wp:simplePos x="0" y="0"/>
                <wp:positionH relativeFrom="margin">
                  <wp:align>right</wp:align>
                </wp:positionH>
                <wp:positionV relativeFrom="margin">
                  <wp:align>bottom</wp:align>
                </wp:positionV>
                <wp:extent cx="937260" cy="3441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260" cy="344170"/>
                        </a:xfrm>
                        <a:prstGeom prst="rect">
                          <a:avLst/>
                        </a:prstGeom>
                        <a:solidFill>
                          <a:srgbClr val="FFFFFF"/>
                        </a:solidFill>
                        <a:ln w="9525">
                          <a:noFill/>
                          <a:miter lim="800000"/>
                          <a:headEnd/>
                          <a:tailEnd/>
                        </a:ln>
                      </wps:spPr>
                      <wps:txbx>
                        <w:txbxContent>
                          <w:p w14:paraId="1B10A75B" w14:textId="77777777" w:rsidR="000471D6" w:rsidRDefault="000471D6" w:rsidP="000471D6">
                            <w:proofErr w:type="spellStart"/>
                            <w:r>
                              <w:rPr>
                                <w:rFonts w:ascii="Arial" w:hAnsi="Arial" w:cs="Arial"/>
                                <w:sz w:val="22"/>
                                <w:szCs w:val="22"/>
                                <w:lang w:val="en-US"/>
                              </w:rPr>
                              <w:t>Demikian</w:t>
                            </w:r>
                            <w:proofErr w:type="spellEnd"/>
                            <w:r>
                              <w:rPr>
                                <w:rFonts w:ascii="Arial" w:hAnsi="Arial" w:cs="Arial"/>
                                <w:sz w:val="22"/>
                                <w:szCs w:val="22"/>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EF44AE" id="_x0000_s1028" type="#_x0000_t202" style="position:absolute;margin-left:22.6pt;margin-top:0;width:73.8pt;height:27.1pt;z-index:251663360;visibility:visible;mso-wrap-style:square;mso-width-percent:0;mso-height-percent:0;mso-wrap-distance-left:9pt;mso-wrap-distance-top:3.6pt;mso-wrap-distance-right:9pt;mso-wrap-distance-bottom:3.6pt;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" stroked="f">
                <v:textbox>
                  <w:txbxContent>
                    <w:p w14:paraId="1B10A75B" w14:textId="77777777" w:rsidR="000471D6" w:rsidRDefault="000471D6" w:rsidP="000471D6">
                      <w:proofErr w:type="spellStart"/>
                      <w:r>
                        <w:rPr>
                          <w:rFonts w:ascii="Arial" w:hAnsi="Arial" w:cs="Arial"/>
                          <w:sz w:val="22"/>
                          <w:szCs w:val="22"/>
                          <w:lang w:val="en-US"/>
                        </w:rPr>
                        <w:t>Demikian</w:t>
                      </w:r>
                      <w:proofErr w:type="spellEnd"/>
                      <w:r>
                        <w:rPr>
                          <w:rFonts w:ascii="Arial" w:hAnsi="Arial" w:cs="Arial"/>
                          <w:sz w:val="22"/>
                          <w:szCs w:val="22"/>
                          <w:lang w:val="en-US"/>
                        </w:rPr>
                        <w:t>…</w:t>
                      </w:r>
                    </w:p>
                  </w:txbxContent>
                </v:textbox>
                <w10:wrap type="square" anchorx="margin" anchory="margin"/>
              </v:shape>
            </w:pict>
          </mc:Fallback>
        </mc:AlternateContent>
      </w:r>
    </w:p>
    <w:p w14:paraId="1E3D4A17" w14:textId="007087EC" w:rsidR="009E1C1A" w:rsidRPr="0026140C" w:rsidRDefault="009E1C1A" w:rsidP="00D9710D">
      <w:pPr>
        <w:spacing w:before="2" w:line="276" w:lineRule="auto"/>
        <w:ind w:left="567" w:right="12"/>
        <w:jc w:val="both"/>
        <w:rPr>
          <w:rFonts w:ascii="Arial" w:eastAsia="Arial" w:hAnsi="Arial" w:cs="Arial"/>
          <w:sz w:val="22"/>
          <w:szCs w:val="22"/>
        </w:rPr>
      </w:pPr>
      <w:r w:rsidRPr="0026140C">
        <w:rPr>
          <w:rFonts w:ascii="Arial" w:eastAsia="Arial" w:hAnsi="Arial" w:cs="Arial"/>
          <w:sz w:val="22"/>
          <w:szCs w:val="22"/>
        </w:rPr>
        <w:lastRenderedPageBreak/>
        <w:t xml:space="preserve">Demikian berita acara reviu dokumen </w:t>
      </w:r>
      <w:r w:rsidR="00DD3B08" w:rsidRPr="0026140C">
        <w:rPr>
          <w:rFonts w:ascii="Arial" w:eastAsia="Arial" w:hAnsi="Arial" w:cs="Arial"/>
          <w:sz w:val="22"/>
          <w:szCs w:val="22"/>
        </w:rPr>
        <w:t>pemilihan</w:t>
      </w:r>
      <w:r w:rsidRPr="0026140C">
        <w:rPr>
          <w:rFonts w:ascii="Arial" w:eastAsia="Arial" w:hAnsi="Arial" w:cs="Arial"/>
          <w:sz w:val="22"/>
          <w:szCs w:val="22"/>
        </w:rPr>
        <w:t xml:space="preserve"> dibuat untuk dipergunakan sebagaimana mestinya.</w:t>
      </w:r>
    </w:p>
    <w:p w14:paraId="6F97CBEC" w14:textId="77777777" w:rsidR="00690F09" w:rsidRPr="0026140C" w:rsidRDefault="00690F09" w:rsidP="00F4506B">
      <w:pPr>
        <w:spacing w:before="2" w:line="276" w:lineRule="auto"/>
        <w:ind w:left="567" w:right="-697"/>
        <w:jc w:val="both"/>
        <w:rPr>
          <w:rFonts w:ascii="Arial" w:eastAsia="Arial" w:hAnsi="Arial" w:cs="Arial"/>
          <w:b/>
          <w:bCs/>
          <w:sz w:val="22"/>
          <w:szCs w:val="22"/>
          <w:lang w:val="ms-MY"/>
        </w:rPr>
      </w:pPr>
    </w:p>
    <w:p w14:paraId="205BE3C6" w14:textId="77777777" w:rsidR="00C21E82" w:rsidRDefault="00C21E82" w:rsidP="00C21E82">
      <w:pPr>
        <w:spacing w:before="2" w:line="276" w:lineRule="auto"/>
        <w:ind w:right="154"/>
        <w:jc w:val="center"/>
        <w:rPr>
          <w:rFonts w:ascii="Arial" w:eastAsia="Arial" w:hAnsi="Arial" w:cs="Arial"/>
          <w:b/>
          <w:bCs/>
          <w:sz w:val="22"/>
          <w:szCs w:val="22"/>
          <w:lang w:val="ms-MY"/>
        </w:rPr>
      </w:pPr>
      <w:r w:rsidRPr="00E13F46">
        <w:rPr>
          <w:rFonts w:ascii="Arial" w:eastAsia="Arial" w:hAnsi="Arial" w:cs="Arial"/>
          <w:b/>
          <w:bCs/>
          <w:sz w:val="22"/>
          <w:szCs w:val="22"/>
          <w:lang w:val="ms-MY"/>
        </w:rPr>
        <w:t xml:space="preserve">TIM PELAKSANA </w:t>
      </w:r>
      <w:r>
        <w:rPr>
          <w:rFonts w:ascii="Arial" w:eastAsia="Arial" w:hAnsi="Arial" w:cs="Arial"/>
          <w:b/>
          <w:bCs/>
          <w:sz w:val="22"/>
          <w:szCs w:val="22"/>
        </w:rPr>
        <w:t>{kode_pokja}</w:t>
      </w:r>
      <w:r w:rsidRPr="00E13F46">
        <w:rPr>
          <w:rFonts w:ascii="Arial" w:eastAsia="Arial" w:hAnsi="Arial" w:cs="Arial"/>
          <w:b/>
          <w:bCs/>
          <w:sz w:val="22"/>
          <w:szCs w:val="22"/>
          <w:lang w:val="ms-MY"/>
        </w:rPr>
        <w:t xml:space="preserve"> BP2JK WILAYAH KALIMANTAN SELATAN </w:t>
      </w:r>
    </w:p>
    <w:p w14:paraId="26381AF8" w14:textId="003DE03A" w:rsidR="001C76D3" w:rsidRPr="0026140C" w:rsidRDefault="00C21E82" w:rsidP="00C21E82">
      <w:pPr>
        <w:spacing w:before="2" w:line="276" w:lineRule="auto"/>
        <w:ind w:left="567" w:right="-697"/>
        <w:jc w:val="center"/>
        <w:rPr>
          <w:rFonts w:ascii="Arial" w:eastAsia="Arial" w:hAnsi="Arial" w:cs="Arial"/>
          <w:b/>
          <w:bCs/>
          <w:sz w:val="22"/>
          <w:szCs w:val="22"/>
          <w:lang w:val="ms-MY"/>
        </w:rPr>
      </w:pPr>
      <w:r w:rsidRPr="00E13F46">
        <w:rPr>
          <w:rFonts w:ascii="Arial" w:eastAsia="Arial" w:hAnsi="Arial" w:cs="Arial"/>
          <w:b/>
          <w:bCs/>
          <w:sz w:val="22"/>
          <w:szCs w:val="22"/>
          <w:lang w:val="ms-MY"/>
        </w:rPr>
        <w:t>TAHUN</w:t>
      </w:r>
      <w:r>
        <w:rPr>
          <w:rFonts w:ascii="Arial" w:eastAsia="Arial" w:hAnsi="Arial" w:cs="Arial"/>
          <w:b/>
          <w:bCs/>
          <w:sz w:val="22"/>
          <w:szCs w:val="22"/>
          <w:lang w:val="ms-MY"/>
        </w:rPr>
        <w:t xml:space="preserve"> </w:t>
      </w:r>
      <w:r w:rsidRPr="00E13F46">
        <w:rPr>
          <w:rFonts w:ascii="Arial" w:eastAsia="Arial" w:hAnsi="Arial" w:cs="Arial"/>
          <w:b/>
          <w:bCs/>
          <w:sz w:val="22"/>
          <w:szCs w:val="22"/>
          <w:lang w:val="ms-MY"/>
        </w:rPr>
        <w:t xml:space="preserve">ANGGARAN </w:t>
      </w:r>
      <w:r>
        <w:rPr>
          <w:rFonts w:ascii="Arial" w:eastAsia="Arial" w:hAnsi="Arial" w:cs="Arial"/>
          <w:b/>
          <w:bCs/>
          <w:sz w:val="22"/>
          <w:szCs w:val="22"/>
        </w:rPr>
        <w:t>{tahun_anggaran}</w:t>
      </w:r>
    </w:p>
    <w:p w14:paraId="7E162ECF"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6B2924" w14:paraId="04301AEC" w14:textId="77777777" w:rsidTr="00D61947">
        <w:trPr>
          <w:trHeight w:val="624"/>
          <w:tblHeader/>
        </w:trPr>
        <w:tc>
          <w:tcPr>
            <w:tcW w:w="596" w:type="dxa"/>
            <w:tcBorders>
              <w:bottom w:val="single" w:sz="4" w:space="0" w:color="auto"/>
            </w:tcBorders>
            <w:vAlign w:val="center"/>
          </w:tcPr>
          <w:p w14:paraId="4E897142"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No</w:t>
            </w:r>
          </w:p>
        </w:tc>
        <w:tc>
          <w:tcPr>
            <w:tcW w:w="4507" w:type="dxa"/>
            <w:tcBorders>
              <w:bottom w:val="single" w:sz="4" w:space="0" w:color="auto"/>
            </w:tcBorders>
            <w:vAlign w:val="center"/>
          </w:tcPr>
          <w:p w14:paraId="09CAD130"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Nama</w:t>
            </w:r>
          </w:p>
        </w:tc>
        <w:tc>
          <w:tcPr>
            <w:tcW w:w="2269" w:type="dxa"/>
            <w:tcBorders>
              <w:bottom w:val="single" w:sz="4" w:space="0" w:color="auto"/>
            </w:tcBorders>
            <w:vAlign w:val="center"/>
          </w:tcPr>
          <w:p w14:paraId="44C7DA9B"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Jabatan</w:t>
            </w:r>
          </w:p>
        </w:tc>
        <w:tc>
          <w:tcPr>
            <w:tcW w:w="1417" w:type="dxa"/>
            <w:tcBorders>
              <w:bottom w:val="single" w:sz="4" w:space="0" w:color="auto"/>
            </w:tcBorders>
            <w:vAlign w:val="center"/>
          </w:tcPr>
          <w:p w14:paraId="421A40AE"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Tanda Tangan</w:t>
            </w:r>
          </w:p>
        </w:tc>
      </w:tr>
      <w:tr w:rsidR="00B41AF0" w:rsidRPr="006B2924" w14:paraId="23455923" w14:textId="77777777" w:rsidTr="00D61947">
        <w:trPr>
          <w:trHeight w:val="817"/>
        </w:trPr>
        <w:tc>
          <w:tcPr>
            <w:tcW w:w="596" w:type="dxa"/>
            <w:tcBorders>
              <w:top w:val="single" w:sz="4" w:space="0" w:color="auto"/>
              <w:bottom w:val="single" w:sz="4" w:space="0" w:color="auto"/>
            </w:tcBorders>
            <w:vAlign w:val="center"/>
          </w:tcPr>
          <w:p w14:paraId="44857CB1"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1.</w:t>
            </w:r>
          </w:p>
        </w:tc>
        <w:tc>
          <w:tcPr>
            <w:tcW w:w="4507" w:type="dxa"/>
            <w:tcBorders>
              <w:top w:val="single" w:sz="4" w:space="0" w:color="auto"/>
              <w:bottom w:val="single" w:sz="4" w:space="0" w:color="auto"/>
            </w:tcBorders>
            <w:vAlign w:val="center"/>
          </w:tcPr>
          <w:p w14:paraId="2DE373C9" w14:textId="26195CB5" w:rsidR="00B41AF0" w:rsidRPr="005B5222" w:rsidRDefault="00B41AF0" w:rsidP="000A4484">
            <w:pPr>
              <w:spacing w:line="276" w:lineRule="auto"/>
              <w:ind w:right="154"/>
              <w:rPr>
                <w:rFonts w:ascii="Arial" w:eastAsia="Arial" w:hAnsi="Arial" w:cs="Arial"/>
                <w:sz w:val="22"/>
                <w:szCs w:val="22"/>
              </w:rPr>
            </w:pPr>
            <w:r w:rsidRPr="005B5222">
              <w:rPr>
                <w:rFonts w:ascii="Arial" w:eastAsia="Arial" w:hAnsi="Arial" w:cs="Arial"/>
                <w:spacing w:val="2"/>
                <w:sz w:val="22"/>
                <w:szCs w:val="22"/>
              </w:rPr>
              <w:t>{ketua_timlak}</w:t>
            </w:r>
          </w:p>
        </w:tc>
        <w:tc>
          <w:tcPr>
            <w:tcW w:w="2269" w:type="dxa"/>
            <w:tcBorders>
              <w:top w:val="single" w:sz="4" w:space="0" w:color="auto"/>
              <w:bottom w:val="single" w:sz="4" w:space="0" w:color="auto"/>
            </w:tcBorders>
            <w:vAlign w:val="center"/>
          </w:tcPr>
          <w:p w14:paraId="09DDBA05" w14:textId="65D0F815" w:rsidR="00B41AF0" w:rsidRPr="006B2924" w:rsidRDefault="00B41AF0" w:rsidP="00B41AF0">
            <w:pPr>
              <w:jc w:val="center"/>
              <w:rPr>
                <w:rFonts w:ascii="Arial" w:hAnsi="Arial" w:cs="Arial"/>
                <w:sz w:val="22"/>
                <w:szCs w:val="22"/>
              </w:rPr>
            </w:pPr>
            <w:r w:rsidRPr="006B2924">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1A35F6AF" w14:textId="251EBB75" w:rsidR="00B41AF0" w:rsidRPr="006B2924" w:rsidRDefault="00B41AF0" w:rsidP="00B41AF0">
            <w:pPr>
              <w:jc w:val="center"/>
              <w:rPr>
                <w:rFonts w:ascii="Arial" w:hAnsi="Arial" w:cs="Arial"/>
                <w:i/>
                <w:iCs/>
                <w:sz w:val="22"/>
                <w:szCs w:val="22"/>
              </w:rPr>
            </w:pPr>
          </w:p>
        </w:tc>
      </w:tr>
      <w:tr w:rsidR="00B41AF0" w:rsidRPr="006B2924" w14:paraId="2790098E" w14:textId="77777777" w:rsidTr="00D61947">
        <w:trPr>
          <w:trHeight w:val="854"/>
        </w:trPr>
        <w:tc>
          <w:tcPr>
            <w:tcW w:w="596" w:type="dxa"/>
            <w:tcBorders>
              <w:top w:val="single" w:sz="4" w:space="0" w:color="auto"/>
              <w:bottom w:val="single" w:sz="4" w:space="0" w:color="auto"/>
            </w:tcBorders>
            <w:vAlign w:val="center"/>
          </w:tcPr>
          <w:p w14:paraId="36796B15"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2.</w:t>
            </w:r>
          </w:p>
        </w:tc>
        <w:tc>
          <w:tcPr>
            <w:tcW w:w="4507" w:type="dxa"/>
            <w:tcBorders>
              <w:top w:val="single" w:sz="4" w:space="0" w:color="auto"/>
              <w:bottom w:val="single" w:sz="4" w:space="0" w:color="auto"/>
            </w:tcBorders>
            <w:vAlign w:val="center"/>
          </w:tcPr>
          <w:p w14:paraId="0CEBC0FA" w14:textId="209B4BF9" w:rsidR="00B41AF0" w:rsidRPr="005B5222" w:rsidRDefault="00B41AF0" w:rsidP="000A4484">
            <w:pPr>
              <w:spacing w:line="276" w:lineRule="auto"/>
              <w:ind w:right="154"/>
              <w:rPr>
                <w:rFonts w:ascii="Arial" w:eastAsia="Arial" w:hAnsi="Arial" w:cs="Arial"/>
                <w:sz w:val="22"/>
                <w:szCs w:val="22"/>
              </w:rPr>
            </w:pPr>
            <w:r w:rsidRPr="005B5222">
              <w:rPr>
                <w:rFonts w:ascii="Arial" w:eastAsia="Arial" w:hAnsi="Arial" w:cs="Arial"/>
                <w:spacing w:val="2"/>
                <w:sz w:val="22"/>
                <w:szCs w:val="22"/>
              </w:rPr>
              <w:t>{sekre_timlak}</w:t>
            </w:r>
          </w:p>
        </w:tc>
        <w:tc>
          <w:tcPr>
            <w:tcW w:w="2269" w:type="dxa"/>
            <w:tcBorders>
              <w:top w:val="single" w:sz="4" w:space="0" w:color="auto"/>
              <w:bottom w:val="single" w:sz="4" w:space="0" w:color="auto"/>
            </w:tcBorders>
            <w:vAlign w:val="center"/>
          </w:tcPr>
          <w:p w14:paraId="4B56F8AF" w14:textId="753BA4F9" w:rsidR="00B41AF0" w:rsidRPr="006B2924" w:rsidRDefault="00B41AF0" w:rsidP="00B41AF0">
            <w:pPr>
              <w:jc w:val="center"/>
              <w:rPr>
                <w:rFonts w:ascii="Arial" w:hAnsi="Arial" w:cs="Arial"/>
                <w:sz w:val="22"/>
                <w:szCs w:val="22"/>
              </w:rPr>
            </w:pPr>
            <w:r w:rsidRPr="006B2924">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28F1E73" w14:textId="77777777" w:rsidR="00B41AF0" w:rsidRPr="006B2924" w:rsidRDefault="00B41AF0" w:rsidP="00B41AF0">
            <w:pPr>
              <w:spacing w:before="160"/>
              <w:jc w:val="center"/>
              <w:rPr>
                <w:rFonts w:ascii="Arial" w:hAnsi="Arial" w:cs="Arial"/>
                <w:sz w:val="22"/>
                <w:szCs w:val="22"/>
              </w:rPr>
            </w:pPr>
          </w:p>
        </w:tc>
      </w:tr>
      <w:tr w:rsidR="00B41AF0" w:rsidRPr="006B2924" w14:paraId="137C9768" w14:textId="77777777" w:rsidTr="00D61947">
        <w:trPr>
          <w:trHeight w:val="853"/>
        </w:trPr>
        <w:tc>
          <w:tcPr>
            <w:tcW w:w="596" w:type="dxa"/>
            <w:tcBorders>
              <w:top w:val="single" w:sz="4" w:space="0" w:color="auto"/>
              <w:bottom w:val="single" w:sz="4" w:space="0" w:color="auto"/>
            </w:tcBorders>
            <w:vAlign w:val="center"/>
          </w:tcPr>
          <w:p w14:paraId="5BCB5604"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3.</w:t>
            </w:r>
          </w:p>
        </w:tc>
        <w:tc>
          <w:tcPr>
            <w:tcW w:w="4507" w:type="dxa"/>
            <w:tcBorders>
              <w:top w:val="single" w:sz="4" w:space="0" w:color="auto"/>
              <w:bottom w:val="single" w:sz="4" w:space="0" w:color="auto"/>
            </w:tcBorders>
            <w:vAlign w:val="center"/>
          </w:tcPr>
          <w:p w14:paraId="493CDB67" w14:textId="00BE5093" w:rsidR="00B41AF0" w:rsidRPr="005B5222" w:rsidRDefault="00B41AF0" w:rsidP="000A4484">
            <w:pPr>
              <w:ind w:right="154"/>
              <w:rPr>
                <w:rFonts w:ascii="Arial" w:eastAsia="Arial" w:hAnsi="Arial" w:cs="Arial"/>
                <w:sz w:val="22"/>
                <w:szCs w:val="22"/>
              </w:rPr>
            </w:pPr>
            <w:r w:rsidRPr="005B5222">
              <w:rPr>
                <w:rFonts w:ascii="Arial" w:eastAsia="Arial" w:hAnsi="Arial" w:cs="Arial"/>
                <w:sz w:val="22"/>
                <w:szCs w:val="22"/>
              </w:rPr>
              <w:t>{anggota_timlak}</w:t>
            </w:r>
          </w:p>
        </w:tc>
        <w:tc>
          <w:tcPr>
            <w:tcW w:w="2269" w:type="dxa"/>
            <w:tcBorders>
              <w:top w:val="single" w:sz="4" w:space="0" w:color="auto"/>
              <w:bottom w:val="single" w:sz="4" w:space="0" w:color="auto"/>
            </w:tcBorders>
            <w:vAlign w:val="center"/>
          </w:tcPr>
          <w:p w14:paraId="3EB9C753" w14:textId="56217FA8" w:rsidR="00B41AF0" w:rsidRPr="006B2924" w:rsidRDefault="00B41AF0" w:rsidP="00B41AF0">
            <w:pPr>
              <w:jc w:val="center"/>
              <w:rPr>
                <w:rFonts w:ascii="Arial" w:hAnsi="Arial" w:cs="Arial"/>
                <w:sz w:val="22"/>
                <w:szCs w:val="22"/>
              </w:rPr>
            </w:pPr>
            <w:r w:rsidRPr="006B2924">
              <w:rPr>
                <w:rFonts w:ascii="Arial" w:hAnsi="Arial" w:cs="Arial"/>
                <w:sz w:val="22"/>
                <w:szCs w:val="22"/>
              </w:rPr>
              <w:t>Anggota</w:t>
            </w:r>
          </w:p>
        </w:tc>
        <w:tc>
          <w:tcPr>
            <w:tcW w:w="1417" w:type="dxa"/>
            <w:tcBorders>
              <w:top w:val="single" w:sz="4" w:space="0" w:color="auto"/>
              <w:bottom w:val="single" w:sz="4" w:space="0" w:color="auto"/>
            </w:tcBorders>
            <w:vAlign w:val="center"/>
          </w:tcPr>
          <w:p w14:paraId="78208ADF" w14:textId="3654F41D" w:rsidR="00B41AF0" w:rsidRPr="006B2924" w:rsidRDefault="00B41AF0" w:rsidP="00B41AF0">
            <w:pPr>
              <w:spacing w:before="160"/>
              <w:jc w:val="center"/>
              <w:rPr>
                <w:rFonts w:ascii="Arial" w:hAnsi="Arial" w:cs="Arial"/>
                <w:sz w:val="22"/>
                <w:szCs w:val="22"/>
              </w:rPr>
            </w:pPr>
          </w:p>
        </w:tc>
      </w:tr>
    </w:tbl>
    <w:p w14:paraId="6F913731" w14:textId="77777777" w:rsidR="00DD3B08" w:rsidRPr="0026140C" w:rsidRDefault="00DD3B08" w:rsidP="009E1C1A">
      <w:pPr>
        <w:spacing w:before="2" w:line="276" w:lineRule="auto"/>
        <w:ind w:left="567" w:right="74"/>
        <w:jc w:val="center"/>
        <w:rPr>
          <w:rFonts w:ascii="Arial" w:eastAsia="Arial" w:hAnsi="Arial" w:cs="Arial"/>
          <w:b/>
          <w:bCs/>
          <w:sz w:val="22"/>
          <w:szCs w:val="22"/>
          <w:lang w:val="ms-MY"/>
        </w:rPr>
      </w:pPr>
    </w:p>
    <w:p w14:paraId="707CEC3E" w14:textId="57E9EFBD" w:rsidR="009220B8" w:rsidRPr="0026140C" w:rsidRDefault="004844CB" w:rsidP="00D9710D">
      <w:pPr>
        <w:spacing w:before="2" w:line="276" w:lineRule="auto"/>
        <w:ind w:left="567" w:right="12"/>
        <w:jc w:val="center"/>
        <w:rPr>
          <w:rFonts w:ascii="Arial" w:eastAsia="Arial" w:hAnsi="Arial" w:cs="Arial"/>
          <w:b/>
          <w:bCs/>
          <w:sz w:val="22"/>
          <w:szCs w:val="22"/>
          <w:lang w:val="ms-MY"/>
        </w:rPr>
      </w:pPr>
      <w:r w:rsidRPr="0061777D">
        <w:rPr>
          <w:rFonts w:ascii="Arial" w:eastAsia="Arial" w:hAnsi="Arial" w:cs="Arial"/>
          <w:b/>
          <w:bCs/>
          <w:sz w:val="22"/>
          <w:szCs w:val="22"/>
          <w:lang w:val="ms-MY"/>
        </w:rPr>
        <w:t>KELOMPOK KERJA PEMILIHA</w:t>
      </w:r>
      <w:r w:rsidRPr="00142746">
        <w:rPr>
          <w:rFonts w:ascii="Arial" w:eastAsia="Arial" w:hAnsi="Arial" w:cs="Arial"/>
          <w:b/>
          <w:bCs/>
          <w:sz w:val="22"/>
          <w:szCs w:val="22"/>
          <w:lang w:val="ms-MY"/>
        </w:rPr>
        <w:t xml:space="preserve">N </w:t>
      </w:r>
      <w:r>
        <w:rPr>
          <w:rFonts w:ascii="Arial" w:eastAsia="Arial" w:hAnsi="Arial" w:cs="Arial"/>
          <w:b/>
          <w:bCs/>
          <w:sz w:val="22"/>
          <w:szCs w:val="22"/>
        </w:rPr>
        <w:t xml:space="preserve">{kode_pokja} </w:t>
      </w:r>
      <w:r w:rsidRPr="0061777D">
        <w:rPr>
          <w:rFonts w:ascii="Arial" w:eastAsia="Arial" w:hAnsi="Arial" w:cs="Arial"/>
          <w:b/>
          <w:bCs/>
          <w:sz w:val="22"/>
          <w:szCs w:val="22"/>
          <w:lang w:val="ms-MY"/>
        </w:rPr>
        <w:t xml:space="preserve">BP2JK WILAYAH KALIMANTAN SELATAN TAHUN ANGGARAN </w:t>
      </w:r>
      <w:r>
        <w:rPr>
          <w:rFonts w:ascii="Arial" w:eastAsia="Arial" w:hAnsi="Arial" w:cs="Arial"/>
          <w:b/>
          <w:bCs/>
          <w:sz w:val="22"/>
          <w:szCs w:val="22"/>
        </w:rPr>
        <w:t>{tahun_anggaran}</w:t>
      </w:r>
    </w:p>
    <w:p w14:paraId="7F9B58C9"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2F4759D4" w14:textId="77777777" w:rsidTr="00A705F3">
        <w:trPr>
          <w:trHeight w:val="614"/>
          <w:tblHeader/>
        </w:trPr>
        <w:tc>
          <w:tcPr>
            <w:tcW w:w="596" w:type="dxa"/>
            <w:tcBorders>
              <w:bottom w:val="single" w:sz="4" w:space="0" w:color="auto"/>
            </w:tcBorders>
            <w:vAlign w:val="center"/>
          </w:tcPr>
          <w:p w14:paraId="1B4020AB"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No</w:t>
            </w:r>
          </w:p>
        </w:tc>
        <w:tc>
          <w:tcPr>
            <w:tcW w:w="4507" w:type="dxa"/>
            <w:tcBorders>
              <w:bottom w:val="single" w:sz="4" w:space="0" w:color="auto"/>
            </w:tcBorders>
            <w:vAlign w:val="center"/>
          </w:tcPr>
          <w:p w14:paraId="0631EF4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44B44DC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5417C758"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Tanda Tangan</w:t>
            </w:r>
          </w:p>
        </w:tc>
      </w:tr>
      <w:tr w:rsidR="00D80622" w:rsidRPr="0026140C" w14:paraId="78B18A8C" w14:textId="77777777" w:rsidTr="00887EDD">
        <w:trPr>
          <w:trHeight w:val="748"/>
        </w:trPr>
        <w:tc>
          <w:tcPr>
            <w:tcW w:w="596" w:type="dxa"/>
            <w:tcBorders>
              <w:top w:val="single" w:sz="4" w:space="0" w:color="auto"/>
              <w:bottom w:val="single" w:sz="4" w:space="0" w:color="auto"/>
            </w:tcBorders>
            <w:vAlign w:val="center"/>
          </w:tcPr>
          <w:p w14:paraId="5F4DF234" w14:textId="7726625D" w:rsidR="00D80622" w:rsidRPr="0026140C" w:rsidRDefault="00D80622" w:rsidP="00D80622">
            <w:pPr>
              <w:jc w:val="center"/>
              <w:rPr>
                <w:rFonts w:ascii="Arial" w:hAnsi="Arial" w:cs="Arial"/>
                <w:sz w:val="22"/>
                <w:szCs w:val="22"/>
              </w:rPr>
            </w:pPr>
            <w:r w:rsidRPr="0026140C">
              <w:rPr>
                <w:rFonts w:ascii="Arial" w:hAnsi="Arial" w:cs="Arial"/>
                <w:sz w:val="22"/>
                <w:szCs w:val="22"/>
              </w:rPr>
              <w:t>1.</w:t>
            </w:r>
          </w:p>
        </w:tc>
        <w:tc>
          <w:tcPr>
            <w:tcW w:w="4507" w:type="dxa"/>
            <w:tcBorders>
              <w:top w:val="single" w:sz="4" w:space="0" w:color="auto"/>
              <w:bottom w:val="single" w:sz="4" w:space="0" w:color="auto"/>
            </w:tcBorders>
            <w:vAlign w:val="center"/>
          </w:tcPr>
          <w:p w14:paraId="7469993A" w14:textId="2025C4F6" w:rsidR="00D80622" w:rsidRPr="005B5222" w:rsidRDefault="00D80622" w:rsidP="000A4484">
            <w:pPr>
              <w:tabs>
                <w:tab w:val="left" w:pos="6145"/>
              </w:tabs>
              <w:spacing w:line="276" w:lineRule="auto"/>
              <w:contextualSpacing/>
              <w:jc w:val="both"/>
              <w:rPr>
                <w:rFonts w:ascii="Arial" w:eastAsia="Arial" w:hAnsi="Arial" w:cs="Arial"/>
                <w:sz w:val="22"/>
                <w:szCs w:val="22"/>
              </w:rPr>
            </w:pPr>
            <w:r w:rsidRPr="005B5222">
              <w:rPr>
                <w:rFonts w:ascii="Arial" w:hAnsi="Arial" w:cs="Arial"/>
                <w:sz w:val="22"/>
                <w:szCs w:val="22"/>
              </w:rPr>
              <w:t>{ketua_pokja}</w:t>
            </w:r>
          </w:p>
        </w:tc>
        <w:tc>
          <w:tcPr>
            <w:tcW w:w="2269" w:type="dxa"/>
            <w:tcBorders>
              <w:top w:val="single" w:sz="4" w:space="0" w:color="auto"/>
              <w:bottom w:val="single" w:sz="4" w:space="0" w:color="auto"/>
            </w:tcBorders>
            <w:vAlign w:val="center"/>
          </w:tcPr>
          <w:p w14:paraId="1228326B" w14:textId="17A9E078" w:rsidR="00D80622" w:rsidRPr="0026140C" w:rsidRDefault="00D80622" w:rsidP="00D80622">
            <w:pPr>
              <w:jc w:val="center"/>
              <w:rPr>
                <w:rFonts w:ascii="Arial" w:hAnsi="Arial" w:cs="Arial"/>
                <w:sz w:val="22"/>
                <w:szCs w:val="22"/>
              </w:rPr>
            </w:pPr>
            <w:r w:rsidRPr="007026A0">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2B22FF86" w14:textId="77777777" w:rsidR="00D80622" w:rsidRPr="0026140C" w:rsidRDefault="00D80622" w:rsidP="00D80622">
            <w:pPr>
              <w:spacing w:before="160"/>
              <w:jc w:val="both"/>
              <w:rPr>
                <w:rFonts w:ascii="Arial" w:hAnsi="Arial" w:cs="Arial"/>
                <w:sz w:val="22"/>
                <w:szCs w:val="22"/>
              </w:rPr>
            </w:pPr>
          </w:p>
        </w:tc>
      </w:tr>
      <w:tr w:rsidR="00D80622" w:rsidRPr="0026140C" w14:paraId="2196573E" w14:textId="77777777" w:rsidTr="00887EDD">
        <w:trPr>
          <w:trHeight w:val="761"/>
        </w:trPr>
        <w:tc>
          <w:tcPr>
            <w:tcW w:w="596" w:type="dxa"/>
            <w:tcBorders>
              <w:top w:val="single" w:sz="4" w:space="0" w:color="auto"/>
              <w:bottom w:val="single" w:sz="4" w:space="0" w:color="auto"/>
            </w:tcBorders>
            <w:vAlign w:val="center"/>
          </w:tcPr>
          <w:p w14:paraId="4E1D1904" w14:textId="55EC4AEA" w:rsidR="00D80622" w:rsidRPr="0026140C" w:rsidRDefault="00D80622" w:rsidP="00D80622">
            <w:pPr>
              <w:jc w:val="center"/>
              <w:rPr>
                <w:rFonts w:ascii="Arial" w:hAnsi="Arial" w:cs="Arial"/>
                <w:sz w:val="22"/>
                <w:szCs w:val="22"/>
              </w:rPr>
            </w:pPr>
            <w:r w:rsidRPr="0026140C">
              <w:rPr>
                <w:rFonts w:ascii="Arial" w:hAnsi="Arial" w:cs="Arial"/>
                <w:sz w:val="22"/>
                <w:szCs w:val="22"/>
              </w:rPr>
              <w:t>2.</w:t>
            </w:r>
          </w:p>
        </w:tc>
        <w:tc>
          <w:tcPr>
            <w:tcW w:w="4507" w:type="dxa"/>
            <w:tcBorders>
              <w:top w:val="single" w:sz="4" w:space="0" w:color="auto"/>
              <w:bottom w:val="single" w:sz="4" w:space="0" w:color="auto"/>
            </w:tcBorders>
            <w:vAlign w:val="center"/>
          </w:tcPr>
          <w:p w14:paraId="653DB836" w14:textId="6401D5A0" w:rsidR="00D80622" w:rsidRPr="005B5222" w:rsidRDefault="00D80622" w:rsidP="000A4484">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t>{sekre_pokja}</w:t>
            </w:r>
          </w:p>
        </w:tc>
        <w:tc>
          <w:tcPr>
            <w:tcW w:w="2269" w:type="dxa"/>
            <w:tcBorders>
              <w:top w:val="single" w:sz="4" w:space="0" w:color="auto"/>
              <w:bottom w:val="single" w:sz="4" w:space="0" w:color="auto"/>
            </w:tcBorders>
            <w:vAlign w:val="center"/>
          </w:tcPr>
          <w:p w14:paraId="0BD0CBDC" w14:textId="37392FE4" w:rsidR="00D80622" w:rsidRPr="0026140C" w:rsidRDefault="00D80622" w:rsidP="00D80622">
            <w:pPr>
              <w:jc w:val="center"/>
              <w:rPr>
                <w:rFonts w:ascii="Arial" w:hAnsi="Arial" w:cs="Arial"/>
                <w:sz w:val="22"/>
                <w:szCs w:val="22"/>
              </w:rPr>
            </w:pPr>
            <w:r w:rsidRPr="00680C2F">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4295B09" w14:textId="27EF1ABE" w:rsidR="00D80622" w:rsidRPr="0026140C" w:rsidRDefault="00D80622" w:rsidP="00D80622">
            <w:pPr>
              <w:spacing w:before="160"/>
              <w:jc w:val="both"/>
              <w:rPr>
                <w:rFonts w:ascii="Arial" w:hAnsi="Arial" w:cs="Arial"/>
                <w:sz w:val="22"/>
                <w:szCs w:val="22"/>
              </w:rPr>
            </w:pPr>
          </w:p>
        </w:tc>
      </w:tr>
      <w:tr w:rsidR="00D80622" w:rsidRPr="0026140C" w14:paraId="232ABC52" w14:textId="77777777" w:rsidTr="00887EDD">
        <w:trPr>
          <w:trHeight w:val="785"/>
        </w:trPr>
        <w:tc>
          <w:tcPr>
            <w:tcW w:w="596" w:type="dxa"/>
            <w:tcBorders>
              <w:top w:val="single" w:sz="4" w:space="0" w:color="auto"/>
              <w:bottom w:val="single" w:sz="4" w:space="0" w:color="auto"/>
            </w:tcBorders>
            <w:vAlign w:val="center"/>
          </w:tcPr>
          <w:p w14:paraId="1F9D9960" w14:textId="1EF96DD4" w:rsidR="00D80622" w:rsidRPr="0026140C" w:rsidRDefault="00D80622" w:rsidP="00D80622">
            <w:pPr>
              <w:jc w:val="center"/>
              <w:rPr>
                <w:rFonts w:ascii="Arial" w:hAnsi="Arial" w:cs="Arial"/>
                <w:sz w:val="22"/>
                <w:szCs w:val="22"/>
              </w:rPr>
            </w:pPr>
            <w:r w:rsidRPr="0026140C">
              <w:rPr>
                <w:rFonts w:ascii="Arial" w:hAnsi="Arial" w:cs="Arial"/>
                <w:sz w:val="22"/>
                <w:szCs w:val="22"/>
              </w:rPr>
              <w:t>3.</w:t>
            </w:r>
          </w:p>
        </w:tc>
        <w:tc>
          <w:tcPr>
            <w:tcW w:w="4507" w:type="dxa"/>
            <w:tcBorders>
              <w:top w:val="single" w:sz="4" w:space="0" w:color="auto"/>
              <w:bottom w:val="single" w:sz="4" w:space="0" w:color="auto"/>
            </w:tcBorders>
            <w:vAlign w:val="center"/>
          </w:tcPr>
          <w:p w14:paraId="50E6BF54" w14:textId="2D7265A9" w:rsidR="00D80622" w:rsidRPr="005B5222" w:rsidRDefault="00D80622" w:rsidP="000A4484">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{anggota_pokja</w:t>
            </w:r>
            <w:r w:rsidR="00113932">
              <w:rPr>
                <w:rFonts w:ascii="Arial" w:hAnsi="Arial" w:cs="Arial"/>
                <w:sz w:val="22"/>
                <w:szCs w:val="22"/>
                <w:lang w:val="en-US"/>
              </w:rPr>
              <w:t>1</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3F46C9C4" w14:textId="04B1297B"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19B72C49" w14:textId="1488C4BE" w:rsidR="00D80622" w:rsidRPr="0026140C" w:rsidRDefault="00D80622" w:rsidP="00D80622">
            <w:pPr>
              <w:jc w:val="center"/>
              <w:rPr>
                <w:rFonts w:ascii="Arial" w:hAnsi="Arial" w:cs="Arial"/>
                <w:i/>
                <w:iCs/>
                <w:sz w:val="22"/>
                <w:szCs w:val="22"/>
              </w:rPr>
            </w:pPr>
          </w:p>
        </w:tc>
      </w:tr>
      <w:tr w:rsidR="00D80622" w:rsidRPr="0026140C" w14:paraId="4D1A9288" w14:textId="77777777" w:rsidTr="00887EDD">
        <w:trPr>
          <w:trHeight w:val="696"/>
        </w:trPr>
        <w:tc>
          <w:tcPr>
            <w:tcW w:w="596" w:type="dxa"/>
            <w:tcBorders>
              <w:top w:val="single" w:sz="4" w:space="0" w:color="auto"/>
              <w:bottom w:val="single" w:sz="4" w:space="0" w:color="auto"/>
            </w:tcBorders>
            <w:vAlign w:val="center"/>
          </w:tcPr>
          <w:p w14:paraId="39875A6D" w14:textId="6A091C4A" w:rsidR="00D80622" w:rsidRPr="0026140C" w:rsidRDefault="00D80622" w:rsidP="00D80622">
            <w:pPr>
              <w:jc w:val="center"/>
              <w:rPr>
                <w:rFonts w:ascii="Arial" w:hAnsi="Arial" w:cs="Arial"/>
                <w:sz w:val="22"/>
                <w:szCs w:val="22"/>
              </w:rPr>
            </w:pPr>
            <w:r w:rsidRPr="0026140C">
              <w:rPr>
                <w:rFonts w:ascii="Arial" w:hAnsi="Arial" w:cs="Arial"/>
                <w:sz w:val="22"/>
                <w:szCs w:val="22"/>
              </w:rPr>
              <w:t>4.</w:t>
            </w:r>
          </w:p>
        </w:tc>
        <w:tc>
          <w:tcPr>
            <w:tcW w:w="4507" w:type="dxa"/>
            <w:tcBorders>
              <w:top w:val="single" w:sz="4" w:space="0" w:color="auto"/>
              <w:bottom w:val="single" w:sz="4" w:space="0" w:color="auto"/>
            </w:tcBorders>
            <w:vAlign w:val="center"/>
          </w:tcPr>
          <w:p w14:paraId="04DD003B" w14:textId="1D559FE4" w:rsidR="00D80622" w:rsidRPr="005B5222" w:rsidRDefault="00D80622" w:rsidP="000A4484">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{anggota_pokja</w:t>
            </w:r>
            <w:r w:rsidR="00113932">
              <w:rPr>
                <w:rFonts w:ascii="Arial" w:hAnsi="Arial" w:cs="Arial"/>
                <w:sz w:val="22"/>
                <w:szCs w:val="22"/>
                <w:lang w:val="en-US"/>
              </w:rPr>
              <w:t>2</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2D5E885D" w14:textId="42EC923A"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1EA222B7" w14:textId="67FA95F3" w:rsidR="00D80622" w:rsidRPr="0026140C" w:rsidRDefault="00D80622" w:rsidP="00D80622">
            <w:pPr>
              <w:spacing w:before="160"/>
              <w:jc w:val="both"/>
              <w:rPr>
                <w:rFonts w:ascii="Arial" w:hAnsi="Arial" w:cs="Arial"/>
                <w:sz w:val="22"/>
                <w:szCs w:val="22"/>
              </w:rPr>
            </w:pPr>
          </w:p>
        </w:tc>
      </w:tr>
      <w:tr w:rsidR="00D80622" w:rsidRPr="0026140C" w14:paraId="015F33D6" w14:textId="77777777" w:rsidTr="00D61947">
        <w:trPr>
          <w:trHeight w:val="835"/>
        </w:trPr>
        <w:tc>
          <w:tcPr>
            <w:tcW w:w="596" w:type="dxa"/>
            <w:tcBorders>
              <w:top w:val="single" w:sz="4" w:space="0" w:color="auto"/>
              <w:bottom w:val="single" w:sz="4" w:space="0" w:color="auto"/>
            </w:tcBorders>
            <w:vAlign w:val="center"/>
          </w:tcPr>
          <w:p w14:paraId="0F745343" w14:textId="484AF178" w:rsidR="00D80622" w:rsidRPr="0026140C" w:rsidRDefault="00D80622" w:rsidP="00D80622">
            <w:pPr>
              <w:jc w:val="center"/>
              <w:rPr>
                <w:rFonts w:ascii="Arial" w:hAnsi="Arial" w:cs="Arial"/>
                <w:sz w:val="22"/>
                <w:szCs w:val="22"/>
              </w:rPr>
            </w:pPr>
            <w:r w:rsidRPr="0026140C">
              <w:rPr>
                <w:rFonts w:ascii="Arial" w:hAnsi="Arial" w:cs="Arial"/>
                <w:sz w:val="22"/>
                <w:szCs w:val="22"/>
              </w:rPr>
              <w:t>5.</w:t>
            </w:r>
          </w:p>
        </w:tc>
        <w:tc>
          <w:tcPr>
            <w:tcW w:w="4507" w:type="dxa"/>
            <w:tcBorders>
              <w:top w:val="single" w:sz="4" w:space="0" w:color="auto"/>
              <w:bottom w:val="single" w:sz="4" w:space="0" w:color="auto"/>
            </w:tcBorders>
            <w:vAlign w:val="center"/>
          </w:tcPr>
          <w:p w14:paraId="41AEC7E5" w14:textId="50F7B044" w:rsidR="00D80622" w:rsidRPr="005B5222" w:rsidRDefault="00D80622" w:rsidP="000A4484">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t>{anggota_pokja</w:t>
            </w:r>
            <w:r w:rsidR="00113932">
              <w:rPr>
                <w:rFonts w:ascii="Arial" w:hAnsi="Arial" w:cs="Arial"/>
                <w:sz w:val="22"/>
                <w:szCs w:val="22"/>
                <w:lang w:val="en-US"/>
              </w:rPr>
              <w:t>3</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693763BF" w14:textId="70512D3C"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0CFA8223" w14:textId="3468D412" w:rsidR="00D80622" w:rsidRPr="0026140C" w:rsidRDefault="00D80622" w:rsidP="00D80622">
            <w:pPr>
              <w:jc w:val="center"/>
              <w:rPr>
                <w:rFonts w:ascii="Arial" w:hAnsi="Arial" w:cs="Arial"/>
                <w:sz w:val="22"/>
                <w:szCs w:val="22"/>
              </w:rPr>
            </w:pPr>
          </w:p>
        </w:tc>
      </w:tr>
    </w:tbl>
    <w:p w14:paraId="2903125A" w14:textId="77777777" w:rsidR="009E1C1A" w:rsidRPr="0026140C" w:rsidRDefault="009E1C1A" w:rsidP="009E1C1A">
      <w:pPr>
        <w:spacing w:line="271" w:lineRule="auto"/>
        <w:contextualSpacing/>
        <w:rPr>
          <w:rFonts w:ascii="Tahoma" w:hAnsi="Tahoma" w:cs="Tahoma"/>
        </w:rPr>
      </w:pPr>
    </w:p>
    <w:p w14:paraId="5E4EAFAE" w14:textId="77777777" w:rsidR="009E1C1A" w:rsidRPr="0026140C" w:rsidRDefault="009E1C1A" w:rsidP="009E1C1A">
      <w:pPr>
        <w:spacing w:before="2" w:line="276" w:lineRule="auto"/>
        <w:ind w:left="567" w:right="74"/>
        <w:rPr>
          <w:rFonts w:ascii="Arial" w:hAnsi="Arial" w:cs="Arial"/>
          <w:sz w:val="22"/>
          <w:szCs w:val="22"/>
        </w:rPr>
      </w:pPr>
    </w:p>
    <w:p w14:paraId="5D2D4178" w14:textId="15F891BB" w:rsidR="00301A55" w:rsidRDefault="0087739C" w:rsidP="009E1C1A">
      <w:pPr>
        <w:spacing w:before="2" w:line="276" w:lineRule="auto"/>
        <w:ind w:left="567" w:right="74"/>
        <w:jc w:val="center"/>
        <w:rPr>
          <w:rFonts w:ascii="Arial" w:eastAsia="Arial" w:hAnsi="Arial" w:cs="Arial"/>
          <w:b/>
          <w:bCs/>
          <w:sz w:val="22"/>
          <w:szCs w:val="22"/>
          <w:lang w:val="ms-MY"/>
        </w:rPr>
      </w:pPr>
      <w:r w:rsidRPr="0087739C">
        <w:rPr>
          <w:rFonts w:ascii="Arial" w:eastAsia="Arial" w:hAnsi="Arial" w:cs="Arial"/>
          <w:b/>
          <w:bCs/>
          <w:sz w:val="22"/>
          <w:szCs w:val="22"/>
          <w:lang w:val="ms-MY"/>
        </w:rPr>
        <w:t>{satuan_kerja</w:t>
      </w:r>
      <w:r w:rsidR="001F431D">
        <w:rPr>
          <w:rFonts w:ascii="Arial" w:eastAsia="Arial" w:hAnsi="Arial" w:cs="Arial"/>
          <w:b/>
          <w:bCs/>
          <w:sz w:val="22"/>
          <w:szCs w:val="22"/>
        </w:rPr>
        <w:t>_upper</w:t>
      </w:r>
      <w:r w:rsidRPr="0087739C">
        <w:rPr>
          <w:rFonts w:ascii="Arial" w:eastAsia="Arial" w:hAnsi="Arial" w:cs="Arial"/>
          <w:b/>
          <w:bCs/>
          <w:sz w:val="22"/>
          <w:szCs w:val="22"/>
          <w:lang w:val="ms-MY"/>
        </w:rPr>
        <w:t>}</w:t>
      </w:r>
    </w:p>
    <w:p w14:paraId="7BFB722B" w14:textId="77777777" w:rsidR="003A404D" w:rsidRPr="0087739C" w:rsidRDefault="003A404D" w:rsidP="009E1C1A">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45A106F8" w14:textId="77777777" w:rsidTr="00D61947">
        <w:trPr>
          <w:trHeight w:val="624"/>
          <w:tblHeader/>
        </w:trPr>
        <w:tc>
          <w:tcPr>
            <w:tcW w:w="596" w:type="dxa"/>
            <w:tcBorders>
              <w:bottom w:val="single" w:sz="4" w:space="0" w:color="auto"/>
            </w:tcBorders>
            <w:vAlign w:val="center"/>
          </w:tcPr>
          <w:p w14:paraId="5AD4585D"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No</w:t>
            </w:r>
          </w:p>
        </w:tc>
        <w:tc>
          <w:tcPr>
            <w:tcW w:w="4507" w:type="dxa"/>
            <w:tcBorders>
              <w:bottom w:val="single" w:sz="4" w:space="0" w:color="auto"/>
            </w:tcBorders>
            <w:vAlign w:val="center"/>
          </w:tcPr>
          <w:p w14:paraId="1F4EC2D3"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2B94E6BB"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0A6451C1"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Tanda Tangan</w:t>
            </w:r>
          </w:p>
        </w:tc>
      </w:tr>
      <w:tr w:rsidR="009A787F" w:rsidRPr="0026140C" w14:paraId="106D1CC4" w14:textId="77777777" w:rsidTr="00D61947">
        <w:trPr>
          <w:trHeight w:val="788"/>
        </w:trPr>
        <w:tc>
          <w:tcPr>
            <w:tcW w:w="596" w:type="dxa"/>
            <w:tcBorders>
              <w:top w:val="single" w:sz="4" w:space="0" w:color="auto"/>
              <w:bottom w:val="single" w:sz="4" w:space="0" w:color="auto"/>
            </w:tcBorders>
            <w:vAlign w:val="center"/>
          </w:tcPr>
          <w:p w14:paraId="4D95383A" w14:textId="27A2D142" w:rsidR="009A787F" w:rsidRPr="000A4484" w:rsidRDefault="009A787F" w:rsidP="009A787F">
            <w:pPr>
              <w:jc w:val="center"/>
              <w:rPr>
                <w:rFonts w:ascii="Arial" w:hAnsi="Arial" w:cs="Arial"/>
                <w:sz w:val="22"/>
                <w:szCs w:val="22"/>
              </w:rPr>
            </w:pPr>
            <w:r w:rsidRPr="000A4484">
              <w:rPr>
                <w:rFonts w:ascii="Arial" w:hAnsi="Arial" w:cs="Arial"/>
                <w:sz w:val="22"/>
                <w:szCs w:val="22"/>
              </w:rPr>
              <w:t>1.</w:t>
            </w:r>
          </w:p>
        </w:tc>
        <w:tc>
          <w:tcPr>
            <w:tcW w:w="4507" w:type="dxa"/>
            <w:tcBorders>
              <w:top w:val="single" w:sz="4" w:space="0" w:color="auto"/>
              <w:bottom w:val="single" w:sz="4" w:space="0" w:color="auto"/>
            </w:tcBorders>
            <w:vAlign w:val="center"/>
          </w:tcPr>
          <w:p w14:paraId="0141F359" w14:textId="5BAF906C" w:rsidR="009A787F" w:rsidRPr="005B5222" w:rsidRDefault="000A4484" w:rsidP="000A4484">
            <w:pPr>
              <w:rPr>
                <w:rFonts w:ascii="Arial" w:eastAsia="Arial" w:hAnsi="Arial" w:cs="Arial"/>
                <w:sz w:val="22"/>
                <w:szCs w:val="22"/>
                <w:lang w:val="en-US"/>
              </w:rPr>
            </w:pPr>
            <w:r w:rsidRPr="005B5222">
              <w:rPr>
                <w:rFonts w:ascii="Arial" w:eastAsia="Arial" w:hAnsi="Arial" w:cs="Arial"/>
                <w:spacing w:val="-2"/>
                <w:sz w:val="22"/>
                <w:szCs w:val="22"/>
                <w:lang w:val="en-US"/>
              </w:rPr>
              <w:t>{</w:t>
            </w:r>
            <w:proofErr w:type="spellStart"/>
            <w:r w:rsidRPr="005B5222">
              <w:rPr>
                <w:rFonts w:ascii="Arial" w:eastAsia="Arial" w:hAnsi="Arial" w:cs="Arial"/>
                <w:spacing w:val="-2"/>
                <w:sz w:val="22"/>
                <w:szCs w:val="22"/>
                <w:lang w:val="en-US"/>
              </w:rPr>
              <w:t>nama_ppk</w:t>
            </w:r>
            <w:proofErr w:type="spellEnd"/>
            <w:r w:rsidRPr="005B5222">
              <w:rPr>
                <w:rFonts w:ascii="Arial" w:eastAsia="Arial" w:hAnsi="Arial" w:cs="Arial"/>
                <w:spacing w:val="-2"/>
                <w:sz w:val="22"/>
                <w:szCs w:val="22"/>
                <w:lang w:val="en-US"/>
              </w:rPr>
              <w:t>}</w:t>
            </w:r>
          </w:p>
        </w:tc>
        <w:tc>
          <w:tcPr>
            <w:tcW w:w="2269" w:type="dxa"/>
            <w:tcBorders>
              <w:top w:val="single" w:sz="4" w:space="0" w:color="auto"/>
              <w:bottom w:val="single" w:sz="4" w:space="0" w:color="auto"/>
            </w:tcBorders>
            <w:vAlign w:val="center"/>
          </w:tcPr>
          <w:p w14:paraId="5A213E60" w14:textId="17591B6E" w:rsidR="009A787F" w:rsidRPr="000A4484" w:rsidRDefault="000A4484" w:rsidP="009A787F">
            <w:pPr>
              <w:jc w:val="center"/>
              <w:rPr>
                <w:rFonts w:ascii="Arial" w:hAnsi="Arial" w:cs="Arial"/>
                <w:sz w:val="22"/>
                <w:szCs w:val="22"/>
                <w:lang w:val="en-US"/>
              </w:rPr>
            </w:pPr>
            <w:r w:rsidRPr="000A4484">
              <w:rPr>
                <w:rFonts w:ascii="Arial" w:hAnsi="Arial" w:cs="Arial"/>
                <w:sz w:val="22"/>
                <w:szCs w:val="22"/>
                <w:lang w:val="en-US"/>
              </w:rPr>
              <w:t>{</w:t>
            </w:r>
            <w:proofErr w:type="spellStart"/>
            <w:r w:rsidRPr="000A4484">
              <w:rPr>
                <w:rFonts w:ascii="Arial" w:hAnsi="Arial" w:cs="Arial"/>
                <w:sz w:val="22"/>
                <w:szCs w:val="22"/>
                <w:lang w:val="en-US"/>
              </w:rPr>
              <w:t>ppk</w:t>
            </w:r>
            <w:proofErr w:type="spellEnd"/>
            <w:r w:rsidRPr="000A4484">
              <w:rPr>
                <w:rFonts w:ascii="Arial" w:hAnsi="Arial" w:cs="Arial"/>
                <w:sz w:val="22"/>
                <w:szCs w:val="22"/>
                <w:lang w:val="en-US"/>
              </w:rPr>
              <w:t>}</w:t>
            </w:r>
          </w:p>
        </w:tc>
        <w:tc>
          <w:tcPr>
            <w:tcW w:w="1417" w:type="dxa"/>
            <w:tcBorders>
              <w:top w:val="single" w:sz="4" w:space="0" w:color="auto"/>
              <w:bottom w:val="single" w:sz="4" w:space="0" w:color="auto"/>
            </w:tcBorders>
          </w:tcPr>
          <w:p w14:paraId="4862C6B0" w14:textId="77777777" w:rsidR="009A787F" w:rsidRPr="0026140C" w:rsidRDefault="009A787F" w:rsidP="009A787F">
            <w:pPr>
              <w:jc w:val="both"/>
              <w:rPr>
                <w:rFonts w:ascii="Arial" w:hAnsi="Arial" w:cs="Arial"/>
                <w:sz w:val="22"/>
                <w:szCs w:val="22"/>
              </w:rPr>
            </w:pPr>
          </w:p>
        </w:tc>
      </w:tr>
    </w:tbl>
    <w:p w14:paraId="30289664" w14:textId="131AA87E" w:rsidR="00304B5F" w:rsidRPr="0026140C" w:rsidRDefault="00304B5F" w:rsidP="4F5E63BA">
      <w:pPr>
        <w:tabs>
          <w:tab w:val="left" w:pos="3390"/>
        </w:tabs>
        <w:spacing w:line="360" w:lineRule="auto"/>
        <w:contextualSpacing/>
        <w:rPr>
          <w:rFonts w:ascii="Arial" w:hAnsi="Arial" w:cs="Arial"/>
          <w:sz w:val="22"/>
          <w:szCs w:val="22"/>
        </w:rPr>
      </w:pPr>
    </w:p>
    <w:sectPr w:rsidR="00304B5F" w:rsidRPr="0026140C" w:rsidSect="00A549C4">
      <w:footerReference w:type="default" r:id="rId16"/>
      <w:pgSz w:w="11920" w:h="16840"/>
      <w:pgMar w:top="1134" w:right="1134" w:bottom="1134" w:left="1418" w:header="720" w:footer="37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16258" w14:textId="77777777" w:rsidR="007F14CE" w:rsidRDefault="007F14CE" w:rsidP="00A07E78">
      <w:r>
        <w:separator/>
      </w:r>
    </w:p>
  </w:endnote>
  <w:endnote w:type="continuationSeparator" w:id="0">
    <w:p w14:paraId="428BE9BC" w14:textId="77777777" w:rsidR="007F14CE" w:rsidRDefault="007F14CE" w:rsidP="00A07E78">
      <w:r>
        <w:continuationSeparator/>
      </w:r>
    </w:p>
  </w:endnote>
  <w:endnote w:type="continuationNotice" w:id="1">
    <w:p w14:paraId="7243494E" w14:textId="77777777" w:rsidR="007F14CE" w:rsidRDefault="007F14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Basic">
    <w:altName w:val="Calibri"/>
    <w:charset w:val="00"/>
    <w:family w:val="auto"/>
    <w:pitch w:val="default"/>
  </w:font>
  <w:font w:name="Gentium Basic">
    <w:altName w:val="Calibri"/>
    <w:panose1 w:val="02000503060000020004"/>
    <w:charset w:val="00"/>
    <w:family w:val="auto"/>
    <w:pitch w:val="variable"/>
    <w:sig w:usb0="A000007F" w:usb1="5000204A"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943EA" w14:textId="3963F812" w:rsidR="00BD73D6" w:rsidRDefault="00BD73D6" w:rsidP="00B75F7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631EF" w14:textId="4E582364" w:rsidR="00BD73D6" w:rsidRDefault="00BD73D6" w:rsidP="00A07E7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8AEBA" w14:textId="48D41998" w:rsidR="00F24AB3" w:rsidRDefault="00F24AB3" w:rsidP="00B75F70">
    <w:pPr>
      <w:pStyle w:val="Footer"/>
      <w:jc w:val="center"/>
    </w:pPr>
    <w:r>
      <w:rPr>
        <w:noProof/>
      </w:rPr>
      <w:drawing>
        <wp:inline distT="0" distB="0" distL="0" distR="0" wp14:anchorId="0BE6C38C" wp14:editId="2EE897D8">
          <wp:extent cx="1076325" cy="783054"/>
          <wp:effectExtent l="0" t="0" r="0" b="0"/>
          <wp:docPr id="348804972"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7FAA0" w14:textId="77777777" w:rsidR="007F14CE" w:rsidRDefault="007F14CE" w:rsidP="00A07E78">
      <w:r>
        <w:separator/>
      </w:r>
    </w:p>
  </w:footnote>
  <w:footnote w:type="continuationSeparator" w:id="0">
    <w:p w14:paraId="62B27AD1" w14:textId="77777777" w:rsidR="007F14CE" w:rsidRDefault="007F14CE" w:rsidP="00A07E78">
      <w:r>
        <w:continuationSeparator/>
      </w:r>
    </w:p>
  </w:footnote>
  <w:footnote w:type="continuationNotice" w:id="1">
    <w:p w14:paraId="5554E5A0" w14:textId="77777777" w:rsidR="007F14CE" w:rsidRDefault="007F14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7DEFD" w14:textId="092FCAD9" w:rsidR="00EF55DA" w:rsidRDefault="00EF55DA">
    <w:pPr>
      <w:pStyle w:val="Header"/>
      <w:jc w:val="center"/>
    </w:pPr>
  </w:p>
  <w:p w14:paraId="0340EE97" w14:textId="0A8A4BE2" w:rsidR="00BD73D6" w:rsidRDefault="00BD73D6" w:rsidP="06BF58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7D5D7" w14:textId="77777777" w:rsidR="00E82E0A" w:rsidRPr="00E82E0A" w:rsidRDefault="00E82E0A" w:rsidP="00E82E0A">
    <w:pPr>
      <w:widowControl w:val="0"/>
      <w:autoSpaceDE w:val="0"/>
      <w:autoSpaceDN w:val="0"/>
      <w:ind w:left="851" w:right="-2"/>
      <w:jc w:val="center"/>
      <w:rPr>
        <w:rFonts w:ascii="Arial" w:eastAsia="Calibri" w:hAnsi="Arial" w:cs="Arial"/>
        <w:sz w:val="36"/>
        <w:szCs w:val="36"/>
      </w:rPr>
    </w:pPr>
    <w:bookmarkStart w:id="1" w:name="_Hlk186188695"/>
    <w:bookmarkStart w:id="2" w:name="_Hlk186188696"/>
    <w:bookmarkStart w:id="3" w:name="_Hlk186188840"/>
    <w:bookmarkStart w:id="4" w:name="_Hlk186188841"/>
    <w:bookmarkStart w:id="5" w:name="_Hlk186189107"/>
    <w:bookmarkStart w:id="6" w:name="_Hlk186189108"/>
    <w:r w:rsidRPr="00E82E0A">
      <w:rPr>
        <w:noProof/>
        <w:lang w:val="en-US"/>
      </w:rPr>
      <w:drawing>
        <wp:anchor distT="0" distB="0" distL="114300" distR="114300" simplePos="0" relativeHeight="251660288" behindDoc="0" locked="0" layoutInCell="1" allowOverlap="1" wp14:anchorId="3BAD4DDF" wp14:editId="02914306">
          <wp:simplePos x="0" y="0"/>
          <wp:positionH relativeFrom="margin">
            <wp:posOffset>-308344</wp:posOffset>
          </wp:positionH>
          <wp:positionV relativeFrom="paragraph">
            <wp:posOffset>6867</wp:posOffset>
          </wp:positionV>
          <wp:extent cx="810000" cy="810000"/>
          <wp:effectExtent l="0" t="0" r="9525" b="9525"/>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000" cy="81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82E0A">
      <w:rPr>
        <w:rFonts w:ascii="Arial" w:eastAsia="Calibri" w:hAnsi="Arial" w:cs="Arial"/>
        <w:sz w:val="36"/>
        <w:szCs w:val="36"/>
      </w:rPr>
      <w:t>KEMENTERIAN PEKERJAAN UMUM</w:t>
    </w:r>
  </w:p>
  <w:p w14:paraId="449378CA" w14:textId="77777777" w:rsidR="00E82E0A" w:rsidRPr="00E82E0A" w:rsidRDefault="00E82E0A" w:rsidP="00E82E0A">
    <w:pPr>
      <w:keepNext/>
      <w:widowControl w:val="0"/>
      <w:autoSpaceDE w:val="0"/>
      <w:autoSpaceDN w:val="0"/>
      <w:ind w:left="851" w:right="-2"/>
      <w:jc w:val="center"/>
      <w:outlineLvl w:val="4"/>
      <w:rPr>
        <w:rFonts w:ascii="Arial" w:hAnsi="Arial" w:cs="Arial"/>
        <w:sz w:val="28"/>
        <w:szCs w:val="28"/>
      </w:rPr>
    </w:pPr>
    <w:r w:rsidRPr="00E82E0A">
      <w:rPr>
        <w:rFonts w:ascii="Arial" w:hAnsi="Arial" w:cs="Arial"/>
        <w:sz w:val="24"/>
        <w:szCs w:val="24"/>
      </w:rPr>
      <w:t>DIREKTORAT JENDERAL BINA KONSTRUKSI</w:t>
    </w:r>
  </w:p>
  <w:p w14:paraId="688DB57F" w14:textId="77777777" w:rsidR="00E82E0A" w:rsidRPr="00E82E0A" w:rsidRDefault="00E82E0A" w:rsidP="00E82E0A">
    <w:pPr>
      <w:widowControl w:val="0"/>
      <w:autoSpaceDE w:val="0"/>
      <w:autoSpaceDN w:val="0"/>
      <w:ind w:left="851" w:right="-2"/>
      <w:jc w:val="center"/>
      <w:rPr>
        <w:rFonts w:ascii="Arial" w:eastAsia="Calibri" w:hAnsi="Arial" w:cs="Arial"/>
        <w:b/>
        <w:bCs/>
        <w:sz w:val="19"/>
        <w:szCs w:val="19"/>
      </w:rPr>
    </w:pPr>
    <w:r w:rsidRPr="00E82E0A">
      <w:rPr>
        <w:rFonts w:ascii="Arial" w:eastAsia="Calibri" w:hAnsi="Arial" w:cs="Arial"/>
        <w:b/>
        <w:bCs/>
      </w:rPr>
      <w:t>BALAI PELAKSANA PEMILIHAN JASA KONSTRUKSI WILAYAH KALIMANTAN SELATAN</w:t>
    </w:r>
  </w:p>
  <w:p w14:paraId="1F78BA5B" w14:textId="77777777" w:rsidR="00E82E0A" w:rsidRPr="00E82E0A" w:rsidRDefault="00E82E0A" w:rsidP="00E82E0A">
    <w:pPr>
      <w:widowControl w:val="0"/>
      <w:autoSpaceDE w:val="0"/>
      <w:autoSpaceDN w:val="0"/>
      <w:ind w:left="851" w:right="-2"/>
      <w:jc w:val="center"/>
      <w:rPr>
        <w:rFonts w:ascii="Arial" w:eastAsia="Calibri" w:hAnsi="Arial" w:cs="Arial"/>
        <w:b/>
        <w:bCs/>
        <w:spacing w:val="-8"/>
        <w:sz w:val="16"/>
        <w:szCs w:val="16"/>
      </w:rPr>
    </w:pPr>
    <w:r w:rsidRPr="00E82E0A">
      <w:rPr>
        <w:rFonts w:ascii="Arial" w:eastAsia="Calibri" w:hAnsi="Arial" w:cs="Arial"/>
        <w:b/>
        <w:bCs/>
        <w:spacing w:val="-8"/>
        <w:sz w:val="16"/>
        <w:szCs w:val="16"/>
      </w:rPr>
      <w:t xml:space="preserve">KELOMPOK KERJA PEMILIHAN </w:t>
    </w:r>
    <w:r w:rsidRPr="00E82E0A">
      <w:rPr>
        <w:rFonts w:ascii="Arial" w:eastAsia="Calibri" w:hAnsi="Arial" w:cs="Arial"/>
        <w:b/>
        <w:bCs/>
        <w:spacing w:val="-8"/>
        <w:sz w:val="16"/>
        <w:szCs w:val="16"/>
        <w:lang w:val="en-US"/>
      </w:rPr>
      <w:t>{</w:t>
    </w:r>
    <w:proofErr w:type="spellStart"/>
    <w:r w:rsidRPr="00E82E0A">
      <w:rPr>
        <w:rFonts w:ascii="Arial" w:eastAsia="Calibri" w:hAnsi="Arial" w:cs="Arial"/>
        <w:b/>
        <w:bCs/>
        <w:spacing w:val="-8"/>
        <w:sz w:val="16"/>
        <w:szCs w:val="16"/>
        <w:lang w:val="en-US"/>
      </w:rPr>
      <w:t>kode_pokja</w:t>
    </w:r>
    <w:proofErr w:type="spellEnd"/>
    <w:r w:rsidRPr="00E82E0A">
      <w:rPr>
        <w:rFonts w:ascii="Arial" w:eastAsia="Calibri" w:hAnsi="Arial" w:cs="Arial"/>
        <w:b/>
        <w:bCs/>
        <w:spacing w:val="-8"/>
        <w:sz w:val="16"/>
        <w:szCs w:val="16"/>
        <w:lang w:val="en-US"/>
      </w:rPr>
      <w:t xml:space="preserve">} </w:t>
    </w:r>
    <w:r w:rsidRPr="00E82E0A">
      <w:rPr>
        <w:rFonts w:ascii="Arial" w:eastAsia="Calibri" w:hAnsi="Arial" w:cs="Arial"/>
        <w:b/>
        <w:bCs/>
        <w:spacing w:val="-8"/>
        <w:sz w:val="16"/>
        <w:szCs w:val="16"/>
      </w:rPr>
      <w:t>BP2JK WILAYAH KALIMANTAN SELATAN TAHUN ANGGARAN 2026</w:t>
    </w:r>
  </w:p>
  <w:p w14:paraId="7591FA24" w14:textId="77777777" w:rsidR="00E82E0A" w:rsidRPr="00E82E0A" w:rsidRDefault="00E82E0A" w:rsidP="00E82E0A">
    <w:pPr>
      <w:widowControl w:val="0"/>
      <w:autoSpaceDE w:val="0"/>
      <w:autoSpaceDN w:val="0"/>
      <w:ind w:left="851" w:right="-2"/>
      <w:jc w:val="center"/>
      <w:rPr>
        <w:rFonts w:ascii="Arial" w:eastAsia="Calibri" w:hAnsi="Arial" w:cs="Arial"/>
        <w:sz w:val="15"/>
        <w:szCs w:val="15"/>
      </w:rPr>
    </w:pPr>
    <w:r w:rsidRPr="00E82E0A">
      <w:rPr>
        <w:rFonts w:ascii="Arial" w:eastAsia="Calibri" w:hAnsi="Arial" w:cs="Arial"/>
        <w:sz w:val="15"/>
        <w:szCs w:val="15"/>
      </w:rPr>
      <w:t xml:space="preserve">Jl. Yos Sudarso No. 37A Lt.2, Banjarmasin 70119 Telepon (0511) 6723416 Surel </w:t>
    </w:r>
    <w:r w:rsidR="006702D5">
      <w:fldChar w:fldCharType="begin"/>
    </w:r>
    <w:r w:rsidR="006702D5">
      <w:instrText xml:space="preserve"> HYPERLINK "mailto:%7bemail_ketua_pokja%7ddi." </w:instrText>
    </w:r>
    <w:r w:rsidR="006702D5">
      <w:fldChar w:fldCharType="separate"/>
    </w:r>
    <w:r w:rsidRPr="00E82E0A">
      <w:rPr>
        <w:rFonts w:ascii="Arial" w:eastAsia="Calibri" w:hAnsi="Arial" w:cs="Arial"/>
        <w:color w:val="0000FF"/>
        <w:sz w:val="15"/>
        <w:szCs w:val="15"/>
        <w:u w:val="single"/>
        <w:lang w:val="en-US"/>
      </w:rPr>
      <w:t>{</w:t>
    </w:r>
    <w:proofErr w:type="spellStart"/>
    <w:r w:rsidRPr="00E82E0A">
      <w:rPr>
        <w:rFonts w:ascii="Arial" w:eastAsia="Calibri" w:hAnsi="Arial" w:cs="Arial"/>
        <w:color w:val="0000FF"/>
        <w:sz w:val="15"/>
        <w:szCs w:val="15"/>
        <w:u w:val="single"/>
        <w:lang w:val="en-US"/>
      </w:rPr>
      <w:t>email_ketua_pokja</w:t>
    </w:r>
    <w:proofErr w:type="spellEnd"/>
    <w:r w:rsidRPr="00E82E0A">
      <w:rPr>
        <w:rFonts w:ascii="Arial" w:eastAsia="Calibri" w:hAnsi="Arial" w:cs="Arial"/>
        <w:color w:val="0000FF"/>
        <w:sz w:val="15"/>
        <w:szCs w:val="15"/>
        <w:u w:val="single"/>
        <w:lang w:val="en-US"/>
      </w:rPr>
      <w:t>}</w:t>
    </w:r>
    <w:r w:rsidR="006702D5">
      <w:rPr>
        <w:rFonts w:ascii="Arial" w:eastAsia="Calibri" w:hAnsi="Arial" w:cs="Arial"/>
        <w:color w:val="0000FF"/>
        <w:sz w:val="15"/>
        <w:szCs w:val="15"/>
        <w:u w:val="single"/>
        <w:lang w:val="en-US"/>
      </w:rPr>
      <w:fldChar w:fldCharType="end"/>
    </w:r>
    <w:r w:rsidRPr="00E82E0A">
      <w:rPr>
        <w:rFonts w:ascii="Arial" w:eastAsia="Calibri" w:hAnsi="Arial" w:cs="Arial"/>
        <w:sz w:val="15"/>
        <w:szCs w:val="15"/>
      </w:rPr>
      <w:t xml:space="preserve">  </w:t>
    </w:r>
  </w:p>
  <w:bookmarkEnd w:id="1"/>
  <w:bookmarkEnd w:id="2"/>
  <w:p w14:paraId="7C36230C" w14:textId="77777777" w:rsidR="00E82E0A" w:rsidRPr="00E82E0A" w:rsidRDefault="00E82E0A" w:rsidP="00E82E0A">
    <w:pPr>
      <w:widowControl w:val="0"/>
      <w:autoSpaceDE w:val="0"/>
      <w:autoSpaceDN w:val="0"/>
      <w:ind w:left="851"/>
      <w:rPr>
        <w:rFonts w:ascii="Arial" w:eastAsia="Calibri" w:hAnsi="Arial" w:cs="Arial"/>
        <w:spacing w:val="-6"/>
        <w:sz w:val="16"/>
      </w:rPr>
    </w:pPr>
    <w:r w:rsidRPr="00E82E0A">
      <w:rPr>
        <w:rFonts w:ascii="Arial" w:eastAsia="Calibri" w:hAnsi="Arial" w:cs="Arial"/>
        <w:noProof/>
        <w:spacing w:val="-6"/>
        <w:sz w:val="16"/>
      </w:rPr>
      <mc:AlternateContent>
        <mc:Choice Requires="wps">
          <w:drawing>
            <wp:anchor distT="0" distB="0" distL="114300" distR="114300" simplePos="0" relativeHeight="251659264" behindDoc="0" locked="0" layoutInCell="1" allowOverlap="1" wp14:anchorId="19C4FCF2" wp14:editId="3528997F">
              <wp:simplePos x="0" y="0"/>
              <wp:positionH relativeFrom="margin">
                <wp:posOffset>567858</wp:posOffset>
              </wp:positionH>
              <wp:positionV relativeFrom="paragraph">
                <wp:posOffset>9598</wp:posOffset>
              </wp:positionV>
              <wp:extent cx="5381086" cy="0"/>
              <wp:effectExtent l="0" t="19050" r="29210" b="19050"/>
              <wp:wrapNone/>
              <wp:docPr id="984700384" name="Straight Connector 984700384"/>
              <wp:cNvGraphicFramePr/>
              <a:graphic xmlns:a="http://schemas.openxmlformats.org/drawingml/2006/main">
                <a:graphicData uri="http://schemas.microsoft.com/office/word/2010/wordprocessingShape">
                  <wps:wsp>
                    <wps:cNvCnPr/>
                    <wps:spPr>
                      <a:xfrm>
                        <a:off x="0" y="0"/>
                        <a:ext cx="5381086"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61DF6A8" id="Straight Connector 98470038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75pt" to="468.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" strokecolor="windowText" strokeweight="2.5pt">
              <v:stroke joinstyle="miter"/>
              <w10:wrap anchorx="margin"/>
            </v:line>
          </w:pict>
        </mc:Fallback>
      </mc:AlternateContent>
    </w:r>
    <w:bookmarkEnd w:id="3"/>
    <w:bookmarkEnd w:id="4"/>
    <w:bookmarkEnd w:id="5"/>
    <w:bookmarkEnd w:id="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01B703A0"/>
    <w:multiLevelType w:val="hybridMultilevel"/>
    <w:tmpl w:val="4B985F48"/>
    <w:lvl w:ilvl="0" w:tplc="D766E818">
      <w:start w:val="1"/>
      <w:numFmt w:val="decimal"/>
      <w:lvlText w:val="%1."/>
      <w:lvlJc w:val="left"/>
      <w:pPr>
        <w:ind w:left="1238" w:hanging="360"/>
      </w:pPr>
      <w:rPr>
        <w:b/>
        <w:bCs/>
      </w:rPr>
    </w:lvl>
    <w:lvl w:ilvl="1" w:tplc="38090019">
      <w:start w:val="1"/>
      <w:numFmt w:val="lowerLetter"/>
      <w:lvlText w:val="%2."/>
      <w:lvlJc w:val="left"/>
      <w:pPr>
        <w:ind w:left="1958" w:hanging="360"/>
      </w:pPr>
    </w:lvl>
    <w:lvl w:ilvl="2" w:tplc="3809001B">
      <w:start w:val="1"/>
      <w:numFmt w:val="lowerRoman"/>
      <w:lvlText w:val="%3."/>
      <w:lvlJc w:val="right"/>
      <w:pPr>
        <w:ind w:left="2678" w:hanging="180"/>
      </w:pPr>
    </w:lvl>
    <w:lvl w:ilvl="3" w:tplc="3809000F">
      <w:start w:val="1"/>
      <w:numFmt w:val="decimal"/>
      <w:lvlText w:val="%4."/>
      <w:lvlJc w:val="left"/>
      <w:pPr>
        <w:ind w:left="3398" w:hanging="360"/>
      </w:pPr>
    </w:lvl>
    <w:lvl w:ilvl="4" w:tplc="38090019">
      <w:start w:val="1"/>
      <w:numFmt w:val="lowerLetter"/>
      <w:lvlText w:val="%5."/>
      <w:lvlJc w:val="left"/>
      <w:pPr>
        <w:ind w:left="4118" w:hanging="360"/>
      </w:pPr>
    </w:lvl>
    <w:lvl w:ilvl="5" w:tplc="3809001B">
      <w:start w:val="1"/>
      <w:numFmt w:val="lowerRoman"/>
      <w:lvlText w:val="%6."/>
      <w:lvlJc w:val="right"/>
      <w:pPr>
        <w:ind w:left="4838" w:hanging="180"/>
      </w:pPr>
    </w:lvl>
    <w:lvl w:ilvl="6" w:tplc="3809000F">
      <w:start w:val="1"/>
      <w:numFmt w:val="decimal"/>
      <w:lvlText w:val="%7."/>
      <w:lvlJc w:val="left"/>
      <w:pPr>
        <w:ind w:left="5558" w:hanging="360"/>
      </w:pPr>
    </w:lvl>
    <w:lvl w:ilvl="7" w:tplc="38090019">
      <w:start w:val="1"/>
      <w:numFmt w:val="lowerLetter"/>
      <w:lvlText w:val="%8."/>
      <w:lvlJc w:val="left"/>
      <w:pPr>
        <w:ind w:left="6278" w:hanging="360"/>
      </w:pPr>
    </w:lvl>
    <w:lvl w:ilvl="8" w:tplc="3809001B">
      <w:start w:val="1"/>
      <w:numFmt w:val="lowerRoman"/>
      <w:lvlText w:val="%9."/>
      <w:lvlJc w:val="right"/>
      <w:pPr>
        <w:ind w:left="6998" w:hanging="180"/>
      </w:pPr>
    </w:lvl>
  </w:abstractNum>
  <w:abstractNum w:abstractNumId="2" w15:restartNumberingAfterBreak="0">
    <w:nsid w:val="029B2847"/>
    <w:multiLevelType w:val="multilevel"/>
    <w:tmpl w:val="75F82BA8"/>
    <w:lvl w:ilvl="0">
      <w:start w:val="1"/>
      <w:numFmt w:val="decimal"/>
      <w:lvlText w:val="%1."/>
      <w:lvlJc w:val="left"/>
      <w:pPr>
        <w:ind w:left="2115" w:hanging="360"/>
      </w:pPr>
      <w:rPr>
        <w:i w:val="0"/>
        <w:color w:val="000000"/>
      </w:rPr>
    </w:lvl>
    <w:lvl w:ilvl="1">
      <w:start w:val="1"/>
      <w:numFmt w:val="lowerLetter"/>
      <w:lvlText w:val="%2."/>
      <w:lvlJc w:val="left"/>
      <w:pPr>
        <w:ind w:left="2835" w:hanging="360"/>
      </w:pPr>
      <w:rPr>
        <w:i w:val="0"/>
        <w:strike w:val="0"/>
        <w:color w:val="000000"/>
      </w:rPr>
    </w:lvl>
    <w:lvl w:ilvl="2">
      <w:start w:val="1"/>
      <w:numFmt w:val="lowerRoman"/>
      <w:lvlText w:val="%3."/>
      <w:lvlJc w:val="right"/>
      <w:pPr>
        <w:ind w:left="3555" w:hanging="180"/>
      </w:pPr>
    </w:lvl>
    <w:lvl w:ilvl="3">
      <w:start w:val="1"/>
      <w:numFmt w:val="decimal"/>
      <w:lvlText w:val="%4."/>
      <w:lvlJc w:val="left"/>
      <w:pPr>
        <w:ind w:left="4275" w:hanging="360"/>
      </w:pPr>
    </w:lvl>
    <w:lvl w:ilvl="4">
      <w:start w:val="1"/>
      <w:numFmt w:val="lowerLetter"/>
      <w:lvlText w:val="%5."/>
      <w:lvlJc w:val="left"/>
      <w:pPr>
        <w:ind w:left="4995" w:hanging="360"/>
      </w:pPr>
    </w:lvl>
    <w:lvl w:ilvl="5">
      <w:start w:val="1"/>
      <w:numFmt w:val="lowerRoman"/>
      <w:lvlText w:val="%6."/>
      <w:lvlJc w:val="right"/>
      <w:pPr>
        <w:ind w:left="5715" w:hanging="180"/>
      </w:pPr>
    </w:lvl>
    <w:lvl w:ilvl="6">
      <w:start w:val="1"/>
      <w:numFmt w:val="decimal"/>
      <w:lvlText w:val="%7."/>
      <w:lvlJc w:val="left"/>
      <w:pPr>
        <w:ind w:left="6435" w:hanging="360"/>
      </w:pPr>
    </w:lvl>
    <w:lvl w:ilvl="7">
      <w:start w:val="1"/>
      <w:numFmt w:val="lowerLetter"/>
      <w:lvlText w:val="%8."/>
      <w:lvlJc w:val="left"/>
      <w:pPr>
        <w:ind w:left="7155" w:hanging="360"/>
      </w:pPr>
    </w:lvl>
    <w:lvl w:ilvl="8">
      <w:start w:val="1"/>
      <w:numFmt w:val="lowerRoman"/>
      <w:lvlText w:val="%9."/>
      <w:lvlJc w:val="right"/>
      <w:pPr>
        <w:ind w:left="7875" w:hanging="180"/>
      </w:pPr>
    </w:lvl>
  </w:abstractNum>
  <w:abstractNum w:abstractNumId="3" w15:restartNumberingAfterBreak="0">
    <w:nsid w:val="043C2CC3"/>
    <w:multiLevelType w:val="hybridMultilevel"/>
    <w:tmpl w:val="E8CC76E6"/>
    <w:lvl w:ilvl="0" w:tplc="D556CE8E">
      <w:start w:val="1"/>
      <w:numFmt w:val="lowerLetter"/>
      <w:lvlText w:val="%1."/>
      <w:lvlJc w:val="left"/>
      <w:pPr>
        <w:ind w:left="1560" w:hanging="360"/>
      </w:pPr>
      <w:rPr>
        <w:rFonts w:ascii="Footlight MT Light" w:hAnsi="Footlight MT Light" w:hint="default"/>
        <w:b w:val="0"/>
        <w:i w:val="0"/>
        <w:sz w:val="24"/>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4" w15:restartNumberingAfterBreak="0">
    <w:nsid w:val="05070E36"/>
    <w:multiLevelType w:val="hybridMultilevel"/>
    <w:tmpl w:val="6BE6E8C4"/>
    <w:lvl w:ilvl="0" w:tplc="5752550E">
      <w:start w:val="1"/>
      <w:numFmt w:val="lowerLetter"/>
      <w:lvlText w:val="%1."/>
      <w:lvlJc w:val="left"/>
      <w:pPr>
        <w:ind w:left="360" w:hanging="360"/>
      </w:pPr>
      <w:rPr>
        <w:rFonts w:hint="default"/>
        <w:b w:val="0"/>
        <w:bCs w:val="0"/>
        <w:i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7951C06"/>
    <w:multiLevelType w:val="multilevel"/>
    <w:tmpl w:val="75F82BA8"/>
    <w:lvl w:ilvl="0">
      <w:start w:val="1"/>
      <w:numFmt w:val="decimal"/>
      <w:lvlText w:val="%1."/>
      <w:lvlJc w:val="left"/>
      <w:pPr>
        <w:ind w:left="2115" w:hanging="360"/>
      </w:pPr>
      <w:rPr>
        <w:i w:val="0"/>
        <w:color w:val="000000"/>
      </w:rPr>
    </w:lvl>
    <w:lvl w:ilvl="1">
      <w:start w:val="1"/>
      <w:numFmt w:val="lowerLetter"/>
      <w:lvlText w:val="%2."/>
      <w:lvlJc w:val="left"/>
      <w:pPr>
        <w:ind w:left="2835" w:hanging="360"/>
      </w:pPr>
      <w:rPr>
        <w:i w:val="0"/>
        <w:strike w:val="0"/>
        <w:color w:val="000000"/>
      </w:rPr>
    </w:lvl>
    <w:lvl w:ilvl="2">
      <w:start w:val="1"/>
      <w:numFmt w:val="lowerRoman"/>
      <w:lvlText w:val="%3."/>
      <w:lvlJc w:val="right"/>
      <w:pPr>
        <w:ind w:left="3555" w:hanging="180"/>
      </w:pPr>
    </w:lvl>
    <w:lvl w:ilvl="3">
      <w:start w:val="1"/>
      <w:numFmt w:val="decimal"/>
      <w:lvlText w:val="%4."/>
      <w:lvlJc w:val="left"/>
      <w:pPr>
        <w:ind w:left="4275" w:hanging="360"/>
      </w:pPr>
    </w:lvl>
    <w:lvl w:ilvl="4">
      <w:start w:val="1"/>
      <w:numFmt w:val="lowerLetter"/>
      <w:lvlText w:val="%5."/>
      <w:lvlJc w:val="left"/>
      <w:pPr>
        <w:ind w:left="4995" w:hanging="360"/>
      </w:pPr>
    </w:lvl>
    <w:lvl w:ilvl="5">
      <w:start w:val="1"/>
      <w:numFmt w:val="lowerRoman"/>
      <w:lvlText w:val="%6."/>
      <w:lvlJc w:val="right"/>
      <w:pPr>
        <w:ind w:left="5715" w:hanging="180"/>
      </w:pPr>
    </w:lvl>
    <w:lvl w:ilvl="6">
      <w:start w:val="1"/>
      <w:numFmt w:val="decimal"/>
      <w:lvlText w:val="%7."/>
      <w:lvlJc w:val="left"/>
      <w:pPr>
        <w:ind w:left="6435" w:hanging="360"/>
      </w:pPr>
    </w:lvl>
    <w:lvl w:ilvl="7">
      <w:start w:val="1"/>
      <w:numFmt w:val="lowerLetter"/>
      <w:lvlText w:val="%8."/>
      <w:lvlJc w:val="left"/>
      <w:pPr>
        <w:ind w:left="7155" w:hanging="360"/>
      </w:pPr>
    </w:lvl>
    <w:lvl w:ilvl="8">
      <w:start w:val="1"/>
      <w:numFmt w:val="lowerRoman"/>
      <w:lvlText w:val="%9."/>
      <w:lvlJc w:val="right"/>
      <w:pPr>
        <w:ind w:left="7875" w:hanging="180"/>
      </w:pPr>
    </w:lvl>
  </w:abstractNum>
  <w:abstractNum w:abstractNumId="6" w15:restartNumberingAfterBreak="0">
    <w:nsid w:val="08821D0F"/>
    <w:multiLevelType w:val="multilevel"/>
    <w:tmpl w:val="F33A7CFC"/>
    <w:lvl w:ilvl="0">
      <w:start w:val="1"/>
      <w:numFmt w:val="decimal"/>
      <w:lvlText w:val="%1."/>
      <w:lvlJc w:val="left"/>
      <w:pPr>
        <w:ind w:left="720" w:hanging="360"/>
      </w:pPr>
      <w:rPr>
        <w:rFonts w:ascii="Arial" w:eastAsiaTheme="minorHAnsi" w:hAnsi="Arial" w:cstheme="minorBidi" w:hint="default"/>
        <w:b w:val="0"/>
        <w:bCs w:val="0"/>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9E37651"/>
    <w:multiLevelType w:val="hybridMultilevel"/>
    <w:tmpl w:val="1F9C2AA4"/>
    <w:lvl w:ilvl="0" w:tplc="0409000F">
      <w:start w:val="1"/>
      <w:numFmt w:val="decimal"/>
      <w:lvlText w:val="%1."/>
      <w:lvlJc w:val="left"/>
      <w:pPr>
        <w:ind w:left="2115" w:hanging="360"/>
      </w:pPr>
      <w:rPr>
        <w:i w:val="0"/>
        <w:color w:val="auto"/>
      </w:rPr>
    </w:lvl>
    <w:lvl w:ilvl="1" w:tplc="1EBA413C">
      <w:start w:val="1"/>
      <w:numFmt w:val="lowerLetter"/>
      <w:lvlText w:val="%2."/>
      <w:lvlJc w:val="left"/>
      <w:pPr>
        <w:ind w:left="2835" w:hanging="360"/>
      </w:pPr>
      <w:rPr>
        <w:strike w:val="0"/>
        <w:color w:val="000000" w:themeColor="text1"/>
      </w:rPr>
    </w:lvl>
    <w:lvl w:ilvl="2" w:tplc="0409001B">
      <w:start w:val="1"/>
      <w:numFmt w:val="lowerRoman"/>
      <w:lvlText w:val="%3."/>
      <w:lvlJc w:val="right"/>
      <w:pPr>
        <w:ind w:left="3555" w:hanging="180"/>
      </w:pPr>
    </w:lvl>
    <w:lvl w:ilvl="3" w:tplc="0409000F">
      <w:start w:val="1"/>
      <w:numFmt w:val="decimal"/>
      <w:lvlText w:val="%4."/>
      <w:lvlJc w:val="left"/>
      <w:pPr>
        <w:ind w:left="4275" w:hanging="360"/>
      </w:pPr>
    </w:lvl>
    <w:lvl w:ilvl="4" w:tplc="04090019">
      <w:start w:val="1"/>
      <w:numFmt w:val="lowerLetter"/>
      <w:lvlText w:val="%5."/>
      <w:lvlJc w:val="left"/>
      <w:pPr>
        <w:ind w:left="4995" w:hanging="360"/>
      </w:pPr>
    </w:lvl>
    <w:lvl w:ilvl="5" w:tplc="0409001B">
      <w:start w:val="1"/>
      <w:numFmt w:val="lowerRoman"/>
      <w:lvlText w:val="%6."/>
      <w:lvlJc w:val="right"/>
      <w:pPr>
        <w:ind w:left="5715" w:hanging="180"/>
      </w:pPr>
    </w:lvl>
    <w:lvl w:ilvl="6" w:tplc="0409000F">
      <w:start w:val="1"/>
      <w:numFmt w:val="decimal"/>
      <w:lvlText w:val="%7."/>
      <w:lvlJc w:val="left"/>
      <w:pPr>
        <w:ind w:left="6435" w:hanging="360"/>
      </w:pPr>
    </w:lvl>
    <w:lvl w:ilvl="7" w:tplc="04090019">
      <w:start w:val="1"/>
      <w:numFmt w:val="lowerLetter"/>
      <w:lvlText w:val="%8."/>
      <w:lvlJc w:val="left"/>
      <w:pPr>
        <w:ind w:left="7155" w:hanging="360"/>
      </w:pPr>
    </w:lvl>
    <w:lvl w:ilvl="8" w:tplc="0409001B">
      <w:start w:val="1"/>
      <w:numFmt w:val="lowerRoman"/>
      <w:lvlText w:val="%9."/>
      <w:lvlJc w:val="right"/>
      <w:pPr>
        <w:ind w:left="7875" w:hanging="180"/>
      </w:pPr>
    </w:lvl>
  </w:abstractNum>
  <w:abstractNum w:abstractNumId="8" w15:restartNumberingAfterBreak="0">
    <w:nsid w:val="146A5A96"/>
    <w:multiLevelType w:val="hybridMultilevel"/>
    <w:tmpl w:val="62F48B32"/>
    <w:lvl w:ilvl="0" w:tplc="F4BC566A">
      <w:start w:val="1"/>
      <w:numFmt w:val="decimal"/>
      <w:lvlText w:val="24.%1"/>
      <w:lvlJc w:val="left"/>
      <w:pPr>
        <w:ind w:left="1440" w:hanging="360"/>
      </w:pPr>
      <w:rPr>
        <w:rFonts w:hint="default"/>
      </w:rPr>
    </w:lvl>
    <w:lvl w:ilvl="1" w:tplc="04090019">
      <w:start w:val="1"/>
      <w:numFmt w:val="lowerLetter"/>
      <w:lvlText w:val="%2."/>
      <w:lvlJc w:val="left"/>
      <w:pPr>
        <w:ind w:left="2160" w:hanging="360"/>
      </w:pPr>
      <w:rPr>
        <w:rFonts w:hint="default"/>
      </w:rPr>
    </w:lvl>
    <w:lvl w:ilvl="2" w:tplc="63C622EA">
      <w:start w:val="1"/>
      <w:numFmt w:val="lowerLetter"/>
      <w:lvlText w:val="%3)"/>
      <w:lvlJc w:val="left"/>
      <w:pPr>
        <w:ind w:left="3420" w:hanging="720"/>
      </w:pPr>
      <w:rPr>
        <w:rFonts w:hint="default"/>
        <w:b w:val="0"/>
        <w:bCs w:val="0"/>
      </w:rPr>
    </w:lvl>
    <w:lvl w:ilvl="3" w:tplc="A7E45396">
      <w:start w:val="1"/>
      <w:numFmt w:val="decimal"/>
      <w:lvlText w:val="%4)"/>
      <w:lvlJc w:val="left"/>
      <w:pPr>
        <w:ind w:left="3600" w:hanging="360"/>
      </w:pPr>
      <w:rPr>
        <w:rFonts w:hint="default"/>
        <w:strike/>
      </w:r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 w15:restartNumberingAfterBreak="0">
    <w:nsid w:val="2B76B844"/>
    <w:multiLevelType w:val="hybridMultilevel"/>
    <w:tmpl w:val="73F01BB0"/>
    <w:lvl w:ilvl="0" w:tplc="7BB2C44C">
      <w:start w:val="1"/>
      <w:numFmt w:val="lowerLetter"/>
      <w:lvlText w:val="%1."/>
      <w:lvlJc w:val="left"/>
      <w:pPr>
        <w:ind w:left="927" w:hanging="360"/>
      </w:pPr>
    </w:lvl>
    <w:lvl w:ilvl="1" w:tplc="3E12AFA8">
      <w:start w:val="1"/>
      <w:numFmt w:val="lowerLetter"/>
      <w:lvlText w:val="%2."/>
      <w:lvlJc w:val="left"/>
      <w:pPr>
        <w:ind w:left="1647" w:hanging="360"/>
      </w:pPr>
    </w:lvl>
    <w:lvl w:ilvl="2" w:tplc="43AA2472">
      <w:start w:val="1"/>
      <w:numFmt w:val="lowerRoman"/>
      <w:lvlText w:val="%3."/>
      <w:lvlJc w:val="right"/>
      <w:pPr>
        <w:ind w:left="2367" w:hanging="180"/>
      </w:pPr>
    </w:lvl>
    <w:lvl w:ilvl="3" w:tplc="AFA86694">
      <w:start w:val="1"/>
      <w:numFmt w:val="decimal"/>
      <w:lvlText w:val="%4."/>
      <w:lvlJc w:val="left"/>
      <w:pPr>
        <w:ind w:left="3087" w:hanging="360"/>
      </w:pPr>
    </w:lvl>
    <w:lvl w:ilvl="4" w:tplc="944244C4">
      <w:start w:val="1"/>
      <w:numFmt w:val="lowerLetter"/>
      <w:lvlText w:val="%5."/>
      <w:lvlJc w:val="left"/>
      <w:pPr>
        <w:ind w:left="3807" w:hanging="360"/>
      </w:pPr>
    </w:lvl>
    <w:lvl w:ilvl="5" w:tplc="8A3CAFA2">
      <w:start w:val="1"/>
      <w:numFmt w:val="lowerRoman"/>
      <w:lvlText w:val="%6."/>
      <w:lvlJc w:val="right"/>
      <w:pPr>
        <w:ind w:left="4527" w:hanging="180"/>
      </w:pPr>
    </w:lvl>
    <w:lvl w:ilvl="6" w:tplc="5A88686C">
      <w:start w:val="1"/>
      <w:numFmt w:val="decimal"/>
      <w:lvlText w:val="%7."/>
      <w:lvlJc w:val="left"/>
      <w:pPr>
        <w:ind w:left="5247" w:hanging="360"/>
      </w:pPr>
    </w:lvl>
    <w:lvl w:ilvl="7" w:tplc="4F2CD490">
      <w:start w:val="1"/>
      <w:numFmt w:val="lowerLetter"/>
      <w:lvlText w:val="%8."/>
      <w:lvlJc w:val="left"/>
      <w:pPr>
        <w:ind w:left="5967" w:hanging="360"/>
      </w:pPr>
    </w:lvl>
    <w:lvl w:ilvl="8" w:tplc="20D4AE36">
      <w:start w:val="1"/>
      <w:numFmt w:val="lowerRoman"/>
      <w:lvlText w:val="%9."/>
      <w:lvlJc w:val="right"/>
      <w:pPr>
        <w:ind w:left="6687" w:hanging="180"/>
      </w:pPr>
    </w:lvl>
  </w:abstractNum>
  <w:abstractNum w:abstractNumId="10" w15:restartNumberingAfterBreak="0">
    <w:nsid w:val="2F8535EC"/>
    <w:multiLevelType w:val="hybridMultilevel"/>
    <w:tmpl w:val="B9184DA8"/>
    <w:lvl w:ilvl="0" w:tplc="4AC48DFC">
      <w:start w:val="1"/>
      <w:numFmt w:val="decimal"/>
      <w:lvlText w:val="(%1)"/>
      <w:lvlJc w:val="left"/>
      <w:pPr>
        <w:ind w:left="2563" w:hanging="360"/>
      </w:pPr>
      <w:rPr>
        <w:rFonts w:ascii="Bookman Old Style" w:eastAsia="Times New Roman" w:hAnsi="Bookman Old Style" w:cs="Arial" w:hint="default"/>
      </w:rPr>
    </w:lvl>
    <w:lvl w:ilvl="1" w:tplc="04210019" w:tentative="1">
      <w:start w:val="1"/>
      <w:numFmt w:val="lowerLetter"/>
      <w:lvlText w:val="%2."/>
      <w:lvlJc w:val="left"/>
      <w:pPr>
        <w:ind w:left="3283" w:hanging="360"/>
      </w:pPr>
    </w:lvl>
    <w:lvl w:ilvl="2" w:tplc="0421001B" w:tentative="1">
      <w:start w:val="1"/>
      <w:numFmt w:val="lowerRoman"/>
      <w:lvlText w:val="%3."/>
      <w:lvlJc w:val="right"/>
      <w:pPr>
        <w:ind w:left="4003" w:hanging="180"/>
      </w:pPr>
    </w:lvl>
    <w:lvl w:ilvl="3" w:tplc="0421000F" w:tentative="1">
      <w:start w:val="1"/>
      <w:numFmt w:val="decimal"/>
      <w:lvlText w:val="%4."/>
      <w:lvlJc w:val="left"/>
      <w:pPr>
        <w:ind w:left="4723" w:hanging="360"/>
      </w:pPr>
    </w:lvl>
    <w:lvl w:ilvl="4" w:tplc="04210019" w:tentative="1">
      <w:start w:val="1"/>
      <w:numFmt w:val="lowerLetter"/>
      <w:lvlText w:val="%5."/>
      <w:lvlJc w:val="left"/>
      <w:pPr>
        <w:ind w:left="5443" w:hanging="360"/>
      </w:pPr>
    </w:lvl>
    <w:lvl w:ilvl="5" w:tplc="0421001B" w:tentative="1">
      <w:start w:val="1"/>
      <w:numFmt w:val="lowerRoman"/>
      <w:lvlText w:val="%6."/>
      <w:lvlJc w:val="right"/>
      <w:pPr>
        <w:ind w:left="6163" w:hanging="180"/>
      </w:pPr>
    </w:lvl>
    <w:lvl w:ilvl="6" w:tplc="0421000F" w:tentative="1">
      <w:start w:val="1"/>
      <w:numFmt w:val="decimal"/>
      <w:lvlText w:val="%7."/>
      <w:lvlJc w:val="left"/>
      <w:pPr>
        <w:ind w:left="6883" w:hanging="360"/>
      </w:pPr>
    </w:lvl>
    <w:lvl w:ilvl="7" w:tplc="04210019" w:tentative="1">
      <w:start w:val="1"/>
      <w:numFmt w:val="lowerLetter"/>
      <w:lvlText w:val="%8."/>
      <w:lvlJc w:val="left"/>
      <w:pPr>
        <w:ind w:left="7603" w:hanging="360"/>
      </w:pPr>
    </w:lvl>
    <w:lvl w:ilvl="8" w:tplc="0421001B" w:tentative="1">
      <w:start w:val="1"/>
      <w:numFmt w:val="lowerRoman"/>
      <w:lvlText w:val="%9."/>
      <w:lvlJc w:val="right"/>
      <w:pPr>
        <w:ind w:left="8323" w:hanging="180"/>
      </w:pPr>
    </w:lvl>
  </w:abstractNum>
  <w:abstractNum w:abstractNumId="11" w15:restartNumberingAfterBreak="0">
    <w:nsid w:val="316827FD"/>
    <w:multiLevelType w:val="multilevel"/>
    <w:tmpl w:val="807EE978"/>
    <w:lvl w:ilvl="0">
      <w:start w:val="1"/>
      <w:numFmt w:val="lowerLetter"/>
      <w:lvlText w:val="%1)"/>
      <w:lvlJc w:val="left"/>
      <w:pPr>
        <w:ind w:left="2520" w:hanging="360"/>
      </w:pPr>
    </w:lvl>
    <w:lvl w:ilvl="1">
      <w:start w:val="1"/>
      <w:numFmt w:val="lowerLetter"/>
      <w:lvlText w:val="%2."/>
      <w:lvlJc w:val="left"/>
      <w:pPr>
        <w:ind w:left="3240" w:hanging="360"/>
      </w:pPr>
      <w:rPr>
        <w:strike w:val="0"/>
        <w:color w:val="000000"/>
      </w:rPr>
    </w:lvl>
    <w:lvl w:ilvl="2">
      <w:start w:val="1"/>
      <w:numFmt w:val="lowerRoman"/>
      <w:lvlText w:val="%3."/>
      <w:lvlJc w:val="right"/>
      <w:pPr>
        <w:ind w:left="3960" w:hanging="180"/>
      </w:pPr>
    </w:lvl>
    <w:lvl w:ilvl="3">
      <w:start w:val="1"/>
      <w:numFmt w:val="upperLetter"/>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12" w15:restartNumberingAfterBreak="0">
    <w:nsid w:val="362018E3"/>
    <w:multiLevelType w:val="multilevel"/>
    <w:tmpl w:val="6B96F6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7E04187"/>
    <w:multiLevelType w:val="hybridMultilevel"/>
    <w:tmpl w:val="2C6232DE"/>
    <w:lvl w:ilvl="0" w:tplc="0409000F">
      <w:start w:val="1"/>
      <w:numFmt w:val="decimal"/>
      <w:lvlText w:val="%1."/>
      <w:lvlJc w:val="left"/>
      <w:pPr>
        <w:ind w:left="1179" w:hanging="360"/>
      </w:pPr>
    </w:lvl>
    <w:lvl w:ilvl="1" w:tplc="04090019">
      <w:start w:val="1"/>
      <w:numFmt w:val="lowerLetter"/>
      <w:lvlText w:val="%2."/>
      <w:lvlJc w:val="left"/>
      <w:pPr>
        <w:ind w:left="1899" w:hanging="360"/>
      </w:pPr>
    </w:lvl>
    <w:lvl w:ilvl="2" w:tplc="0409001B">
      <w:start w:val="1"/>
      <w:numFmt w:val="lowerRoman"/>
      <w:lvlText w:val="%3."/>
      <w:lvlJc w:val="right"/>
      <w:pPr>
        <w:ind w:left="2619" w:hanging="180"/>
      </w:pPr>
    </w:lvl>
    <w:lvl w:ilvl="3" w:tplc="0409000F" w:tentative="1">
      <w:start w:val="1"/>
      <w:numFmt w:val="decimal"/>
      <w:lvlText w:val="%4."/>
      <w:lvlJc w:val="left"/>
      <w:pPr>
        <w:ind w:left="3339" w:hanging="360"/>
      </w:pPr>
    </w:lvl>
    <w:lvl w:ilvl="4" w:tplc="04090019">
      <w:start w:val="1"/>
      <w:numFmt w:val="lowerLetter"/>
      <w:lvlText w:val="%5."/>
      <w:lvlJc w:val="left"/>
      <w:pPr>
        <w:ind w:left="4059" w:hanging="360"/>
      </w:pPr>
    </w:lvl>
    <w:lvl w:ilvl="5" w:tplc="0409001B" w:tentative="1">
      <w:start w:val="1"/>
      <w:numFmt w:val="lowerRoman"/>
      <w:lvlText w:val="%6."/>
      <w:lvlJc w:val="right"/>
      <w:pPr>
        <w:ind w:left="4779" w:hanging="180"/>
      </w:pPr>
    </w:lvl>
    <w:lvl w:ilvl="6" w:tplc="0409000F" w:tentative="1">
      <w:start w:val="1"/>
      <w:numFmt w:val="decimal"/>
      <w:lvlText w:val="%7."/>
      <w:lvlJc w:val="left"/>
      <w:pPr>
        <w:ind w:left="5499" w:hanging="360"/>
      </w:pPr>
    </w:lvl>
    <w:lvl w:ilvl="7" w:tplc="04090019" w:tentative="1">
      <w:start w:val="1"/>
      <w:numFmt w:val="lowerLetter"/>
      <w:lvlText w:val="%8."/>
      <w:lvlJc w:val="left"/>
      <w:pPr>
        <w:ind w:left="6219" w:hanging="360"/>
      </w:pPr>
    </w:lvl>
    <w:lvl w:ilvl="8" w:tplc="0409001B" w:tentative="1">
      <w:start w:val="1"/>
      <w:numFmt w:val="lowerRoman"/>
      <w:lvlText w:val="%9."/>
      <w:lvlJc w:val="right"/>
      <w:pPr>
        <w:ind w:left="6939" w:hanging="180"/>
      </w:pPr>
    </w:lvl>
  </w:abstractNum>
  <w:abstractNum w:abstractNumId="14" w15:restartNumberingAfterBreak="0">
    <w:nsid w:val="3EF0509C"/>
    <w:multiLevelType w:val="hybridMultilevel"/>
    <w:tmpl w:val="0B0C2D3C"/>
    <w:lvl w:ilvl="0" w:tplc="BE90263E">
      <w:start w:val="1"/>
      <w:numFmt w:val="lowerLetter"/>
      <w:lvlText w:val="%1."/>
      <w:lvlJc w:val="left"/>
      <w:pPr>
        <w:ind w:left="1319" w:hanging="360"/>
      </w:pPr>
      <w:rPr>
        <w:i w:val="0"/>
        <w:color w:val="000000" w:themeColor="text1"/>
      </w:rPr>
    </w:lvl>
    <w:lvl w:ilvl="1" w:tplc="04090019" w:tentative="1">
      <w:start w:val="1"/>
      <w:numFmt w:val="lowerLetter"/>
      <w:lvlText w:val="%2."/>
      <w:lvlJc w:val="left"/>
      <w:pPr>
        <w:ind w:left="2039" w:hanging="360"/>
      </w:pPr>
    </w:lvl>
    <w:lvl w:ilvl="2" w:tplc="0409001B" w:tentative="1">
      <w:start w:val="1"/>
      <w:numFmt w:val="lowerRoman"/>
      <w:lvlText w:val="%3."/>
      <w:lvlJc w:val="right"/>
      <w:pPr>
        <w:ind w:left="2759" w:hanging="180"/>
      </w:pPr>
    </w:lvl>
    <w:lvl w:ilvl="3" w:tplc="0409000F" w:tentative="1">
      <w:start w:val="1"/>
      <w:numFmt w:val="decimal"/>
      <w:lvlText w:val="%4."/>
      <w:lvlJc w:val="left"/>
      <w:pPr>
        <w:ind w:left="3479" w:hanging="360"/>
      </w:pPr>
    </w:lvl>
    <w:lvl w:ilvl="4" w:tplc="04090019" w:tentative="1">
      <w:start w:val="1"/>
      <w:numFmt w:val="lowerLetter"/>
      <w:lvlText w:val="%5."/>
      <w:lvlJc w:val="left"/>
      <w:pPr>
        <w:ind w:left="4199" w:hanging="360"/>
      </w:pPr>
    </w:lvl>
    <w:lvl w:ilvl="5" w:tplc="0409001B" w:tentative="1">
      <w:start w:val="1"/>
      <w:numFmt w:val="lowerRoman"/>
      <w:lvlText w:val="%6."/>
      <w:lvlJc w:val="right"/>
      <w:pPr>
        <w:ind w:left="4919" w:hanging="180"/>
      </w:pPr>
    </w:lvl>
    <w:lvl w:ilvl="6" w:tplc="0409000F" w:tentative="1">
      <w:start w:val="1"/>
      <w:numFmt w:val="decimal"/>
      <w:lvlText w:val="%7."/>
      <w:lvlJc w:val="left"/>
      <w:pPr>
        <w:ind w:left="5639" w:hanging="360"/>
      </w:pPr>
    </w:lvl>
    <w:lvl w:ilvl="7" w:tplc="04090019" w:tentative="1">
      <w:start w:val="1"/>
      <w:numFmt w:val="lowerLetter"/>
      <w:lvlText w:val="%8."/>
      <w:lvlJc w:val="left"/>
      <w:pPr>
        <w:ind w:left="6359" w:hanging="360"/>
      </w:pPr>
    </w:lvl>
    <w:lvl w:ilvl="8" w:tplc="0409001B" w:tentative="1">
      <w:start w:val="1"/>
      <w:numFmt w:val="lowerRoman"/>
      <w:lvlText w:val="%9."/>
      <w:lvlJc w:val="right"/>
      <w:pPr>
        <w:ind w:left="7079" w:hanging="180"/>
      </w:pPr>
    </w:lvl>
  </w:abstractNum>
  <w:abstractNum w:abstractNumId="15" w15:restartNumberingAfterBreak="0">
    <w:nsid w:val="4BA66A53"/>
    <w:multiLevelType w:val="multilevel"/>
    <w:tmpl w:val="75F82BA8"/>
    <w:lvl w:ilvl="0">
      <w:start w:val="1"/>
      <w:numFmt w:val="decimal"/>
      <w:lvlText w:val="%1."/>
      <w:lvlJc w:val="left"/>
      <w:pPr>
        <w:ind w:left="2115" w:hanging="360"/>
      </w:pPr>
      <w:rPr>
        <w:i w:val="0"/>
        <w:color w:val="000000"/>
      </w:rPr>
    </w:lvl>
    <w:lvl w:ilvl="1">
      <w:start w:val="1"/>
      <w:numFmt w:val="lowerLetter"/>
      <w:lvlText w:val="%2."/>
      <w:lvlJc w:val="left"/>
      <w:pPr>
        <w:ind w:left="2835" w:hanging="360"/>
      </w:pPr>
      <w:rPr>
        <w:i w:val="0"/>
        <w:strike w:val="0"/>
        <w:color w:val="000000"/>
      </w:rPr>
    </w:lvl>
    <w:lvl w:ilvl="2">
      <w:start w:val="1"/>
      <w:numFmt w:val="lowerRoman"/>
      <w:lvlText w:val="%3."/>
      <w:lvlJc w:val="right"/>
      <w:pPr>
        <w:ind w:left="3555" w:hanging="180"/>
      </w:pPr>
    </w:lvl>
    <w:lvl w:ilvl="3">
      <w:start w:val="1"/>
      <w:numFmt w:val="decimal"/>
      <w:lvlText w:val="%4."/>
      <w:lvlJc w:val="left"/>
      <w:pPr>
        <w:ind w:left="4275" w:hanging="360"/>
      </w:pPr>
    </w:lvl>
    <w:lvl w:ilvl="4">
      <w:start w:val="1"/>
      <w:numFmt w:val="lowerLetter"/>
      <w:lvlText w:val="%5."/>
      <w:lvlJc w:val="left"/>
      <w:pPr>
        <w:ind w:left="4995" w:hanging="360"/>
      </w:pPr>
    </w:lvl>
    <w:lvl w:ilvl="5">
      <w:start w:val="1"/>
      <w:numFmt w:val="lowerRoman"/>
      <w:lvlText w:val="%6."/>
      <w:lvlJc w:val="right"/>
      <w:pPr>
        <w:ind w:left="5715" w:hanging="180"/>
      </w:pPr>
    </w:lvl>
    <w:lvl w:ilvl="6">
      <w:start w:val="1"/>
      <w:numFmt w:val="decimal"/>
      <w:lvlText w:val="%7."/>
      <w:lvlJc w:val="left"/>
      <w:pPr>
        <w:ind w:left="6435" w:hanging="360"/>
      </w:pPr>
    </w:lvl>
    <w:lvl w:ilvl="7">
      <w:start w:val="1"/>
      <w:numFmt w:val="lowerLetter"/>
      <w:lvlText w:val="%8."/>
      <w:lvlJc w:val="left"/>
      <w:pPr>
        <w:ind w:left="7155" w:hanging="360"/>
      </w:pPr>
    </w:lvl>
    <w:lvl w:ilvl="8">
      <w:start w:val="1"/>
      <w:numFmt w:val="lowerRoman"/>
      <w:lvlText w:val="%9."/>
      <w:lvlJc w:val="right"/>
      <w:pPr>
        <w:ind w:left="7875" w:hanging="180"/>
      </w:pPr>
    </w:lvl>
  </w:abstractNum>
  <w:abstractNum w:abstractNumId="16" w15:restartNumberingAfterBreak="0">
    <w:nsid w:val="4BAA0FBE"/>
    <w:multiLevelType w:val="multilevel"/>
    <w:tmpl w:val="7D70B4B6"/>
    <w:lvl w:ilvl="0">
      <w:start w:val="1"/>
      <w:numFmt w:val="lowerLetter"/>
      <w:lvlText w:val="%1."/>
      <w:lvlJc w:val="left"/>
      <w:pPr>
        <w:ind w:left="1440" w:hanging="360"/>
      </w:pPr>
      <w:rPr>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7" w15:restartNumberingAfterBreak="0">
    <w:nsid w:val="4DB55FE2"/>
    <w:multiLevelType w:val="multilevel"/>
    <w:tmpl w:val="7CF64F3A"/>
    <w:lvl w:ilvl="0">
      <w:start w:val="1"/>
      <w:numFmt w:val="decimal"/>
      <w:lvlText w:val="(%1)"/>
      <w:lvlJc w:val="left"/>
      <w:pPr>
        <w:ind w:left="2563" w:hanging="360"/>
      </w:pPr>
      <w:rPr>
        <w:rFonts w:ascii="Bookman Old Style" w:eastAsia="Bookman Old Style" w:hAnsi="Bookman Old Style" w:cs="Bookman Old Style"/>
      </w:rPr>
    </w:lvl>
    <w:lvl w:ilvl="1">
      <w:start w:val="1"/>
      <w:numFmt w:val="lowerLetter"/>
      <w:lvlText w:val="%2."/>
      <w:lvlJc w:val="left"/>
      <w:pPr>
        <w:ind w:left="3283" w:hanging="360"/>
      </w:pPr>
    </w:lvl>
    <w:lvl w:ilvl="2">
      <w:start w:val="1"/>
      <w:numFmt w:val="lowerRoman"/>
      <w:lvlText w:val="%3."/>
      <w:lvlJc w:val="right"/>
      <w:pPr>
        <w:ind w:left="4003" w:hanging="180"/>
      </w:pPr>
    </w:lvl>
    <w:lvl w:ilvl="3">
      <w:start w:val="1"/>
      <w:numFmt w:val="decimal"/>
      <w:lvlText w:val="%4."/>
      <w:lvlJc w:val="left"/>
      <w:pPr>
        <w:ind w:left="4723" w:hanging="360"/>
      </w:pPr>
    </w:lvl>
    <w:lvl w:ilvl="4">
      <w:start w:val="1"/>
      <w:numFmt w:val="lowerLetter"/>
      <w:lvlText w:val="%5."/>
      <w:lvlJc w:val="left"/>
      <w:pPr>
        <w:ind w:left="5443" w:hanging="360"/>
      </w:pPr>
    </w:lvl>
    <w:lvl w:ilvl="5">
      <w:start w:val="1"/>
      <w:numFmt w:val="lowerRoman"/>
      <w:lvlText w:val="%6."/>
      <w:lvlJc w:val="right"/>
      <w:pPr>
        <w:ind w:left="6163" w:hanging="180"/>
      </w:pPr>
    </w:lvl>
    <w:lvl w:ilvl="6">
      <w:start w:val="1"/>
      <w:numFmt w:val="decimal"/>
      <w:lvlText w:val="%7."/>
      <w:lvlJc w:val="left"/>
      <w:pPr>
        <w:ind w:left="6883" w:hanging="360"/>
      </w:pPr>
    </w:lvl>
    <w:lvl w:ilvl="7">
      <w:start w:val="1"/>
      <w:numFmt w:val="lowerLetter"/>
      <w:lvlText w:val="%8."/>
      <w:lvlJc w:val="left"/>
      <w:pPr>
        <w:ind w:left="7603" w:hanging="360"/>
      </w:pPr>
    </w:lvl>
    <w:lvl w:ilvl="8">
      <w:start w:val="1"/>
      <w:numFmt w:val="lowerRoman"/>
      <w:lvlText w:val="%9."/>
      <w:lvlJc w:val="right"/>
      <w:pPr>
        <w:ind w:left="8323" w:hanging="180"/>
      </w:pPr>
    </w:lvl>
  </w:abstractNum>
  <w:abstractNum w:abstractNumId="18" w15:restartNumberingAfterBreak="0">
    <w:nsid w:val="56960414"/>
    <w:multiLevelType w:val="multilevel"/>
    <w:tmpl w:val="D2A47E68"/>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9677BA0"/>
    <w:multiLevelType w:val="multilevel"/>
    <w:tmpl w:val="E88850A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0" w15:restartNumberingAfterBreak="0">
    <w:nsid w:val="610C60D6"/>
    <w:multiLevelType w:val="multilevel"/>
    <w:tmpl w:val="E9EA6B8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2552F53"/>
    <w:multiLevelType w:val="hybridMultilevel"/>
    <w:tmpl w:val="712C2E20"/>
    <w:lvl w:ilvl="0" w:tplc="0409000F">
      <w:start w:val="1"/>
      <w:numFmt w:val="decimal"/>
      <w:lvlText w:val="%1."/>
      <w:lvlJc w:val="left"/>
      <w:pPr>
        <w:ind w:left="720" w:hanging="360"/>
      </w:pPr>
      <w:rPr>
        <w:i w:val="0"/>
        <w:color w:val="auto"/>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2" w15:restartNumberingAfterBreak="0">
    <w:nsid w:val="62A803AD"/>
    <w:multiLevelType w:val="hybridMultilevel"/>
    <w:tmpl w:val="915CDEA8"/>
    <w:lvl w:ilvl="0" w:tplc="8CF4EA80">
      <w:start w:val="1"/>
      <w:numFmt w:val="decimal"/>
      <w:lvlText w:val="%1."/>
      <w:lvlJc w:val="left"/>
      <w:pPr>
        <w:ind w:left="821" w:hanging="360"/>
      </w:pPr>
      <w:rPr>
        <w:b/>
        <w:bCs/>
      </w:rPr>
    </w:lvl>
    <w:lvl w:ilvl="1" w:tplc="04090019">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23" w15:restartNumberingAfterBreak="0">
    <w:nsid w:val="64514A7E"/>
    <w:multiLevelType w:val="multilevel"/>
    <w:tmpl w:val="2ACC57AA"/>
    <w:lvl w:ilvl="0">
      <w:start w:val="1"/>
      <w:numFmt w:val="lowerLetter"/>
      <w:lvlText w:val="%1."/>
      <w:lvlJc w:val="left"/>
      <w:pPr>
        <w:ind w:left="1560" w:hanging="360"/>
      </w:pPr>
      <w:rPr>
        <w:rFonts w:ascii="Bookman Old Style" w:eastAsia="Bookman Old Style" w:hAnsi="Bookman Old Style" w:cs="Bookman Old Style"/>
        <w:b w:val="0"/>
        <w:i w:val="0"/>
        <w:color w:val="000000"/>
        <w:sz w:val="24"/>
        <w:szCs w:val="24"/>
      </w:rPr>
    </w:lvl>
    <w:lvl w:ilvl="1">
      <w:start w:val="1"/>
      <w:numFmt w:val="lowerLetter"/>
      <w:lvlText w:val="%2."/>
      <w:lvlJc w:val="left"/>
      <w:pPr>
        <w:ind w:left="2280" w:hanging="360"/>
      </w:pPr>
    </w:lvl>
    <w:lvl w:ilvl="2">
      <w:start w:val="1"/>
      <w:numFmt w:val="lowerRoman"/>
      <w:lvlText w:val="%3."/>
      <w:lvlJc w:val="right"/>
      <w:pPr>
        <w:ind w:left="3000" w:hanging="180"/>
      </w:pPr>
    </w:lvl>
    <w:lvl w:ilvl="3">
      <w:start w:val="1"/>
      <w:numFmt w:val="decimal"/>
      <w:lvlText w:val="%4."/>
      <w:lvlJc w:val="left"/>
      <w:pPr>
        <w:ind w:left="3720" w:hanging="360"/>
      </w:pPr>
    </w:lvl>
    <w:lvl w:ilvl="4">
      <w:start w:val="1"/>
      <w:numFmt w:val="lowerLetter"/>
      <w:lvlText w:val="%5."/>
      <w:lvlJc w:val="left"/>
      <w:pPr>
        <w:ind w:left="4440" w:hanging="360"/>
      </w:pPr>
    </w:lvl>
    <w:lvl w:ilvl="5">
      <w:start w:val="1"/>
      <w:numFmt w:val="lowerRoman"/>
      <w:lvlText w:val="%6."/>
      <w:lvlJc w:val="right"/>
      <w:pPr>
        <w:ind w:left="5160" w:hanging="180"/>
      </w:pPr>
    </w:lvl>
    <w:lvl w:ilvl="6">
      <w:start w:val="1"/>
      <w:numFmt w:val="decimal"/>
      <w:lvlText w:val="%7."/>
      <w:lvlJc w:val="left"/>
      <w:pPr>
        <w:ind w:left="5880" w:hanging="360"/>
      </w:pPr>
    </w:lvl>
    <w:lvl w:ilvl="7">
      <w:start w:val="1"/>
      <w:numFmt w:val="lowerLetter"/>
      <w:lvlText w:val="%8."/>
      <w:lvlJc w:val="left"/>
      <w:pPr>
        <w:ind w:left="6600" w:hanging="360"/>
      </w:pPr>
    </w:lvl>
    <w:lvl w:ilvl="8">
      <w:start w:val="1"/>
      <w:numFmt w:val="lowerRoman"/>
      <w:lvlText w:val="%9."/>
      <w:lvlJc w:val="right"/>
      <w:pPr>
        <w:ind w:left="7320" w:hanging="180"/>
      </w:pPr>
    </w:lvl>
  </w:abstractNum>
  <w:abstractNum w:abstractNumId="24" w15:restartNumberingAfterBreak="0">
    <w:nsid w:val="660B12A1"/>
    <w:multiLevelType w:val="multilevel"/>
    <w:tmpl w:val="85361258"/>
    <w:lvl w:ilvl="0">
      <w:start w:val="1"/>
      <w:numFmt w:val="decimal"/>
      <w:lvlText w:val="%1."/>
      <w:lvlJc w:val="left"/>
      <w:pPr>
        <w:ind w:left="340" w:hanging="340"/>
      </w:pPr>
      <w:rPr>
        <w:i w:val="0"/>
        <w:strike w:val="0"/>
        <w:color w:val="000000"/>
        <w:sz w:val="24"/>
        <w:szCs w:val="24"/>
      </w:rPr>
    </w:lvl>
    <w:lvl w:ilvl="1">
      <w:start w:val="1"/>
      <w:numFmt w:val="lowerLetter"/>
      <w:lvlText w:val="%2."/>
      <w:lvlJc w:val="left"/>
      <w:pPr>
        <w:ind w:left="1440" w:hanging="360"/>
      </w:pPr>
      <w:rPr>
        <w:b w:val="0"/>
        <w:bCs/>
        <w:i w:val="0"/>
        <w:i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7B435D1"/>
    <w:multiLevelType w:val="hybridMultilevel"/>
    <w:tmpl w:val="77F224BA"/>
    <w:lvl w:ilvl="0" w:tplc="4AEE0DF2">
      <w:start w:val="1"/>
      <w:numFmt w:val="lowerLetter"/>
      <w:lvlText w:val="%1."/>
      <w:lvlJc w:val="left"/>
      <w:pPr>
        <w:ind w:left="932" w:hanging="360"/>
      </w:pPr>
      <w:rPr>
        <w:color w:val="auto"/>
      </w:rPr>
    </w:lvl>
    <w:lvl w:ilvl="1" w:tplc="04210019" w:tentative="1">
      <w:start w:val="1"/>
      <w:numFmt w:val="lowerLetter"/>
      <w:lvlText w:val="%2."/>
      <w:lvlJc w:val="left"/>
      <w:pPr>
        <w:ind w:left="1652" w:hanging="360"/>
      </w:pPr>
    </w:lvl>
    <w:lvl w:ilvl="2" w:tplc="0421001B" w:tentative="1">
      <w:start w:val="1"/>
      <w:numFmt w:val="lowerRoman"/>
      <w:lvlText w:val="%3."/>
      <w:lvlJc w:val="right"/>
      <w:pPr>
        <w:ind w:left="2372" w:hanging="180"/>
      </w:pPr>
    </w:lvl>
    <w:lvl w:ilvl="3" w:tplc="0421000F" w:tentative="1">
      <w:start w:val="1"/>
      <w:numFmt w:val="decimal"/>
      <w:lvlText w:val="%4."/>
      <w:lvlJc w:val="left"/>
      <w:pPr>
        <w:ind w:left="3092" w:hanging="360"/>
      </w:pPr>
    </w:lvl>
    <w:lvl w:ilvl="4" w:tplc="04210019" w:tentative="1">
      <w:start w:val="1"/>
      <w:numFmt w:val="lowerLetter"/>
      <w:lvlText w:val="%5."/>
      <w:lvlJc w:val="left"/>
      <w:pPr>
        <w:ind w:left="3812" w:hanging="360"/>
      </w:pPr>
    </w:lvl>
    <w:lvl w:ilvl="5" w:tplc="0421001B" w:tentative="1">
      <w:start w:val="1"/>
      <w:numFmt w:val="lowerRoman"/>
      <w:lvlText w:val="%6."/>
      <w:lvlJc w:val="right"/>
      <w:pPr>
        <w:ind w:left="4532" w:hanging="180"/>
      </w:pPr>
    </w:lvl>
    <w:lvl w:ilvl="6" w:tplc="0421000F" w:tentative="1">
      <w:start w:val="1"/>
      <w:numFmt w:val="decimal"/>
      <w:lvlText w:val="%7."/>
      <w:lvlJc w:val="left"/>
      <w:pPr>
        <w:ind w:left="5252" w:hanging="360"/>
      </w:pPr>
    </w:lvl>
    <w:lvl w:ilvl="7" w:tplc="04210019" w:tentative="1">
      <w:start w:val="1"/>
      <w:numFmt w:val="lowerLetter"/>
      <w:lvlText w:val="%8."/>
      <w:lvlJc w:val="left"/>
      <w:pPr>
        <w:ind w:left="5972" w:hanging="360"/>
      </w:pPr>
    </w:lvl>
    <w:lvl w:ilvl="8" w:tplc="0421001B" w:tentative="1">
      <w:start w:val="1"/>
      <w:numFmt w:val="lowerRoman"/>
      <w:lvlText w:val="%9."/>
      <w:lvlJc w:val="right"/>
      <w:pPr>
        <w:ind w:left="6692" w:hanging="180"/>
      </w:pPr>
    </w:lvl>
  </w:abstractNum>
  <w:abstractNum w:abstractNumId="26" w15:restartNumberingAfterBreak="0">
    <w:nsid w:val="6BA86B9A"/>
    <w:multiLevelType w:val="multilevel"/>
    <w:tmpl w:val="69C66184"/>
    <w:lvl w:ilvl="0">
      <w:start w:val="1"/>
      <w:numFmt w:val="lowerLetter"/>
      <w:lvlText w:val="%1."/>
      <w:lvlJc w:val="left"/>
      <w:pPr>
        <w:ind w:left="1319" w:hanging="360"/>
      </w:pPr>
      <w:rPr>
        <w:i w:val="0"/>
        <w:color w:val="000000"/>
      </w:rPr>
    </w:lvl>
    <w:lvl w:ilvl="1">
      <w:start w:val="1"/>
      <w:numFmt w:val="lowerLetter"/>
      <w:lvlText w:val="%2."/>
      <w:lvlJc w:val="left"/>
      <w:pPr>
        <w:ind w:left="2039" w:hanging="360"/>
      </w:pPr>
    </w:lvl>
    <w:lvl w:ilvl="2">
      <w:start w:val="1"/>
      <w:numFmt w:val="lowerRoman"/>
      <w:lvlText w:val="%3."/>
      <w:lvlJc w:val="right"/>
      <w:pPr>
        <w:ind w:left="2759" w:hanging="180"/>
      </w:pPr>
    </w:lvl>
    <w:lvl w:ilvl="3">
      <w:start w:val="1"/>
      <w:numFmt w:val="decimal"/>
      <w:lvlText w:val="%4."/>
      <w:lvlJc w:val="left"/>
      <w:pPr>
        <w:ind w:left="3479" w:hanging="360"/>
      </w:pPr>
    </w:lvl>
    <w:lvl w:ilvl="4">
      <w:start w:val="1"/>
      <w:numFmt w:val="lowerLetter"/>
      <w:lvlText w:val="%5."/>
      <w:lvlJc w:val="left"/>
      <w:pPr>
        <w:ind w:left="4199" w:hanging="360"/>
      </w:pPr>
    </w:lvl>
    <w:lvl w:ilvl="5">
      <w:start w:val="1"/>
      <w:numFmt w:val="lowerRoman"/>
      <w:lvlText w:val="%6."/>
      <w:lvlJc w:val="right"/>
      <w:pPr>
        <w:ind w:left="4919" w:hanging="180"/>
      </w:pPr>
    </w:lvl>
    <w:lvl w:ilvl="6">
      <w:start w:val="1"/>
      <w:numFmt w:val="decimal"/>
      <w:lvlText w:val="%7."/>
      <w:lvlJc w:val="left"/>
      <w:pPr>
        <w:ind w:left="5639" w:hanging="360"/>
      </w:pPr>
    </w:lvl>
    <w:lvl w:ilvl="7">
      <w:start w:val="1"/>
      <w:numFmt w:val="lowerLetter"/>
      <w:lvlText w:val="%8."/>
      <w:lvlJc w:val="left"/>
      <w:pPr>
        <w:ind w:left="6359" w:hanging="360"/>
      </w:pPr>
    </w:lvl>
    <w:lvl w:ilvl="8">
      <w:start w:val="1"/>
      <w:numFmt w:val="lowerRoman"/>
      <w:lvlText w:val="%9."/>
      <w:lvlJc w:val="right"/>
      <w:pPr>
        <w:ind w:left="7079" w:hanging="180"/>
      </w:pPr>
    </w:lvl>
  </w:abstractNum>
  <w:abstractNum w:abstractNumId="27" w15:restartNumberingAfterBreak="0">
    <w:nsid w:val="726E288C"/>
    <w:multiLevelType w:val="hybridMultilevel"/>
    <w:tmpl w:val="05B8B2F6"/>
    <w:lvl w:ilvl="0" w:tplc="08E80842">
      <w:start w:val="1"/>
      <w:numFmt w:val="upperLetter"/>
      <w:lvlText w:val="%1."/>
      <w:lvlJc w:val="left"/>
      <w:pPr>
        <w:ind w:left="720" w:hanging="360"/>
      </w:pPr>
      <w:rPr>
        <w:rFonts w:ascii="Bookman Old Style" w:hAnsi="Bookman Old Style"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3F41FF2"/>
    <w:multiLevelType w:val="hybridMultilevel"/>
    <w:tmpl w:val="63FE5FE8"/>
    <w:lvl w:ilvl="0" w:tplc="E398EC92">
      <w:start w:val="1"/>
      <w:numFmt w:val="lowerLetter"/>
      <w:lvlText w:val="%1)"/>
      <w:lvlJc w:val="left"/>
      <w:pPr>
        <w:ind w:left="2520" w:hanging="360"/>
      </w:pPr>
      <w:rPr>
        <w:rFonts w:cs="Times New Roman" w:hint="default"/>
      </w:rPr>
    </w:lvl>
    <w:lvl w:ilvl="1" w:tplc="AC561116">
      <w:start w:val="1"/>
      <w:numFmt w:val="lowerLetter"/>
      <w:lvlText w:val="%2."/>
      <w:lvlJc w:val="left"/>
      <w:pPr>
        <w:ind w:left="3240" w:hanging="360"/>
      </w:pPr>
      <w:rPr>
        <w:strike w:val="0"/>
        <w:color w:val="000000" w:themeColor="text1"/>
      </w:rPr>
    </w:lvl>
    <w:lvl w:ilvl="2" w:tplc="0409001B">
      <w:start w:val="1"/>
      <w:numFmt w:val="lowerRoman"/>
      <w:lvlText w:val="%3."/>
      <w:lvlJc w:val="right"/>
      <w:pPr>
        <w:ind w:left="3960" w:hanging="180"/>
      </w:pPr>
    </w:lvl>
    <w:lvl w:ilvl="3" w:tplc="C3C84942">
      <w:start w:val="1"/>
      <w:numFmt w:val="upperLetter"/>
      <w:lvlText w:val="%4."/>
      <w:lvlJc w:val="left"/>
      <w:pPr>
        <w:ind w:left="4680" w:hanging="360"/>
      </w:pPr>
      <w:rPr>
        <w:rFonts w:hint="default"/>
      </w:r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7EB42522"/>
    <w:multiLevelType w:val="multilevel"/>
    <w:tmpl w:val="8676BF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9"/>
  </w:num>
  <w:num w:numId="2">
    <w:abstractNumId w:val="19"/>
  </w:num>
  <w:num w:numId="3">
    <w:abstractNumId w:val="22"/>
  </w:num>
  <w:num w:numId="4">
    <w:abstractNumId w:val="0"/>
  </w:num>
  <w:num w:numId="5">
    <w:abstractNumId w:val="27"/>
  </w:num>
  <w:num w:numId="6">
    <w:abstractNumId w:val="24"/>
  </w:num>
  <w:num w:numId="7">
    <w:abstractNumId w:val="6"/>
  </w:num>
  <w:num w:numId="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
  </w:num>
  <w:num w:numId="14">
    <w:abstractNumId w:val="26"/>
  </w:num>
  <w:num w:numId="15">
    <w:abstractNumId w:val="11"/>
  </w:num>
  <w:num w:numId="16">
    <w:abstractNumId w:val="5"/>
  </w:num>
  <w:num w:numId="17">
    <w:abstractNumId w:val="23"/>
  </w:num>
  <w:num w:numId="18">
    <w:abstractNumId w:val="2"/>
  </w:num>
  <w:num w:numId="19">
    <w:abstractNumId w:val="15"/>
  </w:num>
  <w:num w:numId="20">
    <w:abstractNumId w:val="13"/>
  </w:num>
  <w:num w:numId="21">
    <w:abstractNumId w:val="4"/>
  </w:num>
  <w:num w:numId="22">
    <w:abstractNumId w:val="8"/>
  </w:num>
  <w:num w:numId="23">
    <w:abstractNumId w:val="28"/>
  </w:num>
  <w:num w:numId="24">
    <w:abstractNumId w:val="7"/>
  </w:num>
  <w:num w:numId="25">
    <w:abstractNumId w:val="14"/>
  </w:num>
  <w:num w:numId="26">
    <w:abstractNumId w:val="3"/>
  </w:num>
  <w:num w:numId="27">
    <w:abstractNumId w:val="10"/>
  </w:num>
  <w:num w:numId="28">
    <w:abstractNumId w:val="25"/>
  </w:num>
  <w:num w:numId="29">
    <w:abstractNumId w:val="16"/>
  </w:num>
  <w:num w:numId="30">
    <w:abstractNumId w:val="18"/>
  </w:num>
  <w:num w:numId="31">
    <w:abstractNumId w:val="20"/>
  </w:num>
  <w:num w:numId="32">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01"/>
    <w:rsid w:val="00000726"/>
    <w:rsid w:val="000011EE"/>
    <w:rsid w:val="00001CE9"/>
    <w:rsid w:val="000021AF"/>
    <w:rsid w:val="00002761"/>
    <w:rsid w:val="00003757"/>
    <w:rsid w:val="000061C8"/>
    <w:rsid w:val="00012048"/>
    <w:rsid w:val="00012C73"/>
    <w:rsid w:val="00012E30"/>
    <w:rsid w:val="000138BF"/>
    <w:rsid w:val="00014455"/>
    <w:rsid w:val="00014633"/>
    <w:rsid w:val="00014C87"/>
    <w:rsid w:val="00014F07"/>
    <w:rsid w:val="00015194"/>
    <w:rsid w:val="000154BD"/>
    <w:rsid w:val="00015502"/>
    <w:rsid w:val="000162BB"/>
    <w:rsid w:val="0001776D"/>
    <w:rsid w:val="0002040B"/>
    <w:rsid w:val="00020CFE"/>
    <w:rsid w:val="00022256"/>
    <w:rsid w:val="00022651"/>
    <w:rsid w:val="000237EC"/>
    <w:rsid w:val="00025C3A"/>
    <w:rsid w:val="0002731F"/>
    <w:rsid w:val="00027B4B"/>
    <w:rsid w:val="00031389"/>
    <w:rsid w:val="00032305"/>
    <w:rsid w:val="00033759"/>
    <w:rsid w:val="000343D6"/>
    <w:rsid w:val="000347DE"/>
    <w:rsid w:val="000363F9"/>
    <w:rsid w:val="00037BBC"/>
    <w:rsid w:val="00040D62"/>
    <w:rsid w:val="00043882"/>
    <w:rsid w:val="00044116"/>
    <w:rsid w:val="00044AF7"/>
    <w:rsid w:val="0004555F"/>
    <w:rsid w:val="00045A2A"/>
    <w:rsid w:val="00045E30"/>
    <w:rsid w:val="000471D6"/>
    <w:rsid w:val="00050543"/>
    <w:rsid w:val="00050783"/>
    <w:rsid w:val="00050F84"/>
    <w:rsid w:val="000566F2"/>
    <w:rsid w:val="00057430"/>
    <w:rsid w:val="000579E7"/>
    <w:rsid w:val="00061525"/>
    <w:rsid w:val="00062A03"/>
    <w:rsid w:val="000631DE"/>
    <w:rsid w:val="000639E5"/>
    <w:rsid w:val="00063CAE"/>
    <w:rsid w:val="00064436"/>
    <w:rsid w:val="00064904"/>
    <w:rsid w:val="00065FC3"/>
    <w:rsid w:val="00066E5D"/>
    <w:rsid w:val="00067835"/>
    <w:rsid w:val="00067DB8"/>
    <w:rsid w:val="00070689"/>
    <w:rsid w:val="000706E6"/>
    <w:rsid w:val="000716B9"/>
    <w:rsid w:val="00072345"/>
    <w:rsid w:val="00074537"/>
    <w:rsid w:val="00076DB4"/>
    <w:rsid w:val="00077548"/>
    <w:rsid w:val="00080E86"/>
    <w:rsid w:val="000810E9"/>
    <w:rsid w:val="0008380D"/>
    <w:rsid w:val="00084003"/>
    <w:rsid w:val="0008465B"/>
    <w:rsid w:val="00085B1D"/>
    <w:rsid w:val="00087BF7"/>
    <w:rsid w:val="00090363"/>
    <w:rsid w:val="000905FB"/>
    <w:rsid w:val="00090A62"/>
    <w:rsid w:val="0009129F"/>
    <w:rsid w:val="00091A11"/>
    <w:rsid w:val="000938A8"/>
    <w:rsid w:val="00093D43"/>
    <w:rsid w:val="00095E04"/>
    <w:rsid w:val="000A290C"/>
    <w:rsid w:val="000A4484"/>
    <w:rsid w:val="000A4E2D"/>
    <w:rsid w:val="000A5568"/>
    <w:rsid w:val="000A71F4"/>
    <w:rsid w:val="000B2B44"/>
    <w:rsid w:val="000B630A"/>
    <w:rsid w:val="000B69ED"/>
    <w:rsid w:val="000B733F"/>
    <w:rsid w:val="000C0526"/>
    <w:rsid w:val="000C2032"/>
    <w:rsid w:val="000C4ED9"/>
    <w:rsid w:val="000C54C0"/>
    <w:rsid w:val="000C62B9"/>
    <w:rsid w:val="000C79AC"/>
    <w:rsid w:val="000C7D18"/>
    <w:rsid w:val="000D1476"/>
    <w:rsid w:val="000D1CD8"/>
    <w:rsid w:val="000D4BF6"/>
    <w:rsid w:val="000D56D6"/>
    <w:rsid w:val="000D69D5"/>
    <w:rsid w:val="000E0317"/>
    <w:rsid w:val="000E39C4"/>
    <w:rsid w:val="000E4A18"/>
    <w:rsid w:val="000E5894"/>
    <w:rsid w:val="000E6B4B"/>
    <w:rsid w:val="000E72C1"/>
    <w:rsid w:val="000E78DF"/>
    <w:rsid w:val="000F1369"/>
    <w:rsid w:val="000F1CAB"/>
    <w:rsid w:val="000F3659"/>
    <w:rsid w:val="000F36A0"/>
    <w:rsid w:val="00101901"/>
    <w:rsid w:val="00101B85"/>
    <w:rsid w:val="00101BBE"/>
    <w:rsid w:val="001050C8"/>
    <w:rsid w:val="00105FEE"/>
    <w:rsid w:val="00106AF0"/>
    <w:rsid w:val="00106C3A"/>
    <w:rsid w:val="001103EF"/>
    <w:rsid w:val="00113932"/>
    <w:rsid w:val="00115535"/>
    <w:rsid w:val="00116380"/>
    <w:rsid w:val="001177D9"/>
    <w:rsid w:val="0012007C"/>
    <w:rsid w:val="0012018A"/>
    <w:rsid w:val="00120F63"/>
    <w:rsid w:val="001241DD"/>
    <w:rsid w:val="001242F6"/>
    <w:rsid w:val="001278BE"/>
    <w:rsid w:val="00132075"/>
    <w:rsid w:val="001321FA"/>
    <w:rsid w:val="00135D82"/>
    <w:rsid w:val="00142CAF"/>
    <w:rsid w:val="00143F4C"/>
    <w:rsid w:val="00144654"/>
    <w:rsid w:val="00144C12"/>
    <w:rsid w:val="001458D9"/>
    <w:rsid w:val="00147305"/>
    <w:rsid w:val="00152A0A"/>
    <w:rsid w:val="001535FA"/>
    <w:rsid w:val="0015434B"/>
    <w:rsid w:val="001569BC"/>
    <w:rsid w:val="0016011B"/>
    <w:rsid w:val="00160F49"/>
    <w:rsid w:val="0016153E"/>
    <w:rsid w:val="001615B7"/>
    <w:rsid w:val="00161DED"/>
    <w:rsid w:val="00161FA8"/>
    <w:rsid w:val="001654EB"/>
    <w:rsid w:val="00165FFF"/>
    <w:rsid w:val="00166D13"/>
    <w:rsid w:val="00170D36"/>
    <w:rsid w:val="001715F7"/>
    <w:rsid w:val="00172226"/>
    <w:rsid w:val="00173183"/>
    <w:rsid w:val="00173A64"/>
    <w:rsid w:val="00176241"/>
    <w:rsid w:val="00181168"/>
    <w:rsid w:val="00181456"/>
    <w:rsid w:val="00182292"/>
    <w:rsid w:val="0018248B"/>
    <w:rsid w:val="00186AF6"/>
    <w:rsid w:val="001876C1"/>
    <w:rsid w:val="0019274D"/>
    <w:rsid w:val="00192D77"/>
    <w:rsid w:val="0019378E"/>
    <w:rsid w:val="00193FEB"/>
    <w:rsid w:val="00194744"/>
    <w:rsid w:val="00194D8E"/>
    <w:rsid w:val="001954B1"/>
    <w:rsid w:val="00195D61"/>
    <w:rsid w:val="00197185"/>
    <w:rsid w:val="0019730F"/>
    <w:rsid w:val="00197DA8"/>
    <w:rsid w:val="001A1868"/>
    <w:rsid w:val="001A1BA3"/>
    <w:rsid w:val="001A3B05"/>
    <w:rsid w:val="001A4747"/>
    <w:rsid w:val="001A54AE"/>
    <w:rsid w:val="001A5A34"/>
    <w:rsid w:val="001A5DF1"/>
    <w:rsid w:val="001A6EC9"/>
    <w:rsid w:val="001A77E8"/>
    <w:rsid w:val="001B1196"/>
    <w:rsid w:val="001B65C9"/>
    <w:rsid w:val="001B76CA"/>
    <w:rsid w:val="001C0E83"/>
    <w:rsid w:val="001C1B36"/>
    <w:rsid w:val="001C6AB2"/>
    <w:rsid w:val="001C76D3"/>
    <w:rsid w:val="001D240D"/>
    <w:rsid w:val="001D2B98"/>
    <w:rsid w:val="001D544D"/>
    <w:rsid w:val="001D5D66"/>
    <w:rsid w:val="001D796F"/>
    <w:rsid w:val="001E0F04"/>
    <w:rsid w:val="001E1B26"/>
    <w:rsid w:val="001E3DD7"/>
    <w:rsid w:val="001E57EB"/>
    <w:rsid w:val="001F0FE7"/>
    <w:rsid w:val="001F301F"/>
    <w:rsid w:val="001F39F0"/>
    <w:rsid w:val="001F4184"/>
    <w:rsid w:val="001F431D"/>
    <w:rsid w:val="001F4835"/>
    <w:rsid w:val="001F4D04"/>
    <w:rsid w:val="001F58AD"/>
    <w:rsid w:val="001F5B89"/>
    <w:rsid w:val="001F75D2"/>
    <w:rsid w:val="00201317"/>
    <w:rsid w:val="00204753"/>
    <w:rsid w:val="00204970"/>
    <w:rsid w:val="002062BD"/>
    <w:rsid w:val="00206CE8"/>
    <w:rsid w:val="00207E04"/>
    <w:rsid w:val="002104A2"/>
    <w:rsid w:val="002104CB"/>
    <w:rsid w:val="00211035"/>
    <w:rsid w:val="0021173B"/>
    <w:rsid w:val="0021217B"/>
    <w:rsid w:val="00212407"/>
    <w:rsid w:val="002125FC"/>
    <w:rsid w:val="00215989"/>
    <w:rsid w:val="002165A7"/>
    <w:rsid w:val="0021679C"/>
    <w:rsid w:val="00217453"/>
    <w:rsid w:val="00220073"/>
    <w:rsid w:val="00220414"/>
    <w:rsid w:val="00221278"/>
    <w:rsid w:val="00221B39"/>
    <w:rsid w:val="0022291E"/>
    <w:rsid w:val="00222A61"/>
    <w:rsid w:val="00222B59"/>
    <w:rsid w:val="00226A6D"/>
    <w:rsid w:val="0022770B"/>
    <w:rsid w:val="0022791F"/>
    <w:rsid w:val="00230D45"/>
    <w:rsid w:val="0024173C"/>
    <w:rsid w:val="00241CC2"/>
    <w:rsid w:val="00242CAA"/>
    <w:rsid w:val="00243C3B"/>
    <w:rsid w:val="00243C84"/>
    <w:rsid w:val="002455A6"/>
    <w:rsid w:val="00246DA2"/>
    <w:rsid w:val="00247BF4"/>
    <w:rsid w:val="0025119D"/>
    <w:rsid w:val="002517EF"/>
    <w:rsid w:val="002520A5"/>
    <w:rsid w:val="00254C5A"/>
    <w:rsid w:val="0025570D"/>
    <w:rsid w:val="00255A6E"/>
    <w:rsid w:val="00256DBF"/>
    <w:rsid w:val="002571ED"/>
    <w:rsid w:val="0026140C"/>
    <w:rsid w:val="002614F6"/>
    <w:rsid w:val="00261AC5"/>
    <w:rsid w:val="00265326"/>
    <w:rsid w:val="00267587"/>
    <w:rsid w:val="002707F2"/>
    <w:rsid w:val="0027226E"/>
    <w:rsid w:val="0027231E"/>
    <w:rsid w:val="00272F2C"/>
    <w:rsid w:val="00273BEF"/>
    <w:rsid w:val="00273BF2"/>
    <w:rsid w:val="00274FDA"/>
    <w:rsid w:val="00275CDE"/>
    <w:rsid w:val="00276DB7"/>
    <w:rsid w:val="0028057B"/>
    <w:rsid w:val="00283701"/>
    <w:rsid w:val="002854F8"/>
    <w:rsid w:val="00285ACC"/>
    <w:rsid w:val="00285DFC"/>
    <w:rsid w:val="002876D9"/>
    <w:rsid w:val="00291BBB"/>
    <w:rsid w:val="002933AB"/>
    <w:rsid w:val="002939D6"/>
    <w:rsid w:val="00293F6A"/>
    <w:rsid w:val="002953F7"/>
    <w:rsid w:val="002A02A9"/>
    <w:rsid w:val="002A0FDE"/>
    <w:rsid w:val="002A15F5"/>
    <w:rsid w:val="002A18B7"/>
    <w:rsid w:val="002B0825"/>
    <w:rsid w:val="002B0D1C"/>
    <w:rsid w:val="002B3614"/>
    <w:rsid w:val="002B3BE0"/>
    <w:rsid w:val="002B6BBA"/>
    <w:rsid w:val="002B6F31"/>
    <w:rsid w:val="002B6F3D"/>
    <w:rsid w:val="002C1D6A"/>
    <w:rsid w:val="002C1F23"/>
    <w:rsid w:val="002C4A25"/>
    <w:rsid w:val="002C7277"/>
    <w:rsid w:val="002D0372"/>
    <w:rsid w:val="002D275E"/>
    <w:rsid w:val="002D58A3"/>
    <w:rsid w:val="002D7C76"/>
    <w:rsid w:val="002E1224"/>
    <w:rsid w:val="002E2644"/>
    <w:rsid w:val="002E45C8"/>
    <w:rsid w:val="002E4C3E"/>
    <w:rsid w:val="002E76B2"/>
    <w:rsid w:val="002F05D2"/>
    <w:rsid w:val="002F15CB"/>
    <w:rsid w:val="002F29A5"/>
    <w:rsid w:val="002F3A7D"/>
    <w:rsid w:val="002F4053"/>
    <w:rsid w:val="002F4411"/>
    <w:rsid w:val="002F4EF9"/>
    <w:rsid w:val="002F5775"/>
    <w:rsid w:val="002F61BC"/>
    <w:rsid w:val="00301A55"/>
    <w:rsid w:val="003038C4"/>
    <w:rsid w:val="00303C84"/>
    <w:rsid w:val="003043CE"/>
    <w:rsid w:val="00304B5F"/>
    <w:rsid w:val="00305CBC"/>
    <w:rsid w:val="00310C96"/>
    <w:rsid w:val="0031379B"/>
    <w:rsid w:val="00313DBB"/>
    <w:rsid w:val="00315017"/>
    <w:rsid w:val="00316899"/>
    <w:rsid w:val="00320BA5"/>
    <w:rsid w:val="00320F4E"/>
    <w:rsid w:val="00324DB5"/>
    <w:rsid w:val="003252BB"/>
    <w:rsid w:val="003265CE"/>
    <w:rsid w:val="00327DB5"/>
    <w:rsid w:val="00331855"/>
    <w:rsid w:val="003339FF"/>
    <w:rsid w:val="00340149"/>
    <w:rsid w:val="00340A9F"/>
    <w:rsid w:val="00340FD8"/>
    <w:rsid w:val="00342078"/>
    <w:rsid w:val="00344739"/>
    <w:rsid w:val="00345212"/>
    <w:rsid w:val="0034531C"/>
    <w:rsid w:val="00347846"/>
    <w:rsid w:val="00350201"/>
    <w:rsid w:val="00351204"/>
    <w:rsid w:val="003524EE"/>
    <w:rsid w:val="0035705B"/>
    <w:rsid w:val="003574C5"/>
    <w:rsid w:val="00360B40"/>
    <w:rsid w:val="0036112E"/>
    <w:rsid w:val="0036171C"/>
    <w:rsid w:val="00361F81"/>
    <w:rsid w:val="0036207E"/>
    <w:rsid w:val="00365D11"/>
    <w:rsid w:val="003661A0"/>
    <w:rsid w:val="0036736B"/>
    <w:rsid w:val="00371D04"/>
    <w:rsid w:val="00371F59"/>
    <w:rsid w:val="00373243"/>
    <w:rsid w:val="0037379D"/>
    <w:rsid w:val="0037480A"/>
    <w:rsid w:val="00374BCB"/>
    <w:rsid w:val="00376E15"/>
    <w:rsid w:val="00383594"/>
    <w:rsid w:val="00385C02"/>
    <w:rsid w:val="00386161"/>
    <w:rsid w:val="00386495"/>
    <w:rsid w:val="00390BDE"/>
    <w:rsid w:val="00391E2B"/>
    <w:rsid w:val="003948CE"/>
    <w:rsid w:val="00397194"/>
    <w:rsid w:val="00397456"/>
    <w:rsid w:val="003A0A5A"/>
    <w:rsid w:val="003A1F2E"/>
    <w:rsid w:val="003A404D"/>
    <w:rsid w:val="003A539B"/>
    <w:rsid w:val="003A5E90"/>
    <w:rsid w:val="003A7592"/>
    <w:rsid w:val="003A76C7"/>
    <w:rsid w:val="003B14B8"/>
    <w:rsid w:val="003B21AF"/>
    <w:rsid w:val="003B5DB9"/>
    <w:rsid w:val="003B7D72"/>
    <w:rsid w:val="003C2D6D"/>
    <w:rsid w:val="003C2DA5"/>
    <w:rsid w:val="003C3266"/>
    <w:rsid w:val="003C362E"/>
    <w:rsid w:val="003C4DE7"/>
    <w:rsid w:val="003C63A5"/>
    <w:rsid w:val="003C79BF"/>
    <w:rsid w:val="003D04A7"/>
    <w:rsid w:val="003D0DCF"/>
    <w:rsid w:val="003D356A"/>
    <w:rsid w:val="003D52F6"/>
    <w:rsid w:val="003D5A28"/>
    <w:rsid w:val="003E1E70"/>
    <w:rsid w:val="003E21E8"/>
    <w:rsid w:val="003E2FDD"/>
    <w:rsid w:val="003E3414"/>
    <w:rsid w:val="003E6641"/>
    <w:rsid w:val="003F28AA"/>
    <w:rsid w:val="003F2CC0"/>
    <w:rsid w:val="003F3ECA"/>
    <w:rsid w:val="003F59D7"/>
    <w:rsid w:val="003F5DE0"/>
    <w:rsid w:val="003F5E7C"/>
    <w:rsid w:val="00403253"/>
    <w:rsid w:val="00403941"/>
    <w:rsid w:val="0040472F"/>
    <w:rsid w:val="004048E4"/>
    <w:rsid w:val="0041027B"/>
    <w:rsid w:val="004109A1"/>
    <w:rsid w:val="00411327"/>
    <w:rsid w:val="004124F6"/>
    <w:rsid w:val="00412995"/>
    <w:rsid w:val="00412B9B"/>
    <w:rsid w:val="0041355C"/>
    <w:rsid w:val="00414918"/>
    <w:rsid w:val="004149DC"/>
    <w:rsid w:val="00414CF0"/>
    <w:rsid w:val="004153AE"/>
    <w:rsid w:val="0041722B"/>
    <w:rsid w:val="00421000"/>
    <w:rsid w:val="004214CE"/>
    <w:rsid w:val="004217C9"/>
    <w:rsid w:val="00424105"/>
    <w:rsid w:val="004246D9"/>
    <w:rsid w:val="00426436"/>
    <w:rsid w:val="0042657B"/>
    <w:rsid w:val="00427DD6"/>
    <w:rsid w:val="00427ED6"/>
    <w:rsid w:val="0043167C"/>
    <w:rsid w:val="00432070"/>
    <w:rsid w:val="0043306D"/>
    <w:rsid w:val="00433BAE"/>
    <w:rsid w:val="004407D5"/>
    <w:rsid w:val="004408AC"/>
    <w:rsid w:val="00443508"/>
    <w:rsid w:val="004443C3"/>
    <w:rsid w:val="00444C96"/>
    <w:rsid w:val="004459CD"/>
    <w:rsid w:val="00447262"/>
    <w:rsid w:val="004479F4"/>
    <w:rsid w:val="00450CF5"/>
    <w:rsid w:val="0045187E"/>
    <w:rsid w:val="00453880"/>
    <w:rsid w:val="00454138"/>
    <w:rsid w:val="00454E7E"/>
    <w:rsid w:val="004554EB"/>
    <w:rsid w:val="0045731B"/>
    <w:rsid w:val="0046051D"/>
    <w:rsid w:val="00460736"/>
    <w:rsid w:val="0046150B"/>
    <w:rsid w:val="0046233C"/>
    <w:rsid w:val="00462D46"/>
    <w:rsid w:val="00463AD2"/>
    <w:rsid w:val="0046642F"/>
    <w:rsid w:val="00466B10"/>
    <w:rsid w:val="0046758F"/>
    <w:rsid w:val="0047171B"/>
    <w:rsid w:val="00473CAA"/>
    <w:rsid w:val="00475772"/>
    <w:rsid w:val="00475B56"/>
    <w:rsid w:val="0047654E"/>
    <w:rsid w:val="00477679"/>
    <w:rsid w:val="004844CB"/>
    <w:rsid w:val="00485546"/>
    <w:rsid w:val="00485675"/>
    <w:rsid w:val="0048677B"/>
    <w:rsid w:val="00486889"/>
    <w:rsid w:val="004869EC"/>
    <w:rsid w:val="00487E57"/>
    <w:rsid w:val="00490EFF"/>
    <w:rsid w:val="00491F0A"/>
    <w:rsid w:val="00492DEC"/>
    <w:rsid w:val="0049311A"/>
    <w:rsid w:val="00493BD7"/>
    <w:rsid w:val="0049683E"/>
    <w:rsid w:val="004A0222"/>
    <w:rsid w:val="004A0B32"/>
    <w:rsid w:val="004A1A7A"/>
    <w:rsid w:val="004A2541"/>
    <w:rsid w:val="004A40A6"/>
    <w:rsid w:val="004A46D6"/>
    <w:rsid w:val="004A77E4"/>
    <w:rsid w:val="004B3547"/>
    <w:rsid w:val="004B5152"/>
    <w:rsid w:val="004B5C91"/>
    <w:rsid w:val="004B5FBF"/>
    <w:rsid w:val="004B688E"/>
    <w:rsid w:val="004B75FE"/>
    <w:rsid w:val="004C0A6A"/>
    <w:rsid w:val="004C0DB0"/>
    <w:rsid w:val="004C1876"/>
    <w:rsid w:val="004C37EC"/>
    <w:rsid w:val="004C398D"/>
    <w:rsid w:val="004C50A4"/>
    <w:rsid w:val="004C5911"/>
    <w:rsid w:val="004C6F6D"/>
    <w:rsid w:val="004C7F1C"/>
    <w:rsid w:val="004D067C"/>
    <w:rsid w:val="004D200B"/>
    <w:rsid w:val="004D26B2"/>
    <w:rsid w:val="004D36FE"/>
    <w:rsid w:val="004D51D8"/>
    <w:rsid w:val="004D677C"/>
    <w:rsid w:val="004E1E98"/>
    <w:rsid w:val="004E21F1"/>
    <w:rsid w:val="004E3991"/>
    <w:rsid w:val="004E4926"/>
    <w:rsid w:val="004E49F4"/>
    <w:rsid w:val="004E4DBA"/>
    <w:rsid w:val="004E4EDE"/>
    <w:rsid w:val="004E6BF5"/>
    <w:rsid w:val="004E73DF"/>
    <w:rsid w:val="004E73EF"/>
    <w:rsid w:val="004F0B82"/>
    <w:rsid w:val="004F65D0"/>
    <w:rsid w:val="004F7E70"/>
    <w:rsid w:val="00503B47"/>
    <w:rsid w:val="00504DEE"/>
    <w:rsid w:val="00504FD2"/>
    <w:rsid w:val="00510A04"/>
    <w:rsid w:val="00513AC8"/>
    <w:rsid w:val="00516767"/>
    <w:rsid w:val="005201C9"/>
    <w:rsid w:val="00521EB4"/>
    <w:rsid w:val="005222FA"/>
    <w:rsid w:val="00523777"/>
    <w:rsid w:val="00523EEF"/>
    <w:rsid w:val="005241B9"/>
    <w:rsid w:val="00525B8B"/>
    <w:rsid w:val="00525EB9"/>
    <w:rsid w:val="00526468"/>
    <w:rsid w:val="00530327"/>
    <w:rsid w:val="005309B7"/>
    <w:rsid w:val="00530C92"/>
    <w:rsid w:val="00531607"/>
    <w:rsid w:val="00536983"/>
    <w:rsid w:val="00536D33"/>
    <w:rsid w:val="00540200"/>
    <w:rsid w:val="005404BF"/>
    <w:rsid w:val="0054095F"/>
    <w:rsid w:val="00541803"/>
    <w:rsid w:val="00541E5E"/>
    <w:rsid w:val="0054241D"/>
    <w:rsid w:val="0054421B"/>
    <w:rsid w:val="00550430"/>
    <w:rsid w:val="00550585"/>
    <w:rsid w:val="005528F9"/>
    <w:rsid w:val="00553287"/>
    <w:rsid w:val="005551E8"/>
    <w:rsid w:val="005570F6"/>
    <w:rsid w:val="0056201C"/>
    <w:rsid w:val="005632D4"/>
    <w:rsid w:val="0056425F"/>
    <w:rsid w:val="00570346"/>
    <w:rsid w:val="005710E0"/>
    <w:rsid w:val="00571DA0"/>
    <w:rsid w:val="0057282A"/>
    <w:rsid w:val="005759D5"/>
    <w:rsid w:val="00576B3E"/>
    <w:rsid w:val="005773FB"/>
    <w:rsid w:val="00581F83"/>
    <w:rsid w:val="00582ADA"/>
    <w:rsid w:val="005850C7"/>
    <w:rsid w:val="00585B46"/>
    <w:rsid w:val="00593FF9"/>
    <w:rsid w:val="00595D5D"/>
    <w:rsid w:val="005A0032"/>
    <w:rsid w:val="005A0229"/>
    <w:rsid w:val="005A132D"/>
    <w:rsid w:val="005A1DC8"/>
    <w:rsid w:val="005A2A84"/>
    <w:rsid w:val="005A3366"/>
    <w:rsid w:val="005A3C2F"/>
    <w:rsid w:val="005A62F3"/>
    <w:rsid w:val="005A6C3C"/>
    <w:rsid w:val="005B4D69"/>
    <w:rsid w:val="005B5222"/>
    <w:rsid w:val="005B6D84"/>
    <w:rsid w:val="005B792D"/>
    <w:rsid w:val="005C1862"/>
    <w:rsid w:val="005C28FE"/>
    <w:rsid w:val="005C3161"/>
    <w:rsid w:val="005C3CC1"/>
    <w:rsid w:val="005C3ED6"/>
    <w:rsid w:val="005C423F"/>
    <w:rsid w:val="005C53A6"/>
    <w:rsid w:val="005C5433"/>
    <w:rsid w:val="005C64DD"/>
    <w:rsid w:val="005C6CFE"/>
    <w:rsid w:val="005D32C8"/>
    <w:rsid w:val="005D39FB"/>
    <w:rsid w:val="005D6C60"/>
    <w:rsid w:val="005E1F8D"/>
    <w:rsid w:val="005E44A7"/>
    <w:rsid w:val="005E7946"/>
    <w:rsid w:val="005F0E2E"/>
    <w:rsid w:val="005F2DA2"/>
    <w:rsid w:val="005F7532"/>
    <w:rsid w:val="0060147B"/>
    <w:rsid w:val="00601E00"/>
    <w:rsid w:val="00602A12"/>
    <w:rsid w:val="00603192"/>
    <w:rsid w:val="006045B6"/>
    <w:rsid w:val="00605D39"/>
    <w:rsid w:val="006104A2"/>
    <w:rsid w:val="006110F8"/>
    <w:rsid w:val="00611C13"/>
    <w:rsid w:val="00615790"/>
    <w:rsid w:val="00615B02"/>
    <w:rsid w:val="00615F60"/>
    <w:rsid w:val="00617DFA"/>
    <w:rsid w:val="00620980"/>
    <w:rsid w:val="00620AFF"/>
    <w:rsid w:val="006210C8"/>
    <w:rsid w:val="006210EA"/>
    <w:rsid w:val="006229D4"/>
    <w:rsid w:val="00627870"/>
    <w:rsid w:val="0063232B"/>
    <w:rsid w:val="006367CC"/>
    <w:rsid w:val="00636D33"/>
    <w:rsid w:val="00637F38"/>
    <w:rsid w:val="0064061C"/>
    <w:rsid w:val="00641152"/>
    <w:rsid w:val="00642584"/>
    <w:rsid w:val="006429A2"/>
    <w:rsid w:val="00642C03"/>
    <w:rsid w:val="00645798"/>
    <w:rsid w:val="00646C2D"/>
    <w:rsid w:val="00647A3B"/>
    <w:rsid w:val="00650CAE"/>
    <w:rsid w:val="00651647"/>
    <w:rsid w:val="00652413"/>
    <w:rsid w:val="00652A8E"/>
    <w:rsid w:val="0065346F"/>
    <w:rsid w:val="00653519"/>
    <w:rsid w:val="0065609F"/>
    <w:rsid w:val="00660A08"/>
    <w:rsid w:val="006611C8"/>
    <w:rsid w:val="0066124E"/>
    <w:rsid w:val="00661813"/>
    <w:rsid w:val="00664751"/>
    <w:rsid w:val="00664C49"/>
    <w:rsid w:val="00667EB9"/>
    <w:rsid w:val="006702D5"/>
    <w:rsid w:val="00671532"/>
    <w:rsid w:val="00671F6D"/>
    <w:rsid w:val="00671F96"/>
    <w:rsid w:val="00672349"/>
    <w:rsid w:val="00673F70"/>
    <w:rsid w:val="00674C3D"/>
    <w:rsid w:val="00675AD7"/>
    <w:rsid w:val="00681442"/>
    <w:rsid w:val="00682442"/>
    <w:rsid w:val="00684F4C"/>
    <w:rsid w:val="00685C30"/>
    <w:rsid w:val="00685DF1"/>
    <w:rsid w:val="00690892"/>
    <w:rsid w:val="00690F09"/>
    <w:rsid w:val="0069174D"/>
    <w:rsid w:val="00691F7D"/>
    <w:rsid w:val="0069227D"/>
    <w:rsid w:val="00692424"/>
    <w:rsid w:val="00692C89"/>
    <w:rsid w:val="006945CD"/>
    <w:rsid w:val="00695B36"/>
    <w:rsid w:val="00696E30"/>
    <w:rsid w:val="006A391E"/>
    <w:rsid w:val="006A407B"/>
    <w:rsid w:val="006A5307"/>
    <w:rsid w:val="006A599B"/>
    <w:rsid w:val="006A7D74"/>
    <w:rsid w:val="006B0542"/>
    <w:rsid w:val="006B09B3"/>
    <w:rsid w:val="006B2924"/>
    <w:rsid w:val="006B43F3"/>
    <w:rsid w:val="006B5661"/>
    <w:rsid w:val="006B74DE"/>
    <w:rsid w:val="006C00AA"/>
    <w:rsid w:val="006C010B"/>
    <w:rsid w:val="006C0B96"/>
    <w:rsid w:val="006C14C9"/>
    <w:rsid w:val="006C2B19"/>
    <w:rsid w:val="006C60F7"/>
    <w:rsid w:val="006C66F8"/>
    <w:rsid w:val="006C693C"/>
    <w:rsid w:val="006D00CC"/>
    <w:rsid w:val="006D0F03"/>
    <w:rsid w:val="006D1C0A"/>
    <w:rsid w:val="006D3EC5"/>
    <w:rsid w:val="006E0BC7"/>
    <w:rsid w:val="006E4F8E"/>
    <w:rsid w:val="006E513C"/>
    <w:rsid w:val="006E653C"/>
    <w:rsid w:val="006E6A7C"/>
    <w:rsid w:val="006E6EE7"/>
    <w:rsid w:val="006F0801"/>
    <w:rsid w:val="006F08A1"/>
    <w:rsid w:val="006F288A"/>
    <w:rsid w:val="006F525E"/>
    <w:rsid w:val="006F5396"/>
    <w:rsid w:val="006F673F"/>
    <w:rsid w:val="006F70E0"/>
    <w:rsid w:val="00701AD6"/>
    <w:rsid w:val="0070248A"/>
    <w:rsid w:val="007049C2"/>
    <w:rsid w:val="0070656D"/>
    <w:rsid w:val="007070BB"/>
    <w:rsid w:val="007126FE"/>
    <w:rsid w:val="007168CD"/>
    <w:rsid w:val="007205C0"/>
    <w:rsid w:val="007211B1"/>
    <w:rsid w:val="00721A7B"/>
    <w:rsid w:val="00721C8E"/>
    <w:rsid w:val="00722746"/>
    <w:rsid w:val="00723956"/>
    <w:rsid w:val="00724C3B"/>
    <w:rsid w:val="00724DAA"/>
    <w:rsid w:val="00724F31"/>
    <w:rsid w:val="00726A08"/>
    <w:rsid w:val="00727AA9"/>
    <w:rsid w:val="00730D17"/>
    <w:rsid w:val="007325E4"/>
    <w:rsid w:val="00735866"/>
    <w:rsid w:val="0074240F"/>
    <w:rsid w:val="0074292F"/>
    <w:rsid w:val="007463EF"/>
    <w:rsid w:val="007467C4"/>
    <w:rsid w:val="00747985"/>
    <w:rsid w:val="0075017D"/>
    <w:rsid w:val="00750547"/>
    <w:rsid w:val="007525BA"/>
    <w:rsid w:val="00753D38"/>
    <w:rsid w:val="00755D1A"/>
    <w:rsid w:val="00762408"/>
    <w:rsid w:val="007624DE"/>
    <w:rsid w:val="00762529"/>
    <w:rsid w:val="00762EB8"/>
    <w:rsid w:val="007630CC"/>
    <w:rsid w:val="00763218"/>
    <w:rsid w:val="00763CEE"/>
    <w:rsid w:val="00765581"/>
    <w:rsid w:val="00766D73"/>
    <w:rsid w:val="007724D8"/>
    <w:rsid w:val="007728AF"/>
    <w:rsid w:val="0077295C"/>
    <w:rsid w:val="00773D7C"/>
    <w:rsid w:val="007761BC"/>
    <w:rsid w:val="007762B5"/>
    <w:rsid w:val="00776CBE"/>
    <w:rsid w:val="00777A3C"/>
    <w:rsid w:val="007805DA"/>
    <w:rsid w:val="00780F56"/>
    <w:rsid w:val="00781491"/>
    <w:rsid w:val="00782AC7"/>
    <w:rsid w:val="00784F6A"/>
    <w:rsid w:val="00785965"/>
    <w:rsid w:val="007900BD"/>
    <w:rsid w:val="0079073E"/>
    <w:rsid w:val="00793252"/>
    <w:rsid w:val="00793783"/>
    <w:rsid w:val="00794D88"/>
    <w:rsid w:val="007953E8"/>
    <w:rsid w:val="00795DC3"/>
    <w:rsid w:val="00796D53"/>
    <w:rsid w:val="007A0035"/>
    <w:rsid w:val="007A20D2"/>
    <w:rsid w:val="007A2245"/>
    <w:rsid w:val="007A29A6"/>
    <w:rsid w:val="007A4229"/>
    <w:rsid w:val="007A4EB5"/>
    <w:rsid w:val="007A5C90"/>
    <w:rsid w:val="007A5CED"/>
    <w:rsid w:val="007A614C"/>
    <w:rsid w:val="007A6ADC"/>
    <w:rsid w:val="007A7303"/>
    <w:rsid w:val="007A7995"/>
    <w:rsid w:val="007A7D68"/>
    <w:rsid w:val="007B0C78"/>
    <w:rsid w:val="007C2239"/>
    <w:rsid w:val="007C2533"/>
    <w:rsid w:val="007C5105"/>
    <w:rsid w:val="007C5BF2"/>
    <w:rsid w:val="007C6875"/>
    <w:rsid w:val="007C6EC5"/>
    <w:rsid w:val="007D1DF0"/>
    <w:rsid w:val="007D35FA"/>
    <w:rsid w:val="007D3B1B"/>
    <w:rsid w:val="007D462E"/>
    <w:rsid w:val="007D4A88"/>
    <w:rsid w:val="007D6119"/>
    <w:rsid w:val="007D6ACF"/>
    <w:rsid w:val="007D7D3B"/>
    <w:rsid w:val="007E4562"/>
    <w:rsid w:val="007E66CF"/>
    <w:rsid w:val="007F0A59"/>
    <w:rsid w:val="007F14CE"/>
    <w:rsid w:val="007F366A"/>
    <w:rsid w:val="007F47E4"/>
    <w:rsid w:val="007F4C99"/>
    <w:rsid w:val="007F590B"/>
    <w:rsid w:val="007F739A"/>
    <w:rsid w:val="0080003A"/>
    <w:rsid w:val="00801437"/>
    <w:rsid w:val="00801FF8"/>
    <w:rsid w:val="00802B5E"/>
    <w:rsid w:val="00803577"/>
    <w:rsid w:val="00803B74"/>
    <w:rsid w:val="008046B1"/>
    <w:rsid w:val="00804D3B"/>
    <w:rsid w:val="00806C3A"/>
    <w:rsid w:val="00807F0C"/>
    <w:rsid w:val="00813456"/>
    <w:rsid w:val="00814E2D"/>
    <w:rsid w:val="008157D5"/>
    <w:rsid w:val="008161BF"/>
    <w:rsid w:val="00824C63"/>
    <w:rsid w:val="00825088"/>
    <w:rsid w:val="00825A6F"/>
    <w:rsid w:val="0082625F"/>
    <w:rsid w:val="0082697A"/>
    <w:rsid w:val="008329F6"/>
    <w:rsid w:val="008332C2"/>
    <w:rsid w:val="00833568"/>
    <w:rsid w:val="008341B5"/>
    <w:rsid w:val="00834F85"/>
    <w:rsid w:val="00835CA3"/>
    <w:rsid w:val="0083791E"/>
    <w:rsid w:val="00837D8C"/>
    <w:rsid w:val="008419A8"/>
    <w:rsid w:val="00844341"/>
    <w:rsid w:val="00845146"/>
    <w:rsid w:val="0084647C"/>
    <w:rsid w:val="008516B8"/>
    <w:rsid w:val="0085174F"/>
    <w:rsid w:val="00852951"/>
    <w:rsid w:val="00852CEF"/>
    <w:rsid w:val="00854C14"/>
    <w:rsid w:val="0085510A"/>
    <w:rsid w:val="008608F5"/>
    <w:rsid w:val="0086264B"/>
    <w:rsid w:val="00862A48"/>
    <w:rsid w:val="008631D9"/>
    <w:rsid w:val="0086449C"/>
    <w:rsid w:val="00865B5F"/>
    <w:rsid w:val="00865D2D"/>
    <w:rsid w:val="00865E49"/>
    <w:rsid w:val="00867B44"/>
    <w:rsid w:val="008712C2"/>
    <w:rsid w:val="00871305"/>
    <w:rsid w:val="00872304"/>
    <w:rsid w:val="00872AB0"/>
    <w:rsid w:val="00874709"/>
    <w:rsid w:val="00875261"/>
    <w:rsid w:val="00876170"/>
    <w:rsid w:val="0087739C"/>
    <w:rsid w:val="00877CBE"/>
    <w:rsid w:val="00881149"/>
    <w:rsid w:val="008827E1"/>
    <w:rsid w:val="0088291C"/>
    <w:rsid w:val="00883426"/>
    <w:rsid w:val="0088601A"/>
    <w:rsid w:val="00886A3F"/>
    <w:rsid w:val="008875E3"/>
    <w:rsid w:val="00890048"/>
    <w:rsid w:val="00890E5B"/>
    <w:rsid w:val="008948A4"/>
    <w:rsid w:val="008948B9"/>
    <w:rsid w:val="00895996"/>
    <w:rsid w:val="008A2BB2"/>
    <w:rsid w:val="008A544A"/>
    <w:rsid w:val="008B0A03"/>
    <w:rsid w:val="008B4564"/>
    <w:rsid w:val="008C0A4D"/>
    <w:rsid w:val="008C2866"/>
    <w:rsid w:val="008C4074"/>
    <w:rsid w:val="008C6DF8"/>
    <w:rsid w:val="008C6F7E"/>
    <w:rsid w:val="008D0FDF"/>
    <w:rsid w:val="008D116F"/>
    <w:rsid w:val="008D118E"/>
    <w:rsid w:val="008D142D"/>
    <w:rsid w:val="008D1516"/>
    <w:rsid w:val="008D4FC0"/>
    <w:rsid w:val="008D67F0"/>
    <w:rsid w:val="008E06A3"/>
    <w:rsid w:val="008E08F2"/>
    <w:rsid w:val="008E1571"/>
    <w:rsid w:val="008E34A4"/>
    <w:rsid w:val="008E60B9"/>
    <w:rsid w:val="008E6FE7"/>
    <w:rsid w:val="008E7C5E"/>
    <w:rsid w:val="008F0230"/>
    <w:rsid w:val="008F10E6"/>
    <w:rsid w:val="008F322E"/>
    <w:rsid w:val="008F4985"/>
    <w:rsid w:val="008F6A37"/>
    <w:rsid w:val="008F6D18"/>
    <w:rsid w:val="008F7117"/>
    <w:rsid w:val="008F7253"/>
    <w:rsid w:val="009001FB"/>
    <w:rsid w:val="009003F7"/>
    <w:rsid w:val="0090109F"/>
    <w:rsid w:val="00901365"/>
    <w:rsid w:val="0090299E"/>
    <w:rsid w:val="00902AA3"/>
    <w:rsid w:val="00905881"/>
    <w:rsid w:val="00910F3C"/>
    <w:rsid w:val="00913E7A"/>
    <w:rsid w:val="009142D5"/>
    <w:rsid w:val="00914881"/>
    <w:rsid w:val="009150AE"/>
    <w:rsid w:val="00917DCB"/>
    <w:rsid w:val="00920101"/>
    <w:rsid w:val="009220B8"/>
    <w:rsid w:val="009224F1"/>
    <w:rsid w:val="00922EDF"/>
    <w:rsid w:val="0092367B"/>
    <w:rsid w:val="00923B58"/>
    <w:rsid w:val="00924301"/>
    <w:rsid w:val="009254DC"/>
    <w:rsid w:val="00925C1F"/>
    <w:rsid w:val="00927530"/>
    <w:rsid w:val="00930507"/>
    <w:rsid w:val="0093130B"/>
    <w:rsid w:val="009337A5"/>
    <w:rsid w:val="009357A7"/>
    <w:rsid w:val="00937475"/>
    <w:rsid w:val="00940C00"/>
    <w:rsid w:val="0094312F"/>
    <w:rsid w:val="00943D2A"/>
    <w:rsid w:val="009449D9"/>
    <w:rsid w:val="009453EF"/>
    <w:rsid w:val="00950F62"/>
    <w:rsid w:val="009529F3"/>
    <w:rsid w:val="00955761"/>
    <w:rsid w:val="0096026B"/>
    <w:rsid w:val="00960554"/>
    <w:rsid w:val="0096135E"/>
    <w:rsid w:val="009620A1"/>
    <w:rsid w:val="0096379B"/>
    <w:rsid w:val="00964404"/>
    <w:rsid w:val="009644E9"/>
    <w:rsid w:val="00965E51"/>
    <w:rsid w:val="00966489"/>
    <w:rsid w:val="009666C6"/>
    <w:rsid w:val="00967004"/>
    <w:rsid w:val="00967084"/>
    <w:rsid w:val="00967CEF"/>
    <w:rsid w:val="00970951"/>
    <w:rsid w:val="00970BD5"/>
    <w:rsid w:val="0097161D"/>
    <w:rsid w:val="009730D8"/>
    <w:rsid w:val="00974EA0"/>
    <w:rsid w:val="009752EC"/>
    <w:rsid w:val="00975BE0"/>
    <w:rsid w:val="00975C8F"/>
    <w:rsid w:val="009762D1"/>
    <w:rsid w:val="00980BFC"/>
    <w:rsid w:val="00983087"/>
    <w:rsid w:val="009900F7"/>
    <w:rsid w:val="0099021B"/>
    <w:rsid w:val="009932CA"/>
    <w:rsid w:val="00997D31"/>
    <w:rsid w:val="009A1B87"/>
    <w:rsid w:val="009A2CD0"/>
    <w:rsid w:val="009A3404"/>
    <w:rsid w:val="009A4189"/>
    <w:rsid w:val="009A41AE"/>
    <w:rsid w:val="009A5C40"/>
    <w:rsid w:val="009A787F"/>
    <w:rsid w:val="009A78A9"/>
    <w:rsid w:val="009B0D88"/>
    <w:rsid w:val="009B4BA2"/>
    <w:rsid w:val="009B5E24"/>
    <w:rsid w:val="009B6807"/>
    <w:rsid w:val="009B7473"/>
    <w:rsid w:val="009C0508"/>
    <w:rsid w:val="009C21FA"/>
    <w:rsid w:val="009C299D"/>
    <w:rsid w:val="009C48AA"/>
    <w:rsid w:val="009C57C6"/>
    <w:rsid w:val="009C5DF8"/>
    <w:rsid w:val="009D0DE7"/>
    <w:rsid w:val="009D25C1"/>
    <w:rsid w:val="009D4EC2"/>
    <w:rsid w:val="009D520F"/>
    <w:rsid w:val="009D7792"/>
    <w:rsid w:val="009E1C1A"/>
    <w:rsid w:val="009E1F01"/>
    <w:rsid w:val="009E2B85"/>
    <w:rsid w:val="009E6FD0"/>
    <w:rsid w:val="009E7386"/>
    <w:rsid w:val="009F0E14"/>
    <w:rsid w:val="009F2663"/>
    <w:rsid w:val="009F2C84"/>
    <w:rsid w:val="009F3130"/>
    <w:rsid w:val="009F785C"/>
    <w:rsid w:val="00A0204B"/>
    <w:rsid w:val="00A035A0"/>
    <w:rsid w:val="00A078A8"/>
    <w:rsid w:val="00A07E78"/>
    <w:rsid w:val="00A11254"/>
    <w:rsid w:val="00A115DB"/>
    <w:rsid w:val="00A13D33"/>
    <w:rsid w:val="00A141BA"/>
    <w:rsid w:val="00A142E2"/>
    <w:rsid w:val="00A14430"/>
    <w:rsid w:val="00A148D4"/>
    <w:rsid w:val="00A16D46"/>
    <w:rsid w:val="00A172E1"/>
    <w:rsid w:val="00A177C3"/>
    <w:rsid w:val="00A1792F"/>
    <w:rsid w:val="00A20F4C"/>
    <w:rsid w:val="00A22632"/>
    <w:rsid w:val="00A23F12"/>
    <w:rsid w:val="00A24B86"/>
    <w:rsid w:val="00A254B8"/>
    <w:rsid w:val="00A27F5D"/>
    <w:rsid w:val="00A31342"/>
    <w:rsid w:val="00A3208E"/>
    <w:rsid w:val="00A32CA3"/>
    <w:rsid w:val="00A33678"/>
    <w:rsid w:val="00A35058"/>
    <w:rsid w:val="00A36828"/>
    <w:rsid w:val="00A454A2"/>
    <w:rsid w:val="00A46A80"/>
    <w:rsid w:val="00A46D54"/>
    <w:rsid w:val="00A549C4"/>
    <w:rsid w:val="00A549FE"/>
    <w:rsid w:val="00A57432"/>
    <w:rsid w:val="00A57AB7"/>
    <w:rsid w:val="00A60828"/>
    <w:rsid w:val="00A609EC"/>
    <w:rsid w:val="00A60A56"/>
    <w:rsid w:val="00A64972"/>
    <w:rsid w:val="00A7011B"/>
    <w:rsid w:val="00A705F3"/>
    <w:rsid w:val="00A719DD"/>
    <w:rsid w:val="00A759F8"/>
    <w:rsid w:val="00A75E9F"/>
    <w:rsid w:val="00A75F6C"/>
    <w:rsid w:val="00A76DA1"/>
    <w:rsid w:val="00A77EB2"/>
    <w:rsid w:val="00A82891"/>
    <w:rsid w:val="00A82DAE"/>
    <w:rsid w:val="00A84FD9"/>
    <w:rsid w:val="00A85944"/>
    <w:rsid w:val="00A85BB0"/>
    <w:rsid w:val="00A861BB"/>
    <w:rsid w:val="00A87155"/>
    <w:rsid w:val="00A90CCC"/>
    <w:rsid w:val="00A91075"/>
    <w:rsid w:val="00A92188"/>
    <w:rsid w:val="00A92970"/>
    <w:rsid w:val="00A92BFA"/>
    <w:rsid w:val="00A9346E"/>
    <w:rsid w:val="00A9772E"/>
    <w:rsid w:val="00AA0007"/>
    <w:rsid w:val="00AA0113"/>
    <w:rsid w:val="00AA10DF"/>
    <w:rsid w:val="00AA387F"/>
    <w:rsid w:val="00AA3D6F"/>
    <w:rsid w:val="00AB06AB"/>
    <w:rsid w:val="00AB0E87"/>
    <w:rsid w:val="00AB1252"/>
    <w:rsid w:val="00AB31D2"/>
    <w:rsid w:val="00AB3742"/>
    <w:rsid w:val="00AB4CB7"/>
    <w:rsid w:val="00AB4F36"/>
    <w:rsid w:val="00AB6D46"/>
    <w:rsid w:val="00AC0D26"/>
    <w:rsid w:val="00AC15F7"/>
    <w:rsid w:val="00AC27E4"/>
    <w:rsid w:val="00AC3A77"/>
    <w:rsid w:val="00AC5F0F"/>
    <w:rsid w:val="00AC70FA"/>
    <w:rsid w:val="00AC7DD9"/>
    <w:rsid w:val="00AD2523"/>
    <w:rsid w:val="00AD3849"/>
    <w:rsid w:val="00AD3E3E"/>
    <w:rsid w:val="00AD74DF"/>
    <w:rsid w:val="00AD7504"/>
    <w:rsid w:val="00AE2295"/>
    <w:rsid w:val="00AE3B5A"/>
    <w:rsid w:val="00AE4911"/>
    <w:rsid w:val="00AE6FC3"/>
    <w:rsid w:val="00AE74C3"/>
    <w:rsid w:val="00AF0472"/>
    <w:rsid w:val="00AF2EB3"/>
    <w:rsid w:val="00AF476F"/>
    <w:rsid w:val="00AF486E"/>
    <w:rsid w:val="00AF4AE5"/>
    <w:rsid w:val="00B023E9"/>
    <w:rsid w:val="00B0261E"/>
    <w:rsid w:val="00B02CEF"/>
    <w:rsid w:val="00B02F6E"/>
    <w:rsid w:val="00B03449"/>
    <w:rsid w:val="00B039A8"/>
    <w:rsid w:val="00B04BD3"/>
    <w:rsid w:val="00B05B2E"/>
    <w:rsid w:val="00B10324"/>
    <w:rsid w:val="00B13C0A"/>
    <w:rsid w:val="00B13DC7"/>
    <w:rsid w:val="00B15116"/>
    <w:rsid w:val="00B15AC8"/>
    <w:rsid w:val="00B17BFB"/>
    <w:rsid w:val="00B220BC"/>
    <w:rsid w:val="00B23613"/>
    <w:rsid w:val="00B24FFC"/>
    <w:rsid w:val="00B308D8"/>
    <w:rsid w:val="00B32BA4"/>
    <w:rsid w:val="00B34333"/>
    <w:rsid w:val="00B40910"/>
    <w:rsid w:val="00B409BD"/>
    <w:rsid w:val="00B41AF0"/>
    <w:rsid w:val="00B42F44"/>
    <w:rsid w:val="00B436B0"/>
    <w:rsid w:val="00B479AB"/>
    <w:rsid w:val="00B50427"/>
    <w:rsid w:val="00B506FD"/>
    <w:rsid w:val="00B5141E"/>
    <w:rsid w:val="00B524C8"/>
    <w:rsid w:val="00B5264F"/>
    <w:rsid w:val="00B558F4"/>
    <w:rsid w:val="00B578FE"/>
    <w:rsid w:val="00B62F71"/>
    <w:rsid w:val="00B63546"/>
    <w:rsid w:val="00B63BEF"/>
    <w:rsid w:val="00B6570C"/>
    <w:rsid w:val="00B712DC"/>
    <w:rsid w:val="00B713DC"/>
    <w:rsid w:val="00B7302B"/>
    <w:rsid w:val="00B747CF"/>
    <w:rsid w:val="00B74D7F"/>
    <w:rsid w:val="00B75E27"/>
    <w:rsid w:val="00B75F70"/>
    <w:rsid w:val="00B77021"/>
    <w:rsid w:val="00B82014"/>
    <w:rsid w:val="00B83009"/>
    <w:rsid w:val="00B86126"/>
    <w:rsid w:val="00B9026B"/>
    <w:rsid w:val="00B906BC"/>
    <w:rsid w:val="00B95ADF"/>
    <w:rsid w:val="00B973A2"/>
    <w:rsid w:val="00B97C2C"/>
    <w:rsid w:val="00BA2A0D"/>
    <w:rsid w:val="00BA4FF3"/>
    <w:rsid w:val="00BB1334"/>
    <w:rsid w:val="00BB3FF9"/>
    <w:rsid w:val="00BB7D83"/>
    <w:rsid w:val="00BC6C9E"/>
    <w:rsid w:val="00BD42E9"/>
    <w:rsid w:val="00BD5AC8"/>
    <w:rsid w:val="00BD6589"/>
    <w:rsid w:val="00BD6DBE"/>
    <w:rsid w:val="00BD73D6"/>
    <w:rsid w:val="00BD7955"/>
    <w:rsid w:val="00BD7F9E"/>
    <w:rsid w:val="00BE0F1D"/>
    <w:rsid w:val="00BE1003"/>
    <w:rsid w:val="00BE2E54"/>
    <w:rsid w:val="00BE2FBE"/>
    <w:rsid w:val="00BE3871"/>
    <w:rsid w:val="00BE459D"/>
    <w:rsid w:val="00BE542D"/>
    <w:rsid w:val="00BE5CBB"/>
    <w:rsid w:val="00BE6256"/>
    <w:rsid w:val="00BE7825"/>
    <w:rsid w:val="00BE7829"/>
    <w:rsid w:val="00BF02C8"/>
    <w:rsid w:val="00BF2CC1"/>
    <w:rsid w:val="00BF3C81"/>
    <w:rsid w:val="00BF41BA"/>
    <w:rsid w:val="00BF50A3"/>
    <w:rsid w:val="00BF59A1"/>
    <w:rsid w:val="00BF6025"/>
    <w:rsid w:val="00BF746F"/>
    <w:rsid w:val="00BF7557"/>
    <w:rsid w:val="00C03983"/>
    <w:rsid w:val="00C06C86"/>
    <w:rsid w:val="00C0761D"/>
    <w:rsid w:val="00C079B5"/>
    <w:rsid w:val="00C10D7F"/>
    <w:rsid w:val="00C14649"/>
    <w:rsid w:val="00C14E14"/>
    <w:rsid w:val="00C15261"/>
    <w:rsid w:val="00C154C9"/>
    <w:rsid w:val="00C16AC2"/>
    <w:rsid w:val="00C16EEC"/>
    <w:rsid w:val="00C17485"/>
    <w:rsid w:val="00C178D6"/>
    <w:rsid w:val="00C21E82"/>
    <w:rsid w:val="00C2334A"/>
    <w:rsid w:val="00C233FE"/>
    <w:rsid w:val="00C25989"/>
    <w:rsid w:val="00C27FF0"/>
    <w:rsid w:val="00C31F73"/>
    <w:rsid w:val="00C34F21"/>
    <w:rsid w:val="00C35D65"/>
    <w:rsid w:val="00C36202"/>
    <w:rsid w:val="00C3719B"/>
    <w:rsid w:val="00C37E53"/>
    <w:rsid w:val="00C404F3"/>
    <w:rsid w:val="00C41422"/>
    <w:rsid w:val="00C42AF5"/>
    <w:rsid w:val="00C43D9E"/>
    <w:rsid w:val="00C441E3"/>
    <w:rsid w:val="00C444F9"/>
    <w:rsid w:val="00C45BFD"/>
    <w:rsid w:val="00C45D56"/>
    <w:rsid w:val="00C50089"/>
    <w:rsid w:val="00C51E88"/>
    <w:rsid w:val="00C53339"/>
    <w:rsid w:val="00C537DC"/>
    <w:rsid w:val="00C557AC"/>
    <w:rsid w:val="00C571EE"/>
    <w:rsid w:val="00C6004D"/>
    <w:rsid w:val="00C607D1"/>
    <w:rsid w:val="00C614D7"/>
    <w:rsid w:val="00C638F4"/>
    <w:rsid w:val="00C65709"/>
    <w:rsid w:val="00C66C3D"/>
    <w:rsid w:val="00C76078"/>
    <w:rsid w:val="00C7756B"/>
    <w:rsid w:val="00C80686"/>
    <w:rsid w:val="00C80A07"/>
    <w:rsid w:val="00C80EFE"/>
    <w:rsid w:val="00C82108"/>
    <w:rsid w:val="00C84525"/>
    <w:rsid w:val="00C845B0"/>
    <w:rsid w:val="00C84D58"/>
    <w:rsid w:val="00C8517A"/>
    <w:rsid w:val="00C8680D"/>
    <w:rsid w:val="00C919E9"/>
    <w:rsid w:val="00C929F5"/>
    <w:rsid w:val="00C94CCF"/>
    <w:rsid w:val="00C95057"/>
    <w:rsid w:val="00C951DB"/>
    <w:rsid w:val="00C97AB7"/>
    <w:rsid w:val="00CA1108"/>
    <w:rsid w:val="00CA24C1"/>
    <w:rsid w:val="00CA2D0D"/>
    <w:rsid w:val="00CA47C3"/>
    <w:rsid w:val="00CA5D64"/>
    <w:rsid w:val="00CA621F"/>
    <w:rsid w:val="00CA76DD"/>
    <w:rsid w:val="00CA7852"/>
    <w:rsid w:val="00CA7A70"/>
    <w:rsid w:val="00CB0229"/>
    <w:rsid w:val="00CB0FCE"/>
    <w:rsid w:val="00CB5685"/>
    <w:rsid w:val="00CB6765"/>
    <w:rsid w:val="00CB72C0"/>
    <w:rsid w:val="00CC1495"/>
    <w:rsid w:val="00CC4883"/>
    <w:rsid w:val="00CC4B73"/>
    <w:rsid w:val="00CC5F2C"/>
    <w:rsid w:val="00CC69D4"/>
    <w:rsid w:val="00CC71E4"/>
    <w:rsid w:val="00CD0865"/>
    <w:rsid w:val="00CD2410"/>
    <w:rsid w:val="00CD36C0"/>
    <w:rsid w:val="00CD42C2"/>
    <w:rsid w:val="00CD7184"/>
    <w:rsid w:val="00CE146D"/>
    <w:rsid w:val="00CF4C25"/>
    <w:rsid w:val="00CF4D98"/>
    <w:rsid w:val="00CF4DD5"/>
    <w:rsid w:val="00CF5931"/>
    <w:rsid w:val="00CF76F3"/>
    <w:rsid w:val="00D00019"/>
    <w:rsid w:val="00D03BA4"/>
    <w:rsid w:val="00D04CA3"/>
    <w:rsid w:val="00D056EB"/>
    <w:rsid w:val="00D05DBD"/>
    <w:rsid w:val="00D07C63"/>
    <w:rsid w:val="00D13ECB"/>
    <w:rsid w:val="00D14648"/>
    <w:rsid w:val="00D22C1B"/>
    <w:rsid w:val="00D245D1"/>
    <w:rsid w:val="00D25171"/>
    <w:rsid w:val="00D261B7"/>
    <w:rsid w:val="00D30680"/>
    <w:rsid w:val="00D30A0F"/>
    <w:rsid w:val="00D31BCE"/>
    <w:rsid w:val="00D33BB5"/>
    <w:rsid w:val="00D35CE4"/>
    <w:rsid w:val="00D37042"/>
    <w:rsid w:val="00D4221E"/>
    <w:rsid w:val="00D44AD1"/>
    <w:rsid w:val="00D45390"/>
    <w:rsid w:val="00D50E4E"/>
    <w:rsid w:val="00D54090"/>
    <w:rsid w:val="00D558F8"/>
    <w:rsid w:val="00D55BE8"/>
    <w:rsid w:val="00D604FB"/>
    <w:rsid w:val="00D608AE"/>
    <w:rsid w:val="00D61947"/>
    <w:rsid w:val="00D622DF"/>
    <w:rsid w:val="00D65438"/>
    <w:rsid w:val="00D6723D"/>
    <w:rsid w:val="00D67826"/>
    <w:rsid w:val="00D720A4"/>
    <w:rsid w:val="00D720B4"/>
    <w:rsid w:val="00D736EC"/>
    <w:rsid w:val="00D75481"/>
    <w:rsid w:val="00D75E79"/>
    <w:rsid w:val="00D766AB"/>
    <w:rsid w:val="00D76BB9"/>
    <w:rsid w:val="00D76BBC"/>
    <w:rsid w:val="00D76E1F"/>
    <w:rsid w:val="00D770F9"/>
    <w:rsid w:val="00D80622"/>
    <w:rsid w:val="00D806FD"/>
    <w:rsid w:val="00D8229E"/>
    <w:rsid w:val="00D8337C"/>
    <w:rsid w:val="00D85FCC"/>
    <w:rsid w:val="00D8711D"/>
    <w:rsid w:val="00D90118"/>
    <w:rsid w:val="00D9203F"/>
    <w:rsid w:val="00D92C30"/>
    <w:rsid w:val="00D941FF"/>
    <w:rsid w:val="00D942F2"/>
    <w:rsid w:val="00D9710D"/>
    <w:rsid w:val="00D97183"/>
    <w:rsid w:val="00D973B3"/>
    <w:rsid w:val="00D97A82"/>
    <w:rsid w:val="00DA2079"/>
    <w:rsid w:val="00DA56DA"/>
    <w:rsid w:val="00DA6D51"/>
    <w:rsid w:val="00DA70BF"/>
    <w:rsid w:val="00DA7BDD"/>
    <w:rsid w:val="00DB0392"/>
    <w:rsid w:val="00DB1362"/>
    <w:rsid w:val="00DB1E41"/>
    <w:rsid w:val="00DB36BA"/>
    <w:rsid w:val="00DB3A8A"/>
    <w:rsid w:val="00DB665B"/>
    <w:rsid w:val="00DB6E0B"/>
    <w:rsid w:val="00DB7868"/>
    <w:rsid w:val="00DB7F9D"/>
    <w:rsid w:val="00DC3207"/>
    <w:rsid w:val="00DC4326"/>
    <w:rsid w:val="00DC6F67"/>
    <w:rsid w:val="00DD0921"/>
    <w:rsid w:val="00DD0DAF"/>
    <w:rsid w:val="00DD1247"/>
    <w:rsid w:val="00DD19E2"/>
    <w:rsid w:val="00DD1F44"/>
    <w:rsid w:val="00DD3B08"/>
    <w:rsid w:val="00DD491E"/>
    <w:rsid w:val="00DD5041"/>
    <w:rsid w:val="00DD5CD0"/>
    <w:rsid w:val="00DD663D"/>
    <w:rsid w:val="00DD72B1"/>
    <w:rsid w:val="00DD7FE6"/>
    <w:rsid w:val="00DE06F0"/>
    <w:rsid w:val="00DE20F9"/>
    <w:rsid w:val="00DE2388"/>
    <w:rsid w:val="00DE3139"/>
    <w:rsid w:val="00DE7C9D"/>
    <w:rsid w:val="00DF16CA"/>
    <w:rsid w:val="00DF179F"/>
    <w:rsid w:val="00DF211B"/>
    <w:rsid w:val="00DF350F"/>
    <w:rsid w:val="00DF413F"/>
    <w:rsid w:val="00DF4E00"/>
    <w:rsid w:val="00DF4FC4"/>
    <w:rsid w:val="00DF58EA"/>
    <w:rsid w:val="00DF5C6D"/>
    <w:rsid w:val="00DF7636"/>
    <w:rsid w:val="00DF7AD5"/>
    <w:rsid w:val="00E01E2D"/>
    <w:rsid w:val="00E021B4"/>
    <w:rsid w:val="00E03E26"/>
    <w:rsid w:val="00E04FD6"/>
    <w:rsid w:val="00E056C6"/>
    <w:rsid w:val="00E05E1E"/>
    <w:rsid w:val="00E1151C"/>
    <w:rsid w:val="00E1284B"/>
    <w:rsid w:val="00E1392A"/>
    <w:rsid w:val="00E1572A"/>
    <w:rsid w:val="00E16393"/>
    <w:rsid w:val="00E1716A"/>
    <w:rsid w:val="00E1779A"/>
    <w:rsid w:val="00E205C3"/>
    <w:rsid w:val="00E20A3B"/>
    <w:rsid w:val="00E20EA3"/>
    <w:rsid w:val="00E24157"/>
    <w:rsid w:val="00E24C71"/>
    <w:rsid w:val="00E24C82"/>
    <w:rsid w:val="00E2540B"/>
    <w:rsid w:val="00E26C45"/>
    <w:rsid w:val="00E274C4"/>
    <w:rsid w:val="00E31062"/>
    <w:rsid w:val="00E343B8"/>
    <w:rsid w:val="00E3790C"/>
    <w:rsid w:val="00E37D5D"/>
    <w:rsid w:val="00E40915"/>
    <w:rsid w:val="00E433CD"/>
    <w:rsid w:val="00E43804"/>
    <w:rsid w:val="00E43C97"/>
    <w:rsid w:val="00E45D84"/>
    <w:rsid w:val="00E47583"/>
    <w:rsid w:val="00E51879"/>
    <w:rsid w:val="00E535FE"/>
    <w:rsid w:val="00E56E8C"/>
    <w:rsid w:val="00E57623"/>
    <w:rsid w:val="00E605E6"/>
    <w:rsid w:val="00E60F47"/>
    <w:rsid w:val="00E64601"/>
    <w:rsid w:val="00E72399"/>
    <w:rsid w:val="00E724FB"/>
    <w:rsid w:val="00E7267A"/>
    <w:rsid w:val="00E736BA"/>
    <w:rsid w:val="00E7475B"/>
    <w:rsid w:val="00E749AD"/>
    <w:rsid w:val="00E764AD"/>
    <w:rsid w:val="00E80F9B"/>
    <w:rsid w:val="00E81758"/>
    <w:rsid w:val="00E82E0A"/>
    <w:rsid w:val="00E83FAF"/>
    <w:rsid w:val="00E86C1E"/>
    <w:rsid w:val="00E910A4"/>
    <w:rsid w:val="00E933D3"/>
    <w:rsid w:val="00E95357"/>
    <w:rsid w:val="00E95846"/>
    <w:rsid w:val="00E9724D"/>
    <w:rsid w:val="00EA16C4"/>
    <w:rsid w:val="00EA3DCE"/>
    <w:rsid w:val="00EA410F"/>
    <w:rsid w:val="00EB34C3"/>
    <w:rsid w:val="00EB4B52"/>
    <w:rsid w:val="00EB601C"/>
    <w:rsid w:val="00EB6603"/>
    <w:rsid w:val="00EC6120"/>
    <w:rsid w:val="00ED208A"/>
    <w:rsid w:val="00ED2DAF"/>
    <w:rsid w:val="00EE1AF7"/>
    <w:rsid w:val="00EE26F0"/>
    <w:rsid w:val="00EE3521"/>
    <w:rsid w:val="00EE553D"/>
    <w:rsid w:val="00EE74C2"/>
    <w:rsid w:val="00EF0670"/>
    <w:rsid w:val="00EF1264"/>
    <w:rsid w:val="00EF53DA"/>
    <w:rsid w:val="00EF55DA"/>
    <w:rsid w:val="00EF6520"/>
    <w:rsid w:val="00F03058"/>
    <w:rsid w:val="00F05072"/>
    <w:rsid w:val="00F0538B"/>
    <w:rsid w:val="00F05D94"/>
    <w:rsid w:val="00F07ACE"/>
    <w:rsid w:val="00F10BC2"/>
    <w:rsid w:val="00F1349E"/>
    <w:rsid w:val="00F138FE"/>
    <w:rsid w:val="00F15A3C"/>
    <w:rsid w:val="00F15E9A"/>
    <w:rsid w:val="00F179E0"/>
    <w:rsid w:val="00F211C7"/>
    <w:rsid w:val="00F22597"/>
    <w:rsid w:val="00F23065"/>
    <w:rsid w:val="00F235FD"/>
    <w:rsid w:val="00F24AB3"/>
    <w:rsid w:val="00F2527A"/>
    <w:rsid w:val="00F258DC"/>
    <w:rsid w:val="00F26D0E"/>
    <w:rsid w:val="00F27262"/>
    <w:rsid w:val="00F32418"/>
    <w:rsid w:val="00F34C4F"/>
    <w:rsid w:val="00F35B0C"/>
    <w:rsid w:val="00F35C37"/>
    <w:rsid w:val="00F36FDD"/>
    <w:rsid w:val="00F3703A"/>
    <w:rsid w:val="00F41FC3"/>
    <w:rsid w:val="00F44AED"/>
    <w:rsid w:val="00F4506B"/>
    <w:rsid w:val="00F456F2"/>
    <w:rsid w:val="00F5012E"/>
    <w:rsid w:val="00F51366"/>
    <w:rsid w:val="00F5288B"/>
    <w:rsid w:val="00F53B90"/>
    <w:rsid w:val="00F54DD2"/>
    <w:rsid w:val="00F555FA"/>
    <w:rsid w:val="00F570C8"/>
    <w:rsid w:val="00F577D1"/>
    <w:rsid w:val="00F60157"/>
    <w:rsid w:val="00F61CA7"/>
    <w:rsid w:val="00F61FBE"/>
    <w:rsid w:val="00F63B6E"/>
    <w:rsid w:val="00F63BE0"/>
    <w:rsid w:val="00F65BF2"/>
    <w:rsid w:val="00F65CF4"/>
    <w:rsid w:val="00F66D07"/>
    <w:rsid w:val="00F66DB8"/>
    <w:rsid w:val="00F67023"/>
    <w:rsid w:val="00F67E3F"/>
    <w:rsid w:val="00F70181"/>
    <w:rsid w:val="00F70A1F"/>
    <w:rsid w:val="00F70FBB"/>
    <w:rsid w:val="00F7409D"/>
    <w:rsid w:val="00F74496"/>
    <w:rsid w:val="00F744AB"/>
    <w:rsid w:val="00F74EAC"/>
    <w:rsid w:val="00F7697C"/>
    <w:rsid w:val="00F77A0E"/>
    <w:rsid w:val="00F80DD1"/>
    <w:rsid w:val="00F81EFF"/>
    <w:rsid w:val="00F83B2C"/>
    <w:rsid w:val="00F83CAC"/>
    <w:rsid w:val="00F848E8"/>
    <w:rsid w:val="00F90187"/>
    <w:rsid w:val="00F92250"/>
    <w:rsid w:val="00F93D83"/>
    <w:rsid w:val="00F94D6C"/>
    <w:rsid w:val="00F95F5C"/>
    <w:rsid w:val="00F9639D"/>
    <w:rsid w:val="00FA13CD"/>
    <w:rsid w:val="00FA1518"/>
    <w:rsid w:val="00FA1BC6"/>
    <w:rsid w:val="00FA471D"/>
    <w:rsid w:val="00FA4FD7"/>
    <w:rsid w:val="00FB05FE"/>
    <w:rsid w:val="00FB0D06"/>
    <w:rsid w:val="00FB2635"/>
    <w:rsid w:val="00FB511C"/>
    <w:rsid w:val="00FC0407"/>
    <w:rsid w:val="00FC0804"/>
    <w:rsid w:val="00FC13EF"/>
    <w:rsid w:val="00FC234B"/>
    <w:rsid w:val="00FC443F"/>
    <w:rsid w:val="00FC497E"/>
    <w:rsid w:val="00FC6215"/>
    <w:rsid w:val="00FC69F4"/>
    <w:rsid w:val="00FD15E6"/>
    <w:rsid w:val="00FD186F"/>
    <w:rsid w:val="00FD194D"/>
    <w:rsid w:val="00FD4446"/>
    <w:rsid w:val="00FD69AC"/>
    <w:rsid w:val="00FE035E"/>
    <w:rsid w:val="00FE1701"/>
    <w:rsid w:val="00FE228D"/>
    <w:rsid w:val="00FE3081"/>
    <w:rsid w:val="00FE5ABB"/>
    <w:rsid w:val="00FF02B6"/>
    <w:rsid w:val="00FF04E7"/>
    <w:rsid w:val="00FF0FF9"/>
    <w:rsid w:val="00FF26BA"/>
    <w:rsid w:val="00FF6216"/>
    <w:rsid w:val="00FF69DB"/>
    <w:rsid w:val="019F9010"/>
    <w:rsid w:val="0218E829"/>
    <w:rsid w:val="02AB5033"/>
    <w:rsid w:val="03810E87"/>
    <w:rsid w:val="046F1F72"/>
    <w:rsid w:val="0470D145"/>
    <w:rsid w:val="048B0DAE"/>
    <w:rsid w:val="0564569E"/>
    <w:rsid w:val="06BF5862"/>
    <w:rsid w:val="06ECEA04"/>
    <w:rsid w:val="0701C482"/>
    <w:rsid w:val="09D8BB76"/>
    <w:rsid w:val="0C6C9C5F"/>
    <w:rsid w:val="0FD40DEC"/>
    <w:rsid w:val="102EF64D"/>
    <w:rsid w:val="12A33625"/>
    <w:rsid w:val="12D2F7DF"/>
    <w:rsid w:val="13298263"/>
    <w:rsid w:val="13E439ED"/>
    <w:rsid w:val="13E8F174"/>
    <w:rsid w:val="1406F91F"/>
    <w:rsid w:val="14581978"/>
    <w:rsid w:val="152FD48E"/>
    <w:rsid w:val="156FAD35"/>
    <w:rsid w:val="16D0A908"/>
    <w:rsid w:val="17531A08"/>
    <w:rsid w:val="19216317"/>
    <w:rsid w:val="195FABA1"/>
    <w:rsid w:val="19BF3D24"/>
    <w:rsid w:val="1AB7EF5D"/>
    <w:rsid w:val="200D28EA"/>
    <w:rsid w:val="2018323D"/>
    <w:rsid w:val="20531D09"/>
    <w:rsid w:val="21CA6FEF"/>
    <w:rsid w:val="21CF1676"/>
    <w:rsid w:val="24130655"/>
    <w:rsid w:val="2A4C6A66"/>
    <w:rsid w:val="2B9C51F6"/>
    <w:rsid w:val="2C6B6AFE"/>
    <w:rsid w:val="2C928245"/>
    <w:rsid w:val="2D2B2AF5"/>
    <w:rsid w:val="2D3A7F15"/>
    <w:rsid w:val="2D62F742"/>
    <w:rsid w:val="2DBCDA71"/>
    <w:rsid w:val="2FD7312A"/>
    <w:rsid w:val="30EB8009"/>
    <w:rsid w:val="3305868C"/>
    <w:rsid w:val="3336F8A5"/>
    <w:rsid w:val="334751D0"/>
    <w:rsid w:val="342AA2DE"/>
    <w:rsid w:val="34AC24FB"/>
    <w:rsid w:val="368AD954"/>
    <w:rsid w:val="36B81EC8"/>
    <w:rsid w:val="391F8AC3"/>
    <w:rsid w:val="3BCE18F2"/>
    <w:rsid w:val="3FF3175E"/>
    <w:rsid w:val="4005E9B0"/>
    <w:rsid w:val="4062074C"/>
    <w:rsid w:val="4107B288"/>
    <w:rsid w:val="424FE0D7"/>
    <w:rsid w:val="42558ACD"/>
    <w:rsid w:val="43C44918"/>
    <w:rsid w:val="43F570D2"/>
    <w:rsid w:val="44BD1AEE"/>
    <w:rsid w:val="4667E678"/>
    <w:rsid w:val="476C558A"/>
    <w:rsid w:val="488155A3"/>
    <w:rsid w:val="4B988CAD"/>
    <w:rsid w:val="4C40FFF8"/>
    <w:rsid w:val="4C7078CE"/>
    <w:rsid w:val="4CFC509D"/>
    <w:rsid w:val="4DD0FAED"/>
    <w:rsid w:val="4E45CDC2"/>
    <w:rsid w:val="4F5E63BA"/>
    <w:rsid w:val="505021C0"/>
    <w:rsid w:val="50E0B231"/>
    <w:rsid w:val="52647DB3"/>
    <w:rsid w:val="5292C8B2"/>
    <w:rsid w:val="53294D5D"/>
    <w:rsid w:val="53EE9860"/>
    <w:rsid w:val="54CBBCA5"/>
    <w:rsid w:val="550FB326"/>
    <w:rsid w:val="55B7423A"/>
    <w:rsid w:val="5757AF4C"/>
    <w:rsid w:val="58831E34"/>
    <w:rsid w:val="58BF90F7"/>
    <w:rsid w:val="5C42476C"/>
    <w:rsid w:val="5EA9B410"/>
    <w:rsid w:val="5FE44F6E"/>
    <w:rsid w:val="6048897B"/>
    <w:rsid w:val="61312145"/>
    <w:rsid w:val="61315AD1"/>
    <w:rsid w:val="62E87C21"/>
    <w:rsid w:val="674D27A2"/>
    <w:rsid w:val="68A1E1BD"/>
    <w:rsid w:val="6A481CBD"/>
    <w:rsid w:val="6D9F2F6B"/>
    <w:rsid w:val="700A6C17"/>
    <w:rsid w:val="705D092C"/>
    <w:rsid w:val="70F95111"/>
    <w:rsid w:val="741DD21E"/>
    <w:rsid w:val="75AD6176"/>
    <w:rsid w:val="771C6061"/>
    <w:rsid w:val="772998EA"/>
    <w:rsid w:val="775931FD"/>
    <w:rsid w:val="7881C27F"/>
    <w:rsid w:val="7AD68A87"/>
    <w:rsid w:val="7D3B6C61"/>
    <w:rsid w:val="7DAD2663"/>
    <w:rsid w:val="7EE60B70"/>
    <w:rsid w:val="7FDBEF4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70C14"/>
  <w15:docId w15:val="{32DA52DA-654C-42E5-B386-B994651CA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79B"/>
    <w:rPr>
      <w:lang w:val="id-ID"/>
    </w:rPr>
  </w:style>
  <w:style w:type="paragraph" w:styleId="Heading1">
    <w:name w:val="heading 1"/>
    <w:basedOn w:val="Normal"/>
    <w:next w:val="Normal"/>
    <w:link w:val="Heading1Char"/>
    <w:uiPriority w:val="9"/>
    <w:qFormat/>
    <w:rsid w:val="4F5E63BA"/>
    <w:pPr>
      <w:keepNext/>
      <w:numPr>
        <w:numId w:val="2"/>
      </w:numPr>
      <w:spacing w:before="240" w:after="6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4F5E63BA"/>
    <w:pPr>
      <w:keepNext/>
      <w:numPr>
        <w:ilvl w:val="1"/>
        <w:numId w:val="2"/>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4F5E63BA"/>
    <w:pPr>
      <w:keepNext/>
      <w:numPr>
        <w:ilvl w:val="2"/>
        <w:numId w:val="2"/>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4F5E63BA"/>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4F5E63BA"/>
    <w:pPr>
      <w:numPr>
        <w:ilvl w:val="4"/>
        <w:numId w:val="2"/>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1"/>
    <w:qFormat/>
    <w:rsid w:val="4F5E63BA"/>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4F5E63BA"/>
    <w:pPr>
      <w:numPr>
        <w:ilvl w:val="6"/>
        <w:numId w:val="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4F5E63BA"/>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4F5E63BA"/>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sz w:val="32"/>
      <w:szCs w:val="32"/>
      <w:lang w:val="id-ID"/>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lang w:val="id-ID"/>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lang w:val="id-ID"/>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lang w:val="id-ID"/>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lang w:val="id-ID"/>
    </w:rPr>
  </w:style>
  <w:style w:type="character" w:customStyle="1" w:styleId="Heading6Char">
    <w:name w:val="Heading 6 Char"/>
    <w:basedOn w:val="DefaultParagraphFont"/>
    <w:link w:val="Heading6"/>
    <w:uiPriority w:val="1"/>
    <w:rsid w:val="001B3490"/>
    <w:rPr>
      <w:b/>
      <w:bCs/>
      <w:sz w:val="22"/>
      <w:szCs w:val="22"/>
      <w:lang w:val="id-ID"/>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lang w:val="id-ID"/>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lang w:val="id-ID"/>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lang w:val="id-ID"/>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
    <w:basedOn w:val="Normal"/>
    <w:link w:val="ListParagraphChar"/>
    <w:uiPriority w:val="34"/>
    <w:qFormat/>
    <w:rsid w:val="4F5E63BA"/>
    <w:pPr>
      <w:ind w:left="720"/>
      <w:contextualSpacing/>
    </w:pPr>
  </w:style>
  <w:style w:type="table" w:styleId="TableGrid">
    <w:name w:val="Table Grid"/>
    <w:basedOn w:val="TableNormal"/>
    <w:uiPriority w:val="59"/>
    <w:unhideWhenUsed/>
    <w:rsid w:val="00997D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4F5E63BA"/>
    <w:rPr>
      <w:rFonts w:ascii="Tahoma" w:hAnsi="Tahoma" w:cs="Tahoma"/>
      <w:sz w:val="16"/>
      <w:szCs w:val="16"/>
    </w:rPr>
  </w:style>
  <w:style w:type="character" w:customStyle="1" w:styleId="BalloonTextChar">
    <w:name w:val="Balloon Text Char"/>
    <w:basedOn w:val="DefaultParagraphFont"/>
    <w:link w:val="BalloonText"/>
    <w:uiPriority w:val="99"/>
    <w:semiHidden/>
    <w:rsid w:val="00997D31"/>
    <w:rPr>
      <w:rFonts w:ascii="Tahoma" w:hAnsi="Tahoma" w:cs="Tahoma"/>
      <w:sz w:val="16"/>
      <w:szCs w:val="16"/>
    </w:r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CD0865"/>
  </w:style>
  <w:style w:type="character" w:styleId="Strong">
    <w:name w:val="Strong"/>
    <w:basedOn w:val="DefaultParagraphFont"/>
    <w:uiPriority w:val="22"/>
    <w:qFormat/>
    <w:rsid w:val="00B15AC8"/>
    <w:rPr>
      <w:b/>
      <w:bCs/>
    </w:rPr>
  </w:style>
  <w:style w:type="paragraph" w:styleId="NormalWeb">
    <w:name w:val="Normal (Web)"/>
    <w:basedOn w:val="Normal"/>
    <w:uiPriority w:val="99"/>
    <w:unhideWhenUsed/>
    <w:rsid w:val="4F5E63BA"/>
    <w:pPr>
      <w:spacing w:beforeAutospacing="1" w:afterAutospacing="1"/>
    </w:pPr>
    <w:rPr>
      <w:sz w:val="24"/>
      <w:szCs w:val="24"/>
      <w:lang w:val="en-ID" w:eastAsia="en-ID"/>
    </w:rPr>
  </w:style>
  <w:style w:type="paragraph" w:styleId="Header">
    <w:name w:val="header"/>
    <w:basedOn w:val="Normal"/>
    <w:link w:val="HeaderChar"/>
    <w:uiPriority w:val="99"/>
    <w:unhideWhenUsed/>
    <w:rsid w:val="4F5E63BA"/>
    <w:pPr>
      <w:tabs>
        <w:tab w:val="center" w:pos="4680"/>
        <w:tab w:val="right" w:pos="9360"/>
      </w:tabs>
    </w:pPr>
  </w:style>
  <w:style w:type="character" w:customStyle="1" w:styleId="HeaderChar">
    <w:name w:val="Header Char"/>
    <w:basedOn w:val="DefaultParagraphFont"/>
    <w:link w:val="Header"/>
    <w:uiPriority w:val="99"/>
    <w:rsid w:val="00A07E78"/>
  </w:style>
  <w:style w:type="paragraph" w:styleId="Footer">
    <w:name w:val="footer"/>
    <w:basedOn w:val="Normal"/>
    <w:link w:val="FooterChar"/>
    <w:uiPriority w:val="99"/>
    <w:unhideWhenUsed/>
    <w:rsid w:val="4F5E63BA"/>
    <w:pPr>
      <w:tabs>
        <w:tab w:val="center" w:pos="4680"/>
        <w:tab w:val="right" w:pos="9360"/>
      </w:tabs>
    </w:pPr>
  </w:style>
  <w:style w:type="character" w:customStyle="1" w:styleId="FooterChar">
    <w:name w:val="Footer Char"/>
    <w:basedOn w:val="DefaultParagraphFont"/>
    <w:link w:val="Footer"/>
    <w:uiPriority w:val="99"/>
    <w:rsid w:val="00A07E78"/>
  </w:style>
  <w:style w:type="paragraph" w:styleId="ListNumber">
    <w:name w:val="List Number"/>
    <w:basedOn w:val="Normal"/>
    <w:uiPriority w:val="1"/>
    <w:rsid w:val="4F5E63BA"/>
    <w:pPr>
      <w:numPr>
        <w:numId w:val="4"/>
      </w:numPr>
    </w:pPr>
    <w:rPr>
      <w:rFonts w:ascii="Lucida Sans Unicode" w:hAnsi="Lucida Sans Unicode"/>
      <w:sz w:val="24"/>
      <w:szCs w:val="24"/>
    </w:rPr>
  </w:style>
  <w:style w:type="paragraph" w:styleId="Title">
    <w:name w:val="Title"/>
    <w:basedOn w:val="Normal"/>
    <w:next w:val="Normal"/>
    <w:uiPriority w:val="10"/>
    <w:qFormat/>
    <w:rsid w:val="4F5E63BA"/>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F5E63BA"/>
    <w:rPr>
      <w:rFonts w:eastAsiaTheme="minorEastAsia"/>
      <w:color w:val="5A5A5A"/>
    </w:rPr>
  </w:style>
  <w:style w:type="paragraph" w:styleId="Quote">
    <w:name w:val="Quote"/>
    <w:basedOn w:val="Normal"/>
    <w:next w:val="Normal"/>
    <w:uiPriority w:val="29"/>
    <w:qFormat/>
    <w:rsid w:val="4F5E63BA"/>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F5E63B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TOC1">
    <w:name w:val="toc 1"/>
    <w:basedOn w:val="Normal"/>
    <w:next w:val="Normal"/>
    <w:uiPriority w:val="39"/>
    <w:unhideWhenUsed/>
    <w:rsid w:val="4F5E63BA"/>
    <w:pPr>
      <w:spacing w:after="100"/>
    </w:pPr>
  </w:style>
  <w:style w:type="paragraph" w:styleId="TOC2">
    <w:name w:val="toc 2"/>
    <w:basedOn w:val="Normal"/>
    <w:next w:val="Normal"/>
    <w:uiPriority w:val="39"/>
    <w:unhideWhenUsed/>
    <w:rsid w:val="4F5E63BA"/>
    <w:pPr>
      <w:spacing w:after="100"/>
      <w:ind w:left="220"/>
    </w:pPr>
  </w:style>
  <w:style w:type="paragraph" w:styleId="TOC3">
    <w:name w:val="toc 3"/>
    <w:basedOn w:val="Normal"/>
    <w:next w:val="Normal"/>
    <w:uiPriority w:val="39"/>
    <w:unhideWhenUsed/>
    <w:rsid w:val="4F5E63BA"/>
    <w:pPr>
      <w:spacing w:after="100"/>
      <w:ind w:left="440"/>
    </w:pPr>
  </w:style>
  <w:style w:type="paragraph" w:styleId="TOC4">
    <w:name w:val="toc 4"/>
    <w:basedOn w:val="Normal"/>
    <w:next w:val="Normal"/>
    <w:uiPriority w:val="39"/>
    <w:unhideWhenUsed/>
    <w:rsid w:val="4F5E63BA"/>
    <w:pPr>
      <w:spacing w:after="100"/>
      <w:ind w:left="660"/>
    </w:pPr>
  </w:style>
  <w:style w:type="paragraph" w:styleId="TOC5">
    <w:name w:val="toc 5"/>
    <w:basedOn w:val="Normal"/>
    <w:next w:val="Normal"/>
    <w:uiPriority w:val="39"/>
    <w:unhideWhenUsed/>
    <w:rsid w:val="4F5E63BA"/>
    <w:pPr>
      <w:spacing w:after="100"/>
      <w:ind w:left="880"/>
    </w:pPr>
  </w:style>
  <w:style w:type="paragraph" w:styleId="TOC6">
    <w:name w:val="toc 6"/>
    <w:basedOn w:val="Normal"/>
    <w:next w:val="Normal"/>
    <w:uiPriority w:val="39"/>
    <w:unhideWhenUsed/>
    <w:rsid w:val="4F5E63BA"/>
    <w:pPr>
      <w:spacing w:after="100"/>
      <w:ind w:left="1100"/>
    </w:pPr>
  </w:style>
  <w:style w:type="paragraph" w:styleId="TOC7">
    <w:name w:val="toc 7"/>
    <w:basedOn w:val="Normal"/>
    <w:next w:val="Normal"/>
    <w:uiPriority w:val="39"/>
    <w:unhideWhenUsed/>
    <w:rsid w:val="4F5E63BA"/>
    <w:pPr>
      <w:spacing w:after="100"/>
      <w:ind w:left="1320"/>
    </w:pPr>
  </w:style>
  <w:style w:type="paragraph" w:styleId="TOC8">
    <w:name w:val="toc 8"/>
    <w:basedOn w:val="Normal"/>
    <w:next w:val="Normal"/>
    <w:uiPriority w:val="39"/>
    <w:unhideWhenUsed/>
    <w:rsid w:val="4F5E63BA"/>
    <w:pPr>
      <w:spacing w:after="100"/>
      <w:ind w:left="1540"/>
    </w:pPr>
  </w:style>
  <w:style w:type="paragraph" w:styleId="TOC9">
    <w:name w:val="toc 9"/>
    <w:basedOn w:val="Normal"/>
    <w:next w:val="Normal"/>
    <w:uiPriority w:val="39"/>
    <w:unhideWhenUsed/>
    <w:rsid w:val="4F5E63BA"/>
    <w:pPr>
      <w:spacing w:after="100"/>
      <w:ind w:left="1760"/>
    </w:pPr>
  </w:style>
  <w:style w:type="paragraph" w:styleId="EndnoteText">
    <w:name w:val="endnote text"/>
    <w:basedOn w:val="Normal"/>
    <w:uiPriority w:val="99"/>
    <w:semiHidden/>
    <w:unhideWhenUsed/>
    <w:rsid w:val="4F5E63BA"/>
  </w:style>
  <w:style w:type="paragraph" w:styleId="FootnoteText">
    <w:name w:val="footnote text"/>
    <w:basedOn w:val="Normal"/>
    <w:uiPriority w:val="99"/>
    <w:semiHidden/>
    <w:unhideWhenUsed/>
    <w:rsid w:val="4F5E63BA"/>
  </w:style>
  <w:style w:type="character" w:customStyle="1" w:styleId="normaltextrun">
    <w:name w:val="normaltextrun"/>
    <w:basedOn w:val="DefaultParagraphFont"/>
    <w:rsid w:val="00C154C9"/>
  </w:style>
  <w:style w:type="character" w:customStyle="1" w:styleId="eop">
    <w:name w:val="eop"/>
    <w:basedOn w:val="DefaultParagraphFont"/>
    <w:rsid w:val="00C154C9"/>
  </w:style>
  <w:style w:type="character" w:styleId="Hyperlink">
    <w:name w:val="Hyperlink"/>
    <w:uiPriority w:val="99"/>
    <w:rsid w:val="00A1792F"/>
    <w:rPr>
      <w:color w:val="0000FF"/>
      <w:u w:val="single"/>
    </w:rPr>
  </w:style>
  <w:style w:type="character" w:styleId="UnresolvedMention">
    <w:name w:val="Unresolved Mention"/>
    <w:basedOn w:val="DefaultParagraphFont"/>
    <w:uiPriority w:val="99"/>
    <w:semiHidden/>
    <w:unhideWhenUsed/>
    <w:rsid w:val="00A17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62464">
      <w:bodyDiv w:val="1"/>
      <w:marLeft w:val="0"/>
      <w:marRight w:val="0"/>
      <w:marTop w:val="0"/>
      <w:marBottom w:val="0"/>
      <w:divBdr>
        <w:top w:val="none" w:sz="0" w:space="0" w:color="auto"/>
        <w:left w:val="none" w:sz="0" w:space="0" w:color="auto"/>
        <w:bottom w:val="none" w:sz="0" w:space="0" w:color="auto"/>
        <w:right w:val="none" w:sz="0" w:space="0" w:color="auto"/>
      </w:divBdr>
      <w:divsChild>
        <w:div w:id="1762221738">
          <w:marLeft w:val="0"/>
          <w:marRight w:val="0"/>
          <w:marTop w:val="0"/>
          <w:marBottom w:val="0"/>
          <w:divBdr>
            <w:top w:val="none" w:sz="0" w:space="0" w:color="auto"/>
            <w:left w:val="none" w:sz="0" w:space="0" w:color="auto"/>
            <w:bottom w:val="none" w:sz="0" w:space="0" w:color="auto"/>
            <w:right w:val="none" w:sz="0" w:space="0" w:color="auto"/>
          </w:divBdr>
        </w:div>
        <w:div w:id="1990399081">
          <w:marLeft w:val="0"/>
          <w:marRight w:val="0"/>
          <w:marTop w:val="0"/>
          <w:marBottom w:val="0"/>
          <w:divBdr>
            <w:top w:val="none" w:sz="0" w:space="0" w:color="auto"/>
            <w:left w:val="none" w:sz="0" w:space="0" w:color="auto"/>
            <w:bottom w:val="none" w:sz="0" w:space="0" w:color="auto"/>
            <w:right w:val="none" w:sz="0" w:space="0" w:color="auto"/>
          </w:divBdr>
          <w:divsChild>
            <w:div w:id="269120243">
              <w:marLeft w:val="-75"/>
              <w:marRight w:val="0"/>
              <w:marTop w:val="30"/>
              <w:marBottom w:val="30"/>
              <w:divBdr>
                <w:top w:val="none" w:sz="0" w:space="0" w:color="auto"/>
                <w:left w:val="none" w:sz="0" w:space="0" w:color="auto"/>
                <w:bottom w:val="none" w:sz="0" w:space="0" w:color="auto"/>
                <w:right w:val="none" w:sz="0" w:space="0" w:color="auto"/>
              </w:divBdr>
              <w:divsChild>
                <w:div w:id="49116744">
                  <w:marLeft w:val="0"/>
                  <w:marRight w:val="0"/>
                  <w:marTop w:val="0"/>
                  <w:marBottom w:val="0"/>
                  <w:divBdr>
                    <w:top w:val="none" w:sz="0" w:space="0" w:color="auto"/>
                    <w:left w:val="none" w:sz="0" w:space="0" w:color="auto"/>
                    <w:bottom w:val="none" w:sz="0" w:space="0" w:color="auto"/>
                    <w:right w:val="none" w:sz="0" w:space="0" w:color="auto"/>
                  </w:divBdr>
                  <w:divsChild>
                    <w:div w:id="1920677518">
                      <w:marLeft w:val="0"/>
                      <w:marRight w:val="0"/>
                      <w:marTop w:val="0"/>
                      <w:marBottom w:val="0"/>
                      <w:divBdr>
                        <w:top w:val="none" w:sz="0" w:space="0" w:color="auto"/>
                        <w:left w:val="none" w:sz="0" w:space="0" w:color="auto"/>
                        <w:bottom w:val="none" w:sz="0" w:space="0" w:color="auto"/>
                        <w:right w:val="none" w:sz="0" w:space="0" w:color="auto"/>
                      </w:divBdr>
                    </w:div>
                  </w:divsChild>
                </w:div>
                <w:div w:id="79453516">
                  <w:marLeft w:val="0"/>
                  <w:marRight w:val="0"/>
                  <w:marTop w:val="0"/>
                  <w:marBottom w:val="0"/>
                  <w:divBdr>
                    <w:top w:val="none" w:sz="0" w:space="0" w:color="auto"/>
                    <w:left w:val="none" w:sz="0" w:space="0" w:color="auto"/>
                    <w:bottom w:val="none" w:sz="0" w:space="0" w:color="auto"/>
                    <w:right w:val="none" w:sz="0" w:space="0" w:color="auto"/>
                  </w:divBdr>
                  <w:divsChild>
                    <w:div w:id="1075975066">
                      <w:marLeft w:val="0"/>
                      <w:marRight w:val="0"/>
                      <w:marTop w:val="0"/>
                      <w:marBottom w:val="0"/>
                      <w:divBdr>
                        <w:top w:val="none" w:sz="0" w:space="0" w:color="auto"/>
                        <w:left w:val="none" w:sz="0" w:space="0" w:color="auto"/>
                        <w:bottom w:val="none" w:sz="0" w:space="0" w:color="auto"/>
                        <w:right w:val="none" w:sz="0" w:space="0" w:color="auto"/>
                      </w:divBdr>
                    </w:div>
                  </w:divsChild>
                </w:div>
                <w:div w:id="96369225">
                  <w:marLeft w:val="0"/>
                  <w:marRight w:val="0"/>
                  <w:marTop w:val="0"/>
                  <w:marBottom w:val="0"/>
                  <w:divBdr>
                    <w:top w:val="none" w:sz="0" w:space="0" w:color="auto"/>
                    <w:left w:val="none" w:sz="0" w:space="0" w:color="auto"/>
                    <w:bottom w:val="none" w:sz="0" w:space="0" w:color="auto"/>
                    <w:right w:val="none" w:sz="0" w:space="0" w:color="auto"/>
                  </w:divBdr>
                  <w:divsChild>
                    <w:div w:id="1008560309">
                      <w:marLeft w:val="0"/>
                      <w:marRight w:val="0"/>
                      <w:marTop w:val="0"/>
                      <w:marBottom w:val="0"/>
                      <w:divBdr>
                        <w:top w:val="none" w:sz="0" w:space="0" w:color="auto"/>
                        <w:left w:val="none" w:sz="0" w:space="0" w:color="auto"/>
                        <w:bottom w:val="none" w:sz="0" w:space="0" w:color="auto"/>
                        <w:right w:val="none" w:sz="0" w:space="0" w:color="auto"/>
                      </w:divBdr>
                    </w:div>
                  </w:divsChild>
                </w:div>
                <w:div w:id="116527820">
                  <w:marLeft w:val="0"/>
                  <w:marRight w:val="0"/>
                  <w:marTop w:val="0"/>
                  <w:marBottom w:val="0"/>
                  <w:divBdr>
                    <w:top w:val="none" w:sz="0" w:space="0" w:color="auto"/>
                    <w:left w:val="none" w:sz="0" w:space="0" w:color="auto"/>
                    <w:bottom w:val="none" w:sz="0" w:space="0" w:color="auto"/>
                    <w:right w:val="none" w:sz="0" w:space="0" w:color="auto"/>
                  </w:divBdr>
                  <w:divsChild>
                    <w:div w:id="1833375322">
                      <w:marLeft w:val="0"/>
                      <w:marRight w:val="0"/>
                      <w:marTop w:val="0"/>
                      <w:marBottom w:val="0"/>
                      <w:divBdr>
                        <w:top w:val="none" w:sz="0" w:space="0" w:color="auto"/>
                        <w:left w:val="none" w:sz="0" w:space="0" w:color="auto"/>
                        <w:bottom w:val="none" w:sz="0" w:space="0" w:color="auto"/>
                        <w:right w:val="none" w:sz="0" w:space="0" w:color="auto"/>
                      </w:divBdr>
                    </w:div>
                  </w:divsChild>
                </w:div>
                <w:div w:id="293484387">
                  <w:marLeft w:val="0"/>
                  <w:marRight w:val="0"/>
                  <w:marTop w:val="0"/>
                  <w:marBottom w:val="0"/>
                  <w:divBdr>
                    <w:top w:val="none" w:sz="0" w:space="0" w:color="auto"/>
                    <w:left w:val="none" w:sz="0" w:space="0" w:color="auto"/>
                    <w:bottom w:val="none" w:sz="0" w:space="0" w:color="auto"/>
                    <w:right w:val="none" w:sz="0" w:space="0" w:color="auto"/>
                  </w:divBdr>
                  <w:divsChild>
                    <w:div w:id="847987677">
                      <w:marLeft w:val="0"/>
                      <w:marRight w:val="0"/>
                      <w:marTop w:val="0"/>
                      <w:marBottom w:val="0"/>
                      <w:divBdr>
                        <w:top w:val="none" w:sz="0" w:space="0" w:color="auto"/>
                        <w:left w:val="none" w:sz="0" w:space="0" w:color="auto"/>
                        <w:bottom w:val="none" w:sz="0" w:space="0" w:color="auto"/>
                        <w:right w:val="none" w:sz="0" w:space="0" w:color="auto"/>
                      </w:divBdr>
                    </w:div>
                  </w:divsChild>
                </w:div>
                <w:div w:id="342049980">
                  <w:marLeft w:val="0"/>
                  <w:marRight w:val="0"/>
                  <w:marTop w:val="0"/>
                  <w:marBottom w:val="0"/>
                  <w:divBdr>
                    <w:top w:val="none" w:sz="0" w:space="0" w:color="auto"/>
                    <w:left w:val="none" w:sz="0" w:space="0" w:color="auto"/>
                    <w:bottom w:val="none" w:sz="0" w:space="0" w:color="auto"/>
                    <w:right w:val="none" w:sz="0" w:space="0" w:color="auto"/>
                  </w:divBdr>
                  <w:divsChild>
                    <w:div w:id="858935389">
                      <w:marLeft w:val="0"/>
                      <w:marRight w:val="0"/>
                      <w:marTop w:val="0"/>
                      <w:marBottom w:val="0"/>
                      <w:divBdr>
                        <w:top w:val="none" w:sz="0" w:space="0" w:color="auto"/>
                        <w:left w:val="none" w:sz="0" w:space="0" w:color="auto"/>
                        <w:bottom w:val="none" w:sz="0" w:space="0" w:color="auto"/>
                        <w:right w:val="none" w:sz="0" w:space="0" w:color="auto"/>
                      </w:divBdr>
                    </w:div>
                  </w:divsChild>
                </w:div>
                <w:div w:id="418021326">
                  <w:marLeft w:val="0"/>
                  <w:marRight w:val="0"/>
                  <w:marTop w:val="0"/>
                  <w:marBottom w:val="0"/>
                  <w:divBdr>
                    <w:top w:val="none" w:sz="0" w:space="0" w:color="auto"/>
                    <w:left w:val="none" w:sz="0" w:space="0" w:color="auto"/>
                    <w:bottom w:val="none" w:sz="0" w:space="0" w:color="auto"/>
                    <w:right w:val="none" w:sz="0" w:space="0" w:color="auto"/>
                  </w:divBdr>
                  <w:divsChild>
                    <w:div w:id="812790037">
                      <w:marLeft w:val="0"/>
                      <w:marRight w:val="0"/>
                      <w:marTop w:val="0"/>
                      <w:marBottom w:val="0"/>
                      <w:divBdr>
                        <w:top w:val="none" w:sz="0" w:space="0" w:color="auto"/>
                        <w:left w:val="none" w:sz="0" w:space="0" w:color="auto"/>
                        <w:bottom w:val="none" w:sz="0" w:space="0" w:color="auto"/>
                        <w:right w:val="none" w:sz="0" w:space="0" w:color="auto"/>
                      </w:divBdr>
                    </w:div>
                  </w:divsChild>
                </w:div>
                <w:div w:id="456335803">
                  <w:marLeft w:val="0"/>
                  <w:marRight w:val="0"/>
                  <w:marTop w:val="0"/>
                  <w:marBottom w:val="0"/>
                  <w:divBdr>
                    <w:top w:val="none" w:sz="0" w:space="0" w:color="auto"/>
                    <w:left w:val="none" w:sz="0" w:space="0" w:color="auto"/>
                    <w:bottom w:val="none" w:sz="0" w:space="0" w:color="auto"/>
                    <w:right w:val="none" w:sz="0" w:space="0" w:color="auto"/>
                  </w:divBdr>
                  <w:divsChild>
                    <w:div w:id="1680236338">
                      <w:marLeft w:val="0"/>
                      <w:marRight w:val="0"/>
                      <w:marTop w:val="0"/>
                      <w:marBottom w:val="0"/>
                      <w:divBdr>
                        <w:top w:val="none" w:sz="0" w:space="0" w:color="auto"/>
                        <w:left w:val="none" w:sz="0" w:space="0" w:color="auto"/>
                        <w:bottom w:val="none" w:sz="0" w:space="0" w:color="auto"/>
                        <w:right w:val="none" w:sz="0" w:space="0" w:color="auto"/>
                      </w:divBdr>
                    </w:div>
                  </w:divsChild>
                </w:div>
                <w:div w:id="760178758">
                  <w:marLeft w:val="0"/>
                  <w:marRight w:val="0"/>
                  <w:marTop w:val="0"/>
                  <w:marBottom w:val="0"/>
                  <w:divBdr>
                    <w:top w:val="none" w:sz="0" w:space="0" w:color="auto"/>
                    <w:left w:val="none" w:sz="0" w:space="0" w:color="auto"/>
                    <w:bottom w:val="none" w:sz="0" w:space="0" w:color="auto"/>
                    <w:right w:val="none" w:sz="0" w:space="0" w:color="auto"/>
                  </w:divBdr>
                  <w:divsChild>
                    <w:div w:id="502011830">
                      <w:marLeft w:val="0"/>
                      <w:marRight w:val="0"/>
                      <w:marTop w:val="0"/>
                      <w:marBottom w:val="0"/>
                      <w:divBdr>
                        <w:top w:val="none" w:sz="0" w:space="0" w:color="auto"/>
                        <w:left w:val="none" w:sz="0" w:space="0" w:color="auto"/>
                        <w:bottom w:val="none" w:sz="0" w:space="0" w:color="auto"/>
                        <w:right w:val="none" w:sz="0" w:space="0" w:color="auto"/>
                      </w:divBdr>
                    </w:div>
                  </w:divsChild>
                </w:div>
                <w:div w:id="863709015">
                  <w:marLeft w:val="0"/>
                  <w:marRight w:val="0"/>
                  <w:marTop w:val="0"/>
                  <w:marBottom w:val="0"/>
                  <w:divBdr>
                    <w:top w:val="none" w:sz="0" w:space="0" w:color="auto"/>
                    <w:left w:val="none" w:sz="0" w:space="0" w:color="auto"/>
                    <w:bottom w:val="none" w:sz="0" w:space="0" w:color="auto"/>
                    <w:right w:val="none" w:sz="0" w:space="0" w:color="auto"/>
                  </w:divBdr>
                  <w:divsChild>
                    <w:div w:id="388307230">
                      <w:marLeft w:val="0"/>
                      <w:marRight w:val="0"/>
                      <w:marTop w:val="0"/>
                      <w:marBottom w:val="0"/>
                      <w:divBdr>
                        <w:top w:val="none" w:sz="0" w:space="0" w:color="auto"/>
                        <w:left w:val="none" w:sz="0" w:space="0" w:color="auto"/>
                        <w:bottom w:val="none" w:sz="0" w:space="0" w:color="auto"/>
                        <w:right w:val="none" w:sz="0" w:space="0" w:color="auto"/>
                      </w:divBdr>
                    </w:div>
                  </w:divsChild>
                </w:div>
                <w:div w:id="1042708643">
                  <w:marLeft w:val="0"/>
                  <w:marRight w:val="0"/>
                  <w:marTop w:val="0"/>
                  <w:marBottom w:val="0"/>
                  <w:divBdr>
                    <w:top w:val="none" w:sz="0" w:space="0" w:color="auto"/>
                    <w:left w:val="none" w:sz="0" w:space="0" w:color="auto"/>
                    <w:bottom w:val="none" w:sz="0" w:space="0" w:color="auto"/>
                    <w:right w:val="none" w:sz="0" w:space="0" w:color="auto"/>
                  </w:divBdr>
                  <w:divsChild>
                    <w:div w:id="100807829">
                      <w:marLeft w:val="0"/>
                      <w:marRight w:val="0"/>
                      <w:marTop w:val="0"/>
                      <w:marBottom w:val="0"/>
                      <w:divBdr>
                        <w:top w:val="none" w:sz="0" w:space="0" w:color="auto"/>
                        <w:left w:val="none" w:sz="0" w:space="0" w:color="auto"/>
                        <w:bottom w:val="none" w:sz="0" w:space="0" w:color="auto"/>
                        <w:right w:val="none" w:sz="0" w:space="0" w:color="auto"/>
                      </w:divBdr>
                    </w:div>
                  </w:divsChild>
                </w:div>
                <w:div w:id="1206018041">
                  <w:marLeft w:val="0"/>
                  <w:marRight w:val="0"/>
                  <w:marTop w:val="0"/>
                  <w:marBottom w:val="0"/>
                  <w:divBdr>
                    <w:top w:val="none" w:sz="0" w:space="0" w:color="auto"/>
                    <w:left w:val="none" w:sz="0" w:space="0" w:color="auto"/>
                    <w:bottom w:val="none" w:sz="0" w:space="0" w:color="auto"/>
                    <w:right w:val="none" w:sz="0" w:space="0" w:color="auto"/>
                  </w:divBdr>
                  <w:divsChild>
                    <w:div w:id="1098335409">
                      <w:marLeft w:val="0"/>
                      <w:marRight w:val="0"/>
                      <w:marTop w:val="0"/>
                      <w:marBottom w:val="0"/>
                      <w:divBdr>
                        <w:top w:val="none" w:sz="0" w:space="0" w:color="auto"/>
                        <w:left w:val="none" w:sz="0" w:space="0" w:color="auto"/>
                        <w:bottom w:val="none" w:sz="0" w:space="0" w:color="auto"/>
                        <w:right w:val="none" w:sz="0" w:space="0" w:color="auto"/>
                      </w:divBdr>
                    </w:div>
                  </w:divsChild>
                </w:div>
                <w:div w:id="1302153895">
                  <w:marLeft w:val="0"/>
                  <w:marRight w:val="0"/>
                  <w:marTop w:val="0"/>
                  <w:marBottom w:val="0"/>
                  <w:divBdr>
                    <w:top w:val="none" w:sz="0" w:space="0" w:color="auto"/>
                    <w:left w:val="none" w:sz="0" w:space="0" w:color="auto"/>
                    <w:bottom w:val="none" w:sz="0" w:space="0" w:color="auto"/>
                    <w:right w:val="none" w:sz="0" w:space="0" w:color="auto"/>
                  </w:divBdr>
                  <w:divsChild>
                    <w:div w:id="71126751">
                      <w:marLeft w:val="0"/>
                      <w:marRight w:val="0"/>
                      <w:marTop w:val="0"/>
                      <w:marBottom w:val="0"/>
                      <w:divBdr>
                        <w:top w:val="none" w:sz="0" w:space="0" w:color="auto"/>
                        <w:left w:val="none" w:sz="0" w:space="0" w:color="auto"/>
                        <w:bottom w:val="none" w:sz="0" w:space="0" w:color="auto"/>
                        <w:right w:val="none" w:sz="0" w:space="0" w:color="auto"/>
                      </w:divBdr>
                    </w:div>
                  </w:divsChild>
                </w:div>
                <w:div w:id="1443453632">
                  <w:marLeft w:val="0"/>
                  <w:marRight w:val="0"/>
                  <w:marTop w:val="0"/>
                  <w:marBottom w:val="0"/>
                  <w:divBdr>
                    <w:top w:val="none" w:sz="0" w:space="0" w:color="auto"/>
                    <w:left w:val="none" w:sz="0" w:space="0" w:color="auto"/>
                    <w:bottom w:val="none" w:sz="0" w:space="0" w:color="auto"/>
                    <w:right w:val="none" w:sz="0" w:space="0" w:color="auto"/>
                  </w:divBdr>
                  <w:divsChild>
                    <w:div w:id="589892864">
                      <w:marLeft w:val="0"/>
                      <w:marRight w:val="0"/>
                      <w:marTop w:val="0"/>
                      <w:marBottom w:val="0"/>
                      <w:divBdr>
                        <w:top w:val="none" w:sz="0" w:space="0" w:color="auto"/>
                        <w:left w:val="none" w:sz="0" w:space="0" w:color="auto"/>
                        <w:bottom w:val="none" w:sz="0" w:space="0" w:color="auto"/>
                        <w:right w:val="none" w:sz="0" w:space="0" w:color="auto"/>
                      </w:divBdr>
                    </w:div>
                  </w:divsChild>
                </w:div>
                <w:div w:id="1609045846">
                  <w:marLeft w:val="0"/>
                  <w:marRight w:val="0"/>
                  <w:marTop w:val="0"/>
                  <w:marBottom w:val="0"/>
                  <w:divBdr>
                    <w:top w:val="none" w:sz="0" w:space="0" w:color="auto"/>
                    <w:left w:val="none" w:sz="0" w:space="0" w:color="auto"/>
                    <w:bottom w:val="none" w:sz="0" w:space="0" w:color="auto"/>
                    <w:right w:val="none" w:sz="0" w:space="0" w:color="auto"/>
                  </w:divBdr>
                  <w:divsChild>
                    <w:div w:id="1865896935">
                      <w:marLeft w:val="0"/>
                      <w:marRight w:val="0"/>
                      <w:marTop w:val="0"/>
                      <w:marBottom w:val="0"/>
                      <w:divBdr>
                        <w:top w:val="none" w:sz="0" w:space="0" w:color="auto"/>
                        <w:left w:val="none" w:sz="0" w:space="0" w:color="auto"/>
                        <w:bottom w:val="none" w:sz="0" w:space="0" w:color="auto"/>
                        <w:right w:val="none" w:sz="0" w:space="0" w:color="auto"/>
                      </w:divBdr>
                    </w:div>
                  </w:divsChild>
                </w:div>
                <w:div w:id="1729842963">
                  <w:marLeft w:val="0"/>
                  <w:marRight w:val="0"/>
                  <w:marTop w:val="0"/>
                  <w:marBottom w:val="0"/>
                  <w:divBdr>
                    <w:top w:val="none" w:sz="0" w:space="0" w:color="auto"/>
                    <w:left w:val="none" w:sz="0" w:space="0" w:color="auto"/>
                    <w:bottom w:val="none" w:sz="0" w:space="0" w:color="auto"/>
                    <w:right w:val="none" w:sz="0" w:space="0" w:color="auto"/>
                  </w:divBdr>
                  <w:divsChild>
                    <w:div w:id="1379010116">
                      <w:marLeft w:val="0"/>
                      <w:marRight w:val="0"/>
                      <w:marTop w:val="0"/>
                      <w:marBottom w:val="0"/>
                      <w:divBdr>
                        <w:top w:val="none" w:sz="0" w:space="0" w:color="auto"/>
                        <w:left w:val="none" w:sz="0" w:space="0" w:color="auto"/>
                        <w:bottom w:val="none" w:sz="0" w:space="0" w:color="auto"/>
                        <w:right w:val="none" w:sz="0" w:space="0" w:color="auto"/>
                      </w:divBdr>
                    </w:div>
                  </w:divsChild>
                </w:div>
                <w:div w:id="1826975475">
                  <w:marLeft w:val="0"/>
                  <w:marRight w:val="0"/>
                  <w:marTop w:val="0"/>
                  <w:marBottom w:val="0"/>
                  <w:divBdr>
                    <w:top w:val="none" w:sz="0" w:space="0" w:color="auto"/>
                    <w:left w:val="none" w:sz="0" w:space="0" w:color="auto"/>
                    <w:bottom w:val="none" w:sz="0" w:space="0" w:color="auto"/>
                    <w:right w:val="none" w:sz="0" w:space="0" w:color="auto"/>
                  </w:divBdr>
                  <w:divsChild>
                    <w:div w:id="579756682">
                      <w:marLeft w:val="0"/>
                      <w:marRight w:val="0"/>
                      <w:marTop w:val="0"/>
                      <w:marBottom w:val="0"/>
                      <w:divBdr>
                        <w:top w:val="none" w:sz="0" w:space="0" w:color="auto"/>
                        <w:left w:val="none" w:sz="0" w:space="0" w:color="auto"/>
                        <w:bottom w:val="none" w:sz="0" w:space="0" w:color="auto"/>
                        <w:right w:val="none" w:sz="0" w:space="0" w:color="auto"/>
                      </w:divBdr>
                    </w:div>
                  </w:divsChild>
                </w:div>
                <w:div w:id="1887133814">
                  <w:marLeft w:val="0"/>
                  <w:marRight w:val="0"/>
                  <w:marTop w:val="0"/>
                  <w:marBottom w:val="0"/>
                  <w:divBdr>
                    <w:top w:val="none" w:sz="0" w:space="0" w:color="auto"/>
                    <w:left w:val="none" w:sz="0" w:space="0" w:color="auto"/>
                    <w:bottom w:val="none" w:sz="0" w:space="0" w:color="auto"/>
                    <w:right w:val="none" w:sz="0" w:space="0" w:color="auto"/>
                  </w:divBdr>
                  <w:divsChild>
                    <w:div w:id="1686634752">
                      <w:marLeft w:val="0"/>
                      <w:marRight w:val="0"/>
                      <w:marTop w:val="0"/>
                      <w:marBottom w:val="0"/>
                      <w:divBdr>
                        <w:top w:val="none" w:sz="0" w:space="0" w:color="auto"/>
                        <w:left w:val="none" w:sz="0" w:space="0" w:color="auto"/>
                        <w:bottom w:val="none" w:sz="0" w:space="0" w:color="auto"/>
                        <w:right w:val="none" w:sz="0" w:space="0" w:color="auto"/>
                      </w:divBdr>
                    </w:div>
                  </w:divsChild>
                </w:div>
                <w:div w:id="1927765942">
                  <w:marLeft w:val="0"/>
                  <w:marRight w:val="0"/>
                  <w:marTop w:val="0"/>
                  <w:marBottom w:val="0"/>
                  <w:divBdr>
                    <w:top w:val="none" w:sz="0" w:space="0" w:color="auto"/>
                    <w:left w:val="none" w:sz="0" w:space="0" w:color="auto"/>
                    <w:bottom w:val="none" w:sz="0" w:space="0" w:color="auto"/>
                    <w:right w:val="none" w:sz="0" w:space="0" w:color="auto"/>
                  </w:divBdr>
                  <w:divsChild>
                    <w:div w:id="1962110610">
                      <w:marLeft w:val="0"/>
                      <w:marRight w:val="0"/>
                      <w:marTop w:val="0"/>
                      <w:marBottom w:val="0"/>
                      <w:divBdr>
                        <w:top w:val="none" w:sz="0" w:space="0" w:color="auto"/>
                        <w:left w:val="none" w:sz="0" w:space="0" w:color="auto"/>
                        <w:bottom w:val="none" w:sz="0" w:space="0" w:color="auto"/>
                        <w:right w:val="none" w:sz="0" w:space="0" w:color="auto"/>
                      </w:divBdr>
                    </w:div>
                  </w:divsChild>
                </w:div>
                <w:div w:id="2047749830">
                  <w:marLeft w:val="0"/>
                  <w:marRight w:val="0"/>
                  <w:marTop w:val="0"/>
                  <w:marBottom w:val="0"/>
                  <w:divBdr>
                    <w:top w:val="none" w:sz="0" w:space="0" w:color="auto"/>
                    <w:left w:val="none" w:sz="0" w:space="0" w:color="auto"/>
                    <w:bottom w:val="none" w:sz="0" w:space="0" w:color="auto"/>
                    <w:right w:val="none" w:sz="0" w:space="0" w:color="auto"/>
                  </w:divBdr>
                  <w:divsChild>
                    <w:div w:id="1368721642">
                      <w:marLeft w:val="0"/>
                      <w:marRight w:val="0"/>
                      <w:marTop w:val="0"/>
                      <w:marBottom w:val="0"/>
                      <w:divBdr>
                        <w:top w:val="none" w:sz="0" w:space="0" w:color="auto"/>
                        <w:left w:val="none" w:sz="0" w:space="0" w:color="auto"/>
                        <w:bottom w:val="none" w:sz="0" w:space="0" w:color="auto"/>
                        <w:right w:val="none" w:sz="0" w:space="0" w:color="auto"/>
                      </w:divBdr>
                    </w:div>
                  </w:divsChild>
                </w:div>
                <w:div w:id="2076081979">
                  <w:marLeft w:val="0"/>
                  <w:marRight w:val="0"/>
                  <w:marTop w:val="0"/>
                  <w:marBottom w:val="0"/>
                  <w:divBdr>
                    <w:top w:val="none" w:sz="0" w:space="0" w:color="auto"/>
                    <w:left w:val="none" w:sz="0" w:space="0" w:color="auto"/>
                    <w:bottom w:val="none" w:sz="0" w:space="0" w:color="auto"/>
                    <w:right w:val="none" w:sz="0" w:space="0" w:color="auto"/>
                  </w:divBdr>
                  <w:divsChild>
                    <w:div w:id="192387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36234">
      <w:bodyDiv w:val="1"/>
      <w:marLeft w:val="0"/>
      <w:marRight w:val="0"/>
      <w:marTop w:val="0"/>
      <w:marBottom w:val="0"/>
      <w:divBdr>
        <w:top w:val="none" w:sz="0" w:space="0" w:color="auto"/>
        <w:left w:val="none" w:sz="0" w:space="0" w:color="auto"/>
        <w:bottom w:val="none" w:sz="0" w:space="0" w:color="auto"/>
        <w:right w:val="none" w:sz="0" w:space="0" w:color="auto"/>
      </w:divBdr>
      <w:divsChild>
        <w:div w:id="550381014">
          <w:marLeft w:val="0"/>
          <w:marRight w:val="0"/>
          <w:marTop w:val="0"/>
          <w:marBottom w:val="0"/>
          <w:divBdr>
            <w:top w:val="none" w:sz="0" w:space="0" w:color="auto"/>
            <w:left w:val="none" w:sz="0" w:space="0" w:color="auto"/>
            <w:bottom w:val="none" w:sz="0" w:space="0" w:color="auto"/>
            <w:right w:val="none" w:sz="0" w:space="0" w:color="auto"/>
          </w:divBdr>
          <w:divsChild>
            <w:div w:id="1003510751">
              <w:marLeft w:val="-75"/>
              <w:marRight w:val="0"/>
              <w:marTop w:val="30"/>
              <w:marBottom w:val="30"/>
              <w:divBdr>
                <w:top w:val="none" w:sz="0" w:space="0" w:color="auto"/>
                <w:left w:val="none" w:sz="0" w:space="0" w:color="auto"/>
                <w:bottom w:val="none" w:sz="0" w:space="0" w:color="auto"/>
                <w:right w:val="none" w:sz="0" w:space="0" w:color="auto"/>
              </w:divBdr>
              <w:divsChild>
                <w:div w:id="68309379">
                  <w:marLeft w:val="0"/>
                  <w:marRight w:val="0"/>
                  <w:marTop w:val="0"/>
                  <w:marBottom w:val="0"/>
                  <w:divBdr>
                    <w:top w:val="none" w:sz="0" w:space="0" w:color="auto"/>
                    <w:left w:val="none" w:sz="0" w:space="0" w:color="auto"/>
                    <w:bottom w:val="none" w:sz="0" w:space="0" w:color="auto"/>
                    <w:right w:val="none" w:sz="0" w:space="0" w:color="auto"/>
                  </w:divBdr>
                  <w:divsChild>
                    <w:div w:id="371197282">
                      <w:marLeft w:val="0"/>
                      <w:marRight w:val="0"/>
                      <w:marTop w:val="0"/>
                      <w:marBottom w:val="0"/>
                      <w:divBdr>
                        <w:top w:val="none" w:sz="0" w:space="0" w:color="auto"/>
                        <w:left w:val="none" w:sz="0" w:space="0" w:color="auto"/>
                        <w:bottom w:val="none" w:sz="0" w:space="0" w:color="auto"/>
                        <w:right w:val="none" w:sz="0" w:space="0" w:color="auto"/>
                      </w:divBdr>
                    </w:div>
                  </w:divsChild>
                </w:div>
                <w:div w:id="94247964">
                  <w:marLeft w:val="0"/>
                  <w:marRight w:val="0"/>
                  <w:marTop w:val="0"/>
                  <w:marBottom w:val="0"/>
                  <w:divBdr>
                    <w:top w:val="none" w:sz="0" w:space="0" w:color="auto"/>
                    <w:left w:val="none" w:sz="0" w:space="0" w:color="auto"/>
                    <w:bottom w:val="none" w:sz="0" w:space="0" w:color="auto"/>
                    <w:right w:val="none" w:sz="0" w:space="0" w:color="auto"/>
                  </w:divBdr>
                  <w:divsChild>
                    <w:div w:id="605429685">
                      <w:marLeft w:val="0"/>
                      <w:marRight w:val="0"/>
                      <w:marTop w:val="0"/>
                      <w:marBottom w:val="0"/>
                      <w:divBdr>
                        <w:top w:val="none" w:sz="0" w:space="0" w:color="auto"/>
                        <w:left w:val="none" w:sz="0" w:space="0" w:color="auto"/>
                        <w:bottom w:val="none" w:sz="0" w:space="0" w:color="auto"/>
                        <w:right w:val="none" w:sz="0" w:space="0" w:color="auto"/>
                      </w:divBdr>
                    </w:div>
                  </w:divsChild>
                </w:div>
                <w:div w:id="217861566">
                  <w:marLeft w:val="0"/>
                  <w:marRight w:val="0"/>
                  <w:marTop w:val="0"/>
                  <w:marBottom w:val="0"/>
                  <w:divBdr>
                    <w:top w:val="none" w:sz="0" w:space="0" w:color="auto"/>
                    <w:left w:val="none" w:sz="0" w:space="0" w:color="auto"/>
                    <w:bottom w:val="none" w:sz="0" w:space="0" w:color="auto"/>
                    <w:right w:val="none" w:sz="0" w:space="0" w:color="auto"/>
                  </w:divBdr>
                  <w:divsChild>
                    <w:div w:id="1153136498">
                      <w:marLeft w:val="0"/>
                      <w:marRight w:val="0"/>
                      <w:marTop w:val="0"/>
                      <w:marBottom w:val="0"/>
                      <w:divBdr>
                        <w:top w:val="none" w:sz="0" w:space="0" w:color="auto"/>
                        <w:left w:val="none" w:sz="0" w:space="0" w:color="auto"/>
                        <w:bottom w:val="none" w:sz="0" w:space="0" w:color="auto"/>
                        <w:right w:val="none" w:sz="0" w:space="0" w:color="auto"/>
                      </w:divBdr>
                    </w:div>
                  </w:divsChild>
                </w:div>
                <w:div w:id="418134800">
                  <w:marLeft w:val="0"/>
                  <w:marRight w:val="0"/>
                  <w:marTop w:val="0"/>
                  <w:marBottom w:val="0"/>
                  <w:divBdr>
                    <w:top w:val="none" w:sz="0" w:space="0" w:color="auto"/>
                    <w:left w:val="none" w:sz="0" w:space="0" w:color="auto"/>
                    <w:bottom w:val="none" w:sz="0" w:space="0" w:color="auto"/>
                    <w:right w:val="none" w:sz="0" w:space="0" w:color="auto"/>
                  </w:divBdr>
                  <w:divsChild>
                    <w:div w:id="8144895">
                      <w:marLeft w:val="0"/>
                      <w:marRight w:val="0"/>
                      <w:marTop w:val="0"/>
                      <w:marBottom w:val="0"/>
                      <w:divBdr>
                        <w:top w:val="none" w:sz="0" w:space="0" w:color="auto"/>
                        <w:left w:val="none" w:sz="0" w:space="0" w:color="auto"/>
                        <w:bottom w:val="none" w:sz="0" w:space="0" w:color="auto"/>
                        <w:right w:val="none" w:sz="0" w:space="0" w:color="auto"/>
                      </w:divBdr>
                    </w:div>
                  </w:divsChild>
                </w:div>
                <w:div w:id="512036550">
                  <w:marLeft w:val="0"/>
                  <w:marRight w:val="0"/>
                  <w:marTop w:val="0"/>
                  <w:marBottom w:val="0"/>
                  <w:divBdr>
                    <w:top w:val="none" w:sz="0" w:space="0" w:color="auto"/>
                    <w:left w:val="none" w:sz="0" w:space="0" w:color="auto"/>
                    <w:bottom w:val="none" w:sz="0" w:space="0" w:color="auto"/>
                    <w:right w:val="none" w:sz="0" w:space="0" w:color="auto"/>
                  </w:divBdr>
                  <w:divsChild>
                    <w:div w:id="1357803168">
                      <w:marLeft w:val="0"/>
                      <w:marRight w:val="0"/>
                      <w:marTop w:val="0"/>
                      <w:marBottom w:val="0"/>
                      <w:divBdr>
                        <w:top w:val="none" w:sz="0" w:space="0" w:color="auto"/>
                        <w:left w:val="none" w:sz="0" w:space="0" w:color="auto"/>
                        <w:bottom w:val="none" w:sz="0" w:space="0" w:color="auto"/>
                        <w:right w:val="none" w:sz="0" w:space="0" w:color="auto"/>
                      </w:divBdr>
                    </w:div>
                  </w:divsChild>
                </w:div>
                <w:div w:id="568661142">
                  <w:marLeft w:val="0"/>
                  <w:marRight w:val="0"/>
                  <w:marTop w:val="0"/>
                  <w:marBottom w:val="0"/>
                  <w:divBdr>
                    <w:top w:val="none" w:sz="0" w:space="0" w:color="auto"/>
                    <w:left w:val="none" w:sz="0" w:space="0" w:color="auto"/>
                    <w:bottom w:val="none" w:sz="0" w:space="0" w:color="auto"/>
                    <w:right w:val="none" w:sz="0" w:space="0" w:color="auto"/>
                  </w:divBdr>
                  <w:divsChild>
                    <w:div w:id="31271936">
                      <w:marLeft w:val="0"/>
                      <w:marRight w:val="0"/>
                      <w:marTop w:val="0"/>
                      <w:marBottom w:val="0"/>
                      <w:divBdr>
                        <w:top w:val="none" w:sz="0" w:space="0" w:color="auto"/>
                        <w:left w:val="none" w:sz="0" w:space="0" w:color="auto"/>
                        <w:bottom w:val="none" w:sz="0" w:space="0" w:color="auto"/>
                        <w:right w:val="none" w:sz="0" w:space="0" w:color="auto"/>
                      </w:divBdr>
                    </w:div>
                  </w:divsChild>
                </w:div>
                <w:div w:id="695353465">
                  <w:marLeft w:val="0"/>
                  <w:marRight w:val="0"/>
                  <w:marTop w:val="0"/>
                  <w:marBottom w:val="0"/>
                  <w:divBdr>
                    <w:top w:val="none" w:sz="0" w:space="0" w:color="auto"/>
                    <w:left w:val="none" w:sz="0" w:space="0" w:color="auto"/>
                    <w:bottom w:val="none" w:sz="0" w:space="0" w:color="auto"/>
                    <w:right w:val="none" w:sz="0" w:space="0" w:color="auto"/>
                  </w:divBdr>
                  <w:divsChild>
                    <w:div w:id="184832303">
                      <w:marLeft w:val="0"/>
                      <w:marRight w:val="0"/>
                      <w:marTop w:val="0"/>
                      <w:marBottom w:val="0"/>
                      <w:divBdr>
                        <w:top w:val="none" w:sz="0" w:space="0" w:color="auto"/>
                        <w:left w:val="none" w:sz="0" w:space="0" w:color="auto"/>
                        <w:bottom w:val="none" w:sz="0" w:space="0" w:color="auto"/>
                        <w:right w:val="none" w:sz="0" w:space="0" w:color="auto"/>
                      </w:divBdr>
                    </w:div>
                  </w:divsChild>
                </w:div>
                <w:div w:id="800079978">
                  <w:marLeft w:val="0"/>
                  <w:marRight w:val="0"/>
                  <w:marTop w:val="0"/>
                  <w:marBottom w:val="0"/>
                  <w:divBdr>
                    <w:top w:val="none" w:sz="0" w:space="0" w:color="auto"/>
                    <w:left w:val="none" w:sz="0" w:space="0" w:color="auto"/>
                    <w:bottom w:val="none" w:sz="0" w:space="0" w:color="auto"/>
                    <w:right w:val="none" w:sz="0" w:space="0" w:color="auto"/>
                  </w:divBdr>
                  <w:divsChild>
                    <w:div w:id="2100128897">
                      <w:marLeft w:val="0"/>
                      <w:marRight w:val="0"/>
                      <w:marTop w:val="0"/>
                      <w:marBottom w:val="0"/>
                      <w:divBdr>
                        <w:top w:val="none" w:sz="0" w:space="0" w:color="auto"/>
                        <w:left w:val="none" w:sz="0" w:space="0" w:color="auto"/>
                        <w:bottom w:val="none" w:sz="0" w:space="0" w:color="auto"/>
                        <w:right w:val="none" w:sz="0" w:space="0" w:color="auto"/>
                      </w:divBdr>
                    </w:div>
                  </w:divsChild>
                </w:div>
                <w:div w:id="942541107">
                  <w:marLeft w:val="0"/>
                  <w:marRight w:val="0"/>
                  <w:marTop w:val="0"/>
                  <w:marBottom w:val="0"/>
                  <w:divBdr>
                    <w:top w:val="none" w:sz="0" w:space="0" w:color="auto"/>
                    <w:left w:val="none" w:sz="0" w:space="0" w:color="auto"/>
                    <w:bottom w:val="none" w:sz="0" w:space="0" w:color="auto"/>
                    <w:right w:val="none" w:sz="0" w:space="0" w:color="auto"/>
                  </w:divBdr>
                  <w:divsChild>
                    <w:div w:id="1903170423">
                      <w:marLeft w:val="0"/>
                      <w:marRight w:val="0"/>
                      <w:marTop w:val="0"/>
                      <w:marBottom w:val="0"/>
                      <w:divBdr>
                        <w:top w:val="none" w:sz="0" w:space="0" w:color="auto"/>
                        <w:left w:val="none" w:sz="0" w:space="0" w:color="auto"/>
                        <w:bottom w:val="none" w:sz="0" w:space="0" w:color="auto"/>
                        <w:right w:val="none" w:sz="0" w:space="0" w:color="auto"/>
                      </w:divBdr>
                    </w:div>
                  </w:divsChild>
                </w:div>
                <w:div w:id="1010716852">
                  <w:marLeft w:val="0"/>
                  <w:marRight w:val="0"/>
                  <w:marTop w:val="0"/>
                  <w:marBottom w:val="0"/>
                  <w:divBdr>
                    <w:top w:val="none" w:sz="0" w:space="0" w:color="auto"/>
                    <w:left w:val="none" w:sz="0" w:space="0" w:color="auto"/>
                    <w:bottom w:val="none" w:sz="0" w:space="0" w:color="auto"/>
                    <w:right w:val="none" w:sz="0" w:space="0" w:color="auto"/>
                  </w:divBdr>
                  <w:divsChild>
                    <w:div w:id="158236422">
                      <w:marLeft w:val="0"/>
                      <w:marRight w:val="0"/>
                      <w:marTop w:val="0"/>
                      <w:marBottom w:val="0"/>
                      <w:divBdr>
                        <w:top w:val="none" w:sz="0" w:space="0" w:color="auto"/>
                        <w:left w:val="none" w:sz="0" w:space="0" w:color="auto"/>
                        <w:bottom w:val="none" w:sz="0" w:space="0" w:color="auto"/>
                        <w:right w:val="none" w:sz="0" w:space="0" w:color="auto"/>
                      </w:divBdr>
                    </w:div>
                  </w:divsChild>
                </w:div>
                <w:div w:id="1110974903">
                  <w:marLeft w:val="0"/>
                  <w:marRight w:val="0"/>
                  <w:marTop w:val="0"/>
                  <w:marBottom w:val="0"/>
                  <w:divBdr>
                    <w:top w:val="none" w:sz="0" w:space="0" w:color="auto"/>
                    <w:left w:val="none" w:sz="0" w:space="0" w:color="auto"/>
                    <w:bottom w:val="none" w:sz="0" w:space="0" w:color="auto"/>
                    <w:right w:val="none" w:sz="0" w:space="0" w:color="auto"/>
                  </w:divBdr>
                  <w:divsChild>
                    <w:div w:id="1042944653">
                      <w:marLeft w:val="0"/>
                      <w:marRight w:val="0"/>
                      <w:marTop w:val="0"/>
                      <w:marBottom w:val="0"/>
                      <w:divBdr>
                        <w:top w:val="none" w:sz="0" w:space="0" w:color="auto"/>
                        <w:left w:val="none" w:sz="0" w:space="0" w:color="auto"/>
                        <w:bottom w:val="none" w:sz="0" w:space="0" w:color="auto"/>
                        <w:right w:val="none" w:sz="0" w:space="0" w:color="auto"/>
                      </w:divBdr>
                    </w:div>
                  </w:divsChild>
                </w:div>
                <w:div w:id="1132090794">
                  <w:marLeft w:val="0"/>
                  <w:marRight w:val="0"/>
                  <w:marTop w:val="0"/>
                  <w:marBottom w:val="0"/>
                  <w:divBdr>
                    <w:top w:val="none" w:sz="0" w:space="0" w:color="auto"/>
                    <w:left w:val="none" w:sz="0" w:space="0" w:color="auto"/>
                    <w:bottom w:val="none" w:sz="0" w:space="0" w:color="auto"/>
                    <w:right w:val="none" w:sz="0" w:space="0" w:color="auto"/>
                  </w:divBdr>
                  <w:divsChild>
                    <w:div w:id="2115786233">
                      <w:marLeft w:val="0"/>
                      <w:marRight w:val="0"/>
                      <w:marTop w:val="0"/>
                      <w:marBottom w:val="0"/>
                      <w:divBdr>
                        <w:top w:val="none" w:sz="0" w:space="0" w:color="auto"/>
                        <w:left w:val="none" w:sz="0" w:space="0" w:color="auto"/>
                        <w:bottom w:val="none" w:sz="0" w:space="0" w:color="auto"/>
                        <w:right w:val="none" w:sz="0" w:space="0" w:color="auto"/>
                      </w:divBdr>
                    </w:div>
                  </w:divsChild>
                </w:div>
                <w:div w:id="1175415172">
                  <w:marLeft w:val="0"/>
                  <w:marRight w:val="0"/>
                  <w:marTop w:val="0"/>
                  <w:marBottom w:val="0"/>
                  <w:divBdr>
                    <w:top w:val="none" w:sz="0" w:space="0" w:color="auto"/>
                    <w:left w:val="none" w:sz="0" w:space="0" w:color="auto"/>
                    <w:bottom w:val="none" w:sz="0" w:space="0" w:color="auto"/>
                    <w:right w:val="none" w:sz="0" w:space="0" w:color="auto"/>
                  </w:divBdr>
                  <w:divsChild>
                    <w:div w:id="935097697">
                      <w:marLeft w:val="0"/>
                      <w:marRight w:val="0"/>
                      <w:marTop w:val="0"/>
                      <w:marBottom w:val="0"/>
                      <w:divBdr>
                        <w:top w:val="none" w:sz="0" w:space="0" w:color="auto"/>
                        <w:left w:val="none" w:sz="0" w:space="0" w:color="auto"/>
                        <w:bottom w:val="none" w:sz="0" w:space="0" w:color="auto"/>
                        <w:right w:val="none" w:sz="0" w:space="0" w:color="auto"/>
                      </w:divBdr>
                    </w:div>
                  </w:divsChild>
                </w:div>
                <w:div w:id="1215390011">
                  <w:marLeft w:val="0"/>
                  <w:marRight w:val="0"/>
                  <w:marTop w:val="0"/>
                  <w:marBottom w:val="0"/>
                  <w:divBdr>
                    <w:top w:val="none" w:sz="0" w:space="0" w:color="auto"/>
                    <w:left w:val="none" w:sz="0" w:space="0" w:color="auto"/>
                    <w:bottom w:val="none" w:sz="0" w:space="0" w:color="auto"/>
                    <w:right w:val="none" w:sz="0" w:space="0" w:color="auto"/>
                  </w:divBdr>
                  <w:divsChild>
                    <w:div w:id="2067028563">
                      <w:marLeft w:val="0"/>
                      <w:marRight w:val="0"/>
                      <w:marTop w:val="0"/>
                      <w:marBottom w:val="0"/>
                      <w:divBdr>
                        <w:top w:val="none" w:sz="0" w:space="0" w:color="auto"/>
                        <w:left w:val="none" w:sz="0" w:space="0" w:color="auto"/>
                        <w:bottom w:val="none" w:sz="0" w:space="0" w:color="auto"/>
                        <w:right w:val="none" w:sz="0" w:space="0" w:color="auto"/>
                      </w:divBdr>
                    </w:div>
                  </w:divsChild>
                </w:div>
                <w:div w:id="1271472127">
                  <w:marLeft w:val="0"/>
                  <w:marRight w:val="0"/>
                  <w:marTop w:val="0"/>
                  <w:marBottom w:val="0"/>
                  <w:divBdr>
                    <w:top w:val="none" w:sz="0" w:space="0" w:color="auto"/>
                    <w:left w:val="none" w:sz="0" w:space="0" w:color="auto"/>
                    <w:bottom w:val="none" w:sz="0" w:space="0" w:color="auto"/>
                    <w:right w:val="none" w:sz="0" w:space="0" w:color="auto"/>
                  </w:divBdr>
                  <w:divsChild>
                    <w:div w:id="1431270817">
                      <w:marLeft w:val="0"/>
                      <w:marRight w:val="0"/>
                      <w:marTop w:val="0"/>
                      <w:marBottom w:val="0"/>
                      <w:divBdr>
                        <w:top w:val="none" w:sz="0" w:space="0" w:color="auto"/>
                        <w:left w:val="none" w:sz="0" w:space="0" w:color="auto"/>
                        <w:bottom w:val="none" w:sz="0" w:space="0" w:color="auto"/>
                        <w:right w:val="none" w:sz="0" w:space="0" w:color="auto"/>
                      </w:divBdr>
                    </w:div>
                  </w:divsChild>
                </w:div>
                <w:div w:id="1497959735">
                  <w:marLeft w:val="0"/>
                  <w:marRight w:val="0"/>
                  <w:marTop w:val="0"/>
                  <w:marBottom w:val="0"/>
                  <w:divBdr>
                    <w:top w:val="none" w:sz="0" w:space="0" w:color="auto"/>
                    <w:left w:val="none" w:sz="0" w:space="0" w:color="auto"/>
                    <w:bottom w:val="none" w:sz="0" w:space="0" w:color="auto"/>
                    <w:right w:val="none" w:sz="0" w:space="0" w:color="auto"/>
                  </w:divBdr>
                  <w:divsChild>
                    <w:div w:id="2072774602">
                      <w:marLeft w:val="0"/>
                      <w:marRight w:val="0"/>
                      <w:marTop w:val="0"/>
                      <w:marBottom w:val="0"/>
                      <w:divBdr>
                        <w:top w:val="none" w:sz="0" w:space="0" w:color="auto"/>
                        <w:left w:val="none" w:sz="0" w:space="0" w:color="auto"/>
                        <w:bottom w:val="none" w:sz="0" w:space="0" w:color="auto"/>
                        <w:right w:val="none" w:sz="0" w:space="0" w:color="auto"/>
                      </w:divBdr>
                    </w:div>
                  </w:divsChild>
                </w:div>
                <w:div w:id="1767262246">
                  <w:marLeft w:val="0"/>
                  <w:marRight w:val="0"/>
                  <w:marTop w:val="0"/>
                  <w:marBottom w:val="0"/>
                  <w:divBdr>
                    <w:top w:val="none" w:sz="0" w:space="0" w:color="auto"/>
                    <w:left w:val="none" w:sz="0" w:space="0" w:color="auto"/>
                    <w:bottom w:val="none" w:sz="0" w:space="0" w:color="auto"/>
                    <w:right w:val="none" w:sz="0" w:space="0" w:color="auto"/>
                  </w:divBdr>
                  <w:divsChild>
                    <w:div w:id="1750158337">
                      <w:marLeft w:val="0"/>
                      <w:marRight w:val="0"/>
                      <w:marTop w:val="0"/>
                      <w:marBottom w:val="0"/>
                      <w:divBdr>
                        <w:top w:val="none" w:sz="0" w:space="0" w:color="auto"/>
                        <w:left w:val="none" w:sz="0" w:space="0" w:color="auto"/>
                        <w:bottom w:val="none" w:sz="0" w:space="0" w:color="auto"/>
                        <w:right w:val="none" w:sz="0" w:space="0" w:color="auto"/>
                      </w:divBdr>
                    </w:div>
                  </w:divsChild>
                </w:div>
                <w:div w:id="1770660100">
                  <w:marLeft w:val="0"/>
                  <w:marRight w:val="0"/>
                  <w:marTop w:val="0"/>
                  <w:marBottom w:val="0"/>
                  <w:divBdr>
                    <w:top w:val="none" w:sz="0" w:space="0" w:color="auto"/>
                    <w:left w:val="none" w:sz="0" w:space="0" w:color="auto"/>
                    <w:bottom w:val="none" w:sz="0" w:space="0" w:color="auto"/>
                    <w:right w:val="none" w:sz="0" w:space="0" w:color="auto"/>
                  </w:divBdr>
                  <w:divsChild>
                    <w:div w:id="1682584752">
                      <w:marLeft w:val="0"/>
                      <w:marRight w:val="0"/>
                      <w:marTop w:val="0"/>
                      <w:marBottom w:val="0"/>
                      <w:divBdr>
                        <w:top w:val="none" w:sz="0" w:space="0" w:color="auto"/>
                        <w:left w:val="none" w:sz="0" w:space="0" w:color="auto"/>
                        <w:bottom w:val="none" w:sz="0" w:space="0" w:color="auto"/>
                        <w:right w:val="none" w:sz="0" w:space="0" w:color="auto"/>
                      </w:divBdr>
                    </w:div>
                  </w:divsChild>
                </w:div>
                <w:div w:id="1923294120">
                  <w:marLeft w:val="0"/>
                  <w:marRight w:val="0"/>
                  <w:marTop w:val="0"/>
                  <w:marBottom w:val="0"/>
                  <w:divBdr>
                    <w:top w:val="none" w:sz="0" w:space="0" w:color="auto"/>
                    <w:left w:val="none" w:sz="0" w:space="0" w:color="auto"/>
                    <w:bottom w:val="none" w:sz="0" w:space="0" w:color="auto"/>
                    <w:right w:val="none" w:sz="0" w:space="0" w:color="auto"/>
                  </w:divBdr>
                  <w:divsChild>
                    <w:div w:id="136262072">
                      <w:marLeft w:val="0"/>
                      <w:marRight w:val="0"/>
                      <w:marTop w:val="0"/>
                      <w:marBottom w:val="0"/>
                      <w:divBdr>
                        <w:top w:val="none" w:sz="0" w:space="0" w:color="auto"/>
                        <w:left w:val="none" w:sz="0" w:space="0" w:color="auto"/>
                        <w:bottom w:val="none" w:sz="0" w:space="0" w:color="auto"/>
                        <w:right w:val="none" w:sz="0" w:space="0" w:color="auto"/>
                      </w:divBdr>
                    </w:div>
                  </w:divsChild>
                </w:div>
                <w:div w:id="1951349740">
                  <w:marLeft w:val="0"/>
                  <w:marRight w:val="0"/>
                  <w:marTop w:val="0"/>
                  <w:marBottom w:val="0"/>
                  <w:divBdr>
                    <w:top w:val="none" w:sz="0" w:space="0" w:color="auto"/>
                    <w:left w:val="none" w:sz="0" w:space="0" w:color="auto"/>
                    <w:bottom w:val="none" w:sz="0" w:space="0" w:color="auto"/>
                    <w:right w:val="none" w:sz="0" w:space="0" w:color="auto"/>
                  </w:divBdr>
                  <w:divsChild>
                    <w:div w:id="2126070485">
                      <w:marLeft w:val="0"/>
                      <w:marRight w:val="0"/>
                      <w:marTop w:val="0"/>
                      <w:marBottom w:val="0"/>
                      <w:divBdr>
                        <w:top w:val="none" w:sz="0" w:space="0" w:color="auto"/>
                        <w:left w:val="none" w:sz="0" w:space="0" w:color="auto"/>
                        <w:bottom w:val="none" w:sz="0" w:space="0" w:color="auto"/>
                        <w:right w:val="none" w:sz="0" w:space="0" w:color="auto"/>
                      </w:divBdr>
                    </w:div>
                  </w:divsChild>
                </w:div>
                <w:div w:id="2058583818">
                  <w:marLeft w:val="0"/>
                  <w:marRight w:val="0"/>
                  <w:marTop w:val="0"/>
                  <w:marBottom w:val="0"/>
                  <w:divBdr>
                    <w:top w:val="none" w:sz="0" w:space="0" w:color="auto"/>
                    <w:left w:val="none" w:sz="0" w:space="0" w:color="auto"/>
                    <w:bottom w:val="none" w:sz="0" w:space="0" w:color="auto"/>
                    <w:right w:val="none" w:sz="0" w:space="0" w:color="auto"/>
                  </w:divBdr>
                  <w:divsChild>
                    <w:div w:id="6238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04436">
          <w:marLeft w:val="0"/>
          <w:marRight w:val="0"/>
          <w:marTop w:val="0"/>
          <w:marBottom w:val="0"/>
          <w:divBdr>
            <w:top w:val="none" w:sz="0" w:space="0" w:color="auto"/>
            <w:left w:val="none" w:sz="0" w:space="0" w:color="auto"/>
            <w:bottom w:val="none" w:sz="0" w:space="0" w:color="auto"/>
            <w:right w:val="none" w:sz="0" w:space="0" w:color="auto"/>
          </w:divBdr>
        </w:div>
      </w:divsChild>
    </w:div>
    <w:div w:id="206534223">
      <w:bodyDiv w:val="1"/>
      <w:marLeft w:val="0"/>
      <w:marRight w:val="0"/>
      <w:marTop w:val="0"/>
      <w:marBottom w:val="0"/>
      <w:divBdr>
        <w:top w:val="none" w:sz="0" w:space="0" w:color="auto"/>
        <w:left w:val="none" w:sz="0" w:space="0" w:color="auto"/>
        <w:bottom w:val="none" w:sz="0" w:space="0" w:color="auto"/>
        <w:right w:val="none" w:sz="0" w:space="0" w:color="auto"/>
      </w:divBdr>
    </w:div>
    <w:div w:id="246158786">
      <w:bodyDiv w:val="1"/>
      <w:marLeft w:val="0"/>
      <w:marRight w:val="0"/>
      <w:marTop w:val="0"/>
      <w:marBottom w:val="0"/>
      <w:divBdr>
        <w:top w:val="none" w:sz="0" w:space="0" w:color="auto"/>
        <w:left w:val="none" w:sz="0" w:space="0" w:color="auto"/>
        <w:bottom w:val="none" w:sz="0" w:space="0" w:color="auto"/>
        <w:right w:val="none" w:sz="0" w:space="0" w:color="auto"/>
      </w:divBdr>
    </w:div>
    <w:div w:id="266238378">
      <w:bodyDiv w:val="1"/>
      <w:marLeft w:val="0"/>
      <w:marRight w:val="0"/>
      <w:marTop w:val="0"/>
      <w:marBottom w:val="0"/>
      <w:divBdr>
        <w:top w:val="none" w:sz="0" w:space="0" w:color="auto"/>
        <w:left w:val="none" w:sz="0" w:space="0" w:color="auto"/>
        <w:bottom w:val="none" w:sz="0" w:space="0" w:color="auto"/>
        <w:right w:val="none" w:sz="0" w:space="0" w:color="auto"/>
      </w:divBdr>
    </w:div>
    <w:div w:id="331761310">
      <w:bodyDiv w:val="1"/>
      <w:marLeft w:val="0"/>
      <w:marRight w:val="0"/>
      <w:marTop w:val="0"/>
      <w:marBottom w:val="0"/>
      <w:divBdr>
        <w:top w:val="none" w:sz="0" w:space="0" w:color="auto"/>
        <w:left w:val="none" w:sz="0" w:space="0" w:color="auto"/>
        <w:bottom w:val="none" w:sz="0" w:space="0" w:color="auto"/>
        <w:right w:val="none" w:sz="0" w:space="0" w:color="auto"/>
      </w:divBdr>
    </w:div>
    <w:div w:id="421145189">
      <w:bodyDiv w:val="1"/>
      <w:marLeft w:val="0"/>
      <w:marRight w:val="0"/>
      <w:marTop w:val="0"/>
      <w:marBottom w:val="0"/>
      <w:divBdr>
        <w:top w:val="none" w:sz="0" w:space="0" w:color="auto"/>
        <w:left w:val="none" w:sz="0" w:space="0" w:color="auto"/>
        <w:bottom w:val="none" w:sz="0" w:space="0" w:color="auto"/>
        <w:right w:val="none" w:sz="0" w:space="0" w:color="auto"/>
      </w:divBdr>
    </w:div>
    <w:div w:id="503135221">
      <w:bodyDiv w:val="1"/>
      <w:marLeft w:val="0"/>
      <w:marRight w:val="0"/>
      <w:marTop w:val="0"/>
      <w:marBottom w:val="0"/>
      <w:divBdr>
        <w:top w:val="none" w:sz="0" w:space="0" w:color="auto"/>
        <w:left w:val="none" w:sz="0" w:space="0" w:color="auto"/>
        <w:bottom w:val="none" w:sz="0" w:space="0" w:color="auto"/>
        <w:right w:val="none" w:sz="0" w:space="0" w:color="auto"/>
      </w:divBdr>
    </w:div>
    <w:div w:id="530339918">
      <w:bodyDiv w:val="1"/>
      <w:marLeft w:val="0"/>
      <w:marRight w:val="0"/>
      <w:marTop w:val="0"/>
      <w:marBottom w:val="0"/>
      <w:divBdr>
        <w:top w:val="none" w:sz="0" w:space="0" w:color="auto"/>
        <w:left w:val="none" w:sz="0" w:space="0" w:color="auto"/>
        <w:bottom w:val="none" w:sz="0" w:space="0" w:color="auto"/>
        <w:right w:val="none" w:sz="0" w:space="0" w:color="auto"/>
      </w:divBdr>
    </w:div>
    <w:div w:id="934434555">
      <w:bodyDiv w:val="1"/>
      <w:marLeft w:val="0"/>
      <w:marRight w:val="0"/>
      <w:marTop w:val="0"/>
      <w:marBottom w:val="0"/>
      <w:divBdr>
        <w:top w:val="none" w:sz="0" w:space="0" w:color="auto"/>
        <w:left w:val="none" w:sz="0" w:space="0" w:color="auto"/>
        <w:bottom w:val="none" w:sz="0" w:space="0" w:color="auto"/>
        <w:right w:val="none" w:sz="0" w:space="0" w:color="auto"/>
      </w:divBdr>
    </w:div>
    <w:div w:id="1289118454">
      <w:bodyDiv w:val="1"/>
      <w:marLeft w:val="0"/>
      <w:marRight w:val="0"/>
      <w:marTop w:val="0"/>
      <w:marBottom w:val="0"/>
      <w:divBdr>
        <w:top w:val="none" w:sz="0" w:space="0" w:color="auto"/>
        <w:left w:val="none" w:sz="0" w:space="0" w:color="auto"/>
        <w:bottom w:val="none" w:sz="0" w:space="0" w:color="auto"/>
        <w:right w:val="none" w:sz="0" w:space="0" w:color="auto"/>
      </w:divBdr>
    </w:div>
    <w:div w:id="1296370191">
      <w:bodyDiv w:val="1"/>
      <w:marLeft w:val="0"/>
      <w:marRight w:val="0"/>
      <w:marTop w:val="0"/>
      <w:marBottom w:val="0"/>
      <w:divBdr>
        <w:top w:val="none" w:sz="0" w:space="0" w:color="auto"/>
        <w:left w:val="none" w:sz="0" w:space="0" w:color="auto"/>
        <w:bottom w:val="none" w:sz="0" w:space="0" w:color="auto"/>
        <w:right w:val="none" w:sz="0" w:space="0" w:color="auto"/>
      </w:divBdr>
    </w:div>
    <w:div w:id="1370226732">
      <w:bodyDiv w:val="1"/>
      <w:marLeft w:val="0"/>
      <w:marRight w:val="0"/>
      <w:marTop w:val="0"/>
      <w:marBottom w:val="0"/>
      <w:divBdr>
        <w:top w:val="none" w:sz="0" w:space="0" w:color="auto"/>
        <w:left w:val="none" w:sz="0" w:space="0" w:color="auto"/>
        <w:bottom w:val="none" w:sz="0" w:space="0" w:color="auto"/>
        <w:right w:val="none" w:sz="0" w:space="0" w:color="auto"/>
      </w:divBdr>
    </w:div>
    <w:div w:id="1484737626">
      <w:bodyDiv w:val="1"/>
      <w:marLeft w:val="0"/>
      <w:marRight w:val="0"/>
      <w:marTop w:val="0"/>
      <w:marBottom w:val="0"/>
      <w:divBdr>
        <w:top w:val="none" w:sz="0" w:space="0" w:color="auto"/>
        <w:left w:val="none" w:sz="0" w:space="0" w:color="auto"/>
        <w:bottom w:val="none" w:sz="0" w:space="0" w:color="auto"/>
        <w:right w:val="none" w:sz="0" w:space="0" w:color="auto"/>
      </w:divBdr>
    </w:div>
    <w:div w:id="1721246790">
      <w:bodyDiv w:val="1"/>
      <w:marLeft w:val="0"/>
      <w:marRight w:val="0"/>
      <w:marTop w:val="0"/>
      <w:marBottom w:val="0"/>
      <w:divBdr>
        <w:top w:val="none" w:sz="0" w:space="0" w:color="auto"/>
        <w:left w:val="none" w:sz="0" w:space="0" w:color="auto"/>
        <w:bottom w:val="none" w:sz="0" w:space="0" w:color="auto"/>
        <w:right w:val="none" w:sz="0" w:space="0" w:color="auto"/>
      </w:divBdr>
    </w:div>
    <w:div w:id="1756971948">
      <w:bodyDiv w:val="1"/>
      <w:marLeft w:val="0"/>
      <w:marRight w:val="0"/>
      <w:marTop w:val="0"/>
      <w:marBottom w:val="0"/>
      <w:divBdr>
        <w:top w:val="none" w:sz="0" w:space="0" w:color="auto"/>
        <w:left w:val="none" w:sz="0" w:space="0" w:color="auto"/>
        <w:bottom w:val="none" w:sz="0" w:space="0" w:color="auto"/>
        <w:right w:val="none" w:sz="0" w:space="0" w:color="auto"/>
      </w:divBdr>
    </w:div>
    <w:div w:id="1912152746">
      <w:bodyDiv w:val="1"/>
      <w:marLeft w:val="0"/>
      <w:marRight w:val="0"/>
      <w:marTop w:val="0"/>
      <w:marBottom w:val="0"/>
      <w:divBdr>
        <w:top w:val="none" w:sz="0" w:space="0" w:color="auto"/>
        <w:left w:val="none" w:sz="0" w:space="0" w:color="auto"/>
        <w:bottom w:val="none" w:sz="0" w:space="0" w:color="auto"/>
        <w:right w:val="none" w:sz="0" w:space="0" w:color="auto"/>
      </w:divBdr>
    </w:div>
    <w:div w:id="1948659650">
      <w:bodyDiv w:val="1"/>
      <w:marLeft w:val="0"/>
      <w:marRight w:val="0"/>
      <w:marTop w:val="0"/>
      <w:marBottom w:val="0"/>
      <w:divBdr>
        <w:top w:val="none" w:sz="0" w:space="0" w:color="auto"/>
        <w:left w:val="none" w:sz="0" w:space="0" w:color="auto"/>
        <w:bottom w:val="none" w:sz="0" w:space="0" w:color="auto"/>
        <w:right w:val="none" w:sz="0" w:space="0" w:color="auto"/>
      </w:divBdr>
    </w:div>
    <w:div w:id="2054423155">
      <w:bodyDiv w:val="1"/>
      <w:marLeft w:val="0"/>
      <w:marRight w:val="0"/>
      <w:marTop w:val="0"/>
      <w:marBottom w:val="0"/>
      <w:divBdr>
        <w:top w:val="none" w:sz="0" w:space="0" w:color="auto"/>
        <w:left w:val="none" w:sz="0" w:space="0" w:color="auto"/>
        <w:bottom w:val="none" w:sz="0" w:space="0" w:color="auto"/>
        <w:right w:val="none" w:sz="0" w:space="0" w:color="auto"/>
      </w:divBdr>
    </w:div>
    <w:div w:id="2057200593">
      <w:bodyDiv w:val="1"/>
      <w:marLeft w:val="0"/>
      <w:marRight w:val="0"/>
      <w:marTop w:val="0"/>
      <w:marBottom w:val="0"/>
      <w:divBdr>
        <w:top w:val="none" w:sz="0" w:space="0" w:color="auto"/>
        <w:left w:val="none" w:sz="0" w:space="0" w:color="auto"/>
        <w:bottom w:val="none" w:sz="0" w:space="0" w:color="auto"/>
        <w:right w:val="none" w:sz="0" w:space="0" w:color="auto"/>
      </w:divBdr>
    </w:div>
    <w:div w:id="20898376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lpse.pu.go.id/"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3b7ebbb-480e-4d36-8f38-fd0ac82dae9c" xsi:nil="true"/>
    <lcf76f155ced4ddcb4097134ff3c332f xmlns="87f1a149-5420-40c2-b2e8-d8d0877ebc85">
      <Terms xmlns="http://schemas.microsoft.com/office/infopath/2007/PartnerControls"/>
    </lcf76f155ced4ddcb4097134ff3c332f>
    <PIC xmlns="87f1a149-5420-40c2-b2e8-d8d0877ebc8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EF28E0A17E4AE4FA5DD6A9AABB5DBC8" ma:contentTypeVersion="16" ma:contentTypeDescription="Create a new document." ma:contentTypeScope="" ma:versionID="a17fa769c7c4fea18ba461e558e121e5">
  <xsd:schema xmlns:xsd="http://www.w3.org/2001/XMLSchema" xmlns:xs="http://www.w3.org/2001/XMLSchema" xmlns:p="http://schemas.microsoft.com/office/2006/metadata/properties" xmlns:ns2="87f1a149-5420-40c2-b2e8-d8d0877ebc85" xmlns:ns3="23b7ebbb-480e-4d36-8f38-fd0ac82dae9c" targetNamespace="http://schemas.microsoft.com/office/2006/metadata/properties" ma:root="true" ma:fieldsID="3bfa0fac8ae4d24da5269d6ff34039be" ns2:_="" ns3:_="">
    <xsd:import namespace="87f1a149-5420-40c2-b2e8-d8d0877ebc85"/>
    <xsd:import namespace="23b7ebbb-480e-4d36-8f38-fd0ac82dae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PIC"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1a149-5420-40c2-b2e8-d8d0877eb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e5fdbd-f22c-4953-aab7-1427a6960ba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PIC" ma:index="22" nillable="true" ma:displayName="PIC" ma:format="Dropdown" ma:internalName="PIC">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b7ebbb-480e-4d36-8f38-fd0ac82dae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70c6d6a-6db8-425b-8997-37b28a1a719d}" ma:internalName="TaxCatchAll" ma:showField="CatchAllData" ma:web="23b7ebbb-480e-4d36-8f38-fd0ac82dae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C08837-B120-45F2-B55C-7D9AC01C3A47}">
  <ds:schemaRefs>
    <ds:schemaRef ds:uri="http://schemas.openxmlformats.org/officeDocument/2006/bibliography"/>
  </ds:schemaRefs>
</ds:datastoreItem>
</file>

<file path=customXml/itemProps2.xml><?xml version="1.0" encoding="utf-8"?>
<ds:datastoreItem xmlns:ds="http://schemas.openxmlformats.org/officeDocument/2006/customXml" ds:itemID="{0EF6B3C1-2C0C-45C1-848E-2E47DFDB0FBC}">
  <ds:schemaRefs>
    <ds:schemaRef ds:uri="http://schemas.microsoft.com/office/2006/metadata/properties"/>
    <ds:schemaRef ds:uri="http://schemas.microsoft.com/office/infopath/2007/PartnerControls"/>
    <ds:schemaRef ds:uri="23b7ebbb-480e-4d36-8f38-fd0ac82dae9c"/>
    <ds:schemaRef ds:uri="87f1a149-5420-40c2-b2e8-d8d0877ebc85"/>
  </ds:schemaRefs>
</ds:datastoreItem>
</file>

<file path=customXml/itemProps3.xml><?xml version="1.0" encoding="utf-8"?>
<ds:datastoreItem xmlns:ds="http://schemas.openxmlformats.org/officeDocument/2006/customXml" ds:itemID="{ADE80AD1-B511-437D-9EC6-E71B406ED00D}">
  <ds:schemaRefs>
    <ds:schemaRef ds:uri="http://schemas.microsoft.com/sharepoint/v3/contenttype/forms"/>
  </ds:schemaRefs>
</ds:datastoreItem>
</file>

<file path=customXml/itemProps4.xml><?xml version="1.0" encoding="utf-8"?>
<ds:datastoreItem xmlns:ds="http://schemas.openxmlformats.org/officeDocument/2006/customXml" ds:itemID="{0BD8D8C7-E985-4EE2-B032-850EF33F6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f1a149-5420-40c2-b2e8-d8d0877ebc85"/>
    <ds:schemaRef ds:uri="23b7ebbb-480e-4d36-8f38-fd0ac82dae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12</Pages>
  <Words>2533</Words>
  <Characters>14443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Yusup Hidayat</cp:lastModifiedBy>
  <cp:revision>267</cp:revision>
  <cp:lastPrinted>2025-09-19T02:09:00Z</cp:lastPrinted>
  <dcterms:created xsi:type="dcterms:W3CDTF">2025-03-14T02:38:00Z</dcterms:created>
  <dcterms:modified xsi:type="dcterms:W3CDTF">2026-08-31T03:43:00Z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0x010100AEF28E0A17E4AE4FA5DD6A9AABB5DBC8</vt:lpwstr>
  </property>
  <property fmtid="{D5CDD505-2E9C-101B-9397-08002B2CF9AE}" pid="3" name="MediaServiceImageTags">
    <vt:lpwstr/>
  </property>
</Properties>
</file>