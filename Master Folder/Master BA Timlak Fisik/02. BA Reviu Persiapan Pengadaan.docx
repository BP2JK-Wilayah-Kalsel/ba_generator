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6DAE" w14:textId="44253E54" w:rsidR="00F05D94" w:rsidRPr="005A1202" w:rsidRDefault="7EE60B70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>I</w:t>
      </w:r>
      <w:r w:rsidRPr="005A1202">
        <w:rPr>
          <w:rFonts w:ascii="Arial" w:eastAsia="Arial" w:hAnsi="Arial" w:cs="Arial"/>
          <w:b/>
          <w:bCs/>
          <w:spacing w:val="5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C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AR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A</w:t>
      </w:r>
    </w:p>
    <w:p w14:paraId="50AEC1D5" w14:textId="77824831" w:rsidR="00F05D94" w:rsidRPr="005A1202" w:rsidRDefault="3FF3175E" w:rsidP="00604244">
      <w:pPr>
        <w:spacing w:before="32" w:line="276" w:lineRule="auto"/>
        <w:ind w:right="28"/>
        <w:jc w:val="center"/>
        <w:rPr>
          <w:rFonts w:ascii="Arial" w:eastAsia="Arial" w:hAnsi="Arial" w:cs="Arial"/>
          <w:b/>
          <w:bCs/>
          <w:spacing w:val="2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HASIL REVIU</w:t>
      </w:r>
      <w:r w:rsidR="69DFB3A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DOKUMEN PERSIAPAN </w:t>
      </w:r>
      <w:r w:rsidR="368AD954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PENGADAAN</w:t>
      </w:r>
    </w:p>
    <w:p w14:paraId="5B4EF672" w14:textId="647287A4" w:rsidR="00924301" w:rsidRPr="001C3A01" w:rsidRDefault="7EE60B70" w:rsidP="00604244">
      <w:pPr>
        <w:spacing w:line="276" w:lineRule="auto"/>
        <w:ind w:right="28"/>
        <w:jc w:val="center"/>
        <w:rPr>
          <w:rFonts w:ascii="Arial" w:eastAsia="Arial" w:hAnsi="Arial" w:cs="Arial"/>
          <w:spacing w:val="-3"/>
          <w:sz w:val="22"/>
          <w:szCs w:val="22"/>
          <w:lang w:val="sv-SE"/>
        </w:rPr>
      </w:pP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or</w:t>
      </w:r>
      <w:r w:rsidR="00C80926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z w:val="22"/>
          <w:szCs w:val="22"/>
        </w:rPr>
        <w:t xml:space="preserve">: 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{kode_klasifikasi}</w:t>
      </w:r>
      <w:r w:rsidR="00BC4A0E" w:rsidRPr="00BC4A0E">
        <w:rPr>
          <w:rFonts w:ascii="Arial" w:eastAsia="Arial" w:hAnsi="Arial" w:cs="Arial"/>
          <w:sz w:val="22"/>
          <w:szCs w:val="22"/>
        </w:rPr>
        <w:t>/R/Bp2jk17/POKJA-</w:t>
      </w:r>
      <w:r w:rsidR="00BC4A0E">
        <w:rPr>
          <w:rFonts w:ascii="Arial" w:eastAsia="Arial" w:hAnsi="Arial" w:cs="Arial"/>
          <w:sz w:val="22"/>
          <w:szCs w:val="22"/>
          <w:lang w:val="en-US"/>
        </w:rPr>
        <w:t>{kode_pokja}</w:t>
      </w:r>
      <w:r w:rsidR="00BC4A0E" w:rsidRPr="00BC4A0E">
        <w:rPr>
          <w:rFonts w:ascii="Arial" w:eastAsia="Arial" w:hAnsi="Arial" w:cs="Arial"/>
          <w:sz w:val="22"/>
          <w:szCs w:val="22"/>
        </w:rPr>
        <w:t>/2026/02</w:t>
      </w:r>
    </w:p>
    <w:p w14:paraId="453994A8" w14:textId="77777777" w:rsidR="0061777D" w:rsidRPr="006D69C9" w:rsidRDefault="0061777D" w:rsidP="003939EB">
      <w:pPr>
        <w:spacing w:after="200" w:line="276" w:lineRule="auto"/>
        <w:ind w:right="28"/>
        <w:jc w:val="both"/>
        <w:rPr>
          <w:rFonts w:ascii="Arial" w:eastAsia="Arial" w:hAnsi="Arial" w:cs="Arial"/>
          <w:spacing w:val="-2"/>
          <w:sz w:val="22"/>
          <w:szCs w:val="22"/>
          <w:lang w:val="sv-SE"/>
        </w:rPr>
      </w:pPr>
    </w:p>
    <w:p w14:paraId="3508DDE8" w14:textId="66358B87" w:rsidR="00214318" w:rsidRPr="005A1202" w:rsidRDefault="00214318" w:rsidP="003939EB">
      <w:pPr>
        <w:spacing w:after="200" w:line="276" w:lineRule="auto"/>
        <w:ind w:left="284"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ad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2"/>
          <w:sz w:val="22"/>
          <w:szCs w:val="22"/>
        </w:rPr>
        <w:t>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i</w:t>
      </w:r>
      <w:r w:rsidR="0061777D" w:rsidRPr="005A1202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{hari</w:t>
      </w:r>
      <w:r w:rsidR="00D33470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_</w:t>
      </w:r>
      <w:r w:rsidR="00927CC6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  <w:lang w:val="en-US"/>
        </w:rPr>
        <w:t>reviu</w:t>
      </w:r>
      <w:r w:rsidR="00E23F2C" w:rsidRP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color w:val="000000" w:themeColor="text1"/>
          <w:spacing w:val="7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gg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l</w:t>
      </w:r>
      <w:r w:rsidR="00176047" w:rsidRPr="001C3A01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{tanggal_</w:t>
      </w:r>
      <w:r w:rsidR="00D33470">
        <w:rPr>
          <w:rFonts w:ascii="Arial" w:eastAsia="Arial" w:hAnsi="Arial" w:cs="Arial"/>
          <w:b/>
          <w:bCs/>
          <w:spacing w:val="5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5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5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5"/>
          <w:sz w:val="22"/>
          <w:szCs w:val="22"/>
        </w:rPr>
        <w:t xml:space="preserve"> </w:t>
      </w:r>
      <w:r w:rsidR="00353605"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="00353605"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="00353605"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353605" w:rsidRPr="005A1202">
        <w:rPr>
          <w:rFonts w:ascii="Arial" w:eastAsia="Arial" w:hAnsi="Arial" w:cs="Arial"/>
          <w:sz w:val="22"/>
          <w:szCs w:val="22"/>
        </w:rPr>
        <w:t>n</w:t>
      </w:r>
      <w:r w:rsidR="00DD7622"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{bulan_</w:t>
      </w:r>
      <w:r w:rsidR="00D33470">
        <w:rPr>
          <w:rFonts w:ascii="Arial" w:eastAsia="Arial" w:hAnsi="Arial" w:cs="Arial"/>
          <w:b/>
          <w:bCs/>
          <w:spacing w:val="6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6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6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6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6"/>
          <w:sz w:val="22"/>
          <w:szCs w:val="22"/>
        </w:rPr>
        <w:t xml:space="preserve"> 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{tahun_</w:t>
      </w:r>
      <w:r w:rsidR="00D33470">
        <w:rPr>
          <w:rFonts w:ascii="Arial" w:eastAsia="Arial" w:hAnsi="Arial" w:cs="Arial"/>
          <w:b/>
          <w:bCs/>
          <w:spacing w:val="1"/>
          <w:sz w:val="22"/>
          <w:szCs w:val="22"/>
          <w:lang w:val="en-US"/>
        </w:rPr>
        <w:t>sebut_</w:t>
      </w:r>
      <w:r w:rsidR="00927CC6">
        <w:rPr>
          <w:rFonts w:ascii="Arial" w:eastAsia="Arial" w:hAnsi="Arial" w:cs="Arial"/>
          <w:b/>
          <w:bCs/>
          <w:spacing w:val="1"/>
          <w:sz w:val="22"/>
          <w:szCs w:val="22"/>
        </w:rPr>
        <w:t>reviu</w:t>
      </w:r>
      <w:r w:rsidR="00E23F2C" w:rsidRPr="00E23F2C">
        <w:rPr>
          <w:rFonts w:ascii="Arial" w:eastAsia="Arial" w:hAnsi="Arial" w:cs="Arial"/>
          <w:b/>
          <w:bCs/>
          <w:spacing w:val="1"/>
          <w:sz w:val="22"/>
          <w:szCs w:val="22"/>
        </w:rPr>
        <w:t>}</w:t>
      </w:r>
      <w:r w:rsidR="00E23F2C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1"/>
          <w:sz w:val="22"/>
          <w:szCs w:val="22"/>
        </w:rPr>
        <w:t>l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h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do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n persiapan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oleh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Kelompok Kerja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 xml:space="preserve"> Pemilihan </w:t>
      </w:r>
      <w:r w:rsidR="006D69C9">
        <w:rPr>
          <w:rFonts w:ascii="Arial" w:eastAsia="Arial" w:hAnsi="Arial" w:cs="Arial"/>
          <w:b/>
          <w:bCs/>
          <w:spacing w:val="2"/>
          <w:sz w:val="22"/>
          <w:szCs w:val="22"/>
        </w:rPr>
        <w:t xml:space="preserve">{kode_pokja} </w:t>
      </w:r>
      <w:r w:rsidRPr="00076073">
        <w:rPr>
          <w:rFonts w:ascii="Arial" w:eastAsia="Arial" w:hAnsi="Arial" w:cs="Arial"/>
          <w:b/>
          <w:bCs/>
          <w:spacing w:val="-2"/>
          <w:sz w:val="22"/>
          <w:szCs w:val="22"/>
        </w:rPr>
        <w:t>BP</w:t>
      </w:r>
      <w:r w:rsidRPr="00076073">
        <w:rPr>
          <w:rFonts w:ascii="Arial" w:eastAsia="Arial" w:hAnsi="Arial" w:cs="Arial"/>
          <w:b/>
          <w:bCs/>
          <w:spacing w:val="2"/>
          <w:sz w:val="22"/>
          <w:szCs w:val="22"/>
        </w:rPr>
        <w:t>2</w:t>
      </w:r>
      <w:r w:rsidRPr="00076073">
        <w:rPr>
          <w:rFonts w:ascii="Arial" w:eastAsia="Arial" w:hAnsi="Arial" w:cs="Arial"/>
          <w:b/>
          <w:bCs/>
          <w:sz w:val="22"/>
          <w:szCs w:val="22"/>
        </w:rPr>
        <w:t>JK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W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il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h</w:t>
      </w:r>
      <w:r w:rsidR="0061777D" w:rsidRPr="005A1202">
        <w:rPr>
          <w:rFonts w:ascii="Arial" w:eastAsia="Arial" w:hAnsi="Arial" w:cs="Arial"/>
          <w:b/>
          <w:bCs/>
          <w:sz w:val="22"/>
          <w:szCs w:val="22"/>
        </w:rPr>
        <w:t xml:space="preserve"> Kalimantan Selatan Tahun Anggaran </w:t>
      </w:r>
      <w:r w:rsidR="00DD2DEC">
        <w:rPr>
          <w:rFonts w:ascii="Arial" w:eastAsia="Arial" w:hAnsi="Arial" w:cs="Arial"/>
          <w:b/>
          <w:bCs/>
          <w:sz w:val="22"/>
          <w:szCs w:val="22"/>
        </w:rPr>
        <w:t>{tahun_anggaran}</w:t>
      </w:r>
      <w:r w:rsidR="0061777D" w:rsidRPr="001C3A01">
        <w:rPr>
          <w:rFonts w:ascii="Arial" w:eastAsia="Arial" w:hAnsi="Arial" w:cs="Arial"/>
          <w:color w:val="A6A6A6" w:themeColor="background1" w:themeShade="A6"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untuk paket pekerjaan, 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2"/>
          <w:sz w:val="22"/>
          <w:szCs w:val="22"/>
        </w:rPr>
        <w:t>be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:</w:t>
      </w:r>
    </w:p>
    <w:tbl>
      <w:tblPr>
        <w:tblW w:w="9036" w:type="dxa"/>
        <w:tblInd w:w="3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305"/>
        <w:gridCol w:w="6778"/>
      </w:tblGrid>
      <w:tr w:rsidR="004D5FB2" w:rsidRPr="005A1202" w14:paraId="036F7B03" w14:textId="77777777" w:rsidTr="007F1899">
        <w:trPr>
          <w:trHeight w:val="300"/>
        </w:trPr>
        <w:tc>
          <w:tcPr>
            <w:tcW w:w="1953" w:type="dxa"/>
            <w:hideMark/>
          </w:tcPr>
          <w:p w14:paraId="3035D2D1" w14:textId="6112C597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Nama Paket</w:t>
            </w:r>
          </w:p>
        </w:tc>
        <w:tc>
          <w:tcPr>
            <w:tcW w:w="305" w:type="dxa"/>
            <w:hideMark/>
          </w:tcPr>
          <w:p w14:paraId="1BE564FC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98449A1" w14:textId="0C86FFA0" w:rsidR="004D5FB2" w:rsidRPr="003B3A7A" w:rsidRDefault="004C2E07" w:rsidP="00231216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C2E07">
              <w:rPr>
                <w:rFonts w:ascii="Arial" w:hAnsi="Arial" w:cs="Arial"/>
                <w:sz w:val="22"/>
                <w:szCs w:val="22"/>
              </w:rPr>
              <w:t>{nama_paket}</w:t>
            </w:r>
          </w:p>
        </w:tc>
      </w:tr>
      <w:tr w:rsidR="00FB168F" w:rsidRPr="005A1202" w14:paraId="709221FA" w14:textId="77777777" w:rsidTr="007F1899">
        <w:trPr>
          <w:trHeight w:val="300"/>
        </w:trPr>
        <w:tc>
          <w:tcPr>
            <w:tcW w:w="1953" w:type="dxa"/>
            <w:hideMark/>
          </w:tcPr>
          <w:p w14:paraId="66CEDD0E" w14:textId="283317AF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Satuan Kerja</w:t>
            </w:r>
          </w:p>
        </w:tc>
        <w:tc>
          <w:tcPr>
            <w:tcW w:w="305" w:type="dxa"/>
            <w:hideMark/>
          </w:tcPr>
          <w:p w14:paraId="2903606B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63C018C" w14:textId="094CB5A9" w:rsidR="00FB168F" w:rsidRPr="001C3A01" w:rsidRDefault="002F0978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sv-SE"/>
              </w:rPr>
            </w:pPr>
            <w:r w:rsidRPr="002F097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{satuan_kerja}</w:t>
            </w:r>
          </w:p>
        </w:tc>
      </w:tr>
      <w:tr w:rsidR="00FB168F" w:rsidRPr="005A1202" w14:paraId="0FD8DF43" w14:textId="77777777" w:rsidTr="007F1899">
        <w:trPr>
          <w:trHeight w:val="300"/>
        </w:trPr>
        <w:tc>
          <w:tcPr>
            <w:tcW w:w="1953" w:type="dxa"/>
            <w:hideMark/>
          </w:tcPr>
          <w:p w14:paraId="312E5664" w14:textId="4B2068A5" w:rsidR="00FB168F" w:rsidRPr="005A1202" w:rsidRDefault="00FB168F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Pejabat Pembuat Komitmen</w:t>
            </w:r>
          </w:p>
        </w:tc>
        <w:tc>
          <w:tcPr>
            <w:tcW w:w="305" w:type="dxa"/>
            <w:hideMark/>
          </w:tcPr>
          <w:p w14:paraId="59B4FF09" w14:textId="77777777" w:rsidR="00FB168F" w:rsidRPr="005A1202" w:rsidRDefault="00FB168F" w:rsidP="00FB168F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0C49910A" w14:textId="4AD33619" w:rsidR="00FB168F" w:rsidRPr="004D5FB2" w:rsidRDefault="00EE600B" w:rsidP="00FB168F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{</w:t>
            </w:r>
            <w:r w:rsidR="00B652F8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ppk</w:t>
            </w:r>
            <w:r w:rsidRPr="00EE600B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}</w:t>
            </w:r>
          </w:p>
        </w:tc>
      </w:tr>
      <w:tr w:rsidR="004D5FB2" w:rsidRPr="005A1202" w14:paraId="038E987C" w14:textId="77777777" w:rsidTr="007F1899">
        <w:trPr>
          <w:trHeight w:val="300"/>
        </w:trPr>
        <w:tc>
          <w:tcPr>
            <w:tcW w:w="1953" w:type="dxa"/>
            <w:hideMark/>
          </w:tcPr>
          <w:p w14:paraId="0DF9D4C0" w14:textId="355B5424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Jenis Pengadaan Barang/Jasa</w:t>
            </w:r>
          </w:p>
        </w:tc>
        <w:tc>
          <w:tcPr>
            <w:tcW w:w="305" w:type="dxa"/>
            <w:hideMark/>
          </w:tcPr>
          <w:p w14:paraId="44638132" w14:textId="62F39D8C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6F45E7AF" w14:textId="218A6A2D" w:rsidR="004D5FB2" w:rsidRPr="004D5FB2" w:rsidRDefault="00936D0B" w:rsidP="00C60701">
            <w:pPr>
              <w:spacing w:line="276" w:lineRule="auto"/>
              <w:ind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36D0B">
              <w:rPr>
                <w:rFonts w:ascii="Arial" w:hAnsi="Arial" w:cs="Arial"/>
                <w:sz w:val="22"/>
                <w:szCs w:val="22"/>
              </w:rPr>
              <w:t>{jenis_pengadaan}</w:t>
            </w:r>
          </w:p>
        </w:tc>
      </w:tr>
      <w:tr w:rsidR="004D5FB2" w:rsidRPr="005A1202" w14:paraId="7CAB0942" w14:textId="77777777" w:rsidTr="007F1899">
        <w:trPr>
          <w:trHeight w:val="300"/>
        </w:trPr>
        <w:tc>
          <w:tcPr>
            <w:tcW w:w="1953" w:type="dxa"/>
            <w:hideMark/>
          </w:tcPr>
          <w:p w14:paraId="107C779C" w14:textId="0BB7A686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Metode Pemilihan</w:t>
            </w:r>
          </w:p>
        </w:tc>
        <w:tc>
          <w:tcPr>
            <w:tcW w:w="305" w:type="dxa"/>
            <w:hideMark/>
          </w:tcPr>
          <w:p w14:paraId="120555BF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57F39D57" w14:textId="23C6EAFF" w:rsidR="004D5FB2" w:rsidRPr="004D5FB2" w:rsidRDefault="00BF6EDE" w:rsidP="004D5FB2">
            <w:pPr>
              <w:ind w:right="28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F6EDE">
              <w:rPr>
                <w:rFonts w:ascii="Arial" w:hAnsi="Arial" w:cs="Arial"/>
                <w:sz w:val="22"/>
                <w:szCs w:val="22"/>
              </w:rPr>
              <w:t>{metode_</w:t>
            </w:r>
            <w:r w:rsidR="004922D3">
              <w:rPr>
                <w:rFonts w:ascii="Arial" w:hAnsi="Arial" w:cs="Arial"/>
                <w:sz w:val="22"/>
                <w:szCs w:val="22"/>
                <w:lang w:val="en-US"/>
              </w:rPr>
              <w:t>pemilihan</w:t>
            </w:r>
            <w:r w:rsidRPr="00BF6EDE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5FB2" w:rsidRPr="005A1202" w14:paraId="04B4DC84" w14:textId="77777777" w:rsidTr="007F1899">
        <w:trPr>
          <w:trHeight w:val="300"/>
        </w:trPr>
        <w:tc>
          <w:tcPr>
            <w:tcW w:w="1953" w:type="dxa"/>
            <w:hideMark/>
          </w:tcPr>
          <w:p w14:paraId="488F1F10" w14:textId="1F7C140F" w:rsidR="004D5FB2" w:rsidRPr="005A1202" w:rsidRDefault="004D5FB2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Tahun Anggaran</w:t>
            </w:r>
          </w:p>
        </w:tc>
        <w:tc>
          <w:tcPr>
            <w:tcW w:w="305" w:type="dxa"/>
            <w:hideMark/>
          </w:tcPr>
          <w:p w14:paraId="35A78CD8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D61304C" w14:textId="18E6BD06" w:rsidR="004D5FB2" w:rsidRPr="004D5FB2" w:rsidRDefault="00552318" w:rsidP="004D5FB2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{tahun_anggaran}</w:t>
            </w:r>
          </w:p>
        </w:tc>
      </w:tr>
      <w:tr w:rsidR="004D5FB2" w:rsidRPr="005A1202" w14:paraId="6811063B" w14:textId="77777777" w:rsidTr="007F1899">
        <w:trPr>
          <w:trHeight w:val="300"/>
        </w:trPr>
        <w:tc>
          <w:tcPr>
            <w:tcW w:w="1953" w:type="dxa"/>
            <w:hideMark/>
          </w:tcPr>
          <w:p w14:paraId="297C742B" w14:textId="2A7B08C9" w:rsidR="004D5FB2" w:rsidRPr="005A1202" w:rsidRDefault="004D5FB2" w:rsidP="00C60701">
            <w:pPr>
              <w:spacing w:line="276" w:lineRule="auto"/>
              <w:ind w:left="101" w:right="28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Pagu Anggaran</w:t>
            </w:r>
          </w:p>
        </w:tc>
        <w:tc>
          <w:tcPr>
            <w:tcW w:w="305" w:type="dxa"/>
            <w:hideMark/>
          </w:tcPr>
          <w:p w14:paraId="268162A6" w14:textId="77777777" w:rsidR="004D5FB2" w:rsidRPr="005A1202" w:rsidRDefault="004D5FB2" w:rsidP="004D5FB2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30AB0C53" w14:textId="7CA25757" w:rsidR="00F110DE" w:rsidRDefault="00F110DE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pagu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350D015F" w14:textId="289F8895" w:rsidR="004D5FB2" w:rsidRPr="000E11F6" w:rsidRDefault="009539DA" w:rsidP="004D5FB2">
            <w:pPr>
              <w:rPr>
                <w:rFonts w:ascii="Arial" w:hAnsi="Arial" w:cs="Arial"/>
                <w:sz w:val="22"/>
                <w:szCs w:val="22"/>
              </w:rPr>
            </w:pPr>
            <w:r w:rsidRPr="00B76552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 w:rsidRPr="00B76552">
              <w:rPr>
                <w:rFonts w:ascii="Arial" w:hAnsi="Arial" w:cs="Arial"/>
                <w:sz w:val="22"/>
                <w:szCs w:val="22"/>
              </w:rPr>
              <w:t>pagu</w:t>
            </w:r>
            <w:r w:rsidRPr="00B76552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6D10"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  <w:tr w:rsidR="009539DA" w:rsidRPr="005A1202" w14:paraId="2619A573" w14:textId="77777777" w:rsidTr="007F1899">
        <w:trPr>
          <w:trHeight w:val="300"/>
        </w:trPr>
        <w:tc>
          <w:tcPr>
            <w:tcW w:w="1953" w:type="dxa"/>
          </w:tcPr>
          <w:p w14:paraId="7028EC02" w14:textId="77777777" w:rsidR="009539DA" w:rsidRPr="005A1202" w:rsidRDefault="009539DA" w:rsidP="00C60701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Nilai HPS</w:t>
            </w:r>
          </w:p>
        </w:tc>
        <w:tc>
          <w:tcPr>
            <w:tcW w:w="305" w:type="dxa"/>
          </w:tcPr>
          <w:p w14:paraId="6CF2FC1D" w14:textId="77777777" w:rsidR="009539DA" w:rsidRPr="005A1202" w:rsidRDefault="009539DA" w:rsidP="009539DA">
            <w:pPr>
              <w:spacing w:line="276" w:lineRule="auto"/>
              <w:ind w:left="101"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  <w:t>:</w:t>
            </w:r>
            <w:r w:rsidRPr="005A1202">
              <w:rPr>
                <w:rFonts w:ascii="Arial" w:eastAsia="Arial" w:hAnsi="Arial" w:cs="Arial"/>
                <w:spacing w:val="-2"/>
                <w:sz w:val="22"/>
                <w:szCs w:val="22"/>
                <w:lang w:val="en-ID"/>
              </w:rPr>
              <w:t> </w:t>
            </w:r>
          </w:p>
        </w:tc>
        <w:tc>
          <w:tcPr>
            <w:tcW w:w="6778" w:type="dxa"/>
          </w:tcPr>
          <w:p w14:paraId="248FC124" w14:textId="42008349" w:rsidR="009539DA" w:rsidRDefault="009539DA" w:rsidP="009539DA">
            <w:pPr>
              <w:rPr>
                <w:rFonts w:ascii="Arial" w:hAnsi="Arial" w:cs="Arial"/>
                <w:sz w:val="22"/>
                <w:szCs w:val="22"/>
              </w:rPr>
            </w:pPr>
            <w:r w:rsidRPr="00F110DE">
              <w:rPr>
                <w:rFonts w:ascii="Arial" w:hAnsi="Arial" w:cs="Arial"/>
                <w:sz w:val="22"/>
                <w:szCs w:val="22"/>
              </w:rPr>
              <w:t>{nilai_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F110DE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25BA812" w14:textId="1EE74B6F" w:rsidR="009539DA" w:rsidRPr="000E11F6" w:rsidRDefault="009539DA" w:rsidP="009539DA">
            <w:pPr>
              <w:spacing w:line="276" w:lineRule="auto"/>
              <w:ind w:right="28"/>
              <w:jc w:val="both"/>
              <w:rPr>
                <w:rFonts w:ascii="Arial" w:eastAsia="Arial" w:hAnsi="Arial" w:cs="Arial"/>
                <w:spacing w:val="-2"/>
                <w:sz w:val="22"/>
                <w:szCs w:val="22"/>
                <w:lang w:val="ms-MY"/>
              </w:rPr>
            </w:pPr>
            <w:r w:rsidRPr="009539DA">
              <w:rPr>
                <w:rFonts w:ascii="Arial" w:hAnsi="Arial" w:cs="Arial"/>
                <w:sz w:val="22"/>
                <w:szCs w:val="22"/>
              </w:rPr>
              <w:t>({terbilang_</w:t>
            </w:r>
            <w:r w:rsidR="00341293">
              <w:rPr>
                <w:rFonts w:ascii="Arial" w:hAnsi="Arial" w:cs="Arial"/>
                <w:sz w:val="22"/>
                <w:szCs w:val="22"/>
              </w:rPr>
              <w:t>hps</w:t>
            </w:r>
            <w:r w:rsidRPr="009539DA">
              <w:rPr>
                <w:rFonts w:ascii="Arial" w:hAnsi="Arial" w:cs="Arial"/>
                <w:sz w:val="22"/>
                <w:szCs w:val="22"/>
              </w:rPr>
              <w:t>})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11F6">
              <w:rPr>
                <w:rFonts w:ascii="Arial" w:hAnsi="Arial" w:cs="Arial"/>
                <w:sz w:val="22"/>
                <w:szCs w:val="22"/>
              </w:rPr>
              <w:t>termasuk pajak</w:t>
            </w:r>
          </w:p>
        </w:tc>
      </w:tr>
    </w:tbl>
    <w:p w14:paraId="5B6FAD86" w14:textId="77777777" w:rsidR="005773FB" w:rsidRPr="001C3A01" w:rsidRDefault="005773FB" w:rsidP="003939EB">
      <w:pPr>
        <w:spacing w:line="276" w:lineRule="auto"/>
        <w:ind w:left="101" w:right="28"/>
        <w:jc w:val="both"/>
        <w:rPr>
          <w:rFonts w:ascii="Arial" w:eastAsia="Arial" w:hAnsi="Arial" w:cs="Arial"/>
          <w:sz w:val="22"/>
          <w:szCs w:val="22"/>
          <w:lang w:val="ms-MY"/>
        </w:rPr>
      </w:pPr>
    </w:p>
    <w:p w14:paraId="68CE5F2D" w14:textId="3D1BDED6" w:rsidR="000F1F50" w:rsidRPr="005A1202" w:rsidRDefault="000F1F5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r</w:t>
      </w:r>
      <w:r w:rsidRPr="005A1202">
        <w:rPr>
          <w:rFonts w:ascii="Arial" w:eastAsia="Arial" w:hAnsi="Arial" w:cs="Arial"/>
          <w:b/>
          <w:bCs/>
          <w:spacing w:val="-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50263EB4" w14:textId="77777777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Peraturan Presiden Nomor 16 Tahun 2018 tentang Pengadaan Barang/Jasa Pemerintah sebagaimana telah diubah dengan Peraturan Presiden Nomor 12 Tahun 2021 tentang Perubahan atas Peraturan Presiden Nomor 16 Tahun 2018 tentang Pengadaan Barang/Jasa Pemerintah;</w:t>
      </w:r>
    </w:p>
    <w:p w14:paraId="664054CF" w14:textId="290047B6" w:rsidR="000F1F50" w:rsidRPr="005A1202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sz w:val="22"/>
          <w:szCs w:val="22"/>
        </w:rPr>
      </w:pP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Peraturan Lembaga Kebijakan Pengadaan</w:t>
      </w:r>
      <w:r w:rsidR="005174BE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color w:val="000000" w:themeColor="text1"/>
          <w:sz w:val="22"/>
          <w:szCs w:val="22"/>
        </w:rPr>
        <w:t>Barang/Jasa Pemerintah Republik Indonesia Nomor 12 Tahun 2021 tentang Pedoman Pelaksanaan Pengadaan Barang/Jasa Pemerintah Melalui Penyedia sebagaimana telah diubah dengan Peraturan Lembaga Nomor 4 Tahun 2024 tentang Perubahan atas Peraturan Lembaga Kebijakan Pengadaan Barang/Jasa Pemerintah Nomor 12 Tahun 2021 tentang Pedoman Pelaksanaan Pengadaan Barang/Jasa Pemerintah Melalui Penyedia</w:t>
      </w:r>
      <w:r w:rsidRPr="001C3A01">
        <w:rPr>
          <w:rFonts w:ascii="Arial" w:eastAsia="Arial" w:hAnsi="Arial" w:cs="Arial"/>
          <w:color w:val="000000" w:themeColor="text1"/>
          <w:sz w:val="22"/>
          <w:szCs w:val="22"/>
        </w:rPr>
        <w:t>;</w:t>
      </w:r>
    </w:p>
    <w:p w14:paraId="4D0265BC" w14:textId="578C48A2" w:rsidR="000F1F50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epu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z w:val="22"/>
          <w:szCs w:val="22"/>
        </w:rPr>
        <w:t xml:space="preserve">i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8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="005174BE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4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t </w:t>
      </w:r>
      <w:r w:rsidRPr="005A1202">
        <w:rPr>
          <w:rFonts w:ascii="Arial" w:eastAsia="Arial" w:hAnsi="Arial" w:cs="Arial"/>
          <w:spacing w:val="1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>o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o</w:t>
      </w:r>
      <w:r w:rsidRPr="005A1202">
        <w:rPr>
          <w:rFonts w:ascii="Arial" w:eastAsia="Arial" w:hAnsi="Arial" w:cs="Arial"/>
          <w:sz w:val="22"/>
          <w:szCs w:val="22"/>
        </w:rPr>
        <w:t xml:space="preserve">r </w:t>
      </w:r>
      <w:r w:rsidRPr="005A1202">
        <w:rPr>
          <w:rFonts w:ascii="Arial" w:eastAsia="Arial" w:hAnsi="Arial" w:cs="Arial"/>
          <w:spacing w:val="2"/>
          <w:sz w:val="22"/>
          <w:szCs w:val="22"/>
        </w:rPr>
        <w:t>1</w:t>
      </w:r>
      <w:r w:rsidRPr="005A1202">
        <w:rPr>
          <w:rFonts w:ascii="Arial" w:eastAsia="Arial" w:hAnsi="Arial" w:cs="Arial"/>
          <w:spacing w:val="-2"/>
          <w:sz w:val="22"/>
          <w:szCs w:val="22"/>
        </w:rPr>
        <w:t>6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KP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-1"/>
          <w:sz w:val="22"/>
          <w:szCs w:val="22"/>
        </w:rPr>
        <w:t>S/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pacing w:val="2"/>
          <w:sz w:val="22"/>
          <w:szCs w:val="22"/>
        </w:rPr>
        <w:t>20</w:t>
      </w:r>
      <w:r w:rsidRPr="005A1202">
        <w:rPr>
          <w:rFonts w:ascii="Arial" w:eastAsia="Arial" w:hAnsi="Arial" w:cs="Arial"/>
          <w:spacing w:val="-2"/>
          <w:sz w:val="22"/>
          <w:szCs w:val="22"/>
        </w:rPr>
        <w:t>2</w:t>
      </w:r>
      <w:r w:rsidRPr="005A1202">
        <w:rPr>
          <w:rFonts w:ascii="Arial" w:eastAsia="Arial" w:hAnsi="Arial" w:cs="Arial"/>
          <w:sz w:val="22"/>
          <w:szCs w:val="22"/>
        </w:rPr>
        <w:t>1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4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z w:val="22"/>
          <w:szCs w:val="22"/>
        </w:rPr>
        <w:t xml:space="preserve">g </w:t>
      </w:r>
      <w:r w:rsidRPr="005A1202">
        <w:rPr>
          <w:rFonts w:ascii="Arial" w:eastAsia="Arial" w:hAnsi="Arial" w:cs="Arial"/>
          <w:spacing w:val="3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b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u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K</w:t>
      </w:r>
      <w:r w:rsidRPr="005A1202">
        <w:rPr>
          <w:rFonts w:ascii="Arial" w:eastAsia="Arial" w:hAnsi="Arial" w:cs="Arial"/>
          <w:spacing w:val="-2"/>
          <w:sz w:val="22"/>
          <w:szCs w:val="22"/>
        </w:rPr>
        <w:t>e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z w:val="22"/>
          <w:szCs w:val="22"/>
        </w:rPr>
        <w:t>a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ga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Ba</w:t>
      </w:r>
      <w:r w:rsidRPr="005A1202">
        <w:rPr>
          <w:rFonts w:ascii="Arial" w:eastAsia="Arial" w:hAnsi="Arial" w:cs="Arial"/>
          <w:spacing w:val="2"/>
          <w:sz w:val="22"/>
          <w:szCs w:val="22"/>
        </w:rPr>
        <w:t>r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sa </w:t>
      </w:r>
      <w:r w:rsidRPr="005A1202">
        <w:rPr>
          <w:rFonts w:ascii="Arial" w:eastAsia="Arial" w:hAnsi="Arial" w:cs="Arial"/>
          <w:spacing w:val="2"/>
          <w:sz w:val="22"/>
          <w:szCs w:val="22"/>
        </w:rPr>
        <w:t>d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4"/>
          <w:sz w:val="22"/>
          <w:szCs w:val="22"/>
        </w:rPr>
        <w:t>l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ks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z w:val="22"/>
          <w:szCs w:val="22"/>
        </w:rPr>
        <w:t>a T</w:t>
      </w:r>
      <w:r w:rsidRPr="005A1202">
        <w:rPr>
          <w:rFonts w:ascii="Arial" w:eastAsia="Arial" w:hAnsi="Arial" w:cs="Arial"/>
          <w:spacing w:val="3"/>
          <w:sz w:val="22"/>
          <w:szCs w:val="22"/>
        </w:rPr>
        <w:t>e</w:t>
      </w:r>
      <w:r w:rsidRPr="005A1202">
        <w:rPr>
          <w:rFonts w:ascii="Arial" w:eastAsia="Arial" w:hAnsi="Arial" w:cs="Arial"/>
          <w:spacing w:val="-5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1"/>
          <w:sz w:val="22"/>
          <w:szCs w:val="22"/>
        </w:rPr>
        <w:t>i</w:t>
      </w:r>
      <w:r w:rsidRPr="005A1202">
        <w:rPr>
          <w:rFonts w:ascii="Arial" w:eastAsia="Arial" w:hAnsi="Arial" w:cs="Arial"/>
          <w:sz w:val="22"/>
          <w:szCs w:val="22"/>
        </w:rPr>
        <w:t>s</w:t>
      </w:r>
      <w:r w:rsidRPr="005A1202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Pe</w:t>
      </w:r>
      <w:r w:rsidRPr="005A1202">
        <w:rPr>
          <w:rFonts w:ascii="Arial" w:eastAsia="Arial" w:hAnsi="Arial" w:cs="Arial"/>
          <w:spacing w:val="2"/>
          <w:sz w:val="22"/>
          <w:szCs w:val="22"/>
        </w:rPr>
        <w:t>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B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an</w:t>
      </w:r>
      <w:r w:rsidRPr="005A1202">
        <w:rPr>
          <w:rFonts w:ascii="Arial" w:eastAsia="Arial" w:hAnsi="Arial" w:cs="Arial"/>
          <w:spacing w:val="-2"/>
          <w:sz w:val="22"/>
          <w:szCs w:val="22"/>
        </w:rPr>
        <w:t>g</w:t>
      </w:r>
      <w:r w:rsidRPr="005A1202">
        <w:rPr>
          <w:rFonts w:ascii="Arial" w:eastAsia="Arial" w:hAnsi="Arial" w:cs="Arial"/>
          <w:spacing w:val="-1"/>
          <w:sz w:val="22"/>
          <w:szCs w:val="22"/>
        </w:rPr>
        <w:t>/</w:t>
      </w:r>
      <w:r w:rsidRPr="005A1202">
        <w:rPr>
          <w:rFonts w:ascii="Arial" w:eastAsia="Arial" w:hAnsi="Arial" w:cs="Arial"/>
          <w:sz w:val="22"/>
          <w:szCs w:val="22"/>
        </w:rPr>
        <w:t>J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5"/>
          <w:sz w:val="22"/>
          <w:szCs w:val="22"/>
        </w:rPr>
        <w:t>s</w:t>
      </w:r>
      <w:r w:rsidRPr="005A1202">
        <w:rPr>
          <w:rFonts w:ascii="Arial" w:eastAsia="Arial" w:hAnsi="Arial" w:cs="Arial"/>
          <w:sz w:val="22"/>
          <w:szCs w:val="22"/>
        </w:rPr>
        <w:t xml:space="preserve">a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Ke</w:t>
      </w:r>
      <w:r w:rsidRPr="005A1202">
        <w:rPr>
          <w:rFonts w:ascii="Arial" w:eastAsia="Arial" w:hAnsi="Arial" w:cs="Arial"/>
          <w:spacing w:val="2"/>
          <w:sz w:val="22"/>
          <w:szCs w:val="22"/>
        </w:rPr>
        <w:t>men</w:t>
      </w:r>
      <w:r w:rsidRPr="005A1202">
        <w:rPr>
          <w:rFonts w:ascii="Arial" w:eastAsia="Arial" w:hAnsi="Arial" w:cs="Arial"/>
          <w:spacing w:val="-6"/>
          <w:sz w:val="22"/>
          <w:szCs w:val="22"/>
        </w:rPr>
        <w:t>t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</w:t>
      </w:r>
      <w:r w:rsidRPr="005A1202">
        <w:rPr>
          <w:rFonts w:ascii="Arial" w:eastAsia="Arial" w:hAnsi="Arial" w:cs="Arial"/>
          <w:spacing w:val="-4"/>
          <w:sz w:val="22"/>
          <w:szCs w:val="22"/>
        </w:rPr>
        <w:t>i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7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spacing w:val="-3"/>
          <w:sz w:val="22"/>
          <w:szCs w:val="22"/>
        </w:rPr>
        <w:t>r</w:t>
      </w:r>
      <w:r w:rsidRPr="005A1202">
        <w:rPr>
          <w:rFonts w:ascii="Arial" w:eastAsia="Arial" w:hAnsi="Arial" w:cs="Arial"/>
          <w:spacing w:val="1"/>
          <w:sz w:val="22"/>
          <w:szCs w:val="22"/>
        </w:rPr>
        <w:t>j</w:t>
      </w:r>
      <w:r w:rsidRPr="005A1202">
        <w:rPr>
          <w:rFonts w:ascii="Arial" w:eastAsia="Arial" w:hAnsi="Arial" w:cs="Arial"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1"/>
          <w:sz w:val="22"/>
          <w:szCs w:val="22"/>
        </w:rPr>
        <w:t>U</w:t>
      </w:r>
      <w:r w:rsidRPr="005A1202">
        <w:rPr>
          <w:rFonts w:ascii="Arial" w:eastAsia="Arial" w:hAnsi="Arial" w:cs="Arial"/>
          <w:spacing w:val="2"/>
          <w:sz w:val="22"/>
          <w:szCs w:val="22"/>
        </w:rPr>
        <w:t>m</w:t>
      </w:r>
      <w:r w:rsidRPr="005A1202">
        <w:rPr>
          <w:rFonts w:ascii="Arial" w:eastAsia="Arial" w:hAnsi="Arial" w:cs="Arial"/>
          <w:spacing w:val="-2"/>
          <w:sz w:val="22"/>
          <w:szCs w:val="22"/>
        </w:rPr>
        <w:t>u</w:t>
      </w:r>
      <w:r w:rsidRPr="005A1202">
        <w:rPr>
          <w:rFonts w:ascii="Arial" w:eastAsia="Arial" w:hAnsi="Arial" w:cs="Arial"/>
          <w:sz w:val="22"/>
          <w:szCs w:val="22"/>
        </w:rPr>
        <w:t>m</w:t>
      </w:r>
      <w:r w:rsidRPr="005A1202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da</w:t>
      </w:r>
      <w:r w:rsidRPr="005A1202">
        <w:rPr>
          <w:rFonts w:ascii="Arial" w:eastAsia="Arial" w:hAnsi="Arial" w:cs="Arial"/>
          <w:sz w:val="22"/>
          <w:szCs w:val="22"/>
        </w:rPr>
        <w:t xml:space="preserve">n </w:t>
      </w:r>
      <w:r w:rsidRPr="005A1202">
        <w:rPr>
          <w:rFonts w:ascii="Arial" w:eastAsia="Arial" w:hAnsi="Arial" w:cs="Arial"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spacing w:val="2"/>
          <w:sz w:val="22"/>
          <w:szCs w:val="22"/>
        </w:rPr>
        <w:t>eru</w:t>
      </w:r>
      <w:r w:rsidRPr="005A1202">
        <w:rPr>
          <w:rFonts w:ascii="Arial" w:eastAsia="Arial" w:hAnsi="Arial" w:cs="Arial"/>
          <w:spacing w:val="-3"/>
          <w:sz w:val="22"/>
          <w:szCs w:val="22"/>
        </w:rPr>
        <w:t>m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2"/>
          <w:sz w:val="22"/>
          <w:szCs w:val="22"/>
        </w:rPr>
        <w:t>ha</w:t>
      </w:r>
      <w:r w:rsidRPr="005A1202">
        <w:rPr>
          <w:rFonts w:ascii="Arial" w:eastAsia="Arial" w:hAnsi="Arial" w:cs="Arial"/>
          <w:sz w:val="22"/>
          <w:szCs w:val="22"/>
        </w:rPr>
        <w:t>n</w:t>
      </w:r>
      <w:r w:rsidRPr="005A1202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spacing w:val="1"/>
          <w:sz w:val="22"/>
          <w:szCs w:val="22"/>
        </w:rPr>
        <w:t>R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z w:val="22"/>
          <w:szCs w:val="22"/>
        </w:rPr>
        <w:t>k</w:t>
      </w:r>
      <w:r w:rsidRPr="005A1202">
        <w:rPr>
          <w:rFonts w:ascii="Arial" w:eastAsia="Arial" w:hAnsi="Arial" w:cs="Arial"/>
          <w:spacing w:val="-5"/>
          <w:sz w:val="22"/>
          <w:szCs w:val="22"/>
        </w:rPr>
        <w:t>y</w:t>
      </w:r>
      <w:r w:rsidRPr="005A1202">
        <w:rPr>
          <w:rFonts w:ascii="Arial" w:eastAsia="Arial" w:hAnsi="Arial" w:cs="Arial"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spacing w:val="-1"/>
          <w:sz w:val="22"/>
          <w:szCs w:val="22"/>
        </w:rPr>
        <w:t>t</w:t>
      </w:r>
      <w:r w:rsidRPr="005A1202">
        <w:rPr>
          <w:rFonts w:ascii="Arial" w:eastAsia="Arial" w:hAnsi="Arial" w:cs="Arial"/>
          <w:sz w:val="22"/>
          <w:szCs w:val="22"/>
        </w:rPr>
        <w:t>;</w:t>
      </w:r>
    </w:p>
    <w:p w14:paraId="1CC65631" w14:textId="6C9973AF" w:rsidR="00740B79" w:rsidRPr="005A1202" w:rsidRDefault="000F1F50" w:rsidP="003939EB">
      <w:pPr>
        <w:pStyle w:val="ListParagraph"/>
        <w:numPr>
          <w:ilvl w:val="0"/>
          <w:numId w:val="1"/>
        </w:numPr>
        <w:spacing w:before="2"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Standar Operasional Prosedur Nomor 13/SOP.04/2024 tanggal 15 Juli 2024 tentang Reviu Dokumen Persiapan Pengadaan dan Penyiapan Dokumen Pemilihan;</w:t>
      </w:r>
    </w:p>
    <w:p w14:paraId="648F25A0" w14:textId="77777777" w:rsidR="00CB4191" w:rsidRPr="005A1202" w:rsidRDefault="00CB4191" w:rsidP="003939EB">
      <w:pPr>
        <w:pStyle w:val="ListParagraph"/>
        <w:spacing w:before="2"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2DFDF95E" w14:textId="77777777" w:rsidR="00CB4191" w:rsidRPr="005A1202" w:rsidRDefault="00CB4191" w:rsidP="003939EB">
      <w:pPr>
        <w:pStyle w:val="ListParagraph"/>
        <w:spacing w:before="2"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B278FBC" w14:textId="68B27208" w:rsidR="00740B79" w:rsidRPr="005A1202" w:rsidRDefault="00740B79" w:rsidP="003939EB">
      <w:pPr>
        <w:pStyle w:val="ListParagraph"/>
        <w:spacing w:before="2" w:line="276" w:lineRule="auto"/>
        <w:ind w:left="927" w:right="28"/>
        <w:jc w:val="right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t>e. Keputusan...</w:t>
      </w:r>
    </w:p>
    <w:p w14:paraId="7F5915F6" w14:textId="1E5753C0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bookmarkStart w:id="0" w:name="_Hlk198203503"/>
      <w:r w:rsidRPr="005C5608">
        <w:rPr>
          <w:rFonts w:ascii="Arial" w:eastAsia="Arial" w:hAnsi="Arial" w:cs="Arial"/>
          <w:spacing w:val="-2"/>
          <w:sz w:val="22"/>
          <w:szCs w:val="22"/>
        </w:rPr>
        <w:lastRenderedPageBreak/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>JK</w:t>
      </w:r>
      <w:r w:rsidR="00FD26B2" w:rsidRPr="005C5608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h Kalimantan Selatan/Kepala UPTPBJ Kalimantan Selatan Kementerian Pekerjaan Umum</w:t>
      </w:r>
      <w:r w:rsidRPr="005C5608">
        <w:rPr>
          <w:rFonts w:ascii="Arial" w:eastAsia="Arial" w:hAnsi="Arial" w:cs="Arial"/>
          <w:spacing w:val="1"/>
          <w:sz w:val="22"/>
          <w:szCs w:val="22"/>
        </w:rPr>
        <w:t xml:space="preserve"> 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606B5F" w:rsidRPr="00606B5F">
        <w:rPr>
          <w:rFonts w:ascii="Arial" w:eastAsia="Arial" w:hAnsi="Arial" w:cs="Arial"/>
          <w:sz w:val="22"/>
          <w:szCs w:val="22"/>
        </w:rPr>
        <w:t>{nomor_sk_pokja}</w:t>
      </w:r>
      <w:r w:rsidR="00606B5F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_sk_pokja}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="00FD26B2" w:rsidRPr="005C5608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2"/>
          <w:sz w:val="22"/>
          <w:szCs w:val="22"/>
        </w:rPr>
        <w:t>d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1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enu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s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Kelompok Kerja Pemilihan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{kode_pokja}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 BP2JK Wilayah Kalimantan Selatan Kementerian Pekerjaan Umum Tahun Anggaran </w:t>
      </w:r>
      <w:r w:rsidR="002E0311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</w:p>
    <w:p w14:paraId="17AC73B5" w14:textId="2D5E9DFB" w:rsidR="00895980" w:rsidRPr="005C5608" w:rsidRDefault="0089598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epu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u</w:t>
      </w:r>
      <w:r w:rsidRPr="005C5608">
        <w:rPr>
          <w:rFonts w:ascii="Arial" w:eastAsia="Arial" w:hAnsi="Arial" w:cs="Arial"/>
          <w:sz w:val="22"/>
          <w:szCs w:val="22"/>
        </w:rPr>
        <w:t>s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n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K</w:t>
      </w:r>
      <w:r w:rsidRPr="005C5608">
        <w:rPr>
          <w:rFonts w:ascii="Arial" w:eastAsia="Arial" w:hAnsi="Arial" w:cs="Arial"/>
          <w:spacing w:val="2"/>
          <w:sz w:val="22"/>
          <w:szCs w:val="22"/>
        </w:rPr>
        <w:t>ep</w:t>
      </w:r>
      <w:r w:rsidRPr="005C5608">
        <w:rPr>
          <w:rFonts w:ascii="Arial" w:eastAsia="Arial" w:hAnsi="Arial" w:cs="Arial"/>
          <w:spacing w:val="-2"/>
          <w:sz w:val="22"/>
          <w:szCs w:val="22"/>
        </w:rPr>
        <w:t>a</w:t>
      </w:r>
      <w:r w:rsidRPr="005C5608">
        <w:rPr>
          <w:rFonts w:ascii="Arial" w:eastAsia="Arial" w:hAnsi="Arial" w:cs="Arial"/>
          <w:spacing w:val="1"/>
          <w:sz w:val="22"/>
          <w:szCs w:val="22"/>
        </w:rPr>
        <w:t>l</w:t>
      </w:r>
      <w:r w:rsidRPr="005C5608">
        <w:rPr>
          <w:rFonts w:ascii="Arial" w:eastAsia="Arial" w:hAnsi="Arial" w:cs="Arial"/>
          <w:sz w:val="22"/>
          <w:szCs w:val="22"/>
        </w:rPr>
        <w:t xml:space="preserve">a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BP</w:t>
      </w:r>
      <w:r w:rsidRPr="005C5608">
        <w:rPr>
          <w:rFonts w:ascii="Arial" w:eastAsia="Arial" w:hAnsi="Arial" w:cs="Arial"/>
          <w:spacing w:val="2"/>
          <w:sz w:val="22"/>
          <w:szCs w:val="22"/>
        </w:rPr>
        <w:t>2</w:t>
      </w:r>
      <w:r w:rsidRPr="005C5608">
        <w:rPr>
          <w:rFonts w:ascii="Arial" w:eastAsia="Arial" w:hAnsi="Arial" w:cs="Arial"/>
          <w:sz w:val="22"/>
          <w:szCs w:val="22"/>
        </w:rPr>
        <w:t xml:space="preserve">JK </w:t>
      </w:r>
      <w:r w:rsidRPr="005C5608">
        <w:rPr>
          <w:rFonts w:ascii="Arial" w:eastAsia="Arial" w:hAnsi="Arial" w:cs="Arial"/>
          <w:spacing w:val="2"/>
          <w:sz w:val="22"/>
          <w:szCs w:val="22"/>
        </w:rPr>
        <w:t>W</w:t>
      </w:r>
      <w:r w:rsidRPr="005C5608">
        <w:rPr>
          <w:rFonts w:ascii="Arial" w:eastAsia="Arial" w:hAnsi="Arial" w:cs="Arial"/>
          <w:spacing w:val="1"/>
          <w:sz w:val="22"/>
          <w:szCs w:val="22"/>
        </w:rPr>
        <w:t>il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5"/>
          <w:sz w:val="22"/>
          <w:szCs w:val="22"/>
        </w:rPr>
        <w:t>y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 xml:space="preserve">h Kalimantan Selatan/Kepala UPTPBJ Kalimantan Selatan Kementerian Pekerjaan Umum </w:t>
      </w:r>
      <w:r w:rsidRPr="005C5608">
        <w:rPr>
          <w:rFonts w:ascii="Arial" w:eastAsia="Arial" w:hAnsi="Arial" w:cs="Arial"/>
          <w:spacing w:val="1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pacing w:val="-3"/>
          <w:sz w:val="22"/>
          <w:szCs w:val="22"/>
        </w:rPr>
        <w:t>m</w:t>
      </w:r>
      <w:r w:rsidRPr="005C5608">
        <w:rPr>
          <w:rFonts w:ascii="Arial" w:eastAsia="Arial" w:hAnsi="Arial" w:cs="Arial"/>
          <w:spacing w:val="2"/>
          <w:sz w:val="22"/>
          <w:szCs w:val="22"/>
        </w:rPr>
        <w:t>o</w:t>
      </w:r>
      <w:r w:rsidRPr="005C5608">
        <w:rPr>
          <w:rFonts w:ascii="Arial" w:eastAsia="Arial" w:hAnsi="Arial" w:cs="Arial"/>
          <w:sz w:val="22"/>
          <w:szCs w:val="22"/>
        </w:rPr>
        <w:t xml:space="preserve">r </w:t>
      </w:r>
      <w:r w:rsidR="00196587" w:rsidRPr="00606B5F">
        <w:rPr>
          <w:rFonts w:ascii="Arial" w:eastAsia="Arial" w:hAnsi="Arial" w:cs="Arial"/>
          <w:sz w:val="22"/>
          <w:szCs w:val="22"/>
        </w:rPr>
        <w:t>{nomor_sk_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pacing w:val="-2"/>
          <w:sz w:val="22"/>
          <w:szCs w:val="22"/>
        </w:rPr>
        <w:t>gg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z w:val="22"/>
          <w:szCs w:val="22"/>
        </w:rPr>
        <w:t>l</w:t>
      </w:r>
      <w:r w:rsidRPr="005C5608">
        <w:rPr>
          <w:rFonts w:ascii="Arial" w:eastAsia="Arial" w:hAnsi="Arial" w:cs="Arial"/>
          <w:spacing w:val="4"/>
          <w:sz w:val="22"/>
          <w:szCs w:val="22"/>
        </w:rPr>
        <w:t xml:space="preserve"> </w:t>
      </w:r>
      <w:r w:rsidR="00196587" w:rsidRPr="00606B5F">
        <w:rPr>
          <w:rFonts w:ascii="Arial" w:eastAsia="Arial" w:hAnsi="Arial" w:cs="Arial"/>
          <w:sz w:val="22"/>
          <w:szCs w:val="22"/>
        </w:rPr>
        <w:t>{</w:t>
      </w:r>
      <w:r w:rsidR="00196587">
        <w:rPr>
          <w:rFonts w:ascii="Arial" w:eastAsia="Arial" w:hAnsi="Arial" w:cs="Arial"/>
          <w:sz w:val="22"/>
          <w:szCs w:val="22"/>
        </w:rPr>
        <w:t>tanggal</w:t>
      </w:r>
      <w:r w:rsidR="00196587" w:rsidRPr="00606B5F">
        <w:rPr>
          <w:rFonts w:ascii="Arial" w:eastAsia="Arial" w:hAnsi="Arial" w:cs="Arial"/>
          <w:sz w:val="22"/>
          <w:szCs w:val="22"/>
        </w:rPr>
        <w:t>_sk_</w:t>
      </w:r>
      <w:r w:rsidR="00196587">
        <w:rPr>
          <w:rFonts w:ascii="Arial" w:eastAsia="Arial" w:hAnsi="Arial" w:cs="Arial"/>
          <w:sz w:val="22"/>
          <w:szCs w:val="22"/>
        </w:rPr>
        <w:t>timlak</w:t>
      </w:r>
      <w:r w:rsidR="00196587" w:rsidRPr="00606B5F">
        <w:rPr>
          <w:rFonts w:ascii="Arial" w:eastAsia="Arial" w:hAnsi="Arial" w:cs="Arial"/>
          <w:sz w:val="22"/>
          <w:szCs w:val="22"/>
        </w:rPr>
        <w:t>}</w:t>
      </w:r>
      <w:r w:rsidR="00196587">
        <w:rPr>
          <w:rFonts w:ascii="Arial" w:eastAsia="Arial" w:hAnsi="Arial" w:cs="Arial"/>
          <w:sz w:val="22"/>
          <w:szCs w:val="22"/>
        </w:rPr>
        <w:t xml:space="preserve"> 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en</w:t>
      </w:r>
      <w:r w:rsidRPr="005C5608">
        <w:rPr>
          <w:rFonts w:ascii="Arial" w:eastAsia="Arial" w:hAnsi="Arial" w:cs="Arial"/>
          <w:spacing w:val="-6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an</w:t>
      </w:r>
      <w:r w:rsidRPr="005C5608">
        <w:rPr>
          <w:rFonts w:ascii="Arial" w:eastAsia="Arial" w:hAnsi="Arial" w:cs="Arial"/>
          <w:sz w:val="22"/>
          <w:szCs w:val="22"/>
        </w:rPr>
        <w:t xml:space="preserve">g 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2"/>
          <w:sz w:val="22"/>
          <w:szCs w:val="22"/>
        </w:rPr>
        <w:t>n</w:t>
      </w:r>
      <w:r w:rsidRPr="005C5608">
        <w:rPr>
          <w:rFonts w:ascii="Arial" w:eastAsia="Arial" w:hAnsi="Arial" w:cs="Arial"/>
          <w:spacing w:val="2"/>
          <w:sz w:val="22"/>
          <w:szCs w:val="22"/>
        </w:rPr>
        <w:t>e</w:t>
      </w:r>
      <w:r w:rsidRPr="005C5608">
        <w:rPr>
          <w:rFonts w:ascii="Arial" w:eastAsia="Arial" w:hAnsi="Arial" w:cs="Arial"/>
          <w:spacing w:val="-1"/>
          <w:sz w:val="22"/>
          <w:szCs w:val="22"/>
        </w:rPr>
        <w:t>t</w:t>
      </w:r>
      <w:r w:rsidRPr="005C5608">
        <w:rPr>
          <w:rFonts w:ascii="Arial" w:eastAsia="Arial" w:hAnsi="Arial" w:cs="Arial"/>
          <w:spacing w:val="2"/>
          <w:sz w:val="22"/>
          <w:szCs w:val="22"/>
        </w:rPr>
        <w:t>a</w:t>
      </w:r>
      <w:r w:rsidRPr="005C5608">
        <w:rPr>
          <w:rFonts w:ascii="Arial" w:eastAsia="Arial" w:hAnsi="Arial" w:cs="Arial"/>
          <w:spacing w:val="-2"/>
          <w:sz w:val="22"/>
          <w:szCs w:val="22"/>
        </w:rPr>
        <w:t>pa</w:t>
      </w:r>
      <w:r w:rsidRPr="005C5608">
        <w:rPr>
          <w:rFonts w:ascii="Arial" w:eastAsia="Arial" w:hAnsi="Arial" w:cs="Arial"/>
          <w:sz w:val="22"/>
          <w:szCs w:val="22"/>
        </w:rPr>
        <w:t>n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Tim Pelaksana </w:t>
      </w:r>
      <w:r w:rsidR="001237C6">
        <w:rPr>
          <w:rFonts w:ascii="Arial" w:eastAsia="Arial" w:hAnsi="Arial" w:cs="Arial"/>
          <w:spacing w:val="3"/>
          <w:sz w:val="22"/>
          <w:szCs w:val="22"/>
        </w:rPr>
        <w:t>{kode_pok</w:t>
      </w:r>
      <w:r w:rsidR="00001149">
        <w:rPr>
          <w:rFonts w:ascii="Arial" w:eastAsia="Arial" w:hAnsi="Arial" w:cs="Arial"/>
          <w:spacing w:val="3"/>
          <w:sz w:val="22"/>
          <w:szCs w:val="22"/>
        </w:rPr>
        <w:t>ja</w:t>
      </w:r>
      <w:r w:rsidR="001237C6">
        <w:rPr>
          <w:rFonts w:ascii="Arial" w:eastAsia="Arial" w:hAnsi="Arial" w:cs="Arial"/>
          <w:spacing w:val="3"/>
          <w:sz w:val="22"/>
          <w:szCs w:val="22"/>
        </w:rPr>
        <w:t>}</w:t>
      </w:r>
      <w:r w:rsidRPr="005C5608">
        <w:rPr>
          <w:rFonts w:ascii="Arial" w:eastAsia="Arial" w:hAnsi="Arial" w:cs="Arial"/>
          <w:spacing w:val="3"/>
          <w:sz w:val="22"/>
          <w:szCs w:val="22"/>
        </w:rPr>
        <w:t xml:space="preserve"> BP2JK Wilayah </w:t>
      </w:r>
      <w:r w:rsidRPr="005C5608">
        <w:rPr>
          <w:rFonts w:ascii="Arial" w:eastAsia="Arial" w:hAnsi="Arial" w:cs="Arial"/>
          <w:spacing w:val="-2"/>
          <w:sz w:val="22"/>
          <w:szCs w:val="22"/>
        </w:rPr>
        <w:t xml:space="preserve">Wilayah Kalimantan Selatan Kementerian Pekerjaan Umum Tahun Anggaran </w:t>
      </w:r>
      <w:r w:rsidR="001237C6">
        <w:rPr>
          <w:rFonts w:ascii="Arial" w:eastAsia="Arial" w:hAnsi="Arial" w:cs="Arial"/>
          <w:spacing w:val="-2"/>
          <w:sz w:val="22"/>
          <w:szCs w:val="22"/>
        </w:rPr>
        <w:t>{tahun_anggaran}</w:t>
      </w:r>
      <w:r w:rsidRPr="005C5608">
        <w:rPr>
          <w:rFonts w:ascii="Arial" w:eastAsia="Arial" w:hAnsi="Arial" w:cs="Arial"/>
          <w:spacing w:val="-2"/>
          <w:sz w:val="22"/>
          <w:szCs w:val="22"/>
        </w:rPr>
        <w:t>;</w:t>
      </w:r>
      <w:r w:rsidRPr="005C5608">
        <w:rPr>
          <w:rFonts w:ascii="Arial" w:eastAsia="Arial" w:hAnsi="Arial" w:cs="Arial"/>
          <w:sz w:val="22"/>
          <w:szCs w:val="22"/>
        </w:rPr>
        <w:t xml:space="preserve"> dan</w:t>
      </w:r>
    </w:p>
    <w:bookmarkEnd w:id="0"/>
    <w:p w14:paraId="3A015904" w14:textId="3174143D" w:rsidR="000F1F50" w:rsidRPr="005C5608" w:rsidRDefault="000F1F50" w:rsidP="003939EB">
      <w:pPr>
        <w:pStyle w:val="ListParagraph"/>
        <w:numPr>
          <w:ilvl w:val="0"/>
          <w:numId w:val="1"/>
        </w:num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  <w:r w:rsidRPr="005C5608">
        <w:rPr>
          <w:rFonts w:ascii="Arial" w:eastAsia="Arial" w:hAnsi="Arial" w:cs="Arial"/>
          <w:sz w:val="22"/>
          <w:szCs w:val="22"/>
        </w:rPr>
        <w:t xml:space="preserve">Undangan Rapat Pembahasan Reviu Dokumen Persiapan Pengadaan dan Penyiapan Dokumen Pemilihan Nomor </w:t>
      </w:r>
      <w:r w:rsidR="00F91004">
        <w:rPr>
          <w:rFonts w:ascii="Arial" w:eastAsia="Arial" w:hAnsi="Arial" w:cs="Arial"/>
          <w:sz w:val="22"/>
          <w:szCs w:val="22"/>
        </w:rPr>
        <w:t>{nomor_undangan_rapat}</w:t>
      </w:r>
      <w:r w:rsidR="0061777D" w:rsidRPr="005C5608">
        <w:rPr>
          <w:rFonts w:ascii="Arial" w:eastAsia="Arial" w:hAnsi="Arial" w:cs="Arial"/>
          <w:sz w:val="22"/>
          <w:szCs w:val="22"/>
        </w:rPr>
        <w:t xml:space="preserve"> </w:t>
      </w:r>
      <w:r w:rsidR="00A40573" w:rsidRPr="005C5608">
        <w:rPr>
          <w:rFonts w:ascii="Arial" w:eastAsia="Arial" w:hAnsi="Arial" w:cs="Arial"/>
          <w:sz w:val="22"/>
          <w:szCs w:val="22"/>
        </w:rPr>
        <w:t>t</w:t>
      </w:r>
      <w:r w:rsidRPr="005C5608">
        <w:rPr>
          <w:rFonts w:ascii="Arial" w:eastAsia="Arial" w:hAnsi="Arial" w:cs="Arial"/>
          <w:sz w:val="22"/>
          <w:szCs w:val="22"/>
        </w:rPr>
        <w:t xml:space="preserve">anggal </w:t>
      </w:r>
      <w:r w:rsidR="00F91004">
        <w:rPr>
          <w:rFonts w:ascii="Arial" w:eastAsia="Arial" w:hAnsi="Arial" w:cs="Arial"/>
          <w:sz w:val="22"/>
          <w:szCs w:val="22"/>
        </w:rPr>
        <w:t>{tanggal_</w:t>
      </w:r>
      <w:r w:rsidR="00F7563E">
        <w:rPr>
          <w:rFonts w:ascii="Arial" w:eastAsia="Arial" w:hAnsi="Arial" w:cs="Arial"/>
          <w:sz w:val="22"/>
          <w:szCs w:val="22"/>
        </w:rPr>
        <w:t>reviu</w:t>
      </w:r>
      <w:r w:rsidR="00F91004">
        <w:rPr>
          <w:rFonts w:ascii="Arial" w:eastAsia="Arial" w:hAnsi="Arial" w:cs="Arial"/>
          <w:sz w:val="22"/>
          <w:szCs w:val="22"/>
        </w:rPr>
        <w:t>}</w:t>
      </w:r>
      <w:r w:rsidR="00A2468E" w:rsidRPr="00F91004">
        <w:rPr>
          <w:rFonts w:ascii="Arial" w:eastAsia="Arial" w:hAnsi="Arial" w:cs="Arial"/>
          <w:sz w:val="22"/>
          <w:szCs w:val="22"/>
        </w:rPr>
        <w:t>.</w:t>
      </w:r>
    </w:p>
    <w:p w14:paraId="70C8BC8A" w14:textId="77777777" w:rsidR="00673373" w:rsidRPr="005A1202" w:rsidRDefault="00673373" w:rsidP="003939EB">
      <w:pPr>
        <w:pStyle w:val="ListParagraph"/>
        <w:spacing w:line="276" w:lineRule="auto"/>
        <w:ind w:left="927" w:right="28"/>
        <w:jc w:val="both"/>
        <w:rPr>
          <w:rFonts w:ascii="Arial" w:eastAsia="Arial" w:hAnsi="Arial" w:cs="Arial"/>
          <w:sz w:val="22"/>
          <w:szCs w:val="22"/>
        </w:rPr>
      </w:pPr>
    </w:p>
    <w:p w14:paraId="15107DF8" w14:textId="77777777" w:rsidR="001E29B0" w:rsidRPr="005A1202" w:rsidRDefault="7EE60B70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B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3"/>
          <w:sz w:val="22"/>
          <w:szCs w:val="22"/>
        </w:rPr>
        <w:t>t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s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 R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ng Lin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up</w:t>
      </w:r>
      <w:r w:rsidRPr="005A1202">
        <w:rPr>
          <w:rFonts w:ascii="Arial" w:eastAsia="Arial" w:hAnsi="Arial" w:cs="Arial"/>
          <w:b/>
          <w:bCs/>
          <w:spacing w:val="3"/>
          <w:sz w:val="22"/>
          <w:szCs w:val="22"/>
        </w:rPr>
        <w:t xml:space="preserve"> </w:t>
      </w:r>
      <w:r w:rsidR="0024275C"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Reviu</w:t>
      </w:r>
      <w:r w:rsidRPr="005A1202">
        <w:rPr>
          <w:rFonts w:ascii="Arial" w:eastAsia="Arial" w:hAnsi="Arial" w:cs="Arial"/>
          <w:b/>
          <w:spacing w:val="-2"/>
          <w:sz w:val="22"/>
          <w:szCs w:val="22"/>
        </w:rPr>
        <w:t xml:space="preserve"> 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o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k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u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m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 </w:t>
      </w:r>
      <w:r w:rsidR="5C42476C"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 xml:space="preserve">Persiapan 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P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e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  <w:r w:rsidRPr="005A1202">
        <w:rPr>
          <w:rFonts w:ascii="Arial" w:eastAsia="Arial" w:hAnsi="Arial" w:cs="Arial"/>
          <w:b/>
          <w:bCs/>
          <w:spacing w:val="1"/>
          <w:sz w:val="22"/>
          <w:szCs w:val="22"/>
        </w:rPr>
        <w:t>g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4"/>
          <w:sz w:val="22"/>
          <w:szCs w:val="22"/>
        </w:rPr>
        <w:t>d</w:t>
      </w:r>
      <w:r w:rsidRPr="005A1202">
        <w:rPr>
          <w:rFonts w:ascii="Arial" w:eastAsia="Arial" w:hAnsi="Arial" w:cs="Arial"/>
          <w:b/>
          <w:bCs/>
          <w:spacing w:val="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pacing w:val="-2"/>
          <w:sz w:val="22"/>
          <w:szCs w:val="22"/>
        </w:rPr>
        <w:t>a</w:t>
      </w:r>
      <w:r w:rsidRPr="005A1202">
        <w:rPr>
          <w:rFonts w:ascii="Arial" w:eastAsia="Arial" w:hAnsi="Arial" w:cs="Arial"/>
          <w:b/>
          <w:bCs/>
          <w:sz w:val="22"/>
          <w:szCs w:val="22"/>
        </w:rPr>
        <w:t>n</w:t>
      </w:r>
    </w:p>
    <w:p w14:paraId="48F485AC" w14:textId="0F286665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pacing w:val="-2"/>
          <w:sz w:val="22"/>
          <w:szCs w:val="22"/>
        </w:rPr>
      </w:pPr>
      <w:r w:rsidRPr="005A1202">
        <w:rPr>
          <w:rFonts w:ascii="Arial" w:eastAsia="Arial" w:hAnsi="Arial" w:cs="Arial"/>
          <w:spacing w:val="-2"/>
          <w:sz w:val="22"/>
          <w:szCs w:val="22"/>
        </w:rPr>
        <w:t xml:space="preserve">Reviu Dokumen Persiapan Pengadaan dilaksanakan oleh Pokja Pemilihan bersama dengan Tim Pelaksana dan Pejabat Pembuat Komitmen. Pemeriksaan mengenai kelengkapan berkas yang disampaikan maupun substansinya </w:t>
      </w:r>
      <w:r w:rsidRPr="005A1202">
        <w:rPr>
          <w:rFonts w:ascii="Arial" w:eastAsia="Arial" w:hAnsi="Arial" w:cs="Arial"/>
          <w:sz w:val="22"/>
          <w:szCs w:val="22"/>
        </w:rPr>
        <w:t xml:space="preserve">sesuai </w:t>
      </w:r>
      <w:r w:rsidR="007D483B" w:rsidRPr="005A1202">
        <w:rPr>
          <w:rFonts w:ascii="Arial" w:eastAsia="Arial" w:hAnsi="Arial" w:cs="Arial"/>
          <w:sz w:val="22"/>
          <w:szCs w:val="22"/>
        </w:rPr>
        <w:t>dengan peraturan perundang</w:t>
      </w:r>
      <w:r w:rsidR="000F1F50" w:rsidRPr="005A1202">
        <w:rPr>
          <w:rFonts w:ascii="Arial" w:eastAsia="Arial" w:hAnsi="Arial" w:cs="Arial"/>
          <w:sz w:val="22"/>
          <w:szCs w:val="22"/>
        </w:rPr>
        <w:t>-</w:t>
      </w:r>
      <w:r w:rsidRPr="005A1202">
        <w:rPr>
          <w:rFonts w:ascii="Arial" w:eastAsia="Arial" w:hAnsi="Arial" w:cs="Arial"/>
          <w:sz w:val="22"/>
          <w:szCs w:val="22"/>
        </w:rPr>
        <w:t>undangan terkait Pengadaan Barang/Jasa Pemerintah</w:t>
      </w:r>
      <w:r w:rsidRPr="005A1202">
        <w:rPr>
          <w:rFonts w:ascii="Arial" w:eastAsia="Arial" w:hAnsi="Arial" w:cs="Arial"/>
          <w:spacing w:val="-2"/>
          <w:sz w:val="22"/>
          <w:szCs w:val="22"/>
        </w:rPr>
        <w:t>.</w:t>
      </w:r>
    </w:p>
    <w:p w14:paraId="695E0FDA" w14:textId="77777777" w:rsidR="001E29B0" w:rsidRPr="005A1202" w:rsidRDefault="001E29B0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C180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D4BD64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FD32F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C0A5A29" w14:textId="77777777" w:rsidR="005F4954" w:rsidRDefault="005F4954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54FF187C" w14:textId="77777777" w:rsidR="007A01FA" w:rsidRPr="007A01FA" w:rsidRDefault="007A01FA" w:rsidP="007A01FA">
      <w:pP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</w:rPr>
      </w:pPr>
    </w:p>
    <w:p w14:paraId="77DC02D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45E953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5914F7A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962D3E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465D10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E082B7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02A629C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2DB0572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9B1B004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39AE9D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EB4551D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16CBD1E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7947C5AB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5ABE350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CFAEC4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5E4D585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5DE2FFD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90E46B1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145460C8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32E5E73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0A0161AF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both"/>
        <w:rPr>
          <w:rFonts w:ascii="Arial" w:eastAsia="Arial" w:hAnsi="Arial" w:cs="Arial"/>
          <w:sz w:val="22"/>
          <w:szCs w:val="22"/>
        </w:rPr>
      </w:pPr>
    </w:p>
    <w:p w14:paraId="6B9353A3" w14:textId="77777777" w:rsidR="005F4954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87B1652" w14:textId="6427F29D" w:rsidR="00990DBA" w:rsidRPr="005A1202" w:rsidRDefault="005F4954" w:rsidP="003939EB">
      <w:pPr>
        <w:pStyle w:val="ListParagraph"/>
        <w:spacing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990DBA" w:rsidRPr="005A1202" w:rsidSect="00B1684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134" w:bottom="1418" w:left="1418" w:header="720" w:footer="284" w:gutter="0"/>
          <w:cols w:space="720"/>
          <w:titlePg/>
          <w:docGrid w:linePitch="272"/>
        </w:sectPr>
      </w:pPr>
      <w:r w:rsidRPr="005A1202">
        <w:rPr>
          <w:rFonts w:ascii="Arial" w:eastAsia="Arial" w:hAnsi="Arial" w:cs="Arial"/>
          <w:i/>
          <w:iCs/>
          <w:sz w:val="22"/>
          <w:szCs w:val="22"/>
        </w:rPr>
        <w:t>3. Hasil...</w:t>
      </w:r>
    </w:p>
    <w:p w14:paraId="5F9DF405" w14:textId="6B037FA4" w:rsidR="00976CF9" w:rsidRPr="00C50FA1" w:rsidRDefault="003B2255" w:rsidP="003939EB">
      <w:pPr>
        <w:pStyle w:val="ListParagraph"/>
        <w:numPr>
          <w:ilvl w:val="0"/>
          <w:numId w:val="3"/>
        </w:numPr>
        <w:spacing w:line="276" w:lineRule="auto"/>
        <w:ind w:left="567" w:right="28" w:hanging="283"/>
        <w:jc w:val="both"/>
        <w:rPr>
          <w:rFonts w:ascii="Arial" w:hAnsi="Arial" w:cs="Arial"/>
          <w:sz w:val="22"/>
          <w:szCs w:val="22"/>
          <w:highlight w:val="yellow"/>
        </w:rPr>
      </w:pPr>
      <w:r w:rsidRPr="00C50FA1">
        <w:rPr>
          <w:rFonts w:ascii="Arial" w:hAnsi="Arial" w:cs="Arial"/>
          <w:b/>
          <w:bCs/>
          <w:sz w:val="22"/>
          <w:szCs w:val="22"/>
          <w:highlight w:val="yellow"/>
        </w:rPr>
        <w:lastRenderedPageBreak/>
        <w:t>Hasil Reviu</w:t>
      </w:r>
      <w:r w:rsidR="00976CF9" w:rsidRPr="00C50FA1">
        <w:rPr>
          <w:rFonts w:ascii="Arial" w:hAnsi="Arial" w:cs="Arial"/>
          <w:b/>
          <w:bCs/>
          <w:sz w:val="22"/>
          <w:szCs w:val="22"/>
          <w:highlight w:val="yellow"/>
        </w:rPr>
        <w:t xml:space="preserve"> Dokumen Persiapan Pengadaan</w:t>
      </w:r>
    </w:p>
    <w:tbl>
      <w:tblPr>
        <w:tblStyle w:val="TableGrid"/>
        <w:tblW w:w="4965" w:type="pct"/>
        <w:jc w:val="center"/>
        <w:tblLook w:val="04A0" w:firstRow="1" w:lastRow="0" w:firstColumn="1" w:lastColumn="0" w:noHBand="0" w:noVBand="1"/>
      </w:tblPr>
      <w:tblGrid>
        <w:gridCol w:w="599"/>
        <w:gridCol w:w="5948"/>
        <w:gridCol w:w="2401"/>
        <w:gridCol w:w="2330"/>
        <w:gridCol w:w="2900"/>
      </w:tblGrid>
      <w:tr w:rsidR="007745BB" w:rsidRPr="00D36D43" w14:paraId="3AA7F6FC" w14:textId="19889104" w:rsidTr="007745BB">
        <w:trPr>
          <w:trHeight w:val="367"/>
          <w:tblHeader/>
          <w:jc w:val="center"/>
        </w:trPr>
        <w:tc>
          <w:tcPr>
            <w:tcW w:w="198" w:type="pct"/>
            <w:vMerge w:val="restart"/>
            <w:vAlign w:val="center"/>
          </w:tcPr>
          <w:p w14:paraId="5B6719A9" w14:textId="4EB43174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No.</w:t>
            </w:r>
          </w:p>
        </w:tc>
        <w:tc>
          <w:tcPr>
            <w:tcW w:w="2101" w:type="pct"/>
            <w:vMerge w:val="restart"/>
            <w:vAlign w:val="center"/>
          </w:tcPr>
          <w:p w14:paraId="1D505E56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Uraian Dokumen</w:t>
            </w:r>
          </w:p>
        </w:tc>
        <w:tc>
          <w:tcPr>
            <w:tcW w:w="2701" w:type="pct"/>
            <w:gridSpan w:val="3"/>
          </w:tcPr>
          <w:p w14:paraId="2F3FB8F9" w14:textId="6C1F55B9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  <w:lang w:val="en-US"/>
              </w:rPr>
              <w:t>Catatan/</w:t>
            </w: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Tanggapan</w:t>
            </w:r>
          </w:p>
        </w:tc>
      </w:tr>
      <w:tr w:rsidR="007745BB" w:rsidRPr="00D36D43" w14:paraId="33EC6E7E" w14:textId="2C0B7C3C" w:rsidTr="007745BB">
        <w:trPr>
          <w:trHeight w:val="415"/>
          <w:tblHeader/>
          <w:jc w:val="center"/>
        </w:trPr>
        <w:tc>
          <w:tcPr>
            <w:tcW w:w="198" w:type="pct"/>
            <w:vMerge/>
            <w:vAlign w:val="center"/>
          </w:tcPr>
          <w:p w14:paraId="58BAE2CF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  <w:vMerge/>
            <w:vAlign w:val="center"/>
          </w:tcPr>
          <w:p w14:paraId="149C010F" w14:textId="77777777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850" w:type="pct"/>
            <w:vAlign w:val="center"/>
          </w:tcPr>
          <w:p w14:paraId="5B84127E" w14:textId="2E63E230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 xml:space="preserve">Tim Pelaksana </w:t>
            </w:r>
          </w:p>
        </w:tc>
        <w:tc>
          <w:tcPr>
            <w:tcW w:w="825" w:type="pct"/>
            <w:vAlign w:val="center"/>
          </w:tcPr>
          <w:p w14:paraId="3FE15878" w14:textId="38441251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Pokja</w:t>
            </w:r>
          </w:p>
        </w:tc>
        <w:tc>
          <w:tcPr>
            <w:tcW w:w="1026" w:type="pct"/>
            <w:vAlign w:val="center"/>
          </w:tcPr>
          <w:p w14:paraId="430BBA07" w14:textId="36178424" w:rsidR="007745BB" w:rsidRPr="00D36D43" w:rsidRDefault="007745BB" w:rsidP="00D34C69">
            <w:pPr>
              <w:pStyle w:val="ListParagraph"/>
              <w:ind w:left="0" w:right="28"/>
              <w:jc w:val="center"/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b/>
                <w:bCs/>
                <w:sz w:val="22"/>
                <w:szCs w:val="22"/>
                <w:highlight w:val="yellow"/>
              </w:rPr>
              <w:t>PPK</w:t>
            </w:r>
          </w:p>
        </w:tc>
      </w:tr>
      <w:tr w:rsidR="007745BB" w:rsidRPr="00D36D43" w14:paraId="200C31FB" w14:textId="77777777" w:rsidTr="007745BB">
        <w:trPr>
          <w:trHeight w:val="176"/>
          <w:jc w:val="center"/>
        </w:trPr>
        <w:tc>
          <w:tcPr>
            <w:tcW w:w="198" w:type="pct"/>
          </w:tcPr>
          <w:p w14:paraId="6AC93D7D" w14:textId="18AC236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1.</w:t>
            </w:r>
          </w:p>
        </w:tc>
        <w:tc>
          <w:tcPr>
            <w:tcW w:w="2101" w:type="pct"/>
          </w:tcPr>
          <w:p w14:paraId="4548E79C" w14:textId="0E3ED1A5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sv-SE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Spesifikasi Teknis dan Rancangan Detail (Detailed Engineering Design)</w:t>
            </w:r>
          </w:p>
        </w:tc>
        <w:tc>
          <w:tcPr>
            <w:tcW w:w="850" w:type="pct"/>
            <w:vAlign w:val="center"/>
          </w:tcPr>
          <w:p w14:paraId="18EA279D" w14:textId="00641002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69FE60A3" w14:textId="1828539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ECE4CAB" w14:textId="5E1AAEA0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4714AD2B" w14:textId="77777777" w:rsidTr="007745BB">
        <w:trPr>
          <w:trHeight w:val="176"/>
          <w:jc w:val="center"/>
        </w:trPr>
        <w:tc>
          <w:tcPr>
            <w:tcW w:w="198" w:type="pct"/>
          </w:tcPr>
          <w:p w14:paraId="0EE634AA" w14:textId="3FB7CA8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2.</w:t>
            </w:r>
          </w:p>
        </w:tc>
        <w:tc>
          <w:tcPr>
            <w:tcW w:w="2101" w:type="pct"/>
          </w:tcPr>
          <w:p w14:paraId="307F265D" w14:textId="1AFD704C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Harga Perkiraan Sendiri (HPS)</w:t>
            </w:r>
          </w:p>
        </w:tc>
        <w:tc>
          <w:tcPr>
            <w:tcW w:w="850" w:type="pct"/>
            <w:vAlign w:val="center"/>
          </w:tcPr>
          <w:p w14:paraId="18EF9800" w14:textId="1F973A4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AA70627" w14:textId="308C522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34A3CAF4" w14:textId="261815E1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0BF1556E" w14:textId="7FFE0F83" w:rsidTr="007745BB">
        <w:trPr>
          <w:trHeight w:val="176"/>
          <w:jc w:val="center"/>
        </w:trPr>
        <w:tc>
          <w:tcPr>
            <w:tcW w:w="198" w:type="pct"/>
          </w:tcPr>
          <w:p w14:paraId="1057AA59" w14:textId="332BD2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3.</w:t>
            </w:r>
          </w:p>
        </w:tc>
        <w:tc>
          <w:tcPr>
            <w:tcW w:w="2101" w:type="pct"/>
          </w:tcPr>
          <w:p w14:paraId="3544CAC0" w14:textId="07C9E6C9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Rancangan Kontrak:</w:t>
            </w:r>
          </w:p>
        </w:tc>
        <w:tc>
          <w:tcPr>
            <w:tcW w:w="850" w:type="pct"/>
            <w:vAlign w:val="center"/>
          </w:tcPr>
          <w:p w14:paraId="63179153" w14:textId="129A4E3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B22F800" w14:textId="44B6C874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790E014" w14:textId="3334E062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075C8E7C" w14:textId="77777777" w:rsidTr="007745BB">
        <w:trPr>
          <w:trHeight w:val="156"/>
          <w:jc w:val="center"/>
        </w:trPr>
        <w:tc>
          <w:tcPr>
            <w:tcW w:w="198" w:type="pct"/>
          </w:tcPr>
          <w:p w14:paraId="4AF10339" w14:textId="216F8DE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1B1577A7" w14:textId="6B140140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Surat Perjanjian;</w:t>
            </w:r>
          </w:p>
        </w:tc>
        <w:tc>
          <w:tcPr>
            <w:tcW w:w="850" w:type="pct"/>
            <w:vAlign w:val="center"/>
          </w:tcPr>
          <w:p w14:paraId="219C0242" w14:textId="322769F5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790F677A" w14:textId="2D18A80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F01BACA" w14:textId="25F408F0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6EC29FA" w14:textId="77777777" w:rsidTr="007745BB">
        <w:trPr>
          <w:trHeight w:val="156"/>
          <w:jc w:val="center"/>
        </w:trPr>
        <w:tc>
          <w:tcPr>
            <w:tcW w:w="198" w:type="pct"/>
          </w:tcPr>
          <w:p w14:paraId="382B681F" w14:textId="4FA3562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446350B" w14:textId="7980DA26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Syarat-syarat Umum Kontrak;</w:t>
            </w:r>
          </w:p>
        </w:tc>
        <w:tc>
          <w:tcPr>
            <w:tcW w:w="850" w:type="pct"/>
            <w:vAlign w:val="center"/>
          </w:tcPr>
          <w:p w14:paraId="446DD84A" w14:textId="27E7E38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450F5AEF" w14:textId="060FE0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9206AAC" w14:textId="2A16D731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A9D0AC9" w14:textId="77777777" w:rsidTr="007745BB">
        <w:trPr>
          <w:trHeight w:val="156"/>
          <w:jc w:val="center"/>
        </w:trPr>
        <w:tc>
          <w:tcPr>
            <w:tcW w:w="198" w:type="pct"/>
          </w:tcPr>
          <w:p w14:paraId="791A6501" w14:textId="482D908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04A1DCBD" w14:textId="5F3DE534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Syarat-syarat Khusus Kontrak;</w:t>
            </w:r>
          </w:p>
        </w:tc>
        <w:tc>
          <w:tcPr>
            <w:tcW w:w="850" w:type="pct"/>
            <w:vAlign w:val="center"/>
          </w:tcPr>
          <w:p w14:paraId="509DFE6C" w14:textId="3DD07646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5836652D" w14:textId="0156367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39D4576C" w14:textId="637467AB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2081807" w14:textId="77777777" w:rsidTr="007745BB">
        <w:trPr>
          <w:trHeight w:val="156"/>
          <w:jc w:val="center"/>
        </w:trPr>
        <w:tc>
          <w:tcPr>
            <w:tcW w:w="198" w:type="pct"/>
          </w:tcPr>
          <w:p w14:paraId="3E6C9F9C" w14:textId="170D796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68340753" w14:textId="648EF067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Uang Muka;</w:t>
            </w:r>
          </w:p>
        </w:tc>
        <w:tc>
          <w:tcPr>
            <w:tcW w:w="850" w:type="pct"/>
            <w:vAlign w:val="center"/>
          </w:tcPr>
          <w:p w14:paraId="2F09EB52" w14:textId="0F1E3CA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A957F68" w14:textId="1609D1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444591B9" w14:textId="11A969A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76162693" w14:textId="0E008F86" w:rsidTr="007745BB">
        <w:trPr>
          <w:trHeight w:val="156"/>
          <w:jc w:val="center"/>
        </w:trPr>
        <w:tc>
          <w:tcPr>
            <w:tcW w:w="198" w:type="pct"/>
          </w:tcPr>
          <w:p w14:paraId="446721AC" w14:textId="7AF67A3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3E81C6C" w14:textId="5AA98A90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Jaminan Pengadaan;</w:t>
            </w:r>
          </w:p>
        </w:tc>
        <w:tc>
          <w:tcPr>
            <w:tcW w:w="850" w:type="pct"/>
            <w:vAlign w:val="center"/>
          </w:tcPr>
          <w:p w14:paraId="760024B2" w14:textId="670E5D4A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A974902" w14:textId="2D1DD64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8D88941" w14:textId="6CB1EE9A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EC057C3" w14:textId="3D77518F" w:rsidTr="007745BB">
        <w:trPr>
          <w:jc w:val="center"/>
        </w:trPr>
        <w:tc>
          <w:tcPr>
            <w:tcW w:w="198" w:type="pct"/>
          </w:tcPr>
          <w:p w14:paraId="4AD2DCCC" w14:textId="5CBC8DF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7D2147F2" w14:textId="3535ACC6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Sertifikat Garansi; dan/atau</w:t>
            </w:r>
          </w:p>
        </w:tc>
        <w:tc>
          <w:tcPr>
            <w:tcW w:w="850" w:type="pct"/>
            <w:vAlign w:val="center"/>
          </w:tcPr>
          <w:p w14:paraId="50EBE070" w14:textId="67467D63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00D1FCFD" w14:textId="762E2D7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12E322F2" w14:textId="0BFF222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1A8B88B6" w14:textId="07D9CB62" w:rsidTr="007745BB">
        <w:trPr>
          <w:jc w:val="center"/>
        </w:trPr>
        <w:tc>
          <w:tcPr>
            <w:tcW w:w="198" w:type="pct"/>
          </w:tcPr>
          <w:p w14:paraId="23F39B83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101" w:type="pct"/>
          </w:tcPr>
          <w:p w14:paraId="53A1AD3E" w14:textId="6732086F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Ketentuan Penyesuaian Harga</w:t>
            </w:r>
          </w:p>
        </w:tc>
        <w:tc>
          <w:tcPr>
            <w:tcW w:w="850" w:type="pct"/>
            <w:vAlign w:val="center"/>
          </w:tcPr>
          <w:p w14:paraId="6958FA8F" w14:textId="3A50A3F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7C801200" w14:textId="5A8B30E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83F96DD" w14:textId="5B9B420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64F0B51" w14:textId="2C533C47" w:rsidTr="007745BB">
        <w:trPr>
          <w:jc w:val="center"/>
        </w:trPr>
        <w:tc>
          <w:tcPr>
            <w:tcW w:w="198" w:type="pct"/>
          </w:tcPr>
          <w:p w14:paraId="76085B39" w14:textId="520DD75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4.</w:t>
            </w:r>
          </w:p>
        </w:tc>
        <w:tc>
          <w:tcPr>
            <w:tcW w:w="2101" w:type="pct"/>
          </w:tcPr>
          <w:p w14:paraId="39A080E2" w14:textId="6E54AEC1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Dokumen Anggaran Belanja (DIPA atau RKA-KL yang telah ditetapkan)</w:t>
            </w:r>
          </w:p>
        </w:tc>
        <w:tc>
          <w:tcPr>
            <w:tcW w:w="850" w:type="pct"/>
            <w:vAlign w:val="center"/>
          </w:tcPr>
          <w:p w14:paraId="2EA721B6" w14:textId="0079BE79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5D7D3C96" w14:textId="0B8EA5B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88A2235" w14:textId="6E4E74B8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8C50468" w14:textId="21E915AA" w:rsidTr="007745BB">
        <w:trPr>
          <w:jc w:val="center"/>
        </w:trPr>
        <w:tc>
          <w:tcPr>
            <w:tcW w:w="198" w:type="pct"/>
          </w:tcPr>
          <w:p w14:paraId="317207E1" w14:textId="780C1DC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5.</w:t>
            </w:r>
          </w:p>
        </w:tc>
        <w:tc>
          <w:tcPr>
            <w:tcW w:w="2101" w:type="pct"/>
          </w:tcPr>
          <w:p w14:paraId="7EA51A53" w14:textId="41C11BDF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ID paket RUP</w:t>
            </w:r>
          </w:p>
        </w:tc>
        <w:tc>
          <w:tcPr>
            <w:tcW w:w="850" w:type="pct"/>
            <w:vAlign w:val="center"/>
          </w:tcPr>
          <w:p w14:paraId="29CBB859" w14:textId="03FE942C" w:rsidR="007745BB" w:rsidRPr="00D36D43" w:rsidRDefault="007745BB" w:rsidP="00D36D43">
            <w:pPr>
              <w:ind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EEFEF52" w14:textId="4F18A2A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5BCD85B" w14:textId="5946112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71D15E4E" w14:textId="16EE9514" w:rsidTr="007745BB">
        <w:trPr>
          <w:jc w:val="center"/>
        </w:trPr>
        <w:tc>
          <w:tcPr>
            <w:tcW w:w="198" w:type="pct"/>
          </w:tcPr>
          <w:p w14:paraId="6946F29B" w14:textId="3E32C92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6.</w:t>
            </w:r>
          </w:p>
        </w:tc>
        <w:tc>
          <w:tcPr>
            <w:tcW w:w="2101" w:type="pct"/>
          </w:tcPr>
          <w:p w14:paraId="61D60291" w14:textId="28571A4C" w:rsidR="007745BB" w:rsidRPr="00D36D43" w:rsidRDefault="007745BB" w:rsidP="00D36D43">
            <w:pPr>
              <w:ind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Waktu Penggunaan Barang/Jasa</w:t>
            </w:r>
          </w:p>
        </w:tc>
        <w:tc>
          <w:tcPr>
            <w:tcW w:w="850" w:type="pct"/>
            <w:vAlign w:val="center"/>
          </w:tcPr>
          <w:p w14:paraId="0D94DA58" w14:textId="20F1E40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6A2D61D8" w14:textId="0D5B60F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6A0F8E42" w14:textId="0ED33A0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2F9D2D4" w14:textId="415B7E2F" w:rsidTr="007745BB">
        <w:trPr>
          <w:jc w:val="center"/>
        </w:trPr>
        <w:tc>
          <w:tcPr>
            <w:tcW w:w="198" w:type="pct"/>
          </w:tcPr>
          <w:p w14:paraId="21174923" w14:textId="7EAEA5C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7.</w:t>
            </w:r>
          </w:p>
        </w:tc>
        <w:tc>
          <w:tcPr>
            <w:tcW w:w="2101" w:type="pct"/>
          </w:tcPr>
          <w:p w14:paraId="3E283F2C" w14:textId="309898BF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Analisis Pasar</w:t>
            </w:r>
          </w:p>
        </w:tc>
        <w:tc>
          <w:tcPr>
            <w:tcW w:w="850" w:type="pct"/>
            <w:vAlign w:val="center"/>
          </w:tcPr>
          <w:p w14:paraId="6F1903EF" w14:textId="3F2F1B9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90C44DE" w14:textId="4C07DC2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6BAAFDF" w14:textId="3FA3BDE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B6DF22F" w14:textId="1A72D4A5" w:rsidTr="007745BB">
        <w:trPr>
          <w:jc w:val="center"/>
        </w:trPr>
        <w:tc>
          <w:tcPr>
            <w:tcW w:w="198" w:type="pct"/>
          </w:tcPr>
          <w:p w14:paraId="551A0088" w14:textId="3357E93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8.</w:t>
            </w:r>
          </w:p>
        </w:tc>
        <w:tc>
          <w:tcPr>
            <w:tcW w:w="2101" w:type="pct"/>
          </w:tcPr>
          <w:p w14:paraId="6965C545" w14:textId="47722A55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Identifikasi bahaya dan risiko keselamatan konstruksi</w:t>
            </w:r>
          </w:p>
        </w:tc>
        <w:tc>
          <w:tcPr>
            <w:tcW w:w="850" w:type="pct"/>
            <w:vAlign w:val="center"/>
          </w:tcPr>
          <w:p w14:paraId="10B664BF" w14:textId="5AD8AE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004DDFF5" w14:textId="45A9F02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46955F18" w14:textId="236F221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A9F2BC3" w14:textId="0495B9A9" w:rsidTr="007745BB">
        <w:trPr>
          <w:jc w:val="center"/>
        </w:trPr>
        <w:tc>
          <w:tcPr>
            <w:tcW w:w="198" w:type="pct"/>
          </w:tcPr>
          <w:p w14:paraId="73F0F4D3" w14:textId="468F08B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9.</w:t>
            </w:r>
          </w:p>
        </w:tc>
        <w:tc>
          <w:tcPr>
            <w:tcW w:w="2101" w:type="pct"/>
          </w:tcPr>
          <w:p w14:paraId="106FF13A" w14:textId="01CEE17D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SK Penetapan PPK</w:t>
            </w:r>
          </w:p>
        </w:tc>
        <w:tc>
          <w:tcPr>
            <w:tcW w:w="850" w:type="pct"/>
            <w:vAlign w:val="center"/>
          </w:tcPr>
          <w:p w14:paraId="73B1F7E3" w14:textId="13BDC8B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185E69C" w14:textId="622BA18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8ECAC69" w14:textId="626D2F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682D01E4" w14:textId="113E8263" w:rsidTr="007745BB">
        <w:trPr>
          <w:jc w:val="center"/>
        </w:trPr>
        <w:tc>
          <w:tcPr>
            <w:tcW w:w="198" w:type="pct"/>
          </w:tcPr>
          <w:p w14:paraId="375E95CE" w14:textId="2AB0936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10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70DBA529" w14:textId="78AD2D62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</w:rPr>
              <w:t>Surat Izin MYC*</w:t>
            </w:r>
          </w:p>
        </w:tc>
        <w:tc>
          <w:tcPr>
            <w:tcW w:w="850" w:type="pct"/>
            <w:vAlign w:val="center"/>
          </w:tcPr>
          <w:p w14:paraId="75DC8DD2" w14:textId="69F1696C" w:rsidR="007745BB" w:rsidRPr="00D36D43" w:rsidRDefault="007745BB" w:rsidP="00D36D43">
            <w:pPr>
              <w:pStyle w:val="ListParagraph"/>
              <w:ind w:left="457" w:right="28" w:hanging="425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55C1892" w14:textId="08F327AD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9276A7D" w14:textId="560392E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5806B16" w14:textId="29824FFB" w:rsidTr="007745BB">
        <w:trPr>
          <w:jc w:val="center"/>
        </w:trPr>
        <w:tc>
          <w:tcPr>
            <w:tcW w:w="198" w:type="pct"/>
          </w:tcPr>
          <w:p w14:paraId="1F5F3272" w14:textId="3DAFA5D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221EF930" w14:textId="26B2F28E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Rencana Perkiraan Biaya (RPB)*</w:t>
            </w:r>
          </w:p>
        </w:tc>
        <w:tc>
          <w:tcPr>
            <w:tcW w:w="850" w:type="pct"/>
            <w:vAlign w:val="center"/>
          </w:tcPr>
          <w:p w14:paraId="63520DAA" w14:textId="0A602E5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94A5BA4" w14:textId="51226CCB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54AA54B4" w14:textId="17A86B7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48A3CFD4" w14:textId="7650985E" w:rsidTr="007745BB">
        <w:trPr>
          <w:jc w:val="center"/>
        </w:trPr>
        <w:tc>
          <w:tcPr>
            <w:tcW w:w="198" w:type="pct"/>
          </w:tcPr>
          <w:p w14:paraId="4A9901D5" w14:textId="418D6324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1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2</w:t>
            </w:r>
            <w:r w:rsidRPr="00D36D43">
              <w:rPr>
                <w:rFonts w:ascii="Arial" w:hAnsi="Arial" w:cs="Arial"/>
                <w:sz w:val="22"/>
                <w:szCs w:val="22"/>
                <w:highlight w:val="yellow"/>
              </w:rPr>
              <w:t>.</w:t>
            </w:r>
          </w:p>
        </w:tc>
        <w:tc>
          <w:tcPr>
            <w:tcW w:w="2101" w:type="pct"/>
          </w:tcPr>
          <w:p w14:paraId="69750D7C" w14:textId="3A0FF5FF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trike/>
                <w:sz w:val="22"/>
                <w:szCs w:val="22"/>
                <w:highlight w:val="yellow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Opini Hukum*</w:t>
            </w:r>
          </w:p>
        </w:tc>
        <w:tc>
          <w:tcPr>
            <w:tcW w:w="850" w:type="pct"/>
            <w:vAlign w:val="center"/>
          </w:tcPr>
          <w:p w14:paraId="1A347587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711EBCF2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578CDE4B" w14:textId="1665608F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4A9333B9" w14:textId="16A1F019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C342CB5" w14:textId="45B04A5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655E8B2" w14:textId="77777777" w:rsidTr="007745BB">
        <w:trPr>
          <w:jc w:val="center"/>
        </w:trPr>
        <w:tc>
          <w:tcPr>
            <w:tcW w:w="198" w:type="pct"/>
          </w:tcPr>
          <w:p w14:paraId="16A9BA3A" w14:textId="5AE243C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13.</w:t>
            </w:r>
          </w:p>
        </w:tc>
        <w:tc>
          <w:tcPr>
            <w:tcW w:w="2101" w:type="pct"/>
          </w:tcPr>
          <w:p w14:paraId="0859F666" w14:textId="115D0B43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Dokumen Penetapan Kompleksitas Pekerjaan*</w:t>
            </w:r>
          </w:p>
        </w:tc>
        <w:tc>
          <w:tcPr>
            <w:tcW w:w="850" w:type="pct"/>
            <w:vAlign w:val="center"/>
          </w:tcPr>
          <w:p w14:paraId="7E4E6AC9" w14:textId="640A12F1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2163A904" w14:textId="71858E4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757CC02" w14:textId="2BB014C2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585F5A23" w14:textId="77777777" w:rsidTr="007745BB">
        <w:trPr>
          <w:jc w:val="center"/>
        </w:trPr>
        <w:tc>
          <w:tcPr>
            <w:tcW w:w="198" w:type="pct"/>
          </w:tcPr>
          <w:p w14:paraId="33E85386" w14:textId="15D918B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14.</w:t>
            </w:r>
          </w:p>
        </w:tc>
        <w:tc>
          <w:tcPr>
            <w:tcW w:w="2101" w:type="pct"/>
          </w:tcPr>
          <w:p w14:paraId="72D91DAF" w14:textId="3985B1BA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trike/>
                <w:sz w:val="22"/>
                <w:szCs w:val="22"/>
                <w:highlight w:val="yellow"/>
                <w:lang w:val="en-US"/>
              </w:rPr>
              <w:t>Surat Izin Impor*</w:t>
            </w:r>
          </w:p>
        </w:tc>
        <w:tc>
          <w:tcPr>
            <w:tcW w:w="850" w:type="pct"/>
            <w:vAlign w:val="center"/>
          </w:tcPr>
          <w:p w14:paraId="6796852B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147FB497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0E54B2E5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625FB974" w14:textId="023FC2E6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0D5A952C" w14:textId="6324B450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2B0ED6C6" w14:textId="77777777" w:rsidTr="007745BB">
        <w:trPr>
          <w:jc w:val="center"/>
        </w:trPr>
        <w:tc>
          <w:tcPr>
            <w:tcW w:w="198" w:type="pct"/>
          </w:tcPr>
          <w:p w14:paraId="081850DD" w14:textId="46FD76B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15.</w:t>
            </w:r>
          </w:p>
        </w:tc>
        <w:tc>
          <w:tcPr>
            <w:tcW w:w="2101" w:type="pct"/>
          </w:tcPr>
          <w:p w14:paraId="27E2D0C1" w14:textId="590002BD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Perizinan-Perizinan*</w:t>
            </w:r>
          </w:p>
        </w:tc>
        <w:tc>
          <w:tcPr>
            <w:tcW w:w="850" w:type="pct"/>
            <w:vAlign w:val="center"/>
          </w:tcPr>
          <w:p w14:paraId="436F44DE" w14:textId="648580D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1EB1E0CD" w14:textId="70AD166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2909DE62" w14:textId="3B41DDF0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3554802E" w14:textId="77777777" w:rsidTr="007745BB">
        <w:trPr>
          <w:jc w:val="center"/>
        </w:trPr>
        <w:tc>
          <w:tcPr>
            <w:tcW w:w="198" w:type="pct"/>
          </w:tcPr>
          <w:p w14:paraId="5B3D1E2C" w14:textId="20A16CF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16.</w:t>
            </w:r>
          </w:p>
        </w:tc>
        <w:tc>
          <w:tcPr>
            <w:tcW w:w="2101" w:type="pct"/>
          </w:tcPr>
          <w:p w14:paraId="52BB54C0" w14:textId="7075E227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Institusi pengelola pasca konstruksi sudah jelas (Khusus untuk Paket Ditjen CK)*</w:t>
            </w:r>
          </w:p>
        </w:tc>
        <w:tc>
          <w:tcPr>
            <w:tcW w:w="850" w:type="pct"/>
            <w:vAlign w:val="center"/>
          </w:tcPr>
          <w:p w14:paraId="4516CB8F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168C0B70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77AF30A0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16E95307" w14:textId="159F7D0A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lastRenderedPageBreak/>
              <w:t>-</w:t>
            </w:r>
          </w:p>
        </w:tc>
        <w:tc>
          <w:tcPr>
            <w:tcW w:w="1026" w:type="pct"/>
            <w:vAlign w:val="center"/>
          </w:tcPr>
          <w:p w14:paraId="1022F269" w14:textId="228CA8B3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D36D43" w14:paraId="1BC57D46" w14:textId="77777777" w:rsidTr="007745BB">
        <w:trPr>
          <w:jc w:val="center"/>
        </w:trPr>
        <w:tc>
          <w:tcPr>
            <w:tcW w:w="198" w:type="pct"/>
          </w:tcPr>
          <w:p w14:paraId="60CC8261" w14:textId="4035FE4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17.</w:t>
            </w:r>
          </w:p>
        </w:tc>
        <w:tc>
          <w:tcPr>
            <w:tcW w:w="2101" w:type="pct"/>
          </w:tcPr>
          <w:p w14:paraId="20B2A3D3" w14:textId="7571D5AB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Lembar Data Pemilihan (LDP)</w:t>
            </w:r>
          </w:p>
        </w:tc>
        <w:tc>
          <w:tcPr>
            <w:tcW w:w="850" w:type="pct"/>
            <w:vAlign w:val="center"/>
          </w:tcPr>
          <w:p w14:paraId="00438E4D" w14:textId="2895487E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825" w:type="pct"/>
            <w:vAlign w:val="center"/>
          </w:tcPr>
          <w:p w14:paraId="3AB6DFBD" w14:textId="020ACA3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14B21F3F" w14:textId="72FC5B8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  <w:tr w:rsidR="007745BB" w:rsidRPr="00C50FA1" w14:paraId="1E6834E1" w14:textId="77777777" w:rsidTr="007745BB">
        <w:trPr>
          <w:jc w:val="center"/>
        </w:trPr>
        <w:tc>
          <w:tcPr>
            <w:tcW w:w="198" w:type="pct"/>
          </w:tcPr>
          <w:p w14:paraId="14B3BA86" w14:textId="21EF8E88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18.</w:t>
            </w:r>
          </w:p>
        </w:tc>
        <w:tc>
          <w:tcPr>
            <w:tcW w:w="2101" w:type="pct"/>
          </w:tcPr>
          <w:p w14:paraId="4E07556F" w14:textId="2B1F09B8" w:rsidR="007745BB" w:rsidRPr="00D36D43" w:rsidRDefault="007745BB" w:rsidP="00D36D43">
            <w:pPr>
              <w:pStyle w:val="ListParagraph"/>
              <w:ind w:left="0" w:right="28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Lembar Data Kualifikasi (LDK)</w:t>
            </w:r>
          </w:p>
        </w:tc>
        <w:tc>
          <w:tcPr>
            <w:tcW w:w="850" w:type="pct"/>
            <w:vAlign w:val="center"/>
          </w:tcPr>
          <w:p w14:paraId="7A8F3801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  <w:p w14:paraId="636472F3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  <w:p w14:paraId="0A656A5B" w14:textId="77777777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</w:p>
        </w:tc>
        <w:tc>
          <w:tcPr>
            <w:tcW w:w="825" w:type="pct"/>
            <w:vAlign w:val="center"/>
          </w:tcPr>
          <w:p w14:paraId="6FADCF2A" w14:textId="1F9AC665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  <w:tc>
          <w:tcPr>
            <w:tcW w:w="1026" w:type="pct"/>
            <w:vAlign w:val="center"/>
          </w:tcPr>
          <w:p w14:paraId="79F1819B" w14:textId="0FB9DCAC" w:rsidR="007745BB" w:rsidRPr="00D36D43" w:rsidRDefault="007745BB" w:rsidP="00D36D43">
            <w:pPr>
              <w:pStyle w:val="ListParagraph"/>
              <w:ind w:left="0" w:right="28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D36D4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-</w:t>
            </w:r>
          </w:p>
        </w:tc>
      </w:tr>
    </w:tbl>
    <w:p w14:paraId="72817D60" w14:textId="1D8BBC8A" w:rsidR="00CA621F" w:rsidRPr="00C50FA1" w:rsidRDefault="006E4370" w:rsidP="0003347F">
      <w:pPr>
        <w:pBdr>
          <w:top w:val="nil"/>
          <w:left w:val="nil"/>
          <w:bottom w:val="nil"/>
          <w:right w:val="nil"/>
          <w:between w:val="nil"/>
        </w:pBdr>
        <w:spacing w:before="2" w:line="276" w:lineRule="auto"/>
        <w:ind w:left="284"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*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Menyesuaikan dengan </w:t>
      </w:r>
      <w:r w:rsidR="00444CEA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jasa konsultansi konstruksi yang akan di</w:t>
      </w:r>
      <w:r w:rsidR="004C0F2B" w:rsidRPr="00C50FA1">
        <w:rPr>
          <w:rFonts w:ascii="Arial" w:eastAsia="Arial" w:hAnsi="Arial" w:cs="Arial"/>
          <w:sz w:val="22"/>
          <w:szCs w:val="22"/>
          <w:highlight w:val="yellow"/>
          <w:lang w:val="sv-SE"/>
        </w:rPr>
        <w:t>seleksikan</w:t>
      </w:r>
      <w:r w:rsidR="009F28CB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A644746" w14:textId="2ACA98FD" w:rsidR="27946D2C" w:rsidRPr="00C50FA1" w:rsidRDefault="27946D2C" w:rsidP="00DE1B4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28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E98B2AB" w14:textId="0FF824CD" w:rsidR="00B32F6F" w:rsidRPr="001C3A01" w:rsidRDefault="00567257" w:rsidP="00713901">
      <w:pPr>
        <w:spacing w:line="276" w:lineRule="auto"/>
        <w:ind w:left="284" w:right="254"/>
        <w:jc w:val="both"/>
        <w:rPr>
          <w:rFonts w:ascii="Arial" w:eastAsia="Arial" w:hAnsi="Arial" w:cs="Arial"/>
          <w:sz w:val="22"/>
          <w:szCs w:val="22"/>
        </w:rPr>
      </w:pPr>
      <w:r w:rsidRPr="00C50FA1">
        <w:rPr>
          <w:rFonts w:ascii="Arial" w:eastAsia="Arial" w:hAnsi="Arial" w:cs="Arial"/>
          <w:sz w:val="22"/>
          <w:szCs w:val="22"/>
          <w:highlight w:val="yellow"/>
        </w:rPr>
        <w:t>Berdasarkan Rapat Reviu Dokumen Persiapan Pengadaan yang telah dilakukan,</w:t>
      </w:r>
      <w:r w:rsidR="00403907" w:rsidRPr="00C50FA1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Pokja Pemilihan, Tim Pelaksana, dan PPK </w:t>
      </w:r>
      <w:r w:rsidRPr="00C50FA1">
        <w:rPr>
          <w:rFonts w:ascii="Arial" w:eastAsia="Arial" w:hAnsi="Arial" w:cs="Arial"/>
          <w:b/>
          <w:bCs/>
          <w:sz w:val="22"/>
          <w:szCs w:val="22"/>
          <w:highlight w:val="yellow"/>
        </w:rPr>
        <w:t>sepakat</w:t>
      </w:r>
      <w:r w:rsidRPr="00C50FA1">
        <w:rPr>
          <w:rFonts w:ascii="Arial" w:eastAsia="Arial" w:hAnsi="Arial" w:cs="Arial"/>
          <w:b/>
          <w:bCs/>
          <w:strike/>
          <w:sz w:val="22"/>
          <w:szCs w:val="22"/>
          <w:highlight w:val="yellow"/>
        </w:rPr>
        <w:t>/tidak sepakat</w:t>
      </w:r>
      <w:r w:rsidRPr="00C50FA1">
        <w:rPr>
          <w:rFonts w:ascii="Arial" w:eastAsia="Arial" w:hAnsi="Arial" w:cs="Arial"/>
          <w:sz w:val="22"/>
          <w:szCs w:val="22"/>
          <w:highlight w:val="yellow"/>
        </w:rPr>
        <w:t xml:space="preserve"> untuk dilanjutkan ke proses penetapan dokumen persiapan pengadaan hasil reviu.</w:t>
      </w:r>
      <w:r w:rsidRPr="005A1202">
        <w:rPr>
          <w:rFonts w:ascii="Arial" w:eastAsia="Arial" w:hAnsi="Arial" w:cs="Arial"/>
          <w:sz w:val="22"/>
          <w:szCs w:val="22"/>
        </w:rPr>
        <w:t> 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0DBB319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3DD5BF5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3BD5B3D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4BF400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30FCB26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FC4DE7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0564264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690117C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6FA14747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14CA95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27A0528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A720D82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5284EF61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5E33F4A" w14:textId="77777777" w:rsidR="007A01FA" w:rsidRPr="001C3A01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2A13EE9C" w14:textId="341A883F" w:rsidR="007A01FA" w:rsidRDefault="007A01FA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78E9B1D3" w14:textId="3857DCCB" w:rsidR="007745BB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1DBE3C61" w14:textId="261F068B" w:rsidR="007745BB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0F4AC9E8" w14:textId="77777777" w:rsidR="007745BB" w:rsidRPr="001C3A01" w:rsidRDefault="007745BB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</w:p>
    <w:p w14:paraId="49BC8BFE" w14:textId="59B5A93E" w:rsidR="00A7132A" w:rsidRPr="001C3A01" w:rsidRDefault="0082185E" w:rsidP="00AE6EED">
      <w:pPr>
        <w:spacing w:before="2" w:line="276" w:lineRule="auto"/>
        <w:ind w:right="28"/>
        <w:jc w:val="right"/>
        <w:rPr>
          <w:rFonts w:ascii="Arial" w:eastAsia="Arial" w:hAnsi="Arial" w:cs="Arial"/>
          <w:i/>
          <w:iCs/>
          <w:sz w:val="22"/>
          <w:szCs w:val="22"/>
        </w:rPr>
      </w:pPr>
      <w:r w:rsidRPr="001C3A01">
        <w:rPr>
          <w:rFonts w:ascii="Arial" w:eastAsia="Arial" w:hAnsi="Arial" w:cs="Arial"/>
          <w:i/>
          <w:iCs/>
          <w:sz w:val="22"/>
          <w:szCs w:val="22"/>
        </w:rPr>
        <w:t>Demikian…</w:t>
      </w:r>
    </w:p>
    <w:p w14:paraId="50EEBADD" w14:textId="77777777" w:rsidR="00A7132A" w:rsidRPr="001C3A01" w:rsidRDefault="00A7132A" w:rsidP="003F601C">
      <w:pPr>
        <w:spacing w:before="2" w:line="276" w:lineRule="auto"/>
        <w:ind w:left="567" w:right="28"/>
        <w:jc w:val="right"/>
        <w:rPr>
          <w:rFonts w:ascii="Arial" w:eastAsia="Arial" w:hAnsi="Arial" w:cs="Arial"/>
          <w:i/>
          <w:iCs/>
          <w:sz w:val="22"/>
          <w:szCs w:val="22"/>
        </w:rPr>
        <w:sectPr w:rsidR="00A7132A" w:rsidRPr="001C3A01" w:rsidSect="005F4954">
          <w:pgSz w:w="16840" w:h="11907" w:orient="landscape" w:code="9"/>
          <w:pgMar w:top="1418" w:right="1134" w:bottom="1134" w:left="1418" w:header="720" w:footer="284" w:gutter="0"/>
          <w:cols w:space="720"/>
          <w:docGrid w:linePitch="272"/>
        </w:sectPr>
      </w:pPr>
    </w:p>
    <w:p w14:paraId="7884E845" w14:textId="77777777" w:rsidR="00640CD6" w:rsidRPr="001C3A01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sz w:val="22"/>
          <w:szCs w:val="22"/>
        </w:rPr>
      </w:pPr>
      <w:r w:rsidRPr="005A1202">
        <w:rPr>
          <w:rFonts w:ascii="Arial" w:eastAsia="Arial" w:hAnsi="Arial" w:cs="Arial"/>
          <w:sz w:val="22"/>
          <w:szCs w:val="22"/>
        </w:rPr>
        <w:lastRenderedPageBreak/>
        <w:t>Demikian berita acara reviu dokumen persiapan pengadaan dibuat untuk dipergunakan sebagaimana mestinya.</w:t>
      </w:r>
      <w:r w:rsidRPr="001C3A01">
        <w:rPr>
          <w:rFonts w:ascii="Arial" w:eastAsia="Arial" w:hAnsi="Arial" w:cs="Arial"/>
          <w:sz w:val="22"/>
          <w:szCs w:val="22"/>
        </w:rPr>
        <w:t> </w:t>
      </w:r>
    </w:p>
    <w:p w14:paraId="1DCFA5CA" w14:textId="77777777" w:rsidR="00640CD6" w:rsidRPr="005A1202" w:rsidRDefault="00640CD6" w:rsidP="00DE1B42">
      <w:pPr>
        <w:spacing w:line="276" w:lineRule="auto"/>
        <w:ind w:left="567" w:right="74"/>
        <w:jc w:val="both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2DDD4748" w14:textId="54144822" w:rsidR="00640CD6" w:rsidRPr="005A1202" w:rsidRDefault="00A86BD7" w:rsidP="00EC249E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>KELOMPOK KERJA PEMILIHA</w:t>
      </w:r>
      <w:r w:rsidRPr="001427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N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{kode_pokja} </w:t>
      </w:r>
      <w:r w:rsidRPr="0061777D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BP2JK WILAYAH KALIMANTAN SELATAN TAHUN 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1BBCF7B2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73AE9913" w14:textId="77777777" w:rsidTr="00DE1B42">
        <w:trPr>
          <w:trHeight w:val="646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4A4BEA8A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5D717F7B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6634793C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061BCDB0" w14:textId="77777777" w:rsidR="00640CD6" w:rsidRPr="005A1202" w:rsidRDefault="00640CD6" w:rsidP="00DE1B42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10190A" w:rsidRPr="005A1202" w14:paraId="7C5A9011" w14:textId="77777777" w:rsidTr="00DE1B42">
        <w:trPr>
          <w:trHeight w:val="83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35A54" w14:textId="256E30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A9BCF" w14:textId="63BF8BA9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{ketua_pokja}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082E7D" w14:textId="64DA1CBA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026A0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C4687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1DF13A3E" w14:textId="77777777" w:rsidTr="00DE1B42">
        <w:trPr>
          <w:trHeight w:val="792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55D303" w14:textId="734A3372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F53D71" w14:textId="1448F89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{sekre_pokja}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2FBED" w14:textId="7CBF2FA4" w:rsidR="0010190A" w:rsidRPr="00D34446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34446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7B82C" w14:textId="1438EA4F" w:rsidR="0010190A" w:rsidRPr="00D34446" w:rsidRDefault="0010190A" w:rsidP="0010190A">
            <w:pPr>
              <w:spacing w:before="1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22246D99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541039" w14:textId="45D70E0B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85A8B" w14:textId="369A06D4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1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367C36" w14:textId="3CA85C7E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47E4E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4AD6ABAC" w14:textId="77777777" w:rsidTr="00DE1B42">
        <w:trPr>
          <w:trHeight w:val="78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AAFA08" w14:textId="4EC2BCBE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6ED49" w14:textId="2584E9A7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2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9BDF7" w14:textId="32C589C3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9B2A1" w14:textId="77777777" w:rsidR="0010190A" w:rsidRPr="007026A0" w:rsidRDefault="0010190A" w:rsidP="0010190A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190A" w:rsidRPr="005A1202" w14:paraId="56CA8025" w14:textId="77777777" w:rsidTr="00DE1B42">
        <w:trPr>
          <w:trHeight w:val="835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5F491A" w14:textId="510E41B3" w:rsidR="0010190A" w:rsidRPr="005A1202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AFF38D" w14:textId="7F0A915E" w:rsidR="0010190A" w:rsidRPr="00122E55" w:rsidRDefault="0010190A" w:rsidP="003D345C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{anggota_pokja</w:t>
            </w:r>
            <w:r w:rsidR="00C97E4F">
              <w:rPr>
                <w:rFonts w:ascii="Arial" w:hAnsi="Arial" w:cs="Arial"/>
                <w:sz w:val="22"/>
                <w:szCs w:val="22"/>
                <w:lang w:val="en-US"/>
              </w:rPr>
              <w:t>3</w:t>
            </w:r>
            <w:r w:rsidRPr="00122E55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1F2A02" w14:textId="10EE4DE9" w:rsidR="0010190A" w:rsidRPr="00AA4FAC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4FAC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B7B00" w14:textId="77777777" w:rsidR="0010190A" w:rsidRPr="007026A0" w:rsidRDefault="0010190A" w:rsidP="0010190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1A300C8" w14:textId="77777777" w:rsidR="00640CD6" w:rsidRPr="005A1202" w:rsidRDefault="00640CD6" w:rsidP="00DE1B42">
      <w:pPr>
        <w:spacing w:line="360" w:lineRule="auto"/>
        <w:contextualSpacing/>
        <w:rPr>
          <w:rFonts w:ascii="Tahoma" w:hAnsi="Tahoma" w:cs="Tahoma"/>
        </w:rPr>
      </w:pPr>
    </w:p>
    <w:p w14:paraId="385E87F2" w14:textId="77777777" w:rsidR="00325679" w:rsidRDefault="00325679" w:rsidP="00325679">
      <w:pPr>
        <w:spacing w:before="2" w:line="276" w:lineRule="auto"/>
        <w:ind w:right="15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TIM PELAKSANA </w:t>
      </w:r>
      <w:r>
        <w:rPr>
          <w:rFonts w:ascii="Arial" w:eastAsia="Arial" w:hAnsi="Arial" w:cs="Arial"/>
          <w:b/>
          <w:bCs/>
          <w:sz w:val="22"/>
          <w:szCs w:val="22"/>
        </w:rPr>
        <w:t>{kode_pokja}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BP2JK WILAYAH KALIMANTAN SELATAN </w:t>
      </w:r>
    </w:p>
    <w:p w14:paraId="3E2636E7" w14:textId="1D921739" w:rsidR="00640CD6" w:rsidRPr="005A1202" w:rsidRDefault="00325679" w:rsidP="00325679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>TAHUN</w:t>
      </w:r>
      <w:r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 </w:t>
      </w:r>
      <w:r w:rsidRPr="00E13F46">
        <w:rPr>
          <w:rFonts w:ascii="Arial" w:eastAsia="Arial" w:hAnsi="Arial" w:cs="Arial"/>
          <w:b/>
          <w:bCs/>
          <w:sz w:val="22"/>
          <w:szCs w:val="22"/>
          <w:lang w:val="ms-MY"/>
        </w:rPr>
        <w:t xml:space="preserve">ANGGARAN </w:t>
      </w:r>
      <w:r>
        <w:rPr>
          <w:rFonts w:ascii="Arial" w:eastAsia="Arial" w:hAnsi="Arial" w:cs="Arial"/>
          <w:b/>
          <w:bCs/>
          <w:sz w:val="22"/>
          <w:szCs w:val="22"/>
        </w:rPr>
        <w:t>{tahun_anggaran}</w:t>
      </w:r>
    </w:p>
    <w:p w14:paraId="660AE6B6" w14:textId="77777777" w:rsidR="00FC58C6" w:rsidRPr="005A1202" w:rsidRDefault="00FC58C6" w:rsidP="00FC58C6">
      <w:pPr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25790671" w14:textId="77777777" w:rsidTr="00DE1B42">
        <w:trPr>
          <w:trHeight w:val="642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502D64F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78871B16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722726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2FD2B75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2270BE" w:rsidRPr="005A1202" w14:paraId="29F6B458" w14:textId="77777777" w:rsidTr="00DE1B42">
        <w:trPr>
          <w:trHeight w:val="87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8D5D9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4501C" w14:textId="0B0DAB63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{ketua_timlak}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204A2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Ketua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58991C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40804098" w14:textId="77777777" w:rsidTr="00DE1B42">
        <w:trPr>
          <w:trHeight w:val="854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16064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2A8D0D" w14:textId="641E4C58" w:rsidR="002270BE" w:rsidRPr="00122E55" w:rsidRDefault="002270BE" w:rsidP="003D345C">
            <w:pPr>
              <w:spacing w:line="276" w:lineRule="auto"/>
              <w:ind w:right="154"/>
              <w:rPr>
                <w:rFonts w:ascii="Arial" w:eastAsia="Arial" w:hAnsi="Arial" w:cs="Arial"/>
                <w:spacing w:val="2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pacing w:val="2"/>
                <w:sz w:val="22"/>
                <w:szCs w:val="22"/>
              </w:rPr>
              <w:t>{sekre_timlak}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71E438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Sekretaris merangkap 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4D1089" w14:textId="77777777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270BE" w:rsidRPr="005A1202" w14:paraId="274F0248" w14:textId="77777777" w:rsidTr="00DE1B42">
        <w:trPr>
          <w:trHeight w:val="853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AE58E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92617" w14:textId="7ED70820" w:rsidR="002270BE" w:rsidRPr="00122E55" w:rsidRDefault="002270BE" w:rsidP="003D345C">
            <w:pPr>
              <w:ind w:right="154"/>
              <w:rPr>
                <w:rFonts w:ascii="Arial" w:eastAsia="Arial" w:hAnsi="Arial" w:cs="Arial"/>
                <w:sz w:val="22"/>
                <w:szCs w:val="22"/>
              </w:rPr>
            </w:pPr>
            <w:r w:rsidRPr="00122E55">
              <w:rPr>
                <w:rFonts w:ascii="Arial" w:eastAsia="Arial" w:hAnsi="Arial" w:cs="Arial"/>
                <w:sz w:val="22"/>
                <w:szCs w:val="22"/>
              </w:rPr>
              <w:t>{anggota_timlak}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7250F" w14:textId="77777777" w:rsidR="002270BE" w:rsidRPr="005A1202" w:rsidRDefault="002270BE" w:rsidP="002270B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sz w:val="22"/>
                <w:szCs w:val="22"/>
              </w:rPr>
              <w:t>Anggota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058F16" w14:textId="05146E2D" w:rsidR="002270BE" w:rsidRPr="005A1202" w:rsidRDefault="002270BE" w:rsidP="002270BE">
            <w:pPr>
              <w:spacing w:before="16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190B68C" w14:textId="77777777" w:rsidR="00DE1B42" w:rsidRPr="005A1202" w:rsidRDefault="00DE1B42" w:rsidP="00FC58C6">
      <w:pPr>
        <w:spacing w:line="360" w:lineRule="auto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p w14:paraId="1D445FF8" w14:textId="3AEEECAB" w:rsidR="00837583" w:rsidRDefault="00DF30B1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{satuan_kerja</w:t>
      </w:r>
      <w:r w:rsidR="00C60F5B">
        <w:rPr>
          <w:rFonts w:ascii="Arial" w:eastAsia="Arial" w:hAnsi="Arial" w:cs="Arial"/>
          <w:b/>
          <w:bCs/>
          <w:sz w:val="22"/>
          <w:szCs w:val="22"/>
        </w:rPr>
        <w:t>_upper</w:t>
      </w:r>
      <w:r w:rsidRPr="00DF30B1">
        <w:rPr>
          <w:rFonts w:ascii="Arial" w:eastAsia="Arial" w:hAnsi="Arial" w:cs="Arial"/>
          <w:b/>
          <w:bCs/>
          <w:sz w:val="22"/>
          <w:szCs w:val="22"/>
          <w:lang w:val="ms-MY"/>
        </w:rPr>
        <w:t>}</w:t>
      </w:r>
    </w:p>
    <w:p w14:paraId="7AFA2493" w14:textId="77777777" w:rsidR="00B44815" w:rsidRPr="005A1202" w:rsidRDefault="00B44815" w:rsidP="00837583">
      <w:pPr>
        <w:spacing w:line="276" w:lineRule="auto"/>
        <w:ind w:left="567" w:right="74"/>
        <w:jc w:val="center"/>
        <w:rPr>
          <w:rFonts w:ascii="Arial" w:eastAsia="Arial" w:hAnsi="Arial" w:cs="Arial"/>
          <w:b/>
          <w:bCs/>
          <w:sz w:val="22"/>
          <w:szCs w:val="22"/>
          <w:lang w:val="ms-MY"/>
        </w:rPr>
      </w:pPr>
    </w:p>
    <w:tbl>
      <w:tblPr>
        <w:tblW w:w="878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6"/>
        <w:gridCol w:w="4507"/>
        <w:gridCol w:w="2269"/>
        <w:gridCol w:w="1417"/>
      </w:tblGrid>
      <w:tr w:rsidR="00640CD6" w:rsidRPr="005A1202" w14:paraId="58353051" w14:textId="77777777" w:rsidTr="00DE1B42">
        <w:trPr>
          <w:trHeight w:val="727"/>
          <w:tblHeader/>
        </w:trPr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2D5BB382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507" w:type="dxa"/>
            <w:tcBorders>
              <w:bottom w:val="single" w:sz="4" w:space="0" w:color="auto"/>
            </w:tcBorders>
            <w:vAlign w:val="center"/>
          </w:tcPr>
          <w:p w14:paraId="3202564C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Nama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center"/>
          </w:tcPr>
          <w:p w14:paraId="1EB573CF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Jabatan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22889A4" w14:textId="77777777" w:rsidR="00640CD6" w:rsidRPr="005A1202" w:rsidRDefault="00640CD6" w:rsidP="00DE1B4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A1202">
              <w:rPr>
                <w:rFonts w:ascii="Arial" w:hAnsi="Arial" w:cs="Arial"/>
                <w:b/>
                <w:bCs/>
                <w:sz w:val="22"/>
                <w:szCs w:val="22"/>
              </w:rPr>
              <w:t>Tanda Tangan</w:t>
            </w:r>
          </w:p>
        </w:tc>
      </w:tr>
      <w:tr w:rsidR="00032828" w:rsidRPr="00B506FD" w14:paraId="04C058AC" w14:textId="77777777" w:rsidTr="00DD176F">
        <w:trPr>
          <w:trHeight w:val="788"/>
        </w:trPr>
        <w:tc>
          <w:tcPr>
            <w:tcW w:w="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82B" w14:textId="77777777" w:rsidR="00032828" w:rsidRPr="00122E55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22E55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45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730A03" w14:textId="4893349F" w:rsidR="00032828" w:rsidRPr="00122E55" w:rsidRDefault="003D345C" w:rsidP="00032828">
            <w:pPr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</w:pPr>
            <w:r w:rsidRPr="00122E55">
              <w:rPr>
                <w:rFonts w:ascii="Arial" w:eastAsia="Arial" w:hAnsi="Arial" w:cs="Arial"/>
                <w:spacing w:val="-2"/>
                <w:sz w:val="22"/>
                <w:szCs w:val="22"/>
                <w:lang w:val="en-US"/>
              </w:rPr>
              <w:t>{nama_ppk}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53F6B9" w14:textId="63BB59F4" w:rsidR="00032828" w:rsidRPr="003D345C" w:rsidRDefault="003D345C" w:rsidP="00032828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D345C">
              <w:rPr>
                <w:rFonts w:ascii="Arial" w:hAnsi="Arial" w:cs="Arial"/>
                <w:sz w:val="22"/>
                <w:szCs w:val="22"/>
                <w:lang w:val="en-US"/>
              </w:rPr>
              <w:t>{ppk}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1C2CFBB0" w14:textId="77777777" w:rsidR="00032828" w:rsidRPr="00B506FD" w:rsidRDefault="00032828" w:rsidP="0003282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6516D9A" w14:textId="2C6C4C38" w:rsidR="00304B5F" w:rsidRPr="005F4954" w:rsidRDefault="00304B5F" w:rsidP="003939EB">
      <w:pPr>
        <w:tabs>
          <w:tab w:val="left" w:pos="3390"/>
        </w:tabs>
        <w:spacing w:line="360" w:lineRule="auto"/>
        <w:ind w:right="28"/>
        <w:contextualSpacing/>
        <w:rPr>
          <w:rFonts w:ascii="Arial" w:hAnsi="Arial" w:cs="Arial"/>
          <w:sz w:val="22"/>
          <w:szCs w:val="22"/>
        </w:rPr>
      </w:pPr>
    </w:p>
    <w:sectPr w:rsidR="00304B5F" w:rsidRPr="005F4954" w:rsidSect="00A7132A">
      <w:pgSz w:w="11907" w:h="16840" w:code="9"/>
      <w:pgMar w:top="1418" w:right="1418" w:bottom="1134" w:left="1134" w:header="720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2954D" w14:textId="77777777" w:rsidR="00587344" w:rsidRDefault="00587344" w:rsidP="00A07E78">
      <w:r>
        <w:separator/>
      </w:r>
    </w:p>
  </w:endnote>
  <w:endnote w:type="continuationSeparator" w:id="0">
    <w:p w14:paraId="229A8AC6" w14:textId="77777777" w:rsidR="00587344" w:rsidRDefault="00587344" w:rsidP="00A07E78">
      <w:r>
        <w:continuationSeparator/>
      </w:r>
    </w:p>
  </w:endnote>
  <w:endnote w:type="continuationNotice" w:id="1">
    <w:p w14:paraId="7DBC19F9" w14:textId="77777777" w:rsidR="00587344" w:rsidRDefault="005873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83C2" w14:textId="77777777" w:rsidR="007C788A" w:rsidRDefault="007C7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D761F" w14:textId="78ECEC52" w:rsidR="1992B818" w:rsidRDefault="00B1684A" w:rsidP="00B1684A">
    <w:pPr>
      <w:pStyle w:val="Footer"/>
      <w:jc w:val="center"/>
    </w:pPr>
    <w:r>
      <w:rPr>
        <w:noProof/>
      </w:rPr>
      <w:drawing>
        <wp:inline distT="0" distB="0" distL="0" distR="0" wp14:anchorId="3432FB47" wp14:editId="22DEA571">
          <wp:extent cx="1076325" cy="783054"/>
          <wp:effectExtent l="0" t="0" r="0" b="0"/>
          <wp:docPr id="348804972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1EF" w14:textId="7B379B79" w:rsidR="00A07E78" w:rsidRDefault="00B1684A" w:rsidP="00A07E78">
    <w:pPr>
      <w:pStyle w:val="Footer"/>
      <w:jc w:val="center"/>
    </w:pPr>
    <w:r>
      <w:rPr>
        <w:noProof/>
      </w:rPr>
      <w:drawing>
        <wp:inline distT="0" distB="0" distL="0" distR="0" wp14:anchorId="1F545D28" wp14:editId="0286861A">
          <wp:extent cx="1076325" cy="783054"/>
          <wp:effectExtent l="0" t="0" r="0" b="0"/>
          <wp:docPr id="901662316" name="Picture 2" descr="A black and blue rectangular card with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4224242" name="Picture 2" descr="A black and blue rectangular card with red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84" cy="8290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93641" w14:textId="77777777" w:rsidR="00587344" w:rsidRDefault="00587344" w:rsidP="00A07E78">
      <w:r>
        <w:separator/>
      </w:r>
    </w:p>
  </w:footnote>
  <w:footnote w:type="continuationSeparator" w:id="0">
    <w:p w14:paraId="6574DE91" w14:textId="77777777" w:rsidR="00587344" w:rsidRDefault="00587344" w:rsidP="00A07E78">
      <w:r>
        <w:continuationSeparator/>
      </w:r>
    </w:p>
  </w:footnote>
  <w:footnote w:type="continuationNotice" w:id="1">
    <w:p w14:paraId="2E41C9BE" w14:textId="77777777" w:rsidR="00587344" w:rsidRDefault="005873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0E52" w14:textId="77777777" w:rsidR="007C788A" w:rsidRDefault="007C78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FEEA" w14:textId="4973B194" w:rsidR="0001201A" w:rsidRDefault="0001201A" w:rsidP="00635909">
    <w:pPr>
      <w:pStyle w:val="Header"/>
    </w:pPr>
  </w:p>
  <w:p w14:paraId="519233F3" w14:textId="0A5D02AF" w:rsidR="1992B818" w:rsidRDefault="1992B818" w:rsidP="1992B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302D" w14:textId="77777777" w:rsidR="00D419C3" w:rsidRPr="00DA415C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36"/>
        <w:szCs w:val="36"/>
      </w:rPr>
    </w:pPr>
    <w:bookmarkStart w:id="1" w:name="_Hlk186188695"/>
    <w:bookmarkStart w:id="2" w:name="_Hlk186188696"/>
    <w:bookmarkStart w:id="3" w:name="_Hlk186188840"/>
    <w:bookmarkStart w:id="4" w:name="_Hlk186188841"/>
    <w:bookmarkStart w:id="5" w:name="_Hlk186189107"/>
    <w:bookmarkStart w:id="6" w:name="_Hlk186189108"/>
    <w:r w:rsidRPr="00DA415C"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3E7D79A" wp14:editId="1046F408">
          <wp:simplePos x="0" y="0"/>
          <wp:positionH relativeFrom="margin">
            <wp:posOffset>-308344</wp:posOffset>
          </wp:positionH>
          <wp:positionV relativeFrom="paragraph">
            <wp:posOffset>6867</wp:posOffset>
          </wp:positionV>
          <wp:extent cx="810000" cy="810000"/>
          <wp:effectExtent l="0" t="0" r="9525" b="9525"/>
          <wp:wrapNone/>
          <wp:docPr id="114067570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000" cy="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15C">
      <w:rPr>
        <w:rFonts w:ascii="Arial" w:eastAsia="Calibri" w:hAnsi="Arial" w:cs="Arial"/>
        <w:sz w:val="36"/>
        <w:szCs w:val="36"/>
      </w:rPr>
      <w:t>KEMENTERIAN PEKERJAAN UMUM</w:t>
    </w:r>
  </w:p>
  <w:p w14:paraId="62B21765" w14:textId="77777777" w:rsidR="00D419C3" w:rsidRPr="00DA415C" w:rsidRDefault="00D419C3" w:rsidP="00D419C3">
    <w:pPr>
      <w:keepNext/>
      <w:widowControl w:val="0"/>
      <w:autoSpaceDE w:val="0"/>
      <w:autoSpaceDN w:val="0"/>
      <w:ind w:left="851" w:right="-2"/>
      <w:jc w:val="center"/>
      <w:outlineLvl w:val="4"/>
      <w:rPr>
        <w:rFonts w:ascii="Arial" w:hAnsi="Arial" w:cs="Arial"/>
        <w:sz w:val="28"/>
        <w:szCs w:val="28"/>
      </w:rPr>
    </w:pPr>
    <w:r w:rsidRPr="00DA415C">
      <w:rPr>
        <w:rFonts w:ascii="Arial" w:hAnsi="Arial" w:cs="Arial"/>
        <w:sz w:val="24"/>
        <w:szCs w:val="24"/>
      </w:rPr>
      <w:t>DIREKTORAT JENDERAL BINA KONSTRUKSI</w:t>
    </w:r>
  </w:p>
  <w:p w14:paraId="653870DB" w14:textId="77777777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b/>
        <w:bCs/>
        <w:sz w:val="19"/>
        <w:szCs w:val="19"/>
      </w:rPr>
    </w:pPr>
    <w:r w:rsidRPr="004B3E25">
      <w:rPr>
        <w:rFonts w:ascii="Arial" w:eastAsia="Calibri" w:hAnsi="Arial" w:cs="Arial"/>
        <w:b/>
        <w:bCs/>
      </w:rPr>
      <w:t>BALAI PELAKSANA PEMILIHAN JASA KONSTRUKSI WILAYAH KALIMANTAN SELATAN</w:t>
    </w:r>
  </w:p>
  <w:p w14:paraId="414E625E" w14:textId="7C61D04F" w:rsidR="00D419C3" w:rsidRPr="004B3E25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pacing w:val="-8"/>
        <w:sz w:val="16"/>
        <w:szCs w:val="16"/>
      </w:rPr>
    </w:pPr>
    <w:r w:rsidRPr="004B3E25">
      <w:rPr>
        <w:rFonts w:ascii="Arial" w:eastAsia="Calibri" w:hAnsi="Arial" w:cs="Arial"/>
        <w:b/>
        <w:bCs/>
        <w:spacing w:val="-8"/>
        <w:sz w:val="16"/>
        <w:szCs w:val="16"/>
      </w:rPr>
      <w:t xml:space="preserve">KELOMPOK KERJA PEMILIHAN </w:t>
    </w:r>
    <w:r w:rsidR="007C788A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>{kode_pokja}</w:t>
    </w:r>
    <w:r w:rsidRPr="004B3E25">
      <w:rPr>
        <w:rFonts w:ascii="Arial" w:eastAsia="Calibri" w:hAnsi="Arial" w:cs="Arial"/>
        <w:b/>
        <w:bCs/>
        <w:spacing w:val="-8"/>
        <w:sz w:val="16"/>
        <w:szCs w:val="16"/>
        <w:lang w:val="en-US"/>
      </w:rPr>
      <w:t xml:space="preserve"> </w:t>
    </w:r>
    <w:r w:rsidRPr="004B3E25">
      <w:rPr>
        <w:rFonts w:ascii="Arial" w:eastAsia="Calibri" w:hAnsi="Arial" w:cs="Arial"/>
        <w:b/>
        <w:bCs/>
        <w:spacing w:val="-8"/>
        <w:sz w:val="16"/>
        <w:szCs w:val="16"/>
      </w:rPr>
      <w:t>BP2JK WILAYAH KALIMANTAN SELATAN TAHUN ANGGARAN 2026</w:t>
    </w:r>
  </w:p>
  <w:p w14:paraId="77207DB2" w14:textId="661B61A1" w:rsidR="00D419C3" w:rsidRPr="007653ED" w:rsidRDefault="00D419C3" w:rsidP="00D419C3">
    <w:pPr>
      <w:widowControl w:val="0"/>
      <w:autoSpaceDE w:val="0"/>
      <w:autoSpaceDN w:val="0"/>
      <w:ind w:left="851" w:right="-2"/>
      <w:jc w:val="center"/>
      <w:rPr>
        <w:rFonts w:ascii="Arial" w:eastAsia="Calibri" w:hAnsi="Arial" w:cs="Arial"/>
        <w:sz w:val="15"/>
        <w:szCs w:val="15"/>
      </w:rPr>
    </w:pPr>
    <w:r w:rsidRPr="007653ED">
      <w:rPr>
        <w:rFonts w:ascii="Arial" w:eastAsia="Calibri" w:hAnsi="Arial" w:cs="Arial"/>
        <w:sz w:val="15"/>
        <w:szCs w:val="15"/>
      </w:rPr>
      <w:t xml:space="preserve">Jl. Yos Sudarso No. 37A Lt.2, Banjarmasin 70119 Telepon (0511) 6723416 Surel </w:t>
    </w:r>
    <w:hyperlink r:id="rId2" w:history="1">
      <w:r w:rsidRPr="00EF6A56">
        <w:rPr>
          <w:rStyle w:val="Hyperlink"/>
          <w:rFonts w:ascii="Arial" w:eastAsia="Calibri" w:hAnsi="Arial" w:cs="Arial"/>
          <w:sz w:val="15"/>
          <w:szCs w:val="15"/>
          <w:lang w:val="en-US"/>
        </w:rPr>
        <w:t>{email_ketua_pokja}</w:t>
      </w:r>
    </w:hyperlink>
    <w:r w:rsidRPr="007653ED">
      <w:rPr>
        <w:rFonts w:ascii="Arial" w:eastAsia="Calibri" w:hAnsi="Arial" w:cs="Arial"/>
        <w:sz w:val="15"/>
        <w:szCs w:val="15"/>
      </w:rPr>
      <w:t xml:space="preserve">  </w:t>
    </w:r>
  </w:p>
  <w:bookmarkEnd w:id="1"/>
  <w:bookmarkEnd w:id="2"/>
  <w:p w14:paraId="348315CB" w14:textId="77777777" w:rsidR="00D419C3" w:rsidRPr="00FC6631" w:rsidRDefault="00D419C3" w:rsidP="00D419C3">
    <w:pPr>
      <w:widowControl w:val="0"/>
      <w:autoSpaceDE w:val="0"/>
      <w:autoSpaceDN w:val="0"/>
      <w:ind w:left="851"/>
      <w:rPr>
        <w:rFonts w:ascii="Arial" w:eastAsia="Calibri" w:hAnsi="Arial" w:cs="Arial"/>
        <w:spacing w:val="-6"/>
        <w:sz w:val="16"/>
      </w:rPr>
    </w:pPr>
    <w:r w:rsidRPr="004B3E25">
      <w:rPr>
        <w:rFonts w:ascii="Arial" w:eastAsia="Calibri" w:hAnsi="Arial" w:cs="Arial"/>
        <w:noProof/>
        <w:spacing w:val="-6"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0C9C85" wp14:editId="37DD43FA">
              <wp:simplePos x="0" y="0"/>
              <wp:positionH relativeFrom="margin">
                <wp:posOffset>567858</wp:posOffset>
              </wp:positionH>
              <wp:positionV relativeFrom="paragraph">
                <wp:posOffset>9598</wp:posOffset>
              </wp:positionV>
              <wp:extent cx="5381086" cy="0"/>
              <wp:effectExtent l="0" t="19050" r="29210" b="19050"/>
              <wp:wrapNone/>
              <wp:docPr id="984700384" name="Straight Connector 984700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81086" cy="0"/>
                      </a:xfrm>
                      <a:prstGeom prst="line">
                        <a:avLst/>
                      </a:prstGeom>
                      <a:noFill/>
                      <a:ln w="317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9F0BA6" id="Straight Connector 98470038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4.7pt,.75pt" to="468.4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" strokecolor="windowText" strokeweight="2.5pt">
              <v:stroke joinstyle="miter"/>
              <w10:wrap anchorx="margin"/>
            </v:line>
          </w:pict>
        </mc:Fallback>
      </mc:AlternateContent>
    </w:r>
    <w:bookmarkEnd w:id="3"/>
    <w:bookmarkEnd w:id="4"/>
    <w:bookmarkEnd w:id="5"/>
    <w:bookmarkEnd w:id="6"/>
  </w:p>
  <w:p w14:paraId="2ED52888" w14:textId="3CA2818F" w:rsidR="001C3A01" w:rsidRPr="00D419C3" w:rsidRDefault="001C3A01" w:rsidP="00D41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B2B3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1768DC"/>
    <w:multiLevelType w:val="hybridMultilevel"/>
    <w:tmpl w:val="724E8F9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1C0F6B"/>
    <w:multiLevelType w:val="hybridMultilevel"/>
    <w:tmpl w:val="1456B01E"/>
    <w:lvl w:ilvl="0" w:tplc="50BEDD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03CDA"/>
    <w:multiLevelType w:val="hybridMultilevel"/>
    <w:tmpl w:val="07D86C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71B4F"/>
    <w:multiLevelType w:val="hybridMultilevel"/>
    <w:tmpl w:val="93965DB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41A54"/>
    <w:multiLevelType w:val="hybridMultilevel"/>
    <w:tmpl w:val="ECC25EA8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03D30"/>
    <w:multiLevelType w:val="hybridMultilevel"/>
    <w:tmpl w:val="2228A692"/>
    <w:lvl w:ilvl="0" w:tplc="477848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432517"/>
    <w:multiLevelType w:val="hybridMultilevel"/>
    <w:tmpl w:val="704EC1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B76B844"/>
    <w:multiLevelType w:val="hybridMultilevel"/>
    <w:tmpl w:val="66124268"/>
    <w:lvl w:ilvl="0" w:tplc="753CDF38">
      <w:start w:val="1"/>
      <w:numFmt w:val="lowerLetter"/>
      <w:lvlText w:val="%1."/>
      <w:lvlJc w:val="left"/>
      <w:pPr>
        <w:ind w:left="927" w:hanging="360"/>
      </w:pPr>
      <w:rPr>
        <w:rFonts w:ascii="Arial" w:hAnsi="Arial" w:cs="Arial" w:hint="default"/>
      </w:rPr>
    </w:lvl>
    <w:lvl w:ilvl="1" w:tplc="3E12AFA8">
      <w:start w:val="1"/>
      <w:numFmt w:val="lowerLetter"/>
      <w:lvlText w:val="%2."/>
      <w:lvlJc w:val="left"/>
      <w:pPr>
        <w:ind w:left="1647" w:hanging="360"/>
      </w:pPr>
    </w:lvl>
    <w:lvl w:ilvl="2" w:tplc="43AA2472">
      <w:start w:val="1"/>
      <w:numFmt w:val="lowerRoman"/>
      <w:lvlText w:val="%3."/>
      <w:lvlJc w:val="right"/>
      <w:pPr>
        <w:ind w:left="2367" w:hanging="180"/>
      </w:pPr>
    </w:lvl>
    <w:lvl w:ilvl="3" w:tplc="AFA86694">
      <w:start w:val="1"/>
      <w:numFmt w:val="decimal"/>
      <w:lvlText w:val="%4."/>
      <w:lvlJc w:val="left"/>
      <w:pPr>
        <w:ind w:left="3087" w:hanging="360"/>
      </w:pPr>
    </w:lvl>
    <w:lvl w:ilvl="4" w:tplc="944244C4">
      <w:start w:val="1"/>
      <w:numFmt w:val="lowerLetter"/>
      <w:lvlText w:val="%5."/>
      <w:lvlJc w:val="left"/>
      <w:pPr>
        <w:ind w:left="3807" w:hanging="360"/>
      </w:pPr>
    </w:lvl>
    <w:lvl w:ilvl="5" w:tplc="8A3CAFA2">
      <w:start w:val="1"/>
      <w:numFmt w:val="lowerRoman"/>
      <w:lvlText w:val="%6."/>
      <w:lvlJc w:val="right"/>
      <w:pPr>
        <w:ind w:left="4527" w:hanging="180"/>
      </w:pPr>
    </w:lvl>
    <w:lvl w:ilvl="6" w:tplc="5A88686C">
      <w:start w:val="1"/>
      <w:numFmt w:val="decimal"/>
      <w:lvlText w:val="%7."/>
      <w:lvlJc w:val="left"/>
      <w:pPr>
        <w:ind w:left="5247" w:hanging="360"/>
      </w:pPr>
    </w:lvl>
    <w:lvl w:ilvl="7" w:tplc="4F2CD490">
      <w:start w:val="1"/>
      <w:numFmt w:val="lowerLetter"/>
      <w:lvlText w:val="%8."/>
      <w:lvlJc w:val="left"/>
      <w:pPr>
        <w:ind w:left="5967" w:hanging="360"/>
      </w:pPr>
    </w:lvl>
    <w:lvl w:ilvl="8" w:tplc="20D4AE36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DC82044"/>
    <w:multiLevelType w:val="hybridMultilevel"/>
    <w:tmpl w:val="548008B4"/>
    <w:lvl w:ilvl="0" w:tplc="FFFFFFFF">
      <w:start w:val="1"/>
      <w:numFmt w:val="low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EB7639B"/>
    <w:multiLevelType w:val="hybridMultilevel"/>
    <w:tmpl w:val="201C31C2"/>
    <w:lvl w:ilvl="0" w:tplc="1B5CE7E2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836F93"/>
    <w:multiLevelType w:val="hybridMultilevel"/>
    <w:tmpl w:val="055CE23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476830A9"/>
    <w:multiLevelType w:val="hybridMultilevel"/>
    <w:tmpl w:val="2628270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D62F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182B07"/>
    <w:multiLevelType w:val="hybridMultilevel"/>
    <w:tmpl w:val="F3328FD0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3568CA"/>
    <w:multiLevelType w:val="hybridMultilevel"/>
    <w:tmpl w:val="BE4E5B8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5A2F4E"/>
    <w:multiLevelType w:val="hybridMultilevel"/>
    <w:tmpl w:val="93B4CBA2"/>
    <w:lvl w:ilvl="0" w:tplc="7ECE0BF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00437"/>
    <w:multiLevelType w:val="hybridMultilevel"/>
    <w:tmpl w:val="9CD04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677BA0"/>
    <w:multiLevelType w:val="multilevel"/>
    <w:tmpl w:val="E88850A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5AF360ED"/>
    <w:multiLevelType w:val="hybridMultilevel"/>
    <w:tmpl w:val="4DB6B4A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A857E5"/>
    <w:multiLevelType w:val="hybridMultilevel"/>
    <w:tmpl w:val="8B26C770"/>
    <w:lvl w:ilvl="0" w:tplc="F88CB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E143EF"/>
    <w:multiLevelType w:val="hybridMultilevel"/>
    <w:tmpl w:val="CC4C1D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0516138"/>
    <w:multiLevelType w:val="hybridMultilevel"/>
    <w:tmpl w:val="17CA0BD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A803AD"/>
    <w:multiLevelType w:val="hybridMultilevel"/>
    <w:tmpl w:val="E70A3138"/>
    <w:lvl w:ilvl="0" w:tplc="8CF4EA80">
      <w:start w:val="1"/>
      <w:numFmt w:val="decimal"/>
      <w:lvlText w:val="%1."/>
      <w:lvlJc w:val="left"/>
      <w:pPr>
        <w:ind w:left="82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24" w15:restartNumberingAfterBreak="0">
    <w:nsid w:val="66EC3211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8F95523"/>
    <w:multiLevelType w:val="hybridMultilevel"/>
    <w:tmpl w:val="4DB6B4A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6C301F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C8C0E50"/>
    <w:multiLevelType w:val="hybridMultilevel"/>
    <w:tmpl w:val="B0D8F912"/>
    <w:lvl w:ilvl="0" w:tplc="38090019">
      <w:start w:val="1"/>
      <w:numFmt w:val="low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DF484C"/>
    <w:multiLevelType w:val="hybridMultilevel"/>
    <w:tmpl w:val="F9FCD1F2"/>
    <w:lvl w:ilvl="0" w:tplc="8374966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D32D7"/>
    <w:multiLevelType w:val="hybridMultilevel"/>
    <w:tmpl w:val="2628270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EDF175D"/>
    <w:multiLevelType w:val="hybridMultilevel"/>
    <w:tmpl w:val="07D86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2F0038"/>
    <w:multiLevelType w:val="hybridMultilevel"/>
    <w:tmpl w:val="1F94E52C"/>
    <w:lvl w:ilvl="0" w:tplc="3E12AFA8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873" w:hanging="360"/>
      </w:pPr>
    </w:lvl>
    <w:lvl w:ilvl="2" w:tplc="0409001B" w:tentative="1">
      <w:start w:val="1"/>
      <w:numFmt w:val="lowerRoman"/>
      <w:lvlText w:val="%3."/>
      <w:lvlJc w:val="right"/>
      <w:pPr>
        <w:ind w:left="1593" w:hanging="180"/>
      </w:pPr>
    </w:lvl>
    <w:lvl w:ilvl="3" w:tplc="0409000F" w:tentative="1">
      <w:start w:val="1"/>
      <w:numFmt w:val="decimal"/>
      <w:lvlText w:val="%4."/>
      <w:lvlJc w:val="left"/>
      <w:pPr>
        <w:ind w:left="2313" w:hanging="360"/>
      </w:pPr>
    </w:lvl>
    <w:lvl w:ilvl="4" w:tplc="04090019" w:tentative="1">
      <w:start w:val="1"/>
      <w:numFmt w:val="lowerLetter"/>
      <w:lvlText w:val="%5."/>
      <w:lvlJc w:val="left"/>
      <w:pPr>
        <w:ind w:left="3033" w:hanging="360"/>
      </w:pPr>
    </w:lvl>
    <w:lvl w:ilvl="5" w:tplc="0409001B" w:tentative="1">
      <w:start w:val="1"/>
      <w:numFmt w:val="lowerRoman"/>
      <w:lvlText w:val="%6."/>
      <w:lvlJc w:val="right"/>
      <w:pPr>
        <w:ind w:left="3753" w:hanging="180"/>
      </w:pPr>
    </w:lvl>
    <w:lvl w:ilvl="6" w:tplc="0409000F" w:tentative="1">
      <w:start w:val="1"/>
      <w:numFmt w:val="decimal"/>
      <w:lvlText w:val="%7."/>
      <w:lvlJc w:val="left"/>
      <w:pPr>
        <w:ind w:left="4473" w:hanging="360"/>
      </w:pPr>
    </w:lvl>
    <w:lvl w:ilvl="7" w:tplc="04090019" w:tentative="1">
      <w:start w:val="1"/>
      <w:numFmt w:val="lowerLetter"/>
      <w:lvlText w:val="%8."/>
      <w:lvlJc w:val="left"/>
      <w:pPr>
        <w:ind w:left="5193" w:hanging="360"/>
      </w:pPr>
    </w:lvl>
    <w:lvl w:ilvl="8" w:tplc="04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 w15:restartNumberingAfterBreak="0">
    <w:nsid w:val="7FC92657"/>
    <w:multiLevelType w:val="hybridMultilevel"/>
    <w:tmpl w:val="055CE23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2091195265">
    <w:abstractNumId w:val="8"/>
  </w:num>
  <w:num w:numId="2" w16cid:durableId="149104432">
    <w:abstractNumId w:val="18"/>
  </w:num>
  <w:num w:numId="3" w16cid:durableId="1474101958">
    <w:abstractNumId w:val="23"/>
  </w:num>
  <w:num w:numId="4" w16cid:durableId="1692875915">
    <w:abstractNumId w:val="0"/>
  </w:num>
  <w:num w:numId="5" w16cid:durableId="2039115996">
    <w:abstractNumId w:val="12"/>
  </w:num>
  <w:num w:numId="6" w16cid:durableId="532036478">
    <w:abstractNumId w:val="13"/>
  </w:num>
  <w:num w:numId="7" w16cid:durableId="567955143">
    <w:abstractNumId w:val="22"/>
  </w:num>
  <w:num w:numId="8" w16cid:durableId="1612859447">
    <w:abstractNumId w:val="1"/>
  </w:num>
  <w:num w:numId="9" w16cid:durableId="1016612048">
    <w:abstractNumId w:val="27"/>
  </w:num>
  <w:num w:numId="10" w16cid:durableId="1710490682">
    <w:abstractNumId w:val="7"/>
  </w:num>
  <w:num w:numId="11" w16cid:durableId="639383752">
    <w:abstractNumId w:val="14"/>
  </w:num>
  <w:num w:numId="12" w16cid:durableId="1010789579">
    <w:abstractNumId w:val="32"/>
  </w:num>
  <w:num w:numId="13" w16cid:durableId="1616910953">
    <w:abstractNumId w:val="9"/>
  </w:num>
  <w:num w:numId="14" w16cid:durableId="1781412185">
    <w:abstractNumId w:val="6"/>
  </w:num>
  <w:num w:numId="15" w16cid:durableId="1997804020">
    <w:abstractNumId w:val="10"/>
  </w:num>
  <w:num w:numId="16" w16cid:durableId="1732773143">
    <w:abstractNumId w:val="20"/>
  </w:num>
  <w:num w:numId="17" w16cid:durableId="2022734860">
    <w:abstractNumId w:val="11"/>
  </w:num>
  <w:num w:numId="18" w16cid:durableId="1318681448">
    <w:abstractNumId w:val="16"/>
  </w:num>
  <w:num w:numId="19" w16cid:durableId="2978183">
    <w:abstractNumId w:val="5"/>
  </w:num>
  <w:num w:numId="20" w16cid:durableId="343676898">
    <w:abstractNumId w:val="19"/>
  </w:num>
  <w:num w:numId="21" w16cid:durableId="459494123">
    <w:abstractNumId w:val="25"/>
  </w:num>
  <w:num w:numId="22" w16cid:durableId="2026899284">
    <w:abstractNumId w:val="28"/>
  </w:num>
  <w:num w:numId="23" w16cid:durableId="1829899386">
    <w:abstractNumId w:val="4"/>
  </w:num>
  <w:num w:numId="24" w16cid:durableId="870260457">
    <w:abstractNumId w:val="21"/>
  </w:num>
  <w:num w:numId="25" w16cid:durableId="1260987240">
    <w:abstractNumId w:val="31"/>
  </w:num>
  <w:num w:numId="26" w16cid:durableId="1647777054">
    <w:abstractNumId w:val="24"/>
  </w:num>
  <w:num w:numId="27" w16cid:durableId="1725643337">
    <w:abstractNumId w:val="26"/>
  </w:num>
  <w:num w:numId="28" w16cid:durableId="284431448">
    <w:abstractNumId w:val="29"/>
  </w:num>
  <w:num w:numId="29" w16cid:durableId="589198060">
    <w:abstractNumId w:val="17"/>
  </w:num>
  <w:num w:numId="30" w16cid:durableId="1709260392">
    <w:abstractNumId w:val="30"/>
  </w:num>
  <w:num w:numId="31" w16cid:durableId="1680421938">
    <w:abstractNumId w:val="3"/>
  </w:num>
  <w:num w:numId="32" w16cid:durableId="1224021825">
    <w:abstractNumId w:val="2"/>
  </w:num>
  <w:num w:numId="33" w16cid:durableId="84667523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01"/>
    <w:rsid w:val="00000726"/>
    <w:rsid w:val="00001149"/>
    <w:rsid w:val="0000165F"/>
    <w:rsid w:val="00002F77"/>
    <w:rsid w:val="00003757"/>
    <w:rsid w:val="0001201A"/>
    <w:rsid w:val="00017E44"/>
    <w:rsid w:val="000202E8"/>
    <w:rsid w:val="00022651"/>
    <w:rsid w:val="00027325"/>
    <w:rsid w:val="00032828"/>
    <w:rsid w:val="0003347F"/>
    <w:rsid w:val="000334D8"/>
    <w:rsid w:val="000369A6"/>
    <w:rsid w:val="00036D3B"/>
    <w:rsid w:val="00036D65"/>
    <w:rsid w:val="00037396"/>
    <w:rsid w:val="00041EC9"/>
    <w:rsid w:val="0004555F"/>
    <w:rsid w:val="00045A2A"/>
    <w:rsid w:val="00050543"/>
    <w:rsid w:val="00050F84"/>
    <w:rsid w:val="00051275"/>
    <w:rsid w:val="00051476"/>
    <w:rsid w:val="00053322"/>
    <w:rsid w:val="0005381F"/>
    <w:rsid w:val="00053A85"/>
    <w:rsid w:val="00054B5C"/>
    <w:rsid w:val="00056C6E"/>
    <w:rsid w:val="00057430"/>
    <w:rsid w:val="000579E7"/>
    <w:rsid w:val="000607E9"/>
    <w:rsid w:val="00061BA8"/>
    <w:rsid w:val="000625FF"/>
    <w:rsid w:val="00062A03"/>
    <w:rsid w:val="0006385A"/>
    <w:rsid w:val="00063CAE"/>
    <w:rsid w:val="00064904"/>
    <w:rsid w:val="00065414"/>
    <w:rsid w:val="00065678"/>
    <w:rsid w:val="00067099"/>
    <w:rsid w:val="0006715E"/>
    <w:rsid w:val="00067835"/>
    <w:rsid w:val="0007155B"/>
    <w:rsid w:val="00073A25"/>
    <w:rsid w:val="0007435C"/>
    <w:rsid w:val="00074CC3"/>
    <w:rsid w:val="00076073"/>
    <w:rsid w:val="00085B1D"/>
    <w:rsid w:val="00091A11"/>
    <w:rsid w:val="00093D43"/>
    <w:rsid w:val="00095E04"/>
    <w:rsid w:val="0009730A"/>
    <w:rsid w:val="000A2387"/>
    <w:rsid w:val="000A4D76"/>
    <w:rsid w:val="000A5568"/>
    <w:rsid w:val="000A7B55"/>
    <w:rsid w:val="000B2B44"/>
    <w:rsid w:val="000B629B"/>
    <w:rsid w:val="000B630A"/>
    <w:rsid w:val="000B69ED"/>
    <w:rsid w:val="000B6A5D"/>
    <w:rsid w:val="000C2D33"/>
    <w:rsid w:val="000C353B"/>
    <w:rsid w:val="000D033E"/>
    <w:rsid w:val="000D1476"/>
    <w:rsid w:val="000D2854"/>
    <w:rsid w:val="000D7ACE"/>
    <w:rsid w:val="000E11F6"/>
    <w:rsid w:val="000E43AA"/>
    <w:rsid w:val="000E6B4B"/>
    <w:rsid w:val="000E72C1"/>
    <w:rsid w:val="000E79A2"/>
    <w:rsid w:val="000F08E3"/>
    <w:rsid w:val="000F1369"/>
    <w:rsid w:val="000F1F50"/>
    <w:rsid w:val="000F2FA5"/>
    <w:rsid w:val="000F34A1"/>
    <w:rsid w:val="000F36A0"/>
    <w:rsid w:val="000F4338"/>
    <w:rsid w:val="000F6AA4"/>
    <w:rsid w:val="000F6F25"/>
    <w:rsid w:val="000F7804"/>
    <w:rsid w:val="00100DAA"/>
    <w:rsid w:val="0010190A"/>
    <w:rsid w:val="00101C67"/>
    <w:rsid w:val="001050C8"/>
    <w:rsid w:val="00105746"/>
    <w:rsid w:val="00106419"/>
    <w:rsid w:val="00106C3A"/>
    <w:rsid w:val="00111380"/>
    <w:rsid w:val="00111CB1"/>
    <w:rsid w:val="0011354F"/>
    <w:rsid w:val="00113C83"/>
    <w:rsid w:val="00115535"/>
    <w:rsid w:val="00120E6A"/>
    <w:rsid w:val="00122E55"/>
    <w:rsid w:val="00123491"/>
    <w:rsid w:val="001237C6"/>
    <w:rsid w:val="00124925"/>
    <w:rsid w:val="001327A1"/>
    <w:rsid w:val="00132C49"/>
    <w:rsid w:val="0014000A"/>
    <w:rsid w:val="00141C4B"/>
    <w:rsid w:val="001432F4"/>
    <w:rsid w:val="00143F4C"/>
    <w:rsid w:val="00144C12"/>
    <w:rsid w:val="001451F7"/>
    <w:rsid w:val="00145989"/>
    <w:rsid w:val="00147305"/>
    <w:rsid w:val="00147C02"/>
    <w:rsid w:val="00154347"/>
    <w:rsid w:val="00172306"/>
    <w:rsid w:val="00173D7A"/>
    <w:rsid w:val="00176047"/>
    <w:rsid w:val="00181168"/>
    <w:rsid w:val="0018248B"/>
    <w:rsid w:val="00183C1B"/>
    <w:rsid w:val="0018522E"/>
    <w:rsid w:val="001876C1"/>
    <w:rsid w:val="00191002"/>
    <w:rsid w:val="00192294"/>
    <w:rsid w:val="00196587"/>
    <w:rsid w:val="00196639"/>
    <w:rsid w:val="001A242B"/>
    <w:rsid w:val="001A4747"/>
    <w:rsid w:val="001A4C19"/>
    <w:rsid w:val="001A662E"/>
    <w:rsid w:val="001A77E8"/>
    <w:rsid w:val="001B065D"/>
    <w:rsid w:val="001B110E"/>
    <w:rsid w:val="001B1196"/>
    <w:rsid w:val="001B23CB"/>
    <w:rsid w:val="001B5077"/>
    <w:rsid w:val="001B53E3"/>
    <w:rsid w:val="001B5564"/>
    <w:rsid w:val="001B580F"/>
    <w:rsid w:val="001B5D95"/>
    <w:rsid w:val="001B6274"/>
    <w:rsid w:val="001C07C1"/>
    <w:rsid w:val="001C1B36"/>
    <w:rsid w:val="001C3A01"/>
    <w:rsid w:val="001C6BF1"/>
    <w:rsid w:val="001D240D"/>
    <w:rsid w:val="001D29E2"/>
    <w:rsid w:val="001D32B5"/>
    <w:rsid w:val="001D5F97"/>
    <w:rsid w:val="001E0542"/>
    <w:rsid w:val="001E29B0"/>
    <w:rsid w:val="001E37B9"/>
    <w:rsid w:val="001E3D2F"/>
    <w:rsid w:val="001E5685"/>
    <w:rsid w:val="001F0BA3"/>
    <w:rsid w:val="001F6F5F"/>
    <w:rsid w:val="001F75D2"/>
    <w:rsid w:val="001F76F4"/>
    <w:rsid w:val="001F79B4"/>
    <w:rsid w:val="0020319C"/>
    <w:rsid w:val="00204753"/>
    <w:rsid w:val="00206A5D"/>
    <w:rsid w:val="00206BE4"/>
    <w:rsid w:val="002104A2"/>
    <w:rsid w:val="00211AA9"/>
    <w:rsid w:val="0021217B"/>
    <w:rsid w:val="00214318"/>
    <w:rsid w:val="002165A7"/>
    <w:rsid w:val="00217152"/>
    <w:rsid w:val="00217E86"/>
    <w:rsid w:val="00220073"/>
    <w:rsid w:val="00220C73"/>
    <w:rsid w:val="00221B24"/>
    <w:rsid w:val="0022291E"/>
    <w:rsid w:val="00226A6D"/>
    <w:rsid w:val="00226F7F"/>
    <w:rsid w:val="002270BE"/>
    <w:rsid w:val="0022757C"/>
    <w:rsid w:val="0022770B"/>
    <w:rsid w:val="00230C09"/>
    <w:rsid w:val="00231216"/>
    <w:rsid w:val="00234C01"/>
    <w:rsid w:val="00241CC2"/>
    <w:rsid w:val="0024275C"/>
    <w:rsid w:val="00242CAA"/>
    <w:rsid w:val="00244EDE"/>
    <w:rsid w:val="00244F55"/>
    <w:rsid w:val="00246AA1"/>
    <w:rsid w:val="002517EF"/>
    <w:rsid w:val="00252B92"/>
    <w:rsid w:val="00253127"/>
    <w:rsid w:val="0025318C"/>
    <w:rsid w:val="002540E7"/>
    <w:rsid w:val="00254C5A"/>
    <w:rsid w:val="002550EC"/>
    <w:rsid w:val="0025570D"/>
    <w:rsid w:val="0025639E"/>
    <w:rsid w:val="002610A9"/>
    <w:rsid w:val="00261E5B"/>
    <w:rsid w:val="002632C8"/>
    <w:rsid w:val="0026529B"/>
    <w:rsid w:val="00265326"/>
    <w:rsid w:val="00267587"/>
    <w:rsid w:val="0027226E"/>
    <w:rsid w:val="00273BEF"/>
    <w:rsid w:val="0027647F"/>
    <w:rsid w:val="00276AAE"/>
    <w:rsid w:val="00277FC1"/>
    <w:rsid w:val="0028215A"/>
    <w:rsid w:val="00283888"/>
    <w:rsid w:val="00284F2C"/>
    <w:rsid w:val="002876D9"/>
    <w:rsid w:val="00291BBB"/>
    <w:rsid w:val="00291C70"/>
    <w:rsid w:val="0029438A"/>
    <w:rsid w:val="00294CA9"/>
    <w:rsid w:val="0029702F"/>
    <w:rsid w:val="00297770"/>
    <w:rsid w:val="002A0744"/>
    <w:rsid w:val="002A0D5C"/>
    <w:rsid w:val="002A0FDE"/>
    <w:rsid w:val="002A11FD"/>
    <w:rsid w:val="002A15F5"/>
    <w:rsid w:val="002A16C8"/>
    <w:rsid w:val="002A1760"/>
    <w:rsid w:val="002A3755"/>
    <w:rsid w:val="002A4E26"/>
    <w:rsid w:val="002A5290"/>
    <w:rsid w:val="002A5B7B"/>
    <w:rsid w:val="002B0825"/>
    <w:rsid w:val="002B3614"/>
    <w:rsid w:val="002B45DD"/>
    <w:rsid w:val="002B6F3D"/>
    <w:rsid w:val="002C1532"/>
    <w:rsid w:val="002C180D"/>
    <w:rsid w:val="002C27B8"/>
    <w:rsid w:val="002D0D21"/>
    <w:rsid w:val="002D409D"/>
    <w:rsid w:val="002D46D5"/>
    <w:rsid w:val="002D5B7E"/>
    <w:rsid w:val="002D642F"/>
    <w:rsid w:val="002D72CE"/>
    <w:rsid w:val="002E0311"/>
    <w:rsid w:val="002E4AEB"/>
    <w:rsid w:val="002E4B55"/>
    <w:rsid w:val="002E7712"/>
    <w:rsid w:val="002F0978"/>
    <w:rsid w:val="002F4053"/>
    <w:rsid w:val="002F7FA7"/>
    <w:rsid w:val="003003DD"/>
    <w:rsid w:val="00302791"/>
    <w:rsid w:val="003030F4"/>
    <w:rsid w:val="003043CE"/>
    <w:rsid w:val="00304B5F"/>
    <w:rsid w:val="00305CBC"/>
    <w:rsid w:val="0030788C"/>
    <w:rsid w:val="0031207E"/>
    <w:rsid w:val="00313DBB"/>
    <w:rsid w:val="003145F1"/>
    <w:rsid w:val="003173B2"/>
    <w:rsid w:val="003219EF"/>
    <w:rsid w:val="00325679"/>
    <w:rsid w:val="00325E09"/>
    <w:rsid w:val="00326BC9"/>
    <w:rsid w:val="00332431"/>
    <w:rsid w:val="0033425F"/>
    <w:rsid w:val="00336567"/>
    <w:rsid w:val="00337000"/>
    <w:rsid w:val="00340A9F"/>
    <w:rsid w:val="00341293"/>
    <w:rsid w:val="00345212"/>
    <w:rsid w:val="00347846"/>
    <w:rsid w:val="00350201"/>
    <w:rsid w:val="00350274"/>
    <w:rsid w:val="00353605"/>
    <w:rsid w:val="0035705B"/>
    <w:rsid w:val="00357C14"/>
    <w:rsid w:val="00360310"/>
    <w:rsid w:val="003633E0"/>
    <w:rsid w:val="00365B01"/>
    <w:rsid w:val="0036716D"/>
    <w:rsid w:val="00370D7C"/>
    <w:rsid w:val="00371D04"/>
    <w:rsid w:val="00371F59"/>
    <w:rsid w:val="0037480A"/>
    <w:rsid w:val="003758CA"/>
    <w:rsid w:val="00375E77"/>
    <w:rsid w:val="00375F93"/>
    <w:rsid w:val="0037768A"/>
    <w:rsid w:val="003809F1"/>
    <w:rsid w:val="00382C57"/>
    <w:rsid w:val="00383D97"/>
    <w:rsid w:val="00386161"/>
    <w:rsid w:val="00390BDE"/>
    <w:rsid w:val="003939EB"/>
    <w:rsid w:val="00393BD2"/>
    <w:rsid w:val="00394DB0"/>
    <w:rsid w:val="0039560E"/>
    <w:rsid w:val="00396C18"/>
    <w:rsid w:val="00396DDF"/>
    <w:rsid w:val="00397194"/>
    <w:rsid w:val="00397456"/>
    <w:rsid w:val="003A3252"/>
    <w:rsid w:val="003A5906"/>
    <w:rsid w:val="003A5E90"/>
    <w:rsid w:val="003A7592"/>
    <w:rsid w:val="003A76C7"/>
    <w:rsid w:val="003B1EBC"/>
    <w:rsid w:val="003B2255"/>
    <w:rsid w:val="003B22B1"/>
    <w:rsid w:val="003B36CD"/>
    <w:rsid w:val="003B3A7A"/>
    <w:rsid w:val="003B6434"/>
    <w:rsid w:val="003C0A5B"/>
    <w:rsid w:val="003C1BF5"/>
    <w:rsid w:val="003C4754"/>
    <w:rsid w:val="003C5F99"/>
    <w:rsid w:val="003C6981"/>
    <w:rsid w:val="003D06FB"/>
    <w:rsid w:val="003D345C"/>
    <w:rsid w:val="003D356A"/>
    <w:rsid w:val="003D707D"/>
    <w:rsid w:val="003D74EE"/>
    <w:rsid w:val="003E0E92"/>
    <w:rsid w:val="003E21E8"/>
    <w:rsid w:val="003E5656"/>
    <w:rsid w:val="003E5669"/>
    <w:rsid w:val="003E645D"/>
    <w:rsid w:val="003E6D6B"/>
    <w:rsid w:val="003E7773"/>
    <w:rsid w:val="003F0E69"/>
    <w:rsid w:val="003F2894"/>
    <w:rsid w:val="003F3ECA"/>
    <w:rsid w:val="003F59D7"/>
    <w:rsid w:val="003F5E7C"/>
    <w:rsid w:val="003F601C"/>
    <w:rsid w:val="003F6D44"/>
    <w:rsid w:val="00400CE3"/>
    <w:rsid w:val="0040242C"/>
    <w:rsid w:val="0040287E"/>
    <w:rsid w:val="00403253"/>
    <w:rsid w:val="00403907"/>
    <w:rsid w:val="0040426D"/>
    <w:rsid w:val="0040472F"/>
    <w:rsid w:val="00406C9E"/>
    <w:rsid w:val="00411327"/>
    <w:rsid w:val="00412B9B"/>
    <w:rsid w:val="00414DA1"/>
    <w:rsid w:val="00416B9C"/>
    <w:rsid w:val="0041722B"/>
    <w:rsid w:val="0042080F"/>
    <w:rsid w:val="00424105"/>
    <w:rsid w:val="00425F08"/>
    <w:rsid w:val="004267D6"/>
    <w:rsid w:val="004272AF"/>
    <w:rsid w:val="004323DB"/>
    <w:rsid w:val="0043306D"/>
    <w:rsid w:val="00434B39"/>
    <w:rsid w:val="00435F7D"/>
    <w:rsid w:val="00444CEA"/>
    <w:rsid w:val="00445292"/>
    <w:rsid w:val="0044673E"/>
    <w:rsid w:val="00447262"/>
    <w:rsid w:val="0044782E"/>
    <w:rsid w:val="00450DDA"/>
    <w:rsid w:val="0045187E"/>
    <w:rsid w:val="00451A35"/>
    <w:rsid w:val="00454E7E"/>
    <w:rsid w:val="00454EF0"/>
    <w:rsid w:val="0045731B"/>
    <w:rsid w:val="00457C98"/>
    <w:rsid w:val="0046233C"/>
    <w:rsid w:val="00463998"/>
    <w:rsid w:val="00466B10"/>
    <w:rsid w:val="00473951"/>
    <w:rsid w:val="00473CAA"/>
    <w:rsid w:val="00475C20"/>
    <w:rsid w:val="0048407E"/>
    <w:rsid w:val="00485675"/>
    <w:rsid w:val="004869EC"/>
    <w:rsid w:val="00486BFC"/>
    <w:rsid w:val="00487E57"/>
    <w:rsid w:val="00490C47"/>
    <w:rsid w:val="00490EFF"/>
    <w:rsid w:val="00491BEB"/>
    <w:rsid w:val="00491F0A"/>
    <w:rsid w:val="004922D3"/>
    <w:rsid w:val="0049311A"/>
    <w:rsid w:val="00494B51"/>
    <w:rsid w:val="00495AA6"/>
    <w:rsid w:val="004968F6"/>
    <w:rsid w:val="00497B7D"/>
    <w:rsid w:val="004A0222"/>
    <w:rsid w:val="004A0FCD"/>
    <w:rsid w:val="004A2541"/>
    <w:rsid w:val="004A7BFE"/>
    <w:rsid w:val="004A7FC0"/>
    <w:rsid w:val="004B226E"/>
    <w:rsid w:val="004B289F"/>
    <w:rsid w:val="004B29D2"/>
    <w:rsid w:val="004B32C7"/>
    <w:rsid w:val="004B5FBF"/>
    <w:rsid w:val="004B64F1"/>
    <w:rsid w:val="004B6983"/>
    <w:rsid w:val="004B7BBB"/>
    <w:rsid w:val="004C0751"/>
    <w:rsid w:val="004C0DB0"/>
    <w:rsid w:val="004C0F2B"/>
    <w:rsid w:val="004C2E07"/>
    <w:rsid w:val="004C398D"/>
    <w:rsid w:val="004C5911"/>
    <w:rsid w:val="004C7880"/>
    <w:rsid w:val="004D26B2"/>
    <w:rsid w:val="004D36FE"/>
    <w:rsid w:val="004D3DEC"/>
    <w:rsid w:val="004D561D"/>
    <w:rsid w:val="004D5FB2"/>
    <w:rsid w:val="004D6D10"/>
    <w:rsid w:val="004D7295"/>
    <w:rsid w:val="004D7D4E"/>
    <w:rsid w:val="004E1500"/>
    <w:rsid w:val="004E1E98"/>
    <w:rsid w:val="004E21F1"/>
    <w:rsid w:val="004E2867"/>
    <w:rsid w:val="004E49F4"/>
    <w:rsid w:val="004E4F5A"/>
    <w:rsid w:val="004E4F89"/>
    <w:rsid w:val="004E60ED"/>
    <w:rsid w:val="004E61F0"/>
    <w:rsid w:val="004E73DF"/>
    <w:rsid w:val="004F30D0"/>
    <w:rsid w:val="004F452D"/>
    <w:rsid w:val="004F7F7A"/>
    <w:rsid w:val="005133B5"/>
    <w:rsid w:val="005169C6"/>
    <w:rsid w:val="005174BE"/>
    <w:rsid w:val="005201C9"/>
    <w:rsid w:val="00523777"/>
    <w:rsid w:val="00523EEF"/>
    <w:rsid w:val="005241B9"/>
    <w:rsid w:val="00530C92"/>
    <w:rsid w:val="00530F28"/>
    <w:rsid w:val="00533BEF"/>
    <w:rsid w:val="005340C9"/>
    <w:rsid w:val="00534208"/>
    <w:rsid w:val="005358AC"/>
    <w:rsid w:val="00536983"/>
    <w:rsid w:val="005369CD"/>
    <w:rsid w:val="005404BF"/>
    <w:rsid w:val="00541566"/>
    <w:rsid w:val="00541E5E"/>
    <w:rsid w:val="0054241D"/>
    <w:rsid w:val="005427F5"/>
    <w:rsid w:val="00542CA4"/>
    <w:rsid w:val="005433C1"/>
    <w:rsid w:val="005457EF"/>
    <w:rsid w:val="00545E60"/>
    <w:rsid w:val="00550BD8"/>
    <w:rsid w:val="0055111E"/>
    <w:rsid w:val="0055134B"/>
    <w:rsid w:val="00552318"/>
    <w:rsid w:val="00552390"/>
    <w:rsid w:val="005551E8"/>
    <w:rsid w:val="005570F6"/>
    <w:rsid w:val="005572CC"/>
    <w:rsid w:val="0055778C"/>
    <w:rsid w:val="00561303"/>
    <w:rsid w:val="0056425F"/>
    <w:rsid w:val="00564AE2"/>
    <w:rsid w:val="00567257"/>
    <w:rsid w:val="00570AEA"/>
    <w:rsid w:val="00571DA0"/>
    <w:rsid w:val="0057278A"/>
    <w:rsid w:val="00574306"/>
    <w:rsid w:val="00575693"/>
    <w:rsid w:val="00576B3E"/>
    <w:rsid w:val="00576D8D"/>
    <w:rsid w:val="005773FB"/>
    <w:rsid w:val="005776DA"/>
    <w:rsid w:val="00577EAF"/>
    <w:rsid w:val="00581AC3"/>
    <w:rsid w:val="00581BE3"/>
    <w:rsid w:val="0058202F"/>
    <w:rsid w:val="00582ADA"/>
    <w:rsid w:val="005850C7"/>
    <w:rsid w:val="00587344"/>
    <w:rsid w:val="00587A6E"/>
    <w:rsid w:val="00594303"/>
    <w:rsid w:val="00595D5D"/>
    <w:rsid w:val="00597865"/>
    <w:rsid w:val="005A1202"/>
    <w:rsid w:val="005A132D"/>
    <w:rsid w:val="005A62F3"/>
    <w:rsid w:val="005A6C3C"/>
    <w:rsid w:val="005A6FA5"/>
    <w:rsid w:val="005B4D69"/>
    <w:rsid w:val="005B5222"/>
    <w:rsid w:val="005B6D84"/>
    <w:rsid w:val="005B6E42"/>
    <w:rsid w:val="005C131C"/>
    <w:rsid w:val="005C1685"/>
    <w:rsid w:val="005C53A6"/>
    <w:rsid w:val="005C5608"/>
    <w:rsid w:val="005C5A33"/>
    <w:rsid w:val="005C64DD"/>
    <w:rsid w:val="005D03BB"/>
    <w:rsid w:val="005D6FD8"/>
    <w:rsid w:val="005E14E2"/>
    <w:rsid w:val="005E44A7"/>
    <w:rsid w:val="005F0968"/>
    <w:rsid w:val="005F2DA2"/>
    <w:rsid w:val="005F4954"/>
    <w:rsid w:val="005F6246"/>
    <w:rsid w:val="005F654F"/>
    <w:rsid w:val="005F6ABF"/>
    <w:rsid w:val="005F73BC"/>
    <w:rsid w:val="005F7718"/>
    <w:rsid w:val="00600733"/>
    <w:rsid w:val="00601E00"/>
    <w:rsid w:val="00602F2D"/>
    <w:rsid w:val="00604244"/>
    <w:rsid w:val="00604E6E"/>
    <w:rsid w:val="00605D39"/>
    <w:rsid w:val="00606A72"/>
    <w:rsid w:val="00606B5F"/>
    <w:rsid w:val="0060725A"/>
    <w:rsid w:val="00610BC6"/>
    <w:rsid w:val="006117E5"/>
    <w:rsid w:val="006121CC"/>
    <w:rsid w:val="00612246"/>
    <w:rsid w:val="00614BAE"/>
    <w:rsid w:val="0061707D"/>
    <w:rsid w:val="0061777D"/>
    <w:rsid w:val="00617DFA"/>
    <w:rsid w:val="00620AFF"/>
    <w:rsid w:val="006210C8"/>
    <w:rsid w:val="00623AB0"/>
    <w:rsid w:val="00626A5A"/>
    <w:rsid w:val="00635909"/>
    <w:rsid w:val="00636D33"/>
    <w:rsid w:val="00640CD6"/>
    <w:rsid w:val="006412DF"/>
    <w:rsid w:val="00642C5F"/>
    <w:rsid w:val="00643A14"/>
    <w:rsid w:val="00644388"/>
    <w:rsid w:val="006477A8"/>
    <w:rsid w:val="00647A3B"/>
    <w:rsid w:val="00655CFB"/>
    <w:rsid w:val="006564A2"/>
    <w:rsid w:val="006569E0"/>
    <w:rsid w:val="006600EA"/>
    <w:rsid w:val="00660B36"/>
    <w:rsid w:val="006611C8"/>
    <w:rsid w:val="0066124E"/>
    <w:rsid w:val="00662034"/>
    <w:rsid w:val="00662A84"/>
    <w:rsid w:val="00671DDF"/>
    <w:rsid w:val="00671F96"/>
    <w:rsid w:val="00672E06"/>
    <w:rsid w:val="00672E10"/>
    <w:rsid w:val="00673373"/>
    <w:rsid w:val="00674C3D"/>
    <w:rsid w:val="00680C2F"/>
    <w:rsid w:val="00681442"/>
    <w:rsid w:val="00681674"/>
    <w:rsid w:val="00682C75"/>
    <w:rsid w:val="00684EED"/>
    <w:rsid w:val="00690892"/>
    <w:rsid w:val="00691F7D"/>
    <w:rsid w:val="00692424"/>
    <w:rsid w:val="00693DEF"/>
    <w:rsid w:val="006945CD"/>
    <w:rsid w:val="006969FB"/>
    <w:rsid w:val="00697548"/>
    <w:rsid w:val="006A2AA9"/>
    <w:rsid w:val="006A6181"/>
    <w:rsid w:val="006B0CCD"/>
    <w:rsid w:val="006B43F3"/>
    <w:rsid w:val="006C024F"/>
    <w:rsid w:val="006C28DE"/>
    <w:rsid w:val="006C2B19"/>
    <w:rsid w:val="006C34D5"/>
    <w:rsid w:val="006C3933"/>
    <w:rsid w:val="006C3F72"/>
    <w:rsid w:val="006C4320"/>
    <w:rsid w:val="006C60F7"/>
    <w:rsid w:val="006C723E"/>
    <w:rsid w:val="006C7846"/>
    <w:rsid w:val="006D1C0A"/>
    <w:rsid w:val="006D2348"/>
    <w:rsid w:val="006D5A53"/>
    <w:rsid w:val="006D69C9"/>
    <w:rsid w:val="006E206A"/>
    <w:rsid w:val="006E4370"/>
    <w:rsid w:val="006E4F8E"/>
    <w:rsid w:val="006F0801"/>
    <w:rsid w:val="006F08A1"/>
    <w:rsid w:val="006F0C70"/>
    <w:rsid w:val="006F1345"/>
    <w:rsid w:val="006F3E66"/>
    <w:rsid w:val="006F525E"/>
    <w:rsid w:val="006F70E0"/>
    <w:rsid w:val="006F75CB"/>
    <w:rsid w:val="006F7FF7"/>
    <w:rsid w:val="007013C9"/>
    <w:rsid w:val="0070248A"/>
    <w:rsid w:val="007026A0"/>
    <w:rsid w:val="00702FC4"/>
    <w:rsid w:val="007043F7"/>
    <w:rsid w:val="007052F7"/>
    <w:rsid w:val="007121FA"/>
    <w:rsid w:val="00713901"/>
    <w:rsid w:val="00714305"/>
    <w:rsid w:val="0071798B"/>
    <w:rsid w:val="007203AC"/>
    <w:rsid w:val="007211B1"/>
    <w:rsid w:val="00721DAA"/>
    <w:rsid w:val="00722746"/>
    <w:rsid w:val="00722A6D"/>
    <w:rsid w:val="00722AE1"/>
    <w:rsid w:val="00724222"/>
    <w:rsid w:val="00724C3B"/>
    <w:rsid w:val="00724CC4"/>
    <w:rsid w:val="00725DEF"/>
    <w:rsid w:val="007272DE"/>
    <w:rsid w:val="00727AA9"/>
    <w:rsid w:val="00730B97"/>
    <w:rsid w:val="00730D17"/>
    <w:rsid w:val="007314F4"/>
    <w:rsid w:val="00732FB3"/>
    <w:rsid w:val="007334D4"/>
    <w:rsid w:val="00733DD9"/>
    <w:rsid w:val="00735C37"/>
    <w:rsid w:val="007374ED"/>
    <w:rsid w:val="00737686"/>
    <w:rsid w:val="00740B79"/>
    <w:rsid w:val="00744721"/>
    <w:rsid w:val="0075098A"/>
    <w:rsid w:val="0075322D"/>
    <w:rsid w:val="00753C12"/>
    <w:rsid w:val="00753DD4"/>
    <w:rsid w:val="007551CF"/>
    <w:rsid w:val="0075786A"/>
    <w:rsid w:val="00763218"/>
    <w:rsid w:val="00764052"/>
    <w:rsid w:val="0076408E"/>
    <w:rsid w:val="00771D51"/>
    <w:rsid w:val="007724D8"/>
    <w:rsid w:val="00772805"/>
    <w:rsid w:val="0077370C"/>
    <w:rsid w:val="007745BB"/>
    <w:rsid w:val="00780F56"/>
    <w:rsid w:val="00781C81"/>
    <w:rsid w:val="00782AC7"/>
    <w:rsid w:val="00782F24"/>
    <w:rsid w:val="00785965"/>
    <w:rsid w:val="00786B24"/>
    <w:rsid w:val="00793F6D"/>
    <w:rsid w:val="00794D88"/>
    <w:rsid w:val="00795891"/>
    <w:rsid w:val="00795DC3"/>
    <w:rsid w:val="00797741"/>
    <w:rsid w:val="00797B02"/>
    <w:rsid w:val="007A01FA"/>
    <w:rsid w:val="007A2245"/>
    <w:rsid w:val="007A29A6"/>
    <w:rsid w:val="007A5CED"/>
    <w:rsid w:val="007A7D68"/>
    <w:rsid w:val="007B11CD"/>
    <w:rsid w:val="007B1E9D"/>
    <w:rsid w:val="007B53CD"/>
    <w:rsid w:val="007B65D8"/>
    <w:rsid w:val="007C1DF6"/>
    <w:rsid w:val="007C2430"/>
    <w:rsid w:val="007C6106"/>
    <w:rsid w:val="007C7268"/>
    <w:rsid w:val="007C788A"/>
    <w:rsid w:val="007D1DF0"/>
    <w:rsid w:val="007D1F95"/>
    <w:rsid w:val="007D2D52"/>
    <w:rsid w:val="007D462E"/>
    <w:rsid w:val="007D483B"/>
    <w:rsid w:val="007D4F6C"/>
    <w:rsid w:val="007E1A0D"/>
    <w:rsid w:val="007E2C0C"/>
    <w:rsid w:val="007E59A7"/>
    <w:rsid w:val="007E5C6F"/>
    <w:rsid w:val="007E6666"/>
    <w:rsid w:val="007E66CF"/>
    <w:rsid w:val="007E6815"/>
    <w:rsid w:val="007F1899"/>
    <w:rsid w:val="007F26AA"/>
    <w:rsid w:val="0080003A"/>
    <w:rsid w:val="00802B5E"/>
    <w:rsid w:val="00805894"/>
    <w:rsid w:val="00806A78"/>
    <w:rsid w:val="00810D86"/>
    <w:rsid w:val="008120FF"/>
    <w:rsid w:val="00813456"/>
    <w:rsid w:val="00814F40"/>
    <w:rsid w:val="008157D5"/>
    <w:rsid w:val="00815BA5"/>
    <w:rsid w:val="00816717"/>
    <w:rsid w:val="00816756"/>
    <w:rsid w:val="0082185E"/>
    <w:rsid w:val="008236D0"/>
    <w:rsid w:val="00825215"/>
    <w:rsid w:val="00825270"/>
    <w:rsid w:val="00830903"/>
    <w:rsid w:val="008322CB"/>
    <w:rsid w:val="008332C2"/>
    <w:rsid w:val="008341B5"/>
    <w:rsid w:val="00834F85"/>
    <w:rsid w:val="00835CA3"/>
    <w:rsid w:val="00837583"/>
    <w:rsid w:val="0083791E"/>
    <w:rsid w:val="008458F3"/>
    <w:rsid w:val="008503EC"/>
    <w:rsid w:val="00852951"/>
    <w:rsid w:val="00854320"/>
    <w:rsid w:val="00855358"/>
    <w:rsid w:val="008608F5"/>
    <w:rsid w:val="008627E4"/>
    <w:rsid w:val="0086360D"/>
    <w:rsid w:val="0086413D"/>
    <w:rsid w:val="00865D2D"/>
    <w:rsid w:val="00865E49"/>
    <w:rsid w:val="00871305"/>
    <w:rsid w:val="008721FF"/>
    <w:rsid w:val="00873AEA"/>
    <w:rsid w:val="00874B91"/>
    <w:rsid w:val="00875261"/>
    <w:rsid w:val="00875433"/>
    <w:rsid w:val="00876847"/>
    <w:rsid w:val="008813C3"/>
    <w:rsid w:val="00881979"/>
    <w:rsid w:val="008827E1"/>
    <w:rsid w:val="008830CC"/>
    <w:rsid w:val="00883822"/>
    <w:rsid w:val="00883F49"/>
    <w:rsid w:val="0088601A"/>
    <w:rsid w:val="0088695E"/>
    <w:rsid w:val="008875E3"/>
    <w:rsid w:val="00890E5B"/>
    <w:rsid w:val="0089279E"/>
    <w:rsid w:val="008932FC"/>
    <w:rsid w:val="00895980"/>
    <w:rsid w:val="008970A4"/>
    <w:rsid w:val="008A371E"/>
    <w:rsid w:val="008A4A99"/>
    <w:rsid w:val="008A5CF7"/>
    <w:rsid w:val="008A72B9"/>
    <w:rsid w:val="008B1C53"/>
    <w:rsid w:val="008B1CEA"/>
    <w:rsid w:val="008B3916"/>
    <w:rsid w:val="008B6165"/>
    <w:rsid w:val="008B7BE7"/>
    <w:rsid w:val="008C0A4D"/>
    <w:rsid w:val="008C1617"/>
    <w:rsid w:val="008C2866"/>
    <w:rsid w:val="008C40F0"/>
    <w:rsid w:val="008C430C"/>
    <w:rsid w:val="008C466B"/>
    <w:rsid w:val="008C63B3"/>
    <w:rsid w:val="008C76FE"/>
    <w:rsid w:val="008D1AA5"/>
    <w:rsid w:val="008D215C"/>
    <w:rsid w:val="008D2366"/>
    <w:rsid w:val="008E295E"/>
    <w:rsid w:val="008E5163"/>
    <w:rsid w:val="008E563D"/>
    <w:rsid w:val="008E7C5E"/>
    <w:rsid w:val="008F317D"/>
    <w:rsid w:val="008F5564"/>
    <w:rsid w:val="008F6DF0"/>
    <w:rsid w:val="0090001F"/>
    <w:rsid w:val="00904355"/>
    <w:rsid w:val="00905881"/>
    <w:rsid w:val="00910E25"/>
    <w:rsid w:val="00910F3C"/>
    <w:rsid w:val="009134AB"/>
    <w:rsid w:val="009134E5"/>
    <w:rsid w:val="00914B79"/>
    <w:rsid w:val="0092060E"/>
    <w:rsid w:val="00921CE7"/>
    <w:rsid w:val="0092213F"/>
    <w:rsid w:val="00922214"/>
    <w:rsid w:val="0092267A"/>
    <w:rsid w:val="00922EDF"/>
    <w:rsid w:val="00924301"/>
    <w:rsid w:val="009254DC"/>
    <w:rsid w:val="00927530"/>
    <w:rsid w:val="00927CC6"/>
    <w:rsid w:val="00931120"/>
    <w:rsid w:val="009319E3"/>
    <w:rsid w:val="0093255D"/>
    <w:rsid w:val="009337A5"/>
    <w:rsid w:val="009350B2"/>
    <w:rsid w:val="009357A7"/>
    <w:rsid w:val="00936D0B"/>
    <w:rsid w:val="009401B3"/>
    <w:rsid w:val="009403A6"/>
    <w:rsid w:val="009429D0"/>
    <w:rsid w:val="00943D2A"/>
    <w:rsid w:val="00944C91"/>
    <w:rsid w:val="009453EF"/>
    <w:rsid w:val="00945891"/>
    <w:rsid w:val="00952041"/>
    <w:rsid w:val="009529F3"/>
    <w:rsid w:val="00953313"/>
    <w:rsid w:val="009539DA"/>
    <w:rsid w:val="00953B1D"/>
    <w:rsid w:val="00954379"/>
    <w:rsid w:val="00960554"/>
    <w:rsid w:val="009666C6"/>
    <w:rsid w:val="00972FE7"/>
    <w:rsid w:val="00974EA0"/>
    <w:rsid w:val="009762D1"/>
    <w:rsid w:val="00976649"/>
    <w:rsid w:val="00976CF9"/>
    <w:rsid w:val="00980AA3"/>
    <w:rsid w:val="00980BFC"/>
    <w:rsid w:val="00981FA4"/>
    <w:rsid w:val="0098490F"/>
    <w:rsid w:val="0098563C"/>
    <w:rsid w:val="009861EF"/>
    <w:rsid w:val="00986AFA"/>
    <w:rsid w:val="00987BBE"/>
    <w:rsid w:val="00990908"/>
    <w:rsid w:val="00990DBA"/>
    <w:rsid w:val="00997D31"/>
    <w:rsid w:val="009A066A"/>
    <w:rsid w:val="009A4189"/>
    <w:rsid w:val="009A6C3F"/>
    <w:rsid w:val="009A78A9"/>
    <w:rsid w:val="009B0D88"/>
    <w:rsid w:val="009B4BA2"/>
    <w:rsid w:val="009B5362"/>
    <w:rsid w:val="009B7C5D"/>
    <w:rsid w:val="009C05E4"/>
    <w:rsid w:val="009C21FA"/>
    <w:rsid w:val="009C57C6"/>
    <w:rsid w:val="009C6E8F"/>
    <w:rsid w:val="009D190D"/>
    <w:rsid w:val="009D1A46"/>
    <w:rsid w:val="009D2C47"/>
    <w:rsid w:val="009D44C9"/>
    <w:rsid w:val="009D4B80"/>
    <w:rsid w:val="009D4CF6"/>
    <w:rsid w:val="009D5154"/>
    <w:rsid w:val="009E3326"/>
    <w:rsid w:val="009E684C"/>
    <w:rsid w:val="009E7386"/>
    <w:rsid w:val="009E7CF2"/>
    <w:rsid w:val="009F28CB"/>
    <w:rsid w:val="009F7824"/>
    <w:rsid w:val="00A019F9"/>
    <w:rsid w:val="00A03349"/>
    <w:rsid w:val="00A03E3D"/>
    <w:rsid w:val="00A06FE5"/>
    <w:rsid w:val="00A07E78"/>
    <w:rsid w:val="00A10019"/>
    <w:rsid w:val="00A1004E"/>
    <w:rsid w:val="00A11254"/>
    <w:rsid w:val="00A115DB"/>
    <w:rsid w:val="00A16431"/>
    <w:rsid w:val="00A16821"/>
    <w:rsid w:val="00A16CC0"/>
    <w:rsid w:val="00A16D46"/>
    <w:rsid w:val="00A202ED"/>
    <w:rsid w:val="00A203C7"/>
    <w:rsid w:val="00A227D3"/>
    <w:rsid w:val="00A23F12"/>
    <w:rsid w:val="00A2468E"/>
    <w:rsid w:val="00A24A9F"/>
    <w:rsid w:val="00A2641B"/>
    <w:rsid w:val="00A27296"/>
    <w:rsid w:val="00A276C7"/>
    <w:rsid w:val="00A27F5D"/>
    <w:rsid w:val="00A30590"/>
    <w:rsid w:val="00A32CA3"/>
    <w:rsid w:val="00A337C9"/>
    <w:rsid w:val="00A33FC4"/>
    <w:rsid w:val="00A35058"/>
    <w:rsid w:val="00A36801"/>
    <w:rsid w:val="00A36828"/>
    <w:rsid w:val="00A37D4C"/>
    <w:rsid w:val="00A40573"/>
    <w:rsid w:val="00A40EF3"/>
    <w:rsid w:val="00A432AE"/>
    <w:rsid w:val="00A45716"/>
    <w:rsid w:val="00A46CC2"/>
    <w:rsid w:val="00A504F7"/>
    <w:rsid w:val="00A549FE"/>
    <w:rsid w:val="00A5626F"/>
    <w:rsid w:val="00A57432"/>
    <w:rsid w:val="00A609EC"/>
    <w:rsid w:val="00A6130E"/>
    <w:rsid w:val="00A65B74"/>
    <w:rsid w:val="00A664DA"/>
    <w:rsid w:val="00A7132A"/>
    <w:rsid w:val="00A71723"/>
    <w:rsid w:val="00A759F8"/>
    <w:rsid w:val="00A75E9F"/>
    <w:rsid w:val="00A75F6C"/>
    <w:rsid w:val="00A77EBC"/>
    <w:rsid w:val="00A837E5"/>
    <w:rsid w:val="00A851FD"/>
    <w:rsid w:val="00A86BD7"/>
    <w:rsid w:val="00A87155"/>
    <w:rsid w:val="00A90CCC"/>
    <w:rsid w:val="00A917B2"/>
    <w:rsid w:val="00A92188"/>
    <w:rsid w:val="00A922E2"/>
    <w:rsid w:val="00A92970"/>
    <w:rsid w:val="00A94846"/>
    <w:rsid w:val="00A95B22"/>
    <w:rsid w:val="00A96F52"/>
    <w:rsid w:val="00A97F24"/>
    <w:rsid w:val="00AA43DF"/>
    <w:rsid w:val="00AA4FAC"/>
    <w:rsid w:val="00AA7B32"/>
    <w:rsid w:val="00AA7DF3"/>
    <w:rsid w:val="00AA7FEC"/>
    <w:rsid w:val="00AB06AB"/>
    <w:rsid w:val="00AB2248"/>
    <w:rsid w:val="00AB2F1F"/>
    <w:rsid w:val="00AB3AA7"/>
    <w:rsid w:val="00AB4055"/>
    <w:rsid w:val="00AB505E"/>
    <w:rsid w:val="00AC27E4"/>
    <w:rsid w:val="00AC2EF0"/>
    <w:rsid w:val="00AD5009"/>
    <w:rsid w:val="00AD67F1"/>
    <w:rsid w:val="00AD7FCC"/>
    <w:rsid w:val="00AE2295"/>
    <w:rsid w:val="00AE47C1"/>
    <w:rsid w:val="00AE4911"/>
    <w:rsid w:val="00AE5027"/>
    <w:rsid w:val="00AE6EED"/>
    <w:rsid w:val="00AE7F20"/>
    <w:rsid w:val="00AF273D"/>
    <w:rsid w:val="00AF4A04"/>
    <w:rsid w:val="00AF4AE5"/>
    <w:rsid w:val="00AF66E3"/>
    <w:rsid w:val="00AF77A4"/>
    <w:rsid w:val="00B003A5"/>
    <w:rsid w:val="00B00669"/>
    <w:rsid w:val="00B017C5"/>
    <w:rsid w:val="00B01FF5"/>
    <w:rsid w:val="00B04549"/>
    <w:rsid w:val="00B0546F"/>
    <w:rsid w:val="00B0725F"/>
    <w:rsid w:val="00B115D8"/>
    <w:rsid w:val="00B13E35"/>
    <w:rsid w:val="00B15AC8"/>
    <w:rsid w:val="00B15ADE"/>
    <w:rsid w:val="00B1684A"/>
    <w:rsid w:val="00B220BC"/>
    <w:rsid w:val="00B2243A"/>
    <w:rsid w:val="00B233E2"/>
    <w:rsid w:val="00B23A94"/>
    <w:rsid w:val="00B25729"/>
    <w:rsid w:val="00B2794C"/>
    <w:rsid w:val="00B3151B"/>
    <w:rsid w:val="00B325F5"/>
    <w:rsid w:val="00B32F6F"/>
    <w:rsid w:val="00B36247"/>
    <w:rsid w:val="00B37652"/>
    <w:rsid w:val="00B42AB5"/>
    <w:rsid w:val="00B44815"/>
    <w:rsid w:val="00B45523"/>
    <w:rsid w:val="00B45BAD"/>
    <w:rsid w:val="00B506FD"/>
    <w:rsid w:val="00B5141E"/>
    <w:rsid w:val="00B51740"/>
    <w:rsid w:val="00B543BD"/>
    <w:rsid w:val="00B578FE"/>
    <w:rsid w:val="00B57C2B"/>
    <w:rsid w:val="00B6282A"/>
    <w:rsid w:val="00B6313D"/>
    <w:rsid w:val="00B63590"/>
    <w:rsid w:val="00B63D6E"/>
    <w:rsid w:val="00B64826"/>
    <w:rsid w:val="00B652F8"/>
    <w:rsid w:val="00B65EBF"/>
    <w:rsid w:val="00B67A5A"/>
    <w:rsid w:val="00B67A61"/>
    <w:rsid w:val="00B73F6E"/>
    <w:rsid w:val="00B74BAB"/>
    <w:rsid w:val="00B74D7F"/>
    <w:rsid w:val="00B74DE1"/>
    <w:rsid w:val="00B75E27"/>
    <w:rsid w:val="00B76552"/>
    <w:rsid w:val="00B772A9"/>
    <w:rsid w:val="00B7786B"/>
    <w:rsid w:val="00B80128"/>
    <w:rsid w:val="00B83DEF"/>
    <w:rsid w:val="00B842B6"/>
    <w:rsid w:val="00B84548"/>
    <w:rsid w:val="00B9014F"/>
    <w:rsid w:val="00B9200A"/>
    <w:rsid w:val="00B92F9C"/>
    <w:rsid w:val="00B95439"/>
    <w:rsid w:val="00B966C2"/>
    <w:rsid w:val="00B96B50"/>
    <w:rsid w:val="00B973CB"/>
    <w:rsid w:val="00B97FFC"/>
    <w:rsid w:val="00BA01FC"/>
    <w:rsid w:val="00BA1171"/>
    <w:rsid w:val="00BA11F1"/>
    <w:rsid w:val="00BA2A0D"/>
    <w:rsid w:val="00BA3387"/>
    <w:rsid w:val="00BA5677"/>
    <w:rsid w:val="00BA7ED1"/>
    <w:rsid w:val="00BB02EA"/>
    <w:rsid w:val="00BB0BBF"/>
    <w:rsid w:val="00BB3FF9"/>
    <w:rsid w:val="00BB45A7"/>
    <w:rsid w:val="00BB4A76"/>
    <w:rsid w:val="00BB5142"/>
    <w:rsid w:val="00BB63AB"/>
    <w:rsid w:val="00BB6807"/>
    <w:rsid w:val="00BB6E20"/>
    <w:rsid w:val="00BB7D83"/>
    <w:rsid w:val="00BC4A0E"/>
    <w:rsid w:val="00BC5BDB"/>
    <w:rsid w:val="00BC5F39"/>
    <w:rsid w:val="00BD24C4"/>
    <w:rsid w:val="00BD3E43"/>
    <w:rsid w:val="00BD4D41"/>
    <w:rsid w:val="00BD4DCD"/>
    <w:rsid w:val="00BD54C1"/>
    <w:rsid w:val="00BD5AC8"/>
    <w:rsid w:val="00BD60EF"/>
    <w:rsid w:val="00BD6248"/>
    <w:rsid w:val="00BD6DBE"/>
    <w:rsid w:val="00BD7955"/>
    <w:rsid w:val="00BE009A"/>
    <w:rsid w:val="00BE1C30"/>
    <w:rsid w:val="00BE4481"/>
    <w:rsid w:val="00BF41BA"/>
    <w:rsid w:val="00BF4E3E"/>
    <w:rsid w:val="00BF58C9"/>
    <w:rsid w:val="00BF5E31"/>
    <w:rsid w:val="00BF6EDE"/>
    <w:rsid w:val="00C00D5B"/>
    <w:rsid w:val="00C0185C"/>
    <w:rsid w:val="00C01B8A"/>
    <w:rsid w:val="00C06C86"/>
    <w:rsid w:val="00C112BF"/>
    <w:rsid w:val="00C149F4"/>
    <w:rsid w:val="00C1624C"/>
    <w:rsid w:val="00C16AC2"/>
    <w:rsid w:val="00C200A5"/>
    <w:rsid w:val="00C220AD"/>
    <w:rsid w:val="00C25989"/>
    <w:rsid w:val="00C27156"/>
    <w:rsid w:val="00C27ADA"/>
    <w:rsid w:val="00C31F73"/>
    <w:rsid w:val="00C327D6"/>
    <w:rsid w:val="00C33466"/>
    <w:rsid w:val="00C3482F"/>
    <w:rsid w:val="00C34B9C"/>
    <w:rsid w:val="00C351BA"/>
    <w:rsid w:val="00C36202"/>
    <w:rsid w:val="00C40A61"/>
    <w:rsid w:val="00C41A70"/>
    <w:rsid w:val="00C42AF5"/>
    <w:rsid w:val="00C43D9E"/>
    <w:rsid w:val="00C45995"/>
    <w:rsid w:val="00C45BF6"/>
    <w:rsid w:val="00C45F9A"/>
    <w:rsid w:val="00C46B4F"/>
    <w:rsid w:val="00C50089"/>
    <w:rsid w:val="00C50FA1"/>
    <w:rsid w:val="00C53115"/>
    <w:rsid w:val="00C53339"/>
    <w:rsid w:val="00C53D3C"/>
    <w:rsid w:val="00C54382"/>
    <w:rsid w:val="00C56EFA"/>
    <w:rsid w:val="00C60701"/>
    <w:rsid w:val="00C60F5B"/>
    <w:rsid w:val="00C618BA"/>
    <w:rsid w:val="00C62271"/>
    <w:rsid w:val="00C638F4"/>
    <w:rsid w:val="00C64274"/>
    <w:rsid w:val="00C6509B"/>
    <w:rsid w:val="00C67A4A"/>
    <w:rsid w:val="00C73A66"/>
    <w:rsid w:val="00C73C60"/>
    <w:rsid w:val="00C74228"/>
    <w:rsid w:val="00C75349"/>
    <w:rsid w:val="00C80926"/>
    <w:rsid w:val="00C81148"/>
    <w:rsid w:val="00C832C1"/>
    <w:rsid w:val="00C83A0D"/>
    <w:rsid w:val="00C849EB"/>
    <w:rsid w:val="00C95057"/>
    <w:rsid w:val="00C951DB"/>
    <w:rsid w:val="00C95EC9"/>
    <w:rsid w:val="00C97E4F"/>
    <w:rsid w:val="00CA240B"/>
    <w:rsid w:val="00CA350F"/>
    <w:rsid w:val="00CA47C3"/>
    <w:rsid w:val="00CA5347"/>
    <w:rsid w:val="00CA5D64"/>
    <w:rsid w:val="00CA621F"/>
    <w:rsid w:val="00CA6634"/>
    <w:rsid w:val="00CB0FCE"/>
    <w:rsid w:val="00CB414B"/>
    <w:rsid w:val="00CB4191"/>
    <w:rsid w:val="00CB446B"/>
    <w:rsid w:val="00CB5685"/>
    <w:rsid w:val="00CB58AF"/>
    <w:rsid w:val="00CC1C2F"/>
    <w:rsid w:val="00CC69D4"/>
    <w:rsid w:val="00CC7FE9"/>
    <w:rsid w:val="00CD0865"/>
    <w:rsid w:val="00CD24C6"/>
    <w:rsid w:val="00CD267D"/>
    <w:rsid w:val="00CE23CB"/>
    <w:rsid w:val="00CE2E74"/>
    <w:rsid w:val="00CE3CD1"/>
    <w:rsid w:val="00CE4A9A"/>
    <w:rsid w:val="00CE5BE8"/>
    <w:rsid w:val="00CE5E50"/>
    <w:rsid w:val="00CE782F"/>
    <w:rsid w:val="00CF2AE0"/>
    <w:rsid w:val="00CF2C24"/>
    <w:rsid w:val="00CF3855"/>
    <w:rsid w:val="00CF3CC2"/>
    <w:rsid w:val="00CF4D98"/>
    <w:rsid w:val="00CF5209"/>
    <w:rsid w:val="00CF5844"/>
    <w:rsid w:val="00CF76F3"/>
    <w:rsid w:val="00CF7C07"/>
    <w:rsid w:val="00D0460E"/>
    <w:rsid w:val="00D13660"/>
    <w:rsid w:val="00D2287B"/>
    <w:rsid w:val="00D245D1"/>
    <w:rsid w:val="00D251FD"/>
    <w:rsid w:val="00D30484"/>
    <w:rsid w:val="00D33470"/>
    <w:rsid w:val="00D34446"/>
    <w:rsid w:val="00D34C69"/>
    <w:rsid w:val="00D34D5C"/>
    <w:rsid w:val="00D353BF"/>
    <w:rsid w:val="00D36D43"/>
    <w:rsid w:val="00D419C3"/>
    <w:rsid w:val="00D41D1D"/>
    <w:rsid w:val="00D4221E"/>
    <w:rsid w:val="00D424AC"/>
    <w:rsid w:val="00D44AD1"/>
    <w:rsid w:val="00D452B1"/>
    <w:rsid w:val="00D50673"/>
    <w:rsid w:val="00D50EBD"/>
    <w:rsid w:val="00D519D9"/>
    <w:rsid w:val="00D52316"/>
    <w:rsid w:val="00D55BE8"/>
    <w:rsid w:val="00D60388"/>
    <w:rsid w:val="00D64FCF"/>
    <w:rsid w:val="00D665D4"/>
    <w:rsid w:val="00D673E0"/>
    <w:rsid w:val="00D720A4"/>
    <w:rsid w:val="00D720B4"/>
    <w:rsid w:val="00D736EC"/>
    <w:rsid w:val="00D83645"/>
    <w:rsid w:val="00D85736"/>
    <w:rsid w:val="00D859E5"/>
    <w:rsid w:val="00D85D91"/>
    <w:rsid w:val="00D86754"/>
    <w:rsid w:val="00D90118"/>
    <w:rsid w:val="00D92C30"/>
    <w:rsid w:val="00D92D27"/>
    <w:rsid w:val="00D92F39"/>
    <w:rsid w:val="00D94A58"/>
    <w:rsid w:val="00D97183"/>
    <w:rsid w:val="00D97194"/>
    <w:rsid w:val="00DA09F4"/>
    <w:rsid w:val="00DA12D0"/>
    <w:rsid w:val="00DA1895"/>
    <w:rsid w:val="00DA20C6"/>
    <w:rsid w:val="00DA27D0"/>
    <w:rsid w:val="00DA2EE6"/>
    <w:rsid w:val="00DA415C"/>
    <w:rsid w:val="00DA56DA"/>
    <w:rsid w:val="00DA5BF6"/>
    <w:rsid w:val="00DA6D51"/>
    <w:rsid w:val="00DA70BF"/>
    <w:rsid w:val="00DA7362"/>
    <w:rsid w:val="00DB0121"/>
    <w:rsid w:val="00DB0392"/>
    <w:rsid w:val="00DB0922"/>
    <w:rsid w:val="00DB39B1"/>
    <w:rsid w:val="00DB5CEE"/>
    <w:rsid w:val="00DB755B"/>
    <w:rsid w:val="00DB7F9D"/>
    <w:rsid w:val="00DC09C4"/>
    <w:rsid w:val="00DC29DB"/>
    <w:rsid w:val="00DC3156"/>
    <w:rsid w:val="00DC3207"/>
    <w:rsid w:val="00DC3924"/>
    <w:rsid w:val="00DC4693"/>
    <w:rsid w:val="00DC4991"/>
    <w:rsid w:val="00DC51CD"/>
    <w:rsid w:val="00DC5596"/>
    <w:rsid w:val="00DC6210"/>
    <w:rsid w:val="00DD0DAF"/>
    <w:rsid w:val="00DD15BE"/>
    <w:rsid w:val="00DD1F10"/>
    <w:rsid w:val="00DD2DEC"/>
    <w:rsid w:val="00DD491E"/>
    <w:rsid w:val="00DD65A8"/>
    <w:rsid w:val="00DD663D"/>
    <w:rsid w:val="00DD67DD"/>
    <w:rsid w:val="00DD72B1"/>
    <w:rsid w:val="00DD7622"/>
    <w:rsid w:val="00DE1B42"/>
    <w:rsid w:val="00DE2388"/>
    <w:rsid w:val="00DE5A76"/>
    <w:rsid w:val="00DE76E5"/>
    <w:rsid w:val="00DE7C9D"/>
    <w:rsid w:val="00DF15A8"/>
    <w:rsid w:val="00DF1C04"/>
    <w:rsid w:val="00DF2BAA"/>
    <w:rsid w:val="00DF30B1"/>
    <w:rsid w:val="00DF5C6D"/>
    <w:rsid w:val="00E021B4"/>
    <w:rsid w:val="00E0272C"/>
    <w:rsid w:val="00E03E26"/>
    <w:rsid w:val="00E04215"/>
    <w:rsid w:val="00E056C6"/>
    <w:rsid w:val="00E1162D"/>
    <w:rsid w:val="00E1169A"/>
    <w:rsid w:val="00E13F46"/>
    <w:rsid w:val="00E15597"/>
    <w:rsid w:val="00E16197"/>
    <w:rsid w:val="00E205C3"/>
    <w:rsid w:val="00E20A3B"/>
    <w:rsid w:val="00E23F2C"/>
    <w:rsid w:val="00E24157"/>
    <w:rsid w:val="00E24AE8"/>
    <w:rsid w:val="00E2540B"/>
    <w:rsid w:val="00E274C4"/>
    <w:rsid w:val="00E343B8"/>
    <w:rsid w:val="00E36055"/>
    <w:rsid w:val="00E3655E"/>
    <w:rsid w:val="00E36F1E"/>
    <w:rsid w:val="00E371FF"/>
    <w:rsid w:val="00E379F7"/>
    <w:rsid w:val="00E5663B"/>
    <w:rsid w:val="00E57E3C"/>
    <w:rsid w:val="00E60F47"/>
    <w:rsid w:val="00E61540"/>
    <w:rsid w:val="00E633F7"/>
    <w:rsid w:val="00E63AD9"/>
    <w:rsid w:val="00E63DF4"/>
    <w:rsid w:val="00E64601"/>
    <w:rsid w:val="00E650E8"/>
    <w:rsid w:val="00E661A1"/>
    <w:rsid w:val="00E67854"/>
    <w:rsid w:val="00E73350"/>
    <w:rsid w:val="00E7475B"/>
    <w:rsid w:val="00E74E23"/>
    <w:rsid w:val="00E80F9B"/>
    <w:rsid w:val="00E81758"/>
    <w:rsid w:val="00E818A4"/>
    <w:rsid w:val="00E82306"/>
    <w:rsid w:val="00E82C50"/>
    <w:rsid w:val="00E85C3A"/>
    <w:rsid w:val="00E910A4"/>
    <w:rsid w:val="00E92643"/>
    <w:rsid w:val="00E949FA"/>
    <w:rsid w:val="00E95271"/>
    <w:rsid w:val="00E95357"/>
    <w:rsid w:val="00E95C0F"/>
    <w:rsid w:val="00E96F18"/>
    <w:rsid w:val="00E972B3"/>
    <w:rsid w:val="00EA410F"/>
    <w:rsid w:val="00EA597B"/>
    <w:rsid w:val="00EA72F3"/>
    <w:rsid w:val="00EB05BE"/>
    <w:rsid w:val="00EB261D"/>
    <w:rsid w:val="00EB29D8"/>
    <w:rsid w:val="00EB4205"/>
    <w:rsid w:val="00EB49D8"/>
    <w:rsid w:val="00EB569B"/>
    <w:rsid w:val="00EB7D53"/>
    <w:rsid w:val="00EC0F8C"/>
    <w:rsid w:val="00EC249E"/>
    <w:rsid w:val="00EC45AF"/>
    <w:rsid w:val="00EC599C"/>
    <w:rsid w:val="00EC6D91"/>
    <w:rsid w:val="00EC7CF6"/>
    <w:rsid w:val="00ED0D7E"/>
    <w:rsid w:val="00ED1B52"/>
    <w:rsid w:val="00ED2DAF"/>
    <w:rsid w:val="00ED5458"/>
    <w:rsid w:val="00ED56F8"/>
    <w:rsid w:val="00EE0DEE"/>
    <w:rsid w:val="00EE26F0"/>
    <w:rsid w:val="00EE3521"/>
    <w:rsid w:val="00EE600B"/>
    <w:rsid w:val="00EE74C2"/>
    <w:rsid w:val="00EE7F65"/>
    <w:rsid w:val="00EF0670"/>
    <w:rsid w:val="00EF3697"/>
    <w:rsid w:val="00F000E8"/>
    <w:rsid w:val="00F00D71"/>
    <w:rsid w:val="00F01231"/>
    <w:rsid w:val="00F02300"/>
    <w:rsid w:val="00F05072"/>
    <w:rsid w:val="00F0538B"/>
    <w:rsid w:val="00F05B67"/>
    <w:rsid w:val="00F05D94"/>
    <w:rsid w:val="00F100C9"/>
    <w:rsid w:val="00F110DE"/>
    <w:rsid w:val="00F204E1"/>
    <w:rsid w:val="00F21175"/>
    <w:rsid w:val="00F2527A"/>
    <w:rsid w:val="00F258DC"/>
    <w:rsid w:val="00F26377"/>
    <w:rsid w:val="00F27262"/>
    <w:rsid w:val="00F27DD0"/>
    <w:rsid w:val="00F36992"/>
    <w:rsid w:val="00F4012F"/>
    <w:rsid w:val="00F416ED"/>
    <w:rsid w:val="00F455F4"/>
    <w:rsid w:val="00F457E8"/>
    <w:rsid w:val="00F53B90"/>
    <w:rsid w:val="00F577D1"/>
    <w:rsid w:val="00F60655"/>
    <w:rsid w:val="00F60A8E"/>
    <w:rsid w:val="00F63B6E"/>
    <w:rsid w:val="00F66218"/>
    <w:rsid w:val="00F66D07"/>
    <w:rsid w:val="00F66DB8"/>
    <w:rsid w:val="00F67023"/>
    <w:rsid w:val="00F67DEB"/>
    <w:rsid w:val="00F67E3F"/>
    <w:rsid w:val="00F70FBB"/>
    <w:rsid w:val="00F714AB"/>
    <w:rsid w:val="00F72C89"/>
    <w:rsid w:val="00F72CB4"/>
    <w:rsid w:val="00F7409D"/>
    <w:rsid w:val="00F7563E"/>
    <w:rsid w:val="00F76566"/>
    <w:rsid w:val="00F7697C"/>
    <w:rsid w:val="00F77574"/>
    <w:rsid w:val="00F81028"/>
    <w:rsid w:val="00F81C59"/>
    <w:rsid w:val="00F842A9"/>
    <w:rsid w:val="00F843D1"/>
    <w:rsid w:val="00F90187"/>
    <w:rsid w:val="00F90F90"/>
    <w:rsid w:val="00F91004"/>
    <w:rsid w:val="00F94D6C"/>
    <w:rsid w:val="00F95D0E"/>
    <w:rsid w:val="00F95F5C"/>
    <w:rsid w:val="00F9770F"/>
    <w:rsid w:val="00FA0013"/>
    <w:rsid w:val="00FA0165"/>
    <w:rsid w:val="00FA1518"/>
    <w:rsid w:val="00FA1681"/>
    <w:rsid w:val="00FA190A"/>
    <w:rsid w:val="00FA4FD7"/>
    <w:rsid w:val="00FA51F9"/>
    <w:rsid w:val="00FA61D7"/>
    <w:rsid w:val="00FB168F"/>
    <w:rsid w:val="00FB1B93"/>
    <w:rsid w:val="00FB2CBC"/>
    <w:rsid w:val="00FB3620"/>
    <w:rsid w:val="00FB4D5E"/>
    <w:rsid w:val="00FB5E85"/>
    <w:rsid w:val="00FB5EFB"/>
    <w:rsid w:val="00FB6E3F"/>
    <w:rsid w:val="00FC0407"/>
    <w:rsid w:val="00FC234B"/>
    <w:rsid w:val="00FC443F"/>
    <w:rsid w:val="00FC497E"/>
    <w:rsid w:val="00FC58C6"/>
    <w:rsid w:val="00FC6499"/>
    <w:rsid w:val="00FC6631"/>
    <w:rsid w:val="00FC6881"/>
    <w:rsid w:val="00FC6BC7"/>
    <w:rsid w:val="00FC6F70"/>
    <w:rsid w:val="00FD16C9"/>
    <w:rsid w:val="00FD194D"/>
    <w:rsid w:val="00FD26B2"/>
    <w:rsid w:val="00FD47ED"/>
    <w:rsid w:val="00FD4E2C"/>
    <w:rsid w:val="00FD519C"/>
    <w:rsid w:val="00FD54D5"/>
    <w:rsid w:val="00FD627D"/>
    <w:rsid w:val="00FD627E"/>
    <w:rsid w:val="00FE2081"/>
    <w:rsid w:val="00FE228D"/>
    <w:rsid w:val="00FE5994"/>
    <w:rsid w:val="00FE5ABB"/>
    <w:rsid w:val="00FE5B26"/>
    <w:rsid w:val="00FE5F16"/>
    <w:rsid w:val="00FF02B6"/>
    <w:rsid w:val="00FF5149"/>
    <w:rsid w:val="00FF69DB"/>
    <w:rsid w:val="00FF6D01"/>
    <w:rsid w:val="019F9010"/>
    <w:rsid w:val="0218E829"/>
    <w:rsid w:val="02AB5033"/>
    <w:rsid w:val="02FBDD51"/>
    <w:rsid w:val="04268B05"/>
    <w:rsid w:val="046F1F72"/>
    <w:rsid w:val="048B0DAE"/>
    <w:rsid w:val="0564569E"/>
    <w:rsid w:val="0701C482"/>
    <w:rsid w:val="09D8BB76"/>
    <w:rsid w:val="0C6C9C5F"/>
    <w:rsid w:val="0CA63004"/>
    <w:rsid w:val="0DC46E4F"/>
    <w:rsid w:val="0FD40DEC"/>
    <w:rsid w:val="102EF64D"/>
    <w:rsid w:val="12A33625"/>
    <w:rsid w:val="12D2F7DF"/>
    <w:rsid w:val="13298263"/>
    <w:rsid w:val="13E8F174"/>
    <w:rsid w:val="1406F91F"/>
    <w:rsid w:val="14581978"/>
    <w:rsid w:val="152FD48E"/>
    <w:rsid w:val="166A717A"/>
    <w:rsid w:val="16D0A908"/>
    <w:rsid w:val="17531A08"/>
    <w:rsid w:val="178BEC94"/>
    <w:rsid w:val="19216317"/>
    <w:rsid w:val="195FABA1"/>
    <w:rsid w:val="1992B818"/>
    <w:rsid w:val="19BF3D24"/>
    <w:rsid w:val="1AB7EF5D"/>
    <w:rsid w:val="2018323D"/>
    <w:rsid w:val="20531D09"/>
    <w:rsid w:val="21CF1676"/>
    <w:rsid w:val="241CC763"/>
    <w:rsid w:val="272C9CE2"/>
    <w:rsid w:val="27946D2C"/>
    <w:rsid w:val="2A4C6A66"/>
    <w:rsid w:val="2B9C51F6"/>
    <w:rsid w:val="2D2B2AF5"/>
    <w:rsid w:val="2D3A7F15"/>
    <w:rsid w:val="2D62F742"/>
    <w:rsid w:val="2FD7312A"/>
    <w:rsid w:val="3050BBA9"/>
    <w:rsid w:val="30EB8009"/>
    <w:rsid w:val="32823592"/>
    <w:rsid w:val="3305868C"/>
    <w:rsid w:val="334751D0"/>
    <w:rsid w:val="342AA2DE"/>
    <w:rsid w:val="34AC24FB"/>
    <w:rsid w:val="365BCED0"/>
    <w:rsid w:val="368AD954"/>
    <w:rsid w:val="36B81EC8"/>
    <w:rsid w:val="38EED896"/>
    <w:rsid w:val="391F8AC3"/>
    <w:rsid w:val="3A21DB68"/>
    <w:rsid w:val="3BCE18F2"/>
    <w:rsid w:val="3C2F1DBF"/>
    <w:rsid w:val="3CCFEFD7"/>
    <w:rsid w:val="3DA05D91"/>
    <w:rsid w:val="3F41C6EB"/>
    <w:rsid w:val="3FF3175E"/>
    <w:rsid w:val="4005E9B0"/>
    <w:rsid w:val="4062074C"/>
    <w:rsid w:val="4107B288"/>
    <w:rsid w:val="424FE0D7"/>
    <w:rsid w:val="42558ACD"/>
    <w:rsid w:val="43C44918"/>
    <w:rsid w:val="43F570D2"/>
    <w:rsid w:val="45EB817D"/>
    <w:rsid w:val="4667E678"/>
    <w:rsid w:val="476C558A"/>
    <w:rsid w:val="488155A3"/>
    <w:rsid w:val="48C0199A"/>
    <w:rsid w:val="4B988CAD"/>
    <w:rsid w:val="4C40FFF8"/>
    <w:rsid w:val="4C7078CE"/>
    <w:rsid w:val="4C9A16B4"/>
    <w:rsid w:val="4CFC509D"/>
    <w:rsid w:val="4D89AF6E"/>
    <w:rsid w:val="4E45CDC2"/>
    <w:rsid w:val="4F5E63BA"/>
    <w:rsid w:val="505021C0"/>
    <w:rsid w:val="50E0B231"/>
    <w:rsid w:val="52647DB3"/>
    <w:rsid w:val="5292C8B2"/>
    <w:rsid w:val="53294D5D"/>
    <w:rsid w:val="550FB326"/>
    <w:rsid w:val="55B7423A"/>
    <w:rsid w:val="5757AF4C"/>
    <w:rsid w:val="58831E34"/>
    <w:rsid w:val="58BF90F7"/>
    <w:rsid w:val="595C00B9"/>
    <w:rsid w:val="5C17A8A7"/>
    <w:rsid w:val="5C42476C"/>
    <w:rsid w:val="5EA9B410"/>
    <w:rsid w:val="5EEEC45C"/>
    <w:rsid w:val="5F785187"/>
    <w:rsid w:val="5FE44F6E"/>
    <w:rsid w:val="6048897B"/>
    <w:rsid w:val="61312145"/>
    <w:rsid w:val="61315AD1"/>
    <w:rsid w:val="65623854"/>
    <w:rsid w:val="674D27A2"/>
    <w:rsid w:val="68A1E1BD"/>
    <w:rsid w:val="69DFB3AC"/>
    <w:rsid w:val="6A09CF60"/>
    <w:rsid w:val="6A481CBD"/>
    <w:rsid w:val="6B61B48A"/>
    <w:rsid w:val="6D9F2F6B"/>
    <w:rsid w:val="6DC337DD"/>
    <w:rsid w:val="6E2608FA"/>
    <w:rsid w:val="700A6C17"/>
    <w:rsid w:val="7056E32D"/>
    <w:rsid w:val="70F95111"/>
    <w:rsid w:val="741DD21E"/>
    <w:rsid w:val="75AD6176"/>
    <w:rsid w:val="772998EA"/>
    <w:rsid w:val="775931FD"/>
    <w:rsid w:val="7881C27F"/>
    <w:rsid w:val="79CCB2C5"/>
    <w:rsid w:val="7AD68A87"/>
    <w:rsid w:val="7D3B6C61"/>
    <w:rsid w:val="7D7BC21A"/>
    <w:rsid w:val="7DAD2663"/>
    <w:rsid w:val="7E3CF684"/>
    <w:rsid w:val="7EE60B70"/>
    <w:rsid w:val="7EEDEEF9"/>
    <w:rsid w:val="7FA1758B"/>
    <w:rsid w:val="7FDBE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70C14"/>
  <w15:docId w15:val="{5C8DEF4A-0E6E-45EF-8108-CFC25EA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F5E63BA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4F5E63BA"/>
    <w:pPr>
      <w:keepNext/>
      <w:numPr>
        <w:numId w:val="2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4F5E63BA"/>
    <w:pPr>
      <w:keepNext/>
      <w:numPr>
        <w:ilvl w:val="1"/>
        <w:numId w:val="2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4F5E63BA"/>
    <w:pPr>
      <w:keepNext/>
      <w:numPr>
        <w:ilvl w:val="2"/>
        <w:numId w:val="2"/>
      </w:numPr>
      <w:tabs>
        <w:tab w:val="clear" w:pos="2160"/>
        <w:tab w:val="num" w:pos="360"/>
      </w:tabs>
      <w:spacing w:before="240" w:after="60"/>
      <w:ind w:left="0" w:firstLine="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4F5E63BA"/>
    <w:pPr>
      <w:keepNext/>
      <w:numPr>
        <w:ilvl w:val="3"/>
        <w:numId w:val="2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4F5E63BA"/>
    <w:pPr>
      <w:numPr>
        <w:ilvl w:val="4"/>
        <w:numId w:val="2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1"/>
    <w:qFormat/>
    <w:rsid w:val="4F5E63BA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4F5E63BA"/>
    <w:pPr>
      <w:numPr>
        <w:ilvl w:val="6"/>
        <w:numId w:val="2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4F5E63BA"/>
    <w:pPr>
      <w:numPr>
        <w:ilvl w:val="7"/>
        <w:numId w:val="2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4F5E63BA"/>
    <w:pPr>
      <w:numPr>
        <w:ilvl w:val="8"/>
        <w:numId w:val="2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  <w:lang w:val="id-ID"/>
    </w:rPr>
  </w:style>
  <w:style w:type="character" w:customStyle="1" w:styleId="Heading6Char">
    <w:name w:val="Heading 6 Char"/>
    <w:basedOn w:val="DefaultParagraphFont"/>
    <w:link w:val="Heading6"/>
    <w:uiPriority w:val="1"/>
    <w:rsid w:val="001B3490"/>
    <w:rPr>
      <w:b/>
      <w:bCs/>
      <w:sz w:val="22"/>
      <w:szCs w:val="22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  <w:lang w:val="id-I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"/>
    <w:basedOn w:val="Normal"/>
    <w:link w:val="ListParagraphChar"/>
    <w:uiPriority w:val="34"/>
    <w:qFormat/>
    <w:rsid w:val="4F5E63BA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997D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4F5E63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D31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D0865"/>
  </w:style>
  <w:style w:type="character" w:styleId="Strong">
    <w:name w:val="Strong"/>
    <w:basedOn w:val="DefaultParagraphFont"/>
    <w:uiPriority w:val="22"/>
    <w:qFormat/>
    <w:rsid w:val="00B15AC8"/>
    <w:rPr>
      <w:b/>
      <w:bCs/>
    </w:rPr>
  </w:style>
  <w:style w:type="paragraph" w:styleId="NormalWeb">
    <w:name w:val="Normal (Web)"/>
    <w:basedOn w:val="Normal"/>
    <w:uiPriority w:val="99"/>
    <w:unhideWhenUsed/>
    <w:rsid w:val="4F5E63BA"/>
    <w:pPr>
      <w:spacing w:beforeAutospacing="1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E78"/>
  </w:style>
  <w:style w:type="paragraph" w:styleId="Footer">
    <w:name w:val="footer"/>
    <w:basedOn w:val="Normal"/>
    <w:link w:val="FooterChar"/>
    <w:uiPriority w:val="99"/>
    <w:unhideWhenUsed/>
    <w:rsid w:val="4F5E63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E78"/>
  </w:style>
  <w:style w:type="paragraph" w:styleId="ListNumber">
    <w:name w:val="List Number"/>
    <w:basedOn w:val="Normal"/>
    <w:uiPriority w:val="1"/>
    <w:rsid w:val="4F5E63BA"/>
    <w:pPr>
      <w:numPr>
        <w:numId w:val="4"/>
      </w:numPr>
    </w:pPr>
    <w:rPr>
      <w:rFonts w:ascii="Lucida Sans Unicode" w:hAnsi="Lucida Sans Unicode"/>
      <w:sz w:val="24"/>
      <w:szCs w:val="24"/>
    </w:rPr>
  </w:style>
  <w:style w:type="paragraph" w:styleId="Title">
    <w:name w:val="Title"/>
    <w:basedOn w:val="Normal"/>
    <w:next w:val="Normal"/>
    <w:uiPriority w:val="10"/>
    <w:qFormat/>
    <w:rsid w:val="4F5E63BA"/>
    <w:pPr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4F5E63BA"/>
    <w:rPr>
      <w:rFonts w:eastAsiaTheme="minorEastAsia"/>
      <w:color w:val="5A5A5A"/>
    </w:rPr>
  </w:style>
  <w:style w:type="paragraph" w:styleId="Quote">
    <w:name w:val="Quote"/>
    <w:basedOn w:val="Normal"/>
    <w:next w:val="Normal"/>
    <w:uiPriority w:val="29"/>
    <w:qFormat/>
    <w:rsid w:val="4F5E63B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rsid w:val="4F5E63B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styleId="TOC1">
    <w:name w:val="toc 1"/>
    <w:basedOn w:val="Normal"/>
    <w:next w:val="Normal"/>
    <w:uiPriority w:val="39"/>
    <w:unhideWhenUsed/>
    <w:rsid w:val="4F5E63B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F5E63B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F5E63B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F5E63B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F5E63B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F5E63B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4F5E63B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4F5E63B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4F5E63BA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4F5E63BA"/>
  </w:style>
  <w:style w:type="paragraph" w:styleId="FootnoteText">
    <w:name w:val="footnote text"/>
    <w:basedOn w:val="Normal"/>
    <w:uiPriority w:val="99"/>
    <w:semiHidden/>
    <w:unhideWhenUsed/>
    <w:rsid w:val="4F5E63BA"/>
  </w:style>
  <w:style w:type="character" w:styleId="Hyperlink">
    <w:name w:val="Hyperlink"/>
    <w:rsid w:val="00FC663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2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E77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7712"/>
    <w:pPr>
      <w:spacing w:after="20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7712"/>
    <w:rPr>
      <w:rFonts w:asciiTheme="minorHAnsi" w:eastAsiaTheme="minorHAnsi" w:hAnsiTheme="minorHAnsi" w:cstheme="minorBidi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%7bemail_ketua_pokja%7ddi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28E0A17E4AE4FA5DD6A9AABB5DBC8" ma:contentTypeVersion="16" ma:contentTypeDescription="Create a new document." ma:contentTypeScope="" ma:versionID="a17fa769c7c4fea18ba461e558e121e5">
  <xsd:schema xmlns:xsd="http://www.w3.org/2001/XMLSchema" xmlns:xs="http://www.w3.org/2001/XMLSchema" xmlns:p="http://schemas.microsoft.com/office/2006/metadata/properties" xmlns:ns2="87f1a149-5420-40c2-b2e8-d8d0877ebc85" xmlns:ns3="23b7ebbb-480e-4d36-8f38-fd0ac82dae9c" targetNamespace="http://schemas.microsoft.com/office/2006/metadata/properties" ma:root="true" ma:fieldsID="3bfa0fac8ae4d24da5269d6ff34039be" ns2:_="" ns3:_="">
    <xsd:import namespace="87f1a149-5420-40c2-b2e8-d8d0877ebc85"/>
    <xsd:import namespace="23b7ebbb-480e-4d36-8f38-fd0ac82da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PIC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1a149-5420-40c2-b2e8-d8d0877ebc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6e5fdbd-f22c-4953-aab7-1427a6960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PIC" ma:index="22" nillable="true" ma:displayName="PIC" ma:format="Dropdown" ma:internalName="PIC">
      <xsd:simpleType>
        <xsd:restriction base="dms:Text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7ebbb-480e-4d36-8f38-fd0ac82da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70c6d6a-6db8-425b-8997-37b28a1a719d}" ma:internalName="TaxCatchAll" ma:showField="CatchAllData" ma:web="23b7ebbb-480e-4d36-8f38-fd0ac82dae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7ebbb-480e-4d36-8f38-fd0ac82dae9c" xsi:nil="true"/>
    <lcf76f155ced4ddcb4097134ff3c332f xmlns="87f1a149-5420-40c2-b2e8-d8d0877ebc85">
      <Terms xmlns="http://schemas.microsoft.com/office/infopath/2007/PartnerControls"/>
    </lcf76f155ced4ddcb4097134ff3c332f>
    <PIC xmlns="87f1a149-5420-40c2-b2e8-d8d0877ebc85" xsi:nil="true"/>
  </documentManagement>
</p:properties>
</file>

<file path=customXml/itemProps1.xml><?xml version="1.0" encoding="utf-8"?>
<ds:datastoreItem xmlns:ds="http://schemas.openxmlformats.org/officeDocument/2006/customXml" ds:itemID="{ADE80AD1-B511-437D-9EC6-E71B406ED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934C3C-1F7E-4BE6-BD60-DDF56A21B2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1a149-5420-40c2-b2e8-d8d0877ebc85"/>
    <ds:schemaRef ds:uri="23b7ebbb-480e-4d36-8f38-fd0ac82dae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D35394-9BBA-4CA7-9ACA-93FF9FC4B9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F6B3C1-2C0C-45C1-848E-2E47DFDB0FBC}">
  <ds:schemaRefs>
    <ds:schemaRef ds:uri="http://schemas.microsoft.com/office/2006/metadata/properties"/>
    <ds:schemaRef ds:uri="http://schemas.microsoft.com/office/infopath/2007/PartnerControls"/>
    <ds:schemaRef ds:uri="23b7ebbb-480e-4d36-8f38-fd0ac82dae9c"/>
    <ds:schemaRef ds:uri="87f1a149-5420-40c2-b2e8-d8d0877ebc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Links>
    <vt:vector size="6" baseType="variant">
      <vt:variant>
        <vt:i4>8323163</vt:i4>
      </vt:variant>
      <vt:variant>
        <vt:i4>0</vt:i4>
      </vt:variant>
      <vt:variant>
        <vt:i4>0</vt:i4>
      </vt:variant>
      <vt:variant>
        <vt:i4>5</vt:i4>
      </vt:variant>
      <vt:variant>
        <vt:lpwstr>mailto:maulida.hastiningsih@pu.go.id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Yusup Hidayat</cp:lastModifiedBy>
  <cp:revision>338</cp:revision>
  <cp:lastPrinted>2025-05-23T01:56:00Z</cp:lastPrinted>
  <dcterms:created xsi:type="dcterms:W3CDTF">2025-03-14T09:11:00Z</dcterms:created>
  <dcterms:modified xsi:type="dcterms:W3CDTF">2026-02-05T04:34:00Z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0x010100AEF28E0A17E4AE4FA5DD6A9AABB5DBC8</vt:lpwstr>
  </property>
  <property fmtid="{D5CDD505-2E9C-101B-9397-08002B2CF9AE}" pid="3" name="MediaServiceImageTags">
    <vt:lpwstr/>
  </property>
</Properties>
</file>